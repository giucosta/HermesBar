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2A48AC"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3750405" w:history="1">
            <w:r w:rsidR="002A48AC" w:rsidRPr="00974AC0">
              <w:rPr>
                <w:rStyle w:val="Hyperlink"/>
                <w:noProof/>
              </w:rPr>
              <w:t>1 INTRODUÇÃO</w:t>
            </w:r>
            <w:r w:rsidR="002A48AC">
              <w:rPr>
                <w:noProof/>
                <w:webHidden/>
              </w:rPr>
              <w:tab/>
            </w:r>
            <w:r w:rsidR="002A48AC">
              <w:rPr>
                <w:noProof/>
                <w:webHidden/>
              </w:rPr>
              <w:fldChar w:fldCharType="begin"/>
            </w:r>
            <w:r w:rsidR="002A48AC">
              <w:rPr>
                <w:noProof/>
                <w:webHidden/>
              </w:rPr>
              <w:instrText xml:space="preserve"> PAGEREF _Toc433750405 \h </w:instrText>
            </w:r>
            <w:r w:rsidR="002A48AC">
              <w:rPr>
                <w:noProof/>
                <w:webHidden/>
              </w:rPr>
            </w:r>
            <w:r w:rsidR="002A48AC">
              <w:rPr>
                <w:noProof/>
                <w:webHidden/>
              </w:rPr>
              <w:fldChar w:fldCharType="separate"/>
            </w:r>
            <w:r w:rsidR="002A48AC">
              <w:rPr>
                <w:noProof/>
                <w:webHidden/>
              </w:rPr>
              <w:t>6</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06" w:history="1">
            <w:r w:rsidR="002A48AC" w:rsidRPr="00974AC0">
              <w:rPr>
                <w:rStyle w:val="Hyperlink"/>
                <w:noProof/>
              </w:rPr>
              <w:t>2 FUNDAMENTAÇÃO TEÓRICA</w:t>
            </w:r>
            <w:r w:rsidR="002A48AC">
              <w:rPr>
                <w:noProof/>
                <w:webHidden/>
              </w:rPr>
              <w:tab/>
            </w:r>
            <w:r w:rsidR="002A48AC">
              <w:rPr>
                <w:noProof/>
                <w:webHidden/>
              </w:rPr>
              <w:fldChar w:fldCharType="begin"/>
            </w:r>
            <w:r w:rsidR="002A48AC">
              <w:rPr>
                <w:noProof/>
                <w:webHidden/>
              </w:rPr>
              <w:instrText xml:space="preserve"> PAGEREF _Toc433750406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07" w:history="1">
            <w:r w:rsidR="002A48AC" w:rsidRPr="00974AC0">
              <w:rPr>
                <w:rStyle w:val="Hyperlink"/>
                <w:noProof/>
              </w:rPr>
              <w:t>2.1 Projeto</w:t>
            </w:r>
            <w:r w:rsidR="002A48AC">
              <w:rPr>
                <w:noProof/>
                <w:webHidden/>
              </w:rPr>
              <w:tab/>
            </w:r>
            <w:r w:rsidR="002A48AC">
              <w:rPr>
                <w:noProof/>
                <w:webHidden/>
              </w:rPr>
              <w:fldChar w:fldCharType="begin"/>
            </w:r>
            <w:r w:rsidR="002A48AC">
              <w:rPr>
                <w:noProof/>
                <w:webHidden/>
              </w:rPr>
              <w:instrText xml:space="preserve"> PAGEREF _Toc433750407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08" w:history="1">
            <w:r w:rsidR="002A48AC" w:rsidRPr="00974AC0">
              <w:rPr>
                <w:rStyle w:val="Hyperlink"/>
                <w:rFonts w:cs="Arial"/>
                <w:noProof/>
              </w:rPr>
              <w:t xml:space="preserve">2.1.1 </w:t>
            </w:r>
            <w:r w:rsidR="002A48AC" w:rsidRPr="00974AC0">
              <w:rPr>
                <w:rStyle w:val="Hyperlink"/>
                <w:noProof/>
              </w:rPr>
              <w:t>Ciclo de Vida do Projeto</w:t>
            </w:r>
            <w:r w:rsidR="002A48AC">
              <w:rPr>
                <w:noProof/>
                <w:webHidden/>
              </w:rPr>
              <w:tab/>
            </w:r>
            <w:r w:rsidR="002A48AC">
              <w:rPr>
                <w:noProof/>
                <w:webHidden/>
              </w:rPr>
              <w:fldChar w:fldCharType="begin"/>
            </w:r>
            <w:r w:rsidR="002A48AC">
              <w:rPr>
                <w:noProof/>
                <w:webHidden/>
              </w:rPr>
              <w:instrText xml:space="preserve"> PAGEREF _Toc433750408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09" w:history="1">
            <w:r w:rsidR="002A48AC" w:rsidRPr="00974AC0">
              <w:rPr>
                <w:rStyle w:val="Hyperlink"/>
                <w:rFonts w:cs="Arial"/>
                <w:noProof/>
              </w:rPr>
              <w:t xml:space="preserve">2.2 </w:t>
            </w:r>
            <w:r w:rsidR="002A48AC" w:rsidRPr="00974AC0">
              <w:rPr>
                <w:rStyle w:val="Hyperlink"/>
                <w:noProof/>
              </w:rPr>
              <w:t>Análise do Projeto</w:t>
            </w:r>
            <w:r w:rsidR="002A48AC">
              <w:rPr>
                <w:noProof/>
                <w:webHidden/>
              </w:rPr>
              <w:tab/>
            </w:r>
            <w:r w:rsidR="002A48AC">
              <w:rPr>
                <w:noProof/>
                <w:webHidden/>
              </w:rPr>
              <w:fldChar w:fldCharType="begin"/>
            </w:r>
            <w:r w:rsidR="002A48AC">
              <w:rPr>
                <w:noProof/>
                <w:webHidden/>
              </w:rPr>
              <w:instrText xml:space="preserve"> PAGEREF _Toc433750409 \h </w:instrText>
            </w:r>
            <w:r w:rsidR="002A48AC">
              <w:rPr>
                <w:noProof/>
                <w:webHidden/>
              </w:rPr>
            </w:r>
            <w:r w:rsidR="002A48AC">
              <w:rPr>
                <w:noProof/>
                <w:webHidden/>
              </w:rPr>
              <w:fldChar w:fldCharType="separate"/>
            </w:r>
            <w:r w:rsidR="002A48AC">
              <w:rPr>
                <w:noProof/>
                <w:webHidden/>
              </w:rPr>
              <w:t>8</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0" w:history="1">
            <w:r w:rsidR="002A48AC" w:rsidRPr="00974AC0">
              <w:rPr>
                <w:rStyle w:val="Hyperlink"/>
                <w:noProof/>
              </w:rPr>
              <w:t>2.2.1 BPM (Business Process Management)</w:t>
            </w:r>
            <w:r w:rsidR="002A48AC">
              <w:rPr>
                <w:noProof/>
                <w:webHidden/>
              </w:rPr>
              <w:tab/>
            </w:r>
            <w:r w:rsidR="002A48AC">
              <w:rPr>
                <w:noProof/>
                <w:webHidden/>
              </w:rPr>
              <w:fldChar w:fldCharType="begin"/>
            </w:r>
            <w:r w:rsidR="002A48AC">
              <w:rPr>
                <w:noProof/>
                <w:webHidden/>
              </w:rPr>
              <w:instrText xml:space="preserve"> PAGEREF _Toc433750410 \h </w:instrText>
            </w:r>
            <w:r w:rsidR="002A48AC">
              <w:rPr>
                <w:noProof/>
                <w:webHidden/>
              </w:rPr>
            </w:r>
            <w:r w:rsidR="002A48AC">
              <w:rPr>
                <w:noProof/>
                <w:webHidden/>
              </w:rPr>
              <w:fldChar w:fldCharType="separate"/>
            </w:r>
            <w:r w:rsidR="002A48AC">
              <w:rPr>
                <w:noProof/>
                <w:webHidden/>
              </w:rPr>
              <w:t>9</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1" w:history="1">
            <w:r w:rsidR="002A48AC" w:rsidRPr="00974AC0">
              <w:rPr>
                <w:rStyle w:val="Hyperlink"/>
                <w:rFonts w:cs="Arial"/>
                <w:noProof/>
              </w:rPr>
              <w:t xml:space="preserve">2.3 </w:t>
            </w:r>
            <w:r w:rsidR="002A48AC" w:rsidRPr="00974AC0">
              <w:rPr>
                <w:rStyle w:val="Hyperlink"/>
                <w:noProof/>
              </w:rPr>
              <w:t>Diagramas</w:t>
            </w:r>
            <w:r w:rsidR="002A48AC">
              <w:rPr>
                <w:noProof/>
                <w:webHidden/>
              </w:rPr>
              <w:tab/>
            </w:r>
            <w:r w:rsidR="002A48AC">
              <w:rPr>
                <w:noProof/>
                <w:webHidden/>
              </w:rPr>
              <w:fldChar w:fldCharType="begin"/>
            </w:r>
            <w:r w:rsidR="002A48AC">
              <w:rPr>
                <w:noProof/>
                <w:webHidden/>
              </w:rPr>
              <w:instrText xml:space="preserve"> PAGEREF _Toc433750411 \h </w:instrText>
            </w:r>
            <w:r w:rsidR="002A48AC">
              <w:rPr>
                <w:noProof/>
                <w:webHidden/>
              </w:rPr>
            </w:r>
            <w:r w:rsidR="002A48AC">
              <w:rPr>
                <w:noProof/>
                <w:webHidden/>
              </w:rPr>
              <w:fldChar w:fldCharType="separate"/>
            </w:r>
            <w:r w:rsidR="002A48AC">
              <w:rPr>
                <w:noProof/>
                <w:webHidden/>
              </w:rPr>
              <w:t>9</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2" w:history="1">
            <w:r w:rsidR="002A48AC" w:rsidRPr="00974AC0">
              <w:rPr>
                <w:rStyle w:val="Hyperlink"/>
                <w:noProof/>
              </w:rPr>
              <w:t>2.3.1 Diagramas de caso de uso</w:t>
            </w:r>
            <w:r w:rsidR="002A48AC">
              <w:rPr>
                <w:noProof/>
                <w:webHidden/>
              </w:rPr>
              <w:tab/>
            </w:r>
            <w:r w:rsidR="002A48AC">
              <w:rPr>
                <w:noProof/>
                <w:webHidden/>
              </w:rPr>
              <w:fldChar w:fldCharType="begin"/>
            </w:r>
            <w:r w:rsidR="002A48AC">
              <w:rPr>
                <w:noProof/>
                <w:webHidden/>
              </w:rPr>
              <w:instrText xml:space="preserve"> PAGEREF _Toc433750412 \h </w:instrText>
            </w:r>
            <w:r w:rsidR="002A48AC">
              <w:rPr>
                <w:noProof/>
                <w:webHidden/>
              </w:rPr>
            </w:r>
            <w:r w:rsidR="002A48AC">
              <w:rPr>
                <w:noProof/>
                <w:webHidden/>
              </w:rPr>
              <w:fldChar w:fldCharType="separate"/>
            </w:r>
            <w:r w:rsidR="002A48AC">
              <w:rPr>
                <w:noProof/>
                <w:webHidden/>
              </w:rPr>
              <w:t>10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3" w:history="1">
            <w:r w:rsidR="002A48AC" w:rsidRPr="00974AC0">
              <w:rPr>
                <w:rStyle w:val="Hyperlink"/>
                <w:noProof/>
              </w:rPr>
              <w:t>2.3.2 Diagrama de Sequência</w:t>
            </w:r>
            <w:r w:rsidR="002A48AC">
              <w:rPr>
                <w:noProof/>
                <w:webHidden/>
              </w:rPr>
              <w:tab/>
            </w:r>
            <w:r w:rsidR="002A48AC">
              <w:rPr>
                <w:noProof/>
                <w:webHidden/>
              </w:rPr>
              <w:fldChar w:fldCharType="begin"/>
            </w:r>
            <w:r w:rsidR="002A48AC">
              <w:rPr>
                <w:noProof/>
                <w:webHidden/>
              </w:rPr>
              <w:instrText xml:space="preserve"> PAGEREF _Toc433750413 \h </w:instrText>
            </w:r>
            <w:r w:rsidR="002A48AC">
              <w:rPr>
                <w:noProof/>
                <w:webHidden/>
              </w:rPr>
            </w:r>
            <w:r w:rsidR="002A48AC">
              <w:rPr>
                <w:noProof/>
                <w:webHidden/>
              </w:rPr>
              <w:fldChar w:fldCharType="separate"/>
            </w:r>
            <w:r w:rsidR="002A48AC">
              <w:rPr>
                <w:noProof/>
                <w:webHidden/>
              </w:rPr>
              <w:t>10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4" w:history="1">
            <w:r w:rsidR="002A48AC" w:rsidRPr="00974AC0">
              <w:rPr>
                <w:rStyle w:val="Hyperlink"/>
                <w:noProof/>
              </w:rPr>
              <w:t>2.3.3 Diagrama de Processos</w:t>
            </w:r>
            <w:r w:rsidR="002A48AC">
              <w:rPr>
                <w:noProof/>
                <w:webHidden/>
              </w:rPr>
              <w:tab/>
            </w:r>
            <w:r w:rsidR="002A48AC">
              <w:rPr>
                <w:noProof/>
                <w:webHidden/>
              </w:rPr>
              <w:fldChar w:fldCharType="begin"/>
            </w:r>
            <w:r w:rsidR="002A48AC">
              <w:rPr>
                <w:noProof/>
                <w:webHidden/>
              </w:rPr>
              <w:instrText xml:space="preserve"> PAGEREF _Toc433750414 \h </w:instrText>
            </w:r>
            <w:r w:rsidR="002A48AC">
              <w:rPr>
                <w:noProof/>
                <w:webHidden/>
              </w:rPr>
            </w:r>
            <w:r w:rsidR="002A48AC">
              <w:rPr>
                <w:noProof/>
                <w:webHidden/>
              </w:rPr>
              <w:fldChar w:fldCharType="separate"/>
            </w:r>
            <w:r w:rsidR="002A48AC">
              <w:rPr>
                <w:noProof/>
                <w:webHidden/>
              </w:rPr>
              <w:t>11</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5" w:history="1">
            <w:r w:rsidR="002A48AC" w:rsidRPr="00974AC0">
              <w:rPr>
                <w:rStyle w:val="Hyperlink"/>
                <w:noProof/>
              </w:rPr>
              <w:t>2.3.4 Star UML</w:t>
            </w:r>
            <w:r w:rsidR="002A48AC">
              <w:rPr>
                <w:noProof/>
                <w:webHidden/>
              </w:rPr>
              <w:tab/>
            </w:r>
            <w:r w:rsidR="002A48AC">
              <w:rPr>
                <w:noProof/>
                <w:webHidden/>
              </w:rPr>
              <w:fldChar w:fldCharType="begin"/>
            </w:r>
            <w:r w:rsidR="002A48AC">
              <w:rPr>
                <w:noProof/>
                <w:webHidden/>
              </w:rPr>
              <w:instrText xml:space="preserve"> PAGEREF _Toc433750415 \h </w:instrText>
            </w:r>
            <w:r w:rsidR="002A48AC">
              <w:rPr>
                <w:noProof/>
                <w:webHidden/>
              </w:rPr>
            </w:r>
            <w:r w:rsidR="002A48AC">
              <w:rPr>
                <w:noProof/>
                <w:webHidden/>
              </w:rPr>
              <w:fldChar w:fldCharType="separate"/>
            </w:r>
            <w:r w:rsidR="002A48AC">
              <w:rPr>
                <w:noProof/>
                <w:webHidden/>
              </w:rPr>
              <w:t>12</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6" w:history="1">
            <w:r w:rsidR="002A48AC" w:rsidRPr="00974AC0">
              <w:rPr>
                <w:rStyle w:val="Hyperlink"/>
                <w:noProof/>
              </w:rPr>
              <w:t>2.3.5 Bizagi Process Modeler</w:t>
            </w:r>
            <w:r w:rsidR="002A48AC">
              <w:rPr>
                <w:noProof/>
                <w:webHidden/>
              </w:rPr>
              <w:tab/>
            </w:r>
            <w:r w:rsidR="002A48AC">
              <w:rPr>
                <w:noProof/>
                <w:webHidden/>
              </w:rPr>
              <w:fldChar w:fldCharType="begin"/>
            </w:r>
            <w:r w:rsidR="002A48AC">
              <w:rPr>
                <w:noProof/>
                <w:webHidden/>
              </w:rPr>
              <w:instrText xml:space="preserve"> PAGEREF _Toc433750416 \h </w:instrText>
            </w:r>
            <w:r w:rsidR="002A48AC">
              <w:rPr>
                <w:noProof/>
                <w:webHidden/>
              </w:rPr>
            </w:r>
            <w:r w:rsidR="002A48AC">
              <w:rPr>
                <w:noProof/>
                <w:webHidden/>
              </w:rPr>
              <w:fldChar w:fldCharType="separate"/>
            </w:r>
            <w:r w:rsidR="002A48AC">
              <w:rPr>
                <w:noProof/>
                <w:webHidden/>
              </w:rPr>
              <w:t>12</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17" w:history="1">
            <w:r w:rsidR="002A48AC" w:rsidRPr="00974AC0">
              <w:rPr>
                <w:rStyle w:val="Hyperlink"/>
                <w:noProof/>
              </w:rPr>
              <w:t>2.4 Ferramentas de Desenvolvimento</w:t>
            </w:r>
            <w:r w:rsidR="002A48AC">
              <w:rPr>
                <w:noProof/>
                <w:webHidden/>
              </w:rPr>
              <w:tab/>
            </w:r>
            <w:r w:rsidR="002A48AC">
              <w:rPr>
                <w:noProof/>
                <w:webHidden/>
              </w:rPr>
              <w:fldChar w:fldCharType="begin"/>
            </w:r>
            <w:r w:rsidR="002A48AC">
              <w:rPr>
                <w:noProof/>
                <w:webHidden/>
              </w:rPr>
              <w:instrText xml:space="preserve"> PAGEREF _Toc433750417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18" w:history="1">
            <w:r w:rsidR="002A48AC" w:rsidRPr="00974AC0">
              <w:rPr>
                <w:rStyle w:val="Hyperlink"/>
                <w:noProof/>
              </w:rPr>
              <w:t>2.4.1 JavaScript</w:t>
            </w:r>
            <w:r w:rsidR="002A48AC">
              <w:rPr>
                <w:noProof/>
                <w:webHidden/>
              </w:rPr>
              <w:tab/>
            </w:r>
            <w:r w:rsidR="002A48AC">
              <w:rPr>
                <w:noProof/>
                <w:webHidden/>
              </w:rPr>
              <w:fldChar w:fldCharType="begin"/>
            </w:r>
            <w:r w:rsidR="002A48AC">
              <w:rPr>
                <w:noProof/>
                <w:webHidden/>
              </w:rPr>
              <w:instrText xml:space="preserve"> PAGEREF _Toc433750418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19" w:history="1">
            <w:r w:rsidR="002A48AC" w:rsidRPr="00974AC0">
              <w:rPr>
                <w:rStyle w:val="Hyperlink"/>
                <w:noProof/>
              </w:rPr>
              <w:t>2.4.2 JQuery</w:t>
            </w:r>
            <w:r w:rsidR="002A48AC">
              <w:rPr>
                <w:noProof/>
                <w:webHidden/>
              </w:rPr>
              <w:tab/>
            </w:r>
            <w:r w:rsidR="002A48AC">
              <w:rPr>
                <w:noProof/>
                <w:webHidden/>
              </w:rPr>
              <w:fldChar w:fldCharType="begin"/>
            </w:r>
            <w:r w:rsidR="002A48AC">
              <w:rPr>
                <w:noProof/>
                <w:webHidden/>
              </w:rPr>
              <w:instrText xml:space="preserve"> PAGEREF _Toc433750419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0" w:history="1">
            <w:r w:rsidR="002A48AC" w:rsidRPr="00974AC0">
              <w:rPr>
                <w:rStyle w:val="Hyperlink"/>
                <w:noProof/>
              </w:rPr>
              <w:t>2.4.3 IIS (Internet Information Service)</w:t>
            </w:r>
            <w:r w:rsidR="002A48AC">
              <w:rPr>
                <w:noProof/>
                <w:webHidden/>
              </w:rPr>
              <w:tab/>
            </w:r>
            <w:r w:rsidR="002A48AC">
              <w:rPr>
                <w:noProof/>
                <w:webHidden/>
              </w:rPr>
              <w:fldChar w:fldCharType="begin"/>
            </w:r>
            <w:r w:rsidR="002A48AC">
              <w:rPr>
                <w:noProof/>
                <w:webHidden/>
              </w:rPr>
              <w:instrText xml:space="preserve"> PAGEREF _Toc433750420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1" w:history="1">
            <w:r w:rsidR="002A48AC" w:rsidRPr="00974AC0">
              <w:rPr>
                <w:rStyle w:val="Hyperlink"/>
                <w:noProof/>
              </w:rPr>
              <w:t>2.4.4 Git</w:t>
            </w:r>
            <w:r w:rsidR="002A48AC">
              <w:rPr>
                <w:noProof/>
                <w:webHidden/>
              </w:rPr>
              <w:tab/>
            </w:r>
            <w:r w:rsidR="002A48AC">
              <w:rPr>
                <w:noProof/>
                <w:webHidden/>
              </w:rPr>
              <w:fldChar w:fldCharType="begin"/>
            </w:r>
            <w:r w:rsidR="002A48AC">
              <w:rPr>
                <w:noProof/>
                <w:webHidden/>
              </w:rPr>
              <w:instrText xml:space="preserve"> PAGEREF _Toc433750421 \h </w:instrText>
            </w:r>
            <w:r w:rsidR="002A48AC">
              <w:rPr>
                <w:noProof/>
                <w:webHidden/>
              </w:rPr>
            </w:r>
            <w:r w:rsidR="002A48AC">
              <w:rPr>
                <w:noProof/>
                <w:webHidden/>
              </w:rPr>
              <w:fldChar w:fldCharType="separate"/>
            </w:r>
            <w:r w:rsidR="002A48AC">
              <w:rPr>
                <w:noProof/>
                <w:webHidden/>
              </w:rPr>
              <w:t>14</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2" w:history="1">
            <w:r w:rsidR="002A48AC" w:rsidRPr="00974AC0">
              <w:rPr>
                <w:rStyle w:val="Hyperlink"/>
                <w:noProof/>
              </w:rPr>
              <w:t>2.4.5 GitHub</w:t>
            </w:r>
            <w:r w:rsidR="002A48AC">
              <w:rPr>
                <w:noProof/>
                <w:webHidden/>
              </w:rPr>
              <w:tab/>
            </w:r>
            <w:r w:rsidR="002A48AC">
              <w:rPr>
                <w:noProof/>
                <w:webHidden/>
              </w:rPr>
              <w:fldChar w:fldCharType="begin"/>
            </w:r>
            <w:r w:rsidR="002A48AC">
              <w:rPr>
                <w:noProof/>
                <w:webHidden/>
              </w:rPr>
              <w:instrText xml:space="preserve"> PAGEREF _Toc433750422 \h </w:instrText>
            </w:r>
            <w:r w:rsidR="002A48AC">
              <w:rPr>
                <w:noProof/>
                <w:webHidden/>
              </w:rPr>
            </w:r>
            <w:r w:rsidR="002A48AC">
              <w:rPr>
                <w:noProof/>
                <w:webHidden/>
              </w:rPr>
              <w:fldChar w:fldCharType="separate"/>
            </w:r>
            <w:r w:rsidR="002A48AC">
              <w:rPr>
                <w:noProof/>
                <w:webHidden/>
              </w:rPr>
              <w:t>14</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3" w:history="1">
            <w:r w:rsidR="002A48AC" w:rsidRPr="00974AC0">
              <w:rPr>
                <w:rStyle w:val="Hyperlink"/>
                <w:noProof/>
              </w:rPr>
              <w:t>2.4.6 C# (C Sharp)</w:t>
            </w:r>
            <w:r w:rsidR="002A48AC">
              <w:rPr>
                <w:noProof/>
                <w:webHidden/>
              </w:rPr>
              <w:tab/>
            </w:r>
            <w:r w:rsidR="002A48AC">
              <w:rPr>
                <w:noProof/>
                <w:webHidden/>
              </w:rPr>
              <w:fldChar w:fldCharType="begin"/>
            </w:r>
            <w:r w:rsidR="002A48AC">
              <w:rPr>
                <w:noProof/>
                <w:webHidden/>
              </w:rPr>
              <w:instrText xml:space="preserve"> PAGEREF _Toc433750423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4" w:history="1">
            <w:r w:rsidR="002A48AC" w:rsidRPr="00974AC0">
              <w:rPr>
                <w:rStyle w:val="Hyperlink"/>
                <w:noProof/>
              </w:rPr>
              <w:t>2.4.7 Microsoft Sql Server</w:t>
            </w:r>
            <w:r w:rsidR="002A48AC">
              <w:rPr>
                <w:noProof/>
                <w:webHidden/>
              </w:rPr>
              <w:tab/>
            </w:r>
            <w:r w:rsidR="002A48AC">
              <w:rPr>
                <w:noProof/>
                <w:webHidden/>
              </w:rPr>
              <w:fldChar w:fldCharType="begin"/>
            </w:r>
            <w:r w:rsidR="002A48AC">
              <w:rPr>
                <w:noProof/>
                <w:webHidden/>
              </w:rPr>
              <w:instrText xml:space="preserve"> PAGEREF _Toc433750424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5" w:history="1">
            <w:r w:rsidR="002A48AC" w:rsidRPr="00974AC0">
              <w:rPr>
                <w:rStyle w:val="Hyperlink"/>
                <w:noProof/>
              </w:rPr>
              <w:t>2.4.8 ASP NET</w:t>
            </w:r>
            <w:r w:rsidR="002A48AC">
              <w:rPr>
                <w:noProof/>
                <w:webHidden/>
              </w:rPr>
              <w:tab/>
            </w:r>
            <w:r w:rsidR="002A48AC">
              <w:rPr>
                <w:noProof/>
                <w:webHidden/>
              </w:rPr>
              <w:fldChar w:fldCharType="begin"/>
            </w:r>
            <w:r w:rsidR="002A48AC">
              <w:rPr>
                <w:noProof/>
                <w:webHidden/>
              </w:rPr>
              <w:instrText xml:space="preserve"> PAGEREF _Toc433750425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6" w:history="1">
            <w:r w:rsidR="002A48AC" w:rsidRPr="00974AC0">
              <w:rPr>
                <w:rStyle w:val="Hyperlink"/>
                <w:noProof/>
              </w:rPr>
              <w:t>2.4.9 WCF (Windows Communication Foundation)</w:t>
            </w:r>
            <w:r w:rsidR="002A48AC">
              <w:rPr>
                <w:noProof/>
                <w:webHidden/>
              </w:rPr>
              <w:tab/>
            </w:r>
            <w:r w:rsidR="002A48AC">
              <w:rPr>
                <w:noProof/>
                <w:webHidden/>
              </w:rPr>
              <w:fldChar w:fldCharType="begin"/>
            </w:r>
            <w:r w:rsidR="002A48AC">
              <w:rPr>
                <w:noProof/>
                <w:webHidden/>
              </w:rPr>
              <w:instrText xml:space="preserve"> PAGEREF _Toc433750426 \h </w:instrText>
            </w:r>
            <w:r w:rsidR="002A48AC">
              <w:rPr>
                <w:noProof/>
                <w:webHidden/>
              </w:rPr>
            </w:r>
            <w:r w:rsidR="002A48AC">
              <w:rPr>
                <w:noProof/>
                <w:webHidden/>
              </w:rPr>
              <w:fldChar w:fldCharType="separate"/>
            </w:r>
            <w:r w:rsidR="002A48AC">
              <w:rPr>
                <w:noProof/>
                <w:webHidden/>
              </w:rPr>
              <w:t>16</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7" w:history="1">
            <w:r w:rsidR="002A48AC" w:rsidRPr="00974AC0">
              <w:rPr>
                <w:rStyle w:val="Hyperlink"/>
                <w:noProof/>
              </w:rPr>
              <w:t>2.4.10 CSS (Cascading Style Sheets)</w:t>
            </w:r>
            <w:r w:rsidR="002A48AC">
              <w:rPr>
                <w:noProof/>
                <w:webHidden/>
              </w:rPr>
              <w:tab/>
            </w:r>
            <w:r w:rsidR="002A48AC">
              <w:rPr>
                <w:noProof/>
                <w:webHidden/>
              </w:rPr>
              <w:fldChar w:fldCharType="begin"/>
            </w:r>
            <w:r w:rsidR="002A48AC">
              <w:rPr>
                <w:noProof/>
                <w:webHidden/>
              </w:rPr>
              <w:instrText xml:space="preserve"> PAGEREF _Toc433750427 \h </w:instrText>
            </w:r>
            <w:r w:rsidR="002A48AC">
              <w:rPr>
                <w:noProof/>
                <w:webHidden/>
              </w:rPr>
            </w:r>
            <w:r w:rsidR="002A48AC">
              <w:rPr>
                <w:noProof/>
                <w:webHidden/>
              </w:rPr>
              <w:fldChar w:fldCharType="separate"/>
            </w:r>
            <w:r w:rsidR="002A48AC">
              <w:rPr>
                <w:noProof/>
                <w:webHidden/>
              </w:rPr>
              <w:t>16</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28" w:history="1">
            <w:r w:rsidR="002A48AC" w:rsidRPr="00974AC0">
              <w:rPr>
                <w:rStyle w:val="Hyperlink"/>
                <w:noProof/>
              </w:rPr>
              <w:t>2.5 Outros Conceitos</w:t>
            </w:r>
            <w:r w:rsidR="002A48AC">
              <w:rPr>
                <w:noProof/>
                <w:webHidden/>
              </w:rPr>
              <w:tab/>
            </w:r>
            <w:r w:rsidR="002A48AC">
              <w:rPr>
                <w:noProof/>
                <w:webHidden/>
              </w:rPr>
              <w:fldChar w:fldCharType="begin"/>
            </w:r>
            <w:r w:rsidR="002A48AC">
              <w:rPr>
                <w:noProof/>
                <w:webHidden/>
              </w:rPr>
              <w:instrText xml:space="preserve"> PAGEREF _Toc433750428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29" w:history="1">
            <w:r w:rsidR="002A48AC" w:rsidRPr="00974AC0">
              <w:rPr>
                <w:rStyle w:val="Hyperlink"/>
                <w:noProof/>
              </w:rPr>
              <w:t>2.5.1 DLL (Dynamic-Link Library)</w:t>
            </w:r>
            <w:r w:rsidR="002A48AC">
              <w:rPr>
                <w:noProof/>
                <w:webHidden/>
              </w:rPr>
              <w:tab/>
            </w:r>
            <w:r w:rsidR="002A48AC">
              <w:rPr>
                <w:noProof/>
                <w:webHidden/>
              </w:rPr>
              <w:fldChar w:fldCharType="begin"/>
            </w:r>
            <w:r w:rsidR="002A48AC">
              <w:rPr>
                <w:noProof/>
                <w:webHidden/>
              </w:rPr>
              <w:instrText xml:space="preserve"> PAGEREF _Toc433750429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30" w:history="1">
            <w:r w:rsidR="002A48AC" w:rsidRPr="00974AC0">
              <w:rPr>
                <w:rStyle w:val="Hyperlink"/>
                <w:noProof/>
              </w:rPr>
              <w:t>2.5.2 Cinco Gerenciamentos</w:t>
            </w:r>
            <w:r w:rsidR="002A48AC">
              <w:rPr>
                <w:noProof/>
                <w:webHidden/>
              </w:rPr>
              <w:tab/>
            </w:r>
            <w:r w:rsidR="002A48AC">
              <w:rPr>
                <w:noProof/>
                <w:webHidden/>
              </w:rPr>
              <w:fldChar w:fldCharType="begin"/>
            </w:r>
            <w:r w:rsidR="002A48AC">
              <w:rPr>
                <w:noProof/>
                <w:webHidden/>
              </w:rPr>
              <w:instrText xml:space="preserve"> PAGEREF _Toc433750430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31" w:history="1">
            <w:r w:rsidR="002A48AC" w:rsidRPr="00974AC0">
              <w:rPr>
                <w:rStyle w:val="Hyperlink"/>
                <w:noProof/>
              </w:rPr>
              <w:t>2.5.3 Computação em nuvem</w:t>
            </w:r>
            <w:r w:rsidR="002A48AC">
              <w:rPr>
                <w:noProof/>
                <w:webHidden/>
              </w:rPr>
              <w:tab/>
            </w:r>
            <w:r w:rsidR="002A48AC">
              <w:rPr>
                <w:noProof/>
                <w:webHidden/>
              </w:rPr>
              <w:fldChar w:fldCharType="begin"/>
            </w:r>
            <w:r w:rsidR="002A48AC">
              <w:rPr>
                <w:noProof/>
                <w:webHidden/>
              </w:rPr>
              <w:instrText xml:space="preserve"> PAGEREF _Toc433750431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32" w:history="1">
            <w:r w:rsidR="002A48AC" w:rsidRPr="00974AC0">
              <w:rPr>
                <w:rStyle w:val="Hyperlink"/>
                <w:noProof/>
              </w:rPr>
              <w:t>2.5.4 Desenvolvimento Multicamadas</w:t>
            </w:r>
            <w:r w:rsidR="002A48AC">
              <w:rPr>
                <w:noProof/>
                <w:webHidden/>
              </w:rPr>
              <w:tab/>
            </w:r>
            <w:r w:rsidR="002A48AC">
              <w:rPr>
                <w:noProof/>
                <w:webHidden/>
              </w:rPr>
              <w:fldChar w:fldCharType="begin"/>
            </w:r>
            <w:r w:rsidR="002A48AC">
              <w:rPr>
                <w:noProof/>
                <w:webHidden/>
              </w:rPr>
              <w:instrText xml:space="preserve"> PAGEREF _Toc433750432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33" w:history="1">
            <w:r w:rsidR="002A48AC" w:rsidRPr="00974AC0">
              <w:rPr>
                <w:rStyle w:val="Hyperlink"/>
                <w:noProof/>
              </w:rPr>
              <w:t>2.5.5 EAP (Estrutura Analítica do Projeto)</w:t>
            </w:r>
            <w:r w:rsidR="002A48AC">
              <w:rPr>
                <w:noProof/>
                <w:webHidden/>
              </w:rPr>
              <w:tab/>
            </w:r>
            <w:r w:rsidR="002A48AC">
              <w:rPr>
                <w:noProof/>
                <w:webHidden/>
              </w:rPr>
              <w:fldChar w:fldCharType="begin"/>
            </w:r>
            <w:r w:rsidR="002A48AC">
              <w:rPr>
                <w:noProof/>
                <w:webHidden/>
              </w:rPr>
              <w:instrText xml:space="preserve"> PAGEREF _Toc433750433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34" w:history="1">
            <w:r w:rsidR="002A48AC" w:rsidRPr="00974AC0">
              <w:rPr>
                <w:rStyle w:val="Hyperlink"/>
                <w:noProof/>
              </w:rPr>
              <w:t>2.5.6 Prototipagem</w:t>
            </w:r>
            <w:r w:rsidR="002A48AC">
              <w:rPr>
                <w:noProof/>
                <w:webHidden/>
              </w:rPr>
              <w:tab/>
            </w:r>
            <w:r w:rsidR="002A48AC">
              <w:rPr>
                <w:noProof/>
                <w:webHidden/>
              </w:rPr>
              <w:fldChar w:fldCharType="begin"/>
            </w:r>
            <w:r w:rsidR="002A48AC">
              <w:rPr>
                <w:noProof/>
                <w:webHidden/>
              </w:rPr>
              <w:instrText xml:space="preserve"> PAGEREF _Toc433750434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35" w:history="1">
            <w:r w:rsidR="002A48AC" w:rsidRPr="00974AC0">
              <w:rPr>
                <w:rStyle w:val="Hyperlink"/>
                <w:rFonts w:cs="Arial"/>
                <w:noProof/>
              </w:rPr>
              <w:t>3 ORGANIZAÇÃO CLIENTE</w:t>
            </w:r>
            <w:r w:rsidR="002A48AC">
              <w:rPr>
                <w:noProof/>
                <w:webHidden/>
              </w:rPr>
              <w:tab/>
            </w:r>
            <w:r w:rsidR="002A48AC">
              <w:rPr>
                <w:noProof/>
                <w:webHidden/>
              </w:rPr>
              <w:fldChar w:fldCharType="begin"/>
            </w:r>
            <w:r w:rsidR="002A48AC">
              <w:rPr>
                <w:noProof/>
                <w:webHidden/>
              </w:rPr>
              <w:instrText xml:space="preserve"> PAGEREF _Toc433750435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36" w:history="1">
            <w:r w:rsidR="002A48AC" w:rsidRPr="00974AC0">
              <w:rPr>
                <w:rStyle w:val="Hyperlink"/>
                <w:noProof/>
              </w:rPr>
              <w:t>3.1 Histórico</w:t>
            </w:r>
            <w:r w:rsidR="002A48AC">
              <w:rPr>
                <w:noProof/>
                <w:webHidden/>
              </w:rPr>
              <w:tab/>
            </w:r>
            <w:r w:rsidR="002A48AC">
              <w:rPr>
                <w:noProof/>
                <w:webHidden/>
              </w:rPr>
              <w:fldChar w:fldCharType="begin"/>
            </w:r>
            <w:r w:rsidR="002A48AC">
              <w:rPr>
                <w:noProof/>
                <w:webHidden/>
              </w:rPr>
              <w:instrText xml:space="preserve"> PAGEREF _Toc433750436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37" w:history="1">
            <w:r w:rsidR="002A48AC" w:rsidRPr="00974AC0">
              <w:rPr>
                <w:rStyle w:val="Hyperlink"/>
                <w:noProof/>
              </w:rPr>
              <w:t>3.2 Definição de Negócio</w:t>
            </w:r>
            <w:r w:rsidR="002A48AC">
              <w:rPr>
                <w:noProof/>
                <w:webHidden/>
              </w:rPr>
              <w:tab/>
            </w:r>
            <w:r w:rsidR="002A48AC">
              <w:rPr>
                <w:noProof/>
                <w:webHidden/>
              </w:rPr>
              <w:fldChar w:fldCharType="begin"/>
            </w:r>
            <w:r w:rsidR="002A48AC">
              <w:rPr>
                <w:noProof/>
                <w:webHidden/>
              </w:rPr>
              <w:instrText xml:space="preserve"> PAGEREF _Toc433750437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38" w:history="1">
            <w:r w:rsidR="002A48AC" w:rsidRPr="00974AC0">
              <w:rPr>
                <w:rStyle w:val="Hyperlink"/>
                <w:noProof/>
              </w:rPr>
              <w:t>3.3 Necessidades de Melhorias</w:t>
            </w:r>
            <w:r w:rsidR="002A48AC">
              <w:rPr>
                <w:noProof/>
                <w:webHidden/>
              </w:rPr>
              <w:tab/>
            </w:r>
            <w:r w:rsidR="002A48AC">
              <w:rPr>
                <w:noProof/>
                <w:webHidden/>
              </w:rPr>
              <w:fldChar w:fldCharType="begin"/>
            </w:r>
            <w:r w:rsidR="002A48AC">
              <w:rPr>
                <w:noProof/>
                <w:webHidden/>
              </w:rPr>
              <w:instrText xml:space="preserve"> PAGEREF _Toc433750438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39" w:history="1">
            <w:r w:rsidR="002A48AC" w:rsidRPr="00974AC0">
              <w:rPr>
                <w:rStyle w:val="Hyperlink"/>
                <w:noProof/>
              </w:rPr>
              <w:t>3.4 Cenários Futuros</w:t>
            </w:r>
            <w:r w:rsidR="002A48AC">
              <w:rPr>
                <w:noProof/>
                <w:webHidden/>
              </w:rPr>
              <w:tab/>
            </w:r>
            <w:r w:rsidR="002A48AC">
              <w:rPr>
                <w:noProof/>
                <w:webHidden/>
              </w:rPr>
              <w:fldChar w:fldCharType="begin"/>
            </w:r>
            <w:r w:rsidR="002A48AC">
              <w:rPr>
                <w:noProof/>
                <w:webHidden/>
              </w:rPr>
              <w:instrText xml:space="preserve"> PAGEREF _Toc433750439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40" w:history="1">
            <w:r w:rsidR="002A48AC" w:rsidRPr="00974AC0">
              <w:rPr>
                <w:rStyle w:val="Hyperlink"/>
                <w:noProof/>
              </w:rPr>
              <w:t>3.5 Visão</w:t>
            </w:r>
            <w:r w:rsidR="002A48AC">
              <w:rPr>
                <w:noProof/>
                <w:webHidden/>
              </w:rPr>
              <w:tab/>
            </w:r>
            <w:r w:rsidR="002A48AC">
              <w:rPr>
                <w:noProof/>
                <w:webHidden/>
              </w:rPr>
              <w:fldChar w:fldCharType="begin"/>
            </w:r>
            <w:r w:rsidR="002A48AC">
              <w:rPr>
                <w:noProof/>
                <w:webHidden/>
              </w:rPr>
              <w:instrText xml:space="preserve"> PAGEREF _Toc433750440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41" w:history="1">
            <w:r w:rsidR="002A48AC" w:rsidRPr="00974AC0">
              <w:rPr>
                <w:rStyle w:val="Hyperlink"/>
                <w:noProof/>
              </w:rPr>
              <w:t>3.6 Missão</w:t>
            </w:r>
            <w:r w:rsidR="002A48AC">
              <w:rPr>
                <w:noProof/>
                <w:webHidden/>
              </w:rPr>
              <w:tab/>
            </w:r>
            <w:r w:rsidR="002A48AC">
              <w:rPr>
                <w:noProof/>
                <w:webHidden/>
              </w:rPr>
              <w:fldChar w:fldCharType="begin"/>
            </w:r>
            <w:r w:rsidR="002A48AC">
              <w:rPr>
                <w:noProof/>
                <w:webHidden/>
              </w:rPr>
              <w:instrText xml:space="preserve"> PAGEREF _Toc433750441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42" w:history="1">
            <w:r w:rsidR="002A48AC" w:rsidRPr="00974AC0">
              <w:rPr>
                <w:rStyle w:val="Hyperlink"/>
                <w:noProof/>
              </w:rPr>
              <w:t>3.7 Infraestrutura e Recursos Tecnológicos</w:t>
            </w:r>
            <w:r w:rsidR="002A48AC">
              <w:rPr>
                <w:noProof/>
                <w:webHidden/>
              </w:rPr>
              <w:tab/>
            </w:r>
            <w:r w:rsidR="002A48AC">
              <w:rPr>
                <w:noProof/>
                <w:webHidden/>
              </w:rPr>
              <w:fldChar w:fldCharType="begin"/>
            </w:r>
            <w:r w:rsidR="002A48AC">
              <w:rPr>
                <w:noProof/>
                <w:webHidden/>
              </w:rPr>
              <w:instrText xml:space="preserve"> PAGEREF _Toc433750442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43" w:history="1">
            <w:r w:rsidR="002A48AC" w:rsidRPr="00974AC0">
              <w:rPr>
                <w:rStyle w:val="Hyperlink"/>
                <w:noProof/>
              </w:rPr>
              <w:t>4 DIAGNÓSTICO DO AMBIENTE</w:t>
            </w:r>
            <w:r w:rsidR="002A48AC">
              <w:rPr>
                <w:noProof/>
                <w:webHidden/>
              </w:rPr>
              <w:tab/>
            </w:r>
            <w:r w:rsidR="002A48AC">
              <w:rPr>
                <w:noProof/>
                <w:webHidden/>
              </w:rPr>
              <w:fldChar w:fldCharType="begin"/>
            </w:r>
            <w:r w:rsidR="002A48AC">
              <w:rPr>
                <w:noProof/>
                <w:webHidden/>
              </w:rPr>
              <w:instrText xml:space="preserve"> PAGEREF _Toc433750443 \h </w:instrText>
            </w:r>
            <w:r w:rsidR="002A48AC">
              <w:rPr>
                <w:noProof/>
                <w:webHidden/>
              </w:rPr>
            </w:r>
            <w:r w:rsidR="002A48AC">
              <w:rPr>
                <w:noProof/>
                <w:webHidden/>
              </w:rPr>
              <w:fldChar w:fldCharType="separate"/>
            </w:r>
            <w:r w:rsidR="002A48AC">
              <w:rPr>
                <w:noProof/>
                <w:webHidden/>
              </w:rPr>
              <w:t>22</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44" w:history="1">
            <w:r w:rsidR="002A48AC" w:rsidRPr="00974AC0">
              <w:rPr>
                <w:rStyle w:val="Hyperlink"/>
                <w:noProof/>
              </w:rPr>
              <w:t>4.1 Sistemas Concorrentes</w:t>
            </w:r>
            <w:r w:rsidR="002A48AC">
              <w:rPr>
                <w:noProof/>
                <w:webHidden/>
              </w:rPr>
              <w:tab/>
            </w:r>
            <w:r w:rsidR="002A48AC">
              <w:rPr>
                <w:noProof/>
                <w:webHidden/>
              </w:rPr>
              <w:fldChar w:fldCharType="begin"/>
            </w:r>
            <w:r w:rsidR="002A48AC">
              <w:rPr>
                <w:noProof/>
                <w:webHidden/>
              </w:rPr>
              <w:instrText xml:space="preserve"> PAGEREF _Toc433750444 \h </w:instrText>
            </w:r>
            <w:r w:rsidR="002A48AC">
              <w:rPr>
                <w:noProof/>
                <w:webHidden/>
              </w:rPr>
            </w:r>
            <w:r w:rsidR="002A48AC">
              <w:rPr>
                <w:noProof/>
                <w:webHidden/>
              </w:rPr>
              <w:fldChar w:fldCharType="separate"/>
            </w:r>
            <w:r w:rsidR="002A48AC">
              <w:rPr>
                <w:noProof/>
                <w:webHidden/>
              </w:rPr>
              <w:t>25</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45" w:history="1">
            <w:r w:rsidR="002A48AC" w:rsidRPr="00974AC0">
              <w:rPr>
                <w:rStyle w:val="Hyperlink"/>
                <w:noProof/>
              </w:rPr>
              <w:t>5 OBJETIVOS</w:t>
            </w:r>
            <w:r w:rsidR="002A48AC">
              <w:rPr>
                <w:noProof/>
                <w:webHidden/>
              </w:rPr>
              <w:tab/>
            </w:r>
            <w:r w:rsidR="002A48AC">
              <w:rPr>
                <w:noProof/>
                <w:webHidden/>
              </w:rPr>
              <w:fldChar w:fldCharType="begin"/>
            </w:r>
            <w:r w:rsidR="002A48AC">
              <w:rPr>
                <w:noProof/>
                <w:webHidden/>
              </w:rPr>
              <w:instrText xml:space="preserve"> PAGEREF _Toc433750445 \h </w:instrText>
            </w:r>
            <w:r w:rsidR="002A48AC">
              <w:rPr>
                <w:noProof/>
                <w:webHidden/>
              </w:rPr>
            </w:r>
            <w:r w:rsidR="002A48AC">
              <w:rPr>
                <w:noProof/>
                <w:webHidden/>
              </w:rPr>
              <w:fldChar w:fldCharType="separate"/>
            </w:r>
            <w:r w:rsidR="002A48AC">
              <w:rPr>
                <w:noProof/>
                <w:webHidden/>
              </w:rPr>
              <w:t>26</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46" w:history="1">
            <w:r w:rsidR="002A48AC" w:rsidRPr="00974AC0">
              <w:rPr>
                <w:rStyle w:val="Hyperlink"/>
                <w:noProof/>
              </w:rPr>
              <w:t>6 DESENVOLVIMENTO</w:t>
            </w:r>
            <w:r w:rsidR="002A48AC">
              <w:rPr>
                <w:noProof/>
                <w:webHidden/>
              </w:rPr>
              <w:tab/>
            </w:r>
            <w:r w:rsidR="002A48AC">
              <w:rPr>
                <w:noProof/>
                <w:webHidden/>
              </w:rPr>
              <w:fldChar w:fldCharType="begin"/>
            </w:r>
            <w:r w:rsidR="002A48AC">
              <w:rPr>
                <w:noProof/>
                <w:webHidden/>
              </w:rPr>
              <w:instrText xml:space="preserve"> PAGEREF _Toc433750446 \h </w:instrText>
            </w:r>
            <w:r w:rsidR="002A48AC">
              <w:rPr>
                <w:noProof/>
                <w:webHidden/>
              </w:rPr>
            </w:r>
            <w:r w:rsidR="002A48AC">
              <w:rPr>
                <w:noProof/>
                <w:webHidden/>
              </w:rPr>
              <w:fldChar w:fldCharType="separate"/>
            </w:r>
            <w:r w:rsidR="002A48AC">
              <w:rPr>
                <w:noProof/>
                <w:webHidden/>
              </w:rPr>
              <w:t>27</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47" w:history="1">
            <w:r w:rsidR="002A48AC" w:rsidRPr="00974AC0">
              <w:rPr>
                <w:rStyle w:val="Hyperlink"/>
                <w:noProof/>
              </w:rPr>
              <w:t>6.1 Gerenciamento de Projeto</w:t>
            </w:r>
            <w:r w:rsidR="002A48AC">
              <w:rPr>
                <w:noProof/>
                <w:webHidden/>
              </w:rPr>
              <w:tab/>
            </w:r>
            <w:r w:rsidR="002A48AC">
              <w:rPr>
                <w:noProof/>
                <w:webHidden/>
              </w:rPr>
              <w:fldChar w:fldCharType="begin"/>
            </w:r>
            <w:r w:rsidR="002A48AC">
              <w:rPr>
                <w:noProof/>
                <w:webHidden/>
              </w:rPr>
              <w:instrText xml:space="preserve"> PAGEREF _Toc433750447 \h </w:instrText>
            </w:r>
            <w:r w:rsidR="002A48AC">
              <w:rPr>
                <w:noProof/>
                <w:webHidden/>
              </w:rPr>
            </w:r>
            <w:r w:rsidR="002A48AC">
              <w:rPr>
                <w:noProof/>
                <w:webHidden/>
              </w:rPr>
              <w:fldChar w:fldCharType="separate"/>
            </w:r>
            <w:r w:rsidR="002A48AC">
              <w:rPr>
                <w:noProof/>
                <w:webHidden/>
              </w:rPr>
              <w:t>29</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48" w:history="1">
            <w:r w:rsidR="002A48AC" w:rsidRPr="00974AC0">
              <w:rPr>
                <w:rStyle w:val="Hyperlink"/>
                <w:noProof/>
              </w:rPr>
              <w:t>6.1.1 Gerenciamento de Comunicação</w:t>
            </w:r>
            <w:r w:rsidR="002A48AC">
              <w:rPr>
                <w:noProof/>
                <w:webHidden/>
              </w:rPr>
              <w:tab/>
            </w:r>
            <w:r w:rsidR="002A48AC">
              <w:rPr>
                <w:noProof/>
                <w:webHidden/>
              </w:rPr>
              <w:fldChar w:fldCharType="begin"/>
            </w:r>
            <w:r w:rsidR="002A48AC">
              <w:rPr>
                <w:noProof/>
                <w:webHidden/>
              </w:rPr>
              <w:instrText xml:space="preserve"> PAGEREF _Toc433750448 \h </w:instrText>
            </w:r>
            <w:r w:rsidR="002A48AC">
              <w:rPr>
                <w:noProof/>
                <w:webHidden/>
              </w:rPr>
            </w:r>
            <w:r w:rsidR="002A48AC">
              <w:rPr>
                <w:noProof/>
                <w:webHidden/>
              </w:rPr>
              <w:fldChar w:fldCharType="separate"/>
            </w:r>
            <w:r w:rsidR="002A48AC">
              <w:rPr>
                <w:noProof/>
                <w:webHidden/>
              </w:rPr>
              <w:t>30</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49" w:history="1">
            <w:r w:rsidR="002A48AC" w:rsidRPr="00974AC0">
              <w:rPr>
                <w:rStyle w:val="Hyperlink"/>
                <w:noProof/>
              </w:rPr>
              <w:t>6.1.2 Gerenciamento de Requisitos</w:t>
            </w:r>
            <w:r w:rsidR="002A48AC">
              <w:rPr>
                <w:noProof/>
                <w:webHidden/>
              </w:rPr>
              <w:tab/>
            </w:r>
            <w:r w:rsidR="002A48AC">
              <w:rPr>
                <w:noProof/>
                <w:webHidden/>
              </w:rPr>
              <w:fldChar w:fldCharType="begin"/>
            </w:r>
            <w:r w:rsidR="002A48AC">
              <w:rPr>
                <w:noProof/>
                <w:webHidden/>
              </w:rPr>
              <w:instrText xml:space="preserve"> PAGEREF _Toc433750449 \h </w:instrText>
            </w:r>
            <w:r w:rsidR="002A48AC">
              <w:rPr>
                <w:noProof/>
                <w:webHidden/>
              </w:rPr>
            </w:r>
            <w:r w:rsidR="002A48AC">
              <w:rPr>
                <w:noProof/>
                <w:webHidden/>
              </w:rPr>
              <w:fldChar w:fldCharType="separate"/>
            </w:r>
            <w:r w:rsidR="002A48AC">
              <w:rPr>
                <w:noProof/>
                <w:webHidden/>
              </w:rPr>
              <w:t>31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0" w:history="1">
            <w:r w:rsidR="002A48AC" w:rsidRPr="00974AC0">
              <w:rPr>
                <w:rStyle w:val="Hyperlink"/>
                <w:noProof/>
              </w:rPr>
              <w:t>6.1.3 Gerenciamento de Configuração</w:t>
            </w:r>
            <w:r w:rsidR="002A48AC">
              <w:rPr>
                <w:noProof/>
                <w:webHidden/>
              </w:rPr>
              <w:tab/>
            </w:r>
            <w:r w:rsidR="002A48AC">
              <w:rPr>
                <w:noProof/>
                <w:webHidden/>
              </w:rPr>
              <w:fldChar w:fldCharType="begin"/>
            </w:r>
            <w:r w:rsidR="002A48AC">
              <w:rPr>
                <w:noProof/>
                <w:webHidden/>
              </w:rPr>
              <w:instrText xml:space="preserve"> PAGEREF _Toc433750450 \h </w:instrText>
            </w:r>
            <w:r w:rsidR="002A48AC">
              <w:rPr>
                <w:noProof/>
                <w:webHidden/>
              </w:rPr>
            </w:r>
            <w:r w:rsidR="002A48AC">
              <w:rPr>
                <w:noProof/>
                <w:webHidden/>
              </w:rPr>
              <w:fldChar w:fldCharType="separate"/>
            </w:r>
            <w:r w:rsidR="002A48AC">
              <w:rPr>
                <w:noProof/>
                <w:webHidden/>
              </w:rPr>
              <w:t>31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1" w:history="1">
            <w:r w:rsidR="002A48AC" w:rsidRPr="00974AC0">
              <w:rPr>
                <w:rStyle w:val="Hyperlink"/>
                <w:noProof/>
              </w:rPr>
              <w:t>6.1.4 Gerenciamento de Qualidade</w:t>
            </w:r>
            <w:r w:rsidR="002A48AC">
              <w:rPr>
                <w:noProof/>
                <w:webHidden/>
              </w:rPr>
              <w:tab/>
            </w:r>
            <w:r w:rsidR="002A48AC">
              <w:rPr>
                <w:noProof/>
                <w:webHidden/>
              </w:rPr>
              <w:fldChar w:fldCharType="begin"/>
            </w:r>
            <w:r w:rsidR="002A48AC">
              <w:rPr>
                <w:noProof/>
                <w:webHidden/>
              </w:rPr>
              <w:instrText xml:space="preserve"> PAGEREF _Toc433750451 \h </w:instrText>
            </w:r>
            <w:r w:rsidR="002A48AC">
              <w:rPr>
                <w:noProof/>
                <w:webHidden/>
              </w:rPr>
            </w:r>
            <w:r w:rsidR="002A48AC">
              <w:rPr>
                <w:noProof/>
                <w:webHidden/>
              </w:rPr>
              <w:fldChar w:fldCharType="separate"/>
            </w:r>
            <w:r w:rsidR="002A48AC">
              <w:rPr>
                <w:noProof/>
                <w:webHidden/>
              </w:rPr>
              <w:t>33</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52" w:history="1">
            <w:r w:rsidR="002A48AC" w:rsidRPr="00974AC0">
              <w:rPr>
                <w:rStyle w:val="Hyperlink"/>
                <w:noProof/>
              </w:rPr>
              <w:t>6.2 Cronograma</w:t>
            </w:r>
            <w:r w:rsidR="002A48AC">
              <w:rPr>
                <w:noProof/>
                <w:webHidden/>
              </w:rPr>
              <w:tab/>
            </w:r>
            <w:r w:rsidR="002A48AC">
              <w:rPr>
                <w:noProof/>
                <w:webHidden/>
              </w:rPr>
              <w:fldChar w:fldCharType="begin"/>
            </w:r>
            <w:r w:rsidR="002A48AC">
              <w:rPr>
                <w:noProof/>
                <w:webHidden/>
              </w:rPr>
              <w:instrText xml:space="preserve"> PAGEREF _Toc433750452 \h </w:instrText>
            </w:r>
            <w:r w:rsidR="002A48AC">
              <w:rPr>
                <w:noProof/>
                <w:webHidden/>
              </w:rPr>
            </w:r>
            <w:r w:rsidR="002A48AC">
              <w:rPr>
                <w:noProof/>
                <w:webHidden/>
              </w:rPr>
              <w:fldChar w:fldCharType="separate"/>
            </w:r>
            <w:r w:rsidR="002A48AC">
              <w:rPr>
                <w:noProof/>
                <w:webHidden/>
              </w:rPr>
              <w:t>33</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53" w:history="1">
            <w:r w:rsidR="002A48AC" w:rsidRPr="00974AC0">
              <w:rPr>
                <w:rStyle w:val="Hyperlink"/>
                <w:noProof/>
              </w:rPr>
              <w:t>6.3 Desenvolvimento Iterativo e Incremental</w:t>
            </w:r>
            <w:r w:rsidR="002A48AC">
              <w:rPr>
                <w:noProof/>
                <w:webHidden/>
              </w:rPr>
              <w:tab/>
            </w:r>
            <w:r w:rsidR="002A48AC">
              <w:rPr>
                <w:noProof/>
                <w:webHidden/>
              </w:rPr>
              <w:fldChar w:fldCharType="begin"/>
            </w:r>
            <w:r w:rsidR="002A48AC">
              <w:rPr>
                <w:noProof/>
                <w:webHidden/>
              </w:rPr>
              <w:instrText xml:space="preserve"> PAGEREF _Toc433750453 \h </w:instrText>
            </w:r>
            <w:r w:rsidR="002A48AC">
              <w:rPr>
                <w:noProof/>
                <w:webHidden/>
              </w:rPr>
            </w:r>
            <w:r w:rsidR="002A48AC">
              <w:rPr>
                <w:noProof/>
                <w:webHidden/>
              </w:rPr>
              <w:fldChar w:fldCharType="separate"/>
            </w:r>
            <w:r w:rsidR="002A48AC">
              <w:rPr>
                <w:noProof/>
                <w:webHidden/>
              </w:rPr>
              <w:t>34</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4" w:history="1">
            <w:r w:rsidR="002A48AC" w:rsidRPr="00974AC0">
              <w:rPr>
                <w:rStyle w:val="Hyperlink"/>
                <w:noProof/>
              </w:rPr>
              <w:t>6.3.1 Concepção</w:t>
            </w:r>
            <w:r w:rsidR="002A48AC">
              <w:rPr>
                <w:noProof/>
                <w:webHidden/>
              </w:rPr>
              <w:tab/>
            </w:r>
            <w:r w:rsidR="002A48AC">
              <w:rPr>
                <w:noProof/>
                <w:webHidden/>
              </w:rPr>
              <w:fldChar w:fldCharType="begin"/>
            </w:r>
            <w:r w:rsidR="002A48AC">
              <w:rPr>
                <w:noProof/>
                <w:webHidden/>
              </w:rPr>
              <w:instrText xml:space="preserve"> PAGEREF _Toc433750454 \h </w:instrText>
            </w:r>
            <w:r w:rsidR="002A48AC">
              <w:rPr>
                <w:noProof/>
                <w:webHidden/>
              </w:rPr>
            </w:r>
            <w:r w:rsidR="002A48AC">
              <w:rPr>
                <w:noProof/>
                <w:webHidden/>
              </w:rPr>
              <w:fldChar w:fldCharType="separate"/>
            </w:r>
            <w:r w:rsidR="002A48AC">
              <w:rPr>
                <w:noProof/>
                <w:webHidden/>
              </w:rPr>
              <w:t>34</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5" w:history="1">
            <w:r w:rsidR="002A48AC" w:rsidRPr="00974AC0">
              <w:rPr>
                <w:rStyle w:val="Hyperlink"/>
                <w:noProof/>
              </w:rPr>
              <w:t>6.3.2 Elaboração</w:t>
            </w:r>
            <w:r w:rsidR="002A48AC">
              <w:rPr>
                <w:noProof/>
                <w:webHidden/>
              </w:rPr>
              <w:tab/>
            </w:r>
            <w:r w:rsidR="002A48AC">
              <w:rPr>
                <w:noProof/>
                <w:webHidden/>
              </w:rPr>
              <w:fldChar w:fldCharType="begin"/>
            </w:r>
            <w:r w:rsidR="002A48AC">
              <w:rPr>
                <w:noProof/>
                <w:webHidden/>
              </w:rPr>
              <w:instrText xml:space="preserve"> PAGEREF _Toc433750455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6" w:history="1">
            <w:r w:rsidR="002A48AC" w:rsidRPr="00974AC0">
              <w:rPr>
                <w:rStyle w:val="Hyperlink"/>
                <w:noProof/>
              </w:rPr>
              <w:t>6.3.3 Construção</w:t>
            </w:r>
            <w:r w:rsidR="002A48AC">
              <w:rPr>
                <w:noProof/>
                <w:webHidden/>
              </w:rPr>
              <w:tab/>
            </w:r>
            <w:r w:rsidR="002A48AC">
              <w:rPr>
                <w:noProof/>
                <w:webHidden/>
              </w:rPr>
              <w:fldChar w:fldCharType="begin"/>
            </w:r>
            <w:r w:rsidR="002A48AC">
              <w:rPr>
                <w:noProof/>
                <w:webHidden/>
              </w:rPr>
              <w:instrText xml:space="preserve"> PAGEREF _Toc433750456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7" w:history="1">
            <w:r w:rsidR="002A48AC" w:rsidRPr="00974AC0">
              <w:rPr>
                <w:rStyle w:val="Hyperlink"/>
                <w:noProof/>
              </w:rPr>
              <w:t>6.3.4 Transição</w:t>
            </w:r>
            <w:r w:rsidR="002A48AC">
              <w:rPr>
                <w:noProof/>
                <w:webHidden/>
              </w:rPr>
              <w:tab/>
            </w:r>
            <w:r w:rsidR="002A48AC">
              <w:rPr>
                <w:noProof/>
                <w:webHidden/>
              </w:rPr>
              <w:fldChar w:fldCharType="begin"/>
            </w:r>
            <w:r w:rsidR="002A48AC">
              <w:rPr>
                <w:noProof/>
                <w:webHidden/>
              </w:rPr>
              <w:instrText xml:space="preserve"> PAGEREF _Toc433750457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58" w:history="1">
            <w:r w:rsidR="002A48AC" w:rsidRPr="00974AC0">
              <w:rPr>
                <w:rStyle w:val="Hyperlink"/>
                <w:noProof/>
              </w:rPr>
              <w:t>6.4 Modelagem e Arquitetura</w:t>
            </w:r>
            <w:r w:rsidR="002A48AC">
              <w:rPr>
                <w:noProof/>
                <w:webHidden/>
              </w:rPr>
              <w:tab/>
            </w:r>
            <w:r w:rsidR="002A48AC">
              <w:rPr>
                <w:noProof/>
                <w:webHidden/>
              </w:rPr>
              <w:fldChar w:fldCharType="begin"/>
            </w:r>
            <w:r w:rsidR="002A48AC">
              <w:rPr>
                <w:noProof/>
                <w:webHidden/>
              </w:rPr>
              <w:instrText xml:space="preserve"> PAGEREF _Toc433750458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59" w:history="1">
            <w:r w:rsidR="002A48AC" w:rsidRPr="00974AC0">
              <w:rPr>
                <w:rStyle w:val="Hyperlink"/>
                <w:noProof/>
              </w:rPr>
              <w:t>6.4.1 Diagramas de Caso de Uso</w:t>
            </w:r>
            <w:r w:rsidR="002A48AC">
              <w:rPr>
                <w:noProof/>
                <w:webHidden/>
              </w:rPr>
              <w:tab/>
            </w:r>
            <w:r w:rsidR="002A48AC">
              <w:rPr>
                <w:noProof/>
                <w:webHidden/>
              </w:rPr>
              <w:fldChar w:fldCharType="begin"/>
            </w:r>
            <w:r w:rsidR="002A48AC">
              <w:rPr>
                <w:noProof/>
                <w:webHidden/>
              </w:rPr>
              <w:instrText xml:space="preserve"> PAGEREF _Toc433750459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0" w:history="1">
            <w:r w:rsidR="002A48AC" w:rsidRPr="00974AC0">
              <w:rPr>
                <w:rStyle w:val="Hyperlink"/>
                <w:noProof/>
              </w:rPr>
              <w:t>6.4.2 Desenvolvimento Multicamadas</w:t>
            </w:r>
            <w:r w:rsidR="002A48AC">
              <w:rPr>
                <w:noProof/>
                <w:webHidden/>
              </w:rPr>
              <w:tab/>
            </w:r>
            <w:r w:rsidR="002A48AC">
              <w:rPr>
                <w:noProof/>
                <w:webHidden/>
              </w:rPr>
              <w:fldChar w:fldCharType="begin"/>
            </w:r>
            <w:r w:rsidR="002A48AC">
              <w:rPr>
                <w:noProof/>
                <w:webHidden/>
              </w:rPr>
              <w:instrText xml:space="preserve"> PAGEREF _Toc433750460 \h </w:instrText>
            </w:r>
            <w:r w:rsidR="002A48AC">
              <w:rPr>
                <w:noProof/>
                <w:webHidden/>
              </w:rPr>
            </w:r>
            <w:r w:rsidR="002A48AC">
              <w:rPr>
                <w:noProof/>
                <w:webHidden/>
              </w:rPr>
              <w:fldChar w:fldCharType="separate"/>
            </w:r>
            <w:r w:rsidR="002A48AC">
              <w:rPr>
                <w:noProof/>
                <w:webHidden/>
              </w:rPr>
              <w:t>36</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1" w:history="1">
            <w:r w:rsidR="002A48AC" w:rsidRPr="00974AC0">
              <w:rPr>
                <w:rStyle w:val="Hyperlink"/>
                <w:noProof/>
              </w:rPr>
              <w:t>6.4.3 Visão de casos de uso significativos</w:t>
            </w:r>
            <w:r w:rsidR="002A48AC">
              <w:rPr>
                <w:noProof/>
                <w:webHidden/>
              </w:rPr>
              <w:tab/>
            </w:r>
            <w:r w:rsidR="002A48AC">
              <w:rPr>
                <w:noProof/>
                <w:webHidden/>
              </w:rPr>
              <w:fldChar w:fldCharType="begin"/>
            </w:r>
            <w:r w:rsidR="002A48AC">
              <w:rPr>
                <w:noProof/>
                <w:webHidden/>
              </w:rPr>
              <w:instrText xml:space="preserve"> PAGEREF _Toc433750461 \h </w:instrText>
            </w:r>
            <w:r w:rsidR="002A48AC">
              <w:rPr>
                <w:noProof/>
                <w:webHidden/>
              </w:rPr>
            </w:r>
            <w:r w:rsidR="002A48AC">
              <w:rPr>
                <w:noProof/>
                <w:webHidden/>
              </w:rPr>
              <w:fldChar w:fldCharType="separate"/>
            </w:r>
            <w:r w:rsidR="002A48AC">
              <w:rPr>
                <w:noProof/>
                <w:webHidden/>
              </w:rPr>
              <w:t>36</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2" w:history="1">
            <w:r w:rsidR="002A48AC" w:rsidRPr="00974AC0">
              <w:rPr>
                <w:rStyle w:val="Hyperlink"/>
                <w:noProof/>
              </w:rPr>
              <w:t>6.4.4 Diagrama de Classes de Domínio</w:t>
            </w:r>
            <w:r w:rsidR="002A48AC">
              <w:rPr>
                <w:noProof/>
                <w:webHidden/>
              </w:rPr>
              <w:tab/>
            </w:r>
            <w:r w:rsidR="002A48AC">
              <w:rPr>
                <w:noProof/>
                <w:webHidden/>
              </w:rPr>
              <w:fldChar w:fldCharType="begin"/>
            </w:r>
            <w:r w:rsidR="002A48AC">
              <w:rPr>
                <w:noProof/>
                <w:webHidden/>
              </w:rPr>
              <w:instrText xml:space="preserve"> PAGEREF _Toc433750462 \h </w:instrText>
            </w:r>
            <w:r w:rsidR="002A48AC">
              <w:rPr>
                <w:noProof/>
                <w:webHidden/>
              </w:rPr>
            </w:r>
            <w:r w:rsidR="002A48AC">
              <w:rPr>
                <w:noProof/>
                <w:webHidden/>
              </w:rPr>
              <w:fldChar w:fldCharType="separate"/>
            </w:r>
            <w:r w:rsidR="002A48AC">
              <w:rPr>
                <w:noProof/>
                <w:webHidden/>
              </w:rPr>
              <w:t>37</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3" w:history="1">
            <w:r w:rsidR="002A48AC" w:rsidRPr="00974AC0">
              <w:rPr>
                <w:rStyle w:val="Hyperlink"/>
                <w:noProof/>
              </w:rPr>
              <w:t>6.4.5 Realização de casos de uso</w:t>
            </w:r>
            <w:r w:rsidR="002A48AC">
              <w:rPr>
                <w:noProof/>
                <w:webHidden/>
              </w:rPr>
              <w:tab/>
            </w:r>
            <w:r w:rsidR="002A48AC">
              <w:rPr>
                <w:noProof/>
                <w:webHidden/>
              </w:rPr>
              <w:fldChar w:fldCharType="begin"/>
            </w:r>
            <w:r w:rsidR="002A48AC">
              <w:rPr>
                <w:noProof/>
                <w:webHidden/>
              </w:rPr>
              <w:instrText xml:space="preserve"> PAGEREF _Toc433750463 \h </w:instrText>
            </w:r>
            <w:r w:rsidR="002A48AC">
              <w:rPr>
                <w:noProof/>
                <w:webHidden/>
              </w:rPr>
            </w:r>
            <w:r w:rsidR="002A48AC">
              <w:rPr>
                <w:noProof/>
                <w:webHidden/>
              </w:rPr>
              <w:fldChar w:fldCharType="separate"/>
            </w:r>
            <w:r w:rsidR="002A48AC">
              <w:rPr>
                <w:noProof/>
                <w:webHidden/>
              </w:rPr>
              <w:t>38</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4" w:history="1">
            <w:r w:rsidR="002A48AC" w:rsidRPr="00974AC0">
              <w:rPr>
                <w:rStyle w:val="Hyperlink"/>
                <w:noProof/>
              </w:rPr>
              <w:t>6.4.6 Documentação dos casos de uso Significativos</w:t>
            </w:r>
            <w:r w:rsidR="002A48AC">
              <w:rPr>
                <w:noProof/>
                <w:webHidden/>
              </w:rPr>
              <w:tab/>
            </w:r>
            <w:r w:rsidR="002A48AC">
              <w:rPr>
                <w:noProof/>
                <w:webHidden/>
              </w:rPr>
              <w:fldChar w:fldCharType="begin"/>
            </w:r>
            <w:r w:rsidR="002A48AC">
              <w:rPr>
                <w:noProof/>
                <w:webHidden/>
              </w:rPr>
              <w:instrText xml:space="preserve"> PAGEREF _Toc433750464 \h </w:instrText>
            </w:r>
            <w:r w:rsidR="002A48AC">
              <w:rPr>
                <w:noProof/>
                <w:webHidden/>
              </w:rPr>
            </w:r>
            <w:r w:rsidR="002A48AC">
              <w:rPr>
                <w:noProof/>
                <w:webHidden/>
              </w:rPr>
              <w:fldChar w:fldCharType="separate"/>
            </w:r>
            <w:r w:rsidR="002A48AC">
              <w:rPr>
                <w:noProof/>
                <w:webHidden/>
              </w:rPr>
              <w:t>40</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65" w:history="1">
            <w:r w:rsidR="002A48AC" w:rsidRPr="00974AC0">
              <w:rPr>
                <w:rStyle w:val="Hyperlink"/>
                <w:noProof/>
              </w:rPr>
              <w:t>6.5 Modelo Físico de Dados</w:t>
            </w:r>
            <w:r w:rsidR="002A48AC">
              <w:rPr>
                <w:noProof/>
                <w:webHidden/>
              </w:rPr>
              <w:tab/>
            </w:r>
            <w:r w:rsidR="002A48AC">
              <w:rPr>
                <w:noProof/>
                <w:webHidden/>
              </w:rPr>
              <w:fldChar w:fldCharType="begin"/>
            </w:r>
            <w:r w:rsidR="002A48AC">
              <w:rPr>
                <w:noProof/>
                <w:webHidden/>
              </w:rPr>
              <w:instrText xml:space="preserve"> PAGEREF _Toc433750465 \h </w:instrText>
            </w:r>
            <w:r w:rsidR="002A48AC">
              <w:rPr>
                <w:noProof/>
                <w:webHidden/>
              </w:rPr>
            </w:r>
            <w:r w:rsidR="002A48AC">
              <w:rPr>
                <w:noProof/>
                <w:webHidden/>
              </w:rPr>
              <w:fldChar w:fldCharType="separate"/>
            </w:r>
            <w:r w:rsidR="002A48AC">
              <w:rPr>
                <w:noProof/>
                <w:webHidden/>
              </w:rPr>
              <w:t>49</w:t>
            </w:r>
            <w:r w:rsidR="002A48AC">
              <w:rPr>
                <w:noProof/>
                <w:webHidden/>
              </w:rPr>
              <w:fldChar w:fldCharType="end"/>
            </w:r>
          </w:hyperlink>
        </w:p>
        <w:p w:rsidR="002A48AC" w:rsidRDefault="00B00653">
          <w:pPr>
            <w:pStyle w:val="Sumrio2"/>
            <w:tabs>
              <w:tab w:val="right" w:leader="dot" w:pos="9061"/>
            </w:tabs>
            <w:rPr>
              <w:rFonts w:asciiTheme="minorHAnsi" w:hAnsiTheme="minorHAnsi" w:cstheme="minorBidi"/>
              <w:noProof/>
              <w:sz w:val="22"/>
            </w:rPr>
          </w:pPr>
          <w:hyperlink w:anchor="_Toc433750466" w:history="1">
            <w:r w:rsidR="002A48AC" w:rsidRPr="00974AC0">
              <w:rPr>
                <w:rStyle w:val="Hyperlink"/>
                <w:noProof/>
              </w:rPr>
              <w:t>6.6 Desenvolvimento</w:t>
            </w:r>
            <w:r w:rsidR="002A48AC">
              <w:rPr>
                <w:noProof/>
                <w:webHidden/>
              </w:rPr>
              <w:tab/>
            </w:r>
            <w:r w:rsidR="002A48AC">
              <w:rPr>
                <w:noProof/>
                <w:webHidden/>
              </w:rPr>
              <w:fldChar w:fldCharType="begin"/>
            </w:r>
            <w:r w:rsidR="002A48AC">
              <w:rPr>
                <w:noProof/>
                <w:webHidden/>
              </w:rPr>
              <w:instrText xml:space="preserve"> PAGEREF _Toc433750466 \h </w:instrText>
            </w:r>
            <w:r w:rsidR="002A48AC">
              <w:rPr>
                <w:noProof/>
                <w:webHidden/>
              </w:rPr>
            </w:r>
            <w:r w:rsidR="002A48AC">
              <w:rPr>
                <w:noProof/>
                <w:webHidden/>
              </w:rPr>
              <w:fldChar w:fldCharType="separate"/>
            </w:r>
            <w:r w:rsidR="002A48AC">
              <w:rPr>
                <w:noProof/>
                <w:webHidden/>
              </w:rPr>
              <w:t>50</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7" w:history="1">
            <w:r w:rsidR="002A48AC" w:rsidRPr="00974AC0">
              <w:rPr>
                <w:rStyle w:val="Hyperlink"/>
                <w:noProof/>
              </w:rPr>
              <w:t>6.6.1 DAO</w:t>
            </w:r>
            <w:r w:rsidR="002A48AC">
              <w:rPr>
                <w:noProof/>
                <w:webHidden/>
              </w:rPr>
              <w:tab/>
            </w:r>
            <w:r w:rsidR="002A48AC">
              <w:rPr>
                <w:noProof/>
                <w:webHidden/>
              </w:rPr>
              <w:fldChar w:fldCharType="begin"/>
            </w:r>
            <w:r w:rsidR="002A48AC">
              <w:rPr>
                <w:noProof/>
                <w:webHidden/>
              </w:rPr>
              <w:instrText xml:space="preserve"> PAGEREF _Toc433750467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8" w:history="1">
            <w:r w:rsidR="002A48AC" w:rsidRPr="00974AC0">
              <w:rPr>
                <w:rStyle w:val="Hyperlink"/>
                <w:noProof/>
              </w:rPr>
              <w:t>6.6.2 ENTITY</w:t>
            </w:r>
            <w:r w:rsidR="002A48AC">
              <w:rPr>
                <w:noProof/>
                <w:webHidden/>
              </w:rPr>
              <w:tab/>
            </w:r>
            <w:r w:rsidR="002A48AC">
              <w:rPr>
                <w:noProof/>
                <w:webHidden/>
              </w:rPr>
              <w:fldChar w:fldCharType="begin"/>
            </w:r>
            <w:r w:rsidR="002A48AC">
              <w:rPr>
                <w:noProof/>
                <w:webHidden/>
              </w:rPr>
              <w:instrText xml:space="preserve"> PAGEREF _Toc433750468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69" w:history="1">
            <w:r w:rsidR="002A48AC" w:rsidRPr="00974AC0">
              <w:rPr>
                <w:rStyle w:val="Hyperlink"/>
                <w:noProof/>
              </w:rPr>
              <w:t>6.6.3 BLL</w:t>
            </w:r>
            <w:r w:rsidR="002A48AC">
              <w:rPr>
                <w:noProof/>
                <w:webHidden/>
              </w:rPr>
              <w:tab/>
            </w:r>
            <w:r w:rsidR="002A48AC">
              <w:rPr>
                <w:noProof/>
                <w:webHidden/>
              </w:rPr>
              <w:fldChar w:fldCharType="begin"/>
            </w:r>
            <w:r w:rsidR="002A48AC">
              <w:rPr>
                <w:noProof/>
                <w:webHidden/>
              </w:rPr>
              <w:instrText xml:space="preserve"> PAGEREF _Toc433750469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70" w:history="1">
            <w:r w:rsidR="002A48AC" w:rsidRPr="00974AC0">
              <w:rPr>
                <w:rStyle w:val="Hyperlink"/>
                <w:noProof/>
              </w:rPr>
              <w:t>6.6.4 SERVICE</w:t>
            </w:r>
            <w:r w:rsidR="002A48AC">
              <w:rPr>
                <w:noProof/>
                <w:webHidden/>
              </w:rPr>
              <w:tab/>
            </w:r>
            <w:r w:rsidR="002A48AC">
              <w:rPr>
                <w:noProof/>
                <w:webHidden/>
              </w:rPr>
              <w:fldChar w:fldCharType="begin"/>
            </w:r>
            <w:r w:rsidR="002A48AC">
              <w:rPr>
                <w:noProof/>
                <w:webHidden/>
              </w:rPr>
              <w:instrText xml:space="preserve"> PAGEREF _Toc433750470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71" w:history="1">
            <w:r w:rsidR="002A48AC" w:rsidRPr="00974AC0">
              <w:rPr>
                <w:rStyle w:val="Hyperlink"/>
                <w:noProof/>
              </w:rPr>
              <w:t>6.6.5 MODEL</w:t>
            </w:r>
            <w:r w:rsidR="002A48AC">
              <w:rPr>
                <w:noProof/>
                <w:webHidden/>
              </w:rPr>
              <w:tab/>
            </w:r>
            <w:r w:rsidR="002A48AC">
              <w:rPr>
                <w:noProof/>
                <w:webHidden/>
              </w:rPr>
              <w:fldChar w:fldCharType="begin"/>
            </w:r>
            <w:r w:rsidR="002A48AC">
              <w:rPr>
                <w:noProof/>
                <w:webHidden/>
              </w:rPr>
              <w:instrText xml:space="preserve"> PAGEREF _Toc433750471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3"/>
            <w:tabs>
              <w:tab w:val="right" w:leader="dot" w:pos="9061"/>
            </w:tabs>
            <w:rPr>
              <w:rFonts w:asciiTheme="minorHAnsi" w:hAnsiTheme="minorHAnsi" w:cstheme="minorBidi"/>
              <w:noProof/>
              <w:sz w:val="22"/>
            </w:rPr>
          </w:pPr>
          <w:hyperlink w:anchor="_Toc433750472" w:history="1">
            <w:r w:rsidR="002A48AC" w:rsidRPr="00974AC0">
              <w:rPr>
                <w:rStyle w:val="Hyperlink"/>
                <w:noProof/>
              </w:rPr>
              <w:t>6.6.6 WEB</w:t>
            </w:r>
            <w:r w:rsidR="002A48AC">
              <w:rPr>
                <w:noProof/>
                <w:webHidden/>
              </w:rPr>
              <w:tab/>
            </w:r>
            <w:r w:rsidR="002A48AC">
              <w:rPr>
                <w:noProof/>
                <w:webHidden/>
              </w:rPr>
              <w:fldChar w:fldCharType="begin"/>
            </w:r>
            <w:r w:rsidR="002A48AC">
              <w:rPr>
                <w:noProof/>
                <w:webHidden/>
              </w:rPr>
              <w:instrText xml:space="preserve"> PAGEREF _Toc433750472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B00653">
          <w:pPr>
            <w:pStyle w:val="Sumrio1"/>
            <w:tabs>
              <w:tab w:val="right" w:leader="dot" w:pos="9061"/>
            </w:tabs>
            <w:rPr>
              <w:rFonts w:asciiTheme="minorHAnsi" w:eastAsiaTheme="minorEastAsia" w:hAnsiTheme="minorHAnsi"/>
              <w:noProof/>
              <w:sz w:val="22"/>
              <w:lang w:eastAsia="pt-BR"/>
            </w:rPr>
          </w:pPr>
          <w:hyperlink w:anchor="_Toc433750473" w:history="1">
            <w:r w:rsidR="002A48AC" w:rsidRPr="00974AC0">
              <w:rPr>
                <w:rStyle w:val="Hyperlink"/>
                <w:noProof/>
              </w:rPr>
              <w:t>7 CONSIDERAÇÕES FINAIS</w:t>
            </w:r>
            <w:r w:rsidR="002A48AC">
              <w:rPr>
                <w:noProof/>
                <w:webHidden/>
              </w:rPr>
              <w:tab/>
            </w:r>
            <w:r w:rsidR="002A48AC">
              <w:rPr>
                <w:noProof/>
                <w:webHidden/>
              </w:rPr>
              <w:fldChar w:fldCharType="begin"/>
            </w:r>
            <w:r w:rsidR="002A48AC">
              <w:rPr>
                <w:noProof/>
                <w:webHidden/>
              </w:rPr>
              <w:instrText xml:space="preserve"> PAGEREF _Toc433750473 \h </w:instrText>
            </w:r>
            <w:r w:rsidR="002A48AC">
              <w:rPr>
                <w:noProof/>
                <w:webHidden/>
              </w:rPr>
            </w:r>
            <w:r w:rsidR="002A48AC">
              <w:rPr>
                <w:noProof/>
                <w:webHidden/>
              </w:rPr>
              <w:fldChar w:fldCharType="separate"/>
            </w:r>
            <w:r w:rsidR="002A48AC">
              <w:rPr>
                <w:noProof/>
                <w:webHidden/>
              </w:rPr>
              <w:t>52</w:t>
            </w:r>
            <w:r w:rsidR="002A48AC">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0" w:name="_Toc433750405"/>
      <w:r w:rsidRPr="004E299F">
        <w:lastRenderedPageBreak/>
        <w:t xml:space="preserve">1 </w:t>
      </w:r>
      <w:r w:rsidR="00381E64" w:rsidRPr="004E299F">
        <w:t>INTRODUÇÃO</w:t>
      </w:r>
      <w:bookmarkEnd w:id="0"/>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1" w:name="_Toc433750406"/>
      <w:r w:rsidRPr="004E299F">
        <w:t>2 FUNDAMENTAÇÃO TEÓRICA</w:t>
      </w:r>
      <w:bookmarkEnd w:id="1"/>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2" w:name="_Toc433750407"/>
      <w:r w:rsidRPr="004E299F">
        <w:t xml:space="preserve">2.1 </w:t>
      </w:r>
      <w:r w:rsidR="00B87BC1" w:rsidRPr="004E299F">
        <w:t>Projeto</w:t>
      </w:r>
      <w:bookmarkEnd w:id="2"/>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3" w:name="_Toc433750408"/>
      <w:r w:rsidRPr="002C5D41">
        <w:rPr>
          <w:rFonts w:cs="Arial"/>
        </w:rPr>
        <w:t xml:space="preserve">2.1.1 </w:t>
      </w:r>
      <w:r w:rsidR="003456FF">
        <w:t>Ciclo de Vida do Projeto</w:t>
      </w:r>
      <w:bookmarkEnd w:id="3"/>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intensidade</w:t>
      </w:r>
      <w:r w:rsidR="004A6E7D">
        <w:t xml:space="preserv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4" w:name="_Toc433750409"/>
      <w:r w:rsidRPr="002C5D41">
        <w:rPr>
          <w:rFonts w:cs="Arial"/>
        </w:rPr>
        <w:t xml:space="preserve">2.2 </w:t>
      </w:r>
      <w:r w:rsidR="003456FF">
        <w:t>Análise do Projeto</w:t>
      </w:r>
      <w:bookmarkEnd w:id="4"/>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5" w:name="_Toc433750410"/>
      <w:r w:rsidRPr="002C5D41">
        <w:lastRenderedPageBreak/>
        <w:t>2.2.1</w:t>
      </w:r>
      <w:r w:rsidR="00283623" w:rsidRPr="002C5D41">
        <w:t xml:space="preserve"> BPM (Business Process Management)</w:t>
      </w:r>
      <w:bookmarkEnd w:id="5"/>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6" w:name="_Toc433750411"/>
      <w:r w:rsidRPr="002C5D41">
        <w:rPr>
          <w:rFonts w:cs="Arial"/>
        </w:rPr>
        <w:t xml:space="preserve">2.3 </w:t>
      </w:r>
      <w:r w:rsidR="00257B7A">
        <w:t>Diagramas</w:t>
      </w:r>
      <w:bookmarkEnd w:id="6"/>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BD62DF" w:rsidRDefault="004B6F05" w:rsidP="00A335A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2C5D41" w:rsidRDefault="00A335A7" w:rsidP="00A335A7">
      <w:pPr>
        <w:spacing w:before="30"/>
        <w:ind w:firstLine="708"/>
        <w:jc w:val="both"/>
        <w:rPr>
          <w:rFonts w:cs="Arial"/>
          <w:szCs w:val="24"/>
        </w:rPr>
      </w:pPr>
    </w:p>
    <w:p w:rsidR="00A335A7" w:rsidRPr="003B0ADB" w:rsidRDefault="00381E64" w:rsidP="003B0ADB">
      <w:pPr>
        <w:pStyle w:val="Ttulo2"/>
      </w:pPr>
      <w:bookmarkStart w:id="7" w:name="_Toc433750412"/>
      <w:r w:rsidRPr="002C5D41">
        <w:t>2.3.1 Diagramas de caso de uso</w:t>
      </w:r>
      <w:bookmarkEnd w:id="7"/>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2C5D41" w:rsidRDefault="004D4CE6" w:rsidP="00F6250D">
      <w:pPr>
        <w:spacing w:before="30"/>
        <w:rPr>
          <w:rFonts w:cs="Arial"/>
          <w:b/>
          <w:szCs w:val="24"/>
        </w:rPr>
      </w:pPr>
    </w:p>
    <w:p w:rsidR="000B622B" w:rsidRPr="002A7006" w:rsidRDefault="00381E64" w:rsidP="002A7006">
      <w:pPr>
        <w:pStyle w:val="Ttulo2"/>
      </w:pPr>
      <w:bookmarkStart w:id="8" w:name="_Toc433750413"/>
      <w:r w:rsidRPr="002C5D41">
        <w:t>2.3.2 Diagrama de Sequência</w:t>
      </w:r>
      <w:bookmarkEnd w:id="8"/>
    </w:p>
    <w:p w:rsidR="00844FDA" w:rsidRPr="002C5D41" w:rsidRDefault="00844FDA" w:rsidP="000B622B">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2B6BF8" w:rsidRPr="002C5D41" w:rsidRDefault="002B6BF8" w:rsidP="00F6250D">
      <w:pPr>
        <w:spacing w:before="30"/>
        <w:jc w:val="both"/>
        <w:rPr>
          <w:rFonts w:cs="Arial"/>
          <w:szCs w:val="24"/>
        </w:rPr>
      </w:pPr>
    </w:p>
    <w:p w:rsidR="000B622B" w:rsidRDefault="000B622B"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4D4CE6" w:rsidRPr="000B622B" w:rsidRDefault="004D4CE6" w:rsidP="007A6D93">
      <w:pPr>
        <w:pStyle w:val="TituloImagem"/>
      </w:pPr>
      <w:r w:rsidRPr="000B622B">
        <w:lastRenderedPageBreak/>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6317118" cy="30765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186" cy="308147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9" w:name="_Toc433750414"/>
      <w:r w:rsidRPr="00693464">
        <w:t>2.3.3 Diagrama de Processos</w:t>
      </w:r>
      <w:bookmarkEnd w:id="9"/>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0" w:name="_Toc433750415"/>
      <w:r w:rsidRPr="006B7288">
        <w:t xml:space="preserve">2.3.4 </w:t>
      </w:r>
      <w:r w:rsidR="00283623" w:rsidRPr="006B7288">
        <w:t>Star UML</w:t>
      </w:r>
      <w:bookmarkEnd w:id="10"/>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1" w:name="_Toc433750416"/>
      <w:r w:rsidRPr="006B7288">
        <w:t>2.3.5 Bizagi Process Modeler</w:t>
      </w:r>
      <w:bookmarkEnd w:id="11"/>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2" w:name="_Toc433750417"/>
      <w:r w:rsidRPr="006B7288">
        <w:lastRenderedPageBreak/>
        <w:t xml:space="preserve">2.4 </w:t>
      </w:r>
      <w:r w:rsidR="00835F76" w:rsidRPr="006B7288">
        <w:t>Ferramentas de Desenvolvimento</w:t>
      </w:r>
      <w:bookmarkEnd w:id="12"/>
    </w:p>
    <w:p w:rsidR="005C1285" w:rsidRPr="005C1285" w:rsidRDefault="00C71B88" w:rsidP="005E4CE4">
      <w:pPr>
        <w:pStyle w:val="Ttulo3"/>
      </w:pPr>
      <w:bookmarkStart w:id="13" w:name="_Toc433750418"/>
      <w:r w:rsidRPr="006B7288">
        <w:t>2.4.1</w:t>
      </w:r>
      <w:r w:rsidR="00AC0ECC" w:rsidRPr="006B7288">
        <w:t xml:space="preserve"> JavaScript</w:t>
      </w:r>
      <w:bookmarkEnd w:id="13"/>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4" w:name="_Toc433750419"/>
      <w:r w:rsidRPr="006B7288">
        <w:t xml:space="preserve">2.4.2 </w:t>
      </w:r>
      <w:r w:rsidR="00283623" w:rsidRPr="006B7288">
        <w:t>JQuery</w:t>
      </w:r>
      <w:bookmarkEnd w:id="14"/>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5" w:name="_Toc433750420"/>
      <w:r w:rsidRPr="007E2420">
        <w:t xml:space="preserve">2.4.3 </w:t>
      </w:r>
      <w:r w:rsidR="00DA680F" w:rsidRPr="007E2420">
        <w:t xml:space="preserve">IIS </w:t>
      </w:r>
      <w:r w:rsidR="00AA55EF" w:rsidRPr="007E2420">
        <w:t>(Internet Information Service)</w:t>
      </w:r>
      <w:bookmarkEnd w:id="15"/>
    </w:p>
    <w:p w:rsidR="00DA680F" w:rsidRPr="002C5D41" w:rsidRDefault="00AA55EF" w:rsidP="008B7445">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8B7445" w:rsidRDefault="008B7445" w:rsidP="00F6250D">
      <w:pPr>
        <w:spacing w:before="30"/>
        <w:jc w:val="center"/>
        <w:rPr>
          <w:rFonts w:cs="Arial"/>
          <w:b/>
          <w:sz w:val="20"/>
          <w:szCs w:val="24"/>
        </w:rPr>
      </w:pPr>
    </w:p>
    <w:p w:rsidR="008B7445" w:rsidRDefault="008B7445" w:rsidP="00F6250D">
      <w:pPr>
        <w:spacing w:before="30"/>
        <w:jc w:val="center"/>
        <w:rPr>
          <w:rFonts w:cs="Arial"/>
          <w:b/>
          <w:sz w:val="20"/>
          <w:szCs w:val="24"/>
        </w:rPr>
      </w:pPr>
    </w:p>
    <w:p w:rsidR="008B7445" w:rsidRDefault="008B7445"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C71B88" w:rsidRPr="008B7445" w:rsidRDefault="00C71B88" w:rsidP="007A6D93">
      <w:pPr>
        <w:pStyle w:val="TituloImagem"/>
      </w:pPr>
      <w:r w:rsidRPr="008B7445">
        <w:lastRenderedPageBreak/>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6" w:name="_Toc433750421"/>
      <w:r w:rsidRPr="009C65A9">
        <w:t xml:space="preserve">2.4.4 </w:t>
      </w:r>
      <w:r w:rsidR="00AA55EF" w:rsidRPr="009C65A9">
        <w:t>Git</w:t>
      </w:r>
      <w:bookmarkEnd w:id="16"/>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7" w:name="_Toc433750422"/>
      <w:r w:rsidRPr="009C65A9">
        <w:t>2.4.5</w:t>
      </w:r>
      <w:r w:rsidR="00AA55EF" w:rsidRPr="009C65A9">
        <w:t xml:space="preserve"> GitHub</w:t>
      </w:r>
      <w:bookmarkEnd w:id="17"/>
    </w:p>
    <w:p w:rsidR="00BF6309" w:rsidRPr="002C5D41"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86050C" w:rsidRPr="002C5D41" w:rsidRDefault="0086050C" w:rsidP="007A6D93">
      <w:pPr>
        <w:pStyle w:val="TituloImagem"/>
      </w:pPr>
      <w:r w:rsidRPr="002C5D41">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8" w:name="_Toc433750423"/>
      <w:r w:rsidRPr="009C65A9">
        <w:lastRenderedPageBreak/>
        <w:t>2.4.6</w:t>
      </w:r>
      <w:r w:rsidR="00381E64" w:rsidRPr="009C65A9">
        <w:t xml:space="preserve"> </w:t>
      </w:r>
      <w:r w:rsidR="00C63077" w:rsidRPr="009C65A9">
        <w:t>C# (C Sharp)</w:t>
      </w:r>
      <w:bookmarkEnd w:id="18"/>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19" w:name="_Toc433750424"/>
      <w:r w:rsidRPr="00375A2A">
        <w:t>2.4.7 Microsoft</w:t>
      </w:r>
      <w:r w:rsidR="009B06B4" w:rsidRPr="00375A2A">
        <w:t xml:space="preserve"> Sql Server</w:t>
      </w:r>
      <w:bookmarkEnd w:id="19"/>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0" w:name="_Toc433750425"/>
      <w:r w:rsidRPr="00B81A03">
        <w:t>2.4.8</w:t>
      </w:r>
      <w:r w:rsidR="00AC0ECC" w:rsidRPr="00B81A03">
        <w:t xml:space="preserve"> ASP NET</w:t>
      </w:r>
      <w:bookmarkEnd w:id="20"/>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lastRenderedPageBreak/>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1" w:name="_Toc433750426"/>
      <w:r w:rsidRPr="00542F7C">
        <w:t>2.4.9</w:t>
      </w:r>
      <w:r w:rsidR="00442C40" w:rsidRPr="00542F7C">
        <w:t xml:space="preserve"> WCF (Windows Communication Foundation)</w:t>
      </w:r>
      <w:bookmarkEnd w:id="21"/>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2" w:name="_Toc433750427"/>
      <w:r>
        <w:t>2.4.10 CSS (Cascading Style Sheets)</w:t>
      </w:r>
      <w:bookmarkEnd w:id="22"/>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F6250D">
      <w:pPr>
        <w:spacing w:before="30"/>
        <w:jc w:val="both"/>
        <w:rPr>
          <w:rFonts w:cs="Arial"/>
          <w:szCs w:val="24"/>
        </w:rPr>
      </w:pPr>
    </w:p>
    <w:p w:rsidR="007A6D93" w:rsidRDefault="007A6D93" w:rsidP="007A6D93">
      <w:pPr>
        <w:pStyle w:val="TituloImagem"/>
      </w:pPr>
      <w:r>
        <w:lastRenderedPageBreak/>
        <w:t>FIGURA 18 – Logotipp Bootstrap</w:t>
      </w:r>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3" w:name="_Toc433750428"/>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3750429"/>
      <w:r w:rsidRPr="00F950D1">
        <w:t>2.5</w:t>
      </w:r>
      <w:r w:rsidR="00381E64" w:rsidRPr="00F950D1">
        <w:t xml:space="preserve">.1 </w:t>
      </w:r>
      <w:r w:rsidR="00FA281E" w:rsidRPr="00F950D1">
        <w:t>DLL (Dynamic-Link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3750430"/>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lastRenderedPageBreak/>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3750431"/>
      <w:r w:rsidRPr="00B15ED2">
        <w:t>2.5.3</w:t>
      </w:r>
      <w:r w:rsidR="00381E64" w:rsidRPr="00B15ED2">
        <w:t xml:space="preserve"> Computação em nuvem</w:t>
      </w:r>
      <w:bookmarkEnd w:id="26"/>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7" w:name="_Toc433750432"/>
      <w:r w:rsidRPr="002D1C4F">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3750433"/>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3750434"/>
      <w:r w:rsidRPr="0024367E">
        <w:t>2.5.6</w:t>
      </w:r>
      <w:r w:rsidR="00381E64" w:rsidRPr="0024367E">
        <w:t xml:space="preserve"> Prototipagem</w:t>
      </w:r>
      <w:bookmarkEnd w:id="29"/>
    </w:p>
    <w:p w:rsidR="007D05B7" w:rsidRPr="002C5D41" w:rsidRDefault="007D05B7" w:rsidP="00F6250D">
      <w:pPr>
        <w:spacing w:before="30"/>
        <w:jc w:val="both"/>
        <w:rPr>
          <w:rFonts w:cs="Arial"/>
          <w:szCs w:val="24"/>
        </w:rPr>
      </w:pPr>
      <w:r w:rsidRPr="002C5D41">
        <w:rPr>
          <w:rFonts w:cs="Arial"/>
          <w:b/>
          <w:szCs w:val="24"/>
        </w:rPr>
        <w:tab/>
      </w:r>
      <w:r w:rsidRPr="002C5D41">
        <w:rPr>
          <w:rFonts w:cs="Arial"/>
          <w:szCs w:val="24"/>
        </w:rPr>
        <w:t xml:space="preserve">Prototipagem é uma forma de gerar modelos conceituais para demostrar ao cliente o design de um projeto de software ou produto. Para a equipe de </w:t>
      </w:r>
      <w:r w:rsidRPr="002C5D41">
        <w:rPr>
          <w:rFonts w:cs="Arial"/>
          <w:szCs w:val="24"/>
        </w:rPr>
        <w:lastRenderedPageBreak/>
        <w:t>desenvolvimento torna-se uma ferramenta útil para aprovação e análise da localização exata dos atributos existentes.</w:t>
      </w:r>
    </w:p>
    <w:p w:rsidR="00B07A66" w:rsidRPr="002C5D41" w:rsidRDefault="007D05B7" w:rsidP="00F6250D">
      <w:pPr>
        <w:spacing w:before="30"/>
        <w:jc w:val="both"/>
        <w:rPr>
          <w:rFonts w:cs="Arial"/>
          <w:szCs w:val="24"/>
        </w:rPr>
      </w:pPr>
      <w:r w:rsidRPr="002C5D41">
        <w:rPr>
          <w:rFonts w:cs="Arial"/>
          <w:szCs w:val="24"/>
        </w:rPr>
        <w:t xml:space="preserve"> </w:t>
      </w:r>
    </w:p>
    <w:p w:rsidR="00BC3848" w:rsidRPr="002C5D41" w:rsidRDefault="00BC3848" w:rsidP="00F6250D">
      <w:pPr>
        <w:spacing w:before="30"/>
        <w:jc w:val="both"/>
        <w:rPr>
          <w:rFonts w:cs="Arial"/>
          <w:szCs w:val="24"/>
        </w:rPr>
      </w:pPr>
    </w:p>
    <w:p w:rsidR="00BC3848" w:rsidRDefault="00BC3848"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3750435"/>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3750436"/>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3750437"/>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3" w:name="_Toc433750438"/>
      <w:r w:rsidRPr="003201B9">
        <w:t xml:space="preserve">3.3 </w:t>
      </w:r>
      <w:r w:rsidR="00A210AA" w:rsidRPr="003201B9">
        <w:t>Necessidades de Melhorias</w:t>
      </w:r>
      <w:bookmarkEnd w:id="33"/>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4" w:name="_Toc433750439"/>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5" w:name="_Toc433750440"/>
      <w:r w:rsidRPr="00267EBF">
        <w:t xml:space="preserve">3.5 </w:t>
      </w:r>
      <w:r w:rsidR="0042598C" w:rsidRPr="00267EBF">
        <w:t>Visão</w:t>
      </w:r>
      <w:bookmarkEnd w:id="35"/>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6" w:name="_Toc433750441"/>
      <w:r w:rsidRPr="00475040">
        <w:t xml:space="preserve">3.6 </w:t>
      </w:r>
      <w:r w:rsidR="0042598C" w:rsidRPr="00475040">
        <w:t>Missão</w:t>
      </w:r>
      <w:bookmarkEnd w:id="36"/>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7" w:name="_Toc433750442"/>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3750443"/>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39" w:name="_Toc433750444"/>
      <w:r w:rsidRPr="003357EC">
        <w:lastRenderedPageBreak/>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3750445"/>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3750446"/>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2" w:name="_Toc433750447"/>
      <w:r w:rsidRPr="00683EF1">
        <w:lastRenderedPageBreak/>
        <w:t xml:space="preserve">6.1 </w:t>
      </w:r>
      <w:r w:rsidR="00BC7D74" w:rsidRPr="00683EF1">
        <w:t>Gerenciamento de Projeto</w:t>
      </w:r>
      <w:bookmarkEnd w:id="42"/>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4A6E7D">
      <w:pPr>
        <w:spacing w:before="30"/>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bookmarkStart w:id="43" w:name="_GoBack"/>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bookmarkEnd w:id="43"/>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4" w:name="_Toc433750448"/>
      <w:r w:rsidRPr="00BB04E5">
        <w:t>6.1.1 Gerenciamento de Comunicação</w:t>
      </w:r>
      <w:bookmarkEnd w:id="44"/>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5" w:name="_Toc433750449"/>
      <w:r w:rsidR="00CE1A29" w:rsidRPr="00D65063">
        <w:t>6.1.2 Gerenciamento de Requisitos</w:t>
      </w:r>
      <w:bookmarkEnd w:id="45"/>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6" w:name="_Toc433750450"/>
      <w:r w:rsidRPr="00082B00">
        <w:t>6.1.3 Gerenciamento de Configuração</w:t>
      </w:r>
      <w:bookmarkEnd w:id="46"/>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7" w:name="_Toc433750451"/>
      <w:r w:rsidRPr="00591F21">
        <w:lastRenderedPageBreak/>
        <w:t>6.1.4 Gerenciamento de Qualidade</w:t>
      </w:r>
      <w:bookmarkEnd w:id="47"/>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8" w:name="_Toc433750452"/>
      <w:r w:rsidRPr="00575E45">
        <w:t xml:space="preserve">6.2 </w:t>
      </w:r>
      <w:r w:rsidR="00D96ACA" w:rsidRPr="00575E45">
        <w:t>Cronograma</w:t>
      </w:r>
      <w:bookmarkEnd w:id="48"/>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9" w:name="_Toc433750453"/>
      <w:r w:rsidRPr="004B74A8">
        <w:t xml:space="preserve">6.3 </w:t>
      </w:r>
      <w:r w:rsidR="002E3B8F" w:rsidRPr="004B74A8">
        <w:t>Desenvolvimento Iterativo e Incremental</w:t>
      </w:r>
      <w:bookmarkEnd w:id="49"/>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50" w:name="_Toc433750454"/>
      <w:r w:rsidRPr="00735AF8">
        <w:t>6.3.1 Concepção</w:t>
      </w:r>
      <w:bookmarkEnd w:id="50"/>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1" w:name="_Toc433750455"/>
      <w:r w:rsidRPr="007D6463">
        <w:lastRenderedPageBreak/>
        <w:t>6.3.2 Elaboração</w:t>
      </w:r>
      <w:bookmarkEnd w:id="51"/>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2" w:name="_Toc433750456"/>
      <w:r w:rsidRPr="006E2010">
        <w:t>6.3.3 Construção</w:t>
      </w:r>
      <w:bookmarkEnd w:id="52"/>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3" w:name="_Toc433750457"/>
      <w:r w:rsidRPr="00093F36">
        <w:t>6.3.4 Transição</w:t>
      </w:r>
      <w:bookmarkEnd w:id="53"/>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4" w:name="_Toc433750458"/>
      <w:r w:rsidRPr="00223B3D">
        <w:t>6.4</w:t>
      </w:r>
      <w:r w:rsidR="00CE1A29" w:rsidRPr="00223B3D">
        <w:t xml:space="preserve"> </w:t>
      </w:r>
      <w:r w:rsidR="009C5150" w:rsidRPr="00223B3D">
        <w:t>Modelagem e Arquitetura</w:t>
      </w:r>
      <w:bookmarkEnd w:id="54"/>
    </w:p>
    <w:p w:rsidR="009C5150" w:rsidRPr="009C5150" w:rsidRDefault="008D68AB" w:rsidP="00D621A8">
      <w:pPr>
        <w:pStyle w:val="Ttulo3"/>
      </w:pPr>
      <w:bookmarkStart w:id="55" w:name="_Toc433750459"/>
      <w:r w:rsidRPr="00CC54E3">
        <w:t>6.4</w:t>
      </w:r>
      <w:r w:rsidR="00CE1A29" w:rsidRPr="00CC54E3">
        <w:t>.1 Diagramas de Caso de Uso</w:t>
      </w:r>
      <w:bookmarkEnd w:id="55"/>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4A6E7D"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6" w:name="_Toc433750460"/>
      <w:r w:rsidRPr="006B2FCD">
        <w:t>6.4</w:t>
      </w:r>
      <w:r w:rsidR="00CE1A29" w:rsidRPr="006B2FCD">
        <w:t>.2 Desenvolvimento Multicamadas</w:t>
      </w:r>
      <w:bookmarkEnd w:id="56"/>
    </w:p>
    <w:p w:rsidR="00E36AB9" w:rsidRPr="002C5D41"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7" w:name="_Toc433750461"/>
      <w:r w:rsidRPr="00F221D9">
        <w:t>6.4</w:t>
      </w:r>
      <w:r w:rsidR="00CE1A29" w:rsidRPr="00F221D9">
        <w:t>.3 Visão de casos de uso significativos</w:t>
      </w:r>
      <w:bookmarkEnd w:id="57"/>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lastRenderedPageBreak/>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1D3295" w:rsidP="001D3295">
      <w:pPr>
        <w:pStyle w:val="TituloImagem"/>
      </w:pPr>
      <w:r>
        <w:t>FIGURA 25</w:t>
      </w:r>
      <w:r w:rsidR="002D03D8" w:rsidRPr="00A14E59">
        <w:t xml:space="preserve"> – Diagrama de Casos de Uso Significativos</w:t>
      </w:r>
    </w:p>
    <w:p w:rsidR="002D03D8" w:rsidRDefault="004A6E7D" w:rsidP="00F6250D">
      <w:pPr>
        <w:spacing w:before="30"/>
        <w:ind w:firstLine="708"/>
        <w:jc w:val="center"/>
        <w:rPr>
          <w:rFonts w:cs="Arial"/>
          <w:szCs w:val="24"/>
        </w:rPr>
      </w:pPr>
      <w:r>
        <w:rPr>
          <w:rFonts w:cs="Arial"/>
          <w:szCs w:val="24"/>
        </w:rPr>
        <w:pict>
          <v:shape id="_x0000_i1026" type="#_x0000_t75" style="width:275.25pt;height:115.5pt">
            <v:imagedata r:id="rId36" o:title="UseCaseDiagram1"/>
          </v:shape>
        </w:pict>
      </w:r>
    </w:p>
    <w:p w:rsidR="00A14E59" w:rsidRDefault="00A14E59"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Default="00842882" w:rsidP="00F6250D">
      <w:pPr>
        <w:spacing w:before="30"/>
        <w:ind w:firstLine="708"/>
        <w:jc w:val="center"/>
        <w:rPr>
          <w:rFonts w:cs="Arial"/>
          <w:szCs w:val="24"/>
        </w:rPr>
      </w:pPr>
    </w:p>
    <w:p w:rsidR="00842882" w:rsidRPr="002C5D41" w:rsidRDefault="00842882" w:rsidP="00F6250D">
      <w:pPr>
        <w:spacing w:before="30"/>
        <w:ind w:firstLine="708"/>
        <w:jc w:val="center"/>
        <w:rPr>
          <w:rFonts w:cs="Arial"/>
          <w:szCs w:val="24"/>
        </w:rPr>
      </w:pPr>
    </w:p>
    <w:p w:rsidR="00A14E59" w:rsidRPr="00A14E59" w:rsidRDefault="008D68AB" w:rsidP="000D7859">
      <w:pPr>
        <w:pStyle w:val="Ttulo3"/>
      </w:pPr>
      <w:bookmarkStart w:id="58" w:name="_Toc433750462"/>
      <w:r w:rsidRPr="00FE72A3">
        <w:t>6.4</w:t>
      </w:r>
      <w:r w:rsidR="00CE1A29" w:rsidRPr="00FE72A3">
        <w:t>.4 Diagrama de Classes de Domínio</w:t>
      </w:r>
      <w:bookmarkEnd w:id="58"/>
    </w:p>
    <w:p w:rsidR="00062E6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062E61" w:rsidRPr="002C5D41" w:rsidRDefault="00062E61" w:rsidP="00F6250D">
      <w:pPr>
        <w:spacing w:before="30"/>
        <w:jc w:val="both"/>
        <w:rPr>
          <w:rFonts w:cs="Arial"/>
          <w:szCs w:val="24"/>
        </w:rPr>
      </w:pPr>
    </w:p>
    <w:p w:rsidR="00300968" w:rsidRPr="00A14E59" w:rsidRDefault="001D3295" w:rsidP="001D3295">
      <w:pPr>
        <w:pStyle w:val="TituloImagem"/>
      </w:pPr>
      <w:r>
        <w:t>FIGURA 27</w:t>
      </w:r>
      <w:r w:rsidR="00300968" w:rsidRPr="00A14E59">
        <w:t xml:space="preserve"> – Diagrama de Classe HMA</w:t>
      </w:r>
    </w:p>
    <w:p w:rsidR="007704A8" w:rsidRPr="002C5D41" w:rsidRDefault="00300968" w:rsidP="00F6250D">
      <w:pPr>
        <w:spacing w:before="30"/>
        <w:jc w:val="center"/>
        <w:rPr>
          <w:rFonts w:cs="Arial"/>
          <w:szCs w:val="24"/>
        </w:rPr>
      </w:pPr>
      <w:r w:rsidRPr="002C5D41">
        <w:rPr>
          <w:rFonts w:cs="Arial"/>
          <w:noProof/>
          <w:szCs w:val="24"/>
          <w:lang w:eastAsia="pt-BR"/>
        </w:rPr>
        <w:drawing>
          <wp:inline distT="0" distB="0" distL="0" distR="0" wp14:anchorId="653D5A97" wp14:editId="7DC93BAD">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A14E59" w:rsidRDefault="00300968" w:rsidP="00F6250D">
      <w:pPr>
        <w:spacing w:before="30"/>
        <w:jc w:val="center"/>
        <w:rPr>
          <w:rFonts w:cs="Arial"/>
          <w:sz w:val="20"/>
          <w:szCs w:val="24"/>
        </w:rPr>
      </w:pPr>
      <w:r w:rsidRPr="00A14E59">
        <w:rPr>
          <w:rFonts w:cs="Arial"/>
          <w:sz w:val="20"/>
          <w:szCs w:val="24"/>
        </w:rPr>
        <w:t>FONTE: O autor (2015)</w:t>
      </w:r>
    </w:p>
    <w:p w:rsidR="00A14E59" w:rsidRPr="00A14E59" w:rsidRDefault="008D68AB" w:rsidP="006058D4">
      <w:pPr>
        <w:pStyle w:val="Ttulo3"/>
      </w:pPr>
      <w:bookmarkStart w:id="59" w:name="_Toc433750463"/>
      <w:r w:rsidRPr="00062E61">
        <w:lastRenderedPageBreak/>
        <w:t>6.4</w:t>
      </w:r>
      <w:r w:rsidR="00CE1A29" w:rsidRPr="00062E61">
        <w:t>.5 Realização de casos de uso</w:t>
      </w:r>
      <w:bookmarkEnd w:id="59"/>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Pr="002C5D41" w:rsidRDefault="004A6E7D" w:rsidP="006058D4">
      <w:pPr>
        <w:spacing w:before="30"/>
        <w:jc w:val="center"/>
        <w:rPr>
          <w:rFonts w:cs="Arial"/>
          <w:szCs w:val="24"/>
        </w:rPr>
      </w:pPr>
      <w:r>
        <w:rPr>
          <w:rFonts w:cs="Arial"/>
          <w:szCs w:val="24"/>
        </w:rPr>
        <w:pict>
          <v:shape id="_x0000_i1027" type="#_x0000_t75" style="width:297.75pt;height:222pt">
            <v:imagedata r:id="rId38" o:title="UseCaseDiagram1"/>
          </v:shape>
        </w:pict>
      </w:r>
    </w:p>
    <w:p w:rsidR="007F660F" w:rsidRPr="00A14E59" w:rsidRDefault="001D3295" w:rsidP="001D3295">
      <w:pPr>
        <w:pStyle w:val="TituloImagem"/>
      </w:pPr>
      <w:r>
        <w:t>FIGURA 29</w:t>
      </w:r>
      <w:r w:rsidR="007F660F" w:rsidRPr="00A14E59">
        <w:t xml:space="preserve"> – Realização de Caso de Uso – Fechar Caixa</w:t>
      </w:r>
    </w:p>
    <w:p w:rsidR="007F660F" w:rsidRPr="002C5D41" w:rsidRDefault="004A6E7D" w:rsidP="00F6250D">
      <w:pPr>
        <w:spacing w:before="30"/>
        <w:jc w:val="center"/>
        <w:rPr>
          <w:rFonts w:cs="Arial"/>
          <w:szCs w:val="24"/>
        </w:rPr>
      </w:pPr>
      <w:r>
        <w:rPr>
          <w:rFonts w:cs="Arial"/>
          <w:szCs w:val="24"/>
        </w:rPr>
        <w:pict>
          <v:shape id="_x0000_i1028" type="#_x0000_t75" style="width:300.75pt;height:311.25pt">
            <v:imagedata r:id="rId39" o:title="UseCaseDiagram1"/>
          </v:shape>
        </w:pict>
      </w:r>
    </w:p>
    <w:p w:rsidR="001D3295" w:rsidRDefault="001D3295" w:rsidP="00F6250D">
      <w:pPr>
        <w:spacing w:before="30"/>
        <w:jc w:val="center"/>
        <w:rPr>
          <w:rFonts w:cs="Arial"/>
          <w:b/>
          <w:sz w:val="20"/>
          <w:szCs w:val="24"/>
        </w:rPr>
      </w:pPr>
    </w:p>
    <w:p w:rsidR="00412482" w:rsidRPr="00A14E59" w:rsidRDefault="00412482" w:rsidP="001D3295">
      <w:pPr>
        <w:pStyle w:val="TituloImagem"/>
      </w:pPr>
      <w:r w:rsidRPr="00A14E59">
        <w:lastRenderedPageBreak/>
        <w:t>FIGUR</w:t>
      </w:r>
      <w:r w:rsidR="001D3295">
        <w:t>A 30</w:t>
      </w:r>
      <w:r w:rsidRPr="00A14E59">
        <w:t xml:space="preserve"> – Realização de Caso de Uso – Abrir Comanda</w:t>
      </w:r>
    </w:p>
    <w:p w:rsidR="00572903" w:rsidRPr="002C5D41" w:rsidRDefault="004A6E7D" w:rsidP="00F6250D">
      <w:pPr>
        <w:spacing w:before="30"/>
        <w:jc w:val="center"/>
        <w:rPr>
          <w:rFonts w:cs="Arial"/>
          <w:b/>
          <w:szCs w:val="24"/>
        </w:rPr>
      </w:pPr>
      <w:r>
        <w:rPr>
          <w:rFonts w:cs="Arial"/>
          <w:b/>
          <w:szCs w:val="24"/>
        </w:rPr>
        <w:pict>
          <v:shape id="_x0000_i1029" type="#_x0000_t75" style="width:297.75pt;height:297.75pt">
            <v:imagedata r:id="rId40" o:title="UseCaseDiagram1"/>
          </v:shape>
        </w:pict>
      </w:r>
    </w:p>
    <w:p w:rsidR="00572903" w:rsidRPr="00A14E59" w:rsidRDefault="00572903" w:rsidP="001D3295">
      <w:pPr>
        <w:pStyle w:val="TituloImagem"/>
      </w:pPr>
      <w:r w:rsidRPr="00A14E59">
        <w:t xml:space="preserve">FIGURA </w:t>
      </w:r>
      <w:r w:rsidR="001D3295">
        <w:t>31</w:t>
      </w:r>
      <w:r w:rsidRPr="00A14E59">
        <w:t xml:space="preserve"> – Realização de Caso de Uso – Fechar Comanda</w:t>
      </w:r>
    </w:p>
    <w:p w:rsidR="00572903" w:rsidRDefault="004A6E7D" w:rsidP="00F6250D">
      <w:pPr>
        <w:spacing w:before="30"/>
        <w:jc w:val="center"/>
        <w:rPr>
          <w:rFonts w:cs="Arial"/>
          <w:b/>
          <w:szCs w:val="24"/>
        </w:rPr>
      </w:pPr>
      <w:r>
        <w:rPr>
          <w:rFonts w:cs="Arial"/>
          <w:b/>
          <w:szCs w:val="24"/>
        </w:rPr>
        <w:pict>
          <v:shape id="_x0000_i1030" type="#_x0000_t75" style="width:271.5pt;height:271.5pt">
            <v:imagedata r:id="rId41" o:title="UseCaseDiagram1"/>
          </v:shape>
        </w:pict>
      </w: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Default="006058D4" w:rsidP="00F6250D">
      <w:pPr>
        <w:spacing w:before="30"/>
        <w:jc w:val="center"/>
        <w:rPr>
          <w:rFonts w:cs="Arial"/>
          <w:b/>
          <w:szCs w:val="24"/>
        </w:rPr>
      </w:pPr>
    </w:p>
    <w:p w:rsidR="006058D4" w:rsidRPr="002C5D41" w:rsidRDefault="006058D4" w:rsidP="00F6250D">
      <w:pPr>
        <w:spacing w:before="30"/>
        <w:jc w:val="center"/>
        <w:rPr>
          <w:rFonts w:cs="Arial"/>
          <w:b/>
          <w:szCs w:val="24"/>
        </w:rPr>
      </w:pPr>
    </w:p>
    <w:p w:rsidR="00F60983" w:rsidRPr="00A14E59" w:rsidRDefault="001D3295" w:rsidP="001D3295">
      <w:pPr>
        <w:pStyle w:val="TituloImagem"/>
      </w:pPr>
      <w:r>
        <w:lastRenderedPageBreak/>
        <w:t>FIGURA 32</w:t>
      </w:r>
      <w:r w:rsidR="00F60983" w:rsidRPr="00A14E59">
        <w:t xml:space="preserve"> – Realização de Caso de Uso – Incluir Pedido</w:t>
      </w:r>
    </w:p>
    <w:p w:rsidR="00F60983" w:rsidRPr="002C5D41" w:rsidRDefault="004A6E7D" w:rsidP="00F6250D">
      <w:pPr>
        <w:spacing w:before="30"/>
        <w:jc w:val="center"/>
        <w:rPr>
          <w:rFonts w:cs="Arial"/>
          <w:b/>
          <w:szCs w:val="24"/>
        </w:rPr>
      </w:pPr>
      <w:r>
        <w:rPr>
          <w:rFonts w:cs="Arial"/>
          <w:b/>
          <w:szCs w:val="24"/>
        </w:rPr>
        <w:pict>
          <v:shape id="_x0000_i1031" type="#_x0000_t75" style="width:262.5pt;height:238.5pt">
            <v:imagedata r:id="rId42" o:title="UseCaseDiagram1"/>
          </v:shape>
        </w:pict>
      </w:r>
    </w:p>
    <w:p w:rsidR="000B3630" w:rsidRDefault="000B3630" w:rsidP="000B3630">
      <w:pPr>
        <w:pStyle w:val="SubTituloTCC"/>
        <w:rPr>
          <w:sz w:val="24"/>
        </w:rPr>
      </w:pPr>
    </w:p>
    <w:p w:rsidR="00386385" w:rsidRPr="006058D4" w:rsidRDefault="008D68AB" w:rsidP="006058D4">
      <w:pPr>
        <w:pStyle w:val="Ttulo3"/>
      </w:pPr>
      <w:bookmarkStart w:id="60" w:name="_Toc433750464"/>
      <w:r w:rsidRPr="000B3630">
        <w:t>6.4</w:t>
      </w:r>
      <w:r w:rsidR="00CE1A29" w:rsidRPr="000B3630">
        <w:t>.6 Documentação dos casos de uso Significativos</w:t>
      </w:r>
      <w:bookmarkEnd w:id="60"/>
    </w:p>
    <w:p w:rsidR="00D62D56" w:rsidRPr="002C5D41" w:rsidRDefault="00420311" w:rsidP="00F6250D">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p>
    <w:p w:rsidR="00B73628" w:rsidRPr="002C5D41" w:rsidRDefault="00B73628"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B00653"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lastRenderedPageBreak/>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B00653"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lastRenderedPageBreak/>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lastRenderedPageBreak/>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lastRenderedPageBreak/>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1" w:name="_Toc433750465"/>
      <w:r>
        <w:t>6.5</w:t>
      </w:r>
      <w:r w:rsidR="00CE1A29" w:rsidRPr="00B07DC4">
        <w:t xml:space="preserve"> </w:t>
      </w:r>
      <w:r w:rsidR="00A14E59" w:rsidRPr="00B07DC4">
        <w:t>Modelo Físico de Dados</w:t>
      </w:r>
      <w:bookmarkEnd w:id="61"/>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lastRenderedPageBreak/>
        <w:t xml:space="preserve">FIGURA </w:t>
      </w:r>
      <w:r w:rsidR="001D3295">
        <w:t>36</w:t>
      </w:r>
      <w:r w:rsidRPr="00A14E59">
        <w:t xml:space="preserve"> – Modelo Físico de Dados</w:t>
      </w:r>
    </w:p>
    <w:p w:rsidR="00F957B4" w:rsidRPr="002C5D41" w:rsidRDefault="00F957B4" w:rsidP="00F6250D">
      <w:pPr>
        <w:spacing w:before="30"/>
        <w:jc w:val="center"/>
        <w:rPr>
          <w:rFonts w:cs="Arial"/>
          <w:szCs w:val="24"/>
        </w:rPr>
      </w:pPr>
      <w:r w:rsidRPr="002C5D41">
        <w:rPr>
          <w:rFonts w:cs="Arial"/>
          <w:noProof/>
          <w:szCs w:val="24"/>
          <w:lang w:eastAsia="pt-BR"/>
        </w:rPr>
        <w:drawing>
          <wp:inline distT="0" distB="0" distL="0" distR="0" wp14:anchorId="38DFF085" wp14:editId="021AEAAC">
            <wp:extent cx="5133975" cy="5306803"/>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8105" cy="5311072"/>
                    </a:xfrm>
                    <a:prstGeom prst="rect">
                      <a:avLst/>
                    </a:prstGeom>
                    <a:noFill/>
                    <a:ln>
                      <a:noFill/>
                    </a:ln>
                  </pic:spPr>
                </pic:pic>
              </a:graphicData>
            </a:graphic>
          </wp:inline>
        </w:drawing>
      </w:r>
    </w:p>
    <w:p w:rsidR="00F645FE" w:rsidRDefault="00F645FE" w:rsidP="00AB3419"/>
    <w:p w:rsidR="00F645FE" w:rsidRPr="00407B62" w:rsidRDefault="001D3295" w:rsidP="001D3295">
      <w:pPr>
        <w:pStyle w:val="Ttulo2"/>
      </w:pPr>
      <w:bookmarkStart w:id="62" w:name="_Toc433750466"/>
      <w:r>
        <w:t>6.6</w:t>
      </w:r>
      <w:r w:rsidR="0021573C" w:rsidRPr="0021573C">
        <w:t xml:space="preserve"> Desenvolvimento</w:t>
      </w:r>
      <w:bookmarkEnd w:id="62"/>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As regras de negócio de importância alta, ou seja, as regras que definem os casos de uso significativos foram criadas em stored procedures localizadas no banco 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3" w:name="_Toc433750467"/>
      <w:r>
        <w:lastRenderedPageBreak/>
        <w:t>6.6.1 DAO</w:t>
      </w:r>
      <w:bookmarkEnd w:id="63"/>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4" w:name="_Toc433750468"/>
      <w:r>
        <w:t>6.6.2 ENTITY</w:t>
      </w:r>
      <w:bookmarkEnd w:id="64"/>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5" w:name="_Toc433750469"/>
      <w:r>
        <w:t>6.6.3 BLL</w:t>
      </w:r>
      <w:bookmarkEnd w:id="65"/>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6" w:name="_Toc433750470"/>
      <w:r>
        <w:t>6.6.4 SERVICE</w:t>
      </w:r>
      <w:bookmarkEnd w:id="66"/>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7" w:name="_Toc433750471"/>
      <w:r>
        <w:t>6.6.5 MODEL</w:t>
      </w:r>
      <w:bookmarkEnd w:id="67"/>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8" w:name="_Toc433750472"/>
      <w:r>
        <w:t>6.6.6 WEB</w:t>
      </w:r>
      <w:bookmarkEnd w:id="68"/>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a segurança que uma aplicação baseada neste modelo fornece e a agilidade no desenvolvimento.</w:t>
      </w:r>
    </w:p>
    <w:p w:rsidR="00BC3848" w:rsidRPr="002C5D41" w:rsidRDefault="00BC3848" w:rsidP="00D7194E">
      <w:pPr>
        <w:spacing w:before="30"/>
        <w:rPr>
          <w:rFonts w:cs="Arial"/>
          <w:szCs w:val="24"/>
        </w:rPr>
      </w:pPr>
    </w:p>
    <w:p w:rsidR="00C50BFD" w:rsidRPr="00A92982" w:rsidRDefault="00520D4F" w:rsidP="00A92982">
      <w:pPr>
        <w:pStyle w:val="Ttulo1"/>
        <w:rPr>
          <w:sz w:val="24"/>
        </w:rPr>
      </w:pPr>
      <w:bookmarkStart w:id="69" w:name="_Toc433750473"/>
      <w:r w:rsidRPr="0005794F">
        <w:rPr>
          <w:sz w:val="24"/>
        </w:rPr>
        <w:lastRenderedPageBreak/>
        <w:t>7 CONSIDERAÇÕES FINAIS</w:t>
      </w:r>
      <w:bookmarkEnd w:id="69"/>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 xml:space="preserve">a, foi entregue os módulos básicos para funcionamento da aplicação em um bar e ou restaurante. Entrada e saída </w:t>
      </w:r>
      <w:r w:rsidRPr="002C5D41">
        <w:rPr>
          <w:rFonts w:cs="Arial"/>
          <w:szCs w:val="24"/>
        </w:rPr>
        <w:lastRenderedPageBreak/>
        <w:t>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Pr="002C5D41" w:rsidRDefault="00A82A36" w:rsidP="00F6250D">
      <w:pPr>
        <w:spacing w:before="30"/>
        <w:ind w:firstLine="708"/>
        <w:jc w:val="both"/>
        <w:rPr>
          <w:rFonts w:cs="Arial"/>
          <w:szCs w:val="24"/>
        </w:rPr>
      </w:pPr>
      <w:r w:rsidRPr="002C5D41">
        <w:rPr>
          <w:rFonts w:cs="Arial"/>
          <w:szCs w:val="24"/>
        </w:rPr>
        <w:t>Acreditamos que o sucesso acadêmico foi alcançado com esta fase do</w:t>
      </w:r>
      <w:r w:rsidR="00234B0E" w:rsidRPr="002C5D41">
        <w:rPr>
          <w:rFonts w:cs="Arial"/>
          <w:szCs w:val="24"/>
        </w:rPr>
        <w:t xml:space="preserve"> projeto, mas o trabalho deverá</w:t>
      </w:r>
      <w:r w:rsidRPr="002C5D41">
        <w:rPr>
          <w:rFonts w:cs="Arial"/>
          <w:szCs w:val="24"/>
        </w:rPr>
        <w:t xml:space="preserve"> continuar por no mínimo um ano para que o produto possa ser comercializado em grande escala. Novos parceiros já estão em processo de fechamento e esperamos</w:t>
      </w:r>
      <w:r w:rsidR="00234B0E" w:rsidRPr="002C5D41">
        <w:rPr>
          <w:rFonts w:cs="Arial"/>
          <w:szCs w:val="24"/>
        </w:rPr>
        <w:t xml:space="preserve"> também</w:t>
      </w:r>
      <w:r w:rsidRPr="002C5D41">
        <w:rPr>
          <w:rFonts w:cs="Arial"/>
          <w:szCs w:val="24"/>
        </w:rPr>
        <w:t xml:space="preserve"> conquistar a satisfação dos nossos futuros clientes.</w:t>
      </w:r>
    </w:p>
    <w:p w:rsidR="00DC10D5" w:rsidRPr="002C5D41" w:rsidRDefault="00DC10D5"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lastRenderedPageBreak/>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48">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49">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0">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1">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2">
        <w:r w:rsidRPr="002C5D41">
          <w:rPr>
            <w:rFonts w:cs="Arial"/>
            <w:szCs w:val="24"/>
          </w:rPr>
          <w:t>http://www.knoow.net/cienceconempr/gestao/kanban.htm</w:t>
        </w:r>
      </w:hyperlink>
      <w:r w:rsidRPr="002C5D41">
        <w:rPr>
          <w:rFonts w:cs="Arial"/>
          <w:szCs w:val="24"/>
        </w:rPr>
        <w:t xml:space="preserve">\ </w:t>
      </w:r>
      <w:hyperlink r:id="rId53">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4">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55">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56">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57">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58">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59">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0">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lastRenderedPageBreak/>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lastRenderedPageBreak/>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1"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Regras"/>
      <w:r w:rsidRPr="002C5D41">
        <w:rPr>
          <w:rFonts w:cs="Arial"/>
          <w:b/>
          <w:szCs w:val="24"/>
        </w:rPr>
        <w:t>Regras</w:t>
      </w:r>
      <w:bookmarkEnd w:id="70"/>
      <w:r w:rsidRPr="002C5D41">
        <w:rPr>
          <w:rFonts w:cs="Arial"/>
          <w:b/>
          <w:szCs w:val="24"/>
        </w:rPr>
        <w:t xml:space="preserve"> de Negócio</w:t>
      </w:r>
    </w:p>
    <w:p w:rsidR="0089704C" w:rsidRPr="002C5D41" w:rsidRDefault="00B00653"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B00653"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71" w:name="novo"/>
      <w:r w:rsidRPr="002C5D41">
        <w:rPr>
          <w:rFonts w:cs="Arial"/>
          <w:b/>
          <w:szCs w:val="24"/>
        </w:rPr>
        <w:t>[C</w:t>
      </w:r>
      <w:bookmarkStart w:id="72" w:name="CadastroFronecedor"/>
      <w:r w:rsidRPr="002C5D41">
        <w:rPr>
          <w:rFonts w:cs="Arial"/>
          <w:b/>
          <w:szCs w:val="24"/>
        </w:rPr>
        <w:t xml:space="preserve">adastro </w:t>
      </w:r>
      <w:bookmarkEnd w:id="71"/>
      <w:bookmarkEnd w:id="72"/>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3" w:name="CamposObrigatorios"/>
      <w:r w:rsidRPr="002C5D41">
        <w:rPr>
          <w:rFonts w:cs="Arial"/>
          <w:b/>
          <w:szCs w:val="24"/>
        </w:rPr>
        <w:t>F5 – Campos Obrigatórios:</w:t>
      </w:r>
      <w:r w:rsidRPr="002C5D41">
        <w:rPr>
          <w:rFonts w:cs="Arial"/>
          <w:szCs w:val="24"/>
        </w:rPr>
        <w:t xml:space="preserve"> </w:t>
      </w:r>
      <w:bookmarkEnd w:id="73"/>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4"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4"/>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5" w:name="alteração"/>
      <w:r w:rsidRPr="002C5D41">
        <w:rPr>
          <w:rFonts w:cs="Arial"/>
          <w:b/>
          <w:szCs w:val="24"/>
        </w:rPr>
        <w:t>Fn3 – Alteração:</w:t>
      </w:r>
      <w:r w:rsidRPr="002C5D41">
        <w:rPr>
          <w:rFonts w:cs="Arial"/>
          <w:szCs w:val="24"/>
        </w:rPr>
        <w:t xml:space="preserve"> </w:t>
      </w:r>
      <w:bookmarkEnd w:id="75"/>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cadastroFuncionario"/>
      <w:r w:rsidRPr="002C5D41">
        <w:rPr>
          <w:rFonts w:cs="Arial"/>
          <w:b/>
          <w:szCs w:val="24"/>
        </w:rPr>
        <w:t>Cadastro de Funcionários]</w:t>
      </w:r>
      <w:bookmarkEnd w:id="76"/>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lastRenderedPageBreak/>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7" w:name="endereço"/>
      <w:r w:rsidRPr="002C5D41">
        <w:rPr>
          <w:rFonts w:cs="Arial"/>
          <w:b/>
          <w:szCs w:val="24"/>
        </w:rPr>
        <w:t>Endereço</w:t>
      </w:r>
      <w:r w:rsidRPr="002C5D41">
        <w:rPr>
          <w:rFonts w:cs="Arial"/>
          <w:szCs w:val="24"/>
        </w:rPr>
        <w:t xml:space="preserve"> </w:t>
      </w:r>
      <w:bookmarkEnd w:id="77"/>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8" w:name="ConsultaCep"/>
      <w:r w:rsidRPr="002C5D41">
        <w:rPr>
          <w:rFonts w:cs="Arial"/>
          <w:b/>
          <w:szCs w:val="24"/>
        </w:rPr>
        <w:t>Regras</w:t>
      </w:r>
      <w:bookmarkEnd w:id="78"/>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9" w:name="BotaoSalvar"/>
      <w:r w:rsidRPr="002C5D41">
        <w:rPr>
          <w:rFonts w:cs="Arial"/>
          <w:b/>
          <w:szCs w:val="24"/>
        </w:rPr>
        <w:t xml:space="preserve">Fn7 – Botão Salvar: </w:t>
      </w:r>
      <w:bookmarkEnd w:id="79"/>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0" w:name="contato"/>
      <w:r w:rsidRPr="002C5D41">
        <w:rPr>
          <w:rFonts w:cs="Arial"/>
          <w:b/>
          <w:szCs w:val="24"/>
        </w:rPr>
        <w:t>Contato</w:t>
      </w:r>
      <w:bookmarkEnd w:id="80"/>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1" w:name="validação"/>
      <w:r w:rsidRPr="002C5D41">
        <w:rPr>
          <w:rFonts w:cs="Arial"/>
          <w:b/>
          <w:szCs w:val="24"/>
        </w:rPr>
        <w:t xml:space="preserve">Fn5 – Validação Idade: </w:t>
      </w:r>
      <w:bookmarkEnd w:id="81"/>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2" w:name="telaexcluir"/>
      <w:r w:rsidRPr="002C5D41">
        <w:rPr>
          <w:rFonts w:cs="Arial"/>
          <w:b/>
          <w:szCs w:val="24"/>
        </w:rPr>
        <w:t>Edição de Funcionários]</w:t>
      </w:r>
      <w:bookmarkEnd w:id="82"/>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3" w:name="excluir"/>
      <w:bookmarkStart w:id="84"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3"/>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4"/>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5" w:name="h.p2ibmcn5n97n" w:colFirst="0" w:colLast="0"/>
      <w:bookmarkEnd w:id="85"/>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86"/>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653" w:rsidRDefault="00B00653" w:rsidP="00A56BAF">
      <w:pPr>
        <w:spacing w:after="0" w:line="240" w:lineRule="auto"/>
      </w:pPr>
      <w:r>
        <w:separator/>
      </w:r>
    </w:p>
  </w:endnote>
  <w:endnote w:type="continuationSeparator" w:id="0">
    <w:p w:rsidR="00B00653" w:rsidRDefault="00B00653"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653" w:rsidRDefault="00B00653" w:rsidP="00A56BAF">
      <w:pPr>
        <w:spacing w:after="0" w:line="240" w:lineRule="auto"/>
      </w:pPr>
      <w:r>
        <w:separator/>
      </w:r>
    </w:p>
  </w:footnote>
  <w:footnote w:type="continuationSeparator" w:id="0">
    <w:p w:rsidR="00B00653" w:rsidRDefault="00B00653"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BB1D08" w:rsidRDefault="00BB1D08">
        <w:pPr>
          <w:pStyle w:val="Cabealho"/>
          <w:jc w:val="right"/>
        </w:pPr>
        <w:r>
          <w:fldChar w:fldCharType="begin"/>
        </w:r>
        <w:r>
          <w:instrText>PAGE   \* MERGEFORMAT</w:instrText>
        </w:r>
        <w:r>
          <w:fldChar w:fldCharType="separate"/>
        </w:r>
        <w:r w:rsidR="00CA2771">
          <w:rPr>
            <w:noProof/>
          </w:rPr>
          <w:t>30</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36"/>
  </w:num>
  <w:num w:numId="4">
    <w:abstractNumId w:val="44"/>
  </w:num>
  <w:num w:numId="5">
    <w:abstractNumId w:val="42"/>
  </w:num>
  <w:num w:numId="6">
    <w:abstractNumId w:val="23"/>
  </w:num>
  <w:num w:numId="7">
    <w:abstractNumId w:val="27"/>
  </w:num>
  <w:num w:numId="8">
    <w:abstractNumId w:val="39"/>
  </w:num>
  <w:num w:numId="9">
    <w:abstractNumId w:val="25"/>
  </w:num>
  <w:num w:numId="10">
    <w:abstractNumId w:val="3"/>
  </w:num>
  <w:num w:numId="11">
    <w:abstractNumId w:val="14"/>
  </w:num>
  <w:num w:numId="12">
    <w:abstractNumId w:val="18"/>
  </w:num>
  <w:num w:numId="13">
    <w:abstractNumId w:val="32"/>
  </w:num>
  <w:num w:numId="14">
    <w:abstractNumId w:val="10"/>
  </w:num>
  <w:num w:numId="15">
    <w:abstractNumId w:val="17"/>
  </w:num>
  <w:num w:numId="16">
    <w:abstractNumId w:val="48"/>
  </w:num>
  <w:num w:numId="17">
    <w:abstractNumId w:val="31"/>
  </w:num>
  <w:num w:numId="18">
    <w:abstractNumId w:val="47"/>
  </w:num>
  <w:num w:numId="19">
    <w:abstractNumId w:val="38"/>
  </w:num>
  <w:num w:numId="20">
    <w:abstractNumId w:val="4"/>
  </w:num>
  <w:num w:numId="21">
    <w:abstractNumId w:val="19"/>
  </w:num>
  <w:num w:numId="22">
    <w:abstractNumId w:val="35"/>
  </w:num>
  <w:num w:numId="23">
    <w:abstractNumId w:val="33"/>
  </w:num>
  <w:num w:numId="24">
    <w:abstractNumId w:val="30"/>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4"/>
  </w:num>
  <w:num w:numId="34">
    <w:abstractNumId w:val="37"/>
  </w:num>
  <w:num w:numId="35">
    <w:abstractNumId w:val="20"/>
  </w:num>
  <w:num w:numId="36">
    <w:abstractNumId w:val="15"/>
  </w:num>
  <w:num w:numId="37">
    <w:abstractNumId w:val="41"/>
  </w:num>
  <w:num w:numId="38">
    <w:abstractNumId w:val="50"/>
  </w:num>
  <w:num w:numId="39">
    <w:abstractNumId w:val="8"/>
  </w:num>
  <w:num w:numId="40">
    <w:abstractNumId w:val="49"/>
  </w:num>
  <w:num w:numId="41">
    <w:abstractNumId w:val="26"/>
  </w:num>
  <w:num w:numId="42">
    <w:abstractNumId w:val="5"/>
  </w:num>
  <w:num w:numId="43">
    <w:abstractNumId w:val="40"/>
  </w:num>
  <w:num w:numId="44">
    <w:abstractNumId w:val="45"/>
  </w:num>
  <w:num w:numId="45">
    <w:abstractNumId w:val="6"/>
  </w:num>
  <w:num w:numId="46">
    <w:abstractNumId w:val="24"/>
  </w:num>
  <w:num w:numId="47">
    <w:abstractNumId w:val="28"/>
  </w:num>
  <w:num w:numId="48">
    <w:abstractNumId w:val="7"/>
  </w:num>
  <w:num w:numId="49">
    <w:abstractNumId w:val="11"/>
  </w:num>
  <w:num w:numId="50">
    <w:abstractNumId w:val="46"/>
  </w:num>
  <w:num w:numId="51">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2E61"/>
    <w:rsid w:val="00066216"/>
    <w:rsid w:val="0006638C"/>
    <w:rsid w:val="000669CA"/>
    <w:rsid w:val="00071222"/>
    <w:rsid w:val="00074555"/>
    <w:rsid w:val="00075C34"/>
    <w:rsid w:val="000823E1"/>
    <w:rsid w:val="00082B00"/>
    <w:rsid w:val="00084E25"/>
    <w:rsid w:val="00085B08"/>
    <w:rsid w:val="000912A4"/>
    <w:rsid w:val="00091422"/>
    <w:rsid w:val="0009184B"/>
    <w:rsid w:val="00093DB3"/>
    <w:rsid w:val="00093F36"/>
    <w:rsid w:val="00094441"/>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48AC"/>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7358"/>
    <w:rsid w:val="003D7DD8"/>
    <w:rsid w:val="003E4A8B"/>
    <w:rsid w:val="003E4C4B"/>
    <w:rsid w:val="003E4D38"/>
    <w:rsid w:val="003E547D"/>
    <w:rsid w:val="003E5768"/>
    <w:rsid w:val="003E5C83"/>
    <w:rsid w:val="003F1D24"/>
    <w:rsid w:val="003F2E02"/>
    <w:rsid w:val="003F40B4"/>
    <w:rsid w:val="003F58D3"/>
    <w:rsid w:val="00401633"/>
    <w:rsid w:val="00407B62"/>
    <w:rsid w:val="0041237A"/>
    <w:rsid w:val="00412482"/>
    <w:rsid w:val="00415CFC"/>
    <w:rsid w:val="00416586"/>
    <w:rsid w:val="0041719B"/>
    <w:rsid w:val="004176B1"/>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A6E7D"/>
    <w:rsid w:val="004B1DBB"/>
    <w:rsid w:val="004B1DEC"/>
    <w:rsid w:val="004B2E74"/>
    <w:rsid w:val="004B6F05"/>
    <w:rsid w:val="004B73C4"/>
    <w:rsid w:val="004B74A8"/>
    <w:rsid w:val="004B7E5D"/>
    <w:rsid w:val="004C06D2"/>
    <w:rsid w:val="004C1314"/>
    <w:rsid w:val="004C2029"/>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2161D"/>
    <w:rsid w:val="00730176"/>
    <w:rsid w:val="00730372"/>
    <w:rsid w:val="0073166A"/>
    <w:rsid w:val="0073215C"/>
    <w:rsid w:val="00735AF8"/>
    <w:rsid w:val="00736D76"/>
    <w:rsid w:val="00743A74"/>
    <w:rsid w:val="00743AD5"/>
    <w:rsid w:val="00744EFB"/>
    <w:rsid w:val="0075335D"/>
    <w:rsid w:val="007541AD"/>
    <w:rsid w:val="00754B14"/>
    <w:rsid w:val="007554DF"/>
    <w:rsid w:val="00766B51"/>
    <w:rsid w:val="00766F70"/>
    <w:rsid w:val="007704A8"/>
    <w:rsid w:val="00772DD0"/>
    <w:rsid w:val="00777CBC"/>
    <w:rsid w:val="00777DCF"/>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D0336"/>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C317F"/>
    <w:rsid w:val="009C5150"/>
    <w:rsid w:val="009C65A9"/>
    <w:rsid w:val="009D0268"/>
    <w:rsid w:val="009D5AD5"/>
    <w:rsid w:val="009D609C"/>
    <w:rsid w:val="009E2253"/>
    <w:rsid w:val="009E420D"/>
    <w:rsid w:val="009E4471"/>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4E5"/>
    <w:rsid w:val="00BB1243"/>
    <w:rsid w:val="00BB1D08"/>
    <w:rsid w:val="00BB24E2"/>
    <w:rsid w:val="00BC3848"/>
    <w:rsid w:val="00BC40EA"/>
    <w:rsid w:val="00BC4405"/>
    <w:rsid w:val="00BC7D74"/>
    <w:rsid w:val="00BD62DF"/>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20BC"/>
    <w:rsid w:val="00C61180"/>
    <w:rsid w:val="00C612EA"/>
    <w:rsid w:val="00C63077"/>
    <w:rsid w:val="00C63161"/>
    <w:rsid w:val="00C7194D"/>
    <w:rsid w:val="00C71B88"/>
    <w:rsid w:val="00C73331"/>
    <w:rsid w:val="00C74BBD"/>
    <w:rsid w:val="00C812DF"/>
    <w:rsid w:val="00C86137"/>
    <w:rsid w:val="00C87A57"/>
    <w:rsid w:val="00C91F9E"/>
    <w:rsid w:val="00CA1533"/>
    <w:rsid w:val="00CA25B8"/>
    <w:rsid w:val="00CA2771"/>
    <w:rsid w:val="00CA2AA9"/>
    <w:rsid w:val="00CA5377"/>
    <w:rsid w:val="00CB1A19"/>
    <w:rsid w:val="00CB3748"/>
    <w:rsid w:val="00CC54E3"/>
    <w:rsid w:val="00CC722C"/>
    <w:rsid w:val="00CD1168"/>
    <w:rsid w:val="00CD678B"/>
    <w:rsid w:val="00CD7F0C"/>
    <w:rsid w:val="00CE0A14"/>
    <w:rsid w:val="00CE1A29"/>
    <w:rsid w:val="00CE342E"/>
    <w:rsid w:val="00CE472A"/>
    <w:rsid w:val="00CE5313"/>
    <w:rsid w:val="00CE6960"/>
    <w:rsid w:val="00CF050C"/>
    <w:rsid w:val="00CF38D0"/>
    <w:rsid w:val="00CF3BAA"/>
    <w:rsid w:val="00CF5239"/>
    <w:rsid w:val="00CF5252"/>
    <w:rsid w:val="00D008C2"/>
    <w:rsid w:val="00D2765B"/>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206AB"/>
    <w:rsid w:val="00F221D9"/>
    <w:rsid w:val="00F22AF6"/>
    <w:rsid w:val="00F241FB"/>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610F"/>
    <w:rsid w:val="00FB7772"/>
    <w:rsid w:val="00FC26A7"/>
    <w:rsid w:val="00FC29BF"/>
    <w:rsid w:val="00FC3D4D"/>
    <w:rsid w:val="00FC42C7"/>
    <w:rsid w:val="00FC4B92"/>
    <w:rsid w:val="00FC59CB"/>
    <w:rsid w:val="00FC6AC1"/>
    <w:rsid w:val="00FC7A1F"/>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yperlink" Target="https://msdn.microsoft.com/pt-br/library/cc564903.aspx" TargetMode="External"/><Relationship Id="rId55" Type="http://schemas.openxmlformats.org/officeDocument/2006/relationships/hyperlink" Target="http://www.linhadecodigo.com.br/artigo/2108/evolucao-da-metodologia-do-desenvolvimento-de-sistemas.aspx"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significados.com.br/kanban/" TargetMode="External"/><Relationship Id="rId58" Type="http://schemas.openxmlformats.org/officeDocument/2006/relationships/hyperlink" Target="http://www.devmedia.com.br/analise-dos-melhores-orm-object-relational-mapping-para-plataforma-net/5548"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giulianocosta@outlook.com" TargetMode="External"/><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pf.codeplex.com/" TargetMode="External"/><Relationship Id="rId56" Type="http://schemas.openxmlformats.org/officeDocument/2006/relationships/hyperlink" Target="http://msdn.microsoft.com/pt-br/vcsharp/dd919145.aspx"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git-scm.com/book/pt-br/v1/Primeiros-passos-No%C3%A7%C3%B5es-B%C3%A1sicas-de-Git"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library/hh425099(v=vs.110).aspx"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sdn.microsoft.com/pt-br/vstudio/ff431702"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pf.codeplex.com/releases/view/22567" TargetMode="External"/><Relationship Id="rId57" Type="http://schemas.openxmlformats.org/officeDocument/2006/relationships/hyperlink" Target="http://www.devmedia.com.br/introducao-ao-padrao-mvc/2930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knoow.net/cienceconempr/gestao/kanban.htm" TargetMode="External"/><Relationship Id="rId60" Type="http://schemas.openxmlformats.org/officeDocument/2006/relationships/hyperlink" Target="http://javafree.uol.com.br/wiki/Design%20Pattern"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16024-9499-4EF5-9DCB-612CD657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100</Pages>
  <Words>17668</Words>
  <Characters>95409</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524</cp:revision>
  <cp:lastPrinted>2015-10-06T20:24:00Z</cp:lastPrinted>
  <dcterms:created xsi:type="dcterms:W3CDTF">2015-09-21T22:05:00Z</dcterms:created>
  <dcterms:modified xsi:type="dcterms:W3CDTF">2015-10-31T18:05:00Z</dcterms:modified>
</cp:coreProperties>
</file>