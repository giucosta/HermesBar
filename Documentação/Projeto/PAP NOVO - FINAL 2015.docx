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w:t>
      </w:r>
      <w:proofErr w:type="spellStart"/>
      <w:r w:rsidRPr="002C5D41">
        <w:rPr>
          <w:rFonts w:cs="Arial"/>
          <w:szCs w:val="24"/>
        </w:rPr>
        <w:t>Allson</w:t>
      </w:r>
      <w:proofErr w:type="spellEnd"/>
      <w:r w:rsidRPr="002C5D41">
        <w:rPr>
          <w:rFonts w:cs="Arial"/>
          <w:szCs w:val="24"/>
        </w:rPr>
        <w:t xml:space="preserve">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w:t>
      </w:r>
      <w:proofErr w:type="spellStart"/>
      <w:r w:rsidR="000A6CD7" w:rsidRPr="002C5D41">
        <w:rPr>
          <w:rFonts w:cs="Arial"/>
          <w:szCs w:val="24"/>
        </w:rPr>
        <w:t>KanbanFlow</w:t>
      </w:r>
      <w:proofErr w:type="spellEnd"/>
      <w:r w:rsidR="000A6CD7" w:rsidRPr="002C5D41">
        <w:rPr>
          <w:rFonts w:cs="Arial"/>
          <w:szCs w:val="24"/>
        </w:rPr>
        <w:t xml:space="preserve"> para controle e acompanhamento das tarefas, </w:t>
      </w:r>
      <w:proofErr w:type="spellStart"/>
      <w:r w:rsidR="000A6CD7" w:rsidRPr="002C5D41">
        <w:rPr>
          <w:rFonts w:cs="Arial"/>
          <w:szCs w:val="24"/>
        </w:rPr>
        <w:t>Git</w:t>
      </w:r>
      <w:proofErr w:type="spellEnd"/>
      <w:r w:rsidR="000A6CD7" w:rsidRPr="002C5D41">
        <w:rPr>
          <w:rFonts w:cs="Arial"/>
          <w:szCs w:val="24"/>
        </w:rPr>
        <w:t xml:space="preserve">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proofErr w:type="spellStart"/>
      <w:r w:rsidRPr="002C5D41">
        <w:rPr>
          <w:rFonts w:cs="Arial"/>
          <w:szCs w:val="24"/>
        </w:rPr>
        <w:t>This</w:t>
      </w:r>
      <w:proofErr w:type="spellEnd"/>
      <w:r w:rsidRPr="002C5D41">
        <w:rPr>
          <w:rFonts w:cs="Arial"/>
          <w:szCs w:val="24"/>
        </w:rPr>
        <w:t xml:space="preserve"> </w:t>
      </w:r>
      <w:proofErr w:type="spellStart"/>
      <w:r w:rsidRPr="002C5D41">
        <w:rPr>
          <w:rFonts w:cs="Arial"/>
          <w:szCs w:val="24"/>
        </w:rPr>
        <w:t>study</w:t>
      </w:r>
      <w:proofErr w:type="spellEnd"/>
      <w:r w:rsidRPr="002C5D41">
        <w:rPr>
          <w:rFonts w:cs="Arial"/>
          <w:szCs w:val="24"/>
        </w:rPr>
        <w:t xml:space="preserve"> </w:t>
      </w:r>
      <w:proofErr w:type="spellStart"/>
      <w:r w:rsidRPr="002C5D41">
        <w:rPr>
          <w:rFonts w:cs="Arial"/>
          <w:szCs w:val="24"/>
        </w:rPr>
        <w:t>aims</w:t>
      </w:r>
      <w:proofErr w:type="spellEnd"/>
      <w:r w:rsidRPr="002C5D41">
        <w:rPr>
          <w:rFonts w:cs="Arial"/>
          <w:szCs w:val="24"/>
        </w:rPr>
        <w:t xml:space="preserve"> </w:t>
      </w:r>
      <w:proofErr w:type="spellStart"/>
      <w:r w:rsidRPr="002C5D41">
        <w:rPr>
          <w:rFonts w:cs="Arial"/>
          <w:szCs w:val="24"/>
        </w:rPr>
        <w:t>to</w:t>
      </w:r>
      <w:proofErr w:type="spellEnd"/>
      <w:r w:rsidRPr="002C5D41">
        <w:rPr>
          <w:rFonts w:cs="Arial"/>
          <w:szCs w:val="24"/>
        </w:rPr>
        <w:t xml:space="preserve"> </w:t>
      </w:r>
      <w:proofErr w:type="spellStart"/>
      <w:r w:rsidRPr="002C5D41">
        <w:rPr>
          <w:rFonts w:cs="Arial"/>
          <w:szCs w:val="24"/>
        </w:rPr>
        <w:t>present</w:t>
      </w:r>
      <w:proofErr w:type="spellEnd"/>
      <w:r w:rsidRPr="002C5D41">
        <w:rPr>
          <w:rFonts w:cs="Arial"/>
          <w:szCs w:val="24"/>
        </w:rPr>
        <w:t xml:space="preserve"> </w:t>
      </w:r>
      <w:proofErr w:type="spellStart"/>
      <w:r w:rsidRPr="002C5D41">
        <w:rPr>
          <w:rFonts w:cs="Arial"/>
          <w:szCs w:val="24"/>
        </w:rPr>
        <w:t>an</w:t>
      </w:r>
      <w:proofErr w:type="spellEnd"/>
      <w:r w:rsidRPr="002C5D41">
        <w:rPr>
          <w:rFonts w:cs="Arial"/>
          <w:szCs w:val="24"/>
        </w:rPr>
        <w:t xml:space="preserve"> </w:t>
      </w:r>
      <w:proofErr w:type="spellStart"/>
      <w:r w:rsidRPr="002C5D41">
        <w:rPr>
          <w:rFonts w:cs="Arial"/>
          <w:szCs w:val="24"/>
        </w:rPr>
        <w:t>intervention</w:t>
      </w:r>
      <w:proofErr w:type="spellEnd"/>
      <w:r w:rsidRPr="002C5D41">
        <w:rPr>
          <w:rFonts w:cs="Arial"/>
          <w:szCs w:val="24"/>
        </w:rPr>
        <w:t xml:space="preserve"> </w:t>
      </w:r>
      <w:proofErr w:type="spellStart"/>
      <w:r w:rsidRPr="002C5D41">
        <w:rPr>
          <w:rFonts w:cs="Arial"/>
          <w:szCs w:val="24"/>
        </w:rPr>
        <w:t>project</w:t>
      </w:r>
      <w:proofErr w:type="spellEnd"/>
      <w:r w:rsidRPr="002C5D41">
        <w:rPr>
          <w:rFonts w:cs="Arial"/>
          <w:szCs w:val="24"/>
        </w:rPr>
        <w:t xml:space="preserve">, as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main</w:t>
      </w:r>
      <w:proofErr w:type="spellEnd"/>
      <w:r w:rsidRPr="002C5D41">
        <w:rPr>
          <w:rFonts w:cs="Arial"/>
          <w:szCs w:val="24"/>
        </w:rPr>
        <w:t xml:space="preserve"> </w:t>
      </w:r>
      <w:proofErr w:type="spellStart"/>
      <w:r w:rsidRPr="002C5D41">
        <w:rPr>
          <w:rFonts w:cs="Arial"/>
          <w:szCs w:val="24"/>
        </w:rPr>
        <w:t>part</w:t>
      </w:r>
      <w:proofErr w:type="spellEnd"/>
      <w:r w:rsidRPr="002C5D41">
        <w:rPr>
          <w:rFonts w:cs="Arial"/>
          <w:szCs w:val="24"/>
        </w:rPr>
        <w:t xml:space="preserve"> </w:t>
      </w:r>
      <w:proofErr w:type="spellStart"/>
      <w:r w:rsidRPr="002C5D41">
        <w:rPr>
          <w:rFonts w:cs="Arial"/>
          <w:szCs w:val="24"/>
        </w:rPr>
        <w:t>of</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PAP 2015 (Professional </w:t>
      </w:r>
      <w:proofErr w:type="spellStart"/>
      <w:r w:rsidRPr="002C5D41">
        <w:rPr>
          <w:rFonts w:cs="Arial"/>
          <w:szCs w:val="24"/>
        </w:rPr>
        <w:t>Application</w:t>
      </w:r>
      <w:proofErr w:type="spellEnd"/>
      <w:r w:rsidRPr="002C5D41">
        <w:rPr>
          <w:rFonts w:cs="Arial"/>
          <w:szCs w:val="24"/>
        </w:rPr>
        <w:t xml:space="preserve"> </w:t>
      </w:r>
      <w:proofErr w:type="spellStart"/>
      <w:r w:rsidRPr="002C5D41">
        <w:rPr>
          <w:rFonts w:cs="Arial"/>
          <w:szCs w:val="24"/>
        </w:rPr>
        <w:t>Program</w:t>
      </w:r>
      <w:proofErr w:type="spellEnd"/>
      <w:r w:rsidRPr="002C5D41">
        <w:rPr>
          <w:rFonts w:cs="Arial"/>
          <w:szCs w:val="24"/>
        </w:rPr>
        <w:t xml:space="preserve">), Positive Technology Center. </w:t>
      </w:r>
      <w:proofErr w:type="spellStart"/>
      <w:r w:rsidRPr="002C5D41">
        <w:rPr>
          <w:rFonts w:cs="Arial"/>
          <w:szCs w:val="24"/>
        </w:rPr>
        <w:t>With</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main</w:t>
      </w:r>
      <w:proofErr w:type="spellEnd"/>
      <w:r w:rsidRPr="002C5D41">
        <w:rPr>
          <w:rFonts w:cs="Arial"/>
          <w:szCs w:val="24"/>
        </w:rPr>
        <w:t xml:space="preserve"> </w:t>
      </w:r>
      <w:proofErr w:type="spellStart"/>
      <w:r w:rsidRPr="002C5D41">
        <w:rPr>
          <w:rFonts w:cs="Arial"/>
          <w:szCs w:val="24"/>
        </w:rPr>
        <w:t>objective</w:t>
      </w:r>
      <w:proofErr w:type="spellEnd"/>
      <w:r w:rsidRPr="002C5D41">
        <w:rPr>
          <w:rFonts w:cs="Arial"/>
          <w:szCs w:val="24"/>
        </w:rPr>
        <w:t xml:space="preserve"> </w:t>
      </w:r>
      <w:proofErr w:type="spellStart"/>
      <w:r w:rsidRPr="002C5D41">
        <w:rPr>
          <w:rFonts w:cs="Arial"/>
          <w:szCs w:val="24"/>
        </w:rPr>
        <w:t>to</w:t>
      </w:r>
      <w:proofErr w:type="spellEnd"/>
      <w:r w:rsidRPr="002C5D41">
        <w:rPr>
          <w:rFonts w:cs="Arial"/>
          <w:szCs w:val="24"/>
        </w:rPr>
        <w:t xml:space="preserve"> </w:t>
      </w:r>
      <w:proofErr w:type="spellStart"/>
      <w:r w:rsidRPr="002C5D41">
        <w:rPr>
          <w:rFonts w:cs="Arial"/>
          <w:szCs w:val="24"/>
        </w:rPr>
        <w:t>carry</w:t>
      </w:r>
      <w:proofErr w:type="spellEnd"/>
      <w:r w:rsidRPr="002C5D41">
        <w:rPr>
          <w:rFonts w:cs="Arial"/>
          <w:szCs w:val="24"/>
        </w:rPr>
        <w:t xml:space="preserve"> out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development</w:t>
      </w:r>
      <w:proofErr w:type="spellEnd"/>
      <w:r w:rsidRPr="002C5D41">
        <w:rPr>
          <w:rFonts w:cs="Arial"/>
          <w:szCs w:val="24"/>
        </w:rPr>
        <w:t xml:space="preserve"> </w:t>
      </w:r>
      <w:proofErr w:type="spellStart"/>
      <w:r w:rsidRPr="002C5D41">
        <w:rPr>
          <w:rFonts w:cs="Arial"/>
          <w:szCs w:val="24"/>
        </w:rPr>
        <w:t>of</w:t>
      </w:r>
      <w:proofErr w:type="spellEnd"/>
      <w:r w:rsidRPr="002C5D41">
        <w:rPr>
          <w:rFonts w:cs="Arial"/>
          <w:szCs w:val="24"/>
        </w:rPr>
        <w:t xml:space="preserve"> a system </w:t>
      </w:r>
      <w:proofErr w:type="spellStart"/>
      <w:r w:rsidRPr="002C5D41">
        <w:rPr>
          <w:rFonts w:cs="Arial"/>
          <w:szCs w:val="24"/>
        </w:rPr>
        <w:t>to</w:t>
      </w:r>
      <w:proofErr w:type="spellEnd"/>
      <w:r w:rsidRPr="002C5D41">
        <w:rPr>
          <w:rFonts w:cs="Arial"/>
          <w:szCs w:val="24"/>
        </w:rPr>
        <w:t xml:space="preserve"> </w:t>
      </w:r>
      <w:proofErr w:type="spellStart"/>
      <w:r w:rsidRPr="002C5D41">
        <w:rPr>
          <w:rFonts w:cs="Arial"/>
          <w:szCs w:val="24"/>
        </w:rPr>
        <w:t>control</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Restaurant</w:t>
      </w:r>
      <w:proofErr w:type="spellEnd"/>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Bar Hermes Bar, </w:t>
      </w:r>
      <w:proofErr w:type="spellStart"/>
      <w:r w:rsidRPr="002C5D41">
        <w:rPr>
          <w:rFonts w:cs="Arial"/>
          <w:szCs w:val="24"/>
        </w:rPr>
        <w:t>which</w:t>
      </w:r>
      <w:proofErr w:type="spellEnd"/>
      <w:r w:rsidRPr="002C5D41">
        <w:rPr>
          <w:rFonts w:cs="Arial"/>
          <w:szCs w:val="24"/>
        </w:rPr>
        <w:t xml:space="preserve"> </w:t>
      </w:r>
      <w:proofErr w:type="spellStart"/>
      <w:r w:rsidRPr="002C5D41">
        <w:rPr>
          <w:rFonts w:cs="Arial"/>
          <w:szCs w:val="24"/>
        </w:rPr>
        <w:t>has</w:t>
      </w:r>
      <w:proofErr w:type="spellEnd"/>
      <w:r w:rsidRPr="002C5D41">
        <w:rPr>
          <w:rFonts w:cs="Arial"/>
          <w:szCs w:val="24"/>
        </w:rPr>
        <w:t xml:space="preserve"> </w:t>
      </w:r>
      <w:proofErr w:type="spellStart"/>
      <w:r w:rsidRPr="002C5D41">
        <w:rPr>
          <w:rFonts w:cs="Arial"/>
          <w:szCs w:val="24"/>
        </w:rPr>
        <w:t>so</w:t>
      </w:r>
      <w:proofErr w:type="spellEnd"/>
      <w:r w:rsidRPr="002C5D41">
        <w:rPr>
          <w:rFonts w:cs="Arial"/>
          <w:szCs w:val="24"/>
        </w:rPr>
        <w:t xml:space="preserve"> </w:t>
      </w:r>
      <w:proofErr w:type="spellStart"/>
      <w:r w:rsidRPr="002C5D41">
        <w:rPr>
          <w:rFonts w:cs="Arial"/>
          <w:szCs w:val="24"/>
        </w:rPr>
        <w:t>far</w:t>
      </w:r>
      <w:proofErr w:type="spellEnd"/>
      <w:r w:rsidRPr="002C5D41">
        <w:rPr>
          <w:rFonts w:cs="Arial"/>
          <w:szCs w:val="24"/>
        </w:rPr>
        <w:t xml:space="preserve"> </w:t>
      </w:r>
      <w:proofErr w:type="spellStart"/>
      <w:r w:rsidRPr="002C5D41">
        <w:rPr>
          <w:rFonts w:cs="Arial"/>
          <w:szCs w:val="24"/>
        </w:rPr>
        <w:t>not</w:t>
      </w:r>
      <w:proofErr w:type="spellEnd"/>
      <w:r w:rsidRPr="002C5D41">
        <w:rPr>
          <w:rFonts w:cs="Arial"/>
          <w:szCs w:val="24"/>
        </w:rPr>
        <w:t xml:space="preserve"> </w:t>
      </w:r>
      <w:proofErr w:type="spellStart"/>
      <w:r w:rsidRPr="002C5D41">
        <w:rPr>
          <w:rFonts w:cs="Arial"/>
          <w:szCs w:val="24"/>
        </w:rPr>
        <w:t>had</w:t>
      </w:r>
      <w:proofErr w:type="spellEnd"/>
      <w:r w:rsidRPr="002C5D41">
        <w:rPr>
          <w:rFonts w:cs="Arial"/>
          <w:szCs w:val="24"/>
        </w:rPr>
        <w:t xml:space="preserve"> </w:t>
      </w:r>
      <w:proofErr w:type="spellStart"/>
      <w:r w:rsidRPr="002C5D41">
        <w:rPr>
          <w:rFonts w:cs="Arial"/>
          <w:szCs w:val="24"/>
        </w:rPr>
        <w:t>any</w:t>
      </w:r>
      <w:proofErr w:type="spellEnd"/>
      <w:r w:rsidRPr="002C5D41">
        <w:rPr>
          <w:rFonts w:cs="Arial"/>
          <w:szCs w:val="24"/>
        </w:rPr>
        <w:t xml:space="preserve"> </w:t>
      </w:r>
      <w:proofErr w:type="spellStart"/>
      <w:r w:rsidRPr="002C5D41">
        <w:rPr>
          <w:rFonts w:cs="Arial"/>
          <w:szCs w:val="24"/>
        </w:rPr>
        <w:t>automation</w:t>
      </w:r>
      <w:proofErr w:type="spellEnd"/>
      <w:r w:rsidRPr="002C5D41">
        <w:rPr>
          <w:rFonts w:cs="Arial"/>
          <w:szCs w:val="24"/>
        </w:rPr>
        <w:t xml:space="preserve"> </w:t>
      </w:r>
      <w:proofErr w:type="spellStart"/>
      <w:r w:rsidRPr="002C5D41">
        <w:rPr>
          <w:rFonts w:cs="Arial"/>
          <w:szCs w:val="24"/>
        </w:rPr>
        <w:t>or</w:t>
      </w:r>
      <w:proofErr w:type="spellEnd"/>
      <w:r w:rsidRPr="002C5D41">
        <w:rPr>
          <w:rFonts w:cs="Arial"/>
          <w:szCs w:val="24"/>
        </w:rPr>
        <w:t xml:space="preserve"> tool </w:t>
      </w:r>
      <w:proofErr w:type="spellStart"/>
      <w:r w:rsidRPr="002C5D41">
        <w:rPr>
          <w:rFonts w:cs="Arial"/>
          <w:szCs w:val="24"/>
        </w:rPr>
        <w:t>that</w:t>
      </w:r>
      <w:proofErr w:type="spellEnd"/>
      <w:r w:rsidRPr="002C5D41">
        <w:rPr>
          <w:rFonts w:cs="Arial"/>
          <w:szCs w:val="24"/>
        </w:rPr>
        <w:t xml:space="preserve"> </w:t>
      </w:r>
      <w:proofErr w:type="spellStart"/>
      <w:r w:rsidRPr="002C5D41">
        <w:rPr>
          <w:rFonts w:cs="Arial"/>
          <w:szCs w:val="24"/>
        </w:rPr>
        <w:t>would</w:t>
      </w:r>
      <w:proofErr w:type="spellEnd"/>
      <w:r w:rsidRPr="002C5D41">
        <w:rPr>
          <w:rFonts w:cs="Arial"/>
          <w:szCs w:val="24"/>
        </w:rPr>
        <w:t xml:space="preserve"> help in </w:t>
      </w:r>
      <w:proofErr w:type="spellStart"/>
      <w:r w:rsidRPr="002C5D41">
        <w:rPr>
          <w:rFonts w:cs="Arial"/>
          <w:szCs w:val="24"/>
        </w:rPr>
        <w:t>the</w:t>
      </w:r>
      <w:proofErr w:type="spellEnd"/>
      <w:r w:rsidRPr="002C5D41">
        <w:rPr>
          <w:rFonts w:cs="Arial"/>
          <w:szCs w:val="24"/>
        </w:rPr>
        <w:t xml:space="preserve"> establishment </w:t>
      </w:r>
      <w:proofErr w:type="spellStart"/>
      <w:r w:rsidRPr="002C5D41">
        <w:rPr>
          <w:rFonts w:cs="Arial"/>
          <w:szCs w:val="24"/>
        </w:rPr>
        <w:t>of</w:t>
      </w:r>
      <w:proofErr w:type="spellEnd"/>
      <w:r w:rsidRPr="002C5D41">
        <w:rPr>
          <w:rFonts w:cs="Arial"/>
          <w:szCs w:val="24"/>
        </w:rPr>
        <w:t xml:space="preserve"> management. </w:t>
      </w:r>
      <w:proofErr w:type="spellStart"/>
      <w:r w:rsidRPr="002C5D41">
        <w:rPr>
          <w:rFonts w:cs="Arial"/>
          <w:szCs w:val="24"/>
        </w:rPr>
        <w:t>After</w:t>
      </w:r>
      <w:proofErr w:type="spellEnd"/>
      <w:r w:rsidRPr="002C5D41">
        <w:rPr>
          <w:rFonts w:cs="Arial"/>
          <w:szCs w:val="24"/>
        </w:rPr>
        <w:t xml:space="preserve"> </w:t>
      </w:r>
      <w:proofErr w:type="spellStart"/>
      <w:r w:rsidRPr="002C5D41">
        <w:rPr>
          <w:rFonts w:cs="Arial"/>
          <w:szCs w:val="24"/>
        </w:rPr>
        <w:t>mapping</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client</w:t>
      </w:r>
      <w:proofErr w:type="spellEnd"/>
      <w:r w:rsidRPr="002C5D41">
        <w:rPr>
          <w:rFonts w:cs="Arial"/>
          <w:szCs w:val="24"/>
        </w:rPr>
        <w:t xml:space="preserve"> </w:t>
      </w:r>
      <w:proofErr w:type="spellStart"/>
      <w:r w:rsidRPr="002C5D41">
        <w:rPr>
          <w:rFonts w:cs="Arial"/>
          <w:szCs w:val="24"/>
        </w:rPr>
        <w:t>organization's</w:t>
      </w:r>
      <w:proofErr w:type="spellEnd"/>
      <w:r w:rsidRPr="002C5D41">
        <w:rPr>
          <w:rFonts w:cs="Arial"/>
          <w:szCs w:val="24"/>
        </w:rPr>
        <w:t xml:space="preserve"> </w:t>
      </w:r>
      <w:proofErr w:type="spellStart"/>
      <w:r w:rsidRPr="002C5D41">
        <w:rPr>
          <w:rFonts w:cs="Arial"/>
          <w:szCs w:val="24"/>
        </w:rPr>
        <w:t>process</w:t>
      </w:r>
      <w:proofErr w:type="spellEnd"/>
      <w:r w:rsidRPr="002C5D41">
        <w:rPr>
          <w:rFonts w:cs="Arial"/>
          <w:szCs w:val="24"/>
        </w:rPr>
        <w:t xml:space="preserve"> </w:t>
      </w:r>
      <w:proofErr w:type="spellStart"/>
      <w:r w:rsidRPr="002C5D41">
        <w:rPr>
          <w:rFonts w:cs="Arial"/>
          <w:szCs w:val="24"/>
        </w:rPr>
        <w:t>was</w:t>
      </w:r>
      <w:proofErr w:type="spellEnd"/>
      <w:r w:rsidRPr="002C5D41">
        <w:rPr>
          <w:rFonts w:cs="Arial"/>
          <w:szCs w:val="24"/>
        </w:rPr>
        <w:t xml:space="preserve"> </w:t>
      </w:r>
      <w:proofErr w:type="spellStart"/>
      <w:r w:rsidRPr="002C5D41">
        <w:rPr>
          <w:rFonts w:cs="Arial"/>
          <w:szCs w:val="24"/>
        </w:rPr>
        <w:t>identified</w:t>
      </w:r>
      <w:proofErr w:type="spellEnd"/>
      <w:r w:rsidRPr="002C5D41">
        <w:rPr>
          <w:rFonts w:cs="Arial"/>
          <w:szCs w:val="24"/>
        </w:rPr>
        <w:t xml:space="preserve"> </w:t>
      </w:r>
      <w:proofErr w:type="spellStart"/>
      <w:r w:rsidRPr="002C5D41">
        <w:rPr>
          <w:rFonts w:cs="Arial"/>
          <w:szCs w:val="24"/>
        </w:rPr>
        <w:t>possible</w:t>
      </w:r>
      <w:proofErr w:type="spellEnd"/>
      <w:r w:rsidRPr="002C5D41">
        <w:rPr>
          <w:rFonts w:cs="Arial"/>
          <w:szCs w:val="24"/>
        </w:rPr>
        <w:t xml:space="preserve"> </w:t>
      </w:r>
      <w:proofErr w:type="spellStart"/>
      <w:r w:rsidRPr="002C5D41">
        <w:rPr>
          <w:rFonts w:cs="Arial"/>
          <w:szCs w:val="24"/>
        </w:rPr>
        <w:t>improvements</w:t>
      </w:r>
      <w:proofErr w:type="spellEnd"/>
      <w:r w:rsidRPr="002C5D41">
        <w:rPr>
          <w:rFonts w:cs="Arial"/>
          <w:szCs w:val="24"/>
        </w:rPr>
        <w:t xml:space="preserve"> </w:t>
      </w:r>
      <w:proofErr w:type="spellStart"/>
      <w:r w:rsidRPr="002C5D41">
        <w:rPr>
          <w:rFonts w:cs="Arial"/>
          <w:szCs w:val="24"/>
        </w:rPr>
        <w:t>that</w:t>
      </w:r>
      <w:proofErr w:type="spellEnd"/>
      <w:r w:rsidRPr="002C5D41">
        <w:rPr>
          <w:rFonts w:cs="Arial"/>
          <w:szCs w:val="24"/>
        </w:rPr>
        <w:t xml:space="preserve"> </w:t>
      </w:r>
      <w:proofErr w:type="spellStart"/>
      <w:r w:rsidRPr="002C5D41">
        <w:rPr>
          <w:rFonts w:cs="Arial"/>
          <w:szCs w:val="24"/>
        </w:rPr>
        <w:t>could</w:t>
      </w:r>
      <w:proofErr w:type="spellEnd"/>
      <w:r w:rsidRPr="002C5D41">
        <w:rPr>
          <w:rFonts w:cs="Arial"/>
          <w:szCs w:val="24"/>
        </w:rPr>
        <w:t xml:space="preserve"> </w:t>
      </w:r>
      <w:proofErr w:type="spellStart"/>
      <w:r w:rsidRPr="002C5D41">
        <w:rPr>
          <w:rFonts w:cs="Arial"/>
          <w:szCs w:val="24"/>
        </w:rPr>
        <w:t>expedite</w:t>
      </w:r>
      <w:proofErr w:type="spellEnd"/>
      <w:r w:rsidRPr="002C5D41">
        <w:rPr>
          <w:rFonts w:cs="Arial"/>
          <w:szCs w:val="24"/>
        </w:rPr>
        <w:t xml:space="preserve"> </w:t>
      </w:r>
      <w:proofErr w:type="spellStart"/>
      <w:r w:rsidRPr="002C5D41">
        <w:rPr>
          <w:rFonts w:cs="Arial"/>
          <w:szCs w:val="24"/>
        </w:rPr>
        <w:t>service</w:t>
      </w:r>
      <w:proofErr w:type="spellEnd"/>
      <w:r w:rsidRPr="002C5D41">
        <w:rPr>
          <w:rFonts w:cs="Arial"/>
          <w:szCs w:val="24"/>
        </w:rPr>
        <w:t xml:space="preserve"> </w:t>
      </w:r>
      <w:proofErr w:type="spellStart"/>
      <w:r w:rsidRPr="002C5D41">
        <w:rPr>
          <w:rFonts w:cs="Arial"/>
          <w:szCs w:val="24"/>
        </w:rPr>
        <w:t>to</w:t>
      </w:r>
      <w:proofErr w:type="spellEnd"/>
      <w:r w:rsidRPr="002C5D41">
        <w:rPr>
          <w:rFonts w:cs="Arial"/>
          <w:szCs w:val="24"/>
        </w:rPr>
        <w:t xml:space="preserve"> </w:t>
      </w:r>
      <w:proofErr w:type="spellStart"/>
      <w:r w:rsidRPr="002C5D41">
        <w:rPr>
          <w:rFonts w:cs="Arial"/>
          <w:szCs w:val="24"/>
        </w:rPr>
        <w:t>customers</w:t>
      </w:r>
      <w:proofErr w:type="spellEnd"/>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w:t>
      </w:r>
      <w:proofErr w:type="spellStart"/>
      <w:r w:rsidRPr="002C5D41">
        <w:rPr>
          <w:rFonts w:cs="Arial"/>
          <w:szCs w:val="24"/>
        </w:rPr>
        <w:t>provide</w:t>
      </w:r>
      <w:proofErr w:type="spellEnd"/>
      <w:r w:rsidRPr="002C5D41">
        <w:rPr>
          <w:rFonts w:cs="Arial"/>
          <w:szCs w:val="24"/>
        </w:rPr>
        <w:t xml:space="preserve"> more </w:t>
      </w:r>
      <w:proofErr w:type="spellStart"/>
      <w:r w:rsidRPr="002C5D41">
        <w:rPr>
          <w:rFonts w:cs="Arial"/>
          <w:szCs w:val="24"/>
        </w:rPr>
        <w:t>security</w:t>
      </w:r>
      <w:proofErr w:type="spellEnd"/>
      <w:r w:rsidRPr="002C5D41">
        <w:rPr>
          <w:rFonts w:cs="Arial"/>
          <w:szCs w:val="24"/>
        </w:rPr>
        <w:t xml:space="preserve"> in </w:t>
      </w:r>
      <w:proofErr w:type="spellStart"/>
      <w:r w:rsidRPr="002C5D41">
        <w:rPr>
          <w:rFonts w:cs="Arial"/>
          <w:szCs w:val="24"/>
        </w:rPr>
        <w:t>the</w:t>
      </w:r>
      <w:proofErr w:type="spellEnd"/>
      <w:r w:rsidRPr="002C5D41">
        <w:rPr>
          <w:rFonts w:cs="Arial"/>
          <w:szCs w:val="24"/>
        </w:rPr>
        <w:t xml:space="preserve"> management </w:t>
      </w:r>
      <w:proofErr w:type="spellStart"/>
      <w:r w:rsidRPr="002C5D41">
        <w:rPr>
          <w:rFonts w:cs="Arial"/>
          <w:szCs w:val="24"/>
        </w:rPr>
        <w:t>and</w:t>
      </w:r>
      <w:proofErr w:type="spellEnd"/>
      <w:r w:rsidRPr="002C5D41">
        <w:rPr>
          <w:rFonts w:cs="Arial"/>
          <w:szCs w:val="24"/>
        </w:rPr>
        <w:t xml:space="preserve"> cash </w:t>
      </w:r>
      <w:proofErr w:type="spellStart"/>
      <w:r w:rsidRPr="002C5D41">
        <w:rPr>
          <w:rFonts w:cs="Arial"/>
          <w:szCs w:val="24"/>
        </w:rPr>
        <w:t>control</w:t>
      </w:r>
      <w:proofErr w:type="spellEnd"/>
      <w:r w:rsidRPr="002C5D41">
        <w:rPr>
          <w:rFonts w:cs="Arial"/>
          <w:szCs w:val="24"/>
        </w:rPr>
        <w:t xml:space="preserve">. </w:t>
      </w:r>
      <w:proofErr w:type="spellStart"/>
      <w:r w:rsidRPr="002C5D41">
        <w:rPr>
          <w:rFonts w:cs="Arial"/>
          <w:szCs w:val="24"/>
        </w:rPr>
        <w:t>Thus</w:t>
      </w:r>
      <w:proofErr w:type="spellEnd"/>
      <w:r w:rsidRPr="002C5D41">
        <w:rPr>
          <w:rFonts w:cs="Arial"/>
          <w:szCs w:val="24"/>
        </w:rPr>
        <w:t xml:space="preserve">, it </w:t>
      </w:r>
      <w:proofErr w:type="spellStart"/>
      <w:r w:rsidRPr="002C5D41">
        <w:rPr>
          <w:rFonts w:cs="Arial"/>
          <w:szCs w:val="24"/>
        </w:rPr>
        <w:t>was</w:t>
      </w:r>
      <w:proofErr w:type="spellEnd"/>
      <w:r w:rsidRPr="002C5D41">
        <w:rPr>
          <w:rFonts w:cs="Arial"/>
          <w:szCs w:val="24"/>
        </w:rPr>
        <w:t xml:space="preserve"> </w:t>
      </w:r>
      <w:proofErr w:type="spellStart"/>
      <w:r w:rsidRPr="002C5D41">
        <w:rPr>
          <w:rFonts w:cs="Arial"/>
          <w:szCs w:val="24"/>
        </w:rPr>
        <w:t>defined</w:t>
      </w:r>
      <w:proofErr w:type="spellEnd"/>
      <w:r w:rsidRPr="002C5D41">
        <w:rPr>
          <w:rFonts w:cs="Arial"/>
          <w:szCs w:val="24"/>
        </w:rPr>
        <w:t xml:space="preserve"> </w:t>
      </w:r>
      <w:proofErr w:type="spellStart"/>
      <w:r w:rsidRPr="002C5D41">
        <w:rPr>
          <w:rFonts w:cs="Arial"/>
          <w:szCs w:val="24"/>
        </w:rPr>
        <w:t>project</w:t>
      </w:r>
      <w:proofErr w:type="spellEnd"/>
      <w:r w:rsidRPr="002C5D41">
        <w:rPr>
          <w:rFonts w:cs="Arial"/>
          <w:szCs w:val="24"/>
        </w:rPr>
        <w:t xml:space="preserve"> </w:t>
      </w:r>
      <w:proofErr w:type="spellStart"/>
      <w:r w:rsidRPr="002C5D41">
        <w:rPr>
          <w:rFonts w:cs="Arial"/>
          <w:szCs w:val="24"/>
        </w:rPr>
        <w:t>scope</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entire</w:t>
      </w:r>
      <w:proofErr w:type="spellEnd"/>
      <w:r w:rsidRPr="002C5D41">
        <w:rPr>
          <w:rFonts w:cs="Arial"/>
          <w:szCs w:val="24"/>
        </w:rPr>
        <w:t xml:space="preserve"> </w:t>
      </w:r>
      <w:proofErr w:type="spellStart"/>
      <w:r w:rsidRPr="002C5D41">
        <w:rPr>
          <w:rFonts w:cs="Arial"/>
          <w:szCs w:val="24"/>
        </w:rPr>
        <w:t>architecture</w:t>
      </w:r>
      <w:proofErr w:type="spellEnd"/>
      <w:r w:rsidRPr="002C5D41">
        <w:rPr>
          <w:rFonts w:cs="Arial"/>
          <w:szCs w:val="24"/>
        </w:rPr>
        <w:t xml:space="preserve"> </w:t>
      </w:r>
      <w:proofErr w:type="spellStart"/>
      <w:r w:rsidRPr="002C5D41">
        <w:rPr>
          <w:rFonts w:cs="Arial"/>
          <w:szCs w:val="24"/>
        </w:rPr>
        <w:t>of</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application</w:t>
      </w:r>
      <w:proofErr w:type="spellEnd"/>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w:t>
      </w:r>
      <w:proofErr w:type="spellStart"/>
      <w:r w:rsidRPr="002C5D41">
        <w:rPr>
          <w:rFonts w:cs="Arial"/>
          <w:szCs w:val="24"/>
        </w:rPr>
        <w:t>planning</w:t>
      </w:r>
      <w:proofErr w:type="spellEnd"/>
      <w:r w:rsidRPr="002C5D41">
        <w:rPr>
          <w:rFonts w:cs="Arial"/>
          <w:szCs w:val="24"/>
        </w:rPr>
        <w:t xml:space="preserve"> for </w:t>
      </w:r>
      <w:proofErr w:type="spellStart"/>
      <w:r w:rsidRPr="002C5D41">
        <w:rPr>
          <w:rFonts w:cs="Arial"/>
          <w:szCs w:val="24"/>
        </w:rPr>
        <w:t>the</w:t>
      </w:r>
      <w:proofErr w:type="spellEnd"/>
      <w:r w:rsidRPr="002C5D41">
        <w:rPr>
          <w:rFonts w:cs="Arial"/>
          <w:szCs w:val="24"/>
        </w:rPr>
        <w:t xml:space="preserve"> </w:t>
      </w:r>
      <w:proofErr w:type="spellStart"/>
      <w:r w:rsidRPr="002C5D41">
        <w:rPr>
          <w:rFonts w:cs="Arial"/>
          <w:szCs w:val="24"/>
        </w:rPr>
        <w:t>development</w:t>
      </w:r>
      <w:proofErr w:type="spellEnd"/>
      <w:r w:rsidRPr="002C5D41">
        <w:rPr>
          <w:rFonts w:cs="Arial"/>
          <w:szCs w:val="24"/>
        </w:rPr>
        <w:t xml:space="preserve"> </w:t>
      </w:r>
      <w:proofErr w:type="spellStart"/>
      <w:r w:rsidRPr="002C5D41">
        <w:rPr>
          <w:rFonts w:cs="Arial"/>
          <w:szCs w:val="24"/>
        </w:rPr>
        <w:t>of</w:t>
      </w:r>
      <w:proofErr w:type="spellEnd"/>
      <w:r w:rsidRPr="002C5D41">
        <w:rPr>
          <w:rFonts w:cs="Arial"/>
          <w:szCs w:val="24"/>
        </w:rPr>
        <w:t xml:space="preserve"> a </w:t>
      </w:r>
      <w:proofErr w:type="spellStart"/>
      <w:r w:rsidRPr="002C5D41">
        <w:rPr>
          <w:rFonts w:cs="Arial"/>
          <w:szCs w:val="24"/>
        </w:rPr>
        <w:t>quality</w:t>
      </w:r>
      <w:proofErr w:type="spellEnd"/>
      <w:r w:rsidRPr="002C5D41">
        <w:rPr>
          <w:rFonts w:cs="Arial"/>
          <w:szCs w:val="24"/>
        </w:rPr>
        <w:t xml:space="preserve"> </w:t>
      </w:r>
      <w:proofErr w:type="spellStart"/>
      <w:r w:rsidRPr="002C5D41">
        <w:rPr>
          <w:rFonts w:cs="Arial"/>
          <w:szCs w:val="24"/>
        </w:rPr>
        <w:t>product</w:t>
      </w:r>
      <w:proofErr w:type="spellEnd"/>
      <w:r w:rsidRPr="002C5D41">
        <w:rPr>
          <w:rFonts w:cs="Arial"/>
          <w:szCs w:val="24"/>
        </w:rPr>
        <w:t xml:space="preserve">. For </w:t>
      </w:r>
      <w:proofErr w:type="spellStart"/>
      <w:r w:rsidRPr="002C5D41">
        <w:rPr>
          <w:rFonts w:cs="Arial"/>
          <w:szCs w:val="24"/>
        </w:rPr>
        <w:t>product</w:t>
      </w:r>
      <w:proofErr w:type="spellEnd"/>
      <w:r w:rsidRPr="002C5D41">
        <w:rPr>
          <w:rFonts w:cs="Arial"/>
          <w:szCs w:val="24"/>
        </w:rPr>
        <w:t xml:space="preserve"> </w:t>
      </w:r>
      <w:proofErr w:type="spellStart"/>
      <w:r w:rsidRPr="002C5D41">
        <w:rPr>
          <w:rFonts w:cs="Arial"/>
          <w:szCs w:val="24"/>
        </w:rPr>
        <w:t>development</w:t>
      </w:r>
      <w:proofErr w:type="spellEnd"/>
      <w:r w:rsidRPr="002C5D41">
        <w:rPr>
          <w:rFonts w:cs="Arial"/>
          <w:szCs w:val="24"/>
        </w:rPr>
        <w:t xml:space="preserve"> </w:t>
      </w:r>
      <w:proofErr w:type="spellStart"/>
      <w:r w:rsidRPr="002C5D41">
        <w:rPr>
          <w:rFonts w:cs="Arial"/>
          <w:szCs w:val="24"/>
        </w:rPr>
        <w:t>have</w:t>
      </w:r>
      <w:proofErr w:type="spellEnd"/>
      <w:r w:rsidRPr="002C5D41">
        <w:rPr>
          <w:rFonts w:cs="Arial"/>
          <w:szCs w:val="24"/>
        </w:rPr>
        <w:t xml:space="preserve"> </w:t>
      </w:r>
      <w:proofErr w:type="spellStart"/>
      <w:r w:rsidRPr="002C5D41">
        <w:rPr>
          <w:rFonts w:cs="Arial"/>
          <w:szCs w:val="24"/>
        </w:rPr>
        <w:t>been</w:t>
      </w:r>
      <w:proofErr w:type="spellEnd"/>
      <w:r w:rsidRPr="002C5D41">
        <w:rPr>
          <w:rFonts w:cs="Arial"/>
          <w:szCs w:val="24"/>
        </w:rPr>
        <w:t xml:space="preserve"> </w:t>
      </w:r>
      <w:proofErr w:type="spellStart"/>
      <w:r w:rsidRPr="002C5D41">
        <w:rPr>
          <w:rFonts w:cs="Arial"/>
          <w:szCs w:val="24"/>
        </w:rPr>
        <w:t>used</w:t>
      </w:r>
      <w:proofErr w:type="spellEnd"/>
      <w:r w:rsidRPr="002C5D41">
        <w:rPr>
          <w:rFonts w:cs="Arial"/>
          <w:szCs w:val="24"/>
        </w:rPr>
        <w:t xml:space="preserve"> </w:t>
      </w:r>
      <w:proofErr w:type="spellStart"/>
      <w:r w:rsidRPr="002C5D41">
        <w:rPr>
          <w:rFonts w:cs="Arial"/>
          <w:szCs w:val="24"/>
        </w:rPr>
        <w:t>numerous</w:t>
      </w:r>
      <w:proofErr w:type="spellEnd"/>
      <w:r w:rsidRPr="002C5D41">
        <w:rPr>
          <w:rFonts w:cs="Arial"/>
          <w:szCs w:val="24"/>
        </w:rPr>
        <w:t xml:space="preserve"> tools </w:t>
      </w:r>
      <w:proofErr w:type="spellStart"/>
      <w:r w:rsidRPr="002C5D41">
        <w:rPr>
          <w:rFonts w:cs="Arial"/>
          <w:szCs w:val="24"/>
        </w:rPr>
        <w:t>like</w:t>
      </w:r>
      <w:proofErr w:type="spellEnd"/>
      <w:r w:rsidRPr="002C5D41">
        <w:rPr>
          <w:rFonts w:cs="Arial"/>
          <w:szCs w:val="24"/>
        </w:rPr>
        <w:t xml:space="preserve"> Microsoft Visual Studio </w:t>
      </w:r>
      <w:proofErr w:type="spellStart"/>
      <w:r w:rsidRPr="002C5D41">
        <w:rPr>
          <w:rFonts w:cs="Arial"/>
          <w:szCs w:val="24"/>
        </w:rPr>
        <w:t>and</w:t>
      </w:r>
      <w:proofErr w:type="spellEnd"/>
      <w:r w:rsidRPr="002C5D41">
        <w:rPr>
          <w:rFonts w:cs="Arial"/>
          <w:szCs w:val="24"/>
        </w:rPr>
        <w:t xml:space="preserve"> SQL Server 2012, </w:t>
      </w:r>
      <w:proofErr w:type="spellStart"/>
      <w:r w:rsidRPr="002C5D41">
        <w:rPr>
          <w:rFonts w:cs="Arial"/>
          <w:szCs w:val="24"/>
        </w:rPr>
        <w:t>among</w:t>
      </w:r>
      <w:proofErr w:type="spellEnd"/>
      <w:r w:rsidRPr="002C5D41">
        <w:rPr>
          <w:rFonts w:cs="Arial"/>
          <w:szCs w:val="24"/>
        </w:rPr>
        <w:t xml:space="preserve"> </w:t>
      </w:r>
      <w:proofErr w:type="spellStart"/>
      <w:r w:rsidRPr="002C5D41">
        <w:rPr>
          <w:rFonts w:cs="Arial"/>
          <w:szCs w:val="24"/>
        </w:rPr>
        <w:t>others</w:t>
      </w:r>
      <w:proofErr w:type="spellEnd"/>
      <w:r w:rsidRPr="002C5D41">
        <w:rPr>
          <w:rFonts w:cs="Arial"/>
          <w:szCs w:val="24"/>
        </w:rPr>
        <w:t xml:space="preserve">. To </w:t>
      </w:r>
      <w:proofErr w:type="spellStart"/>
      <w:r w:rsidRPr="002C5D41">
        <w:rPr>
          <w:rFonts w:cs="Arial"/>
          <w:szCs w:val="24"/>
        </w:rPr>
        <w:t>project</w:t>
      </w:r>
      <w:proofErr w:type="spellEnd"/>
      <w:r w:rsidRPr="002C5D41">
        <w:rPr>
          <w:rFonts w:cs="Arial"/>
          <w:szCs w:val="24"/>
        </w:rPr>
        <w:t xml:space="preserve"> management tools </w:t>
      </w:r>
      <w:proofErr w:type="spellStart"/>
      <w:r w:rsidRPr="002C5D41">
        <w:rPr>
          <w:rFonts w:cs="Arial"/>
          <w:szCs w:val="24"/>
        </w:rPr>
        <w:t>were</w:t>
      </w:r>
      <w:proofErr w:type="spellEnd"/>
      <w:r w:rsidRPr="002C5D41">
        <w:rPr>
          <w:rFonts w:cs="Arial"/>
          <w:szCs w:val="24"/>
        </w:rPr>
        <w:t xml:space="preserve"> </w:t>
      </w:r>
      <w:proofErr w:type="spellStart"/>
      <w:r w:rsidRPr="002C5D41">
        <w:rPr>
          <w:rFonts w:cs="Arial"/>
          <w:szCs w:val="24"/>
        </w:rPr>
        <w:t>used</w:t>
      </w:r>
      <w:proofErr w:type="spellEnd"/>
      <w:r w:rsidRPr="002C5D41">
        <w:rPr>
          <w:rFonts w:cs="Arial"/>
          <w:szCs w:val="24"/>
        </w:rPr>
        <w:t xml:space="preserve"> as </w:t>
      </w:r>
      <w:proofErr w:type="spellStart"/>
      <w:r w:rsidRPr="002C5D41">
        <w:rPr>
          <w:rFonts w:cs="Arial"/>
          <w:szCs w:val="24"/>
        </w:rPr>
        <w:t>KanbanFlow</w:t>
      </w:r>
      <w:proofErr w:type="spellEnd"/>
      <w:r w:rsidRPr="002C5D41">
        <w:rPr>
          <w:rFonts w:cs="Arial"/>
          <w:szCs w:val="24"/>
        </w:rPr>
        <w:t xml:space="preserve"> for </w:t>
      </w:r>
      <w:proofErr w:type="spellStart"/>
      <w:r w:rsidRPr="002C5D41">
        <w:rPr>
          <w:rFonts w:cs="Arial"/>
          <w:szCs w:val="24"/>
        </w:rPr>
        <w:t>control</w:t>
      </w:r>
      <w:proofErr w:type="spellEnd"/>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w:t>
      </w:r>
      <w:proofErr w:type="spellStart"/>
      <w:r w:rsidRPr="002C5D41">
        <w:rPr>
          <w:rFonts w:cs="Arial"/>
          <w:szCs w:val="24"/>
        </w:rPr>
        <w:t>monitoring</w:t>
      </w:r>
      <w:proofErr w:type="spellEnd"/>
      <w:r w:rsidRPr="002C5D41">
        <w:rPr>
          <w:rFonts w:cs="Arial"/>
          <w:szCs w:val="24"/>
        </w:rPr>
        <w:t xml:space="preserve"> </w:t>
      </w:r>
      <w:proofErr w:type="spellStart"/>
      <w:r w:rsidRPr="002C5D41">
        <w:rPr>
          <w:rFonts w:cs="Arial"/>
          <w:szCs w:val="24"/>
        </w:rPr>
        <w:t>tasks</w:t>
      </w:r>
      <w:proofErr w:type="spellEnd"/>
      <w:r w:rsidRPr="002C5D41">
        <w:rPr>
          <w:rFonts w:cs="Arial"/>
          <w:szCs w:val="24"/>
        </w:rPr>
        <w:t xml:space="preserve">, </w:t>
      </w:r>
      <w:proofErr w:type="spellStart"/>
      <w:r w:rsidRPr="002C5D41">
        <w:rPr>
          <w:rFonts w:cs="Arial"/>
          <w:szCs w:val="24"/>
        </w:rPr>
        <w:t>Git</w:t>
      </w:r>
      <w:proofErr w:type="spellEnd"/>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GitHub as a data </w:t>
      </w:r>
      <w:proofErr w:type="spellStart"/>
      <w:r w:rsidRPr="002C5D41">
        <w:rPr>
          <w:rFonts w:cs="Arial"/>
          <w:szCs w:val="24"/>
        </w:rPr>
        <w:t>repository</w:t>
      </w:r>
      <w:proofErr w:type="spellEnd"/>
      <w:r w:rsidRPr="002C5D41">
        <w:rPr>
          <w:rFonts w:cs="Arial"/>
          <w:szCs w:val="24"/>
        </w:rPr>
        <w:t xml:space="preserve">, </w:t>
      </w:r>
      <w:proofErr w:type="spellStart"/>
      <w:r w:rsidRPr="002C5D41">
        <w:rPr>
          <w:rFonts w:cs="Arial"/>
          <w:szCs w:val="24"/>
        </w:rPr>
        <w:t>the</w:t>
      </w:r>
      <w:proofErr w:type="spellEnd"/>
      <w:r w:rsidRPr="002C5D41">
        <w:rPr>
          <w:rFonts w:cs="Arial"/>
          <w:szCs w:val="24"/>
        </w:rPr>
        <w:t xml:space="preserve"> media as </w:t>
      </w:r>
      <w:r w:rsidR="0006638C" w:rsidRPr="002C5D41">
        <w:rPr>
          <w:rFonts w:cs="Arial"/>
          <w:szCs w:val="24"/>
        </w:rPr>
        <w:t>WhatsApp</w:t>
      </w:r>
      <w:r w:rsidRPr="002C5D41">
        <w:rPr>
          <w:rFonts w:cs="Arial"/>
          <w:szCs w:val="24"/>
        </w:rPr>
        <w:t xml:space="preserve"> </w:t>
      </w:r>
      <w:proofErr w:type="spellStart"/>
      <w:r w:rsidRPr="002C5D41">
        <w:rPr>
          <w:rFonts w:cs="Arial"/>
          <w:szCs w:val="24"/>
        </w:rPr>
        <w:t>and</w:t>
      </w:r>
      <w:proofErr w:type="spellEnd"/>
      <w:r w:rsidRPr="002C5D41">
        <w:rPr>
          <w:rFonts w:cs="Arial"/>
          <w:szCs w:val="24"/>
        </w:rPr>
        <w:t xml:space="preserve">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proofErr w:type="spellStart"/>
      <w:r w:rsidRPr="002C5D41">
        <w:rPr>
          <w:rFonts w:cs="Arial"/>
          <w:szCs w:val="24"/>
        </w:rPr>
        <w:t>Keywords</w:t>
      </w:r>
      <w:proofErr w:type="spellEnd"/>
      <w:r w:rsidRPr="002C5D41">
        <w:rPr>
          <w:rFonts w:cs="Arial"/>
          <w:szCs w:val="24"/>
        </w:rPr>
        <w:t xml:space="preserve">: </w:t>
      </w:r>
      <w:proofErr w:type="spellStart"/>
      <w:r w:rsidRPr="002C5D41">
        <w:rPr>
          <w:rFonts w:cs="Arial"/>
          <w:szCs w:val="24"/>
        </w:rPr>
        <w:t>Development</w:t>
      </w:r>
      <w:proofErr w:type="spellEnd"/>
      <w:r w:rsidRPr="002C5D41">
        <w:rPr>
          <w:rFonts w:cs="Arial"/>
          <w:szCs w:val="24"/>
        </w:rPr>
        <w:t xml:space="preserve">. System. Software. Management. </w:t>
      </w:r>
      <w:proofErr w:type="spellStart"/>
      <w:r w:rsidRPr="002C5D41">
        <w:rPr>
          <w:rFonts w:cs="Arial"/>
          <w:szCs w:val="24"/>
        </w:rPr>
        <w:t>Efficiency</w:t>
      </w:r>
      <w:proofErr w:type="spellEnd"/>
      <w:r w:rsidRPr="002C5D41">
        <w:rPr>
          <w:rFonts w:cs="Arial"/>
          <w:szCs w:val="24"/>
        </w:rPr>
        <w:t>.</w:t>
      </w:r>
      <w:r w:rsidRPr="002C5D41">
        <w:rPr>
          <w:rFonts w:cs="Arial"/>
          <w:b/>
          <w:szCs w:val="24"/>
        </w:rPr>
        <w:br w:type="page"/>
      </w:r>
    </w:p>
    <w:sdt>
      <w:sdtPr>
        <w:id w:val="-425732330"/>
        <w:docPartObj>
          <w:docPartGallery w:val="Table of Contents"/>
          <w:docPartUnique/>
        </w:docPartObj>
      </w:sdtPr>
      <w:sdtEndPr>
        <w:rPr>
          <w:rFonts w:eastAsiaTheme="minorHAnsi" w:cstheme="minorBidi"/>
          <w:bCs/>
          <w:color w:val="auto"/>
          <w:sz w:val="24"/>
          <w:szCs w:val="22"/>
          <w:lang w:eastAsia="en-U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BB1D08"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3749144" w:history="1">
            <w:r w:rsidR="00BB1D08" w:rsidRPr="000C1D5D">
              <w:rPr>
                <w:rStyle w:val="Hyperlink"/>
                <w:noProof/>
              </w:rPr>
              <w:t>1 INTRODUÇÃO</w:t>
            </w:r>
            <w:r w:rsidR="00BB1D08">
              <w:rPr>
                <w:noProof/>
                <w:webHidden/>
              </w:rPr>
              <w:tab/>
            </w:r>
            <w:r w:rsidR="00BB1D08">
              <w:rPr>
                <w:noProof/>
                <w:webHidden/>
              </w:rPr>
              <w:fldChar w:fldCharType="begin"/>
            </w:r>
            <w:r w:rsidR="00BB1D08">
              <w:rPr>
                <w:noProof/>
                <w:webHidden/>
              </w:rPr>
              <w:instrText xml:space="preserve"> PAGEREF _Toc433749144 \h </w:instrText>
            </w:r>
            <w:r w:rsidR="00BB1D08">
              <w:rPr>
                <w:noProof/>
                <w:webHidden/>
              </w:rPr>
            </w:r>
            <w:r w:rsidR="00BB1D08">
              <w:rPr>
                <w:noProof/>
                <w:webHidden/>
              </w:rPr>
              <w:fldChar w:fldCharType="separate"/>
            </w:r>
            <w:r w:rsidR="00BB1D08">
              <w:rPr>
                <w:noProof/>
                <w:webHidden/>
              </w:rPr>
              <w:t>6</w:t>
            </w:r>
            <w:r w:rsidR="00BB1D08">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145" w:history="1">
            <w:r w:rsidRPr="000C1D5D">
              <w:rPr>
                <w:rStyle w:val="Hyperlink"/>
                <w:noProof/>
              </w:rPr>
              <w:t>2 FUNDAMENTAÇÃO TEÓRICA</w:t>
            </w:r>
            <w:r>
              <w:rPr>
                <w:noProof/>
                <w:webHidden/>
              </w:rPr>
              <w:tab/>
            </w:r>
            <w:r>
              <w:rPr>
                <w:noProof/>
                <w:webHidden/>
              </w:rPr>
              <w:fldChar w:fldCharType="begin"/>
            </w:r>
            <w:r>
              <w:rPr>
                <w:noProof/>
                <w:webHidden/>
              </w:rPr>
              <w:instrText xml:space="preserve"> PAGEREF _Toc433749145 \h </w:instrText>
            </w:r>
            <w:r>
              <w:rPr>
                <w:noProof/>
                <w:webHidden/>
              </w:rPr>
            </w:r>
            <w:r>
              <w:rPr>
                <w:noProof/>
                <w:webHidden/>
              </w:rPr>
              <w:fldChar w:fldCharType="separate"/>
            </w:r>
            <w:r>
              <w:rPr>
                <w:noProof/>
                <w:webHidden/>
              </w:rPr>
              <w:t>7</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46" w:history="1">
            <w:r w:rsidRPr="000C1D5D">
              <w:rPr>
                <w:rStyle w:val="Hyperlink"/>
                <w:noProof/>
              </w:rPr>
              <w:t>2.1 Projeto</w:t>
            </w:r>
            <w:r>
              <w:rPr>
                <w:noProof/>
                <w:webHidden/>
              </w:rPr>
              <w:tab/>
            </w:r>
            <w:r>
              <w:rPr>
                <w:noProof/>
                <w:webHidden/>
              </w:rPr>
              <w:fldChar w:fldCharType="begin"/>
            </w:r>
            <w:r>
              <w:rPr>
                <w:noProof/>
                <w:webHidden/>
              </w:rPr>
              <w:instrText xml:space="preserve"> PAGEREF _Toc433749146 \h </w:instrText>
            </w:r>
            <w:r>
              <w:rPr>
                <w:noProof/>
                <w:webHidden/>
              </w:rPr>
            </w:r>
            <w:r>
              <w:rPr>
                <w:noProof/>
                <w:webHidden/>
              </w:rPr>
              <w:fldChar w:fldCharType="separate"/>
            </w:r>
            <w:r>
              <w:rPr>
                <w:noProof/>
                <w:webHidden/>
              </w:rPr>
              <w:t>7</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47" w:history="1">
            <w:r w:rsidRPr="000C1D5D">
              <w:rPr>
                <w:rStyle w:val="Hyperlink"/>
                <w:rFonts w:cs="Arial"/>
                <w:noProof/>
              </w:rPr>
              <w:t xml:space="preserve">2.1.1 </w:t>
            </w:r>
            <w:r w:rsidRPr="000C1D5D">
              <w:rPr>
                <w:rStyle w:val="Hyperlink"/>
                <w:noProof/>
              </w:rPr>
              <w:t>Ciclo de Vida do Projeto</w:t>
            </w:r>
            <w:r>
              <w:rPr>
                <w:noProof/>
                <w:webHidden/>
              </w:rPr>
              <w:tab/>
            </w:r>
            <w:r>
              <w:rPr>
                <w:noProof/>
                <w:webHidden/>
              </w:rPr>
              <w:fldChar w:fldCharType="begin"/>
            </w:r>
            <w:r>
              <w:rPr>
                <w:noProof/>
                <w:webHidden/>
              </w:rPr>
              <w:instrText xml:space="preserve"> PAGEREF _Toc433749147 \h </w:instrText>
            </w:r>
            <w:r>
              <w:rPr>
                <w:noProof/>
                <w:webHidden/>
              </w:rPr>
            </w:r>
            <w:r>
              <w:rPr>
                <w:noProof/>
                <w:webHidden/>
              </w:rPr>
              <w:fldChar w:fldCharType="separate"/>
            </w:r>
            <w:r>
              <w:rPr>
                <w:noProof/>
                <w:webHidden/>
              </w:rPr>
              <w:t>7</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48" w:history="1">
            <w:r w:rsidRPr="000C1D5D">
              <w:rPr>
                <w:rStyle w:val="Hyperlink"/>
                <w:rFonts w:cs="Arial"/>
                <w:noProof/>
              </w:rPr>
              <w:t xml:space="preserve">2.2 </w:t>
            </w:r>
            <w:r w:rsidRPr="000C1D5D">
              <w:rPr>
                <w:rStyle w:val="Hyperlink"/>
                <w:noProof/>
              </w:rPr>
              <w:t>Análise do Projeto</w:t>
            </w:r>
            <w:r>
              <w:rPr>
                <w:noProof/>
                <w:webHidden/>
              </w:rPr>
              <w:tab/>
            </w:r>
            <w:r>
              <w:rPr>
                <w:noProof/>
                <w:webHidden/>
              </w:rPr>
              <w:fldChar w:fldCharType="begin"/>
            </w:r>
            <w:r>
              <w:rPr>
                <w:noProof/>
                <w:webHidden/>
              </w:rPr>
              <w:instrText xml:space="preserve"> PAGEREF _Toc433749148 \h </w:instrText>
            </w:r>
            <w:r>
              <w:rPr>
                <w:noProof/>
                <w:webHidden/>
              </w:rPr>
            </w:r>
            <w:r>
              <w:rPr>
                <w:noProof/>
                <w:webHidden/>
              </w:rPr>
              <w:fldChar w:fldCharType="separate"/>
            </w:r>
            <w:r>
              <w:rPr>
                <w:noProof/>
                <w:webHidden/>
              </w:rPr>
              <w:t>8</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49" w:history="1">
            <w:r w:rsidRPr="000C1D5D">
              <w:rPr>
                <w:rStyle w:val="Hyperlink"/>
                <w:noProof/>
              </w:rPr>
              <w:t>2.2.1 BPM (Business Process Management)</w:t>
            </w:r>
            <w:r>
              <w:rPr>
                <w:noProof/>
                <w:webHidden/>
              </w:rPr>
              <w:tab/>
            </w:r>
            <w:r>
              <w:rPr>
                <w:noProof/>
                <w:webHidden/>
              </w:rPr>
              <w:fldChar w:fldCharType="begin"/>
            </w:r>
            <w:r>
              <w:rPr>
                <w:noProof/>
                <w:webHidden/>
              </w:rPr>
              <w:instrText xml:space="preserve"> PAGEREF _Toc433749149 \h </w:instrText>
            </w:r>
            <w:r>
              <w:rPr>
                <w:noProof/>
                <w:webHidden/>
              </w:rPr>
            </w:r>
            <w:r>
              <w:rPr>
                <w:noProof/>
                <w:webHidden/>
              </w:rPr>
              <w:fldChar w:fldCharType="separate"/>
            </w:r>
            <w:r>
              <w:rPr>
                <w:noProof/>
                <w:webHidden/>
              </w:rPr>
              <w:t>9</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0" w:history="1">
            <w:r w:rsidRPr="000C1D5D">
              <w:rPr>
                <w:rStyle w:val="Hyperlink"/>
                <w:rFonts w:cs="Arial"/>
                <w:noProof/>
              </w:rPr>
              <w:t xml:space="preserve">2.3 </w:t>
            </w:r>
            <w:r w:rsidRPr="000C1D5D">
              <w:rPr>
                <w:rStyle w:val="Hyperlink"/>
                <w:noProof/>
              </w:rPr>
              <w:t>Diagramas</w:t>
            </w:r>
            <w:r>
              <w:rPr>
                <w:noProof/>
                <w:webHidden/>
              </w:rPr>
              <w:tab/>
            </w:r>
            <w:r>
              <w:rPr>
                <w:noProof/>
                <w:webHidden/>
              </w:rPr>
              <w:fldChar w:fldCharType="begin"/>
            </w:r>
            <w:r>
              <w:rPr>
                <w:noProof/>
                <w:webHidden/>
              </w:rPr>
              <w:instrText xml:space="preserve"> PAGEREF _Toc433749150 \h </w:instrText>
            </w:r>
            <w:r>
              <w:rPr>
                <w:noProof/>
                <w:webHidden/>
              </w:rPr>
            </w:r>
            <w:r>
              <w:rPr>
                <w:noProof/>
                <w:webHidden/>
              </w:rPr>
              <w:fldChar w:fldCharType="separate"/>
            </w:r>
            <w:r>
              <w:rPr>
                <w:noProof/>
                <w:webHidden/>
              </w:rPr>
              <w:t>9</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1" w:history="1">
            <w:r w:rsidRPr="000C1D5D">
              <w:rPr>
                <w:rStyle w:val="Hyperlink"/>
                <w:noProof/>
              </w:rPr>
              <w:t>2.3.1 Diagramas de caso de uso</w:t>
            </w:r>
            <w:r>
              <w:rPr>
                <w:noProof/>
                <w:webHidden/>
              </w:rPr>
              <w:tab/>
            </w:r>
            <w:r>
              <w:rPr>
                <w:noProof/>
                <w:webHidden/>
              </w:rPr>
              <w:fldChar w:fldCharType="begin"/>
            </w:r>
            <w:r>
              <w:rPr>
                <w:noProof/>
                <w:webHidden/>
              </w:rPr>
              <w:instrText xml:space="preserve"> PAGEREF _Toc433749151 \h </w:instrText>
            </w:r>
            <w:r>
              <w:rPr>
                <w:noProof/>
                <w:webHidden/>
              </w:rPr>
            </w:r>
            <w:r>
              <w:rPr>
                <w:noProof/>
                <w:webHidden/>
              </w:rPr>
              <w:fldChar w:fldCharType="separate"/>
            </w:r>
            <w:r>
              <w:rPr>
                <w:noProof/>
                <w:webHidden/>
              </w:rPr>
              <w:t>10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2" w:history="1">
            <w:r w:rsidRPr="000C1D5D">
              <w:rPr>
                <w:rStyle w:val="Hyperlink"/>
                <w:noProof/>
              </w:rPr>
              <w:t>2.3.2 Diagrama de Sequência</w:t>
            </w:r>
            <w:r>
              <w:rPr>
                <w:noProof/>
                <w:webHidden/>
              </w:rPr>
              <w:tab/>
            </w:r>
            <w:r>
              <w:rPr>
                <w:noProof/>
                <w:webHidden/>
              </w:rPr>
              <w:fldChar w:fldCharType="begin"/>
            </w:r>
            <w:r>
              <w:rPr>
                <w:noProof/>
                <w:webHidden/>
              </w:rPr>
              <w:instrText xml:space="preserve"> PAGEREF _Toc433749152 \h </w:instrText>
            </w:r>
            <w:r>
              <w:rPr>
                <w:noProof/>
                <w:webHidden/>
              </w:rPr>
            </w:r>
            <w:r>
              <w:rPr>
                <w:noProof/>
                <w:webHidden/>
              </w:rPr>
              <w:fldChar w:fldCharType="separate"/>
            </w:r>
            <w:r>
              <w:rPr>
                <w:noProof/>
                <w:webHidden/>
              </w:rPr>
              <w:t>10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3" w:history="1">
            <w:r w:rsidRPr="000C1D5D">
              <w:rPr>
                <w:rStyle w:val="Hyperlink"/>
                <w:noProof/>
              </w:rPr>
              <w:t>2.3.3 Diagrama de Processos</w:t>
            </w:r>
            <w:r>
              <w:rPr>
                <w:noProof/>
                <w:webHidden/>
              </w:rPr>
              <w:tab/>
            </w:r>
            <w:r>
              <w:rPr>
                <w:noProof/>
                <w:webHidden/>
              </w:rPr>
              <w:fldChar w:fldCharType="begin"/>
            </w:r>
            <w:r>
              <w:rPr>
                <w:noProof/>
                <w:webHidden/>
              </w:rPr>
              <w:instrText xml:space="preserve"> PAGEREF _Toc433749153 \h </w:instrText>
            </w:r>
            <w:r>
              <w:rPr>
                <w:noProof/>
                <w:webHidden/>
              </w:rPr>
            </w:r>
            <w:r>
              <w:rPr>
                <w:noProof/>
                <w:webHidden/>
              </w:rPr>
              <w:fldChar w:fldCharType="separate"/>
            </w:r>
            <w:r>
              <w:rPr>
                <w:noProof/>
                <w:webHidden/>
              </w:rPr>
              <w:t>11</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4" w:history="1">
            <w:r w:rsidRPr="000C1D5D">
              <w:rPr>
                <w:rStyle w:val="Hyperlink"/>
                <w:noProof/>
              </w:rPr>
              <w:t>2.3.4 Star UML</w:t>
            </w:r>
            <w:r>
              <w:rPr>
                <w:noProof/>
                <w:webHidden/>
              </w:rPr>
              <w:tab/>
            </w:r>
            <w:r>
              <w:rPr>
                <w:noProof/>
                <w:webHidden/>
              </w:rPr>
              <w:fldChar w:fldCharType="begin"/>
            </w:r>
            <w:r>
              <w:rPr>
                <w:noProof/>
                <w:webHidden/>
              </w:rPr>
              <w:instrText xml:space="preserve"> PAGEREF _Toc433749154 \h </w:instrText>
            </w:r>
            <w:r>
              <w:rPr>
                <w:noProof/>
                <w:webHidden/>
              </w:rPr>
            </w:r>
            <w:r>
              <w:rPr>
                <w:noProof/>
                <w:webHidden/>
              </w:rPr>
              <w:fldChar w:fldCharType="separate"/>
            </w:r>
            <w:r>
              <w:rPr>
                <w:noProof/>
                <w:webHidden/>
              </w:rPr>
              <w:t>12</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5" w:history="1">
            <w:r w:rsidRPr="000C1D5D">
              <w:rPr>
                <w:rStyle w:val="Hyperlink"/>
                <w:noProof/>
              </w:rPr>
              <w:t>2.3.5 Bizagi Process Modeler</w:t>
            </w:r>
            <w:r>
              <w:rPr>
                <w:noProof/>
                <w:webHidden/>
              </w:rPr>
              <w:tab/>
            </w:r>
            <w:r>
              <w:rPr>
                <w:noProof/>
                <w:webHidden/>
              </w:rPr>
              <w:fldChar w:fldCharType="begin"/>
            </w:r>
            <w:r>
              <w:rPr>
                <w:noProof/>
                <w:webHidden/>
              </w:rPr>
              <w:instrText xml:space="preserve"> PAGEREF _Toc433749155 \h </w:instrText>
            </w:r>
            <w:r>
              <w:rPr>
                <w:noProof/>
                <w:webHidden/>
              </w:rPr>
            </w:r>
            <w:r>
              <w:rPr>
                <w:noProof/>
                <w:webHidden/>
              </w:rPr>
              <w:fldChar w:fldCharType="separate"/>
            </w:r>
            <w:r>
              <w:rPr>
                <w:noProof/>
                <w:webHidden/>
              </w:rPr>
              <w:t>12</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56" w:history="1">
            <w:r w:rsidRPr="000C1D5D">
              <w:rPr>
                <w:rStyle w:val="Hyperlink"/>
                <w:noProof/>
              </w:rPr>
              <w:t>2.4 Ferramentas de Desenvolvimento</w:t>
            </w:r>
            <w:r>
              <w:rPr>
                <w:noProof/>
                <w:webHidden/>
              </w:rPr>
              <w:tab/>
            </w:r>
            <w:r>
              <w:rPr>
                <w:noProof/>
                <w:webHidden/>
              </w:rPr>
              <w:fldChar w:fldCharType="begin"/>
            </w:r>
            <w:r>
              <w:rPr>
                <w:noProof/>
                <w:webHidden/>
              </w:rPr>
              <w:instrText xml:space="preserve"> PAGEREF _Toc433749156 \h </w:instrText>
            </w:r>
            <w:r>
              <w:rPr>
                <w:noProof/>
                <w:webHidden/>
              </w:rPr>
            </w:r>
            <w:r>
              <w:rPr>
                <w:noProof/>
                <w:webHidden/>
              </w:rPr>
              <w:fldChar w:fldCharType="separate"/>
            </w:r>
            <w:r>
              <w:rPr>
                <w:noProof/>
                <w:webHidden/>
              </w:rPr>
              <w:t>13</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57" w:history="1">
            <w:r w:rsidRPr="000C1D5D">
              <w:rPr>
                <w:rStyle w:val="Hyperlink"/>
                <w:noProof/>
              </w:rPr>
              <w:t>2.4.1 JavaScript</w:t>
            </w:r>
            <w:r>
              <w:rPr>
                <w:noProof/>
                <w:webHidden/>
              </w:rPr>
              <w:tab/>
            </w:r>
            <w:r>
              <w:rPr>
                <w:noProof/>
                <w:webHidden/>
              </w:rPr>
              <w:fldChar w:fldCharType="begin"/>
            </w:r>
            <w:r>
              <w:rPr>
                <w:noProof/>
                <w:webHidden/>
              </w:rPr>
              <w:instrText xml:space="preserve"> PAGEREF _Toc433749157 \h </w:instrText>
            </w:r>
            <w:r>
              <w:rPr>
                <w:noProof/>
                <w:webHidden/>
              </w:rPr>
            </w:r>
            <w:r>
              <w:rPr>
                <w:noProof/>
                <w:webHidden/>
              </w:rPr>
              <w:fldChar w:fldCharType="separate"/>
            </w:r>
            <w:r>
              <w:rPr>
                <w:noProof/>
                <w:webHidden/>
              </w:rPr>
              <w:t>13</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58" w:history="1">
            <w:r w:rsidRPr="000C1D5D">
              <w:rPr>
                <w:rStyle w:val="Hyperlink"/>
                <w:noProof/>
              </w:rPr>
              <w:t>2.4.2 JQuery</w:t>
            </w:r>
            <w:r>
              <w:rPr>
                <w:noProof/>
                <w:webHidden/>
              </w:rPr>
              <w:tab/>
            </w:r>
            <w:r>
              <w:rPr>
                <w:noProof/>
                <w:webHidden/>
              </w:rPr>
              <w:fldChar w:fldCharType="begin"/>
            </w:r>
            <w:r>
              <w:rPr>
                <w:noProof/>
                <w:webHidden/>
              </w:rPr>
              <w:instrText xml:space="preserve"> PAGEREF _Toc433749158 \h </w:instrText>
            </w:r>
            <w:r>
              <w:rPr>
                <w:noProof/>
                <w:webHidden/>
              </w:rPr>
            </w:r>
            <w:r>
              <w:rPr>
                <w:noProof/>
                <w:webHidden/>
              </w:rPr>
              <w:fldChar w:fldCharType="separate"/>
            </w:r>
            <w:r>
              <w:rPr>
                <w:noProof/>
                <w:webHidden/>
              </w:rPr>
              <w:t>13</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59" w:history="1">
            <w:r w:rsidRPr="000C1D5D">
              <w:rPr>
                <w:rStyle w:val="Hyperlink"/>
                <w:noProof/>
              </w:rPr>
              <w:t>2.4.3 IIS (Internet Information Service)</w:t>
            </w:r>
            <w:r>
              <w:rPr>
                <w:noProof/>
                <w:webHidden/>
              </w:rPr>
              <w:tab/>
            </w:r>
            <w:r>
              <w:rPr>
                <w:noProof/>
                <w:webHidden/>
              </w:rPr>
              <w:fldChar w:fldCharType="begin"/>
            </w:r>
            <w:r>
              <w:rPr>
                <w:noProof/>
                <w:webHidden/>
              </w:rPr>
              <w:instrText xml:space="preserve"> PAGEREF _Toc433749159 \h </w:instrText>
            </w:r>
            <w:r>
              <w:rPr>
                <w:noProof/>
                <w:webHidden/>
              </w:rPr>
            </w:r>
            <w:r>
              <w:rPr>
                <w:noProof/>
                <w:webHidden/>
              </w:rPr>
              <w:fldChar w:fldCharType="separate"/>
            </w:r>
            <w:r>
              <w:rPr>
                <w:noProof/>
                <w:webHidden/>
              </w:rPr>
              <w:t>13</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0" w:history="1">
            <w:r w:rsidRPr="000C1D5D">
              <w:rPr>
                <w:rStyle w:val="Hyperlink"/>
                <w:noProof/>
              </w:rPr>
              <w:t>2.4.4 Git</w:t>
            </w:r>
            <w:r>
              <w:rPr>
                <w:noProof/>
                <w:webHidden/>
              </w:rPr>
              <w:tab/>
            </w:r>
            <w:r>
              <w:rPr>
                <w:noProof/>
                <w:webHidden/>
              </w:rPr>
              <w:fldChar w:fldCharType="begin"/>
            </w:r>
            <w:r>
              <w:rPr>
                <w:noProof/>
                <w:webHidden/>
              </w:rPr>
              <w:instrText xml:space="preserve"> PAGEREF _Toc433749160 \h </w:instrText>
            </w:r>
            <w:r>
              <w:rPr>
                <w:noProof/>
                <w:webHidden/>
              </w:rPr>
            </w:r>
            <w:r>
              <w:rPr>
                <w:noProof/>
                <w:webHidden/>
              </w:rPr>
              <w:fldChar w:fldCharType="separate"/>
            </w:r>
            <w:r>
              <w:rPr>
                <w:noProof/>
                <w:webHidden/>
              </w:rPr>
              <w:t>14</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1" w:history="1">
            <w:r w:rsidRPr="000C1D5D">
              <w:rPr>
                <w:rStyle w:val="Hyperlink"/>
                <w:noProof/>
              </w:rPr>
              <w:t>2.4.5 GitHub</w:t>
            </w:r>
            <w:r>
              <w:rPr>
                <w:noProof/>
                <w:webHidden/>
              </w:rPr>
              <w:tab/>
            </w:r>
            <w:r>
              <w:rPr>
                <w:noProof/>
                <w:webHidden/>
              </w:rPr>
              <w:fldChar w:fldCharType="begin"/>
            </w:r>
            <w:r>
              <w:rPr>
                <w:noProof/>
                <w:webHidden/>
              </w:rPr>
              <w:instrText xml:space="preserve"> PAGEREF _Toc433749161 \h </w:instrText>
            </w:r>
            <w:r>
              <w:rPr>
                <w:noProof/>
                <w:webHidden/>
              </w:rPr>
            </w:r>
            <w:r>
              <w:rPr>
                <w:noProof/>
                <w:webHidden/>
              </w:rPr>
              <w:fldChar w:fldCharType="separate"/>
            </w:r>
            <w:r>
              <w:rPr>
                <w:noProof/>
                <w:webHidden/>
              </w:rPr>
              <w:t>14</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2" w:history="1">
            <w:r w:rsidRPr="000C1D5D">
              <w:rPr>
                <w:rStyle w:val="Hyperlink"/>
                <w:noProof/>
              </w:rPr>
              <w:t>2.4.6 C# (C Sharp)</w:t>
            </w:r>
            <w:r>
              <w:rPr>
                <w:noProof/>
                <w:webHidden/>
              </w:rPr>
              <w:tab/>
            </w:r>
            <w:r>
              <w:rPr>
                <w:noProof/>
                <w:webHidden/>
              </w:rPr>
              <w:fldChar w:fldCharType="begin"/>
            </w:r>
            <w:r>
              <w:rPr>
                <w:noProof/>
                <w:webHidden/>
              </w:rPr>
              <w:instrText xml:space="preserve"> PAGEREF _Toc433749162 \h </w:instrText>
            </w:r>
            <w:r>
              <w:rPr>
                <w:noProof/>
                <w:webHidden/>
              </w:rPr>
            </w:r>
            <w:r>
              <w:rPr>
                <w:noProof/>
                <w:webHidden/>
              </w:rPr>
              <w:fldChar w:fldCharType="separate"/>
            </w:r>
            <w:r>
              <w:rPr>
                <w:noProof/>
                <w:webHidden/>
              </w:rPr>
              <w:t>15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3" w:history="1">
            <w:r w:rsidRPr="000C1D5D">
              <w:rPr>
                <w:rStyle w:val="Hyperlink"/>
                <w:noProof/>
              </w:rPr>
              <w:t>2.4.7 Microsoft Sql Server</w:t>
            </w:r>
            <w:r>
              <w:rPr>
                <w:noProof/>
                <w:webHidden/>
              </w:rPr>
              <w:tab/>
            </w:r>
            <w:r>
              <w:rPr>
                <w:noProof/>
                <w:webHidden/>
              </w:rPr>
              <w:fldChar w:fldCharType="begin"/>
            </w:r>
            <w:r>
              <w:rPr>
                <w:noProof/>
                <w:webHidden/>
              </w:rPr>
              <w:instrText xml:space="preserve"> PAGEREF _Toc433749163 \h </w:instrText>
            </w:r>
            <w:r>
              <w:rPr>
                <w:noProof/>
                <w:webHidden/>
              </w:rPr>
            </w:r>
            <w:r>
              <w:rPr>
                <w:noProof/>
                <w:webHidden/>
              </w:rPr>
              <w:fldChar w:fldCharType="separate"/>
            </w:r>
            <w:r>
              <w:rPr>
                <w:noProof/>
                <w:webHidden/>
              </w:rPr>
              <w:t>15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4" w:history="1">
            <w:r w:rsidRPr="000C1D5D">
              <w:rPr>
                <w:rStyle w:val="Hyperlink"/>
                <w:noProof/>
              </w:rPr>
              <w:t>2.4.8 ASP NET</w:t>
            </w:r>
            <w:r>
              <w:rPr>
                <w:noProof/>
                <w:webHidden/>
              </w:rPr>
              <w:tab/>
            </w:r>
            <w:r>
              <w:rPr>
                <w:noProof/>
                <w:webHidden/>
              </w:rPr>
              <w:fldChar w:fldCharType="begin"/>
            </w:r>
            <w:r>
              <w:rPr>
                <w:noProof/>
                <w:webHidden/>
              </w:rPr>
              <w:instrText xml:space="preserve"> PAGEREF _Toc433749164 \h </w:instrText>
            </w:r>
            <w:r>
              <w:rPr>
                <w:noProof/>
                <w:webHidden/>
              </w:rPr>
            </w:r>
            <w:r>
              <w:rPr>
                <w:noProof/>
                <w:webHidden/>
              </w:rPr>
              <w:fldChar w:fldCharType="separate"/>
            </w:r>
            <w:r>
              <w:rPr>
                <w:noProof/>
                <w:webHidden/>
              </w:rPr>
              <w:t>15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5" w:history="1">
            <w:r w:rsidRPr="000C1D5D">
              <w:rPr>
                <w:rStyle w:val="Hyperlink"/>
                <w:noProof/>
              </w:rPr>
              <w:t>2.4.9 WCF (Windows Communication Foundation)</w:t>
            </w:r>
            <w:r>
              <w:rPr>
                <w:noProof/>
                <w:webHidden/>
              </w:rPr>
              <w:tab/>
            </w:r>
            <w:r>
              <w:rPr>
                <w:noProof/>
                <w:webHidden/>
              </w:rPr>
              <w:fldChar w:fldCharType="begin"/>
            </w:r>
            <w:r>
              <w:rPr>
                <w:noProof/>
                <w:webHidden/>
              </w:rPr>
              <w:instrText xml:space="preserve"> PAGEREF _Toc433749165 \h </w:instrText>
            </w:r>
            <w:r>
              <w:rPr>
                <w:noProof/>
                <w:webHidden/>
              </w:rPr>
            </w:r>
            <w:r>
              <w:rPr>
                <w:noProof/>
                <w:webHidden/>
              </w:rPr>
              <w:fldChar w:fldCharType="separate"/>
            </w:r>
            <w:r>
              <w:rPr>
                <w:noProof/>
                <w:webHidden/>
              </w:rPr>
              <w:t>16</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6" w:history="1">
            <w:r w:rsidRPr="000C1D5D">
              <w:rPr>
                <w:rStyle w:val="Hyperlink"/>
                <w:noProof/>
              </w:rPr>
              <w:t>2.4.10 CSS (Cascading Style Sheets)</w:t>
            </w:r>
            <w:r>
              <w:rPr>
                <w:noProof/>
                <w:webHidden/>
              </w:rPr>
              <w:tab/>
            </w:r>
            <w:r>
              <w:rPr>
                <w:noProof/>
                <w:webHidden/>
              </w:rPr>
              <w:fldChar w:fldCharType="begin"/>
            </w:r>
            <w:r>
              <w:rPr>
                <w:noProof/>
                <w:webHidden/>
              </w:rPr>
              <w:instrText xml:space="preserve"> PAGEREF _Toc433749166 \h </w:instrText>
            </w:r>
            <w:r>
              <w:rPr>
                <w:noProof/>
                <w:webHidden/>
              </w:rPr>
            </w:r>
            <w:r>
              <w:rPr>
                <w:noProof/>
                <w:webHidden/>
              </w:rPr>
              <w:fldChar w:fldCharType="separate"/>
            </w:r>
            <w:r>
              <w:rPr>
                <w:noProof/>
                <w:webHidden/>
              </w:rPr>
              <w:t>16</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67" w:history="1">
            <w:r w:rsidRPr="000C1D5D">
              <w:rPr>
                <w:rStyle w:val="Hyperlink"/>
                <w:noProof/>
              </w:rPr>
              <w:t>2.5 Outros Conceitos</w:t>
            </w:r>
            <w:r>
              <w:rPr>
                <w:noProof/>
                <w:webHidden/>
              </w:rPr>
              <w:tab/>
            </w:r>
            <w:r>
              <w:rPr>
                <w:noProof/>
                <w:webHidden/>
              </w:rPr>
              <w:fldChar w:fldCharType="begin"/>
            </w:r>
            <w:r>
              <w:rPr>
                <w:noProof/>
                <w:webHidden/>
              </w:rPr>
              <w:instrText xml:space="preserve"> PAGEREF _Toc433749167 \h </w:instrText>
            </w:r>
            <w:r>
              <w:rPr>
                <w:noProof/>
                <w:webHidden/>
              </w:rPr>
            </w:r>
            <w:r>
              <w:rPr>
                <w:noProof/>
                <w:webHidden/>
              </w:rPr>
              <w:fldChar w:fldCharType="separate"/>
            </w:r>
            <w:r>
              <w:rPr>
                <w:noProof/>
                <w:webHidden/>
              </w:rPr>
              <w:t>17</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8" w:history="1">
            <w:r w:rsidRPr="000C1D5D">
              <w:rPr>
                <w:rStyle w:val="Hyperlink"/>
                <w:noProof/>
              </w:rPr>
              <w:t>2.5.1 DLL (Dynamic-Link Library)</w:t>
            </w:r>
            <w:r>
              <w:rPr>
                <w:noProof/>
                <w:webHidden/>
              </w:rPr>
              <w:tab/>
            </w:r>
            <w:r>
              <w:rPr>
                <w:noProof/>
                <w:webHidden/>
              </w:rPr>
              <w:fldChar w:fldCharType="begin"/>
            </w:r>
            <w:r>
              <w:rPr>
                <w:noProof/>
                <w:webHidden/>
              </w:rPr>
              <w:instrText xml:space="preserve"> PAGEREF _Toc433749168 \h </w:instrText>
            </w:r>
            <w:r>
              <w:rPr>
                <w:noProof/>
                <w:webHidden/>
              </w:rPr>
            </w:r>
            <w:r>
              <w:rPr>
                <w:noProof/>
                <w:webHidden/>
              </w:rPr>
              <w:fldChar w:fldCharType="separate"/>
            </w:r>
            <w:r>
              <w:rPr>
                <w:noProof/>
                <w:webHidden/>
              </w:rPr>
              <w:t>17</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69" w:history="1">
            <w:r w:rsidRPr="000C1D5D">
              <w:rPr>
                <w:rStyle w:val="Hyperlink"/>
                <w:noProof/>
              </w:rPr>
              <w:t>2.5.2 Cinco Gerenciamentos</w:t>
            </w:r>
            <w:r>
              <w:rPr>
                <w:noProof/>
                <w:webHidden/>
              </w:rPr>
              <w:tab/>
            </w:r>
            <w:r>
              <w:rPr>
                <w:noProof/>
                <w:webHidden/>
              </w:rPr>
              <w:fldChar w:fldCharType="begin"/>
            </w:r>
            <w:r>
              <w:rPr>
                <w:noProof/>
                <w:webHidden/>
              </w:rPr>
              <w:instrText xml:space="preserve"> PAGEREF _Toc433749169 \h </w:instrText>
            </w:r>
            <w:r>
              <w:rPr>
                <w:noProof/>
                <w:webHidden/>
              </w:rPr>
            </w:r>
            <w:r>
              <w:rPr>
                <w:noProof/>
                <w:webHidden/>
              </w:rPr>
              <w:fldChar w:fldCharType="separate"/>
            </w:r>
            <w:r>
              <w:rPr>
                <w:noProof/>
                <w:webHidden/>
              </w:rPr>
              <w:t>17</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70" w:history="1">
            <w:r w:rsidRPr="000C1D5D">
              <w:rPr>
                <w:rStyle w:val="Hyperlink"/>
                <w:noProof/>
              </w:rPr>
              <w:t>2.5.3 Computação em nuvem</w:t>
            </w:r>
            <w:r>
              <w:rPr>
                <w:noProof/>
                <w:webHidden/>
              </w:rPr>
              <w:tab/>
            </w:r>
            <w:r>
              <w:rPr>
                <w:noProof/>
                <w:webHidden/>
              </w:rPr>
              <w:fldChar w:fldCharType="begin"/>
            </w:r>
            <w:r>
              <w:rPr>
                <w:noProof/>
                <w:webHidden/>
              </w:rPr>
              <w:instrText xml:space="preserve"> PAGEREF _Toc433749170 \h </w:instrText>
            </w:r>
            <w:r>
              <w:rPr>
                <w:noProof/>
                <w:webHidden/>
              </w:rPr>
            </w:r>
            <w:r>
              <w:rPr>
                <w:noProof/>
                <w:webHidden/>
              </w:rPr>
              <w:fldChar w:fldCharType="separate"/>
            </w:r>
            <w:r>
              <w:rPr>
                <w:noProof/>
                <w:webHidden/>
              </w:rPr>
              <w:t>18</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71" w:history="1">
            <w:r w:rsidRPr="000C1D5D">
              <w:rPr>
                <w:rStyle w:val="Hyperlink"/>
                <w:noProof/>
              </w:rPr>
              <w:t>2.5.4 Desenvolvimento Multicamadas</w:t>
            </w:r>
            <w:r>
              <w:rPr>
                <w:noProof/>
                <w:webHidden/>
              </w:rPr>
              <w:tab/>
            </w:r>
            <w:r>
              <w:rPr>
                <w:noProof/>
                <w:webHidden/>
              </w:rPr>
              <w:fldChar w:fldCharType="begin"/>
            </w:r>
            <w:r>
              <w:rPr>
                <w:noProof/>
                <w:webHidden/>
              </w:rPr>
              <w:instrText xml:space="preserve"> PAGEREF _Toc433749171 \h </w:instrText>
            </w:r>
            <w:r>
              <w:rPr>
                <w:noProof/>
                <w:webHidden/>
              </w:rPr>
            </w:r>
            <w:r>
              <w:rPr>
                <w:noProof/>
                <w:webHidden/>
              </w:rPr>
              <w:fldChar w:fldCharType="separate"/>
            </w:r>
            <w:r>
              <w:rPr>
                <w:noProof/>
                <w:webHidden/>
              </w:rPr>
              <w:t>18</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72" w:history="1">
            <w:r w:rsidRPr="000C1D5D">
              <w:rPr>
                <w:rStyle w:val="Hyperlink"/>
                <w:noProof/>
              </w:rPr>
              <w:t>2.5.5 EAP (Estrutura Analítica do Projeto)</w:t>
            </w:r>
            <w:r>
              <w:rPr>
                <w:noProof/>
                <w:webHidden/>
              </w:rPr>
              <w:tab/>
            </w:r>
            <w:r>
              <w:rPr>
                <w:noProof/>
                <w:webHidden/>
              </w:rPr>
              <w:fldChar w:fldCharType="begin"/>
            </w:r>
            <w:r>
              <w:rPr>
                <w:noProof/>
                <w:webHidden/>
              </w:rPr>
              <w:instrText xml:space="preserve"> PAGEREF _Toc433749172 \h </w:instrText>
            </w:r>
            <w:r>
              <w:rPr>
                <w:noProof/>
                <w:webHidden/>
              </w:rPr>
            </w:r>
            <w:r>
              <w:rPr>
                <w:noProof/>
                <w:webHidden/>
              </w:rPr>
              <w:fldChar w:fldCharType="separate"/>
            </w:r>
            <w:r>
              <w:rPr>
                <w:noProof/>
                <w:webHidden/>
              </w:rPr>
              <w:t>18</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73" w:history="1">
            <w:r w:rsidRPr="000C1D5D">
              <w:rPr>
                <w:rStyle w:val="Hyperlink"/>
                <w:noProof/>
              </w:rPr>
              <w:t>2.5.6 Prototipagem</w:t>
            </w:r>
            <w:r>
              <w:rPr>
                <w:noProof/>
                <w:webHidden/>
              </w:rPr>
              <w:tab/>
            </w:r>
            <w:r>
              <w:rPr>
                <w:noProof/>
                <w:webHidden/>
              </w:rPr>
              <w:fldChar w:fldCharType="begin"/>
            </w:r>
            <w:r>
              <w:rPr>
                <w:noProof/>
                <w:webHidden/>
              </w:rPr>
              <w:instrText xml:space="preserve"> PAGEREF _Toc433749173 \h </w:instrText>
            </w:r>
            <w:r>
              <w:rPr>
                <w:noProof/>
                <w:webHidden/>
              </w:rPr>
            </w:r>
            <w:r>
              <w:rPr>
                <w:noProof/>
                <w:webHidden/>
              </w:rPr>
              <w:fldChar w:fldCharType="separate"/>
            </w:r>
            <w:r>
              <w:rPr>
                <w:noProof/>
                <w:webHidden/>
              </w:rPr>
              <w:t>18</w:t>
            </w:r>
            <w:r>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174" w:history="1">
            <w:r w:rsidRPr="000C1D5D">
              <w:rPr>
                <w:rStyle w:val="Hyperlink"/>
                <w:rFonts w:cs="Arial"/>
                <w:noProof/>
              </w:rPr>
              <w:t>3 ORGANIZAÇÃO CLIENTE</w:t>
            </w:r>
            <w:r>
              <w:rPr>
                <w:noProof/>
                <w:webHidden/>
              </w:rPr>
              <w:tab/>
            </w:r>
            <w:r>
              <w:rPr>
                <w:noProof/>
                <w:webHidden/>
              </w:rPr>
              <w:fldChar w:fldCharType="begin"/>
            </w:r>
            <w:r>
              <w:rPr>
                <w:noProof/>
                <w:webHidden/>
              </w:rPr>
              <w:instrText xml:space="preserve"> PAGEREF _Toc433749174 \h </w:instrText>
            </w:r>
            <w:r>
              <w:rPr>
                <w:noProof/>
                <w:webHidden/>
              </w:rPr>
            </w:r>
            <w:r>
              <w:rPr>
                <w:noProof/>
                <w:webHidden/>
              </w:rPr>
              <w:fldChar w:fldCharType="separate"/>
            </w:r>
            <w:r>
              <w:rPr>
                <w:noProof/>
                <w:webHidden/>
              </w:rPr>
              <w:t>20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75" w:history="1">
            <w:r w:rsidRPr="000C1D5D">
              <w:rPr>
                <w:rStyle w:val="Hyperlink"/>
                <w:noProof/>
              </w:rPr>
              <w:t>3.1 Histórico</w:t>
            </w:r>
            <w:r>
              <w:rPr>
                <w:noProof/>
                <w:webHidden/>
              </w:rPr>
              <w:tab/>
            </w:r>
            <w:r>
              <w:rPr>
                <w:noProof/>
                <w:webHidden/>
              </w:rPr>
              <w:fldChar w:fldCharType="begin"/>
            </w:r>
            <w:r>
              <w:rPr>
                <w:noProof/>
                <w:webHidden/>
              </w:rPr>
              <w:instrText xml:space="preserve"> PAGEREF _Toc433749175 \h </w:instrText>
            </w:r>
            <w:r>
              <w:rPr>
                <w:noProof/>
                <w:webHidden/>
              </w:rPr>
            </w:r>
            <w:r>
              <w:rPr>
                <w:noProof/>
                <w:webHidden/>
              </w:rPr>
              <w:fldChar w:fldCharType="separate"/>
            </w:r>
            <w:r>
              <w:rPr>
                <w:noProof/>
                <w:webHidden/>
              </w:rPr>
              <w:t>20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76" w:history="1">
            <w:r w:rsidRPr="000C1D5D">
              <w:rPr>
                <w:rStyle w:val="Hyperlink"/>
                <w:noProof/>
              </w:rPr>
              <w:t>3.2 Definição de Negócio</w:t>
            </w:r>
            <w:r>
              <w:rPr>
                <w:noProof/>
                <w:webHidden/>
              </w:rPr>
              <w:tab/>
            </w:r>
            <w:r>
              <w:rPr>
                <w:noProof/>
                <w:webHidden/>
              </w:rPr>
              <w:fldChar w:fldCharType="begin"/>
            </w:r>
            <w:r>
              <w:rPr>
                <w:noProof/>
                <w:webHidden/>
              </w:rPr>
              <w:instrText xml:space="preserve"> PAGEREF _Toc433749176 \h </w:instrText>
            </w:r>
            <w:r>
              <w:rPr>
                <w:noProof/>
                <w:webHidden/>
              </w:rPr>
            </w:r>
            <w:r>
              <w:rPr>
                <w:noProof/>
                <w:webHidden/>
              </w:rPr>
              <w:fldChar w:fldCharType="separate"/>
            </w:r>
            <w:r>
              <w:rPr>
                <w:noProof/>
                <w:webHidden/>
              </w:rPr>
              <w:t>20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77" w:history="1">
            <w:r w:rsidRPr="000C1D5D">
              <w:rPr>
                <w:rStyle w:val="Hyperlink"/>
                <w:noProof/>
              </w:rPr>
              <w:t>3.3 Necessidades de Melhorias</w:t>
            </w:r>
            <w:r>
              <w:rPr>
                <w:noProof/>
                <w:webHidden/>
              </w:rPr>
              <w:tab/>
            </w:r>
            <w:r>
              <w:rPr>
                <w:noProof/>
                <w:webHidden/>
              </w:rPr>
              <w:fldChar w:fldCharType="begin"/>
            </w:r>
            <w:r>
              <w:rPr>
                <w:noProof/>
                <w:webHidden/>
              </w:rPr>
              <w:instrText xml:space="preserve"> PAGEREF _Toc433749177 \h </w:instrText>
            </w:r>
            <w:r>
              <w:rPr>
                <w:noProof/>
                <w:webHidden/>
              </w:rPr>
            </w:r>
            <w:r>
              <w:rPr>
                <w:noProof/>
                <w:webHidden/>
              </w:rPr>
              <w:fldChar w:fldCharType="separate"/>
            </w:r>
            <w:r>
              <w:rPr>
                <w:noProof/>
                <w:webHidden/>
              </w:rPr>
              <w:t>20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78" w:history="1">
            <w:r w:rsidRPr="000C1D5D">
              <w:rPr>
                <w:rStyle w:val="Hyperlink"/>
                <w:noProof/>
              </w:rPr>
              <w:t>3.4 Cenários Futuros</w:t>
            </w:r>
            <w:r>
              <w:rPr>
                <w:noProof/>
                <w:webHidden/>
              </w:rPr>
              <w:tab/>
            </w:r>
            <w:r>
              <w:rPr>
                <w:noProof/>
                <w:webHidden/>
              </w:rPr>
              <w:fldChar w:fldCharType="begin"/>
            </w:r>
            <w:r>
              <w:rPr>
                <w:noProof/>
                <w:webHidden/>
              </w:rPr>
              <w:instrText xml:space="preserve"> PAGEREF _Toc433749178 \h </w:instrText>
            </w:r>
            <w:r>
              <w:rPr>
                <w:noProof/>
                <w:webHidden/>
              </w:rPr>
            </w:r>
            <w:r>
              <w:rPr>
                <w:noProof/>
                <w:webHidden/>
              </w:rPr>
              <w:fldChar w:fldCharType="separate"/>
            </w:r>
            <w:r>
              <w:rPr>
                <w:noProof/>
                <w:webHidden/>
              </w:rPr>
              <w:t>21</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79" w:history="1">
            <w:r w:rsidRPr="000C1D5D">
              <w:rPr>
                <w:rStyle w:val="Hyperlink"/>
                <w:noProof/>
              </w:rPr>
              <w:t>3.5 Visão</w:t>
            </w:r>
            <w:r>
              <w:rPr>
                <w:noProof/>
                <w:webHidden/>
              </w:rPr>
              <w:tab/>
            </w:r>
            <w:r>
              <w:rPr>
                <w:noProof/>
                <w:webHidden/>
              </w:rPr>
              <w:fldChar w:fldCharType="begin"/>
            </w:r>
            <w:r>
              <w:rPr>
                <w:noProof/>
                <w:webHidden/>
              </w:rPr>
              <w:instrText xml:space="preserve"> PAGEREF _Toc433749179 \h </w:instrText>
            </w:r>
            <w:r>
              <w:rPr>
                <w:noProof/>
                <w:webHidden/>
              </w:rPr>
            </w:r>
            <w:r>
              <w:rPr>
                <w:noProof/>
                <w:webHidden/>
              </w:rPr>
              <w:fldChar w:fldCharType="separate"/>
            </w:r>
            <w:r>
              <w:rPr>
                <w:noProof/>
                <w:webHidden/>
              </w:rPr>
              <w:t>21</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80" w:history="1">
            <w:r w:rsidRPr="000C1D5D">
              <w:rPr>
                <w:rStyle w:val="Hyperlink"/>
                <w:noProof/>
              </w:rPr>
              <w:t>3.6 Missão</w:t>
            </w:r>
            <w:r>
              <w:rPr>
                <w:noProof/>
                <w:webHidden/>
              </w:rPr>
              <w:tab/>
            </w:r>
            <w:r>
              <w:rPr>
                <w:noProof/>
                <w:webHidden/>
              </w:rPr>
              <w:fldChar w:fldCharType="begin"/>
            </w:r>
            <w:r>
              <w:rPr>
                <w:noProof/>
                <w:webHidden/>
              </w:rPr>
              <w:instrText xml:space="preserve"> PAGEREF _Toc433749180 \h </w:instrText>
            </w:r>
            <w:r>
              <w:rPr>
                <w:noProof/>
                <w:webHidden/>
              </w:rPr>
            </w:r>
            <w:r>
              <w:rPr>
                <w:noProof/>
                <w:webHidden/>
              </w:rPr>
              <w:fldChar w:fldCharType="separate"/>
            </w:r>
            <w:r>
              <w:rPr>
                <w:noProof/>
                <w:webHidden/>
              </w:rPr>
              <w:t>21</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81" w:history="1">
            <w:r w:rsidRPr="000C1D5D">
              <w:rPr>
                <w:rStyle w:val="Hyperlink"/>
                <w:noProof/>
              </w:rPr>
              <w:t>3.7 Infraestrutura e Recursos Tecnológicos</w:t>
            </w:r>
            <w:r>
              <w:rPr>
                <w:noProof/>
                <w:webHidden/>
              </w:rPr>
              <w:tab/>
            </w:r>
            <w:r>
              <w:rPr>
                <w:noProof/>
                <w:webHidden/>
              </w:rPr>
              <w:fldChar w:fldCharType="begin"/>
            </w:r>
            <w:r>
              <w:rPr>
                <w:noProof/>
                <w:webHidden/>
              </w:rPr>
              <w:instrText xml:space="preserve"> PAGEREF _Toc433749181 \h </w:instrText>
            </w:r>
            <w:r>
              <w:rPr>
                <w:noProof/>
                <w:webHidden/>
              </w:rPr>
            </w:r>
            <w:r>
              <w:rPr>
                <w:noProof/>
                <w:webHidden/>
              </w:rPr>
              <w:fldChar w:fldCharType="separate"/>
            </w:r>
            <w:r>
              <w:rPr>
                <w:noProof/>
                <w:webHidden/>
              </w:rPr>
              <w:t>21</w:t>
            </w:r>
            <w:r>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182" w:history="1">
            <w:r w:rsidRPr="000C1D5D">
              <w:rPr>
                <w:rStyle w:val="Hyperlink"/>
                <w:noProof/>
              </w:rPr>
              <w:t>4 DIAGNÓSTICO DO AMBIENTE</w:t>
            </w:r>
            <w:r>
              <w:rPr>
                <w:noProof/>
                <w:webHidden/>
              </w:rPr>
              <w:tab/>
            </w:r>
            <w:r>
              <w:rPr>
                <w:noProof/>
                <w:webHidden/>
              </w:rPr>
              <w:fldChar w:fldCharType="begin"/>
            </w:r>
            <w:r>
              <w:rPr>
                <w:noProof/>
                <w:webHidden/>
              </w:rPr>
              <w:instrText xml:space="preserve"> PAGEREF _Toc433749182 \h </w:instrText>
            </w:r>
            <w:r>
              <w:rPr>
                <w:noProof/>
                <w:webHidden/>
              </w:rPr>
            </w:r>
            <w:r>
              <w:rPr>
                <w:noProof/>
                <w:webHidden/>
              </w:rPr>
              <w:fldChar w:fldCharType="separate"/>
            </w:r>
            <w:r>
              <w:rPr>
                <w:noProof/>
                <w:webHidden/>
              </w:rPr>
              <w:t>22</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83" w:history="1">
            <w:r w:rsidRPr="000C1D5D">
              <w:rPr>
                <w:rStyle w:val="Hyperlink"/>
                <w:noProof/>
              </w:rPr>
              <w:t>4.1 Sistemas Concorrentes</w:t>
            </w:r>
            <w:r>
              <w:rPr>
                <w:noProof/>
                <w:webHidden/>
              </w:rPr>
              <w:tab/>
            </w:r>
            <w:r>
              <w:rPr>
                <w:noProof/>
                <w:webHidden/>
              </w:rPr>
              <w:fldChar w:fldCharType="begin"/>
            </w:r>
            <w:r>
              <w:rPr>
                <w:noProof/>
                <w:webHidden/>
              </w:rPr>
              <w:instrText xml:space="preserve"> PAGEREF _Toc433749183 \h </w:instrText>
            </w:r>
            <w:r>
              <w:rPr>
                <w:noProof/>
                <w:webHidden/>
              </w:rPr>
            </w:r>
            <w:r>
              <w:rPr>
                <w:noProof/>
                <w:webHidden/>
              </w:rPr>
              <w:fldChar w:fldCharType="separate"/>
            </w:r>
            <w:r>
              <w:rPr>
                <w:noProof/>
                <w:webHidden/>
              </w:rPr>
              <w:t>25</w:t>
            </w:r>
            <w:r>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184" w:history="1">
            <w:r w:rsidRPr="000C1D5D">
              <w:rPr>
                <w:rStyle w:val="Hyperlink"/>
                <w:noProof/>
              </w:rPr>
              <w:t>5 OBJETIVOS</w:t>
            </w:r>
            <w:r>
              <w:rPr>
                <w:noProof/>
                <w:webHidden/>
              </w:rPr>
              <w:tab/>
            </w:r>
            <w:r>
              <w:rPr>
                <w:noProof/>
                <w:webHidden/>
              </w:rPr>
              <w:fldChar w:fldCharType="begin"/>
            </w:r>
            <w:r>
              <w:rPr>
                <w:noProof/>
                <w:webHidden/>
              </w:rPr>
              <w:instrText xml:space="preserve"> PAGEREF _Toc433749184 \h </w:instrText>
            </w:r>
            <w:r>
              <w:rPr>
                <w:noProof/>
                <w:webHidden/>
              </w:rPr>
            </w:r>
            <w:r>
              <w:rPr>
                <w:noProof/>
                <w:webHidden/>
              </w:rPr>
              <w:fldChar w:fldCharType="separate"/>
            </w:r>
            <w:r>
              <w:rPr>
                <w:noProof/>
                <w:webHidden/>
              </w:rPr>
              <w:t>26</w:t>
            </w:r>
            <w:r>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185" w:history="1">
            <w:r w:rsidRPr="000C1D5D">
              <w:rPr>
                <w:rStyle w:val="Hyperlink"/>
                <w:noProof/>
              </w:rPr>
              <w:t>6 DESENVOLVIMENTO</w:t>
            </w:r>
            <w:r>
              <w:rPr>
                <w:noProof/>
                <w:webHidden/>
              </w:rPr>
              <w:tab/>
            </w:r>
            <w:r>
              <w:rPr>
                <w:noProof/>
                <w:webHidden/>
              </w:rPr>
              <w:fldChar w:fldCharType="begin"/>
            </w:r>
            <w:r>
              <w:rPr>
                <w:noProof/>
                <w:webHidden/>
              </w:rPr>
              <w:instrText xml:space="preserve"> PAGEREF _Toc433749185 \h </w:instrText>
            </w:r>
            <w:r>
              <w:rPr>
                <w:noProof/>
                <w:webHidden/>
              </w:rPr>
            </w:r>
            <w:r>
              <w:rPr>
                <w:noProof/>
                <w:webHidden/>
              </w:rPr>
              <w:fldChar w:fldCharType="separate"/>
            </w:r>
            <w:r>
              <w:rPr>
                <w:noProof/>
                <w:webHidden/>
              </w:rPr>
              <w:t>27</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86" w:history="1">
            <w:r w:rsidRPr="000C1D5D">
              <w:rPr>
                <w:rStyle w:val="Hyperlink"/>
                <w:noProof/>
              </w:rPr>
              <w:t>6.1 Gerenciamento de Projeto</w:t>
            </w:r>
            <w:r>
              <w:rPr>
                <w:noProof/>
                <w:webHidden/>
              </w:rPr>
              <w:tab/>
            </w:r>
            <w:r>
              <w:rPr>
                <w:noProof/>
                <w:webHidden/>
              </w:rPr>
              <w:fldChar w:fldCharType="begin"/>
            </w:r>
            <w:r>
              <w:rPr>
                <w:noProof/>
                <w:webHidden/>
              </w:rPr>
              <w:instrText xml:space="preserve"> PAGEREF _Toc433749186 \h </w:instrText>
            </w:r>
            <w:r>
              <w:rPr>
                <w:noProof/>
                <w:webHidden/>
              </w:rPr>
            </w:r>
            <w:r>
              <w:rPr>
                <w:noProof/>
                <w:webHidden/>
              </w:rPr>
              <w:fldChar w:fldCharType="separate"/>
            </w:r>
            <w:r>
              <w:rPr>
                <w:noProof/>
                <w:webHidden/>
              </w:rPr>
              <w:t>29</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87" w:history="1">
            <w:r w:rsidRPr="000C1D5D">
              <w:rPr>
                <w:rStyle w:val="Hyperlink"/>
                <w:noProof/>
              </w:rPr>
              <w:t>6.1.1 Gerenciamento de Comunicação</w:t>
            </w:r>
            <w:r>
              <w:rPr>
                <w:noProof/>
                <w:webHidden/>
              </w:rPr>
              <w:tab/>
            </w:r>
            <w:r>
              <w:rPr>
                <w:noProof/>
                <w:webHidden/>
              </w:rPr>
              <w:fldChar w:fldCharType="begin"/>
            </w:r>
            <w:r>
              <w:rPr>
                <w:noProof/>
                <w:webHidden/>
              </w:rPr>
              <w:instrText xml:space="preserve"> PAGEREF _Toc433749187 \h </w:instrText>
            </w:r>
            <w:r>
              <w:rPr>
                <w:noProof/>
                <w:webHidden/>
              </w:rPr>
            </w:r>
            <w:r>
              <w:rPr>
                <w:noProof/>
                <w:webHidden/>
              </w:rPr>
              <w:fldChar w:fldCharType="separate"/>
            </w:r>
            <w:r>
              <w:rPr>
                <w:noProof/>
                <w:webHidden/>
              </w:rPr>
              <w:t>30</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88" w:history="1">
            <w:r w:rsidRPr="000C1D5D">
              <w:rPr>
                <w:rStyle w:val="Hyperlink"/>
                <w:noProof/>
              </w:rPr>
              <w:t>6.1.2 Gerenciamento de Requisitos</w:t>
            </w:r>
            <w:r>
              <w:rPr>
                <w:noProof/>
                <w:webHidden/>
              </w:rPr>
              <w:tab/>
            </w:r>
            <w:r>
              <w:rPr>
                <w:noProof/>
                <w:webHidden/>
              </w:rPr>
              <w:fldChar w:fldCharType="begin"/>
            </w:r>
            <w:r>
              <w:rPr>
                <w:noProof/>
                <w:webHidden/>
              </w:rPr>
              <w:instrText xml:space="preserve"> PAGEREF _Toc433749188 \h </w:instrText>
            </w:r>
            <w:r>
              <w:rPr>
                <w:noProof/>
                <w:webHidden/>
              </w:rPr>
            </w:r>
            <w:r>
              <w:rPr>
                <w:noProof/>
                <w:webHidden/>
              </w:rPr>
              <w:fldChar w:fldCharType="separate"/>
            </w:r>
            <w:r>
              <w:rPr>
                <w:noProof/>
                <w:webHidden/>
              </w:rPr>
              <w:t>31</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89" w:history="1">
            <w:r w:rsidRPr="000C1D5D">
              <w:rPr>
                <w:rStyle w:val="Hyperlink"/>
                <w:noProof/>
              </w:rPr>
              <w:t>6.1.3 Gerenciamento de Configuração</w:t>
            </w:r>
            <w:r>
              <w:rPr>
                <w:noProof/>
                <w:webHidden/>
              </w:rPr>
              <w:tab/>
            </w:r>
            <w:r>
              <w:rPr>
                <w:noProof/>
                <w:webHidden/>
              </w:rPr>
              <w:fldChar w:fldCharType="begin"/>
            </w:r>
            <w:r>
              <w:rPr>
                <w:noProof/>
                <w:webHidden/>
              </w:rPr>
              <w:instrText xml:space="preserve"> PAGEREF _Toc433749189 \h </w:instrText>
            </w:r>
            <w:r>
              <w:rPr>
                <w:noProof/>
                <w:webHidden/>
              </w:rPr>
            </w:r>
            <w:r>
              <w:rPr>
                <w:noProof/>
                <w:webHidden/>
              </w:rPr>
              <w:fldChar w:fldCharType="separate"/>
            </w:r>
            <w:r>
              <w:rPr>
                <w:noProof/>
                <w:webHidden/>
              </w:rPr>
              <w:t>31</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0" w:history="1">
            <w:r w:rsidRPr="000C1D5D">
              <w:rPr>
                <w:rStyle w:val="Hyperlink"/>
                <w:noProof/>
              </w:rPr>
              <w:t>6.1.4 Gerenciamento de Qualidade</w:t>
            </w:r>
            <w:r>
              <w:rPr>
                <w:noProof/>
                <w:webHidden/>
              </w:rPr>
              <w:tab/>
            </w:r>
            <w:r>
              <w:rPr>
                <w:noProof/>
                <w:webHidden/>
              </w:rPr>
              <w:fldChar w:fldCharType="begin"/>
            </w:r>
            <w:r>
              <w:rPr>
                <w:noProof/>
                <w:webHidden/>
              </w:rPr>
              <w:instrText xml:space="preserve"> PAGEREF _Toc433749190 \h </w:instrText>
            </w:r>
            <w:r>
              <w:rPr>
                <w:noProof/>
                <w:webHidden/>
              </w:rPr>
            </w:r>
            <w:r>
              <w:rPr>
                <w:noProof/>
                <w:webHidden/>
              </w:rPr>
              <w:fldChar w:fldCharType="separate"/>
            </w:r>
            <w:r>
              <w:rPr>
                <w:noProof/>
                <w:webHidden/>
              </w:rPr>
              <w:t>33</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91" w:history="1">
            <w:r w:rsidRPr="000C1D5D">
              <w:rPr>
                <w:rStyle w:val="Hyperlink"/>
                <w:noProof/>
              </w:rPr>
              <w:t>6.2 Cronograma</w:t>
            </w:r>
            <w:r>
              <w:rPr>
                <w:noProof/>
                <w:webHidden/>
              </w:rPr>
              <w:tab/>
            </w:r>
            <w:r>
              <w:rPr>
                <w:noProof/>
                <w:webHidden/>
              </w:rPr>
              <w:fldChar w:fldCharType="begin"/>
            </w:r>
            <w:r>
              <w:rPr>
                <w:noProof/>
                <w:webHidden/>
              </w:rPr>
              <w:instrText xml:space="preserve"> PAGEREF _Toc433749191 \h </w:instrText>
            </w:r>
            <w:r>
              <w:rPr>
                <w:noProof/>
                <w:webHidden/>
              </w:rPr>
            </w:r>
            <w:r>
              <w:rPr>
                <w:noProof/>
                <w:webHidden/>
              </w:rPr>
              <w:fldChar w:fldCharType="separate"/>
            </w:r>
            <w:r>
              <w:rPr>
                <w:noProof/>
                <w:webHidden/>
              </w:rPr>
              <w:t>33</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92" w:history="1">
            <w:r w:rsidRPr="000C1D5D">
              <w:rPr>
                <w:rStyle w:val="Hyperlink"/>
                <w:noProof/>
              </w:rPr>
              <w:t>6.3 Desenvolvimento Iterativo e Incremental</w:t>
            </w:r>
            <w:r>
              <w:rPr>
                <w:noProof/>
                <w:webHidden/>
              </w:rPr>
              <w:tab/>
            </w:r>
            <w:r>
              <w:rPr>
                <w:noProof/>
                <w:webHidden/>
              </w:rPr>
              <w:fldChar w:fldCharType="begin"/>
            </w:r>
            <w:r>
              <w:rPr>
                <w:noProof/>
                <w:webHidden/>
              </w:rPr>
              <w:instrText xml:space="preserve"> PAGEREF _Toc433749192 \h </w:instrText>
            </w:r>
            <w:r>
              <w:rPr>
                <w:noProof/>
                <w:webHidden/>
              </w:rPr>
            </w:r>
            <w:r>
              <w:rPr>
                <w:noProof/>
                <w:webHidden/>
              </w:rPr>
              <w:fldChar w:fldCharType="separate"/>
            </w:r>
            <w:r>
              <w:rPr>
                <w:noProof/>
                <w:webHidden/>
              </w:rPr>
              <w:t>34</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3" w:history="1">
            <w:r w:rsidRPr="000C1D5D">
              <w:rPr>
                <w:rStyle w:val="Hyperlink"/>
                <w:noProof/>
              </w:rPr>
              <w:t>6.3.1 Concepção</w:t>
            </w:r>
            <w:r>
              <w:rPr>
                <w:noProof/>
                <w:webHidden/>
              </w:rPr>
              <w:tab/>
            </w:r>
            <w:r>
              <w:rPr>
                <w:noProof/>
                <w:webHidden/>
              </w:rPr>
              <w:fldChar w:fldCharType="begin"/>
            </w:r>
            <w:r>
              <w:rPr>
                <w:noProof/>
                <w:webHidden/>
              </w:rPr>
              <w:instrText xml:space="preserve"> PAGEREF _Toc433749193 \h </w:instrText>
            </w:r>
            <w:r>
              <w:rPr>
                <w:noProof/>
                <w:webHidden/>
              </w:rPr>
            </w:r>
            <w:r>
              <w:rPr>
                <w:noProof/>
                <w:webHidden/>
              </w:rPr>
              <w:fldChar w:fldCharType="separate"/>
            </w:r>
            <w:r>
              <w:rPr>
                <w:noProof/>
                <w:webHidden/>
              </w:rPr>
              <w:t>34</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4" w:history="1">
            <w:r w:rsidRPr="000C1D5D">
              <w:rPr>
                <w:rStyle w:val="Hyperlink"/>
                <w:noProof/>
              </w:rPr>
              <w:t>6.3.2 Elaboração</w:t>
            </w:r>
            <w:r>
              <w:rPr>
                <w:noProof/>
                <w:webHidden/>
              </w:rPr>
              <w:tab/>
            </w:r>
            <w:r>
              <w:rPr>
                <w:noProof/>
                <w:webHidden/>
              </w:rPr>
              <w:fldChar w:fldCharType="begin"/>
            </w:r>
            <w:r>
              <w:rPr>
                <w:noProof/>
                <w:webHidden/>
              </w:rPr>
              <w:instrText xml:space="preserve"> PAGEREF _Toc433749194 \h </w:instrText>
            </w:r>
            <w:r>
              <w:rPr>
                <w:noProof/>
                <w:webHidden/>
              </w:rPr>
            </w:r>
            <w:r>
              <w:rPr>
                <w:noProof/>
                <w:webHidden/>
              </w:rPr>
              <w:fldChar w:fldCharType="separate"/>
            </w:r>
            <w:r>
              <w:rPr>
                <w:noProof/>
                <w:webHidden/>
              </w:rPr>
              <w:t>35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5" w:history="1">
            <w:r w:rsidRPr="000C1D5D">
              <w:rPr>
                <w:rStyle w:val="Hyperlink"/>
                <w:noProof/>
              </w:rPr>
              <w:t>6.3.3 Construção</w:t>
            </w:r>
            <w:r>
              <w:rPr>
                <w:noProof/>
                <w:webHidden/>
              </w:rPr>
              <w:tab/>
            </w:r>
            <w:r>
              <w:rPr>
                <w:noProof/>
                <w:webHidden/>
              </w:rPr>
              <w:fldChar w:fldCharType="begin"/>
            </w:r>
            <w:r>
              <w:rPr>
                <w:noProof/>
                <w:webHidden/>
              </w:rPr>
              <w:instrText xml:space="preserve"> PAGEREF _Toc433749195 \h </w:instrText>
            </w:r>
            <w:r>
              <w:rPr>
                <w:noProof/>
                <w:webHidden/>
              </w:rPr>
            </w:r>
            <w:r>
              <w:rPr>
                <w:noProof/>
                <w:webHidden/>
              </w:rPr>
              <w:fldChar w:fldCharType="separate"/>
            </w:r>
            <w:r>
              <w:rPr>
                <w:noProof/>
                <w:webHidden/>
              </w:rPr>
              <w:t>35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6" w:history="1">
            <w:r w:rsidRPr="000C1D5D">
              <w:rPr>
                <w:rStyle w:val="Hyperlink"/>
                <w:noProof/>
              </w:rPr>
              <w:t>6.3.4 Transição</w:t>
            </w:r>
            <w:r>
              <w:rPr>
                <w:noProof/>
                <w:webHidden/>
              </w:rPr>
              <w:tab/>
            </w:r>
            <w:r>
              <w:rPr>
                <w:noProof/>
                <w:webHidden/>
              </w:rPr>
              <w:fldChar w:fldCharType="begin"/>
            </w:r>
            <w:r>
              <w:rPr>
                <w:noProof/>
                <w:webHidden/>
              </w:rPr>
              <w:instrText xml:space="preserve"> PAGEREF _Toc433749196 \h </w:instrText>
            </w:r>
            <w:r>
              <w:rPr>
                <w:noProof/>
                <w:webHidden/>
              </w:rPr>
            </w:r>
            <w:r>
              <w:rPr>
                <w:noProof/>
                <w:webHidden/>
              </w:rPr>
              <w:fldChar w:fldCharType="separate"/>
            </w:r>
            <w:r>
              <w:rPr>
                <w:noProof/>
                <w:webHidden/>
              </w:rPr>
              <w:t>35</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197" w:history="1">
            <w:r w:rsidRPr="000C1D5D">
              <w:rPr>
                <w:rStyle w:val="Hyperlink"/>
                <w:noProof/>
              </w:rPr>
              <w:t>6.4 Modelagem e Arquitetura</w:t>
            </w:r>
            <w:r>
              <w:rPr>
                <w:noProof/>
                <w:webHidden/>
              </w:rPr>
              <w:tab/>
            </w:r>
            <w:r>
              <w:rPr>
                <w:noProof/>
                <w:webHidden/>
              </w:rPr>
              <w:fldChar w:fldCharType="begin"/>
            </w:r>
            <w:r>
              <w:rPr>
                <w:noProof/>
                <w:webHidden/>
              </w:rPr>
              <w:instrText xml:space="preserve"> PAGEREF _Toc433749197 \h </w:instrText>
            </w:r>
            <w:r>
              <w:rPr>
                <w:noProof/>
                <w:webHidden/>
              </w:rPr>
            </w:r>
            <w:r>
              <w:rPr>
                <w:noProof/>
                <w:webHidden/>
              </w:rPr>
              <w:fldChar w:fldCharType="separate"/>
            </w:r>
            <w:r>
              <w:rPr>
                <w:noProof/>
                <w:webHidden/>
              </w:rPr>
              <w:t>35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8" w:history="1">
            <w:r w:rsidRPr="000C1D5D">
              <w:rPr>
                <w:rStyle w:val="Hyperlink"/>
                <w:noProof/>
              </w:rPr>
              <w:t>6.4.1 Diagramas de Caso de Uso</w:t>
            </w:r>
            <w:r>
              <w:rPr>
                <w:noProof/>
                <w:webHidden/>
              </w:rPr>
              <w:tab/>
            </w:r>
            <w:r>
              <w:rPr>
                <w:noProof/>
                <w:webHidden/>
              </w:rPr>
              <w:fldChar w:fldCharType="begin"/>
            </w:r>
            <w:r>
              <w:rPr>
                <w:noProof/>
                <w:webHidden/>
              </w:rPr>
              <w:instrText xml:space="preserve"> PAGEREF _Toc433749198 \h </w:instrText>
            </w:r>
            <w:r>
              <w:rPr>
                <w:noProof/>
                <w:webHidden/>
              </w:rPr>
            </w:r>
            <w:r>
              <w:rPr>
                <w:noProof/>
                <w:webHidden/>
              </w:rPr>
              <w:fldChar w:fldCharType="separate"/>
            </w:r>
            <w:r>
              <w:rPr>
                <w:noProof/>
                <w:webHidden/>
              </w:rPr>
              <w:t>35</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199" w:history="1">
            <w:r w:rsidRPr="000C1D5D">
              <w:rPr>
                <w:rStyle w:val="Hyperlink"/>
                <w:noProof/>
              </w:rPr>
              <w:t>6.4.2 Desenvolvimento Multicamadas</w:t>
            </w:r>
            <w:r>
              <w:rPr>
                <w:noProof/>
                <w:webHidden/>
              </w:rPr>
              <w:tab/>
            </w:r>
            <w:r>
              <w:rPr>
                <w:noProof/>
                <w:webHidden/>
              </w:rPr>
              <w:fldChar w:fldCharType="begin"/>
            </w:r>
            <w:r>
              <w:rPr>
                <w:noProof/>
                <w:webHidden/>
              </w:rPr>
              <w:instrText xml:space="preserve"> PAGEREF _Toc433749199 \h </w:instrText>
            </w:r>
            <w:r>
              <w:rPr>
                <w:noProof/>
                <w:webHidden/>
              </w:rPr>
            </w:r>
            <w:r>
              <w:rPr>
                <w:noProof/>
                <w:webHidden/>
              </w:rPr>
              <w:fldChar w:fldCharType="separate"/>
            </w:r>
            <w:r>
              <w:rPr>
                <w:noProof/>
                <w:webHidden/>
              </w:rPr>
              <w:t>36</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200" w:history="1">
            <w:r w:rsidRPr="000C1D5D">
              <w:rPr>
                <w:rStyle w:val="Hyperlink"/>
                <w:noProof/>
              </w:rPr>
              <w:t>6.4.3 Visão de casos de uso significativos</w:t>
            </w:r>
            <w:r>
              <w:rPr>
                <w:noProof/>
                <w:webHidden/>
              </w:rPr>
              <w:tab/>
            </w:r>
            <w:r>
              <w:rPr>
                <w:noProof/>
                <w:webHidden/>
              </w:rPr>
              <w:fldChar w:fldCharType="begin"/>
            </w:r>
            <w:r>
              <w:rPr>
                <w:noProof/>
                <w:webHidden/>
              </w:rPr>
              <w:instrText xml:space="preserve"> PAGEREF _Toc433749200 \h </w:instrText>
            </w:r>
            <w:r>
              <w:rPr>
                <w:noProof/>
                <w:webHidden/>
              </w:rPr>
            </w:r>
            <w:r>
              <w:rPr>
                <w:noProof/>
                <w:webHidden/>
              </w:rPr>
              <w:fldChar w:fldCharType="separate"/>
            </w:r>
            <w:r>
              <w:rPr>
                <w:noProof/>
                <w:webHidden/>
              </w:rPr>
              <w:t>36</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201" w:history="1">
            <w:r w:rsidRPr="000C1D5D">
              <w:rPr>
                <w:rStyle w:val="Hyperlink"/>
                <w:noProof/>
              </w:rPr>
              <w:t>6.4.4 Diagrama de Classes de Domínio</w:t>
            </w:r>
            <w:r>
              <w:rPr>
                <w:noProof/>
                <w:webHidden/>
              </w:rPr>
              <w:tab/>
            </w:r>
            <w:r>
              <w:rPr>
                <w:noProof/>
                <w:webHidden/>
              </w:rPr>
              <w:fldChar w:fldCharType="begin"/>
            </w:r>
            <w:r>
              <w:rPr>
                <w:noProof/>
                <w:webHidden/>
              </w:rPr>
              <w:instrText xml:space="preserve"> PAGEREF _Toc433749201 \h </w:instrText>
            </w:r>
            <w:r>
              <w:rPr>
                <w:noProof/>
                <w:webHidden/>
              </w:rPr>
            </w:r>
            <w:r>
              <w:rPr>
                <w:noProof/>
                <w:webHidden/>
              </w:rPr>
              <w:fldChar w:fldCharType="separate"/>
            </w:r>
            <w:r>
              <w:rPr>
                <w:noProof/>
                <w:webHidden/>
              </w:rPr>
              <w:t>37</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202" w:history="1">
            <w:r w:rsidRPr="000C1D5D">
              <w:rPr>
                <w:rStyle w:val="Hyperlink"/>
                <w:noProof/>
              </w:rPr>
              <w:t>6.4.5 Realização de casos de uso</w:t>
            </w:r>
            <w:r>
              <w:rPr>
                <w:noProof/>
                <w:webHidden/>
              </w:rPr>
              <w:tab/>
            </w:r>
            <w:r>
              <w:rPr>
                <w:noProof/>
                <w:webHidden/>
              </w:rPr>
              <w:fldChar w:fldCharType="begin"/>
            </w:r>
            <w:r>
              <w:rPr>
                <w:noProof/>
                <w:webHidden/>
              </w:rPr>
              <w:instrText xml:space="preserve"> PAGEREF _Toc433749202 \h </w:instrText>
            </w:r>
            <w:r>
              <w:rPr>
                <w:noProof/>
                <w:webHidden/>
              </w:rPr>
            </w:r>
            <w:r>
              <w:rPr>
                <w:noProof/>
                <w:webHidden/>
              </w:rPr>
              <w:fldChar w:fldCharType="separate"/>
            </w:r>
            <w:r>
              <w:rPr>
                <w:noProof/>
                <w:webHidden/>
              </w:rPr>
              <w:t>38</w:t>
            </w:r>
            <w:r>
              <w:rPr>
                <w:noProof/>
                <w:webHidden/>
              </w:rPr>
              <w:fldChar w:fldCharType="end"/>
            </w:r>
          </w:hyperlink>
        </w:p>
        <w:p w:rsidR="00BB1D08" w:rsidRDefault="00BB1D08">
          <w:pPr>
            <w:pStyle w:val="Sumrio3"/>
            <w:tabs>
              <w:tab w:val="right" w:leader="dot" w:pos="9061"/>
            </w:tabs>
            <w:rPr>
              <w:rFonts w:asciiTheme="minorHAnsi" w:hAnsiTheme="minorHAnsi" w:cstheme="minorBidi"/>
              <w:noProof/>
              <w:sz w:val="22"/>
            </w:rPr>
          </w:pPr>
          <w:hyperlink w:anchor="_Toc433749203" w:history="1">
            <w:r w:rsidRPr="000C1D5D">
              <w:rPr>
                <w:rStyle w:val="Hyperlink"/>
                <w:noProof/>
              </w:rPr>
              <w:t>6.4.6 Documentação dos casos de uso Significativos</w:t>
            </w:r>
            <w:r>
              <w:rPr>
                <w:noProof/>
                <w:webHidden/>
              </w:rPr>
              <w:tab/>
            </w:r>
            <w:r>
              <w:rPr>
                <w:noProof/>
                <w:webHidden/>
              </w:rPr>
              <w:fldChar w:fldCharType="begin"/>
            </w:r>
            <w:r>
              <w:rPr>
                <w:noProof/>
                <w:webHidden/>
              </w:rPr>
              <w:instrText xml:space="preserve"> PAGEREF _Toc433749203 \h </w:instrText>
            </w:r>
            <w:r>
              <w:rPr>
                <w:noProof/>
                <w:webHidden/>
              </w:rPr>
            </w:r>
            <w:r>
              <w:rPr>
                <w:noProof/>
                <w:webHidden/>
              </w:rPr>
              <w:fldChar w:fldCharType="separate"/>
            </w:r>
            <w:r>
              <w:rPr>
                <w:noProof/>
                <w:webHidden/>
              </w:rPr>
              <w:t>40</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204" w:history="1">
            <w:r w:rsidRPr="000C1D5D">
              <w:rPr>
                <w:rStyle w:val="Hyperlink"/>
                <w:noProof/>
              </w:rPr>
              <w:t>6.5 Modelo Físico de Dados</w:t>
            </w:r>
            <w:r>
              <w:rPr>
                <w:noProof/>
                <w:webHidden/>
              </w:rPr>
              <w:tab/>
            </w:r>
            <w:r>
              <w:rPr>
                <w:noProof/>
                <w:webHidden/>
              </w:rPr>
              <w:fldChar w:fldCharType="begin"/>
            </w:r>
            <w:r>
              <w:rPr>
                <w:noProof/>
                <w:webHidden/>
              </w:rPr>
              <w:instrText xml:space="preserve"> PAGEREF _Toc433749204 \h </w:instrText>
            </w:r>
            <w:r>
              <w:rPr>
                <w:noProof/>
                <w:webHidden/>
              </w:rPr>
            </w:r>
            <w:r>
              <w:rPr>
                <w:noProof/>
                <w:webHidden/>
              </w:rPr>
              <w:fldChar w:fldCharType="separate"/>
            </w:r>
            <w:r>
              <w:rPr>
                <w:noProof/>
                <w:webHidden/>
              </w:rPr>
              <w:t>49</w:t>
            </w:r>
            <w:r>
              <w:rPr>
                <w:noProof/>
                <w:webHidden/>
              </w:rPr>
              <w:fldChar w:fldCharType="end"/>
            </w:r>
          </w:hyperlink>
        </w:p>
        <w:p w:rsidR="00BB1D08" w:rsidRDefault="00BB1D08">
          <w:pPr>
            <w:pStyle w:val="Sumrio2"/>
            <w:tabs>
              <w:tab w:val="right" w:leader="dot" w:pos="9061"/>
            </w:tabs>
            <w:rPr>
              <w:rFonts w:asciiTheme="minorHAnsi" w:hAnsiTheme="minorHAnsi" w:cstheme="minorBidi"/>
              <w:noProof/>
              <w:sz w:val="22"/>
            </w:rPr>
          </w:pPr>
          <w:hyperlink w:anchor="_Toc433749205" w:history="1">
            <w:r w:rsidRPr="000C1D5D">
              <w:rPr>
                <w:rStyle w:val="Hyperlink"/>
                <w:noProof/>
              </w:rPr>
              <w:t>6.6 Desenvolvimento</w:t>
            </w:r>
            <w:r>
              <w:rPr>
                <w:noProof/>
                <w:webHidden/>
              </w:rPr>
              <w:tab/>
            </w:r>
            <w:r>
              <w:rPr>
                <w:noProof/>
                <w:webHidden/>
              </w:rPr>
              <w:fldChar w:fldCharType="begin"/>
            </w:r>
            <w:r>
              <w:rPr>
                <w:noProof/>
                <w:webHidden/>
              </w:rPr>
              <w:instrText xml:space="preserve"> PAGEREF _Toc433749205 \h </w:instrText>
            </w:r>
            <w:r>
              <w:rPr>
                <w:noProof/>
                <w:webHidden/>
              </w:rPr>
            </w:r>
            <w:r>
              <w:rPr>
                <w:noProof/>
                <w:webHidden/>
              </w:rPr>
              <w:fldChar w:fldCharType="separate"/>
            </w:r>
            <w:r>
              <w:rPr>
                <w:noProof/>
                <w:webHidden/>
              </w:rPr>
              <w:t>50</w:t>
            </w:r>
            <w:r>
              <w:rPr>
                <w:noProof/>
                <w:webHidden/>
              </w:rPr>
              <w:fldChar w:fldCharType="end"/>
            </w:r>
          </w:hyperlink>
        </w:p>
        <w:p w:rsidR="00BB1D08" w:rsidRDefault="00BB1D08">
          <w:pPr>
            <w:pStyle w:val="Sumrio1"/>
            <w:tabs>
              <w:tab w:val="right" w:leader="dot" w:pos="9061"/>
            </w:tabs>
            <w:rPr>
              <w:rFonts w:asciiTheme="minorHAnsi" w:eastAsiaTheme="minorEastAsia" w:hAnsiTheme="minorHAnsi"/>
              <w:noProof/>
              <w:sz w:val="22"/>
              <w:lang w:eastAsia="pt-BR"/>
            </w:rPr>
          </w:pPr>
          <w:hyperlink w:anchor="_Toc433749206" w:history="1">
            <w:r w:rsidRPr="000C1D5D">
              <w:rPr>
                <w:rStyle w:val="Hyperlink"/>
                <w:noProof/>
              </w:rPr>
              <w:t>7 CONSIDERAÇÕES FINAIS</w:t>
            </w:r>
            <w:r>
              <w:rPr>
                <w:noProof/>
                <w:webHidden/>
              </w:rPr>
              <w:tab/>
            </w:r>
            <w:r>
              <w:rPr>
                <w:noProof/>
                <w:webHidden/>
              </w:rPr>
              <w:fldChar w:fldCharType="begin"/>
            </w:r>
            <w:r>
              <w:rPr>
                <w:noProof/>
                <w:webHidden/>
              </w:rPr>
              <w:instrText xml:space="preserve"> PAGEREF _Toc433749206 \h </w:instrText>
            </w:r>
            <w:r>
              <w:rPr>
                <w:noProof/>
                <w:webHidden/>
              </w:rPr>
            </w:r>
            <w:r>
              <w:rPr>
                <w:noProof/>
                <w:webHidden/>
              </w:rPr>
              <w:fldChar w:fldCharType="separate"/>
            </w:r>
            <w:r>
              <w:rPr>
                <w:noProof/>
                <w:webHidden/>
              </w:rPr>
              <w:t>52</w:t>
            </w:r>
            <w:r>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0" w:name="_Toc433749144"/>
      <w:r w:rsidRPr="004E299F">
        <w:lastRenderedPageBreak/>
        <w:t xml:space="preserve">1 </w:t>
      </w:r>
      <w:r w:rsidR="00381E64" w:rsidRPr="004E299F">
        <w:t>INTRODUÇÃO</w:t>
      </w:r>
      <w:bookmarkEnd w:id="0"/>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w:t>
      </w:r>
      <w:proofErr w:type="spellStart"/>
      <w:r w:rsidR="00730176">
        <w:rPr>
          <w:rFonts w:cs="Arial"/>
          <w:szCs w:val="24"/>
        </w:rPr>
        <w:t>end</w:t>
      </w:r>
      <w:proofErr w:type="spellEnd"/>
      <w:r>
        <w:rPr>
          <w:rFonts w:cs="Arial"/>
          <w:szCs w:val="24"/>
        </w:rPr>
        <w:t xml:space="preserve"> será desenvolvido utilizando </w:t>
      </w:r>
      <w:proofErr w:type="spellStart"/>
      <w:r>
        <w:rPr>
          <w:rFonts w:cs="Arial"/>
          <w:szCs w:val="24"/>
        </w:rPr>
        <w:t>Bootstrap</w:t>
      </w:r>
      <w:proofErr w:type="spellEnd"/>
      <w:r>
        <w:rPr>
          <w:rFonts w:cs="Arial"/>
          <w:szCs w:val="24"/>
        </w:rPr>
        <w:t xml:space="preserve"> como framework </w:t>
      </w:r>
      <w:r w:rsidR="00730176">
        <w:rPr>
          <w:rFonts w:cs="Arial"/>
          <w:szCs w:val="24"/>
        </w:rPr>
        <w:t>CSS</w:t>
      </w:r>
      <w:r>
        <w:rPr>
          <w:rFonts w:cs="Arial"/>
          <w:szCs w:val="24"/>
        </w:rPr>
        <w:t xml:space="preserve">, afim de garantir uma aplicação cem </w:t>
      </w:r>
      <w:proofErr w:type="spellStart"/>
      <w:r>
        <w:rPr>
          <w:rFonts w:cs="Arial"/>
          <w:szCs w:val="24"/>
        </w:rPr>
        <w:t>porcento</w:t>
      </w:r>
      <w:proofErr w:type="spellEnd"/>
      <w:r>
        <w:rPr>
          <w:rFonts w:cs="Arial"/>
          <w:szCs w:val="24"/>
        </w:rPr>
        <w:t xml:space="preserve">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1" w:name="_Toc433749145"/>
      <w:r w:rsidRPr="004E299F">
        <w:t>2 FUNDAMENTAÇÃO TEÓRICA</w:t>
      </w:r>
      <w:bookmarkEnd w:id="1"/>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2" w:name="_Toc433749146"/>
      <w:r w:rsidRPr="004E299F">
        <w:t xml:space="preserve">2.1 </w:t>
      </w:r>
      <w:r w:rsidR="00B87BC1" w:rsidRPr="004E299F">
        <w:t>Projeto</w:t>
      </w:r>
      <w:bookmarkEnd w:id="2"/>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3" w:name="_Toc433749147"/>
      <w:r w:rsidRPr="002C5D41">
        <w:rPr>
          <w:rFonts w:cs="Arial"/>
        </w:rPr>
        <w:t xml:space="preserve">2.1.1 </w:t>
      </w:r>
      <w:r w:rsidR="003456FF">
        <w:t>Ciclo de Vida do Projeto</w:t>
      </w:r>
      <w:bookmarkEnd w:id="3"/>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 xml:space="preserve">intensidade </w:t>
      </w:r>
      <w:r w:rsidR="00133BF9" w:rsidRPr="002C5D41">
        <w:t>durante o projeto.</w:t>
      </w:r>
      <w:r w:rsidR="001D45B4" w:rsidRPr="002C5D41">
        <w:t xml:space="preserve"> </w:t>
      </w:r>
      <w:r w:rsidR="0051266B">
        <w:br/>
      </w:r>
      <w:r w:rsidR="00133BF9" w:rsidRPr="002C5D41">
        <w:br/>
      </w:r>
      <w:r w:rsidR="00133BF9" w:rsidRPr="002C5D41">
        <w:tab/>
      </w:r>
      <w:r w:rsidR="001F5389" w:rsidRPr="002C5D41">
        <w:t xml:space="preserve">Um </w:t>
      </w:r>
      <w:proofErr w:type="spellStart"/>
      <w:r w:rsidR="001F5389" w:rsidRPr="002C5D41">
        <w:t>entreg</w:t>
      </w:r>
      <w:r w:rsidR="00C73331" w:rsidRPr="002C5D41">
        <w:t>á</w:t>
      </w:r>
      <w:r w:rsidR="00084E25" w:rsidRPr="002C5D41">
        <w:t>vel</w:t>
      </w:r>
      <w:proofErr w:type="spellEnd"/>
      <w:r w:rsidR="00084E25" w:rsidRPr="002C5D41">
        <w:t xml:space="preserve">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xml:space="preserve">, é o desenvolvimento do </w:t>
      </w:r>
      <w:proofErr w:type="spellStart"/>
      <w:r w:rsidR="008E218B" w:rsidRPr="002C5D41">
        <w:rPr>
          <w:rFonts w:cs="Arial"/>
          <w:szCs w:val="24"/>
        </w:rPr>
        <w:t>entregá</w:t>
      </w:r>
      <w:r w:rsidRPr="002C5D41">
        <w:rPr>
          <w:rFonts w:cs="Arial"/>
          <w:szCs w:val="24"/>
        </w:rPr>
        <w:t>vel</w:t>
      </w:r>
      <w:proofErr w:type="spellEnd"/>
      <w:r w:rsidRPr="002C5D41">
        <w:rPr>
          <w:rFonts w:cs="Arial"/>
          <w:szCs w:val="24"/>
        </w:rPr>
        <w:t>,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4" w:name="_Toc433749148"/>
      <w:r w:rsidRPr="002C5D41">
        <w:rPr>
          <w:rFonts w:cs="Arial"/>
        </w:rPr>
        <w:t xml:space="preserve">2.2 </w:t>
      </w:r>
      <w:r w:rsidR="003456FF">
        <w:t>Análise do Projeto</w:t>
      </w:r>
      <w:bookmarkEnd w:id="4"/>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5" w:name="_Toc433749149"/>
      <w:r w:rsidRPr="002C5D41">
        <w:lastRenderedPageBreak/>
        <w:t>2.2.1</w:t>
      </w:r>
      <w:r w:rsidR="00283623" w:rsidRPr="002C5D41">
        <w:t xml:space="preserve"> BPM (Business Process Management)</w:t>
      </w:r>
      <w:bookmarkEnd w:id="5"/>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w:t>
      </w:r>
      <w:proofErr w:type="spellStart"/>
      <w:r w:rsidRPr="002C5D41">
        <w:rPr>
          <w:rFonts w:cs="Arial"/>
          <w:szCs w:val="24"/>
        </w:rPr>
        <w:t>incia-se</w:t>
      </w:r>
      <w:proofErr w:type="spellEnd"/>
      <w:r w:rsidRPr="002C5D41">
        <w:rPr>
          <w:rFonts w:cs="Arial"/>
          <w:szCs w:val="24"/>
        </w:rPr>
        <w:t xml:space="preserv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6" w:name="_Toc433749150"/>
      <w:r w:rsidRPr="002C5D41">
        <w:rPr>
          <w:rFonts w:cs="Arial"/>
        </w:rPr>
        <w:t xml:space="preserve">2.3 </w:t>
      </w:r>
      <w:r w:rsidR="00257B7A">
        <w:t>Diagramas</w:t>
      </w:r>
      <w:bookmarkEnd w:id="6"/>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w:t>
      </w:r>
      <w:proofErr w:type="spellStart"/>
      <w:r w:rsidRPr="002C5D41">
        <w:rPr>
          <w:sz w:val="24"/>
          <w:szCs w:val="24"/>
        </w:rPr>
        <w:t>Unified</w:t>
      </w:r>
      <w:proofErr w:type="spellEnd"/>
      <w:r w:rsidRPr="002C5D41">
        <w:rPr>
          <w:sz w:val="24"/>
          <w:szCs w:val="24"/>
        </w:rPr>
        <w:t xml:space="preserve"> </w:t>
      </w:r>
      <w:proofErr w:type="spellStart"/>
      <w:r w:rsidRPr="002C5D41">
        <w:rPr>
          <w:sz w:val="24"/>
          <w:szCs w:val="24"/>
        </w:rPr>
        <w:t>Modeling</w:t>
      </w:r>
      <w:proofErr w:type="spellEnd"/>
      <w:r w:rsidRPr="002C5D41">
        <w:rPr>
          <w:sz w:val="24"/>
          <w:szCs w:val="24"/>
        </w:rPr>
        <w:t xml:space="preserve"> </w:t>
      </w:r>
      <w:proofErr w:type="spellStart"/>
      <w:r w:rsidRPr="002C5D41">
        <w:rPr>
          <w:sz w:val="24"/>
          <w:szCs w:val="24"/>
        </w:rPr>
        <w:t>Language</w:t>
      </w:r>
      <w:proofErr w:type="spellEnd"/>
      <w:r w:rsidRPr="002C5D41">
        <w:rPr>
          <w:sz w:val="24"/>
          <w:szCs w:val="24"/>
        </w:rPr>
        <w:t>).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BD62DF" w:rsidRDefault="004B6F05" w:rsidP="00A335A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2C5D41" w:rsidRDefault="00A335A7" w:rsidP="00A335A7">
      <w:pPr>
        <w:spacing w:before="30"/>
        <w:ind w:firstLine="708"/>
        <w:jc w:val="both"/>
        <w:rPr>
          <w:rFonts w:cs="Arial"/>
          <w:szCs w:val="24"/>
        </w:rPr>
      </w:pPr>
    </w:p>
    <w:p w:rsidR="00A335A7" w:rsidRPr="003B0ADB" w:rsidRDefault="00381E64" w:rsidP="003B0ADB">
      <w:pPr>
        <w:pStyle w:val="Ttulo2"/>
      </w:pPr>
      <w:bookmarkStart w:id="7" w:name="_Toc433749151"/>
      <w:r w:rsidRPr="002C5D41">
        <w:t>2.3.1 Diagramas de caso de uso</w:t>
      </w:r>
      <w:bookmarkEnd w:id="7"/>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2C5D41" w:rsidRDefault="004D4CE6" w:rsidP="00F6250D">
      <w:pPr>
        <w:spacing w:before="30"/>
        <w:rPr>
          <w:rFonts w:cs="Arial"/>
          <w:b/>
          <w:szCs w:val="24"/>
        </w:rPr>
      </w:pPr>
    </w:p>
    <w:p w:rsidR="000B622B" w:rsidRPr="002A7006" w:rsidRDefault="00381E64" w:rsidP="002A7006">
      <w:pPr>
        <w:pStyle w:val="Ttulo2"/>
      </w:pPr>
      <w:bookmarkStart w:id="8" w:name="_Toc433749152"/>
      <w:r w:rsidRPr="002C5D41">
        <w:t>2.3.2 Diagrama de Sequência</w:t>
      </w:r>
      <w:bookmarkEnd w:id="8"/>
    </w:p>
    <w:p w:rsidR="00844FDA" w:rsidRPr="002C5D41" w:rsidRDefault="00844FDA" w:rsidP="000B622B">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2B6BF8" w:rsidRPr="002C5D41" w:rsidRDefault="002B6BF8" w:rsidP="00F6250D">
      <w:pPr>
        <w:spacing w:before="30"/>
        <w:jc w:val="both"/>
        <w:rPr>
          <w:rFonts w:cs="Arial"/>
          <w:szCs w:val="24"/>
        </w:rPr>
      </w:pPr>
    </w:p>
    <w:p w:rsidR="000B622B" w:rsidRDefault="000B622B"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4D4CE6" w:rsidRPr="000B622B" w:rsidRDefault="004D4CE6" w:rsidP="007A6D93">
      <w:pPr>
        <w:pStyle w:val="TituloImagem"/>
      </w:pPr>
      <w:r w:rsidRPr="000B622B">
        <w:lastRenderedPageBreak/>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6317118" cy="30765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186" cy="308147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9" w:name="_Toc433749153"/>
      <w:r w:rsidRPr="00693464">
        <w:t>2.3.3 Diagrama de Processos</w:t>
      </w:r>
      <w:bookmarkEnd w:id="9"/>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0" w:name="_Toc433749154"/>
      <w:r w:rsidRPr="006B7288">
        <w:t xml:space="preserve">2.3.4 </w:t>
      </w:r>
      <w:r w:rsidR="00283623" w:rsidRPr="006B7288">
        <w:t>Star UML</w:t>
      </w:r>
      <w:bookmarkEnd w:id="10"/>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 xml:space="preserve">FIGURA 6 – Logotipo </w:t>
      </w:r>
      <w:proofErr w:type="spellStart"/>
      <w:r w:rsidRPr="00693464">
        <w:t>StartUML</w:t>
      </w:r>
      <w:proofErr w:type="spellEnd"/>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1" w:name="_Toc433749155"/>
      <w:r w:rsidRPr="006B7288">
        <w:t>2.3.5 Bizagi Process Modeler</w:t>
      </w:r>
      <w:bookmarkEnd w:id="11"/>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2" w:name="_Toc433749156"/>
      <w:r w:rsidRPr="006B7288">
        <w:lastRenderedPageBreak/>
        <w:t xml:space="preserve">2.4 </w:t>
      </w:r>
      <w:r w:rsidR="00835F76" w:rsidRPr="006B7288">
        <w:t>Ferramentas de Desenvolvimento</w:t>
      </w:r>
      <w:bookmarkEnd w:id="12"/>
    </w:p>
    <w:p w:rsidR="005C1285" w:rsidRPr="005C1285" w:rsidRDefault="00C71B88" w:rsidP="005E4CE4">
      <w:pPr>
        <w:pStyle w:val="Ttulo3"/>
      </w:pPr>
      <w:bookmarkStart w:id="13" w:name="_Toc433749157"/>
      <w:r w:rsidRPr="006B7288">
        <w:t>2.4.1</w:t>
      </w:r>
      <w:r w:rsidR="00AC0ECC" w:rsidRPr="006B7288">
        <w:t xml:space="preserve"> </w:t>
      </w:r>
      <w:proofErr w:type="spellStart"/>
      <w:r w:rsidR="00AC0ECC" w:rsidRPr="006B7288">
        <w:t>JavaScript</w:t>
      </w:r>
      <w:bookmarkEnd w:id="13"/>
      <w:proofErr w:type="spellEnd"/>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r>
      <w:proofErr w:type="spellStart"/>
      <w:r w:rsidRPr="002C5D41">
        <w:rPr>
          <w:rFonts w:cs="Arial"/>
          <w:szCs w:val="24"/>
        </w:rPr>
        <w:t>JavaScript</w:t>
      </w:r>
      <w:proofErr w:type="spellEnd"/>
      <w:r w:rsidRPr="002C5D41">
        <w:rPr>
          <w:rFonts w:cs="Arial"/>
          <w:szCs w:val="24"/>
        </w:rPr>
        <w:t xml:space="preserve"> é uma linguagem de programação, executada a partir de navegadores web. </w:t>
      </w:r>
      <w:proofErr w:type="spellStart"/>
      <w:r w:rsidRPr="002C5D41">
        <w:rPr>
          <w:rFonts w:cs="Arial"/>
          <w:szCs w:val="24"/>
        </w:rPr>
        <w:t>JavaScript</w:t>
      </w:r>
      <w:proofErr w:type="spellEnd"/>
      <w:r w:rsidRPr="002C5D41">
        <w:rPr>
          <w:rFonts w:cs="Arial"/>
          <w:szCs w:val="24"/>
        </w:rPr>
        <w:t xml:space="preserve"> é amplamente usada para comunicação do </w:t>
      </w:r>
      <w:proofErr w:type="spellStart"/>
      <w:r w:rsidRPr="002C5D41">
        <w:rPr>
          <w:rFonts w:cs="Arial"/>
          <w:szCs w:val="24"/>
        </w:rPr>
        <w:t>client-side</w:t>
      </w:r>
      <w:proofErr w:type="spellEnd"/>
      <w:r w:rsidRPr="002C5D41">
        <w:rPr>
          <w:rFonts w:cs="Arial"/>
          <w:szCs w:val="24"/>
        </w:rPr>
        <w:t xml:space="preserv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 xml:space="preserve">FIGURA 8 – Logotipo </w:t>
      </w:r>
      <w:proofErr w:type="spellStart"/>
      <w:r w:rsidRPr="005C1285">
        <w:t>JavaScript</w:t>
      </w:r>
      <w:proofErr w:type="spellEnd"/>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4" w:name="_Toc433749158"/>
      <w:r w:rsidRPr="006B7288">
        <w:t xml:space="preserve">2.4.2 </w:t>
      </w:r>
      <w:proofErr w:type="spellStart"/>
      <w:r w:rsidR="00283623" w:rsidRPr="006B7288">
        <w:t>JQuery</w:t>
      </w:r>
      <w:bookmarkEnd w:id="14"/>
      <w:proofErr w:type="spellEnd"/>
    </w:p>
    <w:p w:rsidR="00283623" w:rsidRPr="002C5D41" w:rsidRDefault="00283623" w:rsidP="008B7445">
      <w:pPr>
        <w:spacing w:before="30"/>
        <w:ind w:firstLine="708"/>
        <w:jc w:val="both"/>
        <w:rPr>
          <w:rFonts w:cs="Arial"/>
          <w:szCs w:val="24"/>
        </w:rPr>
      </w:pPr>
      <w:proofErr w:type="spellStart"/>
      <w:r w:rsidRPr="002C5D41">
        <w:rPr>
          <w:rFonts w:cs="Arial"/>
          <w:szCs w:val="24"/>
        </w:rPr>
        <w:t>J</w:t>
      </w:r>
      <w:r w:rsidR="00247793" w:rsidRPr="002C5D41">
        <w:rPr>
          <w:rFonts w:cs="Arial"/>
          <w:szCs w:val="24"/>
        </w:rPr>
        <w:t>q</w:t>
      </w:r>
      <w:r w:rsidRPr="002C5D41">
        <w:rPr>
          <w:rFonts w:cs="Arial"/>
          <w:szCs w:val="24"/>
        </w:rPr>
        <w:t>uery</w:t>
      </w:r>
      <w:proofErr w:type="spellEnd"/>
      <w:r w:rsidRPr="002C5D41">
        <w:rPr>
          <w:rFonts w:cs="Arial"/>
          <w:szCs w:val="24"/>
        </w:rPr>
        <w:t xml:space="preserve"> é uma biblioteca </w:t>
      </w:r>
      <w:proofErr w:type="spellStart"/>
      <w:r w:rsidRPr="002C5D41">
        <w:rPr>
          <w:rFonts w:cs="Arial"/>
          <w:szCs w:val="24"/>
        </w:rPr>
        <w:t>JavaScript</w:t>
      </w:r>
      <w:proofErr w:type="spellEnd"/>
      <w:r w:rsidRPr="002C5D41">
        <w:rPr>
          <w:rFonts w:cs="Arial"/>
          <w:szCs w:val="24"/>
        </w:rPr>
        <w:t>. Por se</w:t>
      </w:r>
      <w:r w:rsidR="00DA680F" w:rsidRPr="002C5D41">
        <w:rPr>
          <w:rFonts w:cs="Arial"/>
          <w:szCs w:val="24"/>
        </w:rPr>
        <w:t xml:space="preserve">r um framework </w:t>
      </w:r>
      <w:proofErr w:type="spellStart"/>
      <w:r w:rsidR="00DA680F" w:rsidRPr="002C5D41">
        <w:rPr>
          <w:rFonts w:cs="Arial"/>
          <w:szCs w:val="24"/>
        </w:rPr>
        <w:t>cross</w:t>
      </w:r>
      <w:proofErr w:type="spellEnd"/>
      <w:r w:rsidR="00DA680F" w:rsidRPr="002C5D41">
        <w:rPr>
          <w:rFonts w:cs="Arial"/>
          <w:szCs w:val="24"/>
        </w:rPr>
        <w:t xml:space="preserve">-browser, </w:t>
      </w:r>
      <w:r w:rsidRPr="002C5D41">
        <w:rPr>
          <w:rFonts w:cs="Arial"/>
          <w:szCs w:val="24"/>
        </w:rPr>
        <w:t xml:space="preserve">de fácil utilização, </w:t>
      </w:r>
      <w:r w:rsidR="00DA680F" w:rsidRPr="002C5D41">
        <w:rPr>
          <w:rFonts w:cs="Arial"/>
          <w:szCs w:val="24"/>
        </w:rPr>
        <w:t xml:space="preserve">com uma sintaxe simplificada, é a biblioteca </w:t>
      </w:r>
      <w:proofErr w:type="spellStart"/>
      <w:r w:rsidR="00DA680F" w:rsidRPr="002C5D41">
        <w:rPr>
          <w:rFonts w:cs="Arial"/>
          <w:szCs w:val="24"/>
        </w:rPr>
        <w:t>JavaScript</w:t>
      </w:r>
      <w:proofErr w:type="spellEnd"/>
      <w:r w:rsidR="00DA680F" w:rsidRPr="002C5D41">
        <w:rPr>
          <w:rFonts w:cs="Arial"/>
          <w:szCs w:val="24"/>
        </w:rPr>
        <w:t xml:space="preserve"> mais utilizada. Por possuir código aberto, inúmeros plug-ins surgem a cada dia, fazendo com que a Web se torne cada vez mais dinâmica.</w:t>
      </w:r>
    </w:p>
    <w:p w:rsidR="00BF6309" w:rsidRPr="002C5D41" w:rsidRDefault="00247793" w:rsidP="007A6D93">
      <w:pPr>
        <w:pStyle w:val="TituloImagem"/>
      </w:pPr>
      <w:r w:rsidRPr="002C5D41">
        <w:t xml:space="preserve">FIGURA 9 – Logotipo </w:t>
      </w:r>
      <w:proofErr w:type="spellStart"/>
      <w:r w:rsidRPr="002C5D41">
        <w:t>jQuery</w:t>
      </w:r>
      <w:proofErr w:type="spellEnd"/>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5" w:name="_Toc433749159"/>
      <w:r w:rsidRPr="007E2420">
        <w:t xml:space="preserve">2.4.3 </w:t>
      </w:r>
      <w:r w:rsidR="00DA680F" w:rsidRPr="007E2420">
        <w:t xml:space="preserve">IIS </w:t>
      </w:r>
      <w:r w:rsidR="00AA55EF" w:rsidRPr="007E2420">
        <w:t xml:space="preserve">(Internet </w:t>
      </w:r>
      <w:proofErr w:type="spellStart"/>
      <w:r w:rsidR="00AA55EF" w:rsidRPr="007E2420">
        <w:t>Information</w:t>
      </w:r>
      <w:proofErr w:type="spellEnd"/>
      <w:r w:rsidR="00AA55EF" w:rsidRPr="007E2420">
        <w:t xml:space="preserve"> Service)</w:t>
      </w:r>
      <w:bookmarkEnd w:id="15"/>
    </w:p>
    <w:p w:rsidR="00DA680F" w:rsidRPr="002C5D41" w:rsidRDefault="00AA55EF" w:rsidP="008B7445">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w:t>
      </w:r>
      <w:proofErr w:type="spellStart"/>
      <w:r w:rsidRPr="002C5D41">
        <w:rPr>
          <w:rFonts w:cs="Arial"/>
          <w:szCs w:val="24"/>
        </w:rPr>
        <w:t>renderizar</w:t>
      </w:r>
      <w:proofErr w:type="spellEnd"/>
      <w:r w:rsidRPr="002C5D41">
        <w:rPr>
          <w:rFonts w:cs="Arial"/>
          <w:szCs w:val="24"/>
        </w:rPr>
        <w:t xml:space="preserve"> páginas HTML dinâmicas através do ASP (Active Server </w:t>
      </w:r>
      <w:proofErr w:type="spellStart"/>
      <w:r w:rsidRPr="002C5D41">
        <w:rPr>
          <w:rFonts w:cs="Arial"/>
          <w:szCs w:val="24"/>
        </w:rPr>
        <w:t>Pages</w:t>
      </w:r>
      <w:proofErr w:type="spellEnd"/>
      <w:r w:rsidRPr="002C5D41">
        <w:rPr>
          <w:rFonts w:cs="Arial"/>
          <w:szCs w:val="24"/>
        </w:rPr>
        <w:t xml:space="preserve">). O IIS é capaz de rodar aplicações de inúmeras tecnologias, sendo necessário somente a instalação de plug-ins específicos. </w:t>
      </w:r>
    </w:p>
    <w:p w:rsidR="008B7445" w:rsidRDefault="008B7445" w:rsidP="00F6250D">
      <w:pPr>
        <w:spacing w:before="30"/>
        <w:jc w:val="center"/>
        <w:rPr>
          <w:rFonts w:cs="Arial"/>
          <w:b/>
          <w:sz w:val="20"/>
          <w:szCs w:val="24"/>
        </w:rPr>
      </w:pPr>
    </w:p>
    <w:p w:rsidR="008B7445" w:rsidRDefault="008B7445" w:rsidP="00F6250D">
      <w:pPr>
        <w:spacing w:before="30"/>
        <w:jc w:val="center"/>
        <w:rPr>
          <w:rFonts w:cs="Arial"/>
          <w:b/>
          <w:sz w:val="20"/>
          <w:szCs w:val="24"/>
        </w:rPr>
      </w:pPr>
    </w:p>
    <w:p w:rsidR="008B7445" w:rsidRDefault="008B7445"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C71B88" w:rsidRPr="008B7445" w:rsidRDefault="00C71B88" w:rsidP="007A6D93">
      <w:pPr>
        <w:pStyle w:val="TituloImagem"/>
      </w:pPr>
      <w:r w:rsidRPr="008B7445">
        <w:lastRenderedPageBreak/>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6" w:name="_Toc433749160"/>
      <w:r w:rsidRPr="009C65A9">
        <w:t xml:space="preserve">2.4.4 </w:t>
      </w:r>
      <w:proofErr w:type="spellStart"/>
      <w:r w:rsidR="00AA55EF" w:rsidRPr="009C65A9">
        <w:t>Git</w:t>
      </w:r>
      <w:bookmarkEnd w:id="16"/>
      <w:proofErr w:type="spellEnd"/>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 xml:space="preserve">Com esse propósito, o </w:t>
      </w:r>
      <w:proofErr w:type="spellStart"/>
      <w:r w:rsidRPr="002C5D41">
        <w:rPr>
          <w:rFonts w:cs="Arial"/>
          <w:szCs w:val="24"/>
        </w:rPr>
        <w:t>Git</w:t>
      </w:r>
      <w:proofErr w:type="spellEnd"/>
      <w:r w:rsidRPr="002C5D41">
        <w:rPr>
          <w:rFonts w:cs="Arial"/>
          <w:szCs w:val="24"/>
        </w:rPr>
        <w:t xml:space="preserve"> é um sistema para controle de versões. Por ser um dos com melhor performance, gratuito e manter um histórico completo de todas as alterações, foi o </w:t>
      </w:r>
      <w:proofErr w:type="spellStart"/>
      <w:r w:rsidRPr="002C5D41">
        <w:rPr>
          <w:rFonts w:cs="Arial"/>
          <w:szCs w:val="24"/>
        </w:rPr>
        <w:t>versionador</w:t>
      </w:r>
      <w:proofErr w:type="spellEnd"/>
      <w:r w:rsidRPr="002C5D41">
        <w:rPr>
          <w:rFonts w:cs="Arial"/>
          <w:szCs w:val="24"/>
        </w:rPr>
        <w:t xml:space="preserve">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7" w:name="_Toc433749161"/>
      <w:r w:rsidRPr="009C65A9">
        <w:t>2.4.5</w:t>
      </w:r>
      <w:r w:rsidR="00AA55EF" w:rsidRPr="009C65A9">
        <w:t xml:space="preserve"> GitHub</w:t>
      </w:r>
      <w:bookmarkEnd w:id="17"/>
    </w:p>
    <w:p w:rsidR="00BF6309" w:rsidRPr="002C5D41" w:rsidRDefault="0058359D" w:rsidP="008B7445">
      <w:pPr>
        <w:spacing w:before="30"/>
        <w:ind w:firstLine="708"/>
        <w:jc w:val="both"/>
        <w:rPr>
          <w:rFonts w:cs="Arial"/>
          <w:szCs w:val="24"/>
        </w:rPr>
      </w:pPr>
      <w:r w:rsidRPr="002C5D41">
        <w:rPr>
          <w:rFonts w:cs="Arial"/>
          <w:szCs w:val="24"/>
        </w:rPr>
        <w:t xml:space="preserve">GitHub é um serviço online, para projetos que usam o </w:t>
      </w:r>
      <w:proofErr w:type="spellStart"/>
      <w:r w:rsidRPr="002C5D41">
        <w:rPr>
          <w:rFonts w:cs="Arial"/>
          <w:szCs w:val="24"/>
        </w:rPr>
        <w:t>Git</w:t>
      </w:r>
      <w:proofErr w:type="spellEnd"/>
      <w:r w:rsidRPr="002C5D41">
        <w:rPr>
          <w:rFonts w:cs="Arial"/>
          <w:szCs w:val="24"/>
        </w:rPr>
        <w:t xml:space="preserve"> como </w:t>
      </w:r>
      <w:proofErr w:type="spellStart"/>
      <w:r w:rsidRPr="002C5D41">
        <w:rPr>
          <w:rFonts w:cs="Arial"/>
          <w:szCs w:val="24"/>
        </w:rPr>
        <w:t>versionador</w:t>
      </w:r>
      <w:proofErr w:type="spellEnd"/>
      <w:r w:rsidRPr="002C5D41">
        <w:rPr>
          <w:rFonts w:cs="Arial"/>
          <w:szCs w:val="24"/>
        </w:rPr>
        <w:t xml:space="preserve">. Este serviço é uma plataforma para hospedagem de código-fonte ou arquivos, sendo totalmente controlado pelo </w:t>
      </w:r>
      <w:proofErr w:type="spellStart"/>
      <w:r w:rsidRPr="002C5D41">
        <w:rPr>
          <w:rFonts w:cs="Arial"/>
          <w:szCs w:val="24"/>
        </w:rPr>
        <w:t>Git</w:t>
      </w:r>
      <w:proofErr w:type="spellEnd"/>
      <w:r w:rsidRPr="002C5D41">
        <w:rPr>
          <w:rFonts w:cs="Arial"/>
          <w:szCs w:val="24"/>
        </w:rPr>
        <w:t>. O GitHub possui licenças comerciais</w:t>
      </w:r>
      <w:r w:rsidR="00C63077" w:rsidRPr="002C5D41">
        <w:rPr>
          <w:rFonts w:cs="Arial"/>
          <w:szCs w:val="24"/>
        </w:rPr>
        <w:t>, e gratuitas para projetos de código aberto.</w:t>
      </w:r>
    </w:p>
    <w:p w:rsidR="0086050C" w:rsidRPr="002C5D41" w:rsidRDefault="0086050C" w:rsidP="007A6D93">
      <w:pPr>
        <w:pStyle w:val="TituloImagem"/>
      </w:pPr>
      <w:r w:rsidRPr="002C5D41">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8" w:name="_Toc433749162"/>
      <w:r w:rsidRPr="009C65A9">
        <w:lastRenderedPageBreak/>
        <w:t>2.4.6</w:t>
      </w:r>
      <w:r w:rsidR="00381E64" w:rsidRPr="009C65A9">
        <w:t xml:space="preserve"> </w:t>
      </w:r>
      <w:r w:rsidR="00C63077" w:rsidRPr="009C65A9">
        <w:t>C# (C Sharp)</w:t>
      </w:r>
      <w:bookmarkEnd w:id="18"/>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w:t>
      </w:r>
      <w:proofErr w:type="spellStart"/>
      <w:r w:rsidR="009B06B4" w:rsidRPr="002C5D41">
        <w:rPr>
          <w:rFonts w:cs="Arial"/>
          <w:szCs w:val="24"/>
        </w:rPr>
        <w:t>Language</w:t>
      </w:r>
      <w:proofErr w:type="spellEnd"/>
      <w:r w:rsidR="009B06B4" w:rsidRPr="002C5D41">
        <w:rPr>
          <w:rFonts w:cs="Arial"/>
          <w:szCs w:val="24"/>
        </w:rPr>
        <w:t xml:space="preserve"> </w:t>
      </w:r>
      <w:proofErr w:type="spellStart"/>
      <w:r w:rsidR="009B06B4" w:rsidRPr="002C5D41">
        <w:rPr>
          <w:rFonts w:cs="Arial"/>
          <w:szCs w:val="24"/>
        </w:rPr>
        <w:t>Runtime</w:t>
      </w:r>
      <w:proofErr w:type="spellEnd"/>
      <w:r w:rsidR="009B06B4" w:rsidRPr="002C5D41">
        <w:rPr>
          <w:rFonts w:cs="Arial"/>
          <w:szCs w:val="24"/>
        </w:rPr>
        <w:t xml:space="preserv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19" w:name="_Toc433749163"/>
      <w:r w:rsidRPr="00375A2A">
        <w:t>2.4.7 Microsoft</w:t>
      </w:r>
      <w:r w:rsidR="009B06B4" w:rsidRPr="00375A2A">
        <w:t xml:space="preserve"> Sql Server</w:t>
      </w:r>
      <w:bookmarkEnd w:id="19"/>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0" w:name="_Toc433749164"/>
      <w:r w:rsidRPr="00B81A03">
        <w:t>2.4.8</w:t>
      </w:r>
      <w:r w:rsidR="00AC0ECC" w:rsidRPr="00B81A03">
        <w:t xml:space="preserve"> ASP NET</w:t>
      </w:r>
      <w:bookmarkEnd w:id="20"/>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lastRenderedPageBreak/>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1" w:name="_Toc433749165"/>
      <w:r w:rsidRPr="00542F7C">
        <w:t>2.4.9</w:t>
      </w:r>
      <w:r w:rsidR="00442C40" w:rsidRPr="00542F7C">
        <w:t xml:space="preserve"> WCF (Windows Communication Foundation)</w:t>
      </w:r>
      <w:bookmarkEnd w:id="21"/>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2" w:name="_Toc433749166"/>
      <w:r>
        <w:t>2.4.10 CSS (</w:t>
      </w:r>
      <w:proofErr w:type="spellStart"/>
      <w:r>
        <w:t>Cascading</w:t>
      </w:r>
      <w:proofErr w:type="spellEnd"/>
      <w:r>
        <w:t xml:space="preserve"> </w:t>
      </w:r>
      <w:proofErr w:type="spellStart"/>
      <w:r>
        <w:t>Style</w:t>
      </w:r>
      <w:proofErr w:type="spellEnd"/>
      <w:r>
        <w:t xml:space="preserve"> </w:t>
      </w:r>
      <w:proofErr w:type="spellStart"/>
      <w:r>
        <w:t>Sheets</w:t>
      </w:r>
      <w:proofErr w:type="spellEnd"/>
      <w:r>
        <w:t>)</w:t>
      </w:r>
      <w:bookmarkEnd w:id="22"/>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 xml:space="preserve">2.4.10 </w:t>
      </w:r>
      <w:proofErr w:type="spellStart"/>
      <w:r>
        <w:rPr>
          <w:rFonts w:cs="Arial"/>
          <w:szCs w:val="24"/>
        </w:rPr>
        <w:t>Boostrap</w:t>
      </w:r>
      <w:proofErr w:type="spellEnd"/>
    </w:p>
    <w:p w:rsidR="001D67E6" w:rsidRDefault="001D67E6" w:rsidP="00F6250D">
      <w:pPr>
        <w:spacing w:before="30"/>
        <w:jc w:val="both"/>
        <w:rPr>
          <w:rFonts w:cs="Arial"/>
          <w:szCs w:val="24"/>
        </w:rPr>
      </w:pPr>
      <w:r>
        <w:rPr>
          <w:rFonts w:cs="Arial"/>
          <w:szCs w:val="24"/>
        </w:rPr>
        <w:tab/>
      </w:r>
      <w:proofErr w:type="spellStart"/>
      <w:r>
        <w:rPr>
          <w:rFonts w:cs="Arial"/>
          <w:szCs w:val="24"/>
        </w:rPr>
        <w:t>Bootstrap</w:t>
      </w:r>
      <w:proofErr w:type="spellEnd"/>
      <w:r>
        <w:rPr>
          <w:rFonts w:cs="Arial"/>
          <w:szCs w:val="24"/>
        </w:rPr>
        <w:t xml:space="preserve"> é um framework CSS, gratuito, e de fácil utilização. Sua principal utilidade é a rapidez na criação de front-</w:t>
      </w:r>
      <w:proofErr w:type="spellStart"/>
      <w:r>
        <w:rPr>
          <w:rFonts w:cs="Arial"/>
          <w:szCs w:val="24"/>
        </w:rPr>
        <w:t>ends</w:t>
      </w:r>
      <w:proofErr w:type="spellEnd"/>
      <w:r>
        <w:rPr>
          <w:rFonts w:cs="Arial"/>
          <w:szCs w:val="24"/>
        </w:rPr>
        <w:t xml:space="preserve"> responsivos, sem a necessidade de criar nenhum código </w:t>
      </w:r>
      <w:proofErr w:type="spellStart"/>
      <w:r>
        <w:rPr>
          <w:rFonts w:cs="Arial"/>
          <w:szCs w:val="24"/>
        </w:rPr>
        <w:t>css</w:t>
      </w:r>
      <w:proofErr w:type="spellEnd"/>
      <w:r>
        <w:rPr>
          <w:rFonts w:cs="Arial"/>
          <w:szCs w:val="24"/>
        </w:rPr>
        <w:t xml:space="preserve"> para a aplicação.</w:t>
      </w:r>
    </w:p>
    <w:p w:rsidR="007A6D93" w:rsidRDefault="007A6D93" w:rsidP="00F6250D">
      <w:pPr>
        <w:spacing w:before="30"/>
        <w:jc w:val="both"/>
        <w:rPr>
          <w:rFonts w:cs="Arial"/>
          <w:szCs w:val="24"/>
        </w:rPr>
      </w:pPr>
    </w:p>
    <w:p w:rsidR="007A6D93" w:rsidRDefault="007A6D93" w:rsidP="00F6250D">
      <w:pPr>
        <w:spacing w:before="30"/>
        <w:jc w:val="both"/>
        <w:rPr>
          <w:rFonts w:cs="Arial"/>
          <w:szCs w:val="24"/>
        </w:rPr>
      </w:pPr>
    </w:p>
    <w:p w:rsidR="007A6D93" w:rsidRDefault="007A6D93" w:rsidP="007A6D93">
      <w:pPr>
        <w:pStyle w:val="TituloImagem"/>
      </w:pPr>
      <w:r>
        <w:lastRenderedPageBreak/>
        <w:t xml:space="preserve">FIGURA 18 – </w:t>
      </w:r>
      <w:proofErr w:type="spellStart"/>
      <w:r>
        <w:t>Logotipp</w:t>
      </w:r>
      <w:proofErr w:type="spellEnd"/>
      <w:r>
        <w:t xml:space="preserve"> </w:t>
      </w:r>
      <w:proofErr w:type="spellStart"/>
      <w:r>
        <w:t>Bootstrap</w:t>
      </w:r>
      <w:proofErr w:type="spellEnd"/>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3" w:name="_Toc433749167"/>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3749168"/>
      <w:r w:rsidRPr="00F950D1">
        <w:t>2.5</w:t>
      </w:r>
      <w:r w:rsidR="00381E64" w:rsidRPr="00F950D1">
        <w:t xml:space="preserve">.1 </w:t>
      </w:r>
      <w:r w:rsidR="00FA281E" w:rsidRPr="00F950D1">
        <w:t>DLL (</w:t>
      </w:r>
      <w:proofErr w:type="spellStart"/>
      <w:r w:rsidR="00FA281E" w:rsidRPr="00F950D1">
        <w:t>Dynamic</w:t>
      </w:r>
      <w:proofErr w:type="spellEnd"/>
      <w:r w:rsidR="00FA281E" w:rsidRPr="00F950D1">
        <w:t>-Link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3749169"/>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lastRenderedPageBreak/>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3749170"/>
      <w:r w:rsidRPr="00B15ED2">
        <w:t>2.5.3</w:t>
      </w:r>
      <w:r w:rsidR="00381E64" w:rsidRPr="00B15ED2">
        <w:t xml:space="preserve"> Computação em nuvem</w:t>
      </w:r>
      <w:bookmarkEnd w:id="26"/>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7" w:name="_Toc433749171"/>
      <w:r w:rsidRPr="002D1C4F">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3749172"/>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3749173"/>
      <w:r w:rsidRPr="0024367E">
        <w:t>2.5.6</w:t>
      </w:r>
      <w:r w:rsidR="00381E64" w:rsidRPr="0024367E">
        <w:t xml:space="preserve"> Prototipagem</w:t>
      </w:r>
      <w:bookmarkEnd w:id="29"/>
    </w:p>
    <w:p w:rsidR="007D05B7" w:rsidRPr="002C5D41" w:rsidRDefault="007D05B7" w:rsidP="00F6250D">
      <w:pPr>
        <w:spacing w:before="30"/>
        <w:jc w:val="both"/>
        <w:rPr>
          <w:rFonts w:cs="Arial"/>
          <w:szCs w:val="24"/>
        </w:rPr>
      </w:pPr>
      <w:r w:rsidRPr="002C5D41">
        <w:rPr>
          <w:rFonts w:cs="Arial"/>
          <w:b/>
          <w:szCs w:val="24"/>
        </w:rPr>
        <w:tab/>
      </w:r>
      <w:r w:rsidRPr="002C5D41">
        <w:rPr>
          <w:rFonts w:cs="Arial"/>
          <w:szCs w:val="24"/>
        </w:rPr>
        <w:t xml:space="preserve">Prototipagem é uma forma de gerar modelos conceituais para demostrar ao cliente o design de um projeto de software ou produto. Para a equipe de </w:t>
      </w:r>
      <w:r w:rsidRPr="002C5D41">
        <w:rPr>
          <w:rFonts w:cs="Arial"/>
          <w:szCs w:val="24"/>
        </w:rPr>
        <w:lastRenderedPageBreak/>
        <w:t>desenvolvimento torna-se uma ferramenta útil para aprovação e análise da localização exata dos atributos existentes.</w:t>
      </w:r>
    </w:p>
    <w:p w:rsidR="00B07A66" w:rsidRPr="002C5D41" w:rsidRDefault="007D05B7" w:rsidP="00F6250D">
      <w:pPr>
        <w:spacing w:before="30"/>
        <w:jc w:val="both"/>
        <w:rPr>
          <w:rFonts w:cs="Arial"/>
          <w:szCs w:val="24"/>
        </w:rPr>
      </w:pPr>
      <w:r w:rsidRPr="002C5D41">
        <w:rPr>
          <w:rFonts w:cs="Arial"/>
          <w:szCs w:val="24"/>
        </w:rPr>
        <w:t xml:space="preserve"> </w:t>
      </w:r>
    </w:p>
    <w:p w:rsidR="00BC3848" w:rsidRPr="002C5D41" w:rsidRDefault="00BC3848" w:rsidP="00F6250D">
      <w:pPr>
        <w:spacing w:before="30"/>
        <w:jc w:val="both"/>
        <w:rPr>
          <w:rFonts w:cs="Arial"/>
          <w:szCs w:val="24"/>
        </w:rPr>
      </w:pPr>
    </w:p>
    <w:p w:rsidR="00BC3848" w:rsidRDefault="00BC3848"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3749174"/>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3749175"/>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3749176"/>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3" w:name="_Toc433749177"/>
      <w:r w:rsidRPr="003201B9">
        <w:t xml:space="preserve">3.3 </w:t>
      </w:r>
      <w:r w:rsidR="00A210AA" w:rsidRPr="003201B9">
        <w:t>Necessidades de Melhorias</w:t>
      </w:r>
      <w:bookmarkEnd w:id="33"/>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4" w:name="_Toc433749178"/>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5" w:name="_Toc433749179"/>
      <w:r w:rsidRPr="00267EBF">
        <w:t xml:space="preserve">3.5 </w:t>
      </w:r>
      <w:r w:rsidR="0042598C" w:rsidRPr="00267EBF">
        <w:t>Visão</w:t>
      </w:r>
      <w:bookmarkEnd w:id="35"/>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6" w:name="_Toc433749180"/>
      <w:r w:rsidRPr="00475040">
        <w:t xml:space="preserve">3.6 </w:t>
      </w:r>
      <w:r w:rsidR="0042598C" w:rsidRPr="00475040">
        <w:t>Missão</w:t>
      </w:r>
      <w:bookmarkEnd w:id="36"/>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7" w:name="_Toc433749181"/>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3749182"/>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39" w:name="_Toc433749183"/>
      <w:r w:rsidRPr="003357EC">
        <w:lastRenderedPageBreak/>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3749184"/>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3749185"/>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2" w:name="_Toc433749186"/>
      <w:r w:rsidRPr="00683EF1">
        <w:lastRenderedPageBreak/>
        <w:t xml:space="preserve">6.1 </w:t>
      </w:r>
      <w:r w:rsidR="00BC7D74" w:rsidRPr="00683EF1">
        <w:t>Gerenciamento de Projeto</w:t>
      </w:r>
      <w:bookmarkEnd w:id="42"/>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F6250D">
      <w:pPr>
        <w:spacing w:before="30"/>
        <w:ind w:firstLine="708"/>
        <w:rPr>
          <w:rFonts w:cs="Arial"/>
          <w:szCs w:val="24"/>
        </w:rPr>
      </w:pPr>
      <w:r w:rsidRPr="002C5D41">
        <w:rPr>
          <w:rFonts w:cs="Arial"/>
          <w:b/>
          <w:noProof/>
          <w:szCs w:val="24"/>
          <w:lang w:eastAsia="pt-BR"/>
        </w:rPr>
        <w:drawing>
          <wp:inline distT="0" distB="0" distL="0" distR="0" wp14:anchorId="15809980" wp14:editId="018D7C99">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presentes,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lastRenderedPageBreak/>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3" w:name="_Toc433749187"/>
      <w:r w:rsidRPr="00BB04E5">
        <w:t>6.1.1 Gerenciamento de Comunicação</w:t>
      </w:r>
      <w:bookmarkEnd w:id="43"/>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4" w:name="_Toc433749188"/>
      <w:r w:rsidR="00CE1A29" w:rsidRPr="00D65063">
        <w:t>6.1.2 Gerenciamento de Requisitos</w:t>
      </w:r>
      <w:bookmarkEnd w:id="44"/>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5" w:name="_Toc433749189"/>
      <w:r w:rsidRPr="00082B00">
        <w:t>6.1.3 Gerenciamento de Configuração</w:t>
      </w:r>
      <w:bookmarkEnd w:id="45"/>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6" w:name="_Toc433749190"/>
      <w:r w:rsidRPr="00591F21">
        <w:lastRenderedPageBreak/>
        <w:t>6.1.4 Gerenciamento de Qualidade</w:t>
      </w:r>
      <w:bookmarkEnd w:id="46"/>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7" w:name="_Toc433749191"/>
      <w:r w:rsidRPr="00575E45">
        <w:t xml:space="preserve">6.2 </w:t>
      </w:r>
      <w:r w:rsidR="00D96ACA" w:rsidRPr="00575E45">
        <w:t>Cronograma</w:t>
      </w:r>
      <w:bookmarkEnd w:id="47"/>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proofErr w:type="spellStart"/>
            <w:r w:rsidRPr="002C5D41">
              <w:rPr>
                <w:rFonts w:cs="Arial"/>
                <w:szCs w:val="24"/>
              </w:rPr>
              <w:t>Pré</w:t>
            </w:r>
            <w:proofErr w:type="spellEnd"/>
            <w:r w:rsidRPr="002C5D41">
              <w:rPr>
                <w:rFonts w:cs="Arial"/>
                <w:szCs w:val="24"/>
              </w:rPr>
              <w:t xml:space="preserve">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proofErr w:type="spellStart"/>
            <w:r w:rsidRPr="002C5D41">
              <w:rPr>
                <w:rFonts w:cs="Arial"/>
                <w:szCs w:val="24"/>
              </w:rPr>
              <w:t>Pré</w:t>
            </w:r>
            <w:proofErr w:type="spellEnd"/>
            <w:r w:rsidRPr="002C5D41">
              <w:rPr>
                <w:rFonts w:cs="Arial"/>
                <w:szCs w:val="24"/>
              </w:rPr>
              <w:t xml:space="preserve">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8" w:name="_Toc433749192"/>
      <w:r w:rsidRPr="004B74A8">
        <w:t xml:space="preserve">6.3 </w:t>
      </w:r>
      <w:r w:rsidR="002E3B8F" w:rsidRPr="004B74A8">
        <w:t>Desenvolvimento Iterativo e Incremental</w:t>
      </w:r>
      <w:bookmarkEnd w:id="48"/>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49" w:name="_Toc433749193"/>
      <w:r w:rsidRPr="00735AF8">
        <w:t>6.3.1 Concepção</w:t>
      </w:r>
      <w:bookmarkEnd w:id="49"/>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0" w:name="_Toc433749194"/>
      <w:r w:rsidRPr="007D6463">
        <w:lastRenderedPageBreak/>
        <w:t>6.3.2 Elaboração</w:t>
      </w:r>
      <w:bookmarkEnd w:id="50"/>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1" w:name="_Toc433749195"/>
      <w:r w:rsidRPr="006E2010">
        <w:t>6.3.3 Construção</w:t>
      </w:r>
      <w:bookmarkEnd w:id="51"/>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2" w:name="_Toc433749196"/>
      <w:r w:rsidRPr="00093F36">
        <w:t>6.3.4 Transição</w:t>
      </w:r>
      <w:bookmarkEnd w:id="52"/>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3" w:name="_Toc433749197"/>
      <w:r w:rsidRPr="00223B3D">
        <w:t>6.4</w:t>
      </w:r>
      <w:r w:rsidR="00CE1A29" w:rsidRPr="00223B3D">
        <w:t xml:space="preserve"> </w:t>
      </w:r>
      <w:r w:rsidR="009C5150" w:rsidRPr="00223B3D">
        <w:t>Modelagem e Arquitetura</w:t>
      </w:r>
      <w:bookmarkEnd w:id="53"/>
    </w:p>
    <w:p w:rsidR="009C5150" w:rsidRPr="009C5150" w:rsidRDefault="008D68AB" w:rsidP="00D621A8">
      <w:pPr>
        <w:pStyle w:val="Ttulo3"/>
      </w:pPr>
      <w:bookmarkStart w:id="54" w:name="_Toc433749198"/>
      <w:r w:rsidRPr="00CC54E3">
        <w:t>6.4</w:t>
      </w:r>
      <w:r w:rsidR="00CE1A29" w:rsidRPr="00CC54E3">
        <w:t>.1 Diagramas de Caso de Uso</w:t>
      </w:r>
      <w:bookmarkEnd w:id="54"/>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BC3848" w:rsidP="00F6250D">
      <w:pPr>
        <w:spacing w:before="30"/>
        <w:jc w:val="both"/>
        <w:rPr>
          <w:rFonts w:cs="Arial"/>
          <w:szCs w:val="24"/>
        </w:rPr>
      </w:pPr>
      <w:r w:rsidRPr="002C5D41">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5" w:name="_Toc433749199"/>
      <w:r w:rsidRPr="006B2FCD">
        <w:t>6.4</w:t>
      </w:r>
      <w:r w:rsidR="00CE1A29" w:rsidRPr="006B2FCD">
        <w:t>.2 Desenvolvimento Multicamadas</w:t>
      </w:r>
      <w:bookmarkEnd w:id="55"/>
    </w:p>
    <w:p w:rsidR="00E36AB9" w:rsidRPr="002C5D41"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6" w:name="_Toc433749200"/>
      <w:r w:rsidRPr="00F221D9">
        <w:t>6.4</w:t>
      </w:r>
      <w:r w:rsidR="00CE1A29" w:rsidRPr="00F221D9">
        <w:t>.3 Visão de casos de uso significativos</w:t>
      </w:r>
      <w:bookmarkEnd w:id="56"/>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lastRenderedPageBreak/>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1D3295" w:rsidP="001D3295">
      <w:pPr>
        <w:pStyle w:val="TituloImagem"/>
      </w:pPr>
      <w:r>
        <w:t>FIGURA 25</w:t>
      </w:r>
      <w:r w:rsidR="002D03D8" w:rsidRPr="00A14E59">
        <w:t xml:space="preserve"> – Diagrama de Casos de Uso Significativos</w:t>
      </w:r>
    </w:p>
    <w:p w:rsidR="002D03D8" w:rsidRDefault="00BC3848" w:rsidP="00F6250D">
      <w:pPr>
        <w:spacing w:before="30"/>
        <w:ind w:firstLine="708"/>
        <w:jc w:val="center"/>
        <w:rPr>
          <w:rFonts w:cs="Arial"/>
          <w:szCs w:val="24"/>
        </w:rPr>
      </w:pPr>
      <w:r w:rsidRPr="002C5D41">
        <w:rPr>
          <w:rFonts w:cs="Arial"/>
          <w:szCs w:val="24"/>
        </w:rPr>
        <w:pict>
          <v:shape id="_x0000_i1026" type="#_x0000_t75" style="width:275.25pt;height:115.5pt">
            <v:imagedata r:id="rId36" o:title="UseCaseDiagram1"/>
          </v:shape>
        </w:pict>
      </w:r>
    </w:p>
    <w:p w:rsidR="00A14E59" w:rsidRDefault="00A14E59"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Pr="002C5D41" w:rsidRDefault="00842882" w:rsidP="00F6250D">
      <w:pPr>
        <w:spacing w:before="30"/>
        <w:ind w:firstLine="708"/>
        <w:jc w:val="center"/>
        <w:rPr>
          <w:rFonts w:cs="Arial"/>
          <w:szCs w:val="24"/>
        </w:rPr>
      </w:pPr>
    </w:p>
    <w:p w:rsidR="00A14E59" w:rsidRPr="00A14E59" w:rsidRDefault="008D68AB" w:rsidP="000D7859">
      <w:pPr>
        <w:pStyle w:val="Ttulo3"/>
      </w:pPr>
      <w:bookmarkStart w:id="57" w:name="_Toc433749201"/>
      <w:r w:rsidRPr="00FE72A3">
        <w:t>6.4</w:t>
      </w:r>
      <w:r w:rsidR="00CE1A29" w:rsidRPr="00FE72A3">
        <w:t>.4 Diagrama de Classes de Domínio</w:t>
      </w:r>
      <w:bookmarkEnd w:id="57"/>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062E61" w:rsidRPr="002C5D41" w:rsidRDefault="00062E61" w:rsidP="00F6250D">
      <w:pPr>
        <w:spacing w:before="30"/>
        <w:jc w:val="both"/>
        <w:rPr>
          <w:rFonts w:cs="Arial"/>
          <w:szCs w:val="24"/>
        </w:rPr>
      </w:pPr>
    </w:p>
    <w:p w:rsidR="00300968" w:rsidRPr="00A14E59" w:rsidRDefault="001D3295" w:rsidP="001D3295">
      <w:pPr>
        <w:pStyle w:val="TituloImagem"/>
      </w:pPr>
      <w:r>
        <w:t>FIGURA 27</w:t>
      </w:r>
      <w:r w:rsidR="00300968" w:rsidRPr="00A14E59">
        <w:t xml:space="preserve"> – Diagrama de Classe HMA</w:t>
      </w:r>
    </w:p>
    <w:p w:rsidR="007704A8" w:rsidRPr="002C5D41" w:rsidRDefault="00300968" w:rsidP="00F6250D">
      <w:pPr>
        <w:spacing w:before="30"/>
        <w:jc w:val="center"/>
        <w:rPr>
          <w:rFonts w:cs="Arial"/>
          <w:szCs w:val="24"/>
        </w:rPr>
      </w:pPr>
      <w:r w:rsidRPr="002C5D41">
        <w:rPr>
          <w:rFonts w:cs="Arial"/>
          <w:noProof/>
          <w:szCs w:val="24"/>
          <w:lang w:eastAsia="pt-BR"/>
        </w:rPr>
        <w:drawing>
          <wp:inline distT="0" distB="0" distL="0" distR="0" wp14:anchorId="653D5A97" wp14:editId="7DC93BAD">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A14E59" w:rsidRDefault="00300968" w:rsidP="00F6250D">
      <w:pPr>
        <w:spacing w:before="30"/>
        <w:jc w:val="center"/>
        <w:rPr>
          <w:rFonts w:cs="Arial"/>
          <w:sz w:val="20"/>
          <w:szCs w:val="24"/>
        </w:rPr>
      </w:pPr>
      <w:r w:rsidRPr="00A14E59">
        <w:rPr>
          <w:rFonts w:cs="Arial"/>
          <w:sz w:val="20"/>
          <w:szCs w:val="24"/>
        </w:rPr>
        <w:t>FONTE: O autor (2015)</w:t>
      </w:r>
    </w:p>
    <w:p w:rsidR="00A14E59" w:rsidRPr="00A14E59" w:rsidRDefault="008D68AB" w:rsidP="006058D4">
      <w:pPr>
        <w:pStyle w:val="Ttulo3"/>
      </w:pPr>
      <w:bookmarkStart w:id="58" w:name="_Toc433749202"/>
      <w:r w:rsidRPr="00062E61">
        <w:lastRenderedPageBreak/>
        <w:t>6.4</w:t>
      </w:r>
      <w:r w:rsidR="00CE1A29" w:rsidRPr="00062E61">
        <w:t>.5 Realização de casos de uso</w:t>
      </w:r>
      <w:bookmarkEnd w:id="58"/>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Pr="002C5D41" w:rsidRDefault="00DE06B4" w:rsidP="006058D4">
      <w:pPr>
        <w:spacing w:before="30"/>
        <w:jc w:val="center"/>
        <w:rPr>
          <w:rFonts w:cs="Arial"/>
          <w:szCs w:val="24"/>
        </w:rPr>
      </w:pPr>
      <w:r w:rsidRPr="002C5D41">
        <w:rPr>
          <w:rFonts w:cs="Arial"/>
          <w:szCs w:val="24"/>
        </w:rPr>
        <w:pict>
          <v:shape id="_x0000_i1027" type="#_x0000_t75" style="width:297.75pt;height:222pt">
            <v:imagedata r:id="rId38" o:title="UseCaseDiagram1"/>
          </v:shape>
        </w:pict>
      </w:r>
    </w:p>
    <w:p w:rsidR="007F660F" w:rsidRPr="00A14E59" w:rsidRDefault="001D3295" w:rsidP="001D3295">
      <w:pPr>
        <w:pStyle w:val="TituloImagem"/>
      </w:pPr>
      <w:r>
        <w:t>FIGURA 29</w:t>
      </w:r>
      <w:r w:rsidR="007F660F" w:rsidRPr="00A14E59">
        <w:t xml:space="preserve"> – Realização de Caso de Uso – Fechar Caixa</w:t>
      </w:r>
    </w:p>
    <w:p w:rsidR="007F660F" w:rsidRPr="002C5D41" w:rsidRDefault="00DE06B4" w:rsidP="00F6250D">
      <w:pPr>
        <w:spacing w:before="30"/>
        <w:jc w:val="center"/>
        <w:rPr>
          <w:rFonts w:cs="Arial"/>
          <w:szCs w:val="24"/>
        </w:rPr>
      </w:pPr>
      <w:r w:rsidRPr="002C5D41">
        <w:rPr>
          <w:rFonts w:cs="Arial"/>
          <w:szCs w:val="24"/>
        </w:rPr>
        <w:pict>
          <v:shape id="_x0000_i1028" type="#_x0000_t75" style="width:300.75pt;height:311.25pt">
            <v:imagedata r:id="rId39" o:title="UseCaseDiagram1"/>
          </v:shape>
        </w:pict>
      </w:r>
    </w:p>
    <w:p w:rsidR="001D3295" w:rsidRDefault="001D3295" w:rsidP="00F6250D">
      <w:pPr>
        <w:spacing w:before="30"/>
        <w:jc w:val="center"/>
        <w:rPr>
          <w:rFonts w:cs="Arial"/>
          <w:b/>
          <w:sz w:val="20"/>
          <w:szCs w:val="24"/>
        </w:rPr>
      </w:pPr>
    </w:p>
    <w:p w:rsidR="00412482" w:rsidRPr="00A14E59" w:rsidRDefault="00412482" w:rsidP="001D3295">
      <w:pPr>
        <w:pStyle w:val="TituloImagem"/>
      </w:pPr>
      <w:r w:rsidRPr="00A14E59">
        <w:lastRenderedPageBreak/>
        <w:t>FIGUR</w:t>
      </w:r>
      <w:r w:rsidR="001D3295">
        <w:t>A 30</w:t>
      </w:r>
      <w:r w:rsidRPr="00A14E59">
        <w:t xml:space="preserve"> – Realização de Caso de Uso – Abrir Comanda</w:t>
      </w:r>
    </w:p>
    <w:p w:rsidR="00572903" w:rsidRPr="002C5D41" w:rsidRDefault="00DE06B4" w:rsidP="00F6250D">
      <w:pPr>
        <w:spacing w:before="30"/>
        <w:jc w:val="center"/>
        <w:rPr>
          <w:rFonts w:cs="Arial"/>
          <w:b/>
          <w:szCs w:val="24"/>
        </w:rPr>
      </w:pPr>
      <w:r w:rsidRPr="002C5D41">
        <w:rPr>
          <w:rFonts w:cs="Arial"/>
          <w:b/>
          <w:szCs w:val="24"/>
        </w:rPr>
        <w:pict>
          <v:shape id="_x0000_i1029" type="#_x0000_t75" style="width:297.75pt;height:297.75pt">
            <v:imagedata r:id="rId40" o:title="UseCaseDiagram1"/>
          </v:shape>
        </w:pict>
      </w:r>
    </w:p>
    <w:p w:rsidR="00572903" w:rsidRPr="00A14E59" w:rsidRDefault="00572903" w:rsidP="001D3295">
      <w:pPr>
        <w:pStyle w:val="TituloImagem"/>
      </w:pPr>
      <w:r w:rsidRPr="00A14E59">
        <w:t xml:space="preserve">FIGURA </w:t>
      </w:r>
      <w:r w:rsidR="001D3295">
        <w:t>31</w:t>
      </w:r>
      <w:r w:rsidRPr="00A14E59">
        <w:t xml:space="preserve"> – Realização de Caso de Uso – Fechar Comanda</w:t>
      </w:r>
    </w:p>
    <w:p w:rsidR="00572903" w:rsidRDefault="000B3630" w:rsidP="00F6250D">
      <w:pPr>
        <w:spacing w:before="30"/>
        <w:jc w:val="center"/>
        <w:rPr>
          <w:rFonts w:cs="Arial"/>
          <w:b/>
          <w:szCs w:val="24"/>
        </w:rPr>
      </w:pPr>
      <w:r w:rsidRPr="002C5D41">
        <w:rPr>
          <w:rFonts w:cs="Arial"/>
          <w:b/>
          <w:szCs w:val="24"/>
        </w:rPr>
        <w:pict>
          <v:shape id="_x0000_i1030" type="#_x0000_t75" style="width:271.5pt;height:271.5pt">
            <v:imagedata r:id="rId41" o:title="UseCaseDiagram1"/>
          </v:shape>
        </w:pict>
      </w: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Pr="002C5D41" w:rsidRDefault="006058D4" w:rsidP="00F6250D">
      <w:pPr>
        <w:spacing w:before="30"/>
        <w:jc w:val="center"/>
        <w:rPr>
          <w:rFonts w:cs="Arial"/>
          <w:b/>
          <w:szCs w:val="24"/>
        </w:rPr>
      </w:pPr>
    </w:p>
    <w:p w:rsidR="00F60983" w:rsidRPr="00A14E59" w:rsidRDefault="001D3295" w:rsidP="001D3295">
      <w:pPr>
        <w:pStyle w:val="TituloImagem"/>
      </w:pPr>
      <w:r>
        <w:lastRenderedPageBreak/>
        <w:t>FIGURA 32</w:t>
      </w:r>
      <w:r w:rsidR="00F60983" w:rsidRPr="00A14E59">
        <w:t xml:space="preserve"> – Realização de Caso de Uso – Incluir Pedido</w:t>
      </w:r>
    </w:p>
    <w:p w:rsidR="00F60983" w:rsidRPr="002C5D41" w:rsidRDefault="000B3630" w:rsidP="00F6250D">
      <w:pPr>
        <w:spacing w:before="30"/>
        <w:jc w:val="center"/>
        <w:rPr>
          <w:rFonts w:cs="Arial"/>
          <w:b/>
          <w:szCs w:val="24"/>
        </w:rPr>
      </w:pPr>
      <w:r w:rsidRPr="002C5D41">
        <w:rPr>
          <w:rFonts w:cs="Arial"/>
          <w:b/>
          <w:szCs w:val="24"/>
        </w:rPr>
        <w:pict>
          <v:shape id="_x0000_i1031" type="#_x0000_t75" style="width:262.5pt;height:238.5pt">
            <v:imagedata r:id="rId42" o:title="UseCaseDiagram1"/>
          </v:shape>
        </w:pict>
      </w:r>
    </w:p>
    <w:p w:rsidR="000B3630" w:rsidRDefault="000B3630" w:rsidP="000B3630">
      <w:pPr>
        <w:pStyle w:val="SubTituloTCC"/>
        <w:rPr>
          <w:sz w:val="24"/>
        </w:rPr>
      </w:pPr>
    </w:p>
    <w:p w:rsidR="00386385" w:rsidRPr="006058D4" w:rsidRDefault="008D68AB" w:rsidP="006058D4">
      <w:pPr>
        <w:pStyle w:val="Ttulo3"/>
      </w:pPr>
      <w:bookmarkStart w:id="59" w:name="_Toc433749203"/>
      <w:r w:rsidRPr="000B3630">
        <w:t>6.4</w:t>
      </w:r>
      <w:r w:rsidR="00CE1A29" w:rsidRPr="000B3630">
        <w:t>.6 Documentação dos casos de uso Significativos</w:t>
      </w:r>
      <w:bookmarkEnd w:id="59"/>
    </w:p>
    <w:p w:rsidR="00D62D56" w:rsidRPr="002C5D41" w:rsidRDefault="00420311" w:rsidP="00F6250D">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B73628" w:rsidRPr="002C5D41" w:rsidRDefault="00B73628"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C508C3"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lastRenderedPageBreak/>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C508C3"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lastRenderedPageBreak/>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lastRenderedPageBreak/>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lastRenderedPageBreak/>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w:t>
      </w:r>
      <w:proofErr w:type="spellStart"/>
      <w:r w:rsidRPr="002C5D41">
        <w:rPr>
          <w:rFonts w:cs="Arial"/>
          <w:szCs w:val="24"/>
        </w:rPr>
        <w:t>rg</w:t>
      </w:r>
      <w:proofErr w:type="spellEnd"/>
      <w:r w:rsidRPr="002C5D41">
        <w:rPr>
          <w:rFonts w:cs="Arial"/>
          <w:szCs w:val="24"/>
        </w:rPr>
        <w:t xml:space="preserve">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proofErr w:type="spellStart"/>
            <w:r w:rsidRPr="002C5D41">
              <w:rPr>
                <w:rFonts w:cs="Arial"/>
                <w:szCs w:val="24"/>
              </w:rPr>
              <w:t>Checkbox</w:t>
            </w:r>
            <w:proofErr w:type="spellEnd"/>
            <w:r w:rsidRPr="002C5D41">
              <w:rPr>
                <w:rFonts w:cs="Arial"/>
                <w:szCs w:val="24"/>
              </w:rPr>
              <w:t xml:space="preserve">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 xml:space="preserve">O sistema exibe o consumo </w:t>
      </w:r>
      <w:proofErr w:type="spellStart"/>
      <w:r w:rsidRPr="002C5D41">
        <w:rPr>
          <w:rFonts w:cs="Arial"/>
          <w:szCs w:val="24"/>
        </w:rPr>
        <w:t>na</w:t>
      </w:r>
      <w:proofErr w:type="spellEnd"/>
      <w:r w:rsidRPr="002C5D41">
        <w:rPr>
          <w:rFonts w:cs="Arial"/>
          <w:szCs w:val="24"/>
        </w:rPr>
        <w:t xml:space="preserve">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0" w:name="_Toc433749204"/>
      <w:r>
        <w:t>6.5</w:t>
      </w:r>
      <w:r w:rsidR="00CE1A29" w:rsidRPr="00B07DC4">
        <w:t xml:space="preserve"> </w:t>
      </w:r>
      <w:r w:rsidR="00A14E59" w:rsidRPr="00B07DC4">
        <w:t>Modelo Físico de Dados</w:t>
      </w:r>
      <w:bookmarkEnd w:id="60"/>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1D3295">
        <w:t>36</w:t>
      </w:r>
      <w:r w:rsidRPr="00A14E59">
        <w:t xml:space="preserve"> – Modelo Físico de Dados</w:t>
      </w:r>
    </w:p>
    <w:p w:rsidR="00F957B4" w:rsidRPr="002C5D41" w:rsidRDefault="00F957B4" w:rsidP="00F6250D">
      <w:pPr>
        <w:spacing w:before="30"/>
        <w:jc w:val="center"/>
        <w:rPr>
          <w:rFonts w:cs="Arial"/>
          <w:szCs w:val="24"/>
        </w:rPr>
      </w:pPr>
      <w:r w:rsidRPr="002C5D41">
        <w:rPr>
          <w:rFonts w:cs="Arial"/>
          <w:noProof/>
          <w:szCs w:val="24"/>
          <w:lang w:eastAsia="pt-BR"/>
        </w:rPr>
        <w:drawing>
          <wp:inline distT="0" distB="0" distL="0" distR="0" wp14:anchorId="38DFF085" wp14:editId="021AEAAC">
            <wp:extent cx="5133975" cy="5306803"/>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8105" cy="5311072"/>
                    </a:xfrm>
                    <a:prstGeom prst="rect">
                      <a:avLst/>
                    </a:prstGeom>
                    <a:noFill/>
                    <a:ln>
                      <a:noFill/>
                    </a:ln>
                  </pic:spPr>
                </pic:pic>
              </a:graphicData>
            </a:graphic>
          </wp:inline>
        </w:drawing>
      </w:r>
    </w:p>
    <w:p w:rsidR="00F645FE" w:rsidRDefault="00F645FE" w:rsidP="00AB3419"/>
    <w:p w:rsidR="00F645FE" w:rsidRPr="00407B62" w:rsidRDefault="001D3295" w:rsidP="001D3295">
      <w:pPr>
        <w:pStyle w:val="Ttulo2"/>
      </w:pPr>
      <w:bookmarkStart w:id="61" w:name="_Toc433749205"/>
      <w:r>
        <w:t>6.6</w:t>
      </w:r>
      <w:r w:rsidR="0021573C" w:rsidRPr="0021573C">
        <w:t xml:space="preserve"> Desenvolvimento</w:t>
      </w:r>
      <w:bookmarkEnd w:id="61"/>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proofErr w:type="spellStart"/>
      <w:r w:rsidR="00D7194E" w:rsidRPr="00D7194E">
        <w:rPr>
          <w:rFonts w:cs="Arial"/>
          <w:i/>
          <w:szCs w:val="24"/>
        </w:rPr>
        <w:t>solution</w:t>
      </w:r>
      <w:proofErr w:type="spellEnd"/>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proofErr w:type="spellStart"/>
      <w:r w:rsidR="00D7194E" w:rsidRPr="00D7194E">
        <w:rPr>
          <w:rFonts w:cs="Arial"/>
          <w:i/>
          <w:szCs w:val="24"/>
        </w:rPr>
        <w:t>Class</w:t>
      </w:r>
      <w:proofErr w:type="spellEnd"/>
      <w:r w:rsidR="00D7194E" w:rsidRPr="00D7194E">
        <w:rPr>
          <w:rFonts w:cs="Arial"/>
          <w:i/>
          <w:szCs w:val="24"/>
        </w:rPr>
        <w:t xml:space="preserve"> Library</w:t>
      </w:r>
      <w:r w:rsidR="00D7194E">
        <w:rPr>
          <w:rFonts w:cs="Arial"/>
          <w:i/>
          <w:szCs w:val="24"/>
        </w:rPr>
        <w:t xml:space="preserve">, </w:t>
      </w:r>
      <w:r w:rsidR="00D7194E">
        <w:rPr>
          <w:rFonts w:cs="Arial"/>
          <w:szCs w:val="24"/>
        </w:rPr>
        <w:t xml:space="preserve">para que fossem criadas </w:t>
      </w:r>
      <w:proofErr w:type="spellStart"/>
      <w:r w:rsidR="00D7194E">
        <w:rPr>
          <w:rFonts w:cs="Arial"/>
          <w:szCs w:val="24"/>
        </w:rPr>
        <w:t>DLL´s</w:t>
      </w:r>
      <w:proofErr w:type="spellEnd"/>
      <w:r w:rsidR="00D7194E">
        <w:rPr>
          <w:rFonts w:cs="Arial"/>
          <w:szCs w:val="24"/>
        </w:rPr>
        <w:t>,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 xml:space="preserve">As regras de negócio de importância alta, ou seja, as regras que definem os casos de uso significativos foram criadas em </w:t>
      </w:r>
      <w:proofErr w:type="spellStart"/>
      <w:r>
        <w:rPr>
          <w:rFonts w:cs="Arial"/>
          <w:szCs w:val="24"/>
        </w:rPr>
        <w:t>stored</w:t>
      </w:r>
      <w:proofErr w:type="spellEnd"/>
      <w:r>
        <w:rPr>
          <w:rFonts w:cs="Arial"/>
          <w:szCs w:val="24"/>
        </w:rPr>
        <w:t xml:space="preserve">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r>
        <w:lastRenderedPageBreak/>
        <w:t>6.6.1 DAO</w:t>
      </w:r>
    </w:p>
    <w:p w:rsidR="00A772BC" w:rsidRDefault="00BB1D08" w:rsidP="00A772BC">
      <w:pPr>
        <w:jc w:val="both"/>
      </w:pPr>
      <w:r>
        <w:t xml:space="preserve"> </w:t>
      </w:r>
      <w:r>
        <w:tab/>
        <w:t xml:space="preserve">A DAO (Data Access </w:t>
      </w:r>
      <w:proofErr w:type="spellStart"/>
      <w:r>
        <w:t>Object</w:t>
      </w:r>
      <w:proofErr w:type="spellEnd"/>
      <w:r>
        <w:t xml:space="preserve">),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r>
        <w:t>6.6.2 ENTITY</w:t>
      </w:r>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r>
        <w:t xml:space="preserve">6.6.3 BLL </w:t>
      </w:r>
    </w:p>
    <w:p w:rsidR="00A772BC" w:rsidRDefault="00A772BC" w:rsidP="00A772BC">
      <w:pPr>
        <w:jc w:val="both"/>
      </w:pPr>
      <w:r>
        <w:tab/>
        <w:t xml:space="preserve">Business </w:t>
      </w:r>
      <w:proofErr w:type="spellStart"/>
      <w:r>
        <w:t>Logic</w:t>
      </w:r>
      <w:proofErr w:type="spellEnd"/>
      <w:r>
        <w:t xml:space="preserve"> </w:t>
      </w:r>
      <w:proofErr w:type="spellStart"/>
      <w:r>
        <w:t>Layer</w:t>
      </w:r>
      <w:proofErr w:type="spellEnd"/>
      <w:r>
        <w:t xml:space="preserve"> ou camada de regra de negócio, é a área responsável por manter as regras de negócio </w:t>
      </w:r>
      <w:r w:rsidRPr="00A772BC">
        <w:rPr>
          <w:i/>
        </w:rPr>
        <w:t>fixas</w:t>
      </w:r>
      <w:r>
        <w:t xml:space="preserve"> da aplicação. Tendo em vista que as principais regras de negócio da aplicação estão localizadas em </w:t>
      </w:r>
      <w:proofErr w:type="spellStart"/>
      <w:r w:rsidRPr="00A772BC">
        <w:rPr>
          <w:i/>
        </w:rPr>
        <w:t>stored</w:t>
      </w:r>
      <w:proofErr w:type="spellEnd"/>
      <w:r w:rsidRPr="00A772BC">
        <w:rPr>
          <w:i/>
        </w:rPr>
        <w:t xml:space="preserve"> procedures</w:t>
      </w:r>
      <w:r>
        <w:rPr>
          <w:i/>
        </w:rPr>
        <w:t xml:space="preserve"> </w:t>
      </w:r>
      <w:r>
        <w:t>no banco de dados, esta camada armazena apenas validações de suporte a regra de negócio principal.</w:t>
      </w:r>
    </w:p>
    <w:p w:rsidR="00A772BC" w:rsidRDefault="00A772BC" w:rsidP="00A772BC">
      <w:pPr>
        <w:pStyle w:val="Ttulo3"/>
      </w:pPr>
      <w:r>
        <w:t>6.6.4 SERVICE</w:t>
      </w:r>
    </w:p>
    <w:p w:rsidR="00A772BC" w:rsidRDefault="00A772BC" w:rsidP="00A772BC">
      <w:pPr>
        <w:jc w:val="both"/>
      </w:pPr>
      <w:r>
        <w:tab/>
        <w:t xml:space="preserve">Esta camada é responsável por realizar a comunicação da interface do usuário com as regras de negócio da aplicação. Servindo como um </w:t>
      </w:r>
      <w:proofErr w:type="spellStart"/>
      <w:r>
        <w:t>desacoplador</w:t>
      </w:r>
      <w:proofErr w:type="spellEnd"/>
      <w:r>
        <w:t xml:space="preserve"> da aplicação. Esta camada favorece futuras alterações, podendo ser uma migração de tecnologias, ou inserção de novas camadas de front-end.</w:t>
      </w:r>
    </w:p>
    <w:p w:rsidR="00A772BC" w:rsidRDefault="00A772BC" w:rsidP="00A772BC">
      <w:pPr>
        <w:pStyle w:val="Ttulo3"/>
      </w:pPr>
      <w:r>
        <w:t>6.6.5 MODEL</w:t>
      </w:r>
    </w:p>
    <w:p w:rsidR="00A772BC" w:rsidRDefault="00A772BC" w:rsidP="00A772BC">
      <w:pPr>
        <w:jc w:val="both"/>
      </w:pPr>
      <w:r>
        <w:tab/>
        <w:t xml:space="preserve">Este </w:t>
      </w:r>
      <w:proofErr w:type="spellStart"/>
      <w:r>
        <w:t>sub-projeto</w:t>
      </w:r>
      <w:proofErr w:type="spellEnd"/>
      <w:r>
        <w:t xml:space="preserve"> é responsável por conter os objetos de interface. Por ser uma aplicação baseada em Asp .NET MVC, todas as telas possuem um objeto do tipo </w:t>
      </w:r>
      <w:proofErr w:type="spellStart"/>
      <w:r>
        <w:t>model</w:t>
      </w:r>
      <w:proofErr w:type="spellEnd"/>
      <w:r>
        <w:t xml:space="preserve"> para manter um contrato, ou seja, as telas possuem atributos definidos através de uma classe, que são responsáveis pela criação da </w:t>
      </w:r>
      <w:proofErr w:type="spellStart"/>
      <w:r>
        <w:t>view</w:t>
      </w:r>
      <w:proofErr w:type="spellEnd"/>
      <w:r>
        <w:t xml:space="preserve"> do usuário. </w:t>
      </w:r>
    </w:p>
    <w:p w:rsidR="00A772BC" w:rsidRDefault="00A772BC" w:rsidP="00A772BC">
      <w:pPr>
        <w:pStyle w:val="Ttulo3"/>
      </w:pPr>
      <w:r>
        <w:t>6.6.6 WEB</w:t>
      </w:r>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BC3848" w:rsidRPr="002C5D41" w:rsidRDefault="00BC3848" w:rsidP="00D7194E">
      <w:pPr>
        <w:spacing w:before="30"/>
        <w:rPr>
          <w:rFonts w:cs="Arial"/>
          <w:szCs w:val="24"/>
        </w:rPr>
      </w:pPr>
      <w:bookmarkStart w:id="62" w:name="_GoBack"/>
      <w:bookmarkEnd w:id="62"/>
    </w:p>
    <w:p w:rsidR="00C50BFD" w:rsidRPr="00A92982" w:rsidRDefault="00520D4F" w:rsidP="00A92982">
      <w:pPr>
        <w:pStyle w:val="Ttulo1"/>
        <w:rPr>
          <w:sz w:val="24"/>
        </w:rPr>
      </w:pPr>
      <w:bookmarkStart w:id="63" w:name="_Toc433749206"/>
      <w:r w:rsidRPr="0005794F">
        <w:rPr>
          <w:sz w:val="24"/>
        </w:rPr>
        <w:lastRenderedPageBreak/>
        <w:t>7 CONSIDERAÇÕES FINAIS</w:t>
      </w:r>
      <w:bookmarkEnd w:id="63"/>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 xml:space="preserve">a, foi entregue os módulos básicos para funcionamento da aplicação em um bar e ou restaurante. Entrada e saída </w:t>
      </w:r>
      <w:r w:rsidRPr="002C5D41">
        <w:rPr>
          <w:rFonts w:cs="Arial"/>
          <w:szCs w:val="24"/>
        </w:rPr>
        <w:lastRenderedPageBreak/>
        <w:t xml:space="preserve">de clientes, abertura e fechamento de caixa, controle de estoque e pedidos são os principais casos de uso para um </w:t>
      </w:r>
      <w:proofErr w:type="spellStart"/>
      <w:r w:rsidRPr="002C5D41">
        <w:rPr>
          <w:rFonts w:cs="Arial"/>
          <w:szCs w:val="24"/>
        </w:rPr>
        <w:t>pdv</w:t>
      </w:r>
      <w:proofErr w:type="spellEnd"/>
      <w:r w:rsidRPr="002C5D41">
        <w:rPr>
          <w:rFonts w:cs="Arial"/>
          <w:szCs w:val="24"/>
        </w:rPr>
        <w:t>.</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Pr="002C5D41" w:rsidRDefault="00A82A36" w:rsidP="00F6250D">
      <w:pPr>
        <w:spacing w:before="30"/>
        <w:ind w:firstLine="708"/>
        <w:jc w:val="both"/>
        <w:rPr>
          <w:rFonts w:cs="Arial"/>
          <w:szCs w:val="24"/>
        </w:rPr>
      </w:pPr>
      <w:r w:rsidRPr="002C5D41">
        <w:rPr>
          <w:rFonts w:cs="Arial"/>
          <w:szCs w:val="24"/>
        </w:rPr>
        <w:t>Acreditamos que o sucesso acadêmico foi alcançado com esta fase do</w:t>
      </w:r>
      <w:r w:rsidR="00234B0E" w:rsidRPr="002C5D41">
        <w:rPr>
          <w:rFonts w:cs="Arial"/>
          <w:szCs w:val="24"/>
        </w:rPr>
        <w:t xml:space="preserve"> projeto, mas o trabalho deverá</w:t>
      </w:r>
      <w:r w:rsidRPr="002C5D41">
        <w:rPr>
          <w:rFonts w:cs="Arial"/>
          <w:szCs w:val="24"/>
        </w:rPr>
        <w:t xml:space="preserve"> continuar por no mínimo um ano para que o produto possa ser comercializado em grande escala. Novos parceiros já estão em processo de fechamento e esperamos</w:t>
      </w:r>
      <w:r w:rsidR="00234B0E" w:rsidRPr="002C5D41">
        <w:rPr>
          <w:rFonts w:cs="Arial"/>
          <w:szCs w:val="24"/>
        </w:rPr>
        <w:t xml:space="preserve"> também</w:t>
      </w:r>
      <w:r w:rsidRPr="002C5D41">
        <w:rPr>
          <w:rFonts w:cs="Arial"/>
          <w:szCs w:val="24"/>
        </w:rPr>
        <w:t xml:space="preserve"> conquistar a satisfação dos nossos futuros clientes.</w:t>
      </w:r>
    </w:p>
    <w:p w:rsidR="00DC10D5" w:rsidRPr="002C5D41" w:rsidRDefault="00DC10D5"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lastRenderedPageBreak/>
        <w:t>REFERÊNCIAS</w:t>
      </w:r>
    </w:p>
    <w:p w:rsidR="00DC10D5" w:rsidRPr="002C5D41" w:rsidRDefault="00DC10D5" w:rsidP="00F6250D">
      <w:pPr>
        <w:spacing w:before="30"/>
        <w:jc w:val="both"/>
        <w:rPr>
          <w:rFonts w:cs="Arial"/>
          <w:szCs w:val="24"/>
        </w:rPr>
      </w:pPr>
      <w:r w:rsidRPr="002C5D41">
        <w:rPr>
          <w:rFonts w:cs="Arial"/>
          <w:szCs w:val="24"/>
        </w:rPr>
        <w:t xml:space="preserve">CODEPLEX </w:t>
      </w:r>
      <w:proofErr w:type="spellStart"/>
      <w:r w:rsidRPr="002C5D41">
        <w:rPr>
          <w:rFonts w:cs="Arial"/>
          <w:b/>
          <w:szCs w:val="24"/>
        </w:rPr>
        <w:t>Welcome</w:t>
      </w:r>
      <w:proofErr w:type="spellEnd"/>
      <w:r w:rsidRPr="002C5D41">
        <w:rPr>
          <w:rFonts w:cs="Arial"/>
          <w:b/>
          <w:szCs w:val="24"/>
        </w:rPr>
        <w:t xml:space="preserve"> </w:t>
      </w:r>
      <w:proofErr w:type="spellStart"/>
      <w:r w:rsidRPr="002C5D41">
        <w:rPr>
          <w:rFonts w:cs="Arial"/>
          <w:b/>
          <w:szCs w:val="24"/>
        </w:rPr>
        <w:t>to</w:t>
      </w:r>
      <w:proofErr w:type="spellEnd"/>
      <w:r w:rsidRPr="002C5D41">
        <w:rPr>
          <w:rFonts w:cs="Arial"/>
          <w:b/>
          <w:szCs w:val="24"/>
        </w:rPr>
        <w:t xml:space="preserve"> Windows </w:t>
      </w:r>
      <w:proofErr w:type="spellStart"/>
      <w:r w:rsidRPr="002C5D41">
        <w:rPr>
          <w:rFonts w:cs="Arial"/>
          <w:b/>
          <w:szCs w:val="24"/>
        </w:rPr>
        <w:t>Presentation</w:t>
      </w:r>
      <w:proofErr w:type="spellEnd"/>
      <w:r w:rsidRPr="002C5D41">
        <w:rPr>
          <w:rFonts w:cs="Arial"/>
          <w:b/>
          <w:szCs w:val="24"/>
        </w:rPr>
        <w:t xml:space="preserve"> Foundation</w:t>
      </w:r>
      <w:r w:rsidRPr="002C5D41">
        <w:rPr>
          <w:rFonts w:cs="Arial"/>
          <w:szCs w:val="24"/>
        </w:rPr>
        <w:t xml:space="preserve">! Disponível em: </w:t>
      </w:r>
      <w:hyperlink r:id="rId48">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w:t>
      </w:r>
      <w:proofErr w:type="spellStart"/>
      <w:r w:rsidRPr="002C5D41">
        <w:rPr>
          <w:rFonts w:cs="Arial"/>
          <w:b/>
          <w:szCs w:val="24"/>
        </w:rPr>
        <w:t>January</w:t>
      </w:r>
      <w:proofErr w:type="spellEnd"/>
      <w:r w:rsidRPr="002C5D41">
        <w:rPr>
          <w:rFonts w:cs="Arial"/>
          <w:b/>
          <w:szCs w:val="24"/>
        </w:rPr>
        <w:t xml:space="preserve"> 2009 Release </w:t>
      </w:r>
      <w:r w:rsidRPr="002C5D41">
        <w:rPr>
          <w:rFonts w:cs="Arial"/>
          <w:szCs w:val="24"/>
        </w:rPr>
        <w:t xml:space="preserve">Disponível em: </w:t>
      </w:r>
      <w:hyperlink r:id="rId49">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0">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proofErr w:type="spellStart"/>
      <w:r w:rsidRPr="002C5D41">
        <w:rPr>
          <w:rFonts w:cs="Arial"/>
          <w:szCs w:val="24"/>
        </w:rPr>
        <w:t>Git</w:t>
      </w:r>
      <w:proofErr w:type="spellEnd"/>
      <w:r w:rsidRPr="002C5D41">
        <w:rPr>
          <w:rFonts w:cs="Arial"/>
          <w:szCs w:val="24"/>
        </w:rPr>
        <w:t xml:space="preserve"> </w:t>
      </w:r>
      <w:r w:rsidRPr="002C5D41">
        <w:rPr>
          <w:rFonts w:cs="Arial"/>
          <w:b/>
          <w:szCs w:val="24"/>
        </w:rPr>
        <w:t xml:space="preserve">Primeiros Passos - </w:t>
      </w:r>
      <w:r w:rsidRPr="002C5D41">
        <w:rPr>
          <w:rFonts w:cs="Arial"/>
          <w:szCs w:val="24"/>
        </w:rPr>
        <w:t xml:space="preserve">Disponível em: </w:t>
      </w:r>
      <w:hyperlink r:id="rId51">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2">
        <w:r w:rsidRPr="002C5D41">
          <w:rPr>
            <w:rFonts w:cs="Arial"/>
            <w:szCs w:val="24"/>
          </w:rPr>
          <w:t>http://www.knoow.net/cienceconempr/gestao/kanban.htm</w:t>
        </w:r>
      </w:hyperlink>
      <w:r w:rsidRPr="002C5D41">
        <w:rPr>
          <w:rFonts w:cs="Arial"/>
          <w:szCs w:val="24"/>
        </w:rPr>
        <w:t xml:space="preserve">\ </w:t>
      </w:r>
      <w:hyperlink r:id="rId53">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4">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55">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56">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proofErr w:type="spellStart"/>
      <w:r w:rsidRPr="002C5D41">
        <w:rPr>
          <w:rFonts w:cs="Arial"/>
          <w:b/>
          <w:szCs w:val="24"/>
        </w:rPr>
        <w:t>Mvc</w:t>
      </w:r>
      <w:proofErr w:type="spellEnd"/>
      <w:r w:rsidRPr="002C5D41">
        <w:rPr>
          <w:rFonts w:cs="Arial"/>
          <w:b/>
          <w:szCs w:val="24"/>
        </w:rPr>
        <w:t xml:space="preserve"> </w:t>
      </w:r>
      <w:r w:rsidRPr="002C5D41">
        <w:rPr>
          <w:rFonts w:cs="Arial"/>
          <w:szCs w:val="24"/>
        </w:rPr>
        <w:t xml:space="preserve">Disponível em: </w:t>
      </w:r>
      <w:hyperlink r:id="rId57">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proofErr w:type="spellStart"/>
      <w:r w:rsidRPr="002C5D41">
        <w:rPr>
          <w:rFonts w:cs="Arial"/>
          <w:b/>
          <w:szCs w:val="24"/>
        </w:rPr>
        <w:t>Orm</w:t>
      </w:r>
      <w:proofErr w:type="spellEnd"/>
      <w:r w:rsidRPr="002C5D41">
        <w:rPr>
          <w:rFonts w:cs="Arial"/>
          <w:b/>
          <w:szCs w:val="24"/>
        </w:rPr>
        <w:t xml:space="preserve"> </w:t>
      </w:r>
      <w:r w:rsidRPr="002C5D41">
        <w:rPr>
          <w:rFonts w:cs="Arial"/>
          <w:szCs w:val="24"/>
        </w:rPr>
        <w:t xml:space="preserve">Disponível em: </w:t>
      </w:r>
      <w:hyperlink r:id="rId58">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59">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 xml:space="preserve">Design </w:t>
      </w:r>
      <w:proofErr w:type="spellStart"/>
      <w:r w:rsidRPr="002C5D41">
        <w:rPr>
          <w:rFonts w:cs="Arial"/>
          <w:b/>
          <w:szCs w:val="24"/>
        </w:rPr>
        <w:t>Pattern</w:t>
      </w:r>
      <w:proofErr w:type="spellEnd"/>
      <w:r w:rsidRPr="002C5D41">
        <w:rPr>
          <w:rFonts w:cs="Arial"/>
          <w:szCs w:val="24"/>
        </w:rPr>
        <w:t xml:space="preserve"> Disponível em: </w:t>
      </w:r>
      <w:hyperlink r:id="rId60">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 xml:space="preserve">Design </w:t>
      </w:r>
      <w:proofErr w:type="spellStart"/>
      <w:r w:rsidRPr="002C5D41">
        <w:rPr>
          <w:rFonts w:cs="Arial"/>
          <w:b/>
          <w:szCs w:val="24"/>
        </w:rPr>
        <w:t>Patterns</w:t>
      </w:r>
      <w:proofErr w:type="spellEnd"/>
      <w:r w:rsidRPr="002C5D41">
        <w:rPr>
          <w:rFonts w:cs="Arial"/>
          <w:szCs w:val="24"/>
        </w:rPr>
        <w:t xml:space="preserve">, </w:t>
      </w:r>
      <w:proofErr w:type="spellStart"/>
      <w:r w:rsidRPr="002C5D41">
        <w:rPr>
          <w:rFonts w:cs="Arial"/>
          <w:szCs w:val="24"/>
        </w:rPr>
        <w:t>Marcon</w:t>
      </w:r>
      <w:proofErr w:type="spellEnd"/>
      <w:r w:rsidRPr="002C5D41">
        <w:rPr>
          <w:rFonts w:cs="Arial"/>
          <w:szCs w:val="24"/>
        </w:rPr>
        <w:t xml:space="preserve"> Daniel </w:t>
      </w:r>
      <w:proofErr w:type="spellStart"/>
      <w:r w:rsidRPr="002C5D41">
        <w:rPr>
          <w:rFonts w:cs="Arial"/>
          <w:szCs w:val="24"/>
        </w:rPr>
        <w:t>Stefani</w:t>
      </w:r>
      <w:proofErr w:type="spellEnd"/>
      <w:r w:rsidRPr="002C5D41">
        <w:rPr>
          <w:rFonts w:cs="Arial"/>
          <w:szCs w:val="24"/>
        </w:rPr>
        <w:t xml:space="preserve">, </w:t>
      </w:r>
      <w:proofErr w:type="spellStart"/>
      <w:r w:rsidRPr="002C5D41">
        <w:rPr>
          <w:rFonts w:cs="Arial"/>
          <w:szCs w:val="24"/>
        </w:rPr>
        <w:t>Seewald</w:t>
      </w:r>
      <w:proofErr w:type="spellEnd"/>
      <w:r w:rsidRPr="002C5D41">
        <w:rPr>
          <w:rFonts w:cs="Arial"/>
          <w:szCs w:val="24"/>
        </w:rPr>
        <w:t xml:space="preserve"> Lucas Adams, </w:t>
      </w:r>
      <w:proofErr w:type="spellStart"/>
      <w:r w:rsidRPr="002C5D41">
        <w:rPr>
          <w:rFonts w:cs="Arial"/>
          <w:szCs w:val="24"/>
        </w:rPr>
        <w:t>Berni</w:t>
      </w:r>
      <w:proofErr w:type="spellEnd"/>
      <w:r w:rsidRPr="002C5D41">
        <w:rPr>
          <w:rFonts w:cs="Arial"/>
          <w:szCs w:val="24"/>
        </w:rPr>
        <w:t xml:space="preserve"> Mauricio,</w:t>
      </w:r>
    </w:p>
    <w:p w:rsidR="00DC10D5" w:rsidRPr="002C5D41" w:rsidRDefault="00DC10D5" w:rsidP="00F6250D">
      <w:pPr>
        <w:spacing w:before="30"/>
        <w:jc w:val="both"/>
        <w:rPr>
          <w:rFonts w:cs="Arial"/>
          <w:szCs w:val="24"/>
        </w:rPr>
      </w:pPr>
      <w:proofErr w:type="spellStart"/>
      <w:r w:rsidRPr="002C5D41">
        <w:rPr>
          <w:rFonts w:cs="Arial"/>
          <w:szCs w:val="24"/>
        </w:rPr>
        <w:t>Lerina</w:t>
      </w:r>
      <w:proofErr w:type="spellEnd"/>
      <w:r w:rsidRPr="002C5D41">
        <w:rPr>
          <w:rFonts w:cs="Arial"/>
          <w:szCs w:val="24"/>
        </w:rPr>
        <w:t xml:space="preserve">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lastRenderedPageBreak/>
        <w:t>GESTÃO DE RESTAURANTES</w:t>
      </w:r>
      <w:r w:rsidRPr="002C5D41">
        <w:rPr>
          <w:rFonts w:cs="Arial"/>
          <w:szCs w:val="24"/>
        </w:rPr>
        <w:t xml:space="preserve">, Pesquisa sobre'' automação em restaurantes. Disponível em https://gestaoderestaurantes.wordpress.com/2008/05/04/pesquisa-sobre-automao-em-restaurantes/&gt;Acesso </w:t>
      </w:r>
      <w:proofErr w:type="spellStart"/>
      <w:r w:rsidRPr="002C5D41">
        <w:rPr>
          <w:rFonts w:cs="Arial"/>
          <w:szCs w:val="24"/>
        </w:rPr>
        <w:t>em</w:t>
      </w:r>
      <w:proofErr w:type="spellEnd"/>
      <w:r w:rsidRPr="002C5D41">
        <w:rPr>
          <w:rFonts w:cs="Arial"/>
          <w:szCs w:val="24"/>
        </w:rPr>
        <w:t xml:space="preserve">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xml:space="preserve">. Disponível em: http://www.sqlmagazine.com.br/Colunistas/RicardoRezende/02_ConceitosBD.asp# </w:t>
      </w:r>
      <w:proofErr w:type="spellStart"/>
      <w:r w:rsidRPr="002C5D41">
        <w:rPr>
          <w:rFonts w:cs="Arial"/>
          <w:szCs w:val="24"/>
        </w:rPr>
        <w:t>Korth</w:t>
      </w:r>
      <w:proofErr w:type="spellEnd"/>
      <w:r w:rsidRPr="002C5D41">
        <w:rPr>
          <w:rFonts w:cs="Arial"/>
          <w:szCs w:val="24"/>
        </w:rPr>
        <w:t>.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lastRenderedPageBreak/>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1"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w:t>
      </w:r>
      <w:proofErr w:type="spellStart"/>
      <w:r w:rsidRPr="002C5D41">
        <w:rPr>
          <w:rFonts w:cs="Arial"/>
          <w:b/>
          <w:bCs/>
          <w:sz w:val="24"/>
          <w:szCs w:val="24"/>
        </w:rPr>
        <w:t>Assistant</w:t>
      </w:r>
      <w:proofErr w:type="spellEnd"/>
      <w:r w:rsidRPr="002C5D41">
        <w:rPr>
          <w:rFonts w:cs="Arial"/>
          <w:b/>
          <w:bCs/>
          <w:sz w:val="24"/>
          <w:szCs w:val="24"/>
        </w:rPr>
        <w:t xml:space="preserve">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 xml:space="preserve">Importação de </w:t>
            </w:r>
            <w:proofErr w:type="spellStart"/>
            <w:r w:rsidRPr="002C5D41">
              <w:rPr>
                <w:rFonts w:cs="Arial"/>
                <w:sz w:val="24"/>
                <w:szCs w:val="24"/>
              </w:rPr>
              <w:t>NFe</w:t>
            </w:r>
            <w:proofErr w:type="spellEnd"/>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Cnpj</w:t>
            </w:r>
            <w:proofErr w:type="spellEnd"/>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64" w:name="Regras"/>
      <w:r w:rsidRPr="002C5D41">
        <w:rPr>
          <w:rFonts w:cs="Arial"/>
          <w:b/>
          <w:szCs w:val="24"/>
        </w:rPr>
        <w:t>Regras</w:t>
      </w:r>
      <w:bookmarkEnd w:id="64"/>
      <w:r w:rsidRPr="002C5D41">
        <w:rPr>
          <w:rFonts w:cs="Arial"/>
          <w:b/>
          <w:szCs w:val="24"/>
        </w:rPr>
        <w:t xml:space="preserve"> de Negócio</w:t>
      </w:r>
    </w:p>
    <w:p w:rsidR="0089704C" w:rsidRPr="002C5D41" w:rsidRDefault="00C508C3"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C508C3"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65" w:name="novo"/>
      <w:r w:rsidRPr="002C5D41">
        <w:rPr>
          <w:rFonts w:cs="Arial"/>
          <w:b/>
          <w:szCs w:val="24"/>
        </w:rPr>
        <w:t>[C</w:t>
      </w:r>
      <w:bookmarkStart w:id="66" w:name="CadastroFronecedor"/>
      <w:r w:rsidRPr="002C5D41">
        <w:rPr>
          <w:rFonts w:cs="Arial"/>
          <w:b/>
          <w:szCs w:val="24"/>
        </w:rPr>
        <w:t xml:space="preserve">adastro </w:t>
      </w:r>
      <w:bookmarkEnd w:id="65"/>
      <w:bookmarkEnd w:id="66"/>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proofErr w:type="spellStart"/>
            <w:r w:rsidRPr="002C5D41">
              <w:rPr>
                <w:rFonts w:cs="Arial"/>
                <w:b/>
                <w:szCs w:val="24"/>
              </w:rPr>
              <w:t>Cnpj</w:t>
            </w:r>
            <w:proofErr w:type="spellEnd"/>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cnpj</w:t>
            </w:r>
            <w:proofErr w:type="spellEnd"/>
            <w:r w:rsidRPr="002C5D41">
              <w:rPr>
                <w:rFonts w:cs="Arial"/>
                <w:szCs w:val="24"/>
              </w:rPr>
              <w:t xml:space="preserve">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cnpj</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67" w:name="CamposObrigatorios"/>
      <w:r w:rsidRPr="002C5D41">
        <w:rPr>
          <w:rFonts w:cs="Arial"/>
          <w:b/>
          <w:szCs w:val="24"/>
        </w:rPr>
        <w:t>F5 – Campos Obrigatórios:</w:t>
      </w:r>
      <w:r w:rsidRPr="002C5D41">
        <w:rPr>
          <w:rFonts w:cs="Arial"/>
          <w:szCs w:val="24"/>
        </w:rPr>
        <w:t xml:space="preserve"> </w:t>
      </w:r>
      <w:bookmarkEnd w:id="67"/>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68"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68"/>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Cpf</w:t>
            </w:r>
            <w:proofErr w:type="spellEnd"/>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proofErr w:type="spellStart"/>
            <w:r w:rsidRPr="002C5D41">
              <w:rPr>
                <w:rFonts w:cs="Arial"/>
                <w:szCs w:val="24"/>
              </w:rPr>
              <w:t>Rg</w:t>
            </w:r>
            <w:proofErr w:type="spellEnd"/>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69" w:name="alteração"/>
      <w:r w:rsidRPr="002C5D41">
        <w:rPr>
          <w:rFonts w:cs="Arial"/>
          <w:b/>
          <w:szCs w:val="24"/>
        </w:rPr>
        <w:t>Fn3 – Alteração:</w:t>
      </w:r>
      <w:r w:rsidRPr="002C5D41">
        <w:rPr>
          <w:rFonts w:cs="Arial"/>
          <w:szCs w:val="24"/>
        </w:rPr>
        <w:t xml:space="preserve"> </w:t>
      </w:r>
      <w:bookmarkEnd w:id="69"/>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0" w:name="cadastroFuncionario"/>
      <w:r w:rsidRPr="002C5D41">
        <w:rPr>
          <w:rFonts w:cs="Arial"/>
          <w:b/>
          <w:szCs w:val="24"/>
        </w:rPr>
        <w:t>Cadastro de Funcionários]</w:t>
      </w:r>
      <w:bookmarkEnd w:id="70"/>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proofErr w:type="spellStart"/>
            <w:r w:rsidRPr="002C5D41">
              <w:rPr>
                <w:rFonts w:cs="Arial"/>
                <w:b/>
                <w:szCs w:val="24"/>
              </w:rPr>
              <w:t>Cpf</w:t>
            </w:r>
            <w:proofErr w:type="spellEnd"/>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cpf</w:t>
            </w:r>
            <w:proofErr w:type="spellEnd"/>
            <w:r w:rsidRPr="002C5D41">
              <w:rPr>
                <w:rFonts w:cs="Arial"/>
                <w:szCs w:val="24"/>
              </w:rPr>
              <w:t xml:space="preserve">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cpf</w:t>
            </w:r>
            <w:proofErr w:type="spellEnd"/>
            <w:r w:rsidRPr="002C5D41">
              <w:rPr>
                <w:rFonts w:cs="Arial"/>
                <w:szCs w:val="24"/>
              </w:rPr>
              <w:t xml:space="preserve">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lastRenderedPageBreak/>
              <w:t>Rg</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proofErr w:type="spellStart"/>
            <w:r w:rsidRPr="002C5D41">
              <w:rPr>
                <w:rFonts w:cs="Arial"/>
                <w:szCs w:val="24"/>
              </w:rPr>
              <w:t>ComboBox</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Rg</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 xml:space="preserve">Data </w:t>
            </w:r>
            <w:proofErr w:type="spellStart"/>
            <w:r w:rsidRPr="002C5D41">
              <w:rPr>
                <w:rFonts w:cs="Arial"/>
                <w:szCs w:val="24"/>
              </w:rPr>
              <w:t>Nasc</w:t>
            </w:r>
            <w:proofErr w:type="spellEnd"/>
            <w:r w:rsidRPr="002C5D41">
              <w:rPr>
                <w:rFonts w:cs="Arial"/>
                <w:szCs w:val="24"/>
              </w:rPr>
              <w:t>.</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Data de </w:t>
            </w:r>
            <w:proofErr w:type="spellStart"/>
            <w:r w:rsidRPr="002C5D41">
              <w:rPr>
                <w:rFonts w:cs="Arial"/>
                <w:szCs w:val="24"/>
              </w:rPr>
              <w:t>nasc</w:t>
            </w:r>
            <w:proofErr w:type="spellEnd"/>
            <w:r w:rsidRPr="002C5D41">
              <w:rPr>
                <w:rFonts w:cs="Arial"/>
                <w:szCs w:val="24"/>
              </w:rPr>
              <w:t>.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1" w:name="endereço"/>
      <w:r w:rsidRPr="002C5D41">
        <w:rPr>
          <w:rFonts w:cs="Arial"/>
          <w:b/>
          <w:szCs w:val="24"/>
        </w:rPr>
        <w:t>Endereço</w:t>
      </w:r>
      <w:r w:rsidRPr="002C5D41">
        <w:rPr>
          <w:rFonts w:cs="Arial"/>
          <w:szCs w:val="24"/>
        </w:rPr>
        <w:t xml:space="preserve"> </w:t>
      </w:r>
      <w:bookmarkEnd w:id="71"/>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proofErr w:type="spellStart"/>
            <w:r w:rsidRPr="002C5D41">
              <w:rPr>
                <w:rFonts w:cs="Arial"/>
                <w:b/>
                <w:szCs w:val="24"/>
              </w:rPr>
              <w:t>Cep</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cep</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Cep</w:t>
            </w:r>
            <w:proofErr w:type="spellEnd"/>
            <w:r w:rsidRPr="002C5D41">
              <w:rPr>
                <w:rFonts w:cs="Arial"/>
                <w:szCs w:val="24"/>
              </w:rPr>
              <w:t xml:space="preserv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“Clique para pesquisar o endereço pelo </w:t>
            </w:r>
            <w:proofErr w:type="spellStart"/>
            <w:r w:rsidRPr="002C5D41">
              <w:rPr>
                <w:rFonts w:cs="Arial"/>
                <w:szCs w:val="24"/>
              </w:rPr>
              <w:t>cep</w:t>
            </w:r>
            <w:proofErr w:type="spellEnd"/>
            <w:r w:rsidRPr="002C5D41">
              <w:rPr>
                <w:rFonts w:cs="Arial"/>
                <w:szCs w:val="24"/>
              </w:rPr>
              <w:t>”</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Botão para pesquisar o endereço pelo </w:t>
            </w:r>
            <w:proofErr w:type="spellStart"/>
            <w:r w:rsidRPr="002C5D41">
              <w:rPr>
                <w:rFonts w:cs="Arial"/>
                <w:szCs w:val="24"/>
              </w:rPr>
              <w:t>Cep</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proofErr w:type="spellStart"/>
            <w:r w:rsidRPr="002C5D41">
              <w:rPr>
                <w:rFonts w:cs="Arial"/>
                <w:szCs w:val="24"/>
              </w:rPr>
              <w:t>Combobox</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2" w:name="ConsultaCep"/>
      <w:r w:rsidRPr="002C5D41">
        <w:rPr>
          <w:rFonts w:cs="Arial"/>
          <w:b/>
          <w:szCs w:val="24"/>
        </w:rPr>
        <w:t>Regras</w:t>
      </w:r>
      <w:bookmarkEnd w:id="72"/>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 xml:space="preserve">Fn6 – Botão Consultar </w:t>
      </w:r>
      <w:proofErr w:type="spellStart"/>
      <w:r w:rsidRPr="002C5D41">
        <w:rPr>
          <w:rFonts w:cs="Arial"/>
          <w:b/>
          <w:szCs w:val="24"/>
        </w:rPr>
        <w:t>Cep</w:t>
      </w:r>
      <w:proofErr w:type="spellEnd"/>
      <w:r w:rsidRPr="002C5D41">
        <w:rPr>
          <w:rFonts w:cs="Arial"/>
          <w:b/>
          <w:szCs w:val="24"/>
        </w:rPr>
        <w:t>:</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 xml:space="preserve">Caso o usuário não tenha conexão ativa com a internet todos os campos deverão vir desbloqueados e o botão Pesquisa </w:t>
      </w:r>
      <w:proofErr w:type="spellStart"/>
      <w:r w:rsidRPr="002C5D41">
        <w:rPr>
          <w:rFonts w:cs="Arial"/>
          <w:szCs w:val="24"/>
        </w:rPr>
        <w:t>Cep</w:t>
      </w:r>
      <w:proofErr w:type="spellEnd"/>
      <w:r w:rsidRPr="002C5D41">
        <w:rPr>
          <w:rFonts w:cs="Arial"/>
          <w:szCs w:val="24"/>
        </w:rPr>
        <w:t xml:space="preserve">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 xml:space="preserve">Insira um </w:t>
      </w:r>
      <w:proofErr w:type="spellStart"/>
      <w:r w:rsidRPr="002C5D41">
        <w:rPr>
          <w:rFonts w:cs="Arial"/>
          <w:i/>
          <w:szCs w:val="24"/>
        </w:rPr>
        <w:t>Cep</w:t>
      </w:r>
      <w:proofErr w:type="spellEnd"/>
      <w:r w:rsidRPr="002C5D41">
        <w:rPr>
          <w:rFonts w:cs="Arial"/>
          <w:i/>
          <w:szCs w:val="24"/>
        </w:rPr>
        <w:t xml:space="preserve">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3" w:name="BotaoSalvar"/>
      <w:r w:rsidRPr="002C5D41">
        <w:rPr>
          <w:rFonts w:cs="Arial"/>
          <w:b/>
          <w:szCs w:val="24"/>
        </w:rPr>
        <w:t xml:space="preserve">Fn7 – Botão Salvar: </w:t>
      </w:r>
      <w:bookmarkEnd w:id="73"/>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4" w:name="contato"/>
      <w:r w:rsidRPr="002C5D41">
        <w:rPr>
          <w:rFonts w:cs="Arial"/>
          <w:b/>
          <w:szCs w:val="24"/>
        </w:rPr>
        <w:t>Contato</w:t>
      </w:r>
      <w:bookmarkEnd w:id="74"/>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75" w:name="validação"/>
      <w:r w:rsidRPr="002C5D41">
        <w:rPr>
          <w:rFonts w:cs="Arial"/>
          <w:b/>
          <w:szCs w:val="24"/>
        </w:rPr>
        <w:t xml:space="preserve">Fn5 – Validação Idade: </w:t>
      </w:r>
      <w:bookmarkEnd w:id="75"/>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telaexcluir"/>
      <w:r w:rsidRPr="002C5D41">
        <w:rPr>
          <w:rFonts w:cs="Arial"/>
          <w:b/>
          <w:szCs w:val="24"/>
        </w:rPr>
        <w:t>Edição de Funcionários]</w:t>
      </w:r>
      <w:bookmarkEnd w:id="76"/>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77" w:name="excluir"/>
      <w:bookmarkStart w:id="78"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77"/>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78"/>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 xml:space="preserve">Criar a tela de </w:t>
      </w:r>
      <w:proofErr w:type="spellStart"/>
      <w:r w:rsidRPr="002C5D41">
        <w:rPr>
          <w:rFonts w:cs="Arial"/>
          <w:szCs w:val="24"/>
        </w:rPr>
        <w:t>login</w:t>
      </w:r>
      <w:proofErr w:type="spellEnd"/>
      <w:r w:rsidRPr="002C5D41">
        <w:rPr>
          <w:rFonts w:cs="Arial"/>
          <w:szCs w:val="24"/>
        </w:rPr>
        <w:t xml:space="preserve">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 xml:space="preserve">[Tela de </w:t>
      </w:r>
      <w:proofErr w:type="spellStart"/>
      <w:r w:rsidRPr="002C5D41">
        <w:rPr>
          <w:rFonts w:cs="Arial"/>
          <w:b/>
          <w:szCs w:val="24"/>
        </w:rPr>
        <w:t>Login</w:t>
      </w:r>
      <w:proofErr w:type="spellEnd"/>
      <w:r w:rsidRPr="002C5D41">
        <w:rPr>
          <w:rFonts w:cs="Arial"/>
          <w:b/>
          <w:szCs w:val="24"/>
        </w:rPr>
        <w:t>]</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 xml:space="preserve">O título da tela deverá ser “HMA – </w:t>
      </w:r>
      <w:proofErr w:type="spellStart"/>
      <w:r w:rsidRPr="002C5D41">
        <w:rPr>
          <w:rFonts w:cs="Arial"/>
          <w:szCs w:val="24"/>
        </w:rPr>
        <w:t>Login</w:t>
      </w:r>
      <w:proofErr w:type="spellEnd"/>
      <w:r w:rsidRPr="002C5D41">
        <w:rPr>
          <w:rFonts w:cs="Arial"/>
          <w:szCs w:val="24"/>
        </w:rPr>
        <w:t>”.</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w:t>
      </w:r>
      <w:proofErr w:type="spellStart"/>
      <w:r w:rsidRPr="002C5D41">
        <w:rPr>
          <w:rFonts w:cs="Arial"/>
          <w:szCs w:val="24"/>
        </w:rPr>
        <w:t>Login</w:t>
      </w:r>
      <w:proofErr w:type="spellEnd"/>
      <w:r w:rsidRPr="002C5D41">
        <w:rPr>
          <w:rFonts w:cs="Arial"/>
          <w:szCs w:val="24"/>
        </w:rPr>
        <w:t>”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w:t>
      </w:r>
      <w:proofErr w:type="spellStart"/>
      <w:r w:rsidRPr="002C5D41">
        <w:rPr>
          <w:rFonts w:cs="Arial"/>
          <w:szCs w:val="24"/>
        </w:rPr>
        <w:t>Enter</w:t>
      </w:r>
      <w:proofErr w:type="spellEnd"/>
      <w:r w:rsidRPr="002C5D41">
        <w:rPr>
          <w:rFonts w:cs="Arial"/>
          <w:szCs w:val="24"/>
        </w:rPr>
        <w:t>”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proofErr w:type="spellStart"/>
            <w:r w:rsidRPr="002C5D41">
              <w:rPr>
                <w:rFonts w:cs="Arial"/>
                <w:b/>
                <w:szCs w:val="24"/>
              </w:rPr>
              <w:t>Login</w:t>
            </w:r>
            <w:proofErr w:type="spellEnd"/>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 xml:space="preserve">“Informe seu </w:t>
            </w:r>
            <w:proofErr w:type="spellStart"/>
            <w:r w:rsidRPr="002C5D41">
              <w:rPr>
                <w:rFonts w:cs="Arial"/>
                <w:szCs w:val="24"/>
              </w:rPr>
              <w:t>login</w:t>
            </w:r>
            <w:proofErr w:type="spellEnd"/>
            <w:r w:rsidRPr="002C5D41">
              <w:rPr>
                <w:rFonts w:cs="Arial"/>
                <w:szCs w:val="24"/>
              </w:rPr>
              <w:t xml:space="preserve">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proofErr w:type="spellStart"/>
            <w:r w:rsidRPr="002C5D41">
              <w:rPr>
                <w:rFonts w:cs="Arial"/>
                <w:szCs w:val="24"/>
              </w:rPr>
              <w:t>Login</w:t>
            </w:r>
            <w:proofErr w:type="spellEnd"/>
            <w:r w:rsidRPr="002C5D41">
              <w:rPr>
                <w:rFonts w:cs="Arial"/>
                <w:szCs w:val="24"/>
              </w:rPr>
              <w:t xml:space="preserve">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proofErr w:type="spellStart"/>
            <w:r w:rsidRPr="002C5D41">
              <w:rPr>
                <w:rFonts w:cs="Arial"/>
                <w:szCs w:val="24"/>
              </w:rPr>
              <w:t>Password</w:t>
            </w:r>
            <w:proofErr w:type="spellEnd"/>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 xml:space="preserve">Quando acionado o botão Entrar, deverá validar o </w:t>
      </w:r>
      <w:proofErr w:type="spellStart"/>
      <w:r w:rsidRPr="002C5D41">
        <w:rPr>
          <w:rFonts w:cs="Arial"/>
          <w:szCs w:val="24"/>
        </w:rPr>
        <w:t>login</w:t>
      </w:r>
      <w:proofErr w:type="spellEnd"/>
      <w:r w:rsidRPr="002C5D41">
        <w:rPr>
          <w:rFonts w:cs="Arial"/>
          <w:szCs w:val="24"/>
        </w:rPr>
        <w:t xml:space="preserve">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w:t>
      </w:r>
      <w:proofErr w:type="spellStart"/>
      <w:r w:rsidRPr="002C5D41">
        <w:rPr>
          <w:rFonts w:cs="Arial"/>
          <w:szCs w:val="24"/>
        </w:rPr>
        <w:t>criptogravar</w:t>
      </w:r>
      <w:proofErr w:type="spellEnd"/>
      <w:r w:rsidRPr="002C5D41">
        <w:rPr>
          <w:rFonts w:cs="Arial"/>
          <w:szCs w:val="24"/>
        </w:rPr>
        <w:t xml:space="preserve">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insere o </w:t>
      </w:r>
      <w:proofErr w:type="spellStart"/>
      <w:r w:rsidRPr="002C5D41">
        <w:rPr>
          <w:rFonts w:eastAsia="Arial" w:cs="Arial"/>
          <w:szCs w:val="24"/>
        </w:rPr>
        <w:t>Login</w:t>
      </w:r>
      <w:proofErr w:type="spellEnd"/>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79" w:name="h.p2ibmcn5n97n" w:colFirst="0" w:colLast="0"/>
      <w:bookmarkEnd w:id="79"/>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proofErr w:type="spellStart"/>
      <w:r w:rsidRPr="002C5D41">
        <w:rPr>
          <w:rFonts w:eastAsia="Arial" w:cs="Arial"/>
          <w:i/>
          <w:szCs w:val="24"/>
        </w:rPr>
        <w:t>Login</w:t>
      </w:r>
      <w:proofErr w:type="spellEnd"/>
      <w:r w:rsidRPr="002C5D41">
        <w:rPr>
          <w:rFonts w:eastAsia="Arial" w:cs="Arial"/>
          <w:i/>
          <w:szCs w:val="24"/>
        </w:rPr>
        <w:t xml:space="preserve">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usuário clica no link esqueceu sua senha sem preencher o campo </w:t>
      </w:r>
      <w:proofErr w:type="spellStart"/>
      <w:r w:rsidRPr="002C5D41">
        <w:rPr>
          <w:rFonts w:eastAsia="Arial" w:cs="Arial"/>
          <w:szCs w:val="24"/>
        </w:rPr>
        <w:t>Login</w:t>
      </w:r>
      <w:proofErr w:type="spellEnd"/>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 xml:space="preserve">Obrigatório o preenchimento do campo </w:t>
      </w:r>
      <w:proofErr w:type="spellStart"/>
      <w:r w:rsidRPr="002C5D41">
        <w:rPr>
          <w:rFonts w:eastAsia="Arial" w:cs="Arial"/>
          <w:i/>
          <w:szCs w:val="24"/>
        </w:rPr>
        <w:t>Login</w:t>
      </w:r>
      <w:proofErr w:type="spellEnd"/>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proofErr w:type="spellStart"/>
      <w:r w:rsidRPr="002C5D41">
        <w:rPr>
          <w:rFonts w:cs="Arial"/>
          <w:i/>
          <w:szCs w:val="24"/>
        </w:rPr>
        <w:t>Login</w:t>
      </w:r>
      <w:proofErr w:type="spellEnd"/>
      <w:r w:rsidRPr="002C5D41">
        <w:rPr>
          <w:rFonts w:cs="Arial"/>
          <w:i/>
          <w:szCs w:val="24"/>
        </w:rPr>
        <w:t xml:space="preserve">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proofErr w:type="spellStart"/>
      <w:r w:rsidRPr="002C5D41">
        <w:rPr>
          <w:rFonts w:cs="Arial"/>
          <w:szCs w:val="24"/>
        </w:rPr>
        <w:t>ComboBox</w:t>
      </w:r>
      <w:proofErr w:type="spellEnd"/>
      <w:r w:rsidRPr="002C5D41">
        <w:rPr>
          <w:rFonts w:cs="Arial"/>
          <w:szCs w:val="24"/>
        </w:rPr>
        <w:t xml:space="preserve">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w:t>
      </w:r>
      <w:proofErr w:type="spellStart"/>
      <w:r w:rsidRPr="002C5D41">
        <w:rPr>
          <w:rFonts w:cs="Arial"/>
          <w:szCs w:val="24"/>
        </w:rPr>
        <w:t>ComboBox</w:t>
      </w:r>
      <w:proofErr w:type="spellEnd"/>
      <w:r w:rsidRPr="002C5D41">
        <w:rPr>
          <w:rFonts w:cs="Arial"/>
          <w:szCs w:val="24"/>
        </w:rPr>
        <w:t xml:space="preserve">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A Arquitetura do HMA (Hermes Management </w:t>
      </w:r>
      <w:proofErr w:type="spellStart"/>
      <w:r w:rsidRPr="002C5D41">
        <w:rPr>
          <w:rFonts w:eastAsia="Times New Roman" w:cs="Arial"/>
          <w:color w:val="000000"/>
          <w:szCs w:val="24"/>
          <w:lang w:eastAsia="pt-BR"/>
        </w:rPr>
        <w:t>Assistant</w:t>
      </w:r>
      <w:proofErr w:type="spellEnd"/>
      <w:r w:rsidRPr="002C5D41">
        <w:rPr>
          <w:rFonts w:eastAsia="Times New Roman" w:cs="Arial"/>
          <w:color w:val="000000"/>
          <w:szCs w:val="24"/>
          <w:lang w:eastAsia="pt-BR"/>
        </w:rPr>
        <w: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de Casos de Uso Significativos: Esta seção apresenta alguns casos de uso ou cenários (obtidos dos diagramas de caso de uso), </w:t>
      </w:r>
      <w:proofErr w:type="spellStart"/>
      <w:r w:rsidRPr="002C5D41">
        <w:rPr>
          <w:rFonts w:eastAsia="Times New Roman" w:cs="Arial"/>
          <w:color w:val="000000"/>
          <w:szCs w:val="24"/>
          <w:lang w:eastAsia="pt-BR"/>
        </w:rPr>
        <w:t>arquiteturalmente</w:t>
      </w:r>
      <w:proofErr w:type="spellEnd"/>
      <w:r w:rsidRPr="002C5D41">
        <w:rPr>
          <w:rFonts w:eastAsia="Times New Roman" w:cs="Arial"/>
          <w:color w:val="000000"/>
          <w:szCs w:val="24"/>
          <w:lang w:eastAsia="pt-BR"/>
        </w:rPr>
        <w:t xml:space="preserv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Elementos do Modelo </w:t>
      </w:r>
      <w:proofErr w:type="spellStart"/>
      <w:r w:rsidRPr="002C5D41">
        <w:rPr>
          <w:rFonts w:eastAsia="Times New Roman" w:cs="Arial"/>
          <w:color w:val="000000"/>
          <w:szCs w:val="24"/>
          <w:lang w:eastAsia="pt-BR"/>
        </w:rPr>
        <w:t>Arquiteturalmente</w:t>
      </w:r>
      <w:proofErr w:type="spellEnd"/>
      <w:r w:rsidRPr="002C5D41">
        <w:rPr>
          <w:rFonts w:eastAsia="Times New Roman" w:cs="Arial"/>
          <w:color w:val="000000"/>
          <w:szCs w:val="24"/>
          <w:lang w:eastAsia="pt-BR"/>
        </w:rPr>
        <w:t xml:space="preserv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desenvolvido utilizando .NET principalmente C# (</w:t>
      </w:r>
      <w:proofErr w:type="spellStart"/>
      <w:r w:rsidRPr="002C5D41">
        <w:rPr>
          <w:rFonts w:eastAsia="Times New Roman" w:cs="Arial"/>
          <w:bCs/>
          <w:color w:val="000000"/>
          <w:szCs w:val="24"/>
          <w:lang w:eastAsia="pt-BR"/>
        </w:rPr>
        <w:t>Cê</w:t>
      </w:r>
      <w:proofErr w:type="spellEnd"/>
      <w:r w:rsidRPr="002C5D41">
        <w:rPr>
          <w:rFonts w:eastAsia="Times New Roman" w:cs="Arial"/>
          <w:bCs/>
          <w:color w:val="000000"/>
          <w:szCs w:val="24"/>
          <w:lang w:eastAsia="pt-BR"/>
        </w:rPr>
        <w:t xml:space="preserve">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w:t>
      </w:r>
      <w:proofErr w:type="spellStart"/>
      <w:r w:rsidRPr="002C5D41">
        <w:rPr>
          <w:rFonts w:eastAsia="Times New Roman" w:cs="Arial"/>
          <w:bCs/>
          <w:color w:val="000000"/>
          <w:szCs w:val="24"/>
          <w:lang w:eastAsia="pt-BR"/>
        </w:rPr>
        <w:t>multi-thread</w:t>
      </w:r>
      <w:proofErr w:type="spellEnd"/>
      <w:r w:rsidRPr="002C5D41">
        <w:rPr>
          <w:rFonts w:eastAsia="Times New Roman" w:cs="Arial"/>
          <w:bCs/>
          <w:color w:val="000000"/>
          <w:szCs w:val="24"/>
          <w:lang w:eastAsia="pt-BR"/>
        </w:rPr>
        <w:t>,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 xml:space="preserve">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w:t>
      </w:r>
      <w:proofErr w:type="spellStart"/>
      <w:r w:rsidRPr="002C5D41">
        <w:rPr>
          <w:rFonts w:cs="Arial"/>
          <w:szCs w:val="24"/>
        </w:rPr>
        <w:t>uc´s</w:t>
      </w:r>
      <w:proofErr w:type="spellEnd"/>
      <w:r w:rsidRPr="002C5D41">
        <w:rPr>
          <w:rFonts w:cs="Arial"/>
          <w:szCs w:val="24"/>
        </w:rPr>
        <w:t>.</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 xml:space="preserve">O sistema será desenvolvido utilizando a plataforma .NET, mais especificamente C# para controlar regras de negócio (Core) da aplicação e ASP MVC 4, HTML 5, </w:t>
      </w:r>
      <w:proofErr w:type="spellStart"/>
      <w:r w:rsidRPr="002C5D41">
        <w:rPr>
          <w:rFonts w:cs="Arial"/>
          <w:szCs w:val="24"/>
        </w:rPr>
        <w:t>JavaScript</w:t>
      </w:r>
      <w:proofErr w:type="spellEnd"/>
      <w:r w:rsidRPr="002C5D41">
        <w:rPr>
          <w:rFonts w:cs="Arial"/>
          <w:szCs w:val="24"/>
        </w:rPr>
        <w:t xml:space="preserve"> e CSS 3 responsáveis pela interface (</w:t>
      </w:r>
      <w:proofErr w:type="spellStart"/>
      <w:r w:rsidRPr="002C5D41">
        <w:rPr>
          <w:rFonts w:cs="Arial"/>
          <w:szCs w:val="24"/>
        </w:rPr>
        <w:t>FrontEnd</w:t>
      </w:r>
      <w:proofErr w:type="spellEnd"/>
      <w:r w:rsidRPr="002C5D41">
        <w:rPr>
          <w:rFonts w:cs="Arial"/>
          <w:szCs w:val="24"/>
        </w:rPr>
        <w:t>).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proofErr w:type="spellStart"/>
      <w:r w:rsidRPr="002C5D41">
        <w:rPr>
          <w:rFonts w:cs="Arial"/>
          <w:b/>
          <w:szCs w:val="24"/>
        </w:rPr>
        <w:lastRenderedPageBreak/>
        <w:t>Model</w:t>
      </w:r>
      <w:proofErr w:type="spellEnd"/>
      <w:r w:rsidRPr="002C5D41">
        <w:rPr>
          <w:rFonts w:cs="Arial"/>
          <w:b/>
          <w:szCs w:val="24"/>
        </w:rPr>
        <w:t xml:space="preserve">: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proofErr w:type="spellStart"/>
      <w:r w:rsidRPr="002C5D41">
        <w:rPr>
          <w:rFonts w:cs="Arial"/>
          <w:b/>
          <w:szCs w:val="24"/>
        </w:rPr>
        <w:t>Entity</w:t>
      </w:r>
      <w:proofErr w:type="spellEnd"/>
      <w:r w:rsidRPr="002C5D41">
        <w:rPr>
          <w:rFonts w:cs="Arial"/>
          <w:b/>
          <w:szCs w:val="24"/>
        </w:rPr>
        <w:t>:</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w:t>
      </w:r>
      <w:proofErr w:type="spellStart"/>
      <w:r w:rsidRPr="002C5D41">
        <w:rPr>
          <w:rFonts w:cs="Arial"/>
          <w:b/>
          <w:szCs w:val="24"/>
        </w:rPr>
        <w:t>Object</w:t>
      </w:r>
      <w:proofErr w:type="spellEnd"/>
      <w:r w:rsidRPr="002C5D41">
        <w:rPr>
          <w:rFonts w:cs="Arial"/>
          <w:b/>
          <w:szCs w:val="24"/>
        </w:rPr>
        <w:t xml:space="preserve">):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w:t>
      </w:r>
      <w:proofErr w:type="spellStart"/>
      <w:r w:rsidRPr="002C5D41">
        <w:rPr>
          <w:rFonts w:cs="Arial"/>
          <w:b/>
          <w:szCs w:val="24"/>
        </w:rPr>
        <w:t>Logic</w:t>
      </w:r>
      <w:proofErr w:type="spellEnd"/>
      <w:r w:rsidRPr="002C5D41">
        <w:rPr>
          <w:rFonts w:cs="Arial"/>
          <w:b/>
          <w:szCs w:val="24"/>
        </w:rPr>
        <w:t xml:space="preserve"> </w:t>
      </w:r>
      <w:proofErr w:type="spellStart"/>
      <w:r w:rsidRPr="002C5D41">
        <w:rPr>
          <w:rFonts w:cs="Arial"/>
          <w:b/>
          <w:szCs w:val="24"/>
        </w:rPr>
        <w:t>Layer</w:t>
      </w:r>
      <w:proofErr w:type="spellEnd"/>
      <w:r w:rsidRPr="002C5D41">
        <w:rPr>
          <w:rFonts w:cs="Arial"/>
          <w:b/>
          <w:szCs w:val="24"/>
        </w:rPr>
        <w:t xml:space="preserve">):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 xml:space="preserve">Camada responsável por conter objetos e funções úteis a todas as camadas do sistema, validações, verificações, conversores e </w:t>
      </w:r>
      <w:proofErr w:type="spellStart"/>
      <w:r w:rsidRPr="002C5D41">
        <w:rPr>
          <w:rFonts w:cs="Arial"/>
          <w:szCs w:val="24"/>
        </w:rPr>
        <w:t>etc</w:t>
      </w:r>
      <w:proofErr w:type="spellEnd"/>
      <w:r w:rsidRPr="002C5D41">
        <w:rPr>
          <w:rFonts w:cs="Arial"/>
          <w:szCs w:val="24"/>
        </w:rPr>
        <w:t>;</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proofErr w:type="spellStart"/>
      <w:r w:rsidRPr="002C5D41">
        <w:rPr>
          <w:rFonts w:cs="Arial"/>
          <w:i/>
          <w:szCs w:val="24"/>
        </w:rPr>
        <w:t>HMA_Project.juth</w:t>
      </w:r>
      <w:proofErr w:type="spellEnd"/>
      <w:r w:rsidRPr="002C5D41">
        <w:rPr>
          <w:rFonts w:cs="Arial"/>
          <w:i/>
          <w:szCs w:val="24"/>
        </w:rPr>
        <w:t xml:space="preserve">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sidRPr="002C5D41">
        <w:rPr>
          <w:rFonts w:cs="Arial"/>
          <w:szCs w:val="24"/>
        </w:rPr>
        <w:t>multi-core</w:t>
      </w:r>
      <w:proofErr w:type="spellEnd"/>
      <w:r w:rsidRPr="002C5D41">
        <w:rPr>
          <w:rFonts w:cs="Arial"/>
          <w:szCs w:val="24"/>
        </w:rPr>
        <w:t>,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proofErr w:type="spellStart"/>
      <w:r w:rsidRPr="002C5D41">
        <w:rPr>
          <w:rFonts w:cs="Arial"/>
          <w:i/>
          <w:szCs w:val="24"/>
        </w:rPr>
        <w:t>HMA_Project.juth</w:t>
      </w:r>
      <w:proofErr w:type="spellEnd"/>
      <w:r w:rsidRPr="002C5D41">
        <w:rPr>
          <w:rFonts w:cs="Arial"/>
          <w:i/>
          <w:szCs w:val="24"/>
        </w:rPr>
        <w:t xml:space="preserve"> (em anexo), </w:t>
      </w:r>
      <w:r w:rsidRPr="002C5D41">
        <w:rPr>
          <w:rFonts w:cs="Arial"/>
          <w:szCs w:val="24"/>
        </w:rPr>
        <w:t xml:space="preserve">a camada </w:t>
      </w:r>
      <w:proofErr w:type="spellStart"/>
      <w:r w:rsidRPr="002C5D41">
        <w:rPr>
          <w:rFonts w:cs="Arial"/>
          <w:i/>
          <w:szCs w:val="24"/>
        </w:rPr>
        <w:t>Model</w:t>
      </w:r>
      <w:proofErr w:type="spellEnd"/>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Como os arquivos de </w:t>
      </w:r>
      <w:proofErr w:type="spellStart"/>
      <w:r w:rsidRPr="002C5D41">
        <w:rPr>
          <w:rFonts w:cs="Arial"/>
          <w:szCs w:val="24"/>
        </w:rPr>
        <w:t>NFe</w:t>
      </w:r>
      <w:proofErr w:type="spellEnd"/>
      <w:r w:rsidRPr="002C5D41">
        <w:rPr>
          <w:rFonts w:cs="Arial"/>
          <w:szCs w:val="24"/>
        </w:rPr>
        <w:t xml:space="preserv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86"/>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970" w:rsidRDefault="002A6970" w:rsidP="00A56BAF">
      <w:pPr>
        <w:spacing w:after="0" w:line="240" w:lineRule="auto"/>
      </w:pPr>
      <w:r>
        <w:separator/>
      </w:r>
    </w:p>
  </w:endnote>
  <w:endnote w:type="continuationSeparator" w:id="0">
    <w:p w:rsidR="002A6970" w:rsidRDefault="002A6970"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970" w:rsidRDefault="002A6970" w:rsidP="00A56BAF">
      <w:pPr>
        <w:spacing w:after="0" w:line="240" w:lineRule="auto"/>
      </w:pPr>
      <w:r>
        <w:separator/>
      </w:r>
    </w:p>
  </w:footnote>
  <w:footnote w:type="continuationSeparator" w:id="0">
    <w:p w:rsidR="002A6970" w:rsidRDefault="002A6970"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Content>
      <w:p w:rsidR="00BB1D08" w:rsidRDefault="00BB1D08">
        <w:pPr>
          <w:pStyle w:val="Cabealho"/>
          <w:jc w:val="right"/>
        </w:pPr>
        <w:r>
          <w:fldChar w:fldCharType="begin"/>
        </w:r>
        <w:r>
          <w:instrText>PAGE   \* MERGEFORMAT</w:instrText>
        </w:r>
        <w:r>
          <w:fldChar w:fldCharType="separate"/>
        </w:r>
        <w:r w:rsidR="00632D50">
          <w:rPr>
            <w:noProof/>
          </w:rPr>
          <w:t>52</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36"/>
  </w:num>
  <w:num w:numId="4">
    <w:abstractNumId w:val="44"/>
  </w:num>
  <w:num w:numId="5">
    <w:abstractNumId w:val="42"/>
  </w:num>
  <w:num w:numId="6">
    <w:abstractNumId w:val="23"/>
  </w:num>
  <w:num w:numId="7">
    <w:abstractNumId w:val="27"/>
  </w:num>
  <w:num w:numId="8">
    <w:abstractNumId w:val="39"/>
  </w:num>
  <w:num w:numId="9">
    <w:abstractNumId w:val="25"/>
  </w:num>
  <w:num w:numId="10">
    <w:abstractNumId w:val="3"/>
  </w:num>
  <w:num w:numId="11">
    <w:abstractNumId w:val="14"/>
  </w:num>
  <w:num w:numId="12">
    <w:abstractNumId w:val="18"/>
  </w:num>
  <w:num w:numId="13">
    <w:abstractNumId w:val="32"/>
  </w:num>
  <w:num w:numId="14">
    <w:abstractNumId w:val="10"/>
  </w:num>
  <w:num w:numId="15">
    <w:abstractNumId w:val="17"/>
  </w:num>
  <w:num w:numId="16">
    <w:abstractNumId w:val="48"/>
  </w:num>
  <w:num w:numId="17">
    <w:abstractNumId w:val="31"/>
  </w:num>
  <w:num w:numId="18">
    <w:abstractNumId w:val="47"/>
  </w:num>
  <w:num w:numId="19">
    <w:abstractNumId w:val="38"/>
  </w:num>
  <w:num w:numId="20">
    <w:abstractNumId w:val="4"/>
  </w:num>
  <w:num w:numId="21">
    <w:abstractNumId w:val="19"/>
  </w:num>
  <w:num w:numId="22">
    <w:abstractNumId w:val="35"/>
  </w:num>
  <w:num w:numId="23">
    <w:abstractNumId w:val="33"/>
  </w:num>
  <w:num w:numId="24">
    <w:abstractNumId w:val="30"/>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4"/>
  </w:num>
  <w:num w:numId="34">
    <w:abstractNumId w:val="37"/>
  </w:num>
  <w:num w:numId="35">
    <w:abstractNumId w:val="20"/>
  </w:num>
  <w:num w:numId="36">
    <w:abstractNumId w:val="15"/>
  </w:num>
  <w:num w:numId="37">
    <w:abstractNumId w:val="41"/>
  </w:num>
  <w:num w:numId="38">
    <w:abstractNumId w:val="50"/>
  </w:num>
  <w:num w:numId="39">
    <w:abstractNumId w:val="8"/>
  </w:num>
  <w:num w:numId="40">
    <w:abstractNumId w:val="49"/>
  </w:num>
  <w:num w:numId="41">
    <w:abstractNumId w:val="26"/>
  </w:num>
  <w:num w:numId="42">
    <w:abstractNumId w:val="5"/>
  </w:num>
  <w:num w:numId="43">
    <w:abstractNumId w:val="40"/>
  </w:num>
  <w:num w:numId="44">
    <w:abstractNumId w:val="45"/>
  </w:num>
  <w:num w:numId="45">
    <w:abstractNumId w:val="6"/>
  </w:num>
  <w:num w:numId="46">
    <w:abstractNumId w:val="24"/>
  </w:num>
  <w:num w:numId="47">
    <w:abstractNumId w:val="28"/>
  </w:num>
  <w:num w:numId="48">
    <w:abstractNumId w:val="7"/>
  </w:num>
  <w:num w:numId="49">
    <w:abstractNumId w:val="11"/>
  </w:num>
  <w:num w:numId="50">
    <w:abstractNumId w:val="46"/>
  </w:num>
  <w:num w:numId="51">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2E61"/>
    <w:rsid w:val="00066216"/>
    <w:rsid w:val="0006638C"/>
    <w:rsid w:val="000669CA"/>
    <w:rsid w:val="00071222"/>
    <w:rsid w:val="00074555"/>
    <w:rsid w:val="00075C34"/>
    <w:rsid w:val="000823E1"/>
    <w:rsid w:val="00082B00"/>
    <w:rsid w:val="00084E25"/>
    <w:rsid w:val="00085B08"/>
    <w:rsid w:val="000912A4"/>
    <w:rsid w:val="00091422"/>
    <w:rsid w:val="0009184B"/>
    <w:rsid w:val="00093DB3"/>
    <w:rsid w:val="00093F36"/>
    <w:rsid w:val="00094441"/>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6970"/>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7358"/>
    <w:rsid w:val="003D7DD8"/>
    <w:rsid w:val="003E4A8B"/>
    <w:rsid w:val="003E4C4B"/>
    <w:rsid w:val="003E4D38"/>
    <w:rsid w:val="003E547D"/>
    <w:rsid w:val="003E5768"/>
    <w:rsid w:val="003E5C83"/>
    <w:rsid w:val="003F1D24"/>
    <w:rsid w:val="003F2E02"/>
    <w:rsid w:val="003F40B4"/>
    <w:rsid w:val="003F58D3"/>
    <w:rsid w:val="00401633"/>
    <w:rsid w:val="00407B62"/>
    <w:rsid w:val="0041237A"/>
    <w:rsid w:val="00412482"/>
    <w:rsid w:val="00415CFC"/>
    <w:rsid w:val="00416586"/>
    <w:rsid w:val="0041719B"/>
    <w:rsid w:val="004176B1"/>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B1DBB"/>
    <w:rsid w:val="004B1DEC"/>
    <w:rsid w:val="004B2E74"/>
    <w:rsid w:val="004B6F05"/>
    <w:rsid w:val="004B73C4"/>
    <w:rsid w:val="004B74A8"/>
    <w:rsid w:val="004B7E5D"/>
    <w:rsid w:val="004C06D2"/>
    <w:rsid w:val="004C1314"/>
    <w:rsid w:val="004C2029"/>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2161D"/>
    <w:rsid w:val="00730176"/>
    <w:rsid w:val="00730372"/>
    <w:rsid w:val="0073166A"/>
    <w:rsid w:val="0073215C"/>
    <w:rsid w:val="00735AF8"/>
    <w:rsid w:val="00736D76"/>
    <w:rsid w:val="00743A74"/>
    <w:rsid w:val="00743AD5"/>
    <w:rsid w:val="00744EFB"/>
    <w:rsid w:val="0075335D"/>
    <w:rsid w:val="007541AD"/>
    <w:rsid w:val="00754B14"/>
    <w:rsid w:val="007554DF"/>
    <w:rsid w:val="00766B51"/>
    <w:rsid w:val="00766F70"/>
    <w:rsid w:val="007704A8"/>
    <w:rsid w:val="00772DD0"/>
    <w:rsid w:val="00777CBC"/>
    <w:rsid w:val="00777DCF"/>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D0336"/>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C317F"/>
    <w:rsid w:val="009C5150"/>
    <w:rsid w:val="009C65A9"/>
    <w:rsid w:val="009D0268"/>
    <w:rsid w:val="009D5AD5"/>
    <w:rsid w:val="009D609C"/>
    <w:rsid w:val="009E2253"/>
    <w:rsid w:val="009E420D"/>
    <w:rsid w:val="009E4471"/>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539F"/>
    <w:rsid w:val="00AC61D0"/>
    <w:rsid w:val="00AC798C"/>
    <w:rsid w:val="00AD062C"/>
    <w:rsid w:val="00AD748B"/>
    <w:rsid w:val="00AE1291"/>
    <w:rsid w:val="00AE1AB5"/>
    <w:rsid w:val="00AE46F7"/>
    <w:rsid w:val="00AF17D0"/>
    <w:rsid w:val="00AF3833"/>
    <w:rsid w:val="00AF3E13"/>
    <w:rsid w:val="00AF4748"/>
    <w:rsid w:val="00B00485"/>
    <w:rsid w:val="00B011F0"/>
    <w:rsid w:val="00B03193"/>
    <w:rsid w:val="00B070E0"/>
    <w:rsid w:val="00B079D1"/>
    <w:rsid w:val="00B07A66"/>
    <w:rsid w:val="00B07DC4"/>
    <w:rsid w:val="00B13298"/>
    <w:rsid w:val="00B139AA"/>
    <w:rsid w:val="00B15ED2"/>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4E5"/>
    <w:rsid w:val="00BB1243"/>
    <w:rsid w:val="00BB1D08"/>
    <w:rsid w:val="00BB24E2"/>
    <w:rsid w:val="00BC3848"/>
    <w:rsid w:val="00BC40EA"/>
    <w:rsid w:val="00BC4405"/>
    <w:rsid w:val="00BC7D74"/>
    <w:rsid w:val="00BD62DF"/>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20BC"/>
    <w:rsid w:val="00C61180"/>
    <w:rsid w:val="00C612EA"/>
    <w:rsid w:val="00C63077"/>
    <w:rsid w:val="00C63161"/>
    <w:rsid w:val="00C7194D"/>
    <w:rsid w:val="00C71B88"/>
    <w:rsid w:val="00C73331"/>
    <w:rsid w:val="00C74BBD"/>
    <w:rsid w:val="00C812DF"/>
    <w:rsid w:val="00C86137"/>
    <w:rsid w:val="00C87A57"/>
    <w:rsid w:val="00C91F9E"/>
    <w:rsid w:val="00CA1533"/>
    <w:rsid w:val="00CA25B8"/>
    <w:rsid w:val="00CA2AA9"/>
    <w:rsid w:val="00CA5377"/>
    <w:rsid w:val="00CB1A19"/>
    <w:rsid w:val="00CB3748"/>
    <w:rsid w:val="00CC54E3"/>
    <w:rsid w:val="00CC722C"/>
    <w:rsid w:val="00CD1168"/>
    <w:rsid w:val="00CD678B"/>
    <w:rsid w:val="00CD7F0C"/>
    <w:rsid w:val="00CE0A14"/>
    <w:rsid w:val="00CE1A29"/>
    <w:rsid w:val="00CE342E"/>
    <w:rsid w:val="00CE472A"/>
    <w:rsid w:val="00CE5313"/>
    <w:rsid w:val="00CE6960"/>
    <w:rsid w:val="00CF050C"/>
    <w:rsid w:val="00CF38D0"/>
    <w:rsid w:val="00CF3BAA"/>
    <w:rsid w:val="00CF5239"/>
    <w:rsid w:val="00D008C2"/>
    <w:rsid w:val="00D2765B"/>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206AB"/>
    <w:rsid w:val="00F221D9"/>
    <w:rsid w:val="00F22AF6"/>
    <w:rsid w:val="00F241FB"/>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610F"/>
    <w:rsid w:val="00FB7772"/>
    <w:rsid w:val="00FC26A7"/>
    <w:rsid w:val="00FC29BF"/>
    <w:rsid w:val="00FC3D4D"/>
    <w:rsid w:val="00FC42C7"/>
    <w:rsid w:val="00FC4B92"/>
    <w:rsid w:val="00FC59CB"/>
    <w:rsid w:val="00FC6AC1"/>
    <w:rsid w:val="00FC7A1F"/>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yperlink" Target="https://msdn.microsoft.com/pt-br/library/cc564903.aspx" TargetMode="External"/><Relationship Id="rId55" Type="http://schemas.openxmlformats.org/officeDocument/2006/relationships/hyperlink" Target="http://www.linhadecodigo.com.br/artigo/2108/evolucao-da-metodologia-do-desenvolvimento-de-sistemas.aspx"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significados.com.br/kanban/" TargetMode="External"/><Relationship Id="rId58" Type="http://schemas.openxmlformats.org/officeDocument/2006/relationships/hyperlink" Target="http://www.devmedia.com.br/analise-dos-melhores-orm-object-relational-mapping-para-plataforma-net/5548"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giulianocosta@outlook.com" TargetMode="External"/><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pf.codeplex.com/" TargetMode="External"/><Relationship Id="rId56" Type="http://schemas.openxmlformats.org/officeDocument/2006/relationships/hyperlink" Target="http://msdn.microsoft.com/pt-br/vcsharp/dd919145.aspx"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git-scm.com/book/pt-br/v1/Primeiros-passos-No%C3%A7%C3%B5es-B%C3%A1sicas-de-Git"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library/hh425099(v=vs.110).aspx"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sdn.microsoft.com/pt-br/vstudio/ff431702"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pf.codeplex.com/releases/view/22567" TargetMode="External"/><Relationship Id="rId57" Type="http://schemas.openxmlformats.org/officeDocument/2006/relationships/hyperlink" Target="http://www.devmedia.com.br/introducao-ao-padrao-mvc/2930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knoow.net/cienceconempr/gestao/kanban.htm" TargetMode="External"/><Relationship Id="rId60" Type="http://schemas.openxmlformats.org/officeDocument/2006/relationships/hyperlink" Target="http://javafree.uol.com.br/wiki/Design%20Pattern"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DF6"/>
    <w:rsid w:val="00845D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30FB6D879534292B806FFB3696F9244">
    <w:name w:val="730FB6D879534292B806FFB3696F9244"/>
    <w:rsid w:val="00845DF6"/>
  </w:style>
  <w:style w:type="paragraph" w:customStyle="1" w:styleId="253D57FF23DE4DFE95E295C3058A748C">
    <w:name w:val="253D57FF23DE4DFE95E295C3058A748C"/>
    <w:rsid w:val="00845DF6"/>
  </w:style>
  <w:style w:type="paragraph" w:customStyle="1" w:styleId="70A6DB4AEC1E4846A004414683A2B668">
    <w:name w:val="70A6DB4AEC1E4846A004414683A2B668"/>
    <w:rsid w:val="00845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80C28-E5C3-4DF5-AA9F-A66D73BF6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99</Pages>
  <Words>17605</Words>
  <Characters>95069</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518</cp:revision>
  <cp:lastPrinted>2015-10-06T20:24:00Z</cp:lastPrinted>
  <dcterms:created xsi:type="dcterms:W3CDTF">2015-09-21T22:05:00Z</dcterms:created>
  <dcterms:modified xsi:type="dcterms:W3CDTF">2015-10-28T01:03:00Z</dcterms:modified>
</cp:coreProperties>
</file>