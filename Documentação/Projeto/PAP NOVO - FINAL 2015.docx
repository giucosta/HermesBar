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r>
        <w:rPr>
          <w:rFonts w:ascii="Arial" w:hAnsi="Arial" w:cs="Arial"/>
          <w:sz w:val="20"/>
          <w:szCs w:val="26"/>
        </w:rPr>
        <w:br/>
        <w:t>para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r w:rsidR="0006638C">
        <w:rPr>
          <w:rFonts w:ascii="Arial" w:hAnsi="Arial" w:cs="Arial"/>
          <w:sz w:val="20"/>
          <w:szCs w:val="26"/>
        </w:rPr>
        <w:t>Prefº.</w:t>
      </w:r>
      <w:r>
        <w:rPr>
          <w:rFonts w:ascii="Arial" w:hAnsi="Arial" w:cs="Arial"/>
          <w:sz w:val="20"/>
          <w:szCs w:val="26"/>
        </w:rPr>
        <w:t xml:space="preserve"> </w:t>
      </w:r>
      <w:proofErr w:type="spellStart"/>
      <w:r>
        <w:rPr>
          <w:rFonts w:ascii="Arial" w:hAnsi="Arial" w:cs="Arial"/>
          <w:sz w:val="20"/>
          <w:szCs w:val="26"/>
        </w:rPr>
        <w:t>Allson</w:t>
      </w:r>
      <w:proofErr w:type="spellEnd"/>
      <w:r>
        <w:rPr>
          <w:rFonts w:ascii="Arial" w:hAnsi="Arial" w:cs="Arial"/>
          <w:sz w:val="20"/>
          <w:szCs w:val="26"/>
        </w:rPr>
        <w:t xml:space="preserve">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w:t>
      </w:r>
      <w:proofErr w:type="spellStart"/>
      <w:r w:rsidR="000A6CD7">
        <w:rPr>
          <w:rFonts w:ascii="Arial" w:hAnsi="Arial" w:cs="Arial"/>
          <w:sz w:val="26"/>
          <w:szCs w:val="26"/>
        </w:rPr>
        <w:t>KanbanFlow</w:t>
      </w:r>
      <w:proofErr w:type="spellEnd"/>
      <w:r w:rsidR="000A6CD7">
        <w:rPr>
          <w:rFonts w:ascii="Arial" w:hAnsi="Arial" w:cs="Arial"/>
          <w:sz w:val="26"/>
          <w:szCs w:val="26"/>
        </w:rPr>
        <w:t xml:space="preserve"> para controle e acompanhamento das tarefas, Git e GitHub como repositório de dados, meios de comunicação como </w:t>
      </w:r>
      <w:r w:rsidR="0006638C">
        <w:rPr>
          <w:rFonts w:ascii="Arial" w:hAnsi="Arial" w:cs="Arial"/>
          <w:sz w:val="26"/>
          <w:szCs w:val="26"/>
        </w:rPr>
        <w:t>WhatsApp</w:t>
      </w:r>
      <w:r w:rsidR="000A6CD7">
        <w:rPr>
          <w:rFonts w:ascii="Arial" w:hAnsi="Arial" w:cs="Arial"/>
          <w:sz w:val="26"/>
          <w:szCs w:val="26"/>
        </w:rPr>
        <w:t xml:space="preserve"> e </w:t>
      </w:r>
      <w:r w:rsidR="0006638C">
        <w:rPr>
          <w:rFonts w:ascii="Arial" w:hAnsi="Arial" w:cs="Arial"/>
          <w:sz w:val="26"/>
          <w:szCs w:val="26"/>
        </w:rPr>
        <w:t>e-mail</w:t>
      </w:r>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proofErr w:type="spellStart"/>
      <w:r w:rsidRPr="000A6CD7">
        <w:rPr>
          <w:rFonts w:ascii="Arial" w:hAnsi="Arial" w:cs="Arial"/>
          <w:sz w:val="26"/>
          <w:szCs w:val="26"/>
        </w:rPr>
        <w:t>This</w:t>
      </w:r>
      <w:proofErr w:type="spellEnd"/>
      <w:r w:rsidRPr="000A6CD7">
        <w:rPr>
          <w:rFonts w:ascii="Arial" w:hAnsi="Arial" w:cs="Arial"/>
          <w:sz w:val="26"/>
          <w:szCs w:val="26"/>
        </w:rPr>
        <w:t xml:space="preserve"> </w:t>
      </w:r>
      <w:proofErr w:type="spellStart"/>
      <w:r w:rsidRPr="000A6CD7">
        <w:rPr>
          <w:rFonts w:ascii="Arial" w:hAnsi="Arial" w:cs="Arial"/>
          <w:sz w:val="26"/>
          <w:szCs w:val="26"/>
        </w:rPr>
        <w:t>study</w:t>
      </w:r>
      <w:proofErr w:type="spellEnd"/>
      <w:r w:rsidRPr="000A6CD7">
        <w:rPr>
          <w:rFonts w:ascii="Arial" w:hAnsi="Arial" w:cs="Arial"/>
          <w:sz w:val="26"/>
          <w:szCs w:val="26"/>
        </w:rPr>
        <w:t xml:space="preserve"> </w:t>
      </w:r>
      <w:proofErr w:type="spellStart"/>
      <w:r w:rsidRPr="000A6CD7">
        <w:rPr>
          <w:rFonts w:ascii="Arial" w:hAnsi="Arial" w:cs="Arial"/>
          <w:sz w:val="26"/>
          <w:szCs w:val="26"/>
        </w:rPr>
        <w:t>aims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present</w:t>
      </w:r>
      <w:proofErr w:type="spellEnd"/>
      <w:r w:rsidRPr="000A6CD7">
        <w:rPr>
          <w:rFonts w:ascii="Arial" w:hAnsi="Arial" w:cs="Arial"/>
          <w:sz w:val="26"/>
          <w:szCs w:val="26"/>
        </w:rPr>
        <w:t xml:space="preserve"> </w:t>
      </w:r>
      <w:proofErr w:type="spellStart"/>
      <w:r w:rsidRPr="000A6CD7">
        <w:rPr>
          <w:rFonts w:ascii="Arial" w:hAnsi="Arial" w:cs="Arial"/>
          <w:sz w:val="26"/>
          <w:szCs w:val="26"/>
        </w:rPr>
        <w:t>an</w:t>
      </w:r>
      <w:proofErr w:type="spellEnd"/>
      <w:r w:rsidRPr="000A6CD7">
        <w:rPr>
          <w:rFonts w:ascii="Arial" w:hAnsi="Arial" w:cs="Arial"/>
          <w:sz w:val="26"/>
          <w:szCs w:val="26"/>
        </w:rPr>
        <w:t xml:space="preserve"> </w:t>
      </w:r>
      <w:proofErr w:type="spellStart"/>
      <w:r w:rsidRPr="000A6CD7">
        <w:rPr>
          <w:rFonts w:ascii="Arial" w:hAnsi="Arial" w:cs="Arial"/>
          <w:sz w:val="26"/>
          <w:szCs w:val="26"/>
        </w:rPr>
        <w:t>intervention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as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part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PAP 2015 (Professional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Program</w:t>
      </w:r>
      <w:proofErr w:type="spellEnd"/>
      <w:r w:rsidRPr="000A6CD7">
        <w:rPr>
          <w:rFonts w:ascii="Arial" w:hAnsi="Arial" w:cs="Arial"/>
          <w:sz w:val="26"/>
          <w:szCs w:val="26"/>
        </w:rPr>
        <w:t xml:space="preserve">), Positive Technology Center. </w:t>
      </w:r>
      <w:proofErr w:type="spellStart"/>
      <w:r w:rsidRPr="000A6CD7">
        <w:rPr>
          <w:rFonts w:ascii="Arial" w:hAnsi="Arial" w:cs="Arial"/>
          <w:sz w:val="26"/>
          <w:szCs w:val="26"/>
        </w:rPr>
        <w:t>With</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objective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carry</w:t>
      </w:r>
      <w:proofErr w:type="spellEnd"/>
      <w:r w:rsidRPr="000A6CD7">
        <w:rPr>
          <w:rFonts w:ascii="Arial" w:hAnsi="Arial" w:cs="Arial"/>
          <w:sz w:val="26"/>
          <w:szCs w:val="26"/>
        </w:rPr>
        <w:t xml:space="preserve"> out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system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Restaurant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Bar Hermes Bar, </w:t>
      </w:r>
      <w:proofErr w:type="spellStart"/>
      <w:r w:rsidRPr="000A6CD7">
        <w:rPr>
          <w:rFonts w:ascii="Arial" w:hAnsi="Arial" w:cs="Arial"/>
          <w:sz w:val="26"/>
          <w:szCs w:val="26"/>
        </w:rPr>
        <w:t>which</w:t>
      </w:r>
      <w:proofErr w:type="spellEnd"/>
      <w:r w:rsidRPr="000A6CD7">
        <w:rPr>
          <w:rFonts w:ascii="Arial" w:hAnsi="Arial" w:cs="Arial"/>
          <w:sz w:val="26"/>
          <w:szCs w:val="26"/>
        </w:rPr>
        <w:t xml:space="preserve"> </w:t>
      </w:r>
      <w:proofErr w:type="spellStart"/>
      <w:r w:rsidRPr="000A6CD7">
        <w:rPr>
          <w:rFonts w:ascii="Arial" w:hAnsi="Arial" w:cs="Arial"/>
          <w:sz w:val="26"/>
          <w:szCs w:val="26"/>
        </w:rPr>
        <w:t>has</w:t>
      </w:r>
      <w:proofErr w:type="spellEnd"/>
      <w:r w:rsidRPr="000A6CD7">
        <w:rPr>
          <w:rFonts w:ascii="Arial" w:hAnsi="Arial" w:cs="Arial"/>
          <w:sz w:val="26"/>
          <w:szCs w:val="26"/>
        </w:rPr>
        <w:t xml:space="preserve"> </w:t>
      </w:r>
      <w:proofErr w:type="spellStart"/>
      <w:r w:rsidRPr="000A6CD7">
        <w:rPr>
          <w:rFonts w:ascii="Arial" w:hAnsi="Arial" w:cs="Arial"/>
          <w:sz w:val="26"/>
          <w:szCs w:val="26"/>
        </w:rPr>
        <w:t>so</w:t>
      </w:r>
      <w:proofErr w:type="spellEnd"/>
      <w:r w:rsidRPr="000A6CD7">
        <w:rPr>
          <w:rFonts w:ascii="Arial" w:hAnsi="Arial" w:cs="Arial"/>
          <w:sz w:val="26"/>
          <w:szCs w:val="26"/>
        </w:rPr>
        <w:t xml:space="preserve"> </w:t>
      </w:r>
      <w:proofErr w:type="spellStart"/>
      <w:r w:rsidRPr="000A6CD7">
        <w:rPr>
          <w:rFonts w:ascii="Arial" w:hAnsi="Arial" w:cs="Arial"/>
          <w:sz w:val="26"/>
          <w:szCs w:val="26"/>
        </w:rPr>
        <w:t>far</w:t>
      </w:r>
      <w:proofErr w:type="spellEnd"/>
      <w:r w:rsidRPr="000A6CD7">
        <w:rPr>
          <w:rFonts w:ascii="Arial" w:hAnsi="Arial" w:cs="Arial"/>
          <w:sz w:val="26"/>
          <w:szCs w:val="26"/>
        </w:rPr>
        <w:t xml:space="preserve"> </w:t>
      </w:r>
      <w:proofErr w:type="spellStart"/>
      <w:r w:rsidRPr="000A6CD7">
        <w:rPr>
          <w:rFonts w:ascii="Arial" w:hAnsi="Arial" w:cs="Arial"/>
          <w:sz w:val="26"/>
          <w:szCs w:val="26"/>
        </w:rPr>
        <w:t>not</w:t>
      </w:r>
      <w:proofErr w:type="spellEnd"/>
      <w:r w:rsidRPr="000A6CD7">
        <w:rPr>
          <w:rFonts w:ascii="Arial" w:hAnsi="Arial" w:cs="Arial"/>
          <w:sz w:val="26"/>
          <w:szCs w:val="26"/>
        </w:rPr>
        <w:t xml:space="preserve"> </w:t>
      </w:r>
      <w:proofErr w:type="spellStart"/>
      <w:r w:rsidRPr="000A6CD7">
        <w:rPr>
          <w:rFonts w:ascii="Arial" w:hAnsi="Arial" w:cs="Arial"/>
          <w:sz w:val="26"/>
          <w:szCs w:val="26"/>
        </w:rPr>
        <w:t>had</w:t>
      </w:r>
      <w:proofErr w:type="spellEnd"/>
      <w:r w:rsidRPr="000A6CD7">
        <w:rPr>
          <w:rFonts w:ascii="Arial" w:hAnsi="Arial" w:cs="Arial"/>
          <w:sz w:val="26"/>
          <w:szCs w:val="26"/>
        </w:rPr>
        <w:t xml:space="preserve"> </w:t>
      </w:r>
      <w:proofErr w:type="spellStart"/>
      <w:r w:rsidRPr="000A6CD7">
        <w:rPr>
          <w:rFonts w:ascii="Arial" w:hAnsi="Arial" w:cs="Arial"/>
          <w:sz w:val="26"/>
          <w:szCs w:val="26"/>
        </w:rPr>
        <w:t>any</w:t>
      </w:r>
      <w:proofErr w:type="spellEnd"/>
      <w:r w:rsidRPr="000A6CD7">
        <w:rPr>
          <w:rFonts w:ascii="Arial" w:hAnsi="Arial" w:cs="Arial"/>
          <w:sz w:val="26"/>
          <w:szCs w:val="26"/>
        </w:rPr>
        <w:t xml:space="preserve"> </w:t>
      </w:r>
      <w:proofErr w:type="spellStart"/>
      <w:r w:rsidRPr="000A6CD7">
        <w:rPr>
          <w:rFonts w:ascii="Arial" w:hAnsi="Arial" w:cs="Arial"/>
          <w:sz w:val="26"/>
          <w:szCs w:val="26"/>
        </w:rPr>
        <w:t>automation</w:t>
      </w:r>
      <w:proofErr w:type="spellEnd"/>
      <w:r w:rsidRPr="000A6CD7">
        <w:rPr>
          <w:rFonts w:ascii="Arial" w:hAnsi="Arial" w:cs="Arial"/>
          <w:sz w:val="26"/>
          <w:szCs w:val="26"/>
        </w:rPr>
        <w:t xml:space="preserve"> </w:t>
      </w:r>
      <w:proofErr w:type="spellStart"/>
      <w:r w:rsidRPr="000A6CD7">
        <w:rPr>
          <w:rFonts w:ascii="Arial" w:hAnsi="Arial" w:cs="Arial"/>
          <w:sz w:val="26"/>
          <w:szCs w:val="26"/>
        </w:rPr>
        <w:t>or</w:t>
      </w:r>
      <w:proofErr w:type="spellEnd"/>
      <w:r w:rsidRPr="000A6CD7">
        <w:rPr>
          <w:rFonts w:ascii="Arial" w:hAnsi="Arial" w:cs="Arial"/>
          <w:sz w:val="26"/>
          <w:szCs w:val="26"/>
        </w:rPr>
        <w:t xml:space="preserve"> tool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would</w:t>
      </w:r>
      <w:proofErr w:type="spellEnd"/>
      <w:r w:rsidRPr="000A6CD7">
        <w:rPr>
          <w:rFonts w:ascii="Arial" w:hAnsi="Arial" w:cs="Arial"/>
          <w:sz w:val="26"/>
          <w:szCs w:val="26"/>
        </w:rPr>
        <w:t xml:space="preserve"> help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establishment </w:t>
      </w:r>
      <w:proofErr w:type="spellStart"/>
      <w:r w:rsidRPr="000A6CD7">
        <w:rPr>
          <w:rFonts w:ascii="Arial" w:hAnsi="Arial" w:cs="Arial"/>
          <w:sz w:val="26"/>
          <w:szCs w:val="26"/>
        </w:rPr>
        <w:t>of</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After</w:t>
      </w:r>
      <w:proofErr w:type="spellEnd"/>
      <w:r w:rsidRPr="000A6CD7">
        <w:rPr>
          <w:rFonts w:ascii="Arial" w:hAnsi="Arial" w:cs="Arial"/>
          <w:sz w:val="26"/>
          <w:szCs w:val="26"/>
        </w:rPr>
        <w:t xml:space="preserve"> </w:t>
      </w:r>
      <w:proofErr w:type="spellStart"/>
      <w:r w:rsidRPr="000A6CD7">
        <w:rPr>
          <w:rFonts w:ascii="Arial" w:hAnsi="Arial" w:cs="Arial"/>
          <w:sz w:val="26"/>
          <w:szCs w:val="26"/>
        </w:rPr>
        <w:t>mapping</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client</w:t>
      </w:r>
      <w:proofErr w:type="spellEnd"/>
      <w:r w:rsidRPr="000A6CD7">
        <w:rPr>
          <w:rFonts w:ascii="Arial" w:hAnsi="Arial" w:cs="Arial"/>
          <w:sz w:val="26"/>
          <w:szCs w:val="26"/>
        </w:rPr>
        <w:t xml:space="preserve"> </w:t>
      </w:r>
      <w:proofErr w:type="spellStart"/>
      <w:r w:rsidRPr="000A6CD7">
        <w:rPr>
          <w:rFonts w:ascii="Arial" w:hAnsi="Arial" w:cs="Arial"/>
          <w:sz w:val="26"/>
          <w:szCs w:val="26"/>
        </w:rPr>
        <w:t>organization's</w:t>
      </w:r>
      <w:proofErr w:type="spellEnd"/>
      <w:r w:rsidRPr="000A6CD7">
        <w:rPr>
          <w:rFonts w:ascii="Arial" w:hAnsi="Arial" w:cs="Arial"/>
          <w:sz w:val="26"/>
          <w:szCs w:val="26"/>
        </w:rPr>
        <w:t xml:space="preserve"> </w:t>
      </w:r>
      <w:proofErr w:type="spellStart"/>
      <w:r w:rsidRPr="000A6CD7">
        <w:rPr>
          <w:rFonts w:ascii="Arial" w:hAnsi="Arial" w:cs="Arial"/>
          <w:sz w:val="26"/>
          <w:szCs w:val="26"/>
        </w:rPr>
        <w:t>process</w:t>
      </w:r>
      <w:proofErr w:type="spellEnd"/>
      <w:r w:rsidRPr="000A6CD7">
        <w:rPr>
          <w:rFonts w:ascii="Arial" w:hAnsi="Arial" w:cs="Arial"/>
          <w:sz w:val="26"/>
          <w:szCs w:val="26"/>
        </w:rPr>
        <w:t xml:space="preserve">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identified</w:t>
      </w:r>
      <w:proofErr w:type="spellEnd"/>
      <w:r w:rsidRPr="000A6CD7">
        <w:rPr>
          <w:rFonts w:ascii="Arial" w:hAnsi="Arial" w:cs="Arial"/>
          <w:sz w:val="26"/>
          <w:szCs w:val="26"/>
        </w:rPr>
        <w:t xml:space="preserve"> </w:t>
      </w:r>
      <w:proofErr w:type="spellStart"/>
      <w:r w:rsidRPr="000A6CD7">
        <w:rPr>
          <w:rFonts w:ascii="Arial" w:hAnsi="Arial" w:cs="Arial"/>
          <w:sz w:val="26"/>
          <w:szCs w:val="26"/>
        </w:rPr>
        <w:t>possible</w:t>
      </w:r>
      <w:proofErr w:type="spellEnd"/>
      <w:r w:rsidRPr="000A6CD7">
        <w:rPr>
          <w:rFonts w:ascii="Arial" w:hAnsi="Arial" w:cs="Arial"/>
          <w:sz w:val="26"/>
          <w:szCs w:val="26"/>
        </w:rPr>
        <w:t xml:space="preserve"> </w:t>
      </w:r>
      <w:proofErr w:type="spellStart"/>
      <w:r w:rsidRPr="000A6CD7">
        <w:rPr>
          <w:rFonts w:ascii="Arial" w:hAnsi="Arial" w:cs="Arial"/>
          <w:sz w:val="26"/>
          <w:szCs w:val="26"/>
        </w:rPr>
        <w:t>improvements</w:t>
      </w:r>
      <w:proofErr w:type="spellEnd"/>
      <w:r w:rsidRPr="000A6CD7">
        <w:rPr>
          <w:rFonts w:ascii="Arial" w:hAnsi="Arial" w:cs="Arial"/>
          <w:sz w:val="26"/>
          <w:szCs w:val="26"/>
        </w:rPr>
        <w:t xml:space="preserve">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could</w:t>
      </w:r>
      <w:proofErr w:type="spellEnd"/>
      <w:r w:rsidRPr="000A6CD7">
        <w:rPr>
          <w:rFonts w:ascii="Arial" w:hAnsi="Arial" w:cs="Arial"/>
          <w:sz w:val="26"/>
          <w:szCs w:val="26"/>
        </w:rPr>
        <w:t xml:space="preserve"> </w:t>
      </w:r>
      <w:proofErr w:type="spellStart"/>
      <w:r w:rsidRPr="000A6CD7">
        <w:rPr>
          <w:rFonts w:ascii="Arial" w:hAnsi="Arial" w:cs="Arial"/>
          <w:sz w:val="26"/>
          <w:szCs w:val="26"/>
        </w:rPr>
        <w:t>expedite</w:t>
      </w:r>
      <w:proofErr w:type="spellEnd"/>
      <w:r w:rsidRPr="000A6CD7">
        <w:rPr>
          <w:rFonts w:ascii="Arial" w:hAnsi="Arial" w:cs="Arial"/>
          <w:sz w:val="26"/>
          <w:szCs w:val="26"/>
        </w:rPr>
        <w:t xml:space="preserve"> </w:t>
      </w:r>
      <w:proofErr w:type="spellStart"/>
      <w:r w:rsidRPr="000A6CD7">
        <w:rPr>
          <w:rFonts w:ascii="Arial" w:hAnsi="Arial" w:cs="Arial"/>
          <w:sz w:val="26"/>
          <w:szCs w:val="26"/>
        </w:rPr>
        <w:t>service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customers</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provide</w:t>
      </w:r>
      <w:proofErr w:type="spellEnd"/>
      <w:r w:rsidRPr="000A6CD7">
        <w:rPr>
          <w:rFonts w:ascii="Arial" w:hAnsi="Arial" w:cs="Arial"/>
          <w:sz w:val="26"/>
          <w:szCs w:val="26"/>
        </w:rPr>
        <w:t xml:space="preserve"> more </w:t>
      </w:r>
      <w:proofErr w:type="spellStart"/>
      <w:r w:rsidRPr="000A6CD7">
        <w:rPr>
          <w:rFonts w:ascii="Arial" w:hAnsi="Arial" w:cs="Arial"/>
          <w:sz w:val="26"/>
          <w:szCs w:val="26"/>
        </w:rPr>
        <w:t>security</w:t>
      </w:r>
      <w:proofErr w:type="spellEnd"/>
      <w:r w:rsidRPr="000A6CD7">
        <w:rPr>
          <w:rFonts w:ascii="Arial" w:hAnsi="Arial" w:cs="Arial"/>
          <w:sz w:val="26"/>
          <w:szCs w:val="26"/>
        </w:rPr>
        <w:t xml:space="preserve">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and</w:t>
      </w:r>
      <w:proofErr w:type="spellEnd"/>
      <w:r w:rsidRPr="000A6CD7">
        <w:rPr>
          <w:rFonts w:ascii="Arial" w:hAnsi="Arial" w:cs="Arial"/>
          <w:sz w:val="26"/>
          <w:szCs w:val="26"/>
        </w:rPr>
        <w:t xml:space="preserve"> cash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Thus</w:t>
      </w:r>
      <w:proofErr w:type="spellEnd"/>
      <w:r w:rsidRPr="000A6CD7">
        <w:rPr>
          <w:rFonts w:ascii="Arial" w:hAnsi="Arial" w:cs="Arial"/>
          <w:sz w:val="26"/>
          <w:szCs w:val="26"/>
        </w:rPr>
        <w:t xml:space="preserve">, it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defined</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w:t>
      </w:r>
      <w:proofErr w:type="spellStart"/>
      <w:r w:rsidRPr="000A6CD7">
        <w:rPr>
          <w:rFonts w:ascii="Arial" w:hAnsi="Arial" w:cs="Arial"/>
          <w:sz w:val="26"/>
          <w:szCs w:val="26"/>
        </w:rPr>
        <w:t>scope</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entire</w:t>
      </w:r>
      <w:proofErr w:type="spellEnd"/>
      <w:r w:rsidRPr="000A6CD7">
        <w:rPr>
          <w:rFonts w:ascii="Arial" w:hAnsi="Arial" w:cs="Arial"/>
          <w:sz w:val="26"/>
          <w:szCs w:val="26"/>
        </w:rPr>
        <w:t xml:space="preserve"> </w:t>
      </w:r>
      <w:proofErr w:type="spellStart"/>
      <w:r w:rsidRPr="000A6CD7">
        <w:rPr>
          <w:rFonts w:ascii="Arial" w:hAnsi="Arial" w:cs="Arial"/>
          <w:sz w:val="26"/>
          <w:szCs w:val="26"/>
        </w:rPr>
        <w:t>architecture</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planning</w:t>
      </w:r>
      <w:proofErr w:type="spellEnd"/>
      <w:r w:rsidRPr="000A6CD7">
        <w:rPr>
          <w:rFonts w:ascii="Arial" w:hAnsi="Arial" w:cs="Arial"/>
          <w:sz w:val="26"/>
          <w:szCs w:val="26"/>
        </w:rPr>
        <w:t xml:space="preserve"> for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w:t>
      </w:r>
      <w:proofErr w:type="spellStart"/>
      <w:r w:rsidRPr="000A6CD7">
        <w:rPr>
          <w:rFonts w:ascii="Arial" w:hAnsi="Arial" w:cs="Arial"/>
          <w:sz w:val="26"/>
          <w:szCs w:val="26"/>
        </w:rPr>
        <w:t>quality</w:t>
      </w:r>
      <w:proofErr w:type="spellEnd"/>
      <w:r w:rsidRPr="000A6CD7">
        <w:rPr>
          <w:rFonts w:ascii="Arial" w:hAnsi="Arial" w:cs="Arial"/>
          <w:sz w:val="26"/>
          <w:szCs w:val="26"/>
        </w:rPr>
        <w:t xml:space="preserve">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For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have</w:t>
      </w:r>
      <w:proofErr w:type="spellEnd"/>
      <w:r w:rsidRPr="000A6CD7">
        <w:rPr>
          <w:rFonts w:ascii="Arial" w:hAnsi="Arial" w:cs="Arial"/>
          <w:sz w:val="26"/>
          <w:szCs w:val="26"/>
        </w:rPr>
        <w:t xml:space="preserve"> </w:t>
      </w:r>
      <w:proofErr w:type="spellStart"/>
      <w:r w:rsidRPr="000A6CD7">
        <w:rPr>
          <w:rFonts w:ascii="Arial" w:hAnsi="Arial" w:cs="Arial"/>
          <w:sz w:val="26"/>
          <w:szCs w:val="26"/>
        </w:rPr>
        <w:t>been</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w:t>
      </w:r>
      <w:proofErr w:type="spellStart"/>
      <w:r w:rsidRPr="000A6CD7">
        <w:rPr>
          <w:rFonts w:ascii="Arial" w:hAnsi="Arial" w:cs="Arial"/>
          <w:sz w:val="26"/>
          <w:szCs w:val="26"/>
        </w:rPr>
        <w:t>numerous</w:t>
      </w:r>
      <w:proofErr w:type="spellEnd"/>
      <w:r w:rsidRPr="000A6CD7">
        <w:rPr>
          <w:rFonts w:ascii="Arial" w:hAnsi="Arial" w:cs="Arial"/>
          <w:sz w:val="26"/>
          <w:szCs w:val="26"/>
        </w:rPr>
        <w:t xml:space="preserve"> tools </w:t>
      </w:r>
      <w:proofErr w:type="spellStart"/>
      <w:r w:rsidRPr="000A6CD7">
        <w:rPr>
          <w:rFonts w:ascii="Arial" w:hAnsi="Arial" w:cs="Arial"/>
          <w:sz w:val="26"/>
          <w:szCs w:val="26"/>
        </w:rPr>
        <w:t>like</w:t>
      </w:r>
      <w:proofErr w:type="spellEnd"/>
      <w:r w:rsidRPr="000A6CD7">
        <w:rPr>
          <w:rFonts w:ascii="Arial" w:hAnsi="Arial" w:cs="Arial"/>
          <w:sz w:val="26"/>
          <w:szCs w:val="26"/>
        </w:rPr>
        <w:t xml:space="preserve"> Microsoft Visual Studio </w:t>
      </w:r>
      <w:proofErr w:type="spellStart"/>
      <w:r w:rsidRPr="000A6CD7">
        <w:rPr>
          <w:rFonts w:ascii="Arial" w:hAnsi="Arial" w:cs="Arial"/>
          <w:sz w:val="26"/>
          <w:szCs w:val="26"/>
        </w:rPr>
        <w:t>and</w:t>
      </w:r>
      <w:proofErr w:type="spellEnd"/>
      <w:r w:rsidRPr="000A6CD7">
        <w:rPr>
          <w:rFonts w:ascii="Arial" w:hAnsi="Arial" w:cs="Arial"/>
          <w:sz w:val="26"/>
          <w:szCs w:val="26"/>
        </w:rPr>
        <w:t xml:space="preserve"> SQL Server 2012, </w:t>
      </w:r>
      <w:proofErr w:type="spellStart"/>
      <w:r w:rsidRPr="000A6CD7">
        <w:rPr>
          <w:rFonts w:ascii="Arial" w:hAnsi="Arial" w:cs="Arial"/>
          <w:sz w:val="26"/>
          <w:szCs w:val="26"/>
        </w:rPr>
        <w:t>among</w:t>
      </w:r>
      <w:proofErr w:type="spellEnd"/>
      <w:r w:rsidRPr="000A6CD7">
        <w:rPr>
          <w:rFonts w:ascii="Arial" w:hAnsi="Arial" w:cs="Arial"/>
          <w:sz w:val="26"/>
          <w:szCs w:val="26"/>
        </w:rPr>
        <w:t xml:space="preserve"> </w:t>
      </w:r>
      <w:proofErr w:type="spellStart"/>
      <w:r w:rsidRPr="000A6CD7">
        <w:rPr>
          <w:rFonts w:ascii="Arial" w:hAnsi="Arial" w:cs="Arial"/>
          <w:sz w:val="26"/>
          <w:szCs w:val="26"/>
        </w:rPr>
        <w:t>others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management tools </w:t>
      </w:r>
      <w:proofErr w:type="spellStart"/>
      <w:r w:rsidRPr="000A6CD7">
        <w:rPr>
          <w:rFonts w:ascii="Arial" w:hAnsi="Arial" w:cs="Arial"/>
          <w:sz w:val="26"/>
          <w:szCs w:val="26"/>
        </w:rPr>
        <w:t>were</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as </w:t>
      </w:r>
      <w:proofErr w:type="spellStart"/>
      <w:r w:rsidRPr="000A6CD7">
        <w:rPr>
          <w:rFonts w:ascii="Arial" w:hAnsi="Arial" w:cs="Arial"/>
          <w:sz w:val="26"/>
          <w:szCs w:val="26"/>
        </w:rPr>
        <w:t>KanbanFlow</w:t>
      </w:r>
      <w:proofErr w:type="spellEnd"/>
      <w:r w:rsidRPr="000A6CD7">
        <w:rPr>
          <w:rFonts w:ascii="Arial" w:hAnsi="Arial" w:cs="Arial"/>
          <w:sz w:val="26"/>
          <w:szCs w:val="26"/>
        </w:rPr>
        <w:t xml:space="preserve"> for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monitoring</w:t>
      </w:r>
      <w:proofErr w:type="spellEnd"/>
      <w:r w:rsidRPr="000A6CD7">
        <w:rPr>
          <w:rFonts w:ascii="Arial" w:hAnsi="Arial" w:cs="Arial"/>
          <w:sz w:val="26"/>
          <w:szCs w:val="26"/>
        </w:rPr>
        <w:t xml:space="preserve"> </w:t>
      </w:r>
      <w:proofErr w:type="spellStart"/>
      <w:r w:rsidRPr="000A6CD7">
        <w:rPr>
          <w:rFonts w:ascii="Arial" w:hAnsi="Arial" w:cs="Arial"/>
          <w:sz w:val="26"/>
          <w:szCs w:val="26"/>
        </w:rPr>
        <w:t>tasks</w:t>
      </w:r>
      <w:proofErr w:type="spellEnd"/>
      <w:r w:rsidRPr="000A6CD7">
        <w:rPr>
          <w:rFonts w:ascii="Arial" w:hAnsi="Arial" w:cs="Arial"/>
          <w:sz w:val="26"/>
          <w:szCs w:val="26"/>
        </w:rPr>
        <w:t xml:space="preserve">, </w:t>
      </w:r>
      <w:proofErr w:type="spellStart"/>
      <w:r w:rsidRPr="000A6CD7">
        <w:rPr>
          <w:rFonts w:ascii="Arial" w:hAnsi="Arial" w:cs="Arial"/>
          <w:sz w:val="26"/>
          <w:szCs w:val="26"/>
        </w:rPr>
        <w:t>Git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GitHub as a data </w:t>
      </w:r>
      <w:proofErr w:type="spellStart"/>
      <w:r w:rsidRPr="000A6CD7">
        <w:rPr>
          <w:rFonts w:ascii="Arial" w:hAnsi="Arial" w:cs="Arial"/>
          <w:sz w:val="26"/>
          <w:szCs w:val="26"/>
        </w:rPr>
        <w:t>repository</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media as </w:t>
      </w:r>
      <w:r w:rsidR="0006638C" w:rsidRPr="000A6CD7">
        <w:rPr>
          <w:rFonts w:ascii="Arial" w:hAnsi="Arial" w:cs="Arial"/>
          <w:sz w:val="26"/>
          <w:szCs w:val="26"/>
        </w:rPr>
        <w:t>WhatsApp</w:t>
      </w:r>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r w:rsidR="0006638C" w:rsidRPr="000A6CD7">
        <w:rPr>
          <w:rFonts w:ascii="Arial" w:hAnsi="Arial" w:cs="Arial"/>
          <w:sz w:val="26"/>
          <w:szCs w:val="26"/>
        </w:rPr>
        <w:t>e-mail</w:t>
      </w:r>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proofErr w:type="spellStart"/>
      <w:r w:rsidRPr="000A6CD7">
        <w:rPr>
          <w:rFonts w:ascii="Arial" w:hAnsi="Arial" w:cs="Arial"/>
          <w:sz w:val="26"/>
          <w:szCs w:val="26"/>
        </w:rPr>
        <w:t>Keywords</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System. Software. Management. </w:t>
      </w:r>
      <w:proofErr w:type="spellStart"/>
      <w:r w:rsidRPr="000A6CD7">
        <w:rPr>
          <w:rFonts w:ascii="Arial" w:hAnsi="Arial" w:cs="Arial"/>
          <w:sz w:val="26"/>
          <w:szCs w:val="26"/>
        </w:rPr>
        <w:t>Efficiency</w:t>
      </w:r>
      <w:proofErr w:type="spellEnd"/>
      <w:r w:rsidRPr="000A6CD7">
        <w:rPr>
          <w:rFonts w:ascii="Arial" w:hAnsi="Arial" w:cs="Arial"/>
          <w:sz w:val="26"/>
          <w:szCs w:val="26"/>
        </w:rPr>
        <w:t>.</w:t>
      </w:r>
      <w:r>
        <w:rPr>
          <w:rFonts w:ascii="Arial" w:hAnsi="Arial" w:cs="Arial"/>
          <w:b/>
          <w:sz w:val="26"/>
          <w:szCs w:val="26"/>
        </w:rPr>
        <w:br w:type="page"/>
      </w:r>
    </w:p>
    <w:sdt>
      <w:sdtPr>
        <w:rPr>
          <w:rFonts w:asciiTheme="minorHAnsi" w:eastAsiaTheme="minorHAnsi" w:hAnsiTheme="minorHAnsi" w:cs="Arial"/>
          <w:color w:val="auto"/>
          <w:sz w:val="22"/>
          <w:szCs w:val="26"/>
          <w:lang w:eastAsia="en-US"/>
        </w:rPr>
        <w:id w:val="-96563796"/>
        <w:docPartObj>
          <w:docPartGallery w:val="Table of Contents"/>
          <w:docPartUnique/>
        </w:docPartObj>
      </w:sdtPr>
      <w:sdtEndPr>
        <w:rPr>
          <w:b/>
          <w:bCs/>
        </w:rPr>
      </w:sdtEndPr>
      <w:sdtContent>
        <w:p w:rsidR="006A5900" w:rsidRPr="008051E6" w:rsidRDefault="006A5900">
          <w:pPr>
            <w:pStyle w:val="CabealhodoSumrio"/>
            <w:rPr>
              <w:rFonts w:cs="Arial"/>
              <w:szCs w:val="26"/>
            </w:rPr>
          </w:pPr>
          <w:r w:rsidRPr="008051E6">
            <w:rPr>
              <w:rFonts w:cs="Arial"/>
              <w:szCs w:val="26"/>
            </w:rPr>
            <w:t>Sumário</w:t>
          </w:r>
        </w:p>
        <w:p w:rsidR="008051E6" w:rsidRPr="008051E6" w:rsidRDefault="006A5900">
          <w:pPr>
            <w:pStyle w:val="Sumrio1"/>
            <w:tabs>
              <w:tab w:val="right" w:leader="dot" w:pos="8494"/>
            </w:tabs>
            <w:rPr>
              <w:rFonts w:ascii="Arial" w:eastAsiaTheme="minorEastAsia" w:hAnsi="Arial" w:cs="Arial"/>
              <w:noProof/>
              <w:sz w:val="26"/>
              <w:szCs w:val="26"/>
              <w:lang w:eastAsia="pt-BR"/>
            </w:rPr>
          </w:pPr>
          <w:r w:rsidRPr="008051E6">
            <w:rPr>
              <w:rFonts w:ascii="Arial" w:hAnsi="Arial" w:cs="Arial"/>
              <w:sz w:val="26"/>
              <w:szCs w:val="26"/>
            </w:rPr>
            <w:fldChar w:fldCharType="begin"/>
          </w:r>
          <w:r w:rsidRPr="008051E6">
            <w:rPr>
              <w:rFonts w:ascii="Arial" w:hAnsi="Arial" w:cs="Arial"/>
              <w:sz w:val="26"/>
              <w:szCs w:val="26"/>
            </w:rPr>
            <w:instrText xml:space="preserve"> TOC \o "1-3" \h \z \u </w:instrText>
          </w:r>
          <w:r w:rsidRPr="008051E6">
            <w:rPr>
              <w:rFonts w:ascii="Arial" w:hAnsi="Arial" w:cs="Arial"/>
              <w:sz w:val="26"/>
              <w:szCs w:val="26"/>
            </w:rPr>
            <w:fldChar w:fldCharType="separate"/>
          </w:r>
          <w:hyperlink w:anchor="_Toc432614856" w:history="1">
            <w:r w:rsidR="008051E6" w:rsidRPr="008051E6">
              <w:rPr>
                <w:rStyle w:val="Hyperlink"/>
                <w:rFonts w:ascii="Arial" w:hAnsi="Arial" w:cs="Arial"/>
                <w:b/>
                <w:noProof/>
                <w:sz w:val="26"/>
                <w:szCs w:val="26"/>
              </w:rPr>
              <w:t>1. INTRODUÇÃO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57" w:history="1">
            <w:r w:rsidR="008051E6" w:rsidRPr="008051E6">
              <w:rPr>
                <w:rStyle w:val="Hyperlink"/>
                <w:rFonts w:ascii="Arial" w:hAnsi="Arial" w:cs="Arial"/>
                <w:b/>
                <w:noProof/>
                <w:sz w:val="26"/>
                <w:szCs w:val="26"/>
              </w:rPr>
              <w:t>2. FUNDAMENTAÇÃO TEÓRICA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58" w:history="1">
            <w:r w:rsidR="008051E6" w:rsidRPr="008051E6">
              <w:rPr>
                <w:rStyle w:val="Hyperlink"/>
                <w:rFonts w:ascii="Arial" w:hAnsi="Arial" w:cs="Arial"/>
                <w:noProof/>
                <w:sz w:val="26"/>
                <w:szCs w:val="26"/>
              </w:rPr>
              <w:t>2.1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59" w:history="1">
            <w:r w:rsidR="008051E6" w:rsidRPr="008051E6">
              <w:rPr>
                <w:rStyle w:val="Hyperlink"/>
                <w:rFonts w:ascii="Arial" w:hAnsi="Arial" w:cs="Arial"/>
                <w:noProof/>
                <w:sz w:val="26"/>
                <w:szCs w:val="26"/>
              </w:rPr>
              <w:t>2.1.1 CICLO DE VIDA DO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0" w:history="1">
            <w:r w:rsidR="008051E6" w:rsidRPr="008051E6">
              <w:rPr>
                <w:rStyle w:val="Hyperlink"/>
                <w:rFonts w:ascii="Arial" w:hAnsi="Arial" w:cs="Arial"/>
                <w:noProof/>
                <w:sz w:val="26"/>
                <w:szCs w:val="26"/>
              </w:rPr>
              <w:t>2.2 ANÁLISE DO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9</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1" w:history="1">
            <w:r w:rsidR="008051E6" w:rsidRPr="008051E6">
              <w:rPr>
                <w:rStyle w:val="Hyperlink"/>
                <w:rFonts w:ascii="Arial" w:hAnsi="Arial" w:cs="Arial"/>
                <w:noProof/>
                <w:sz w:val="26"/>
                <w:szCs w:val="26"/>
              </w:rPr>
              <w:t>2.2.1 BPM (Business Process Management)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2" w:history="1">
            <w:r w:rsidR="008051E6" w:rsidRPr="008051E6">
              <w:rPr>
                <w:rStyle w:val="Hyperlink"/>
                <w:rFonts w:ascii="Arial" w:hAnsi="Arial" w:cs="Arial"/>
                <w:noProof/>
                <w:sz w:val="26"/>
                <w:szCs w:val="26"/>
              </w:rPr>
              <w:t>2.3 DIAGRAMAS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3" w:history="1">
            <w:r w:rsidR="008051E6" w:rsidRPr="008051E6">
              <w:rPr>
                <w:rStyle w:val="Hyperlink"/>
                <w:rFonts w:ascii="Arial" w:hAnsi="Arial" w:cs="Arial"/>
                <w:noProof/>
                <w:sz w:val="26"/>
                <w:szCs w:val="26"/>
              </w:rPr>
              <w:t>2.3.1 Diagramas de caso de uso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11</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4" w:history="1">
            <w:r w:rsidR="008051E6" w:rsidRPr="008051E6">
              <w:rPr>
                <w:rStyle w:val="Hyperlink"/>
                <w:rFonts w:ascii="Arial" w:hAnsi="Arial" w:cs="Arial"/>
                <w:noProof/>
                <w:sz w:val="26"/>
                <w:szCs w:val="26"/>
              </w:rPr>
              <w:t>2.3.2 Diagrama de Sequência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11</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5" w:history="1">
            <w:r w:rsidR="008051E6" w:rsidRPr="008051E6">
              <w:rPr>
                <w:rStyle w:val="Hyperlink"/>
                <w:rFonts w:ascii="Arial" w:hAnsi="Arial" w:cs="Arial"/>
                <w:noProof/>
                <w:sz w:val="26"/>
                <w:szCs w:val="26"/>
              </w:rPr>
              <w:t>2.3.3 Diagrama de Processos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12</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6" w:history="1">
            <w:r w:rsidR="008051E6" w:rsidRPr="008051E6">
              <w:rPr>
                <w:rStyle w:val="Hyperlink"/>
                <w:rFonts w:ascii="Arial" w:hAnsi="Arial" w:cs="Arial"/>
                <w:noProof/>
                <w:sz w:val="26"/>
                <w:szCs w:val="26"/>
              </w:rPr>
              <w:t>2.3.4 Star UML</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12</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7" w:history="1">
            <w:r w:rsidR="008051E6" w:rsidRPr="008051E6">
              <w:rPr>
                <w:rStyle w:val="Hyperlink"/>
                <w:rFonts w:ascii="Arial" w:hAnsi="Arial" w:cs="Arial"/>
                <w:noProof/>
                <w:sz w:val="26"/>
                <w:szCs w:val="26"/>
              </w:rPr>
              <w:t>2.3.5 Bizagi Process Modeler</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8" w:history="1">
            <w:r w:rsidR="008051E6" w:rsidRPr="008051E6">
              <w:rPr>
                <w:rStyle w:val="Hyperlink"/>
                <w:rFonts w:ascii="Arial" w:hAnsi="Arial" w:cs="Arial"/>
                <w:noProof/>
                <w:sz w:val="26"/>
                <w:szCs w:val="26"/>
              </w:rPr>
              <w:t>2.4 FERRAMENTAS DE DESENVOLVIMENTO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69" w:history="1">
            <w:r w:rsidR="008051E6" w:rsidRPr="008051E6">
              <w:rPr>
                <w:rStyle w:val="Hyperlink"/>
                <w:rFonts w:ascii="Arial" w:hAnsi="Arial" w:cs="Arial"/>
                <w:noProof/>
                <w:sz w:val="26"/>
                <w:szCs w:val="26"/>
              </w:rPr>
              <w:t>2.4.1 JavaScript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0" w:history="1">
            <w:r w:rsidR="008051E6" w:rsidRPr="008051E6">
              <w:rPr>
                <w:rStyle w:val="Hyperlink"/>
                <w:rFonts w:ascii="Arial" w:hAnsi="Arial" w:cs="Arial"/>
                <w:noProof/>
                <w:sz w:val="26"/>
                <w:szCs w:val="26"/>
              </w:rPr>
              <w:t>2.4.2 JQuery</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1" w:history="1">
            <w:r w:rsidR="008051E6" w:rsidRPr="008051E6">
              <w:rPr>
                <w:rStyle w:val="Hyperlink"/>
                <w:rFonts w:ascii="Arial" w:hAnsi="Arial" w:cs="Arial"/>
                <w:noProof/>
                <w:sz w:val="26"/>
                <w:szCs w:val="26"/>
              </w:rPr>
              <w:t>2.4.3 IIS (Internet Information Service)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14</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2" w:history="1">
            <w:r w:rsidR="008051E6" w:rsidRPr="008051E6">
              <w:rPr>
                <w:rStyle w:val="Hyperlink"/>
                <w:rFonts w:ascii="Arial" w:hAnsi="Arial" w:cs="Arial"/>
                <w:noProof/>
                <w:sz w:val="26"/>
                <w:szCs w:val="26"/>
              </w:rPr>
              <w:t>2.4.4 Git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14</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3" w:history="1">
            <w:r w:rsidR="008051E6" w:rsidRPr="008051E6">
              <w:rPr>
                <w:rStyle w:val="Hyperlink"/>
                <w:rFonts w:ascii="Arial" w:hAnsi="Arial" w:cs="Arial"/>
                <w:noProof/>
                <w:sz w:val="26"/>
                <w:szCs w:val="26"/>
              </w:rPr>
              <w:t>2.4.5 GitHub</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15</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4" w:history="1">
            <w:r w:rsidR="008051E6" w:rsidRPr="008051E6">
              <w:rPr>
                <w:rStyle w:val="Hyperlink"/>
                <w:rFonts w:ascii="Arial" w:hAnsi="Arial" w:cs="Arial"/>
                <w:noProof/>
                <w:sz w:val="26"/>
                <w:szCs w:val="26"/>
              </w:rPr>
              <w:t>2.4.6 C# (C Sharp)</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15</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5" w:history="1">
            <w:r w:rsidR="008051E6" w:rsidRPr="008051E6">
              <w:rPr>
                <w:rStyle w:val="Hyperlink"/>
                <w:rFonts w:ascii="Arial" w:hAnsi="Arial" w:cs="Arial"/>
                <w:noProof/>
                <w:sz w:val="26"/>
                <w:szCs w:val="26"/>
              </w:rPr>
              <w:t>2.4.7 Microsoft Sql Server</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15</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6" w:history="1">
            <w:r w:rsidR="008051E6" w:rsidRPr="008051E6">
              <w:rPr>
                <w:rStyle w:val="Hyperlink"/>
                <w:rFonts w:ascii="Arial" w:hAnsi="Arial" w:cs="Arial"/>
                <w:noProof/>
                <w:sz w:val="26"/>
                <w:szCs w:val="26"/>
              </w:rPr>
              <w:t>2.4.8 ASP NET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16</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7" w:history="1">
            <w:r w:rsidR="008051E6" w:rsidRPr="008051E6">
              <w:rPr>
                <w:rStyle w:val="Hyperlink"/>
                <w:rFonts w:ascii="Arial" w:hAnsi="Arial" w:cs="Arial"/>
                <w:noProof/>
                <w:sz w:val="26"/>
                <w:szCs w:val="26"/>
              </w:rPr>
              <w:t>2.4.9 WCF (Windows Communication Foundation)</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16</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8" w:history="1">
            <w:r w:rsidR="008051E6" w:rsidRPr="008051E6">
              <w:rPr>
                <w:rStyle w:val="Hyperlink"/>
                <w:rFonts w:ascii="Arial" w:hAnsi="Arial" w:cs="Arial"/>
                <w:noProof/>
                <w:sz w:val="26"/>
                <w:szCs w:val="26"/>
              </w:rPr>
              <w:t>2.5 OUTROS CONCEITOS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79" w:history="1">
            <w:r w:rsidR="008051E6" w:rsidRPr="008051E6">
              <w:rPr>
                <w:rStyle w:val="Hyperlink"/>
                <w:rFonts w:ascii="Arial" w:hAnsi="Arial" w:cs="Arial"/>
                <w:noProof/>
                <w:sz w:val="26"/>
                <w:szCs w:val="26"/>
              </w:rPr>
              <w:t>2.5.1 DLL (Dynamic-Link Library)</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0" w:history="1">
            <w:r w:rsidR="008051E6" w:rsidRPr="008051E6">
              <w:rPr>
                <w:rStyle w:val="Hyperlink"/>
                <w:rFonts w:ascii="Arial" w:hAnsi="Arial" w:cs="Arial"/>
                <w:noProof/>
                <w:sz w:val="26"/>
                <w:szCs w:val="26"/>
              </w:rPr>
              <w:t>2.5.2 Cinco Gerenciamentos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1" w:history="1">
            <w:r w:rsidR="008051E6" w:rsidRPr="008051E6">
              <w:rPr>
                <w:rStyle w:val="Hyperlink"/>
                <w:rFonts w:ascii="Arial" w:hAnsi="Arial" w:cs="Arial"/>
                <w:noProof/>
                <w:sz w:val="26"/>
                <w:szCs w:val="26"/>
              </w:rPr>
              <w:t>2.5.3 Computação em nuvem</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2" w:history="1">
            <w:r w:rsidR="008051E6" w:rsidRPr="008051E6">
              <w:rPr>
                <w:rStyle w:val="Hyperlink"/>
                <w:rFonts w:ascii="Arial" w:hAnsi="Arial" w:cs="Arial"/>
                <w:noProof/>
                <w:sz w:val="26"/>
                <w:szCs w:val="26"/>
              </w:rPr>
              <w:t>2.5.4 Desenvolvimento Multicamadas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3" w:history="1">
            <w:r w:rsidR="008051E6" w:rsidRPr="008051E6">
              <w:rPr>
                <w:rStyle w:val="Hyperlink"/>
                <w:rFonts w:ascii="Arial" w:hAnsi="Arial" w:cs="Arial"/>
                <w:noProof/>
                <w:sz w:val="26"/>
                <w:szCs w:val="26"/>
              </w:rPr>
              <w:t>2.5.5 EAP (Estrutura Analítica do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4" w:history="1">
            <w:r w:rsidR="008051E6" w:rsidRPr="008051E6">
              <w:rPr>
                <w:rStyle w:val="Hyperlink"/>
                <w:rFonts w:ascii="Arial" w:hAnsi="Arial" w:cs="Arial"/>
                <w:noProof/>
                <w:sz w:val="26"/>
                <w:szCs w:val="26"/>
              </w:rPr>
              <w:t>2.5.6 Prototipagem</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5" w:history="1">
            <w:r w:rsidR="008051E6" w:rsidRPr="008051E6">
              <w:rPr>
                <w:rStyle w:val="Hyperlink"/>
                <w:rFonts w:ascii="Arial" w:hAnsi="Arial" w:cs="Arial"/>
                <w:b/>
                <w:noProof/>
                <w:sz w:val="26"/>
                <w:szCs w:val="26"/>
              </w:rPr>
              <w:t>3 ORGANIZAÇÃO CLIENTE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6" w:history="1">
            <w:r w:rsidR="008051E6" w:rsidRPr="008051E6">
              <w:rPr>
                <w:rStyle w:val="Hyperlink"/>
                <w:rFonts w:ascii="Arial" w:hAnsi="Arial" w:cs="Arial"/>
                <w:noProof/>
                <w:sz w:val="26"/>
                <w:szCs w:val="26"/>
              </w:rPr>
              <w:t>3.1 HISTÓRICO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7" w:history="1">
            <w:r w:rsidR="008051E6" w:rsidRPr="008051E6">
              <w:rPr>
                <w:rStyle w:val="Hyperlink"/>
                <w:rFonts w:ascii="Arial" w:hAnsi="Arial" w:cs="Arial"/>
                <w:noProof/>
                <w:sz w:val="26"/>
                <w:szCs w:val="26"/>
              </w:rPr>
              <w:t>3.2 DEFINIÇÃO DE NEGÓCIO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8" w:history="1">
            <w:r w:rsidR="008051E6" w:rsidRPr="008051E6">
              <w:rPr>
                <w:rStyle w:val="Hyperlink"/>
                <w:rFonts w:ascii="Arial" w:hAnsi="Arial" w:cs="Arial"/>
                <w:noProof/>
                <w:sz w:val="26"/>
                <w:szCs w:val="26"/>
              </w:rPr>
              <w:t>3.3 NECESSIDADES DE MELHORIA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89" w:history="1">
            <w:r w:rsidR="008051E6" w:rsidRPr="008051E6">
              <w:rPr>
                <w:rStyle w:val="Hyperlink"/>
                <w:rFonts w:ascii="Arial" w:hAnsi="Arial" w:cs="Arial"/>
                <w:noProof/>
                <w:sz w:val="26"/>
                <w:szCs w:val="26"/>
              </w:rPr>
              <w:t>3.4 CENÁRIOS FUTUROS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0" w:history="1">
            <w:r w:rsidR="008051E6" w:rsidRPr="008051E6">
              <w:rPr>
                <w:rStyle w:val="Hyperlink"/>
                <w:rFonts w:ascii="Arial" w:hAnsi="Arial" w:cs="Arial"/>
                <w:noProof/>
                <w:sz w:val="26"/>
                <w:szCs w:val="26"/>
              </w:rPr>
              <w:t>3.5 VISÃO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1" w:history="1">
            <w:r w:rsidR="008051E6" w:rsidRPr="008051E6">
              <w:rPr>
                <w:rStyle w:val="Hyperlink"/>
                <w:rFonts w:ascii="Arial" w:hAnsi="Arial" w:cs="Arial"/>
                <w:noProof/>
                <w:sz w:val="26"/>
                <w:szCs w:val="26"/>
              </w:rPr>
              <w:t>3.6 MISSÃO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2" w:history="1">
            <w:r w:rsidR="008051E6" w:rsidRPr="008051E6">
              <w:rPr>
                <w:rStyle w:val="Hyperlink"/>
                <w:rFonts w:ascii="Arial" w:hAnsi="Arial" w:cs="Arial"/>
                <w:noProof/>
                <w:sz w:val="26"/>
                <w:szCs w:val="26"/>
              </w:rPr>
              <w:t>3.7 INFRAESTRUTURA E RECURSOS TECNOLÓGICOS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3" w:history="1">
            <w:r w:rsidR="008051E6" w:rsidRPr="008051E6">
              <w:rPr>
                <w:rStyle w:val="Hyperlink"/>
                <w:rFonts w:ascii="Arial" w:hAnsi="Arial" w:cs="Arial"/>
                <w:b/>
                <w:noProof/>
                <w:sz w:val="26"/>
                <w:szCs w:val="26"/>
              </w:rPr>
              <w:t>4 DIAGNÓSTICO DO AMBIENTE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4" w:history="1">
            <w:r w:rsidR="008051E6" w:rsidRPr="008051E6">
              <w:rPr>
                <w:rStyle w:val="Hyperlink"/>
                <w:rFonts w:ascii="Arial" w:hAnsi="Arial" w:cs="Arial"/>
                <w:noProof/>
                <w:sz w:val="26"/>
                <w:szCs w:val="26"/>
              </w:rPr>
              <w:t>4.1 SISTEMAS CONCORRENTES EXISTENTES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21</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5" w:history="1">
            <w:r w:rsidR="008051E6" w:rsidRPr="008051E6">
              <w:rPr>
                <w:rStyle w:val="Hyperlink"/>
                <w:rFonts w:ascii="Arial" w:hAnsi="Arial" w:cs="Arial"/>
                <w:b/>
                <w:noProof/>
                <w:sz w:val="26"/>
                <w:szCs w:val="26"/>
              </w:rPr>
              <w:t>5 OBJETIVOS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22</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6" w:history="1">
            <w:r w:rsidR="008051E6" w:rsidRPr="008051E6">
              <w:rPr>
                <w:rStyle w:val="Hyperlink"/>
                <w:rFonts w:ascii="Arial" w:hAnsi="Arial" w:cs="Arial"/>
                <w:b/>
                <w:noProof/>
                <w:sz w:val="26"/>
                <w:szCs w:val="26"/>
              </w:rPr>
              <w:t>6 DESENVOLVIMENTO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23</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7" w:history="1">
            <w:r w:rsidR="008051E6" w:rsidRPr="008051E6">
              <w:rPr>
                <w:rStyle w:val="Hyperlink"/>
                <w:rFonts w:ascii="Arial" w:hAnsi="Arial" w:cs="Arial"/>
                <w:noProof/>
                <w:sz w:val="26"/>
                <w:szCs w:val="26"/>
              </w:rPr>
              <w:t>6.1 GERENCIAMENTO DE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25</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8" w:history="1">
            <w:r w:rsidR="008051E6" w:rsidRPr="008051E6">
              <w:rPr>
                <w:rStyle w:val="Hyperlink"/>
                <w:rFonts w:ascii="Arial" w:hAnsi="Arial" w:cs="Arial"/>
                <w:noProof/>
                <w:sz w:val="26"/>
                <w:szCs w:val="26"/>
              </w:rPr>
              <w:t>6.1.1 Gerenciamento de Comunicação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26</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899" w:history="1">
            <w:r w:rsidR="008051E6" w:rsidRPr="008051E6">
              <w:rPr>
                <w:rStyle w:val="Hyperlink"/>
                <w:rFonts w:ascii="Arial" w:hAnsi="Arial" w:cs="Arial"/>
                <w:noProof/>
                <w:sz w:val="26"/>
                <w:szCs w:val="26"/>
              </w:rPr>
              <w:t>6.1.2 Gerenciamento de Requisitos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0" w:history="1">
            <w:r w:rsidR="008051E6" w:rsidRPr="008051E6">
              <w:rPr>
                <w:rStyle w:val="Hyperlink"/>
                <w:rFonts w:ascii="Arial" w:hAnsi="Arial" w:cs="Arial"/>
                <w:noProof/>
                <w:sz w:val="26"/>
                <w:szCs w:val="26"/>
              </w:rPr>
              <w:t>6.1.3 Gerenciamento de Configuração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27</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1" w:history="1">
            <w:r w:rsidR="008051E6" w:rsidRPr="008051E6">
              <w:rPr>
                <w:rStyle w:val="Hyperlink"/>
                <w:rFonts w:ascii="Arial" w:hAnsi="Arial" w:cs="Arial"/>
                <w:noProof/>
                <w:sz w:val="26"/>
                <w:szCs w:val="26"/>
              </w:rPr>
              <w:t>6.1.4 Gerenciamento de Qualidade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28</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2" w:history="1">
            <w:r w:rsidR="008051E6" w:rsidRPr="008051E6">
              <w:rPr>
                <w:rStyle w:val="Hyperlink"/>
                <w:rFonts w:ascii="Arial" w:hAnsi="Arial" w:cs="Arial"/>
                <w:noProof/>
                <w:sz w:val="26"/>
                <w:szCs w:val="26"/>
              </w:rPr>
              <w:t>6.2 CRONOGRAMA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29</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3" w:history="1">
            <w:r w:rsidR="008051E6" w:rsidRPr="008051E6">
              <w:rPr>
                <w:rStyle w:val="Hyperlink"/>
                <w:rFonts w:ascii="Arial" w:hAnsi="Arial" w:cs="Arial"/>
                <w:noProof/>
                <w:sz w:val="26"/>
                <w:szCs w:val="26"/>
              </w:rPr>
              <w:t>6.3 DESENVOLVIMENTO ITERATIVO E INCREMENTAL</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29</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4" w:history="1">
            <w:r w:rsidR="008051E6" w:rsidRPr="008051E6">
              <w:rPr>
                <w:rStyle w:val="Hyperlink"/>
                <w:rFonts w:ascii="Arial" w:hAnsi="Arial" w:cs="Arial"/>
                <w:noProof/>
                <w:sz w:val="26"/>
                <w:szCs w:val="26"/>
              </w:rPr>
              <w:t>6.3.1 Concepção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5" w:history="1">
            <w:r w:rsidR="008051E6" w:rsidRPr="008051E6">
              <w:rPr>
                <w:rStyle w:val="Hyperlink"/>
                <w:rFonts w:ascii="Arial" w:hAnsi="Arial" w:cs="Arial"/>
                <w:noProof/>
                <w:sz w:val="26"/>
                <w:szCs w:val="26"/>
              </w:rPr>
              <w:t>6.3.2 Elaboração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6" w:history="1">
            <w:r w:rsidR="008051E6" w:rsidRPr="008051E6">
              <w:rPr>
                <w:rStyle w:val="Hyperlink"/>
                <w:rFonts w:ascii="Arial" w:hAnsi="Arial" w:cs="Arial"/>
                <w:noProof/>
                <w:sz w:val="26"/>
                <w:szCs w:val="26"/>
              </w:rPr>
              <w:t>6.3.3 Construção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7" w:history="1">
            <w:r w:rsidR="008051E6" w:rsidRPr="008051E6">
              <w:rPr>
                <w:rStyle w:val="Hyperlink"/>
                <w:rFonts w:ascii="Arial" w:hAnsi="Arial" w:cs="Arial"/>
                <w:noProof/>
                <w:sz w:val="26"/>
                <w:szCs w:val="26"/>
              </w:rPr>
              <w:t>6.3.4 Transição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8" w:history="1">
            <w:r w:rsidR="008051E6" w:rsidRPr="008051E6">
              <w:rPr>
                <w:rStyle w:val="Hyperlink"/>
                <w:rFonts w:ascii="Arial" w:hAnsi="Arial" w:cs="Arial"/>
                <w:noProof/>
                <w:sz w:val="26"/>
                <w:szCs w:val="26"/>
              </w:rPr>
              <w:t>6.4 MODELAGEM E ARQUITETURA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31</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09" w:history="1">
            <w:r w:rsidR="008051E6" w:rsidRPr="008051E6">
              <w:rPr>
                <w:rStyle w:val="Hyperlink"/>
                <w:rFonts w:ascii="Arial" w:hAnsi="Arial" w:cs="Arial"/>
                <w:noProof/>
                <w:sz w:val="26"/>
                <w:szCs w:val="26"/>
              </w:rPr>
              <w:t>6.4.1 Diagramas de Caso de Uso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31</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0" w:history="1">
            <w:r w:rsidR="008051E6" w:rsidRPr="008051E6">
              <w:rPr>
                <w:rStyle w:val="Hyperlink"/>
                <w:rFonts w:ascii="Arial" w:hAnsi="Arial" w:cs="Arial"/>
                <w:noProof/>
                <w:sz w:val="26"/>
                <w:szCs w:val="26"/>
              </w:rPr>
              <w:t>6.4.2 Desenvolvimento Multicamadas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31</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1" w:history="1">
            <w:r w:rsidR="008051E6" w:rsidRPr="008051E6">
              <w:rPr>
                <w:rStyle w:val="Hyperlink"/>
                <w:rFonts w:ascii="Arial" w:hAnsi="Arial" w:cs="Arial"/>
                <w:noProof/>
                <w:sz w:val="26"/>
                <w:szCs w:val="26"/>
              </w:rPr>
              <w:t>6.4.3 Visão de casos de uso significativos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32</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2" w:history="1">
            <w:r w:rsidR="008051E6" w:rsidRPr="008051E6">
              <w:rPr>
                <w:rStyle w:val="Hyperlink"/>
                <w:rFonts w:ascii="Arial" w:hAnsi="Arial" w:cs="Arial"/>
                <w:noProof/>
                <w:sz w:val="26"/>
                <w:szCs w:val="26"/>
              </w:rPr>
              <w:t>6.4.4 Diagrama de Classes de Domínio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32</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3" w:history="1">
            <w:r w:rsidR="008051E6" w:rsidRPr="008051E6">
              <w:rPr>
                <w:rStyle w:val="Hyperlink"/>
                <w:rFonts w:ascii="Arial" w:hAnsi="Arial" w:cs="Arial"/>
                <w:noProof/>
                <w:sz w:val="26"/>
                <w:szCs w:val="26"/>
              </w:rPr>
              <w:t>6.4.5 Realização de casos de uso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33</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4" w:history="1">
            <w:r w:rsidR="008051E6" w:rsidRPr="008051E6">
              <w:rPr>
                <w:rStyle w:val="Hyperlink"/>
                <w:rFonts w:ascii="Arial" w:hAnsi="Arial" w:cs="Arial"/>
                <w:noProof/>
                <w:sz w:val="26"/>
                <w:szCs w:val="26"/>
              </w:rPr>
              <w:t>6.4.6 Documentação dos casos de uso Significativos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35</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5" w:history="1">
            <w:r w:rsidR="008051E6" w:rsidRPr="008051E6">
              <w:rPr>
                <w:rStyle w:val="Hyperlink"/>
                <w:rFonts w:ascii="Arial" w:hAnsi="Arial" w:cs="Arial"/>
                <w:noProof/>
                <w:sz w:val="26"/>
                <w:szCs w:val="26"/>
              </w:rPr>
              <w:t>6.7 MODELO FÍSICO DE DADOS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44</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6" w:history="1">
            <w:r w:rsidR="008051E6" w:rsidRPr="008051E6">
              <w:rPr>
                <w:rStyle w:val="Hyperlink"/>
                <w:rFonts w:ascii="Arial" w:hAnsi="Arial" w:cs="Arial"/>
                <w:b/>
                <w:noProof/>
                <w:sz w:val="26"/>
                <w:szCs w:val="26"/>
              </w:rPr>
              <w:t>7 CONSIDERAÇÕES FINAIS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45</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7" w:history="1">
            <w:r w:rsidR="008051E6" w:rsidRPr="008051E6">
              <w:rPr>
                <w:rStyle w:val="Hyperlink"/>
                <w:rFonts w:ascii="Arial" w:hAnsi="Arial" w:cs="Arial"/>
                <w:noProof/>
                <w:sz w:val="26"/>
                <w:szCs w:val="26"/>
              </w:rPr>
              <w:t>[DESENV] – Edição de Funcionários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71</w:t>
            </w:r>
            <w:r w:rsidR="008051E6" w:rsidRPr="008051E6">
              <w:rPr>
                <w:rFonts w:ascii="Arial" w:hAnsi="Arial" w:cs="Arial"/>
                <w:noProof/>
                <w:webHidden/>
                <w:sz w:val="26"/>
                <w:szCs w:val="26"/>
              </w:rPr>
              <w:fldChar w:fldCharType="end"/>
            </w:r>
          </w:hyperlink>
        </w:p>
        <w:p w:rsidR="008051E6" w:rsidRPr="008051E6" w:rsidRDefault="00E620BD">
          <w:pPr>
            <w:pStyle w:val="Sumrio1"/>
            <w:tabs>
              <w:tab w:val="right" w:leader="dot" w:pos="8494"/>
            </w:tabs>
            <w:rPr>
              <w:rFonts w:ascii="Arial" w:eastAsiaTheme="minorEastAsia" w:hAnsi="Arial" w:cs="Arial"/>
              <w:noProof/>
              <w:sz w:val="26"/>
              <w:szCs w:val="26"/>
              <w:lang w:eastAsia="pt-BR"/>
            </w:rPr>
          </w:pPr>
          <w:hyperlink w:anchor="_Toc432614918" w:history="1">
            <w:r w:rsidR="008051E6" w:rsidRPr="008051E6">
              <w:rPr>
                <w:rStyle w:val="Hyperlink"/>
                <w:rFonts w:ascii="Arial" w:hAnsi="Arial" w:cs="Arial"/>
                <w:noProof/>
                <w:sz w:val="26"/>
                <w:szCs w:val="26"/>
              </w:rPr>
              <w:t>[DESENV] – Tipo de Produtos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77</w:t>
            </w:r>
            <w:r w:rsidR="008051E6" w:rsidRPr="008051E6">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8051E6">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lastRenderedPageBreak/>
        <w:br w:type="page"/>
      </w:r>
    </w:p>
    <w:p w:rsidR="00381E64" w:rsidRPr="00D50F9E" w:rsidRDefault="00381E64" w:rsidP="00C86137">
      <w:pPr>
        <w:pStyle w:val="Ttulo1"/>
        <w:rPr>
          <w:b/>
        </w:rPr>
      </w:pPr>
      <w:bookmarkStart w:id="0" w:name="_Toc432614856"/>
      <w:r w:rsidRPr="00D50F9E">
        <w:rPr>
          <w:b/>
        </w:rPr>
        <w:lastRenderedPageBreak/>
        <w:t>1</w:t>
      </w:r>
      <w:r w:rsidR="00071222" w:rsidRPr="00D50F9E">
        <w:rPr>
          <w:b/>
        </w:rPr>
        <w:t>.</w:t>
      </w:r>
      <w:r w:rsidRPr="00D50F9E">
        <w:rPr>
          <w:b/>
        </w:rPr>
        <w:t xml:space="preserve"> INTRODUÇÃO</w:t>
      </w:r>
      <w:bookmarkEnd w:id="0"/>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w:t>
      </w:r>
      <w:r w:rsidR="00FB7772">
        <w:rPr>
          <w:rFonts w:ascii="Arial" w:hAnsi="Arial" w:cs="Arial"/>
          <w:sz w:val="26"/>
          <w:szCs w:val="26"/>
        </w:rPr>
        <w:t>para fidelização</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Tendo como impacto primordial a melhora na coordenação do bar</w:t>
      </w:r>
      <w:r w:rsidR="00FB7772">
        <w:rPr>
          <w:rFonts w:ascii="Arial" w:hAnsi="Arial" w:cs="Arial"/>
          <w:sz w:val="26"/>
          <w:szCs w:val="26"/>
        </w:rPr>
        <w:t>,</w:t>
      </w:r>
      <w:r>
        <w:rPr>
          <w:rFonts w:ascii="Arial" w:hAnsi="Arial" w:cs="Arial"/>
          <w:sz w:val="26"/>
          <w:szCs w:val="26"/>
        </w:rPr>
        <w:t xml:space="preserve"> a pergunta causadora deste projeto é: </w:t>
      </w:r>
      <w:r w:rsidRPr="004C06D2">
        <w:rPr>
          <w:rFonts w:ascii="Arial" w:hAnsi="Arial" w:cs="Arial"/>
          <w:b/>
          <w:sz w:val="26"/>
          <w:szCs w:val="26"/>
        </w:rPr>
        <w:t>Como poderíamos melhorar a capacidade de gestão e atendimento aos clientes do esta</w:t>
      </w:r>
      <w:r w:rsidR="008911C6">
        <w:rPr>
          <w:rFonts w:ascii="Arial" w:hAnsi="Arial" w:cs="Arial"/>
          <w:b/>
          <w:sz w:val="26"/>
          <w:szCs w:val="26"/>
        </w:rPr>
        <w:t>belecimento?</w:t>
      </w:r>
    </w:p>
    <w:p w:rsidR="004C06D2" w:rsidRPr="00DF089B" w:rsidRDefault="00DF089B" w:rsidP="004C06D2">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sidR="003A2EA2">
        <w:rPr>
          <w:rFonts w:ascii="Arial" w:hAnsi="Arial" w:cs="Arial"/>
          <w:sz w:val="26"/>
          <w:szCs w:val="26"/>
        </w:rPr>
        <w:t>O desenvolvimento de u</w:t>
      </w:r>
      <w:r w:rsidRPr="00DF089B">
        <w:rPr>
          <w:rFonts w:ascii="Arial" w:hAnsi="Arial" w:cs="Arial"/>
          <w:sz w:val="26"/>
          <w:szCs w:val="26"/>
        </w:rPr>
        <w:t>ma aplicação rápida, segura e que atenda a todos os requisitos básicos de gestão</w:t>
      </w:r>
      <w:r>
        <w:rPr>
          <w:rFonts w:ascii="Arial" w:hAnsi="Arial" w:cs="Arial"/>
          <w:sz w:val="26"/>
          <w:szCs w:val="26"/>
        </w:rPr>
        <w:t>, podendo auxiliar nos mais diversos pontos, principalmente no contr</w:t>
      </w:r>
      <w:r w:rsidR="003D7DD8">
        <w:rPr>
          <w:rFonts w:ascii="Arial" w:hAnsi="Arial" w:cs="Arial"/>
          <w:sz w:val="26"/>
          <w:szCs w:val="26"/>
        </w:rPr>
        <w:t>ole de caixa do estabelecimento. Q</w:t>
      </w:r>
      <w:r>
        <w:rPr>
          <w:rFonts w:ascii="Arial" w:hAnsi="Arial" w:cs="Arial"/>
          <w:sz w:val="26"/>
          <w:szCs w:val="26"/>
        </w:rPr>
        <w:t xml:space="preserve">ue possua interação </w:t>
      </w:r>
      <w:r w:rsidR="003D7DD8">
        <w:rPr>
          <w:rFonts w:ascii="Arial" w:hAnsi="Arial" w:cs="Arial"/>
          <w:sz w:val="26"/>
          <w:szCs w:val="26"/>
        </w:rPr>
        <w:t>indireta</w:t>
      </w:r>
      <w:r>
        <w:rPr>
          <w:rFonts w:ascii="Arial" w:hAnsi="Arial" w:cs="Arial"/>
          <w:sz w:val="26"/>
          <w:szCs w:val="26"/>
        </w:rPr>
        <w:t xml:space="preserve"> com o cliente e </w:t>
      </w:r>
      <w:r w:rsidR="003D7DD8">
        <w:rPr>
          <w:rFonts w:ascii="Arial" w:hAnsi="Arial" w:cs="Arial"/>
          <w:sz w:val="26"/>
          <w:szCs w:val="26"/>
        </w:rPr>
        <w:t>de baixo custo</w:t>
      </w:r>
      <w:r>
        <w:rPr>
          <w:rFonts w:ascii="Arial" w:hAnsi="Arial" w:cs="Arial"/>
          <w:sz w:val="26"/>
          <w:szCs w:val="26"/>
        </w:rPr>
        <w:t>, tanto de aquisição</w:t>
      </w:r>
      <w:r w:rsidR="003D7DD8">
        <w:rPr>
          <w:rFonts w:ascii="Arial" w:hAnsi="Arial" w:cs="Arial"/>
          <w:sz w:val="26"/>
          <w:szCs w:val="26"/>
        </w:rPr>
        <w:t xml:space="preserve"> de hardware</w:t>
      </w:r>
      <w:r>
        <w:rPr>
          <w:rFonts w:ascii="Arial" w:hAnsi="Arial" w:cs="Arial"/>
          <w:sz w:val="26"/>
          <w:szCs w:val="26"/>
        </w:rPr>
        <w:t xml:space="preserve"> quanto de manutenção.</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nossa organização cliente. Com isso, acreditamos no valor mercadológico do projeto de software que iremos desenvolver.</w:t>
      </w:r>
    </w:p>
    <w:p w:rsidR="004C06D2" w:rsidRDefault="00DF089B" w:rsidP="00DA5156">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ponto,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381E64" w:rsidRPr="00D50F9E" w:rsidRDefault="00381E64" w:rsidP="00C86137">
      <w:pPr>
        <w:pStyle w:val="Ttulo1"/>
        <w:rPr>
          <w:b/>
        </w:rPr>
      </w:pPr>
      <w:bookmarkStart w:id="1" w:name="_Toc432614857"/>
      <w:r w:rsidRPr="00D50F9E">
        <w:rPr>
          <w:b/>
        </w:rPr>
        <w:lastRenderedPageBreak/>
        <w:t>2</w:t>
      </w:r>
      <w:r w:rsidR="008176A8" w:rsidRPr="00D50F9E">
        <w:rPr>
          <w:b/>
        </w:rPr>
        <w:t>.</w:t>
      </w:r>
      <w:r w:rsidRPr="00D50F9E">
        <w:rPr>
          <w:b/>
        </w:rPr>
        <w:t xml:space="preserve"> FUNDAMENTAÇÃO TEÓRICA</w:t>
      </w:r>
      <w:bookmarkEnd w:id="1"/>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381E64" w:rsidRDefault="00BA2F25" w:rsidP="00DA5156">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2501A9" w:rsidRPr="00DA5156" w:rsidRDefault="002501A9" w:rsidP="00DA5156">
      <w:pPr>
        <w:jc w:val="both"/>
        <w:rPr>
          <w:rFonts w:ascii="Arial" w:hAnsi="Arial" w:cs="Arial"/>
          <w:sz w:val="26"/>
          <w:szCs w:val="26"/>
        </w:rPr>
      </w:pPr>
    </w:p>
    <w:p w:rsidR="00381E64" w:rsidRPr="00766B51" w:rsidRDefault="00381E64" w:rsidP="00D50F9E">
      <w:pPr>
        <w:pStyle w:val="Ttulo1"/>
      </w:pPr>
      <w:bookmarkStart w:id="2" w:name="_Toc432614858"/>
      <w:r w:rsidRPr="00766B51">
        <w:t>2.1 PROJETO</w:t>
      </w:r>
      <w:bookmarkEnd w:id="2"/>
      <w:r w:rsidRPr="00766B51">
        <w:t xml:space="preserve">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 consiste em basicamente cinco fases; iniciação, planejamento, execução, controle e finalização. Todas com seus papéis bem definidos onde são aplicados conhecimentos</w:t>
      </w:r>
      <w:r w:rsidR="002501A9">
        <w:rPr>
          <w:rFonts w:ascii="Arial" w:hAnsi="Arial" w:cs="Arial"/>
          <w:sz w:val="26"/>
          <w:szCs w:val="26"/>
        </w:rPr>
        <w:t xml:space="preserve"> teóricos e técnicos, constituindo</w:t>
      </w:r>
      <w:r w:rsidR="002B6DC8">
        <w:rPr>
          <w:rFonts w:ascii="Arial" w:hAnsi="Arial" w:cs="Arial"/>
          <w:sz w:val="26"/>
          <w:szCs w:val="26"/>
        </w:rPr>
        <w:t xml:space="preserve"> habilidades especiais para garantir o sucesso.</w:t>
      </w:r>
    </w:p>
    <w:p w:rsidR="002501A9" w:rsidRDefault="002501A9" w:rsidP="002B6DC8">
      <w:pPr>
        <w:ind w:firstLine="708"/>
        <w:jc w:val="both"/>
        <w:rPr>
          <w:rFonts w:ascii="Arial" w:hAnsi="Arial" w:cs="Arial"/>
          <w:sz w:val="26"/>
          <w:szCs w:val="26"/>
        </w:rPr>
      </w:pPr>
    </w:p>
    <w:p w:rsidR="00332364" w:rsidRPr="00C73331" w:rsidRDefault="002B6DC8" w:rsidP="00C86137">
      <w:pPr>
        <w:pStyle w:val="Ttulo1"/>
      </w:pPr>
      <w:bookmarkStart w:id="3" w:name="_Toc432614859"/>
      <w:r w:rsidRPr="00C73331">
        <w:t>2.1.1 CICLO DE VIDA DO PROJETO</w:t>
      </w:r>
      <w:bookmarkEnd w:id="3"/>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lastRenderedPageBreak/>
        <w:tab/>
      </w:r>
      <w:r w:rsidR="001F5389">
        <w:rPr>
          <w:rFonts w:ascii="Arial" w:hAnsi="Arial" w:cs="Arial"/>
          <w:sz w:val="26"/>
          <w:szCs w:val="26"/>
        </w:rPr>
        <w:t xml:space="preserve">Um </w:t>
      </w:r>
      <w:proofErr w:type="spellStart"/>
      <w:r w:rsidR="001F5389">
        <w:rPr>
          <w:rFonts w:ascii="Arial" w:hAnsi="Arial" w:cs="Arial"/>
          <w:sz w:val="26"/>
          <w:szCs w:val="26"/>
        </w:rPr>
        <w:t>entreg</w:t>
      </w:r>
      <w:r w:rsidR="00C73331">
        <w:rPr>
          <w:rFonts w:ascii="Arial" w:hAnsi="Arial" w:cs="Arial"/>
          <w:sz w:val="26"/>
          <w:szCs w:val="26"/>
        </w:rPr>
        <w:t>á</w:t>
      </w:r>
      <w:r w:rsidR="00084E25">
        <w:rPr>
          <w:rFonts w:ascii="Arial" w:hAnsi="Arial" w:cs="Arial"/>
          <w:sz w:val="26"/>
          <w:szCs w:val="26"/>
        </w:rPr>
        <w:t>vel</w:t>
      </w:r>
      <w:proofErr w:type="spellEnd"/>
      <w:r w:rsidR="00084E25">
        <w:rPr>
          <w:rFonts w:ascii="Arial" w:hAnsi="Arial" w:cs="Arial"/>
          <w:sz w:val="26"/>
          <w:szCs w:val="26"/>
        </w:rPr>
        <w:t xml:space="preserve">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xml:space="preserve">, é o desenvolvimento do </w:t>
      </w:r>
      <w:proofErr w:type="spellStart"/>
      <w:r w:rsidR="008E218B">
        <w:rPr>
          <w:rFonts w:ascii="Arial" w:hAnsi="Arial" w:cs="Arial"/>
          <w:sz w:val="26"/>
          <w:szCs w:val="26"/>
        </w:rPr>
        <w:t>entregá</w:t>
      </w:r>
      <w:r>
        <w:rPr>
          <w:rFonts w:ascii="Arial" w:hAnsi="Arial" w:cs="Arial"/>
          <w:sz w:val="26"/>
          <w:szCs w:val="26"/>
        </w:rPr>
        <w:t>vel</w:t>
      </w:r>
      <w:proofErr w:type="spellEnd"/>
      <w:r>
        <w:rPr>
          <w:rFonts w:ascii="Arial" w:hAnsi="Arial" w:cs="Arial"/>
          <w:sz w:val="26"/>
          <w:szCs w:val="26"/>
        </w:rPr>
        <w:t>,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4" w:name="_Toc432614860"/>
      <w:r w:rsidRPr="00C73331">
        <w:t>2.2 ANÁLISE DO PROJETO</w:t>
      </w:r>
      <w:bookmarkEnd w:id="4"/>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lastRenderedPageBreak/>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 xml:space="preserve">(Business </w:t>
      </w:r>
      <w:proofErr w:type="spellStart"/>
      <w:r w:rsidRPr="00D56626">
        <w:rPr>
          <w:rFonts w:ascii="Arial" w:hAnsi="Arial" w:cs="Arial"/>
          <w:sz w:val="26"/>
          <w:szCs w:val="26"/>
        </w:rPr>
        <w:t>Process</w:t>
      </w:r>
      <w:proofErr w:type="spellEnd"/>
      <w:r w:rsidRPr="00D56626">
        <w:rPr>
          <w:rFonts w:ascii="Arial" w:hAnsi="Arial" w:cs="Arial"/>
          <w:sz w:val="26"/>
          <w:szCs w:val="26"/>
        </w:rPr>
        <w:t xml:space="preserve">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5" w:name="_Toc432614861"/>
      <w:r w:rsidRPr="00C73331">
        <w:t>2.2.1</w:t>
      </w:r>
      <w:r w:rsidR="00283623" w:rsidRPr="00C73331">
        <w:t xml:space="preserve"> BPM (Business </w:t>
      </w:r>
      <w:proofErr w:type="spellStart"/>
      <w:r w:rsidR="00283623" w:rsidRPr="00C73331">
        <w:t>Process</w:t>
      </w:r>
      <w:proofErr w:type="spellEnd"/>
      <w:r w:rsidR="00283623" w:rsidRPr="00C73331">
        <w:t xml:space="preserve"> Management)</w:t>
      </w:r>
      <w:bookmarkEnd w:id="5"/>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Default="009A0D2F" w:rsidP="001E2BF2">
      <w:pPr>
        <w:jc w:val="center"/>
        <w:rPr>
          <w:rFonts w:ascii="Arial" w:hAnsi="Arial" w:cs="Arial"/>
          <w:sz w:val="18"/>
          <w:szCs w:val="26"/>
        </w:rPr>
      </w:pPr>
      <w:r w:rsidRPr="00E909C0">
        <w:rPr>
          <w:rFonts w:ascii="Arial" w:hAnsi="Arial" w:cs="Arial"/>
          <w:sz w:val="18"/>
          <w:szCs w:val="26"/>
        </w:rPr>
        <w:t>FONTE: IPROCESS (2015)</w:t>
      </w:r>
    </w:p>
    <w:p w:rsidR="001E2BF2" w:rsidRPr="001E2BF2" w:rsidRDefault="001E2BF2" w:rsidP="001E2BF2">
      <w:pPr>
        <w:ind w:firstLine="708"/>
        <w:rPr>
          <w:rFonts w:ascii="Arial" w:hAnsi="Arial" w:cs="Arial"/>
          <w:sz w:val="26"/>
          <w:szCs w:val="26"/>
        </w:rPr>
      </w:pPr>
      <w:r w:rsidRPr="001E2BF2">
        <w:rPr>
          <w:rFonts w:ascii="Arial" w:hAnsi="Arial" w:cs="Arial"/>
          <w:sz w:val="26"/>
          <w:szCs w:val="26"/>
        </w:rPr>
        <w:t>No diagrama acima é possível analisar o fluxo da compra de refrigerantes</w:t>
      </w:r>
      <w:r>
        <w:rPr>
          <w:rFonts w:ascii="Arial" w:hAnsi="Arial" w:cs="Arial"/>
          <w:sz w:val="26"/>
          <w:szCs w:val="26"/>
        </w:rPr>
        <w:t xml:space="preserve"> onde </w:t>
      </w:r>
      <w:proofErr w:type="spellStart"/>
      <w:r>
        <w:rPr>
          <w:rFonts w:ascii="Arial" w:hAnsi="Arial" w:cs="Arial"/>
          <w:sz w:val="26"/>
          <w:szCs w:val="26"/>
        </w:rPr>
        <w:t>incia-se</w:t>
      </w:r>
      <w:proofErr w:type="spellEnd"/>
      <w:r>
        <w:rPr>
          <w:rFonts w:ascii="Arial" w:hAnsi="Arial" w:cs="Arial"/>
          <w:sz w:val="26"/>
          <w:szCs w:val="26"/>
        </w:rPr>
        <w:t xml:space="preserve"> na solicitação do mesmo até o ponto onde o refrigerante é entregue pela balconista. É possível verificar pontos de decisão no fluxo (identificados por um losango), onde é realizada a verificação de um certo elemento. </w:t>
      </w:r>
    </w:p>
    <w:p w:rsidR="00381E64" w:rsidRPr="0009796B" w:rsidRDefault="00381E64" w:rsidP="00C86137">
      <w:pPr>
        <w:pStyle w:val="Ttulo1"/>
      </w:pPr>
      <w:bookmarkStart w:id="6" w:name="_Toc432614862"/>
      <w:r w:rsidRPr="0009796B">
        <w:t>2.3 DIAGRAMAS</w:t>
      </w:r>
      <w:bookmarkEnd w:id="6"/>
      <w:r w:rsidRPr="0009796B">
        <w:t xml:space="preserve">  </w:t>
      </w:r>
    </w:p>
    <w:p w:rsidR="00FF6C0A" w:rsidRDefault="00CE5313" w:rsidP="00CE5313">
      <w:pPr>
        <w:jc w:val="both"/>
        <w:rPr>
          <w:rFonts w:ascii="Arial" w:hAnsi="Arial" w:cs="Arial"/>
          <w:sz w:val="26"/>
          <w:szCs w:val="26"/>
        </w:rPr>
      </w:pPr>
      <w:r>
        <w:rPr>
          <w:rFonts w:ascii="Arial" w:hAnsi="Arial" w:cs="Arial"/>
          <w:sz w:val="26"/>
          <w:szCs w:val="26"/>
        </w:rPr>
        <w:tab/>
        <w:t>Para a diagramação deste projeto, utilizamos UML (</w:t>
      </w:r>
      <w:proofErr w:type="spellStart"/>
      <w:r>
        <w:rPr>
          <w:rFonts w:ascii="Arial" w:hAnsi="Arial" w:cs="Arial"/>
          <w:sz w:val="26"/>
          <w:szCs w:val="26"/>
        </w:rPr>
        <w:t>Unified</w:t>
      </w:r>
      <w:proofErr w:type="spellEnd"/>
      <w:r>
        <w:rPr>
          <w:rFonts w:ascii="Arial" w:hAnsi="Arial" w:cs="Arial"/>
          <w:sz w:val="26"/>
          <w:szCs w:val="26"/>
        </w:rPr>
        <w:t xml:space="preserve"> </w:t>
      </w:r>
      <w:proofErr w:type="spellStart"/>
      <w:r>
        <w:rPr>
          <w:rFonts w:ascii="Arial" w:hAnsi="Arial" w:cs="Arial"/>
          <w:sz w:val="26"/>
          <w:szCs w:val="26"/>
        </w:rPr>
        <w:t>Modeling</w:t>
      </w:r>
      <w:proofErr w:type="spellEnd"/>
      <w:r>
        <w:rPr>
          <w:rFonts w:ascii="Arial" w:hAnsi="Arial" w:cs="Arial"/>
          <w:sz w:val="26"/>
          <w:szCs w:val="26"/>
        </w:rPr>
        <w:t xml:space="preserve"> </w:t>
      </w:r>
      <w:proofErr w:type="spellStart"/>
      <w:r>
        <w:rPr>
          <w:rFonts w:ascii="Arial" w:hAnsi="Arial" w:cs="Arial"/>
          <w:sz w:val="26"/>
          <w:szCs w:val="26"/>
        </w:rPr>
        <w:t>Language</w:t>
      </w:r>
      <w:proofErr w:type="spellEnd"/>
      <w:r>
        <w:rPr>
          <w:rFonts w:ascii="Arial" w:hAnsi="Arial" w:cs="Arial"/>
          <w:sz w:val="26"/>
          <w:szCs w:val="26"/>
        </w:rPr>
        <w:t>). Uma linguagem de modelagem que permite 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lastRenderedPageBreak/>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7" w:name="_Toc432614863"/>
      <w:r w:rsidRPr="00730372">
        <w:t>2.3.1 Diagramas de caso de uso</w:t>
      </w:r>
      <w:bookmarkEnd w:id="7"/>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8" w:name="_Toc432614864"/>
      <w:r w:rsidRPr="00730372">
        <w:t>2.3.2 Diagrama de Sequência</w:t>
      </w:r>
      <w:bookmarkEnd w:id="8"/>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4D4CE6" w:rsidRPr="004D4CE6" w:rsidRDefault="004D4CE6" w:rsidP="004D4CE6">
      <w:pPr>
        <w:jc w:val="center"/>
        <w:rPr>
          <w:rFonts w:ascii="Arial" w:hAnsi="Arial" w:cs="Arial"/>
          <w:b/>
          <w:sz w:val="20"/>
          <w:szCs w:val="26"/>
        </w:rPr>
      </w:pPr>
      <w:r w:rsidRPr="004D4CE6">
        <w:rPr>
          <w:rFonts w:ascii="Arial" w:hAnsi="Arial" w:cs="Arial"/>
          <w:b/>
          <w:sz w:val="20"/>
          <w:szCs w:val="26"/>
        </w:rPr>
        <w:lastRenderedPageBreak/>
        <w:t>FIGURA 4 – Exemplo Diagrama de Sequência</w:t>
      </w:r>
    </w:p>
    <w:p w:rsidR="005B665C" w:rsidRPr="00DA5156" w:rsidRDefault="00BF6309" w:rsidP="00730372">
      <w:pPr>
        <w:jc w:val="center"/>
        <w:rPr>
          <w:rFonts w:ascii="Arial" w:hAnsi="Arial" w:cs="Arial"/>
          <w:sz w:val="26"/>
          <w:szCs w:val="26"/>
        </w:rPr>
      </w:pPr>
      <w:r>
        <w:rPr>
          <w:rFonts w:ascii="Arial" w:hAnsi="Arial" w:cs="Arial"/>
          <w:noProof/>
          <w:sz w:val="96"/>
          <w:szCs w:val="96"/>
          <w:lang w:eastAsia="pt-BR"/>
        </w:rPr>
        <w:drawing>
          <wp:inline distT="0" distB="0" distL="0" distR="0" wp14:anchorId="46D92043" wp14:editId="12B7720D">
            <wp:extent cx="3114675" cy="211863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357" cy="2121143"/>
                    </a:xfrm>
                    <a:prstGeom prst="rect">
                      <a:avLst/>
                    </a:prstGeom>
                    <a:noFill/>
                    <a:ln>
                      <a:noFill/>
                    </a:ln>
                  </pic:spPr>
                </pic:pic>
              </a:graphicData>
            </a:graphic>
          </wp:inline>
        </w:drawing>
      </w:r>
    </w:p>
    <w:p w:rsidR="00C86137" w:rsidRDefault="00C86137" w:rsidP="000A6CD7">
      <w:pPr>
        <w:pStyle w:val="SubTituloTCC"/>
      </w:pPr>
    </w:p>
    <w:p w:rsidR="00CE5313" w:rsidRPr="00730372" w:rsidRDefault="00381E64" w:rsidP="00C86137">
      <w:pPr>
        <w:pStyle w:val="Ttulo1"/>
      </w:pPr>
      <w:bookmarkStart w:id="9" w:name="_Toc432614865"/>
      <w:r w:rsidRPr="00730372">
        <w:t>2.3.3 Diagrama de Processos</w:t>
      </w:r>
      <w:bookmarkEnd w:id="9"/>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3451319" cy="205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5713" cy="2065981"/>
                    </a:xfrm>
                    <a:prstGeom prst="rect">
                      <a:avLst/>
                    </a:prstGeom>
                    <a:noFill/>
                    <a:ln>
                      <a:noFill/>
                    </a:ln>
                  </pic:spPr>
                </pic:pic>
              </a:graphicData>
            </a:graphic>
          </wp:inline>
        </w:drawing>
      </w:r>
    </w:p>
    <w:p w:rsidR="00826D7E" w:rsidRDefault="00826D7E" w:rsidP="001F5389">
      <w:pPr>
        <w:jc w:val="both"/>
        <w:rPr>
          <w:rFonts w:ascii="Arial" w:hAnsi="Arial" w:cs="Arial"/>
          <w:b/>
          <w:sz w:val="26"/>
          <w:szCs w:val="26"/>
        </w:rPr>
      </w:pPr>
    </w:p>
    <w:p w:rsidR="00283623" w:rsidRPr="00C612EA" w:rsidRDefault="00381E64" w:rsidP="00C86137">
      <w:pPr>
        <w:pStyle w:val="Ttulo1"/>
      </w:pPr>
      <w:bookmarkStart w:id="10" w:name="_Toc432614866"/>
      <w:r w:rsidRPr="00C612EA">
        <w:t xml:space="preserve">2.3.4 </w:t>
      </w:r>
      <w:r w:rsidR="00283623" w:rsidRPr="00C612EA">
        <w:t>Star UML</w:t>
      </w:r>
      <w:bookmarkEnd w:id="10"/>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2B6BF8" w:rsidRDefault="002B6BF8" w:rsidP="00283623">
      <w:pPr>
        <w:jc w:val="both"/>
        <w:rPr>
          <w:rFonts w:ascii="Arial" w:hAnsi="Arial" w:cs="Arial"/>
          <w:sz w:val="26"/>
          <w:szCs w:val="26"/>
        </w:rPr>
      </w:pPr>
    </w:p>
    <w:p w:rsidR="002B6BF8" w:rsidRDefault="002B6BF8" w:rsidP="00283623">
      <w:pPr>
        <w:jc w:val="both"/>
        <w:rPr>
          <w:rFonts w:ascii="Arial" w:hAnsi="Arial" w:cs="Arial"/>
          <w:sz w:val="26"/>
          <w:szCs w:val="26"/>
        </w:rPr>
      </w:pPr>
    </w:p>
    <w:p w:rsidR="00826D7E" w:rsidRPr="00826D7E" w:rsidRDefault="00826D7E" w:rsidP="00826D7E">
      <w:pPr>
        <w:jc w:val="center"/>
        <w:rPr>
          <w:rFonts w:ascii="Arial" w:hAnsi="Arial" w:cs="Arial"/>
          <w:b/>
          <w:sz w:val="20"/>
          <w:szCs w:val="26"/>
        </w:rPr>
      </w:pPr>
      <w:r w:rsidRPr="00826D7E">
        <w:rPr>
          <w:rFonts w:ascii="Arial" w:hAnsi="Arial" w:cs="Arial"/>
          <w:b/>
          <w:sz w:val="20"/>
          <w:szCs w:val="26"/>
        </w:rPr>
        <w:lastRenderedPageBreak/>
        <w:t xml:space="preserve">FIGURA 6 – Logotipo </w:t>
      </w:r>
      <w:proofErr w:type="spellStart"/>
      <w:r w:rsidRPr="00826D7E">
        <w:rPr>
          <w:rFonts w:ascii="Arial" w:hAnsi="Arial" w:cs="Arial"/>
          <w:b/>
          <w:sz w:val="20"/>
          <w:szCs w:val="26"/>
        </w:rPr>
        <w:t>StartUML</w:t>
      </w:r>
      <w:proofErr w:type="spellEnd"/>
    </w:p>
    <w:p w:rsidR="00BF6309" w:rsidRDefault="00BF6309" w:rsidP="00C86137">
      <w:pPr>
        <w:jc w:val="center"/>
        <w:rPr>
          <w:rFonts w:ascii="Arial" w:hAnsi="Arial" w:cs="Arial"/>
          <w:b/>
          <w:sz w:val="26"/>
          <w:szCs w:val="26"/>
        </w:rPr>
      </w:pPr>
      <w:r>
        <w:rPr>
          <w:rFonts w:ascii="Arial" w:hAnsi="Arial" w:cs="Arial"/>
          <w:b/>
          <w:noProof/>
          <w:sz w:val="26"/>
          <w:szCs w:val="26"/>
          <w:lang w:eastAsia="pt-BR"/>
        </w:rPr>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283623" w:rsidRPr="00071222" w:rsidRDefault="00381E64" w:rsidP="00C86137">
      <w:pPr>
        <w:pStyle w:val="Ttulo1"/>
      </w:pPr>
      <w:bookmarkStart w:id="11" w:name="_Toc432614867"/>
      <w:r w:rsidRPr="00071222">
        <w:t xml:space="preserve">2.3.5 </w:t>
      </w:r>
      <w:proofErr w:type="spellStart"/>
      <w:r w:rsidRPr="00071222">
        <w:t>Bizagi</w:t>
      </w:r>
      <w:proofErr w:type="spellEnd"/>
      <w:r w:rsidRPr="00071222">
        <w:t xml:space="preserve"> </w:t>
      </w:r>
      <w:proofErr w:type="spellStart"/>
      <w:r w:rsidRPr="00071222">
        <w:t>Process</w:t>
      </w:r>
      <w:proofErr w:type="spellEnd"/>
      <w:r w:rsidRPr="00071222">
        <w:t xml:space="preserve"> </w:t>
      </w:r>
      <w:proofErr w:type="spellStart"/>
      <w:r w:rsidRPr="00071222">
        <w:t>Modeler</w:t>
      </w:r>
      <w:bookmarkEnd w:id="11"/>
      <w:proofErr w:type="spellEnd"/>
    </w:p>
    <w:p w:rsidR="00C86137" w:rsidRDefault="00283623" w:rsidP="00283623">
      <w:pPr>
        <w:jc w:val="both"/>
        <w:rPr>
          <w:rFonts w:ascii="Arial" w:hAnsi="Arial" w:cs="Arial"/>
          <w:sz w:val="26"/>
          <w:szCs w:val="26"/>
        </w:rPr>
      </w:pPr>
      <w:r w:rsidRPr="00283623">
        <w:rPr>
          <w:rFonts w:ascii="Arial" w:hAnsi="Arial" w:cs="Arial"/>
          <w:sz w:val="26"/>
          <w:szCs w:val="26"/>
        </w:rPr>
        <w:tab/>
        <w:t xml:space="preserve">O </w:t>
      </w:r>
      <w:proofErr w:type="spellStart"/>
      <w:r w:rsidRPr="00283623">
        <w:rPr>
          <w:rFonts w:ascii="Arial" w:hAnsi="Arial" w:cs="Arial"/>
          <w:sz w:val="26"/>
          <w:szCs w:val="26"/>
        </w:rPr>
        <w:t>Bizagi</w:t>
      </w:r>
      <w:proofErr w:type="spellEnd"/>
      <w:r w:rsidRPr="00283623">
        <w:rPr>
          <w:rFonts w:ascii="Arial" w:hAnsi="Arial" w:cs="Arial"/>
          <w:sz w:val="26"/>
          <w:szCs w:val="26"/>
        </w:rPr>
        <w:t xml:space="preserve"> </w:t>
      </w:r>
      <w:proofErr w:type="spellStart"/>
      <w:r w:rsidRPr="00283623">
        <w:rPr>
          <w:rFonts w:ascii="Arial" w:hAnsi="Arial" w:cs="Arial"/>
          <w:sz w:val="26"/>
          <w:szCs w:val="26"/>
        </w:rPr>
        <w:t>Process</w:t>
      </w:r>
      <w:proofErr w:type="spellEnd"/>
      <w:r w:rsidRPr="00283623">
        <w:rPr>
          <w:rFonts w:ascii="Arial" w:hAnsi="Arial" w:cs="Arial"/>
          <w:sz w:val="26"/>
          <w:szCs w:val="26"/>
        </w:rPr>
        <w:t xml:space="preserve"> </w:t>
      </w:r>
      <w:proofErr w:type="spellStart"/>
      <w:r w:rsidRPr="00283623">
        <w:rPr>
          <w:rFonts w:ascii="Arial" w:hAnsi="Arial" w:cs="Arial"/>
          <w:sz w:val="26"/>
          <w:szCs w:val="26"/>
        </w:rPr>
        <w:t>Modeler</w:t>
      </w:r>
      <w:proofErr w:type="spellEnd"/>
      <w:r w:rsidRPr="00283623">
        <w:rPr>
          <w:rFonts w:ascii="Arial" w:hAnsi="Arial" w:cs="Arial"/>
          <w:sz w:val="26"/>
          <w:szCs w:val="26"/>
        </w:rPr>
        <w:t xml:space="preserve">,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A56BAF" w:rsidRPr="00A56BAF" w:rsidRDefault="008051E6" w:rsidP="00A56BAF">
      <w:pPr>
        <w:jc w:val="center"/>
        <w:rPr>
          <w:rFonts w:ascii="Arial" w:hAnsi="Arial" w:cs="Arial"/>
          <w:b/>
          <w:sz w:val="20"/>
          <w:szCs w:val="26"/>
        </w:rPr>
      </w:pPr>
      <w:r>
        <w:rPr>
          <w:rFonts w:ascii="Arial" w:hAnsi="Arial" w:cs="Arial"/>
          <w:b/>
          <w:sz w:val="20"/>
          <w:szCs w:val="26"/>
        </w:rPr>
        <w:t>FIGURA 7 – Logotipo Bizagi</w:t>
      </w:r>
      <w:r w:rsidR="00A56BAF" w:rsidRPr="00A56BAF">
        <w:rPr>
          <w:rFonts w:ascii="Arial" w:hAnsi="Arial" w:cs="Arial"/>
          <w:b/>
          <w:sz w:val="20"/>
          <w:szCs w:val="26"/>
        </w:rPr>
        <w:t xml:space="preserve"> Modeler</w:t>
      </w:r>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2" w:name="_Toc432614868"/>
      <w:r w:rsidRPr="00071222">
        <w:t>2.4 FERRAMENTAS DE DESENVOLVIMENTO</w:t>
      </w:r>
      <w:bookmarkEnd w:id="12"/>
      <w:r w:rsidRPr="00071222">
        <w:t xml:space="preserve">  </w:t>
      </w:r>
    </w:p>
    <w:p w:rsidR="00AC0ECC" w:rsidRDefault="00C71B88" w:rsidP="00C86137">
      <w:pPr>
        <w:pStyle w:val="Ttulo1"/>
      </w:pPr>
      <w:bookmarkStart w:id="13" w:name="_Toc432614869"/>
      <w:r>
        <w:t>2.4.1</w:t>
      </w:r>
      <w:r w:rsidR="00AC0ECC" w:rsidRPr="00DA5156">
        <w:t xml:space="preserve"> </w:t>
      </w:r>
      <w:r w:rsidR="00AC0ECC">
        <w:t>Java</w:t>
      </w:r>
      <w:r w:rsidR="00AC0ECC" w:rsidRPr="00DA5156">
        <w:t>Script</w:t>
      </w:r>
      <w:bookmarkEnd w:id="13"/>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t>JavaScript é uma linguagem de programação, executada a partir de navegadores web. JavaScript é amplamente usada para comunicação do client-side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FIGURA 8 – Logotipo JavaScript</w:t>
      </w:r>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4" w:name="_Toc432614870"/>
      <w:r w:rsidRPr="00DA5156">
        <w:t xml:space="preserve">2.4.2 </w:t>
      </w:r>
      <w:r w:rsidR="00283623">
        <w:t>JQuery</w:t>
      </w:r>
      <w:bookmarkEnd w:id="14"/>
    </w:p>
    <w:p w:rsidR="00283623" w:rsidRDefault="00283623" w:rsidP="00DA5156">
      <w:pPr>
        <w:jc w:val="both"/>
        <w:rPr>
          <w:rFonts w:ascii="Arial" w:hAnsi="Arial" w:cs="Arial"/>
          <w:sz w:val="26"/>
          <w:szCs w:val="26"/>
        </w:rPr>
      </w:pPr>
      <w:r>
        <w:rPr>
          <w:rFonts w:ascii="Arial" w:hAnsi="Arial" w:cs="Arial"/>
          <w:sz w:val="26"/>
          <w:szCs w:val="26"/>
        </w:rPr>
        <w:tab/>
        <w:t>J</w:t>
      </w:r>
      <w:r w:rsidR="00247793">
        <w:rPr>
          <w:rFonts w:ascii="Arial" w:hAnsi="Arial" w:cs="Arial"/>
          <w:sz w:val="26"/>
          <w:szCs w:val="26"/>
        </w:rPr>
        <w:t>q</w:t>
      </w:r>
      <w:r>
        <w:rPr>
          <w:rFonts w:ascii="Arial" w:hAnsi="Arial" w:cs="Arial"/>
          <w:sz w:val="26"/>
          <w:szCs w:val="26"/>
        </w:rPr>
        <w:t>uery é uma biblioteca JavaScript. Por se</w:t>
      </w:r>
      <w:r w:rsidR="00DA680F">
        <w:rPr>
          <w:rFonts w:ascii="Arial" w:hAnsi="Arial" w:cs="Arial"/>
          <w:sz w:val="26"/>
          <w:szCs w:val="26"/>
        </w:rPr>
        <w:t xml:space="preserve">r um framework cross-browser, </w:t>
      </w:r>
      <w:r>
        <w:rPr>
          <w:rFonts w:ascii="Arial" w:hAnsi="Arial" w:cs="Arial"/>
          <w:sz w:val="26"/>
          <w:szCs w:val="26"/>
        </w:rPr>
        <w:t xml:space="preserve">de fácil utilização, </w:t>
      </w:r>
      <w:r w:rsidR="00DA680F">
        <w:rPr>
          <w:rFonts w:ascii="Arial" w:hAnsi="Arial" w:cs="Arial"/>
          <w:sz w:val="26"/>
          <w:szCs w:val="26"/>
        </w:rPr>
        <w:t xml:space="preserve">com uma sintaxe simplificada, é a biblioteca JavaScript mais utilizada. Por possuir código aberto, inúmeros plug-ins </w:t>
      </w:r>
      <w:r w:rsidR="00DA680F">
        <w:rPr>
          <w:rFonts w:ascii="Arial" w:hAnsi="Arial" w:cs="Arial"/>
          <w:sz w:val="26"/>
          <w:szCs w:val="26"/>
        </w:rPr>
        <w:lastRenderedPageBreak/>
        <w:t>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FIGURA 9 – Logotipo jQuery</w:t>
      </w:r>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5" w:name="_Toc432614871"/>
      <w:r w:rsidRPr="00DA5156">
        <w:t xml:space="preserve">2.4.3 </w:t>
      </w:r>
      <w:r w:rsidR="00DA680F">
        <w:t xml:space="preserve">IIS </w:t>
      </w:r>
      <w:r w:rsidR="00AA55EF">
        <w:t>(Internet Information Service)</w:t>
      </w:r>
      <w:bookmarkEnd w:id="15"/>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6" w:name="_Toc432614872"/>
      <w:r w:rsidRPr="00DA5156">
        <w:t xml:space="preserve">2.4.4 </w:t>
      </w:r>
      <w:r w:rsidR="00AA55EF">
        <w:t>Git</w:t>
      </w:r>
      <w:bookmarkEnd w:id="16"/>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Com esse propósito, o Git é um sistema para controle de versões. Por ser um dos com melhor performance, gratuito e manter um histórico completo de todas as alterações, foi o versionador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7" w:name="_Toc432614873"/>
      <w:r>
        <w:lastRenderedPageBreak/>
        <w:t>2.4.5</w:t>
      </w:r>
      <w:r w:rsidR="00AA55EF">
        <w:t xml:space="preserve"> GitHub</w:t>
      </w:r>
      <w:bookmarkEnd w:id="17"/>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GitHub é um serviço online, para projetos que usam o Git como versionador. Este serviço é uma plataforma para hospedagem de código-fonte ou arquivos, sendo totalmente controlado pelo Git.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8" w:name="_Toc432614874"/>
      <w:r>
        <w:t>2.4.6</w:t>
      </w:r>
      <w:r w:rsidR="00381E64" w:rsidRPr="00DA5156">
        <w:t xml:space="preserve"> </w:t>
      </w:r>
      <w:r w:rsidR="00C63077">
        <w:t>C# (C Sharp)</w:t>
      </w:r>
      <w:bookmarkEnd w:id="18"/>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9" w:name="_Toc432614875"/>
      <w:r>
        <w:t>2.4.7 Microsoft</w:t>
      </w:r>
      <w:r w:rsidR="009B06B4">
        <w:t xml:space="preserve"> Sql Server</w:t>
      </w:r>
      <w:bookmarkEnd w:id="19"/>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95C92" w:rsidRDefault="00295C92" w:rsidP="00AC0ECC">
      <w:pPr>
        <w:ind w:firstLine="708"/>
        <w:jc w:val="both"/>
        <w:rPr>
          <w:rFonts w:ascii="Arial" w:hAnsi="Arial" w:cs="Arial"/>
          <w:sz w:val="26"/>
          <w:szCs w:val="26"/>
        </w:rPr>
      </w:pPr>
    </w:p>
    <w:p w:rsidR="00295C92" w:rsidRDefault="00295C92" w:rsidP="00AC0ECC">
      <w:pPr>
        <w:ind w:firstLine="708"/>
        <w:jc w:val="both"/>
        <w:rPr>
          <w:rFonts w:ascii="Arial" w:hAnsi="Arial" w:cs="Arial"/>
          <w:sz w:val="26"/>
          <w:szCs w:val="26"/>
        </w:rPr>
      </w:pP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lastRenderedPageBreak/>
        <w:t>FIGURA 14 – Logotipo Microsoft Sql Server</w:t>
      </w:r>
    </w:p>
    <w:p w:rsidR="00BF6309" w:rsidRDefault="00BF6309" w:rsidP="00BF6309">
      <w:pPr>
        <w:jc w:val="center"/>
        <w:rPr>
          <w:rFonts w:ascii="Arial" w:hAnsi="Arial" w:cs="Arial"/>
          <w:sz w:val="96"/>
          <w:szCs w:val="96"/>
        </w:rPr>
      </w:pPr>
      <w:r>
        <w:rPr>
          <w:rFonts w:ascii="Arial" w:hAnsi="Arial" w:cs="Arial"/>
          <w:noProof/>
          <w:sz w:val="96"/>
          <w:szCs w:val="96"/>
          <w:lang w:eastAsia="pt-BR"/>
        </w:rPr>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20" w:name="_Toc432614876"/>
      <w:r>
        <w:t>2.4.8</w:t>
      </w:r>
      <w:r w:rsidR="00AC0ECC">
        <w:t xml:space="preserve"> ASP NET</w:t>
      </w:r>
      <w:bookmarkEnd w:id="20"/>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FIGURA 15 – Logotipo Microsoft Asp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1" w:name="_Toc432614877"/>
      <w:r>
        <w:t>2.4.9</w:t>
      </w:r>
      <w:r w:rsidR="00442C40">
        <w:t xml:space="preserve"> WCF (Windows Communication Foundation)</w:t>
      </w:r>
      <w:bookmarkEnd w:id="21"/>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2" w:name="_Toc432614878"/>
      <w:r w:rsidRPr="00996121">
        <w:lastRenderedPageBreak/>
        <w:t>2.5</w:t>
      </w:r>
      <w:r w:rsidR="00381E64" w:rsidRPr="00996121">
        <w:t xml:space="preserve"> OUTROS CONCEITOS</w:t>
      </w:r>
      <w:bookmarkEnd w:id="22"/>
      <w:r w:rsidR="00381E64" w:rsidRPr="00996121">
        <w:t xml:space="preserve">  </w:t>
      </w:r>
    </w:p>
    <w:p w:rsidR="00FA281E" w:rsidRPr="00FA281E" w:rsidRDefault="00B07A66" w:rsidP="008D1D83">
      <w:pPr>
        <w:pStyle w:val="Ttulo1"/>
      </w:pPr>
      <w:bookmarkStart w:id="23" w:name="_Toc432614879"/>
      <w:r w:rsidRPr="00FA281E">
        <w:t>2.5</w:t>
      </w:r>
      <w:r w:rsidR="00381E64" w:rsidRPr="00FA281E">
        <w:t xml:space="preserve">.1 </w:t>
      </w:r>
      <w:r w:rsidR="00FA281E" w:rsidRPr="00FA281E">
        <w:t>DLL (Dynamic-Link Library)</w:t>
      </w:r>
      <w:bookmarkEnd w:id="23"/>
    </w:p>
    <w:p w:rsidR="00996121" w:rsidRPr="00996121"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B079D1" w:rsidRDefault="00996121" w:rsidP="008D1D83">
      <w:pPr>
        <w:pStyle w:val="Ttulo1"/>
      </w:pPr>
      <w:bookmarkStart w:id="24" w:name="_Toc432614880"/>
      <w:r>
        <w:t>2.5.2</w:t>
      </w:r>
      <w:r w:rsidR="00381E64" w:rsidRPr="00B079D1">
        <w:t xml:space="preserve"> Cinco Gerenciamentos</w:t>
      </w:r>
      <w:bookmarkEnd w:id="24"/>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gerencias são aplicadas. Essas gerencias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B079D1" w:rsidRP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AC0ECC" w:rsidRPr="00996121" w:rsidRDefault="00996121" w:rsidP="008D1D83">
      <w:pPr>
        <w:pStyle w:val="Ttulo1"/>
      </w:pPr>
      <w:bookmarkStart w:id="25" w:name="_Toc432614881"/>
      <w:r>
        <w:t>2.5.3</w:t>
      </w:r>
      <w:r w:rsidR="00381E64" w:rsidRPr="00996121">
        <w:t xml:space="preserve"> Computação em nuvem</w:t>
      </w:r>
      <w:bookmarkEnd w:id="25"/>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6" w:name="_Toc432614882"/>
      <w:r w:rsidRPr="00996121">
        <w:t>2.5.4</w:t>
      </w:r>
      <w:r w:rsidR="00381E64" w:rsidRPr="00996121">
        <w:t xml:space="preserve"> Desenvolvimento Multicamadas</w:t>
      </w:r>
      <w:bookmarkEnd w:id="26"/>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um modelo base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7" w:name="_Toc432614883"/>
      <w:r w:rsidRPr="00996121">
        <w:t>2.5.5</w:t>
      </w:r>
      <w:r w:rsidR="00381E64" w:rsidRPr="00996121">
        <w:t xml:space="preserve"> EAP </w:t>
      </w:r>
      <w:r w:rsidR="00E411AD" w:rsidRPr="00996121">
        <w:t>(Estrutura Analítica do Projeto)</w:t>
      </w:r>
      <w:bookmarkEnd w:id="27"/>
    </w:p>
    <w:p w:rsidR="00E411AD" w:rsidRDefault="00E411AD" w:rsidP="00DA5156">
      <w:pPr>
        <w:jc w:val="both"/>
        <w:rPr>
          <w:rFonts w:ascii="Arial" w:hAnsi="Arial" w:cs="Arial"/>
          <w:sz w:val="26"/>
          <w:szCs w:val="26"/>
        </w:rPr>
      </w:pPr>
      <w:r>
        <w:rPr>
          <w:rFonts w:ascii="Arial" w:hAnsi="Arial" w:cs="Arial"/>
          <w:sz w:val="26"/>
          <w:szCs w:val="26"/>
        </w:rPr>
        <w:tab/>
        <w:t xml:space="preserve">Em resumo, as atividades a serem executadas por grupos, com objetivo especifico de identificar todos os elementos presentes em um </w:t>
      </w:r>
      <w:r>
        <w:rPr>
          <w:rFonts w:ascii="Arial" w:hAnsi="Arial" w:cs="Arial"/>
          <w:sz w:val="26"/>
          <w:szCs w:val="26"/>
        </w:rPr>
        <w:lastRenderedPageBreak/>
        <w:t>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8" w:name="_Toc432614884"/>
      <w:r w:rsidRPr="00CE472A">
        <w:t>2.5.6</w:t>
      </w:r>
      <w:r w:rsidR="00381E64" w:rsidRPr="00CE472A">
        <w:t xml:space="preserve"> Prototipagem</w:t>
      </w:r>
      <w:bookmarkEnd w:id="28"/>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29" w:name="_Toc432614885"/>
      <w:r w:rsidRPr="00D50F9E">
        <w:rPr>
          <w:b/>
        </w:rPr>
        <w:t>3 ORGANIZAÇÃO CLIENTE</w:t>
      </w:r>
      <w:bookmarkEnd w:id="29"/>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w:t>
      </w:r>
      <w:r w:rsidR="0043356B">
        <w:rPr>
          <w:rFonts w:ascii="Arial" w:hAnsi="Arial" w:cs="Arial"/>
          <w:sz w:val="26"/>
          <w:szCs w:val="26"/>
        </w:rPr>
        <w:t xml:space="preserve">ilizaremos como Cliente </w:t>
      </w:r>
      <w:r w:rsidR="008051E6">
        <w:rPr>
          <w:rFonts w:ascii="Arial" w:hAnsi="Arial" w:cs="Arial"/>
          <w:sz w:val="26"/>
          <w:szCs w:val="26"/>
        </w:rPr>
        <w:t>Piloto o</w:t>
      </w:r>
      <w:r>
        <w:rPr>
          <w:rFonts w:ascii="Arial" w:hAnsi="Arial" w:cs="Arial"/>
          <w:sz w:val="26"/>
          <w:szCs w:val="26"/>
        </w:rPr>
        <w:t xml:space="preserve"> bar Hermes Bar e Restaurante LTDA, localizado na Av. Iguaçu, 2504 no bairro Água Verde. Tendo como </w:t>
      </w:r>
      <w:r w:rsidR="0043356B">
        <w:rPr>
          <w:rFonts w:ascii="Arial" w:hAnsi="Arial" w:cs="Arial"/>
          <w:sz w:val="26"/>
          <w:szCs w:val="26"/>
        </w:rPr>
        <w:t xml:space="preserve">principal </w:t>
      </w:r>
      <w:r>
        <w:rPr>
          <w:rFonts w:ascii="Arial" w:hAnsi="Arial" w:cs="Arial"/>
          <w:sz w:val="26"/>
          <w:szCs w:val="26"/>
        </w:rPr>
        <w:t>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30" w:name="_Toc432614886"/>
      <w:r w:rsidRPr="00401633">
        <w:t>3.1 HISTÓRICO</w:t>
      </w:r>
      <w:bookmarkEnd w:id="30"/>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73166A" w:rsidRPr="00DA515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381E64" w:rsidRPr="00401633" w:rsidRDefault="00381E64" w:rsidP="008D1D83">
      <w:pPr>
        <w:pStyle w:val="Ttulo1"/>
      </w:pPr>
      <w:bookmarkStart w:id="31" w:name="_Toc432614887"/>
      <w:r w:rsidRPr="00401633">
        <w:t>3.2 DEFINIÇÃO DE NEGÓCIO</w:t>
      </w:r>
      <w:bookmarkEnd w:id="31"/>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r w:rsidR="0006638C" w:rsidRPr="001A7C06">
        <w:rPr>
          <w:rFonts w:ascii="Arial" w:hAnsi="Arial" w:cs="Arial"/>
          <w:i/>
          <w:sz w:val="26"/>
          <w:szCs w:val="26"/>
        </w:rPr>
        <w:t>barmen</w:t>
      </w:r>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 xml:space="preserve">Segundo o SEBRAE, é um mercado de concorrência crescente, onde em funcionamento são catalogados mais de 750 mil em todo o Brasil. </w:t>
      </w:r>
      <w:r>
        <w:rPr>
          <w:rFonts w:ascii="Arial" w:hAnsi="Arial" w:cs="Arial"/>
          <w:sz w:val="26"/>
          <w:szCs w:val="26"/>
        </w:rPr>
        <w:lastRenderedPageBreak/>
        <w:t>Grande maioria dos estabelecimentos são pequenos negócios, normalmente classificadas como microempresas individuais ou pequenas empresas.</w:t>
      </w:r>
    </w:p>
    <w:p w:rsidR="00A33478" w:rsidRPr="00DA5156" w:rsidRDefault="006F519E" w:rsidP="00A24464">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381E64" w:rsidRPr="00401633" w:rsidRDefault="00381E64" w:rsidP="008D1D83">
      <w:pPr>
        <w:pStyle w:val="Ttulo1"/>
      </w:pPr>
      <w:bookmarkStart w:id="32" w:name="_Toc432614888"/>
      <w:r w:rsidRPr="00401633">
        <w:t>3.3 NECESSIDADES DE MELHORIA</w:t>
      </w:r>
      <w:bookmarkEnd w:id="32"/>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3" w:name="_Toc432614889"/>
      <w:r w:rsidRPr="00401633">
        <w:t>3.4 CENÁRIOS FUTUROS</w:t>
      </w:r>
      <w:bookmarkEnd w:id="33"/>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w:t>
      </w:r>
      <w:r w:rsidR="00C1759A">
        <w:rPr>
          <w:rFonts w:ascii="Arial" w:hAnsi="Arial" w:cs="Arial"/>
          <w:sz w:val="26"/>
          <w:szCs w:val="26"/>
        </w:rPr>
        <w:t>,</w:t>
      </w:r>
      <w:r w:rsidRPr="000B50C0">
        <w:rPr>
          <w:rFonts w:ascii="Arial" w:hAnsi="Arial" w:cs="Arial"/>
          <w:sz w:val="26"/>
          <w:szCs w:val="26"/>
        </w:rPr>
        <w:t xml:space="preserve"> por não possuir controle atualmente, erros são constantes, tanto no fechamento das comandas dos clientes, como no processo de controle de estoque.</w:t>
      </w:r>
      <w:r w:rsidR="00795F8F">
        <w:rPr>
          <w:rFonts w:ascii="Arial" w:hAnsi="Arial" w:cs="Arial"/>
          <w:sz w:val="26"/>
          <w:szCs w:val="26"/>
        </w:rPr>
        <w:t xml:space="preserve"> </w:t>
      </w:r>
    </w:p>
    <w:p w:rsidR="00381E64" w:rsidRPr="00401633" w:rsidRDefault="00381E64" w:rsidP="008D1D83">
      <w:pPr>
        <w:pStyle w:val="Ttulo1"/>
      </w:pPr>
      <w:bookmarkStart w:id="34" w:name="_Toc432614890"/>
      <w:r w:rsidRPr="00401633">
        <w:t>3.5 VISÃO</w:t>
      </w:r>
      <w:bookmarkEnd w:id="34"/>
      <w:r w:rsidRPr="00401633">
        <w:t xml:space="preserve">  </w:t>
      </w:r>
    </w:p>
    <w:p w:rsidR="00B97046" w:rsidRDefault="00F72C9C" w:rsidP="00784CD7">
      <w:pPr>
        <w:ind w:firstLine="708"/>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5" w:name="_Toc432614891"/>
      <w:r w:rsidRPr="00401633">
        <w:t>3.6 MISSÃO</w:t>
      </w:r>
      <w:bookmarkEnd w:id="35"/>
      <w:r w:rsidRPr="00401633">
        <w:t xml:space="preserve">  </w:t>
      </w:r>
    </w:p>
    <w:p w:rsidR="00B97046" w:rsidRDefault="00F72C9C" w:rsidP="003A191A">
      <w:pPr>
        <w:ind w:firstLine="708"/>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6" w:name="_Toc432614892"/>
      <w:r w:rsidRPr="00401633">
        <w:lastRenderedPageBreak/>
        <w:t>3.7 INFRAESTRUTURA E RECURSOS TECNOLÓGICOS</w:t>
      </w:r>
      <w:bookmarkEnd w:id="36"/>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r w:rsidR="0091311A">
        <w:rPr>
          <w:rFonts w:ascii="Arial" w:hAnsi="Arial" w:cs="Arial"/>
          <w:sz w:val="26"/>
          <w:szCs w:val="26"/>
        </w:rPr>
        <w:t>smarthphones e/ou tablets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B97046"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tablets para realização de pedidos, </w:t>
      </w:r>
      <w:r w:rsidR="00ED381C">
        <w:rPr>
          <w:rFonts w:ascii="Arial" w:hAnsi="Arial" w:cs="Arial"/>
          <w:sz w:val="26"/>
          <w:szCs w:val="26"/>
        </w:rPr>
        <w:t>somando ainda</w:t>
      </w:r>
      <w:r>
        <w:rPr>
          <w:rFonts w:ascii="Arial" w:hAnsi="Arial" w:cs="Arial"/>
          <w:sz w:val="26"/>
          <w:szCs w:val="26"/>
        </w:rPr>
        <w:t xml:space="preserve"> a e</w:t>
      </w:r>
      <w:r w:rsidR="0095187F">
        <w:rPr>
          <w:rFonts w:ascii="Arial" w:hAnsi="Arial" w:cs="Arial"/>
          <w:sz w:val="26"/>
          <w:szCs w:val="26"/>
        </w:rPr>
        <w:t xml:space="preserve">ntrega de rede para clientes. </w:t>
      </w:r>
    </w:p>
    <w:p w:rsidR="00381E64" w:rsidRPr="00D50F9E" w:rsidRDefault="00381E64" w:rsidP="008D1D83">
      <w:pPr>
        <w:pStyle w:val="Ttulo1"/>
        <w:rPr>
          <w:b/>
        </w:rPr>
      </w:pPr>
      <w:bookmarkStart w:id="37" w:name="_Toc432614893"/>
      <w:r w:rsidRPr="00D50F9E">
        <w:rPr>
          <w:b/>
        </w:rPr>
        <w:t>4 DIAGNÓSTICO DO AMBIENTE</w:t>
      </w:r>
      <w:bookmarkEnd w:id="37"/>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 xml:space="preserve">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w:t>
      </w:r>
      <w:r>
        <w:rPr>
          <w:rFonts w:ascii="Arial" w:hAnsi="Arial" w:cs="Arial"/>
          <w:sz w:val="26"/>
          <w:szCs w:val="26"/>
        </w:rPr>
        <w:lastRenderedPageBreak/>
        <w:t>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8" w:name="_Toc432614894"/>
      <w:r w:rsidRPr="00992F2F">
        <w:t>4.1 SISTEMAS CONCORRENTES EXISTENTES</w:t>
      </w:r>
      <w:bookmarkEnd w:id="38"/>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r>
        <w:rPr>
          <w:rFonts w:ascii="Arial" w:hAnsi="Arial" w:cs="Arial"/>
          <w:sz w:val="26"/>
          <w:szCs w:val="26"/>
        </w:rPr>
        <w:t>Altecsis</w:t>
      </w:r>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r>
        <w:rPr>
          <w:rFonts w:ascii="Arial" w:hAnsi="Arial" w:cs="Arial"/>
          <w:sz w:val="26"/>
          <w:szCs w:val="26"/>
        </w:rPr>
        <w:t xml:space="preserve">eComanda: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lastRenderedPageBreak/>
        <w:t xml:space="preserve">GRFood: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t>Cheff Solutions: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39" w:name="_Toc432614895"/>
      <w:r w:rsidRPr="00D50F9E">
        <w:rPr>
          <w:b/>
        </w:rPr>
        <w:t>5 OBJETIVOS</w:t>
      </w:r>
      <w:bookmarkEnd w:id="39"/>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Asp NET, Sql Server como armazenamento de dados, Visual Studio como ferramenta para desenvolvimento, WCF para comunicação entre plataformas. Estas tecnologias aplicadas em conjunto forneceriam aos gestores e de mais </w:t>
      </w:r>
      <w:r w:rsidRPr="00CD678B">
        <w:rPr>
          <w:rFonts w:ascii="Arial" w:hAnsi="Arial" w:cs="Arial"/>
          <w:i/>
          <w:sz w:val="26"/>
          <w:szCs w:val="26"/>
        </w:rPr>
        <w:t>stakeholders</w:t>
      </w:r>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lastRenderedPageBreak/>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Desenvolver aplicação responsiva para utilização em tablets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40" w:name="_Toc432614896"/>
      <w:r w:rsidRPr="00D50F9E">
        <w:rPr>
          <w:b/>
        </w:rPr>
        <w:t>6 DESENVOLVIMENTO</w:t>
      </w:r>
      <w:bookmarkEnd w:id="40"/>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O primeiro processo a ser realizado, foi a construção do Documento de Visão. Este documento tem como objetivo capturar as perspectivas necessárias, pessoas interessadas no projeto e a identificação de 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r w:rsidR="003147F0" w:rsidRPr="003147F0">
        <w:rPr>
          <w:rFonts w:ascii="Arial" w:hAnsi="Arial" w:cs="Arial"/>
          <w:i/>
          <w:sz w:val="26"/>
          <w:szCs w:val="26"/>
        </w:rPr>
        <w:t>stakeholders</w:t>
      </w:r>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Tabela 1 - Stakeholders</w:t>
      </w:r>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Silvana Brainta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E16CBC">
            <w:pPr>
              <w:jc w:val="center"/>
              <w:rPr>
                <w:rFonts w:ascii="Arial" w:hAnsi="Arial" w:cs="Arial"/>
                <w:sz w:val="26"/>
                <w:szCs w:val="26"/>
              </w:rPr>
            </w:pPr>
            <w:proofErr w:type="spellStart"/>
            <w:r w:rsidRPr="008051E6">
              <w:rPr>
                <w:rFonts w:ascii="Arial" w:hAnsi="Arial" w:cs="Arial"/>
                <w:sz w:val="26"/>
                <w:szCs w:val="26"/>
              </w:rPr>
              <w:t>Alls</w:t>
            </w:r>
            <w:r w:rsidR="0006638C" w:rsidRPr="008051E6">
              <w:rPr>
                <w:rFonts w:ascii="Arial" w:hAnsi="Arial" w:cs="Arial"/>
                <w:sz w:val="26"/>
                <w:szCs w:val="26"/>
              </w:rPr>
              <w:t>t</w:t>
            </w:r>
            <w:r w:rsidRPr="008051E6">
              <w:rPr>
                <w:rFonts w:ascii="Arial" w:hAnsi="Arial" w:cs="Arial"/>
                <w:sz w:val="26"/>
                <w:szCs w:val="26"/>
              </w:rPr>
              <w:t>on</w:t>
            </w:r>
            <w:proofErr w:type="spellEnd"/>
            <w:r w:rsidRPr="00505BA1">
              <w:rPr>
                <w:rFonts w:ascii="Arial" w:hAnsi="Arial" w:cs="Arial"/>
                <w:sz w:val="26"/>
                <w:szCs w:val="26"/>
              </w:rPr>
              <w:t xml:space="preserve">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lastRenderedPageBreak/>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r w:rsidR="00601FCD" w:rsidRPr="00132821">
        <w:rPr>
          <w:rFonts w:ascii="Arial" w:hAnsi="Arial" w:cs="Arial"/>
          <w:i/>
          <w:sz w:val="26"/>
          <w:szCs w:val="26"/>
        </w:rPr>
        <w:t>stakeholders</w:t>
      </w:r>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w:t>
      </w:r>
      <w:r w:rsidR="00475FC7">
        <w:rPr>
          <w:rFonts w:ascii="Arial" w:hAnsi="Arial" w:cs="Arial"/>
          <w:sz w:val="26"/>
          <w:szCs w:val="26"/>
        </w:rPr>
        <w:t>o apêndice deste trabalho</w:t>
      </w:r>
      <w:r w:rsidR="00601FCD">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A descrição do projeto vem logo em seguida, mapeando todos os processos necessários para a obtenção da visão macro do projeto a ser </w:t>
      </w:r>
      <w:r>
        <w:rPr>
          <w:rFonts w:ascii="Arial" w:hAnsi="Arial" w:cs="Arial"/>
          <w:sz w:val="26"/>
          <w:szCs w:val="26"/>
        </w:rPr>
        <w:lastRenderedPageBreak/>
        <w:t>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1" w:name="_Toc432614897"/>
      <w:r w:rsidRPr="00B67F78">
        <w:t>6.1 GERENCIAMENTO DE PROJETO</w:t>
      </w:r>
      <w:bookmarkEnd w:id="41"/>
      <w:r w:rsidRPr="00B67F78">
        <w:t xml:space="preserve">    </w:t>
      </w:r>
    </w:p>
    <w:p w:rsidR="006373E5"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p>
    <w:p w:rsidR="008D1D83" w:rsidRDefault="006373E5" w:rsidP="006373E5">
      <w:pPr>
        <w:ind w:firstLine="708"/>
        <w:rPr>
          <w:rFonts w:ascii="Arial" w:hAnsi="Arial" w:cs="Arial"/>
          <w:sz w:val="26"/>
          <w:szCs w:val="26"/>
        </w:rPr>
      </w:pPr>
      <w:r>
        <w:rPr>
          <w:b/>
          <w:noProof/>
          <w:sz w:val="26"/>
          <w:lang w:eastAsia="pt-BR"/>
        </w:rPr>
        <w:drawing>
          <wp:inline distT="0" distB="0" distL="0" distR="0" wp14:anchorId="152AB062" wp14:editId="21BD6F2D">
            <wp:extent cx="4369036" cy="20764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354" cy="2077076"/>
                    </a:xfrm>
                    <a:prstGeom prst="rect">
                      <a:avLst/>
                    </a:prstGeom>
                    <a:noFill/>
                    <a:ln>
                      <a:noFill/>
                    </a:ln>
                  </pic:spPr>
                </pic:pic>
              </a:graphicData>
            </a:graphic>
          </wp:inline>
        </w:drawing>
      </w:r>
    </w:p>
    <w:p w:rsidR="00132821" w:rsidRDefault="00D61D11" w:rsidP="00601FCD">
      <w:pPr>
        <w:ind w:firstLine="708"/>
        <w:jc w:val="both"/>
        <w:rPr>
          <w:rFonts w:ascii="Arial" w:hAnsi="Arial" w:cs="Arial"/>
          <w:sz w:val="26"/>
          <w:szCs w:val="26"/>
        </w:rPr>
      </w:pPr>
      <w:r>
        <w:rPr>
          <w:rFonts w:ascii="Arial" w:hAnsi="Arial" w:cs="Arial"/>
          <w:sz w:val="26"/>
          <w:szCs w:val="26"/>
        </w:rPr>
        <w:t>O Kanban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proofErr w:type="spellStart"/>
      <w:r w:rsidR="002040C3">
        <w:rPr>
          <w:rFonts w:ascii="Arial" w:hAnsi="Arial" w:cs="Arial"/>
          <w:sz w:val="26"/>
          <w:szCs w:val="26"/>
        </w:rPr>
        <w:t>Kanbanflow</w:t>
      </w:r>
      <w:proofErr w:type="spellEnd"/>
      <w:r>
        <w:rPr>
          <w:rFonts w:ascii="Arial" w:hAnsi="Arial" w:cs="Arial"/>
          <w:sz w:val="26"/>
          <w:szCs w:val="26"/>
        </w:rPr>
        <w:t xml:space="preserve"> como ferramenta de controle das atividades e dos </w:t>
      </w:r>
      <w:proofErr w:type="spellStart"/>
      <w:r>
        <w:rPr>
          <w:rFonts w:ascii="Arial" w:hAnsi="Arial" w:cs="Arial"/>
          <w:sz w:val="26"/>
          <w:szCs w:val="26"/>
        </w:rPr>
        <w:t>boards</w:t>
      </w:r>
      <w:proofErr w:type="spellEnd"/>
      <w:r>
        <w:rPr>
          <w:rFonts w:ascii="Arial" w:hAnsi="Arial" w:cs="Arial"/>
          <w:sz w:val="26"/>
          <w:szCs w:val="26"/>
        </w:rPr>
        <w:t xml:space="preserve">. No </w:t>
      </w:r>
      <w:proofErr w:type="spellStart"/>
      <w:r>
        <w:rPr>
          <w:rFonts w:ascii="Arial" w:hAnsi="Arial" w:cs="Arial"/>
          <w:sz w:val="26"/>
          <w:szCs w:val="26"/>
        </w:rPr>
        <w:t>board</w:t>
      </w:r>
      <w:proofErr w:type="spellEnd"/>
      <w:r>
        <w:rPr>
          <w:rFonts w:ascii="Arial" w:hAnsi="Arial" w:cs="Arial"/>
          <w:sz w:val="26"/>
          <w:szCs w:val="26"/>
        </w:rPr>
        <w:t xml:space="preserve"> referente a documentação, todas as atividades de levantamento de requisitos, documentação do projeto, documentação do projeto acadêmico, criação dos protótipos e mapeando das funções estavam presentes. No </w:t>
      </w:r>
      <w:proofErr w:type="spellStart"/>
      <w:r>
        <w:rPr>
          <w:rFonts w:ascii="Arial" w:hAnsi="Arial" w:cs="Arial"/>
          <w:sz w:val="26"/>
          <w:szCs w:val="26"/>
        </w:rPr>
        <w:t>board</w:t>
      </w:r>
      <w:proofErr w:type="spellEnd"/>
      <w:r>
        <w:rPr>
          <w:rFonts w:ascii="Arial" w:hAnsi="Arial" w:cs="Arial"/>
          <w:sz w:val="26"/>
          <w:szCs w:val="26"/>
        </w:rPr>
        <w:t xml:space="preserve"> de desenvolvimento todas as tarefas referentes a codificação do sistema estavam presentes, por </w:t>
      </w:r>
      <w:r>
        <w:rPr>
          <w:rFonts w:ascii="Arial" w:hAnsi="Arial" w:cs="Arial"/>
          <w:sz w:val="26"/>
          <w:szCs w:val="26"/>
        </w:rPr>
        <w:lastRenderedPageBreak/>
        <w:t>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w:t>
      </w:r>
      <w:proofErr w:type="spellStart"/>
      <w:r>
        <w:rPr>
          <w:rFonts w:ascii="Arial" w:hAnsi="Arial" w:cs="Arial"/>
          <w:sz w:val="26"/>
          <w:szCs w:val="26"/>
        </w:rPr>
        <w:t>sub-grupos</w:t>
      </w:r>
      <w:proofErr w:type="spellEnd"/>
      <w:r>
        <w:rPr>
          <w:rFonts w:ascii="Arial" w:hAnsi="Arial" w:cs="Arial"/>
          <w:sz w:val="26"/>
          <w:szCs w:val="26"/>
        </w:rPr>
        <w:t xml:space="preserve">, estes eram: </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To</w:t>
      </w:r>
      <w:proofErr w:type="spellEnd"/>
      <w:r>
        <w:rPr>
          <w:rFonts w:ascii="Arial" w:hAnsi="Arial" w:cs="Arial"/>
          <w:sz w:val="26"/>
          <w:szCs w:val="26"/>
        </w:rPr>
        <w:t xml:space="preserve"> Do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Doing</w:t>
      </w:r>
      <w:proofErr w:type="spellEnd"/>
      <w:r>
        <w:rPr>
          <w:rFonts w:ascii="Arial" w:hAnsi="Arial" w:cs="Arial"/>
          <w:sz w:val="26"/>
          <w:szCs w:val="26"/>
        </w:rPr>
        <w:t xml:space="preserve">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Done</w:t>
      </w:r>
      <w:proofErr w:type="spellEnd"/>
      <w:r>
        <w:rPr>
          <w:rFonts w:ascii="Arial" w:hAnsi="Arial" w:cs="Arial"/>
          <w:sz w:val="26"/>
          <w:szCs w:val="26"/>
        </w:rPr>
        <w:t xml:space="preserv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t>FIGURA 18 – Kanban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FIGURA 19 – Kanban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2" w:name="_Toc432614898"/>
      <w:r w:rsidRPr="00B67F78">
        <w:lastRenderedPageBreak/>
        <w:t>6.1.1 Gerenciamento de Comunicação</w:t>
      </w:r>
      <w:bookmarkEnd w:id="42"/>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3" w:name="_Toc432614899"/>
      <w:r w:rsidR="00CE1A29" w:rsidRPr="00B67F78">
        <w:t>6.1.2 Gerenciamento de Requisitos</w:t>
      </w:r>
      <w:bookmarkEnd w:id="43"/>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proofErr w:type="spellStart"/>
      <w:r>
        <w:rPr>
          <w:rFonts w:ascii="Arial" w:hAnsi="Arial" w:cs="Arial"/>
          <w:sz w:val="26"/>
          <w:szCs w:val="26"/>
        </w:rPr>
        <w:t>Bizagi</w:t>
      </w:r>
      <w:proofErr w:type="spellEnd"/>
      <w:r>
        <w:rPr>
          <w:rFonts w:ascii="Arial" w:hAnsi="Arial" w:cs="Arial"/>
          <w:sz w:val="26"/>
          <w:szCs w:val="26"/>
        </w:rPr>
        <w:t xml:space="preserve"> </w:t>
      </w:r>
      <w:proofErr w:type="spellStart"/>
      <w:r>
        <w:rPr>
          <w:rFonts w:ascii="Arial" w:hAnsi="Arial" w:cs="Arial"/>
          <w:sz w:val="26"/>
          <w:szCs w:val="26"/>
        </w:rPr>
        <w:t>Process</w:t>
      </w:r>
      <w:proofErr w:type="spellEnd"/>
      <w:r>
        <w:rPr>
          <w:rFonts w:ascii="Arial" w:hAnsi="Arial" w:cs="Arial"/>
          <w:sz w:val="26"/>
          <w:szCs w:val="26"/>
        </w:rPr>
        <w:t xml:space="preserve"> </w:t>
      </w:r>
      <w:proofErr w:type="spellStart"/>
      <w:r>
        <w:rPr>
          <w:rFonts w:ascii="Arial" w:hAnsi="Arial" w:cs="Arial"/>
          <w:sz w:val="26"/>
          <w:szCs w:val="26"/>
        </w:rPr>
        <w:t>Modeler</w:t>
      </w:r>
      <w:proofErr w:type="spellEnd"/>
      <w:r>
        <w:rPr>
          <w:rFonts w:ascii="Arial" w:hAnsi="Arial" w:cs="Arial"/>
          <w:sz w:val="26"/>
          <w:szCs w:val="26"/>
        </w:rPr>
        <w:t>: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4" w:name="_Toc432614900"/>
      <w:r w:rsidRPr="00BF394B">
        <w:lastRenderedPageBreak/>
        <w:t>6.1.3 Gerenciamento de Configuração</w:t>
      </w:r>
      <w:bookmarkEnd w:id="44"/>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5420AE"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w:t>
      </w:r>
    </w:p>
    <w:p w:rsidR="005420AE" w:rsidRDefault="005420AE" w:rsidP="00BF394B">
      <w:pPr>
        <w:jc w:val="both"/>
        <w:rPr>
          <w:rFonts w:ascii="Arial" w:hAnsi="Arial" w:cs="Arial"/>
          <w:sz w:val="26"/>
          <w:szCs w:val="26"/>
        </w:rPr>
      </w:pPr>
    </w:p>
    <w:p w:rsidR="005420AE" w:rsidRDefault="005420AE" w:rsidP="005420AE">
      <w:pPr>
        <w:jc w:val="center"/>
        <w:rPr>
          <w:rFonts w:ascii="Arial" w:hAnsi="Arial" w:cs="Arial"/>
          <w:sz w:val="26"/>
          <w:szCs w:val="26"/>
        </w:rPr>
      </w:pPr>
      <w:r>
        <w:rPr>
          <w:noProof/>
          <w:lang w:eastAsia="pt-BR"/>
        </w:rPr>
        <w:drawing>
          <wp:inline distT="0" distB="0" distL="0" distR="0" wp14:anchorId="652C7C71" wp14:editId="20D30466">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46425"/>
                    </a:xfrm>
                    <a:prstGeom prst="rect">
                      <a:avLst/>
                    </a:prstGeom>
                  </pic:spPr>
                </pic:pic>
              </a:graphicData>
            </a:graphic>
          </wp:inline>
        </w:drawing>
      </w:r>
    </w:p>
    <w:p w:rsidR="005420AE" w:rsidRPr="005420AE" w:rsidRDefault="005420AE" w:rsidP="005420AE">
      <w:pPr>
        <w:jc w:val="center"/>
        <w:rPr>
          <w:rFonts w:ascii="Arial" w:hAnsi="Arial" w:cs="Arial"/>
          <w:sz w:val="20"/>
          <w:szCs w:val="26"/>
        </w:rPr>
      </w:pPr>
      <w:r>
        <w:rPr>
          <w:rFonts w:ascii="Arial" w:hAnsi="Arial" w:cs="Arial"/>
          <w:sz w:val="20"/>
          <w:szCs w:val="26"/>
        </w:rPr>
        <w:t>FONTE: O Autor(2015)</w:t>
      </w:r>
    </w:p>
    <w:p w:rsidR="00BF394B" w:rsidRDefault="00743AD5" w:rsidP="00BF394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BF394B">
        <w:rPr>
          <w:rFonts w:ascii="Arial" w:hAnsi="Arial" w:cs="Arial"/>
          <w:sz w:val="26"/>
          <w:szCs w:val="26"/>
        </w:rPr>
        <w:t xml:space="preserve">Esta ferramenta possibilitou a criação de dois </w:t>
      </w:r>
      <w:proofErr w:type="spellStart"/>
      <w:r w:rsidR="00BF394B" w:rsidRPr="00BF394B">
        <w:rPr>
          <w:rFonts w:ascii="Arial" w:hAnsi="Arial" w:cs="Arial"/>
          <w:i/>
          <w:sz w:val="26"/>
          <w:szCs w:val="26"/>
        </w:rPr>
        <w:t>branchs</w:t>
      </w:r>
      <w:proofErr w:type="spellEnd"/>
      <w:r w:rsidR="00BF394B">
        <w:rPr>
          <w:rFonts w:ascii="Arial" w:hAnsi="Arial" w:cs="Arial"/>
          <w:i/>
          <w:sz w:val="26"/>
          <w:szCs w:val="26"/>
        </w:rPr>
        <w:t xml:space="preserve"> </w:t>
      </w:r>
      <w:r w:rsidR="00BF394B">
        <w:rPr>
          <w:rFonts w:ascii="Arial" w:hAnsi="Arial" w:cs="Arial"/>
          <w:sz w:val="26"/>
          <w:szCs w:val="26"/>
        </w:rPr>
        <w:t xml:space="preserve">de trabalho. O primeiro </w:t>
      </w:r>
      <w:proofErr w:type="spellStart"/>
      <w:r w:rsidR="00BF394B" w:rsidRPr="00BF394B">
        <w:rPr>
          <w:rFonts w:ascii="Arial" w:hAnsi="Arial" w:cs="Arial"/>
          <w:i/>
          <w:sz w:val="26"/>
          <w:szCs w:val="26"/>
        </w:rPr>
        <w:t>branch</w:t>
      </w:r>
      <w:proofErr w:type="spellEnd"/>
      <w:r w:rsidR="00BF394B">
        <w:rPr>
          <w:rFonts w:ascii="Arial" w:hAnsi="Arial" w:cs="Arial"/>
          <w:sz w:val="26"/>
          <w:szCs w:val="26"/>
        </w:rPr>
        <w:t xml:space="preserve"> foi nomeado de </w:t>
      </w:r>
      <w:r w:rsidR="00BF394B" w:rsidRPr="00BF394B">
        <w:rPr>
          <w:rFonts w:ascii="Arial" w:hAnsi="Arial" w:cs="Arial"/>
          <w:i/>
          <w:sz w:val="26"/>
          <w:szCs w:val="26"/>
        </w:rPr>
        <w:t>Documentação</w:t>
      </w:r>
      <w:r w:rsidR="00BF394B">
        <w:rPr>
          <w:rFonts w:ascii="Arial" w:hAnsi="Arial" w:cs="Arial"/>
          <w:sz w:val="26"/>
          <w:szCs w:val="26"/>
        </w:rPr>
        <w:t xml:space="preserve">, neste </w:t>
      </w:r>
      <w:r>
        <w:rPr>
          <w:rFonts w:ascii="Arial" w:hAnsi="Arial" w:cs="Arial"/>
          <w:sz w:val="26"/>
          <w:szCs w:val="26"/>
        </w:rPr>
        <w:t>ambiente</w:t>
      </w:r>
      <w:r w:rsidR="00BF394B">
        <w:rPr>
          <w:rFonts w:ascii="Arial" w:hAnsi="Arial" w:cs="Arial"/>
          <w:sz w:val="26"/>
          <w:szCs w:val="26"/>
        </w:rPr>
        <w:t xml:space="preserve"> foram armazenados todos os documentos referente tanto ao projeto de software quanto a documentação acadêmica. No segundo </w:t>
      </w:r>
      <w:proofErr w:type="spellStart"/>
      <w:r w:rsidR="00BF394B">
        <w:rPr>
          <w:rFonts w:ascii="Arial" w:hAnsi="Arial" w:cs="Arial"/>
          <w:sz w:val="26"/>
          <w:szCs w:val="26"/>
        </w:rPr>
        <w:t>branch</w:t>
      </w:r>
      <w:proofErr w:type="spellEnd"/>
      <w:r w:rsidR="00BF394B">
        <w:rPr>
          <w:rFonts w:ascii="Arial" w:hAnsi="Arial" w:cs="Arial"/>
          <w:sz w:val="26"/>
          <w:szCs w:val="26"/>
        </w:rPr>
        <w:t xml:space="preserve">, chamado de </w:t>
      </w:r>
      <w:proofErr w:type="spellStart"/>
      <w:r w:rsidR="00BF394B">
        <w:rPr>
          <w:rFonts w:ascii="Arial" w:hAnsi="Arial" w:cs="Arial"/>
          <w:sz w:val="26"/>
          <w:szCs w:val="26"/>
        </w:rPr>
        <w:t>Develop</w:t>
      </w:r>
      <w:proofErr w:type="spellEnd"/>
      <w:r w:rsidR="00BF394B">
        <w:rPr>
          <w:rFonts w:ascii="Arial" w:hAnsi="Arial" w:cs="Arial"/>
          <w:sz w:val="26"/>
          <w:szCs w:val="26"/>
        </w:rPr>
        <w:t>, foi utilizado como repositório de código-fonte</w:t>
      </w:r>
      <w:r>
        <w:rPr>
          <w:rFonts w:ascii="Arial" w:hAnsi="Arial" w:cs="Arial"/>
          <w:sz w:val="26"/>
          <w:szCs w:val="26"/>
        </w:rPr>
        <w:t xml:space="preserve"> e </w:t>
      </w:r>
      <w:proofErr w:type="spellStart"/>
      <w:r w:rsidRPr="00743AD5">
        <w:rPr>
          <w:rFonts w:ascii="Arial" w:hAnsi="Arial" w:cs="Arial"/>
          <w:i/>
          <w:sz w:val="26"/>
          <w:szCs w:val="26"/>
        </w:rPr>
        <w:t>script´s</w:t>
      </w:r>
      <w:proofErr w:type="spellEnd"/>
      <w:r>
        <w:rPr>
          <w:rFonts w:ascii="Arial" w:hAnsi="Arial" w:cs="Arial"/>
          <w:sz w:val="26"/>
          <w:szCs w:val="26"/>
        </w:rPr>
        <w:t xml:space="preserve"> para geração de banco de dados</w:t>
      </w:r>
      <w:r w:rsidR="00BF394B">
        <w:rPr>
          <w:rFonts w:ascii="Arial" w:hAnsi="Arial" w:cs="Arial"/>
          <w:sz w:val="26"/>
          <w:szCs w:val="26"/>
        </w:rPr>
        <w:t xml:space="preserve">. Todos os projetos e </w:t>
      </w:r>
      <w:proofErr w:type="spellStart"/>
      <w:r w:rsidR="00BF394B">
        <w:rPr>
          <w:rFonts w:ascii="Arial" w:hAnsi="Arial" w:cs="Arial"/>
          <w:sz w:val="26"/>
          <w:szCs w:val="26"/>
        </w:rPr>
        <w:t>sub-projetos</w:t>
      </w:r>
      <w:proofErr w:type="spellEnd"/>
      <w:r w:rsidR="00BF394B">
        <w:rPr>
          <w:rFonts w:ascii="Arial" w:hAnsi="Arial" w:cs="Arial"/>
          <w:sz w:val="26"/>
          <w:szCs w:val="26"/>
        </w:rPr>
        <w:t xml:space="preserve">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743AD5" w:rsidP="00147EDB">
      <w:pPr>
        <w:pStyle w:val="PargrafodaLista"/>
        <w:numPr>
          <w:ilvl w:val="0"/>
          <w:numId w:val="8"/>
        </w:numPr>
        <w:jc w:val="both"/>
        <w:rPr>
          <w:rFonts w:ascii="Arial" w:hAnsi="Arial" w:cs="Arial"/>
          <w:sz w:val="26"/>
          <w:szCs w:val="26"/>
        </w:rPr>
      </w:pPr>
      <w:r>
        <w:rPr>
          <w:rFonts w:ascii="Arial" w:hAnsi="Arial" w:cs="Arial"/>
          <w:sz w:val="26"/>
          <w:szCs w:val="26"/>
        </w:rPr>
        <w:t>Stable: Software ou parte de,</w:t>
      </w:r>
      <w:r w:rsidR="006D6AA1">
        <w:rPr>
          <w:rFonts w:ascii="Arial" w:hAnsi="Arial" w:cs="Arial"/>
          <w:sz w:val="26"/>
          <w:szCs w:val="26"/>
        </w:rPr>
        <w:t xml:space="preserve"> </w:t>
      </w:r>
      <w:r w:rsidR="000C4E2D">
        <w:rPr>
          <w:rFonts w:ascii="Arial" w:hAnsi="Arial" w:cs="Arial"/>
          <w:sz w:val="26"/>
          <w:szCs w:val="26"/>
        </w:rPr>
        <w:t>concluído de fato</w:t>
      </w:r>
      <w:r>
        <w:rPr>
          <w:rFonts w:ascii="Arial" w:hAnsi="Arial" w:cs="Arial"/>
          <w:sz w:val="26"/>
          <w:szCs w:val="26"/>
        </w:rPr>
        <w:t>. Ou seja, o sistema não passará</w:t>
      </w:r>
      <w:r w:rsidR="000C4E2D">
        <w:rPr>
          <w:rFonts w:ascii="Arial" w:hAnsi="Arial" w:cs="Arial"/>
          <w:sz w:val="26"/>
          <w:szCs w:val="26"/>
        </w:rPr>
        <w:t xml:space="preserve"> por mudanças ou atualizações.</w:t>
      </w:r>
    </w:p>
    <w:p w:rsidR="000C4E2D" w:rsidRDefault="000C4E2D" w:rsidP="000C4E2D">
      <w:pPr>
        <w:jc w:val="both"/>
        <w:rPr>
          <w:rFonts w:ascii="Arial" w:hAnsi="Arial" w:cs="Arial"/>
          <w:sz w:val="26"/>
          <w:szCs w:val="26"/>
        </w:rPr>
      </w:pPr>
      <w:r>
        <w:rPr>
          <w:rFonts w:ascii="Arial" w:hAnsi="Arial" w:cs="Arial"/>
          <w:sz w:val="26"/>
          <w:szCs w:val="26"/>
        </w:rPr>
        <w:lastRenderedPageBreak/>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Stable</w:t>
            </w:r>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t xml:space="preserve"> </w:t>
      </w:r>
    </w:p>
    <w:p w:rsidR="00CE1A29" w:rsidRPr="0043616C" w:rsidRDefault="00CE1A29" w:rsidP="008D68AB">
      <w:pPr>
        <w:pStyle w:val="Ttulo1"/>
      </w:pPr>
      <w:bookmarkStart w:id="45" w:name="_Toc432614901"/>
      <w:r w:rsidRPr="0043616C">
        <w:t>6.1.4 Gerenciamento de Qualidade</w:t>
      </w:r>
      <w:bookmarkEnd w:id="45"/>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547CBC" w:rsidP="00AB3F46">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AB3F46">
        <w:rPr>
          <w:rFonts w:ascii="Arial" w:hAnsi="Arial" w:cs="Arial"/>
          <w:sz w:val="26"/>
          <w:szCs w:val="26"/>
        </w:rPr>
        <w:t xml:space="preserve">Os testes unitários foram realizados através do Visual Studio 2013 </w:t>
      </w:r>
      <w:proofErr w:type="spellStart"/>
      <w:r w:rsidR="00AB3F46">
        <w:rPr>
          <w:rFonts w:ascii="Arial" w:hAnsi="Arial" w:cs="Arial"/>
          <w:sz w:val="26"/>
          <w:szCs w:val="26"/>
        </w:rPr>
        <w:t>Ultimate</w:t>
      </w:r>
      <w:proofErr w:type="spellEnd"/>
      <w:r w:rsidR="00AB3F46">
        <w:rPr>
          <w:rFonts w:ascii="Arial" w:hAnsi="Arial" w:cs="Arial"/>
          <w:sz w:val="26"/>
          <w:szCs w:val="26"/>
        </w:rPr>
        <w:t>, que prove uma gama de ferramentas e plug-ins para realização 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6" w:name="_Toc432614902"/>
      <w:r w:rsidRPr="0043616C">
        <w:t>6.2 CRONOGRAMA</w:t>
      </w:r>
      <w:bookmarkEnd w:id="46"/>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04 de Dezembro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lastRenderedPageBreak/>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JUN(1)</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JUN(6)</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JUN(9)</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JUN(10)</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JUN(13)</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AGO(1)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JUN(11)</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OUT(15)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DEZ(4)</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7" w:name="_Toc432614903"/>
      <w:r w:rsidRPr="005B1147">
        <w:t>6.3 DESENVOLVIMENTO ITERATIVO E INCREMENTAL</w:t>
      </w:r>
      <w:bookmarkEnd w:id="47"/>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8" w:name="_Toc432614904"/>
      <w:r w:rsidRPr="00C63161">
        <w:t>6.3.1 Concepção</w:t>
      </w:r>
      <w:bookmarkEnd w:id="48"/>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49" w:name="_Toc432614905"/>
      <w:r w:rsidRPr="00190AAD">
        <w:lastRenderedPageBreak/>
        <w:t>6.3.2 Elaboração</w:t>
      </w:r>
      <w:bookmarkEnd w:id="49"/>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r w:rsidR="0006638C">
        <w:rPr>
          <w:rFonts w:ascii="Arial" w:hAnsi="Arial" w:cs="Arial"/>
          <w:sz w:val="26"/>
          <w:szCs w:val="26"/>
        </w:rPr>
        <w:t>análise</w:t>
      </w:r>
      <w:r>
        <w:rPr>
          <w:rFonts w:ascii="Arial" w:hAnsi="Arial" w:cs="Arial"/>
          <w:sz w:val="26"/>
          <w:szCs w:val="26"/>
        </w:rPr>
        <w:t xml:space="preserve"> dos mesmos foi possível 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50" w:name="_Toc432614906"/>
      <w:r w:rsidRPr="005149C3">
        <w:t>6.3.3 Construção</w:t>
      </w:r>
      <w:bookmarkEnd w:id="50"/>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1" w:name="_Toc432614907"/>
      <w:r w:rsidRPr="005149C3">
        <w:t>6.3.4 Transição</w:t>
      </w:r>
      <w:bookmarkEnd w:id="51"/>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2" w:name="_Toc432614908"/>
      <w:r>
        <w:t>6.4</w:t>
      </w:r>
      <w:r w:rsidR="00CE1A29" w:rsidRPr="00FC59CB">
        <w:t xml:space="preserve"> MODELAGEM E ARQUITETURA</w:t>
      </w:r>
      <w:bookmarkEnd w:id="52"/>
      <w:r w:rsidR="00CE1A29" w:rsidRPr="00FC59CB">
        <w:t xml:space="preserve">  </w:t>
      </w:r>
    </w:p>
    <w:p w:rsidR="00A94841" w:rsidRPr="00300968" w:rsidRDefault="008D68AB" w:rsidP="008D68AB">
      <w:pPr>
        <w:pStyle w:val="Ttulo1"/>
      </w:pPr>
      <w:bookmarkStart w:id="53" w:name="_Toc432614909"/>
      <w:r>
        <w:t>6.4</w:t>
      </w:r>
      <w:r w:rsidR="00CE1A29" w:rsidRPr="00300968">
        <w:t>.1 Diagramas de Caso de Uso</w:t>
      </w:r>
      <w:bookmarkEnd w:id="53"/>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E86F43" w:rsidP="00CE1A29">
      <w:pPr>
        <w:jc w:val="both"/>
        <w:rPr>
          <w:rFonts w:ascii="Arial" w:hAnsi="Arial" w:cs="Arial"/>
          <w:sz w:val="20"/>
          <w:szCs w:val="96"/>
        </w:rPr>
      </w:pPr>
      <w:r>
        <w:rPr>
          <w:rFonts w:ascii="Arial" w:hAnsi="Arial" w:cs="Arial"/>
          <w:sz w:val="96"/>
          <w:szCs w:val="9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9"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4" w:name="_Toc432614910"/>
      <w:r>
        <w:t>6.4</w:t>
      </w:r>
      <w:r w:rsidR="00CE1A29" w:rsidRPr="00300968">
        <w:t>.2 Desenvolvimento Multicamadas</w:t>
      </w:r>
      <w:bookmarkEnd w:id="54"/>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5" w:name="_Toc432614911"/>
      <w:r>
        <w:t>6.4</w:t>
      </w:r>
      <w:r w:rsidR="00CE1A29" w:rsidRPr="00300968">
        <w:t>.3 Visão de casos de uso significativos</w:t>
      </w:r>
      <w:bookmarkEnd w:id="55"/>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lastRenderedPageBreak/>
        <w:t>Fechar Comanda: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E86F43"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30" o:title="UseCaseDiagram1"/>
          </v:shape>
        </w:pict>
      </w:r>
    </w:p>
    <w:p w:rsidR="00420311" w:rsidRDefault="008D68AB" w:rsidP="008D68AB">
      <w:pPr>
        <w:pStyle w:val="Ttulo1"/>
      </w:pPr>
      <w:bookmarkStart w:id="56" w:name="_Toc432614912"/>
      <w:r>
        <w:t>6.4</w:t>
      </w:r>
      <w:r w:rsidR="00CE1A29" w:rsidRPr="00CE1A29">
        <w:t>.4 Diagrama de Classes de Domínio</w:t>
      </w:r>
      <w:bookmarkEnd w:id="56"/>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7704A8" w:rsidRDefault="00300968" w:rsidP="007704A8">
      <w:pPr>
        <w:jc w:val="center"/>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7704A8" w:rsidRDefault="00300968" w:rsidP="007704A8">
      <w:pPr>
        <w:jc w:val="center"/>
        <w:rPr>
          <w:rFonts w:ascii="Arial" w:hAnsi="Arial" w:cs="Arial"/>
          <w:sz w:val="26"/>
          <w:szCs w:val="26"/>
        </w:rPr>
      </w:pPr>
      <w:r w:rsidRPr="00300968">
        <w:rPr>
          <w:rFonts w:ascii="Arial" w:hAnsi="Arial" w:cs="Arial"/>
          <w:sz w:val="20"/>
          <w:szCs w:val="26"/>
        </w:rPr>
        <w:t>FONTE: O autor (2015)</w:t>
      </w:r>
    </w:p>
    <w:p w:rsidR="00420311" w:rsidRPr="00300968" w:rsidRDefault="008D68AB" w:rsidP="008D68AB">
      <w:pPr>
        <w:pStyle w:val="Ttulo1"/>
      </w:pPr>
      <w:bookmarkStart w:id="57" w:name="_Toc432614913"/>
      <w:r>
        <w:t>6.4</w:t>
      </w:r>
      <w:r w:rsidR="00CE1A29" w:rsidRPr="00300968">
        <w:t>.5 Realização de casos de uso</w:t>
      </w:r>
      <w:bookmarkEnd w:id="57"/>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7F660F" w:rsidRDefault="00E620BD" w:rsidP="002C7353">
      <w:pPr>
        <w:jc w:val="center"/>
        <w:rPr>
          <w:rFonts w:ascii="Arial" w:hAnsi="Arial" w:cs="Arial"/>
          <w:sz w:val="96"/>
          <w:szCs w:val="96"/>
        </w:rPr>
      </w:pPr>
      <w:r>
        <w:rPr>
          <w:rFonts w:ascii="Arial" w:hAnsi="Arial" w:cs="Arial"/>
          <w:sz w:val="96"/>
          <w:szCs w:val="96"/>
        </w:rPr>
        <w:pict>
          <v:shape id="_x0000_i1027" type="#_x0000_t75" style="width:211.5pt;height:157.5pt">
            <v:imagedata r:id="rId32" o:title="UseCaseDiagram1"/>
          </v:shape>
        </w:pict>
      </w:r>
    </w:p>
    <w:p w:rsidR="007F660F" w:rsidRPr="007F660F" w:rsidRDefault="007F660F" w:rsidP="00300968">
      <w:pPr>
        <w:jc w:val="center"/>
        <w:rPr>
          <w:rFonts w:ascii="Arial" w:hAnsi="Arial" w:cs="Arial"/>
          <w:b/>
          <w:sz w:val="20"/>
          <w:szCs w:val="96"/>
        </w:rPr>
      </w:pPr>
      <w:r w:rsidRPr="007F660F">
        <w:rPr>
          <w:rFonts w:ascii="Arial" w:hAnsi="Arial" w:cs="Arial"/>
          <w:b/>
          <w:sz w:val="20"/>
          <w:szCs w:val="96"/>
        </w:rPr>
        <w:t>FIGURA 24 – Realização de Caso de Uso – Fechar Caixa</w:t>
      </w:r>
    </w:p>
    <w:p w:rsidR="007F660F" w:rsidRDefault="00E86F43" w:rsidP="00300968">
      <w:pPr>
        <w:jc w:val="center"/>
        <w:rPr>
          <w:rFonts w:ascii="Arial" w:hAnsi="Arial" w:cs="Arial"/>
          <w:sz w:val="96"/>
          <w:szCs w:val="96"/>
        </w:rPr>
      </w:pPr>
      <w:r>
        <w:rPr>
          <w:rFonts w:ascii="Arial" w:hAnsi="Arial" w:cs="Arial"/>
          <w:sz w:val="96"/>
          <w:szCs w:val="96"/>
        </w:rPr>
        <w:pict>
          <v:shape id="_x0000_i1028" type="#_x0000_t75" style="width:187.5pt;height:194.25pt">
            <v:imagedata r:id="rId33"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E86F43" w:rsidP="00300968">
      <w:pPr>
        <w:jc w:val="center"/>
        <w:rPr>
          <w:rFonts w:ascii="Arial" w:hAnsi="Arial" w:cs="Arial"/>
          <w:b/>
          <w:sz w:val="20"/>
          <w:szCs w:val="26"/>
        </w:rPr>
      </w:pPr>
      <w:r>
        <w:rPr>
          <w:rFonts w:ascii="Arial" w:hAnsi="Arial" w:cs="Arial"/>
          <w:b/>
          <w:sz w:val="20"/>
          <w:szCs w:val="26"/>
        </w:rPr>
        <w:pict>
          <v:shape id="_x0000_i1029" type="#_x0000_t75" style="width:186pt;height:186pt">
            <v:imagedata r:id="rId34" o:title="UseCaseDiagram1"/>
          </v:shape>
        </w:pict>
      </w:r>
    </w:p>
    <w:p w:rsidR="002C7353" w:rsidRDefault="002C7353" w:rsidP="00300968">
      <w:pPr>
        <w:jc w:val="center"/>
        <w:rPr>
          <w:rFonts w:ascii="Arial" w:hAnsi="Arial" w:cs="Arial"/>
          <w:b/>
          <w:sz w:val="20"/>
          <w:szCs w:val="26"/>
        </w:rPr>
      </w:pPr>
    </w:p>
    <w:p w:rsidR="002C7353" w:rsidRDefault="002C7353" w:rsidP="00300968">
      <w:pPr>
        <w:jc w:val="center"/>
        <w:rPr>
          <w:rFonts w:ascii="Arial" w:hAnsi="Arial" w:cs="Arial"/>
          <w:b/>
          <w:sz w:val="20"/>
          <w:szCs w:val="26"/>
        </w:rPr>
      </w:pPr>
    </w:p>
    <w:p w:rsidR="00572903" w:rsidRDefault="00572903" w:rsidP="00300968">
      <w:pPr>
        <w:jc w:val="center"/>
        <w:rPr>
          <w:rFonts w:ascii="Arial" w:hAnsi="Arial" w:cs="Arial"/>
          <w:b/>
          <w:sz w:val="20"/>
          <w:szCs w:val="26"/>
        </w:rPr>
      </w:pPr>
      <w:r>
        <w:rPr>
          <w:rFonts w:ascii="Arial" w:hAnsi="Arial" w:cs="Arial"/>
          <w:b/>
          <w:sz w:val="20"/>
          <w:szCs w:val="26"/>
        </w:rPr>
        <w:lastRenderedPageBreak/>
        <w:t>FIGURA 26 – Realização de Caso de Uso – Fechar Comanda</w:t>
      </w:r>
    </w:p>
    <w:p w:rsidR="00572903" w:rsidRDefault="00E86F43"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5"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t>FIGURA 27 – Realização de Caso de Uso – Incluir Pedido</w:t>
      </w:r>
    </w:p>
    <w:p w:rsidR="00F60983" w:rsidRPr="00A63C22" w:rsidRDefault="00E86F43" w:rsidP="00300968">
      <w:pPr>
        <w:jc w:val="center"/>
        <w:rPr>
          <w:rFonts w:ascii="Arial" w:hAnsi="Arial" w:cs="Arial"/>
          <w:b/>
          <w:sz w:val="20"/>
          <w:szCs w:val="26"/>
        </w:rPr>
      </w:pPr>
      <w:r>
        <w:rPr>
          <w:rFonts w:ascii="Arial" w:hAnsi="Arial" w:cs="Arial"/>
          <w:b/>
          <w:sz w:val="20"/>
          <w:szCs w:val="26"/>
        </w:rPr>
        <w:pict>
          <v:shape id="_x0000_i1031" type="#_x0000_t75" style="width:208.5pt;height:189pt">
            <v:imagedata r:id="rId36" o:title="UseCaseDiagram1"/>
          </v:shape>
        </w:pict>
      </w:r>
    </w:p>
    <w:p w:rsidR="00420311" w:rsidRPr="00420311" w:rsidRDefault="008D68AB" w:rsidP="008D68AB">
      <w:pPr>
        <w:pStyle w:val="Ttulo1"/>
      </w:pPr>
      <w:bookmarkStart w:id="58" w:name="_Toc432614914"/>
      <w:r>
        <w:t>6.4</w:t>
      </w:r>
      <w:r w:rsidR="00CE1A29" w:rsidRPr="00420311">
        <w:t>.6 Documentação dos casos de uso Significativos</w:t>
      </w:r>
      <w:bookmarkEnd w:id="58"/>
      <w:r w:rsidR="00CE1A29" w:rsidRPr="00420311">
        <w:t xml:space="preserve"> </w:t>
      </w:r>
    </w:p>
    <w:p w:rsidR="00386385" w:rsidRDefault="00420311" w:rsidP="00685A3B">
      <w:pPr>
        <w:jc w:val="both"/>
        <w:rPr>
          <w:rFonts w:ascii="Arial" w:hAnsi="Arial" w:cs="Arial"/>
          <w:sz w:val="26"/>
          <w:szCs w:val="26"/>
        </w:rPr>
      </w:pPr>
      <w:r w:rsidRPr="00420311">
        <w:rPr>
          <w:rFonts w:ascii="Arial" w:hAnsi="Arial" w:cs="Arial"/>
          <w:sz w:val="26"/>
          <w:szCs w:val="26"/>
        </w:rPr>
        <w:tab/>
      </w:r>
    </w:p>
    <w:p w:rsidR="00D62D56" w:rsidRDefault="00420311" w:rsidP="00386385">
      <w:pPr>
        <w:ind w:firstLine="708"/>
        <w:jc w:val="both"/>
        <w:rPr>
          <w:rFonts w:ascii="Arial" w:hAnsi="Arial" w:cs="Arial"/>
          <w:sz w:val="26"/>
          <w:szCs w:val="26"/>
        </w:rPr>
      </w:pPr>
      <w:r w:rsidRPr="00420311">
        <w:rPr>
          <w:rFonts w:ascii="Arial" w:hAnsi="Arial" w:cs="Arial"/>
          <w:sz w:val="26"/>
          <w:szCs w:val="26"/>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Default="00D62D56"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Pr="00F35B50" w:rsidRDefault="00B73628"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lastRenderedPageBreak/>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E620BD" w:rsidP="00147EDB">
      <w:pPr>
        <w:pStyle w:val="PargrafodaLista"/>
        <w:numPr>
          <w:ilvl w:val="0"/>
          <w:numId w:val="18"/>
        </w:numPr>
        <w:tabs>
          <w:tab w:val="left" w:pos="1590"/>
        </w:tabs>
        <w:rPr>
          <w:rFonts w:ascii="Arial" w:hAnsi="Arial" w:cs="Arial"/>
          <w:sz w:val="26"/>
          <w:szCs w:val="26"/>
        </w:rPr>
      </w:pPr>
      <w:hyperlink w:anchor="CadastroAtracoes" w:history="1">
        <w:r w:rsidR="00862F96" w:rsidRPr="00F35B50">
          <w:rPr>
            <w:rFonts w:ascii="Arial" w:hAnsi="Arial" w:cs="Arial"/>
            <w:sz w:val="26"/>
            <w:szCs w:val="26"/>
          </w:rPr>
          <w:t>A1 – Botão Abrir</w:t>
        </w:r>
      </w:hyperlink>
      <w:r w:rsidR="00862F96" w:rsidRPr="00F35B50">
        <w:rPr>
          <w:rFonts w:ascii="Arial" w:hAnsi="Arial" w:cs="Arial"/>
          <w:sz w:val="26"/>
          <w:szCs w:val="26"/>
        </w:rPr>
        <w:t xml:space="preserve"> Caixa</w:t>
      </w:r>
      <w:r w:rsidR="00862F96" w:rsidRPr="00F35B50">
        <w:t>:</w:t>
      </w:r>
      <w:r w:rsidR="00862F96" w:rsidRPr="00F35B50">
        <w:rPr>
          <w:rFonts w:ascii="Arial" w:hAnsi="Arial" w:cs="Arial"/>
          <w:b/>
          <w:sz w:val="26"/>
          <w:szCs w:val="26"/>
        </w:rPr>
        <w:t xml:space="preserve"> </w:t>
      </w:r>
      <w:r w:rsidR="00862F96"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lastRenderedPageBreak/>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3B326DFD" wp14:editId="18B25C27">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lastRenderedPageBreak/>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t>Regras de Negócio</w:t>
      </w:r>
    </w:p>
    <w:p w:rsidR="00F35D59" w:rsidRPr="00F35B50" w:rsidRDefault="00E620BD" w:rsidP="00147EDB">
      <w:pPr>
        <w:pStyle w:val="PargrafodaLista"/>
        <w:numPr>
          <w:ilvl w:val="0"/>
          <w:numId w:val="26"/>
        </w:numPr>
      </w:pPr>
      <w:hyperlink w:anchor="CadastroAtracoes" w:history="1">
        <w:r w:rsidR="00F35D59" w:rsidRPr="00F35B50">
          <w:rPr>
            <w:rFonts w:ascii="Arial" w:hAnsi="Arial" w:cs="Arial"/>
            <w:sz w:val="26"/>
            <w:szCs w:val="26"/>
          </w:rPr>
          <w:t>A1 – Botão Fechar</w:t>
        </w:r>
      </w:hyperlink>
      <w:r w:rsidR="00F35D59" w:rsidRPr="00F35B50">
        <w:rPr>
          <w:rFonts w:ascii="Arial" w:hAnsi="Arial" w:cs="Arial"/>
          <w:sz w:val="26"/>
          <w:szCs w:val="26"/>
        </w:rPr>
        <w:t xml:space="preserve"> Caixa:</w:t>
      </w:r>
      <w:r w:rsidR="00F35D59"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lastRenderedPageBreak/>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lastRenderedPageBreak/>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w:t>
      </w:r>
      <w:proofErr w:type="spellStart"/>
      <w:r w:rsidRPr="006F4F8E">
        <w:rPr>
          <w:rFonts w:ascii="Arial" w:hAnsi="Arial" w:cs="Arial"/>
          <w:sz w:val="26"/>
          <w:szCs w:val="26"/>
        </w:rPr>
        <w:t>rg</w:t>
      </w:r>
      <w:proofErr w:type="spellEnd"/>
      <w:r w:rsidRPr="006F4F8E">
        <w:rPr>
          <w:rFonts w:ascii="Arial" w:hAnsi="Arial" w:cs="Arial"/>
          <w:sz w:val="26"/>
          <w:szCs w:val="26"/>
        </w:rPr>
        <w:t xml:space="preserve">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lastRenderedPageBreak/>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proofErr w:type="spellStart"/>
            <w:r w:rsidRPr="008F5663">
              <w:rPr>
                <w:rFonts w:ascii="Arial" w:hAnsi="Arial" w:cs="Arial"/>
                <w:sz w:val="26"/>
                <w:szCs w:val="26"/>
              </w:rPr>
              <w:t>Checkbox</w:t>
            </w:r>
            <w:proofErr w:type="spellEnd"/>
            <w:r w:rsidRPr="008F5663">
              <w:rPr>
                <w:rFonts w:ascii="Arial" w:hAnsi="Arial" w:cs="Arial"/>
                <w:sz w:val="26"/>
                <w:szCs w:val="26"/>
              </w:rPr>
              <w:t xml:space="preserve">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 xml:space="preserve">O sistema exibe o consumo </w:t>
      </w:r>
      <w:proofErr w:type="spellStart"/>
      <w:r w:rsidRPr="008F5663">
        <w:rPr>
          <w:rFonts w:ascii="Arial" w:hAnsi="Arial" w:cs="Arial"/>
          <w:sz w:val="26"/>
          <w:szCs w:val="26"/>
        </w:rPr>
        <w:t>na</w:t>
      </w:r>
      <w:proofErr w:type="spellEnd"/>
      <w:r w:rsidRPr="008F5663">
        <w:rPr>
          <w:rFonts w:ascii="Arial" w:hAnsi="Arial" w:cs="Arial"/>
          <w:sz w:val="26"/>
          <w:szCs w:val="26"/>
        </w:rPr>
        <w:t xml:space="preserve">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F645FE" w:rsidRPr="00F645FE" w:rsidRDefault="00CE1A29" w:rsidP="00F645FE">
      <w:pPr>
        <w:pStyle w:val="Ttulo1"/>
      </w:pPr>
      <w:bookmarkStart w:id="59" w:name="_Toc432614915"/>
      <w:r w:rsidRPr="00F645FE">
        <w:t>6.7 MODELO FÍSICO DE DADOS</w:t>
      </w:r>
      <w:bookmarkEnd w:id="59"/>
      <w:r w:rsidRPr="00F645FE">
        <w:t xml:space="preserve">  </w:t>
      </w:r>
    </w:p>
    <w:p w:rsidR="00F645FE" w:rsidRPr="00F645FE" w:rsidRDefault="00F645FE" w:rsidP="00F645FE"/>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r w:rsidRPr="00276069">
        <w:rPr>
          <w:rFonts w:ascii="Arial" w:hAnsi="Arial" w:cs="Arial"/>
          <w:sz w:val="26"/>
          <w:szCs w:val="26"/>
        </w:rPr>
        <w:t>Sql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C50BFD" w:rsidRDefault="00C50BFD"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F645FE" w:rsidRDefault="00F645FE" w:rsidP="00F645FE">
      <w:pPr>
        <w:rPr>
          <w:rFonts w:ascii="Arial" w:hAnsi="Arial" w:cs="Arial"/>
          <w:sz w:val="26"/>
          <w:szCs w:val="26"/>
        </w:rPr>
      </w:pPr>
    </w:p>
    <w:p w:rsidR="00F645FE" w:rsidRDefault="00F645FE" w:rsidP="00F645FE">
      <w:pPr>
        <w:pStyle w:val="Ttulo1"/>
        <w:numPr>
          <w:ilvl w:val="1"/>
          <w:numId w:val="22"/>
        </w:numPr>
      </w:pPr>
      <w:r>
        <w:t xml:space="preserve">DESENVOLVIMENTO </w:t>
      </w:r>
    </w:p>
    <w:p w:rsidR="00F645FE" w:rsidRDefault="00F645FE" w:rsidP="00F645FE">
      <w:pPr>
        <w:ind w:left="360"/>
      </w:pPr>
    </w:p>
    <w:p w:rsidR="00F645FE" w:rsidRDefault="00F645FE" w:rsidP="00F645FE">
      <w:pPr>
        <w:ind w:left="360" w:firstLine="348"/>
        <w:jc w:val="both"/>
        <w:rPr>
          <w:rFonts w:ascii="Arial" w:hAnsi="Arial" w:cs="Arial"/>
          <w:sz w:val="26"/>
          <w:szCs w:val="26"/>
        </w:rPr>
      </w:pPr>
      <w:r>
        <w:rPr>
          <w:rFonts w:ascii="Arial" w:hAnsi="Arial" w:cs="Arial"/>
          <w:sz w:val="26"/>
          <w:szCs w:val="26"/>
        </w:rPr>
        <w:t xml:space="preserve">O desenvolvimento do código-fonte do HMA, se deu através da criação das camadas. Todo o projeto foi divido em 6 </w:t>
      </w:r>
      <w:proofErr w:type="spellStart"/>
      <w:r>
        <w:rPr>
          <w:rFonts w:ascii="Arial" w:hAnsi="Arial" w:cs="Arial"/>
          <w:sz w:val="26"/>
          <w:szCs w:val="26"/>
        </w:rPr>
        <w:t>sub-projetos</w:t>
      </w:r>
      <w:proofErr w:type="spellEnd"/>
      <w:r>
        <w:rPr>
          <w:rFonts w:ascii="Arial" w:hAnsi="Arial" w:cs="Arial"/>
          <w:sz w:val="26"/>
          <w:szCs w:val="26"/>
        </w:rPr>
        <w:t>, visando um desacoplamento total da aplicação:</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DAO : Projeto responsável pela comunicação com o banco de dados;</w:t>
      </w:r>
    </w:p>
    <w:p w:rsidR="00F645FE" w:rsidRP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BLL : Projeto responsável por manter regras de negócio;</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ENTITY: Projeto responsável por conter os objetos de banco de dados;</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lastRenderedPageBreak/>
        <w:t>SERVICE: Projeto WCF responsá</w:t>
      </w:r>
      <w:r w:rsidR="00B74535">
        <w:rPr>
          <w:rFonts w:ascii="Arial" w:hAnsi="Arial" w:cs="Arial"/>
          <w:sz w:val="26"/>
          <w:szCs w:val="26"/>
        </w:rPr>
        <w:t>vel pela comunicação do cliente-</w:t>
      </w:r>
      <w:proofErr w:type="spellStart"/>
      <w:r w:rsidR="00B74535">
        <w:rPr>
          <w:rFonts w:ascii="Arial" w:hAnsi="Arial" w:cs="Arial"/>
          <w:sz w:val="26"/>
          <w:szCs w:val="26"/>
        </w:rPr>
        <w:t>side</w:t>
      </w:r>
      <w:proofErr w:type="spellEnd"/>
      <w:r w:rsidR="00B74535">
        <w:rPr>
          <w:rFonts w:ascii="Arial" w:hAnsi="Arial" w:cs="Arial"/>
          <w:sz w:val="26"/>
          <w:szCs w:val="26"/>
        </w:rPr>
        <w:t>(WEB) com o core da aplicação(BLL).</w:t>
      </w:r>
    </w:p>
    <w:p w:rsidR="00F645FE" w:rsidRDefault="00B74535" w:rsidP="00F645FE">
      <w:pPr>
        <w:pStyle w:val="PargrafodaLista"/>
        <w:numPr>
          <w:ilvl w:val="0"/>
          <w:numId w:val="19"/>
        </w:numPr>
        <w:jc w:val="both"/>
        <w:rPr>
          <w:rFonts w:ascii="Arial" w:hAnsi="Arial" w:cs="Arial"/>
          <w:sz w:val="26"/>
          <w:szCs w:val="26"/>
        </w:rPr>
      </w:pPr>
      <w:r>
        <w:rPr>
          <w:rFonts w:ascii="Arial" w:hAnsi="Arial" w:cs="Arial"/>
          <w:sz w:val="26"/>
          <w:szCs w:val="26"/>
        </w:rPr>
        <w:t>WEB: Projeto ASP. NET MVC, responsável por todo o client-side.</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 xml:space="preserve">MODEL: Projeto responsável por conter os atributos de </w:t>
      </w:r>
      <w:proofErr w:type="spellStart"/>
      <w:r w:rsidRPr="000A3CD5">
        <w:rPr>
          <w:rFonts w:ascii="Arial" w:hAnsi="Arial" w:cs="Arial"/>
          <w:i/>
          <w:sz w:val="26"/>
          <w:szCs w:val="26"/>
        </w:rPr>
        <w:t>view</w:t>
      </w:r>
      <w:proofErr w:type="spellEnd"/>
      <w:r>
        <w:rPr>
          <w:rFonts w:ascii="Arial" w:hAnsi="Arial" w:cs="Arial"/>
          <w:sz w:val="26"/>
          <w:szCs w:val="26"/>
        </w:rPr>
        <w:t xml:space="preserve">; </w:t>
      </w:r>
    </w:p>
    <w:p w:rsidR="00B74535" w:rsidRDefault="00B74535" w:rsidP="00B74535">
      <w:pPr>
        <w:ind w:left="708" w:firstLine="360"/>
        <w:jc w:val="both"/>
        <w:rPr>
          <w:rFonts w:ascii="Arial" w:hAnsi="Arial" w:cs="Arial"/>
          <w:sz w:val="26"/>
          <w:szCs w:val="26"/>
        </w:rPr>
      </w:pPr>
      <w:r>
        <w:rPr>
          <w:rFonts w:ascii="Arial" w:hAnsi="Arial" w:cs="Arial"/>
          <w:sz w:val="26"/>
          <w:szCs w:val="26"/>
        </w:rPr>
        <w:t>Com essa separação, é possível um desacoplamento total da aplicação, sendo que todos os projetos, exceto SERVICE e WEB foram criados em formato de biblioteca, sendo necessário apenas retirar ou modificar a referência do projeto principal para alterar qualquer camada da aplicação.</w:t>
      </w:r>
    </w:p>
    <w:p w:rsidR="008B4B2C" w:rsidRDefault="008B4B2C" w:rsidP="00B74535">
      <w:pPr>
        <w:ind w:left="708" w:firstLine="360"/>
        <w:jc w:val="both"/>
        <w:rPr>
          <w:rFonts w:ascii="Arial" w:hAnsi="Arial" w:cs="Arial"/>
          <w:sz w:val="26"/>
          <w:szCs w:val="26"/>
        </w:rPr>
      </w:pPr>
      <w:r>
        <w:rPr>
          <w:rFonts w:ascii="Arial" w:hAnsi="Arial" w:cs="Arial"/>
          <w:sz w:val="26"/>
          <w:szCs w:val="26"/>
        </w:rPr>
        <w:t xml:space="preserve">Com esta arquitetura é possível inclusive o desacoplamento de servidores, ou seja, um servidor pode ser responsável por </w:t>
      </w:r>
      <w:proofErr w:type="spellStart"/>
      <w:r w:rsidRPr="000A3CD5">
        <w:rPr>
          <w:rFonts w:ascii="Arial" w:hAnsi="Arial" w:cs="Arial"/>
          <w:i/>
          <w:sz w:val="26"/>
          <w:szCs w:val="26"/>
        </w:rPr>
        <w:t>views</w:t>
      </w:r>
      <w:proofErr w:type="spellEnd"/>
      <w:r>
        <w:rPr>
          <w:rFonts w:ascii="Arial" w:hAnsi="Arial" w:cs="Arial"/>
          <w:sz w:val="26"/>
          <w:szCs w:val="26"/>
        </w:rPr>
        <w:t xml:space="preserve"> e </w:t>
      </w:r>
      <w:proofErr w:type="spellStart"/>
      <w:r w:rsidRPr="000A3CD5">
        <w:rPr>
          <w:rFonts w:ascii="Arial" w:hAnsi="Arial" w:cs="Arial"/>
          <w:i/>
          <w:sz w:val="26"/>
          <w:szCs w:val="26"/>
        </w:rPr>
        <w:t>controller</w:t>
      </w:r>
      <w:proofErr w:type="spellEnd"/>
      <w:r>
        <w:rPr>
          <w:rFonts w:ascii="Arial" w:hAnsi="Arial" w:cs="Arial"/>
          <w:sz w:val="26"/>
          <w:szCs w:val="26"/>
        </w:rPr>
        <w:t xml:space="preserve"> (</w:t>
      </w:r>
      <w:proofErr w:type="spellStart"/>
      <w:r>
        <w:rPr>
          <w:rFonts w:ascii="Arial" w:hAnsi="Arial" w:cs="Arial"/>
          <w:sz w:val="26"/>
          <w:szCs w:val="26"/>
        </w:rPr>
        <w:t>client-side</w:t>
      </w:r>
      <w:proofErr w:type="spellEnd"/>
      <w:r>
        <w:rPr>
          <w:rFonts w:ascii="Arial" w:hAnsi="Arial" w:cs="Arial"/>
          <w:sz w:val="26"/>
          <w:szCs w:val="26"/>
        </w:rPr>
        <w:t xml:space="preserve">), enquanto outro servidor fica hospedado o WCF e um terceiro mantém as </w:t>
      </w:r>
      <w:proofErr w:type="spellStart"/>
      <w:r>
        <w:rPr>
          <w:rFonts w:ascii="Arial" w:hAnsi="Arial" w:cs="Arial"/>
          <w:sz w:val="26"/>
          <w:szCs w:val="26"/>
        </w:rPr>
        <w:t>DLL´s</w:t>
      </w:r>
      <w:proofErr w:type="spellEnd"/>
      <w:r>
        <w:rPr>
          <w:rFonts w:ascii="Arial" w:hAnsi="Arial" w:cs="Arial"/>
          <w:sz w:val="26"/>
          <w:szCs w:val="26"/>
        </w:rPr>
        <w:t xml:space="preserve"> para acesso as demais camadas.</w:t>
      </w:r>
    </w:p>
    <w:p w:rsidR="00B74535" w:rsidRPr="00B74535" w:rsidRDefault="00B74535" w:rsidP="00B74535">
      <w:pPr>
        <w:ind w:left="708" w:firstLine="360"/>
        <w:jc w:val="both"/>
        <w:rPr>
          <w:rFonts w:ascii="Arial" w:hAnsi="Arial" w:cs="Arial"/>
          <w:sz w:val="26"/>
          <w:szCs w:val="26"/>
        </w:rPr>
      </w:pPr>
      <w:r>
        <w:rPr>
          <w:rFonts w:ascii="Arial" w:hAnsi="Arial" w:cs="Arial"/>
          <w:sz w:val="26"/>
          <w:szCs w:val="26"/>
        </w:rPr>
        <w:t>Neste projeto foi definido também que grande parte das regras de negócio, principalmente os referentes as inserções, edições e exclusões dos atributos seriam realizadas diretamente no banco de dados, através de Stored Procedures. Este ponto foi definido visando a facilidade na manutenção, não sendo necessário a compilação e publicação do sistema toda vez em que for realizada uma alteração, e também a agilidade da aplicação, não sendo necessário realizar várias solicitações ao banco de dados para validações gerais.</w:t>
      </w:r>
    </w:p>
    <w:p w:rsidR="00F645FE" w:rsidRDefault="00F645FE" w:rsidP="00F645FE">
      <w:pPr>
        <w:ind w:left="360"/>
      </w:pPr>
    </w:p>
    <w:p w:rsidR="00AE46F7" w:rsidRDefault="00520D4F" w:rsidP="004E4B7C">
      <w:pPr>
        <w:pStyle w:val="Ttulo1"/>
        <w:rPr>
          <w:b/>
        </w:rPr>
      </w:pPr>
      <w:bookmarkStart w:id="60" w:name="_Toc432614916"/>
      <w:r w:rsidRPr="00FF275F">
        <w:rPr>
          <w:b/>
        </w:rPr>
        <w:t>7 CONSIDERAÇÕES FINAIS</w:t>
      </w:r>
      <w:bookmarkEnd w:id="60"/>
      <w:r w:rsidRPr="00FF275F">
        <w:rPr>
          <w:b/>
        </w:rPr>
        <w:t xml:space="preserve">  </w:t>
      </w:r>
    </w:p>
    <w:p w:rsidR="00C50BFD" w:rsidRPr="00C50BFD" w:rsidRDefault="00C50BFD" w:rsidP="00C50BFD"/>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lastRenderedPageBreak/>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A necessidade de abstração técnica foi um ponto que precisou ser trabalhado para que os 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lastRenderedPageBreak/>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lastRenderedPageBreak/>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Pr>
          <w:rFonts w:ascii="Arial" w:hAnsi="Arial" w:cs="Arial"/>
          <w:sz w:val="26"/>
          <w:szCs w:val="26"/>
        </w:rPr>
        <w:t>o</w:t>
      </w:r>
      <w:bookmarkStart w:id="61" w:name="_GoBack"/>
      <w:bookmarkEnd w:id="61"/>
      <w:r>
        <w:rPr>
          <w:rFonts w:ascii="Arial" w:hAnsi="Arial" w:cs="Arial"/>
          <w:sz w:val="26"/>
          <w:szCs w:val="26"/>
        </w:rPr>
        <w:t xml:space="preserve"> produto.</w:t>
      </w:r>
    </w:p>
    <w:p w:rsidR="00F41259" w:rsidRDefault="00F41259" w:rsidP="00AF3E13">
      <w:pPr>
        <w:ind w:firstLine="708"/>
        <w:jc w:val="both"/>
        <w:rPr>
          <w:rFonts w:ascii="Arial" w:hAnsi="Arial" w:cs="Arial"/>
          <w:sz w:val="26"/>
          <w:szCs w:val="26"/>
        </w:rPr>
      </w:pPr>
      <w:r>
        <w:rPr>
          <w:rFonts w:ascii="Arial" w:hAnsi="Arial" w:cs="Arial"/>
          <w:sz w:val="26"/>
          <w:szCs w:val="26"/>
        </w:rPr>
        <w:t>Nesta prim</w:t>
      </w:r>
      <w:r w:rsidR="00932418">
        <w:rPr>
          <w:rFonts w:ascii="Arial" w:hAnsi="Arial" w:cs="Arial"/>
          <w:sz w:val="26"/>
          <w:szCs w:val="26"/>
        </w:rPr>
        <w:t>eira fase, chamada de fase acadê</w:t>
      </w:r>
      <w:r>
        <w:rPr>
          <w:rFonts w:ascii="Arial" w:hAnsi="Arial" w:cs="Arial"/>
          <w:sz w:val="26"/>
          <w:szCs w:val="26"/>
        </w:rPr>
        <w:t>mi</w:t>
      </w:r>
      <w:r w:rsidR="00932418">
        <w:rPr>
          <w:rFonts w:ascii="Arial" w:hAnsi="Arial" w:cs="Arial"/>
          <w:sz w:val="26"/>
          <w:szCs w:val="26"/>
        </w:rPr>
        <w:t>c</w:t>
      </w:r>
      <w:r>
        <w:rPr>
          <w:rFonts w:ascii="Arial" w:hAnsi="Arial" w:cs="Arial"/>
          <w:sz w:val="26"/>
          <w:szCs w:val="26"/>
        </w:rPr>
        <w:t>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w:t>
      </w:r>
      <w:r w:rsidR="004C1314">
        <w:rPr>
          <w:rFonts w:ascii="Arial" w:hAnsi="Arial" w:cs="Arial"/>
          <w:sz w:val="26"/>
          <w:szCs w:val="26"/>
        </w:rPr>
        <w:t xml:space="preserve"> que está em levantamento</w:t>
      </w:r>
      <w:r>
        <w:rPr>
          <w:rFonts w:ascii="Arial" w:hAnsi="Arial" w:cs="Arial"/>
          <w:sz w:val="26"/>
          <w:szCs w:val="26"/>
        </w:rPr>
        <w:t xml:space="preserve">, onde será desenvolvido módulos </w:t>
      </w:r>
      <w:r w:rsidR="004C1314">
        <w:rPr>
          <w:rFonts w:ascii="Arial" w:hAnsi="Arial" w:cs="Arial"/>
          <w:sz w:val="26"/>
          <w:szCs w:val="26"/>
        </w:rPr>
        <w:t>fiscais</w:t>
      </w:r>
      <w:r>
        <w:rPr>
          <w:rFonts w:ascii="Arial" w:hAnsi="Arial" w:cs="Arial"/>
          <w:sz w:val="26"/>
          <w:szCs w:val="26"/>
        </w:rPr>
        <w:t xml:space="preserve"> e controle das informações</w:t>
      </w:r>
      <w:r w:rsidR="004C1314">
        <w:rPr>
          <w:rFonts w:ascii="Arial" w:hAnsi="Arial" w:cs="Arial"/>
          <w:sz w:val="26"/>
          <w:szCs w:val="26"/>
        </w:rPr>
        <w:t xml:space="preserve"> financeiras</w:t>
      </w:r>
      <w:r>
        <w:rPr>
          <w:rFonts w:ascii="Arial" w:hAnsi="Arial" w:cs="Arial"/>
          <w:sz w:val="26"/>
          <w:szCs w:val="26"/>
        </w:rPr>
        <w:t>.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w:t>
      </w:r>
      <w:r w:rsidR="00234B0E">
        <w:rPr>
          <w:rFonts w:ascii="Arial" w:hAnsi="Arial" w:cs="Arial"/>
          <w:sz w:val="26"/>
          <w:szCs w:val="26"/>
        </w:rPr>
        <w:t xml:space="preserve"> projeto, mas o trabalho deverá</w:t>
      </w:r>
      <w:r>
        <w:rPr>
          <w:rFonts w:ascii="Arial" w:hAnsi="Arial" w:cs="Arial"/>
          <w:sz w:val="26"/>
          <w:szCs w:val="26"/>
        </w:rPr>
        <w:t xml:space="preserve"> continuar por no mínimo um ano para que o produto possa ser comercializado em grande escala. Novos parceiros já estão em processo de fechamento e esperamos</w:t>
      </w:r>
      <w:r w:rsidR="00234B0E">
        <w:rPr>
          <w:rFonts w:ascii="Arial" w:hAnsi="Arial" w:cs="Arial"/>
          <w:sz w:val="26"/>
          <w:szCs w:val="26"/>
        </w:rPr>
        <w:t xml:space="preserve"> também</w:t>
      </w:r>
      <w:r>
        <w:rPr>
          <w:rFonts w:ascii="Arial" w:hAnsi="Arial" w:cs="Arial"/>
          <w:sz w:val="26"/>
          <w:szCs w:val="26"/>
        </w:rPr>
        <w:t xml:space="preserve">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Welcome to Windows Presentation Foundation</w:t>
      </w:r>
      <w:r w:rsidRPr="00DC10D5">
        <w:rPr>
          <w:rFonts w:ascii="Arial" w:hAnsi="Arial" w:cs="Arial"/>
          <w:sz w:val="26"/>
          <w:szCs w:val="26"/>
        </w:rPr>
        <w:t xml:space="preserve">! Disponível em: </w:t>
      </w:r>
      <w:hyperlink r:id="rId46">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January 2009 Release </w:t>
      </w:r>
      <w:r w:rsidRPr="00DC10D5">
        <w:rPr>
          <w:rFonts w:ascii="Arial" w:hAnsi="Arial" w:cs="Arial"/>
          <w:sz w:val="26"/>
          <w:szCs w:val="26"/>
        </w:rPr>
        <w:t xml:space="preserve">Disponível em: </w:t>
      </w:r>
      <w:hyperlink r:id="rId47">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Microsoft Sql Server</w:t>
      </w:r>
      <w:r w:rsidRPr="00DC10D5">
        <w:rPr>
          <w:rFonts w:ascii="Arial" w:hAnsi="Arial" w:cs="Arial"/>
          <w:sz w:val="26"/>
          <w:szCs w:val="26"/>
        </w:rPr>
        <w:t xml:space="preserve"> Disponível em: </w:t>
      </w:r>
      <w:hyperlink r:id="rId48">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Git </w:t>
      </w:r>
      <w:r w:rsidRPr="00DC10D5">
        <w:rPr>
          <w:rFonts w:ascii="Arial" w:hAnsi="Arial" w:cs="Arial"/>
          <w:b/>
          <w:sz w:val="26"/>
          <w:szCs w:val="26"/>
        </w:rPr>
        <w:t xml:space="preserve">Primeiros Passos - </w:t>
      </w:r>
      <w:r w:rsidRPr="00DC10D5">
        <w:rPr>
          <w:rFonts w:ascii="Arial" w:hAnsi="Arial" w:cs="Arial"/>
          <w:sz w:val="26"/>
          <w:szCs w:val="26"/>
        </w:rPr>
        <w:t xml:space="preserve">Disponível em: </w:t>
      </w:r>
      <w:hyperlink r:id="rId49">
        <w:r w:rsidRPr="00DC10D5">
          <w:rPr>
            <w:rFonts w:ascii="Arial" w:hAnsi="Arial" w:cs="Arial"/>
            <w:sz w:val="26"/>
            <w:szCs w:val="26"/>
          </w:rPr>
          <w:t>http://git-scm.com/book/pt-br/v1/Primeiros-passos-No%C3%A7%C3%B5es-B%C3%A1sicas-de-Git</w:t>
        </w:r>
      </w:hyperlink>
      <w:r w:rsidRPr="00DC10D5">
        <w:rPr>
          <w:rFonts w:ascii="Arial" w:hAnsi="Arial" w:cs="Arial"/>
          <w:sz w:val="26"/>
          <w:szCs w:val="26"/>
        </w:rPr>
        <w:t xml:space="preserve"> Acessado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Kanban Gestão</w:t>
      </w:r>
      <w:r w:rsidRPr="00DC10D5">
        <w:rPr>
          <w:rFonts w:ascii="Arial" w:hAnsi="Arial" w:cs="Arial"/>
          <w:sz w:val="26"/>
          <w:szCs w:val="26"/>
        </w:rPr>
        <w:t xml:space="preserve"> Disponível em: </w:t>
      </w:r>
      <w:hyperlink r:id="rId50">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51">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 xml:space="preserve">Disponível em: </w:t>
      </w:r>
      <w:hyperlink r:id="rId52">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 e Incremental</w:t>
      </w:r>
      <w:r w:rsidRPr="00DC10D5">
        <w:rPr>
          <w:rFonts w:ascii="Arial" w:hAnsi="Arial" w:cs="Arial"/>
          <w:sz w:val="26"/>
          <w:szCs w:val="26"/>
        </w:rPr>
        <w:t xml:space="preserve"> – Disponível em: </w:t>
      </w:r>
      <w:hyperlink r:id="rId53">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Acesso em :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 xml:space="preserve">,2004.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4">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Mvc </w:t>
      </w:r>
      <w:r w:rsidRPr="00DC10D5">
        <w:rPr>
          <w:rFonts w:ascii="Arial" w:hAnsi="Arial" w:cs="Arial"/>
          <w:sz w:val="26"/>
          <w:szCs w:val="26"/>
        </w:rPr>
        <w:t xml:space="preserve">Disponível em: </w:t>
      </w:r>
      <w:hyperlink r:id="rId55">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Orm </w:t>
      </w:r>
      <w:r w:rsidRPr="00DC10D5">
        <w:rPr>
          <w:rFonts w:ascii="Arial" w:hAnsi="Arial" w:cs="Arial"/>
          <w:sz w:val="26"/>
          <w:szCs w:val="26"/>
        </w:rPr>
        <w:t xml:space="preserve">Disponível em: </w:t>
      </w:r>
      <w:hyperlink r:id="rId56">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.NET FRAMEWORK</w:t>
      </w:r>
      <w:r w:rsidRPr="00DC10D5">
        <w:rPr>
          <w:rFonts w:ascii="Arial" w:hAnsi="Arial" w:cs="Arial"/>
          <w:sz w:val="26"/>
          <w:szCs w:val="26"/>
        </w:rPr>
        <w:t xml:space="preserve"> Disponível em: </w:t>
      </w:r>
      <w:hyperlink r:id="rId57">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Design Pattern</w:t>
      </w:r>
      <w:r w:rsidRPr="00DC10D5">
        <w:rPr>
          <w:rFonts w:ascii="Arial" w:hAnsi="Arial" w:cs="Arial"/>
          <w:sz w:val="26"/>
          <w:szCs w:val="26"/>
        </w:rPr>
        <w:t xml:space="preserve"> Disponível em: </w:t>
      </w:r>
      <w:hyperlink r:id="rId58">
        <w:r w:rsidRPr="00DC10D5">
          <w:rPr>
            <w:rFonts w:ascii="Arial" w:hAnsi="Arial" w:cs="Arial"/>
            <w:sz w:val="26"/>
            <w:szCs w:val="26"/>
          </w:rPr>
          <w:t>http://javafree.uol.com.br/wiki/Design%20Pattern</w:t>
        </w:r>
      </w:hyperlink>
      <w:r w:rsidRPr="00DC10D5">
        <w:rPr>
          <w:rFonts w:ascii="Arial" w:hAnsi="Arial" w:cs="Arial"/>
          <w:sz w:val="26"/>
          <w:szCs w:val="26"/>
        </w:rPr>
        <w:t>.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 xml:space="preserve">Design </w:t>
      </w:r>
      <w:proofErr w:type="spellStart"/>
      <w:r w:rsidRPr="00DC10D5">
        <w:rPr>
          <w:rFonts w:ascii="Arial" w:hAnsi="Arial" w:cs="Arial"/>
          <w:b/>
          <w:sz w:val="26"/>
          <w:szCs w:val="26"/>
        </w:rPr>
        <w:t>Patterns</w:t>
      </w:r>
      <w:proofErr w:type="spellEnd"/>
      <w:r w:rsidRPr="00DC10D5">
        <w:rPr>
          <w:rFonts w:ascii="Arial" w:hAnsi="Arial" w:cs="Arial"/>
          <w:sz w:val="26"/>
          <w:szCs w:val="26"/>
        </w:rPr>
        <w:t xml:space="preserve">, </w:t>
      </w:r>
      <w:proofErr w:type="spellStart"/>
      <w:r w:rsidRPr="00DC10D5">
        <w:rPr>
          <w:rFonts w:ascii="Arial" w:hAnsi="Arial" w:cs="Arial"/>
          <w:sz w:val="26"/>
          <w:szCs w:val="26"/>
        </w:rPr>
        <w:t>Marcon</w:t>
      </w:r>
      <w:proofErr w:type="spellEnd"/>
      <w:r w:rsidRPr="00DC10D5">
        <w:rPr>
          <w:rFonts w:ascii="Arial" w:hAnsi="Arial" w:cs="Arial"/>
          <w:sz w:val="26"/>
          <w:szCs w:val="26"/>
        </w:rPr>
        <w:t xml:space="preserve"> Daniel </w:t>
      </w:r>
      <w:proofErr w:type="spellStart"/>
      <w:r w:rsidRPr="00DC10D5">
        <w:rPr>
          <w:rFonts w:ascii="Arial" w:hAnsi="Arial" w:cs="Arial"/>
          <w:sz w:val="26"/>
          <w:szCs w:val="26"/>
        </w:rPr>
        <w:t>Stefani</w:t>
      </w:r>
      <w:proofErr w:type="spellEnd"/>
      <w:r w:rsidRPr="00DC10D5">
        <w:rPr>
          <w:rFonts w:ascii="Arial" w:hAnsi="Arial" w:cs="Arial"/>
          <w:sz w:val="26"/>
          <w:szCs w:val="26"/>
        </w:rPr>
        <w:t xml:space="preserve">, </w:t>
      </w:r>
      <w:proofErr w:type="spellStart"/>
      <w:r w:rsidRPr="00DC10D5">
        <w:rPr>
          <w:rFonts w:ascii="Arial" w:hAnsi="Arial" w:cs="Arial"/>
          <w:sz w:val="26"/>
          <w:szCs w:val="26"/>
        </w:rPr>
        <w:t>Seewald</w:t>
      </w:r>
      <w:proofErr w:type="spellEnd"/>
      <w:r w:rsidRPr="00DC10D5">
        <w:rPr>
          <w:rFonts w:ascii="Arial" w:hAnsi="Arial" w:cs="Arial"/>
          <w:sz w:val="26"/>
          <w:szCs w:val="26"/>
        </w:rPr>
        <w:t xml:space="preserve"> Lucas Adams, </w:t>
      </w:r>
      <w:proofErr w:type="spellStart"/>
      <w:r w:rsidRPr="00DC10D5">
        <w:rPr>
          <w:rFonts w:ascii="Arial" w:hAnsi="Arial" w:cs="Arial"/>
          <w:sz w:val="26"/>
          <w:szCs w:val="26"/>
        </w:rPr>
        <w:t>Berni</w:t>
      </w:r>
      <w:proofErr w:type="spellEnd"/>
      <w:r w:rsidRPr="00DC10D5">
        <w:rPr>
          <w:rFonts w:ascii="Arial" w:hAnsi="Arial" w:cs="Arial"/>
          <w:sz w:val="26"/>
          <w:szCs w:val="26"/>
        </w:rPr>
        <w:t xml:space="preserve"> Mauricio,</w:t>
      </w:r>
    </w:p>
    <w:p w:rsidR="00DC10D5" w:rsidRDefault="00DC10D5" w:rsidP="006A62F8">
      <w:pPr>
        <w:jc w:val="both"/>
        <w:rPr>
          <w:rFonts w:ascii="Arial" w:hAnsi="Arial" w:cs="Arial"/>
          <w:sz w:val="26"/>
          <w:szCs w:val="26"/>
        </w:rPr>
      </w:pPr>
      <w:proofErr w:type="spellStart"/>
      <w:r w:rsidRPr="00DC10D5">
        <w:rPr>
          <w:rFonts w:ascii="Arial" w:hAnsi="Arial" w:cs="Arial"/>
          <w:sz w:val="26"/>
          <w:szCs w:val="26"/>
        </w:rPr>
        <w:t>Lerina</w:t>
      </w:r>
      <w:proofErr w:type="spellEnd"/>
      <w:r w:rsidRPr="00DC10D5">
        <w:rPr>
          <w:rFonts w:ascii="Arial" w:hAnsi="Arial" w:cs="Arial"/>
          <w:sz w:val="26"/>
          <w:szCs w:val="26"/>
        </w:rPr>
        <w:t xml:space="preserve">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Bizagi Software. Business </w:t>
      </w:r>
      <w:proofErr w:type="spellStart"/>
      <w:r w:rsidRPr="00DC10D5">
        <w:rPr>
          <w:rFonts w:ascii="Arial" w:hAnsi="Arial" w:cs="Arial"/>
          <w:b/>
          <w:sz w:val="26"/>
          <w:szCs w:val="26"/>
        </w:rPr>
        <w:t>Process</w:t>
      </w:r>
      <w:proofErr w:type="spellEnd"/>
      <w:r w:rsidRPr="00DC10D5">
        <w:rPr>
          <w:rFonts w:ascii="Arial" w:hAnsi="Arial" w:cs="Arial"/>
          <w:b/>
          <w:sz w:val="26"/>
          <w:szCs w:val="26"/>
        </w:rPr>
        <w:t xml:space="preserve"> Management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Acesso em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 xml:space="preserve">zende/02_ConceitosBD.asp# </w:t>
      </w:r>
      <w:proofErr w:type="spellStart"/>
      <w:r>
        <w:rPr>
          <w:rFonts w:ascii="Arial" w:hAnsi="Arial" w:cs="Arial"/>
          <w:sz w:val="26"/>
          <w:szCs w:val="26"/>
        </w:rPr>
        <w:t>Korth</w:t>
      </w:r>
      <w:proofErr w:type="spellEnd"/>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lastRenderedPageBreak/>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Silvana Brainta</w:t>
      </w:r>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9"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proofErr w:type="spellStart"/>
      <w:r w:rsidRPr="00B319E0">
        <w:rPr>
          <w:rFonts w:ascii="Arial" w:hAnsi="Arial" w:cs="Arial"/>
          <w:b/>
          <w:bCs/>
        </w:rPr>
        <w:t>Allston</w:t>
      </w:r>
      <w:proofErr w:type="spellEnd"/>
      <w:r w:rsidRPr="00B319E0">
        <w:rPr>
          <w:rFonts w:ascii="Arial" w:hAnsi="Arial" w:cs="Arial"/>
          <w:b/>
          <w:bCs/>
        </w:rPr>
        <w:t xml:space="preserve">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w:t>
      </w:r>
      <w:proofErr w:type="spellStart"/>
      <w:r>
        <w:rPr>
          <w:b/>
          <w:bCs/>
        </w:rPr>
        <w:t>Assistant</w:t>
      </w:r>
      <w:proofErr w:type="spellEnd"/>
      <w:r>
        <w:rPr>
          <w:b/>
          <w:bCs/>
        </w:rPr>
        <w:t xml:space="preserve">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lastRenderedPageBreak/>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Contribuir para o desenvolvimento fornecendo informações sempre que solicitado; Realizar a aprovação dos módulos;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lastRenderedPageBreak/>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t xml:space="preserve">Auxiliar a equipe de desenvolvimento em questões de regras de negócio; Inspeção e acompanhamento das tarefas; Auxiliar no direcionamento do projeto; </w:t>
            </w:r>
            <w:r>
              <w:rPr>
                <w:b w:val="0"/>
                <w:sz w:val="20"/>
              </w:rPr>
              <w:br/>
              <w:t>Emissão de relatórios de produtividade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Efetuar o levantamento dos requisitos do sistema juntamente com o cliente e repassar a equipe de desenvolvimento; Manter atualizado os documentos de requisitos;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Desenvolver o sistema e banco de dados utilizando tecnologias especificadas; Efetuar o levantamento e a decisão da arquitetura do software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Leticia Sanches Dutra | Silvana Brainta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Descrição</w:t>
            </w:r>
          </w:p>
        </w:tc>
        <w:tc>
          <w:tcPr>
            <w:tcW w:w="5663"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Papel</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Insumos ao sistema</w:t>
            </w:r>
          </w:p>
        </w:tc>
        <w:tc>
          <w:tcPr>
            <w:tcW w:w="5663" w:type="dxa"/>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Representante:</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funcionalidades para uma boa gestão e controle do caixa</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 xml:space="preserve">Fornecer aos funcionários e clientes um controle maior na solicitação de pedidos à cozinha e ao bar. </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r>
              <w:t>F2.3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módulo gestão uma forma automatizada de controle de estoque</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estabelecimento uma central de controle administrativo e financeiro</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F4.4</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F4.5</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F4.6</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F4.7</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F4.8</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F4.9</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 xml:space="preserve">Importação de </w:t>
            </w:r>
            <w:proofErr w:type="spellStart"/>
            <w:r>
              <w:t>NFe</w:t>
            </w:r>
            <w:proofErr w:type="spellEnd"/>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F4.10</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Será necessário uma base de dados atualizada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rsidRPr="00277FF4">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rsidRPr="00277FF4">
              <w:t>Código</w:t>
            </w:r>
          </w:p>
        </w:tc>
        <w:tc>
          <w:tcPr>
            <w:tcW w:w="2268" w:type="dxa"/>
          </w:tcPr>
          <w:p w:rsidR="0089704C" w:rsidRDefault="0089704C" w:rsidP="003E5768">
            <w:r>
              <w:t>Ajuda</w:t>
            </w:r>
          </w:p>
        </w:tc>
        <w:tc>
          <w:tcPr>
            <w:tcW w:w="4388" w:type="dxa"/>
          </w:tcPr>
          <w:p w:rsidR="0089704C" w:rsidRDefault="0089704C" w:rsidP="003E5768">
            <w:r>
              <w:t>“Insira o código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100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uma atração”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uma nova atração”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Razão Social</w:t>
            </w:r>
          </w:p>
        </w:tc>
        <w:tc>
          <w:tcPr>
            <w:tcW w:w="2831" w:type="dxa"/>
          </w:tcPr>
          <w:p w:rsidR="0089704C" w:rsidRDefault="0089704C" w:rsidP="003E5768">
            <w:r>
              <w:t>Alfanumérico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Cnpj</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2" w:name="Regras"/>
      <w:r w:rsidRPr="004E1175">
        <w:rPr>
          <w:b/>
          <w:sz w:val="24"/>
        </w:rPr>
        <w:t>Regras</w:t>
      </w:r>
      <w:bookmarkEnd w:id="62"/>
      <w:r w:rsidRPr="004E1175">
        <w:rPr>
          <w:b/>
          <w:sz w:val="24"/>
        </w:rPr>
        <w:t xml:space="preserve"> de Negócio</w:t>
      </w:r>
    </w:p>
    <w:p w:rsidR="0089704C" w:rsidRPr="00C40736" w:rsidRDefault="00E620BD" w:rsidP="00147EDB">
      <w:pPr>
        <w:pStyle w:val="PargrafodaLista"/>
        <w:numPr>
          <w:ilvl w:val="0"/>
          <w:numId w:val="18"/>
        </w:numPr>
        <w:tabs>
          <w:tab w:val="left" w:pos="1590"/>
        </w:tabs>
      </w:pPr>
      <w:hyperlink w:anchor="novo" w:history="1">
        <w:r w:rsidR="0089704C" w:rsidRPr="000E4F57">
          <w:rPr>
            <w:rStyle w:val="Hyperlink"/>
            <w:b/>
          </w:rPr>
          <w:t>F1 – Botão Novo:</w:t>
        </w:r>
      </w:hyperlink>
      <w:r w:rsidR="0089704C" w:rsidRPr="000D04BD">
        <w:rPr>
          <w:b/>
        </w:rPr>
        <w:t xml:space="preserve"> </w:t>
      </w:r>
      <w:r w:rsidR="0089704C" w:rsidRPr="008B4EFC">
        <w:t xml:space="preserve">Deverá chamar a tela de Cadastro de </w:t>
      </w:r>
      <w:r w:rsidR="0089704C">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E620BD" w:rsidP="00147EDB">
      <w:pPr>
        <w:pStyle w:val="PargrafodaLista"/>
        <w:numPr>
          <w:ilvl w:val="0"/>
          <w:numId w:val="13"/>
        </w:numPr>
        <w:tabs>
          <w:tab w:val="left" w:pos="1590"/>
        </w:tabs>
      </w:pPr>
      <w:hyperlink w:anchor="edição" w:history="1">
        <w:r w:rsidR="0089704C" w:rsidRPr="000E4F57">
          <w:rPr>
            <w:rStyle w:val="Hyperlink"/>
            <w:b/>
          </w:rPr>
          <w:t>F3 – Alteração:</w:t>
        </w:r>
      </w:hyperlink>
      <w:r w:rsidR="0089704C">
        <w:t xml:space="preserve"> </w:t>
      </w:r>
      <w:r w:rsidR="0089704C" w:rsidRPr="00181363">
        <w:t>Para alterar o cadas</w:t>
      </w:r>
      <w:r w:rsidR="0089704C">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[Cadastrar]</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[Editar]</w:t>
      </w:r>
    </w:p>
    <w:p w:rsidR="0089704C" w:rsidRPr="007C7FAD" w:rsidRDefault="0089704C" w:rsidP="00147EDB">
      <w:pPr>
        <w:pStyle w:val="PargrafodaLista"/>
        <w:numPr>
          <w:ilvl w:val="0"/>
          <w:numId w:val="38"/>
        </w:numPr>
        <w:tabs>
          <w:tab w:val="left" w:pos="2325"/>
        </w:tabs>
      </w:pPr>
      <w:r>
        <w:lastRenderedPageBreak/>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[Excluir]</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3" w:name="novo"/>
      <w:r>
        <w:rPr>
          <w:b/>
        </w:rPr>
        <w:t>[</w:t>
      </w:r>
      <w:r>
        <w:rPr>
          <w:b/>
          <w:sz w:val="26"/>
          <w:szCs w:val="26"/>
        </w:rPr>
        <w:t>C</w:t>
      </w:r>
      <w:bookmarkStart w:id="64" w:name="CadastroFronecedor"/>
      <w:r>
        <w:rPr>
          <w:b/>
          <w:sz w:val="26"/>
          <w:szCs w:val="26"/>
        </w:rPr>
        <w:t xml:space="preserve">adastro </w:t>
      </w:r>
      <w:bookmarkEnd w:id="63"/>
      <w:bookmarkEnd w:id="64"/>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lastRenderedPageBreak/>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sidRPr="00565DCB">
              <w:rPr>
                <w:b/>
              </w:rPr>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Cnpj</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cnpj</w:t>
            </w:r>
            <w:proofErr w:type="spellEnd"/>
            <w:r>
              <w:t xml:space="preserve"> do fornecedor”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cnpj</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14</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rsidRPr="007523CD">
              <w:t>Insc. Estadual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5" w:name="CamposObrigatorios"/>
      <w:r>
        <w:rPr>
          <w:b/>
        </w:rPr>
        <w:t>F5</w:t>
      </w:r>
      <w:r w:rsidRPr="00C40FB9">
        <w:rPr>
          <w:b/>
        </w:rPr>
        <w:t xml:space="preserve"> – Campos Obrigatórios:</w:t>
      </w:r>
      <w:r>
        <w:t xml:space="preserve"> </w:t>
      </w:r>
      <w:bookmarkEnd w:id="65"/>
      <w:r>
        <w:t>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t xml:space="preserve">          </w:t>
      </w:r>
      <w:r w:rsidRPr="00FE4563">
        <w:rPr>
          <w:b/>
        </w:rPr>
        <w:t>Dados para Implementação</w:t>
      </w:r>
    </w:p>
    <w:p w:rsidR="0089704C" w:rsidRDefault="0089704C" w:rsidP="0089704C">
      <w:pPr>
        <w:tabs>
          <w:tab w:val="left" w:pos="1590"/>
        </w:tabs>
        <w:jc w:val="center"/>
        <w:rPr>
          <w:b/>
          <w:sz w:val="26"/>
        </w:rPr>
      </w:pPr>
      <w:bookmarkStart w:id="66"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6"/>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lastRenderedPageBreak/>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t>Código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código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Código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t>Nome</w:t>
            </w:r>
          </w:p>
        </w:tc>
        <w:tc>
          <w:tcPr>
            <w:tcW w:w="2268" w:type="dxa"/>
          </w:tcPr>
          <w:p w:rsidR="0089704C" w:rsidRDefault="0089704C" w:rsidP="003E5768">
            <w:r>
              <w:t>Ajuda</w:t>
            </w:r>
          </w:p>
        </w:tc>
        <w:tc>
          <w:tcPr>
            <w:tcW w:w="4388" w:type="dxa"/>
          </w:tcPr>
          <w:p w:rsidR="0089704C" w:rsidRDefault="0089704C" w:rsidP="003E5768">
            <w:r>
              <w:t>“Insira o nome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Texto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 novo funcionário”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Nome</w:t>
            </w:r>
          </w:p>
        </w:tc>
        <w:tc>
          <w:tcPr>
            <w:tcW w:w="2831" w:type="dxa"/>
          </w:tcPr>
          <w:p w:rsidR="0089704C" w:rsidRDefault="0089704C" w:rsidP="003E5768">
            <w:r>
              <w:t>Texto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Cpf</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proofErr w:type="spellStart"/>
            <w:r>
              <w:t>Rg</w:t>
            </w:r>
            <w:proofErr w:type="spellEnd"/>
          </w:p>
        </w:tc>
        <w:tc>
          <w:tcPr>
            <w:tcW w:w="2831" w:type="dxa"/>
          </w:tcPr>
          <w:p w:rsidR="0089704C" w:rsidRDefault="0089704C" w:rsidP="003E5768">
            <w:r>
              <w:t>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r>
              <w:t>Data de Admissão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lastRenderedPageBreak/>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7" w:name="alteração"/>
      <w:r w:rsidRPr="009B6F8B">
        <w:rPr>
          <w:b/>
        </w:rPr>
        <w:t>F</w:t>
      </w:r>
      <w:r>
        <w:rPr>
          <w:b/>
        </w:rPr>
        <w:t>n</w:t>
      </w:r>
      <w:r w:rsidRPr="009B6F8B">
        <w:rPr>
          <w:b/>
        </w:rPr>
        <w:t>3 – Alteração:</w:t>
      </w:r>
      <w:r>
        <w:t xml:space="preserve"> </w:t>
      </w:r>
      <w:bookmarkEnd w:id="67"/>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[Cadastrar]</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[Editar]</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[Excluir]</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8" w:name="cadastroFuncionario"/>
      <w:r w:rsidRPr="00464F66">
        <w:rPr>
          <w:b/>
          <w:sz w:val="26"/>
          <w:szCs w:val="26"/>
        </w:rPr>
        <w:t>Cadastro de Funcionários]</w:t>
      </w:r>
      <w:bookmarkEnd w:id="68"/>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Nome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Texto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w:t>
            </w:r>
            <w:r>
              <w:rPr>
                <w:b/>
              </w:rPr>
              <w:t>pf</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11</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Cart. Trabalho</w:t>
            </w:r>
          </w:p>
        </w:tc>
        <w:tc>
          <w:tcPr>
            <w:tcW w:w="2268" w:type="dxa"/>
          </w:tcPr>
          <w:p w:rsidR="0089704C" w:rsidRDefault="0089704C" w:rsidP="003E5768">
            <w:r>
              <w:t>Ajuda</w:t>
            </w:r>
          </w:p>
        </w:tc>
        <w:tc>
          <w:tcPr>
            <w:tcW w:w="4388" w:type="dxa"/>
          </w:tcPr>
          <w:p w:rsidR="0089704C" w:rsidRDefault="0089704C" w:rsidP="003E5768">
            <w:r>
              <w:t>“Insira o número da cart. de trabalho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da cart. de trabalho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Série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série da cart. de trabalho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de série da cart. de trabalho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565DCB" w:rsidRDefault="0089704C" w:rsidP="003E5768">
            <w:pPr>
              <w:rPr>
                <w:b/>
              </w:rPr>
            </w:pPr>
            <w:r>
              <w:rPr>
                <w:b/>
              </w:rPr>
              <w:t>Tipo</w:t>
            </w:r>
          </w:p>
        </w:tc>
        <w:tc>
          <w:tcPr>
            <w:tcW w:w="2268" w:type="dxa"/>
          </w:tcPr>
          <w:p w:rsidR="0089704C" w:rsidRDefault="0089704C" w:rsidP="003E5768">
            <w:r>
              <w:t>Ajuda</w:t>
            </w:r>
          </w:p>
        </w:tc>
        <w:tc>
          <w:tcPr>
            <w:tcW w:w="4388" w:type="dxa"/>
          </w:tcPr>
          <w:p w:rsidR="0089704C" w:rsidRDefault="0089704C" w:rsidP="003E5768">
            <w:r>
              <w:t>“Selecione o tipo de função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Tipo de função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 xml:space="preserve">Data </w:t>
            </w:r>
            <w:proofErr w:type="spellStart"/>
            <w:r>
              <w:t>Nasc</w:t>
            </w:r>
            <w:proofErr w:type="spellEnd"/>
            <w:r>
              <w:t>.</w:t>
            </w:r>
          </w:p>
        </w:tc>
        <w:tc>
          <w:tcPr>
            <w:tcW w:w="2268" w:type="dxa"/>
          </w:tcPr>
          <w:p w:rsidR="0089704C" w:rsidRDefault="0089704C" w:rsidP="003E5768">
            <w:r>
              <w:t>Ajuda</w:t>
            </w:r>
          </w:p>
        </w:tc>
        <w:tc>
          <w:tcPr>
            <w:tcW w:w="4388" w:type="dxa"/>
          </w:tcPr>
          <w:p w:rsidR="0089704C" w:rsidRDefault="0089704C" w:rsidP="003E5768">
            <w:r>
              <w:t>“Selecione uma data”</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Data de </w:t>
            </w:r>
            <w:proofErr w:type="spellStart"/>
            <w:r>
              <w:t>nasc</w:t>
            </w:r>
            <w:proofErr w:type="spellEnd"/>
            <w:r>
              <w:t>.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Data Admissão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“Selecione uma data”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Data de admissão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Pr>
                <w:b/>
              </w:rPr>
              <w:lastRenderedPageBreak/>
              <w:t>Salvar</w:t>
            </w:r>
          </w:p>
        </w:tc>
        <w:tc>
          <w:tcPr>
            <w:tcW w:w="2268" w:type="dxa"/>
          </w:tcPr>
          <w:p w:rsidR="0089704C" w:rsidRDefault="0089704C" w:rsidP="003E5768">
            <w:r>
              <w:t>Ajuda</w:t>
            </w:r>
          </w:p>
        </w:tc>
        <w:tc>
          <w:tcPr>
            <w:tcW w:w="4388" w:type="dxa"/>
          </w:tcPr>
          <w:p w:rsidR="0089704C" w:rsidRDefault="0089704C" w:rsidP="003E5768">
            <w:r>
              <w:t>“Clique para salvar o cadastro”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Botão para salvar o novo cadastro de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9" w:name="endereço"/>
      <w:r w:rsidRPr="001405CB">
        <w:rPr>
          <w:b/>
        </w:rPr>
        <w:t>Endereço</w:t>
      </w:r>
      <w:r>
        <w:t xml:space="preserve"> </w:t>
      </w:r>
      <w:bookmarkEnd w:id="69"/>
      <w:r>
        <w:t>deverá conter os campos:</w:t>
      </w:r>
    </w:p>
    <w:p w:rsidR="0089704C" w:rsidRDefault="0089704C" w:rsidP="0089704C">
      <w:pPr>
        <w:tabs>
          <w:tab w:val="left" w:pos="2325"/>
        </w:tabs>
        <w:jc w:val="center"/>
      </w:pPr>
      <w:r>
        <w:rPr>
          <w:noProof/>
          <w:lang w:eastAsia="pt-BR"/>
        </w:rPr>
        <w:lastRenderedPageBreak/>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proofErr w:type="spellStart"/>
            <w:r>
              <w:rPr>
                <w:b/>
              </w:rPr>
              <w:t>Cep</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cep</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proofErr w:type="spellStart"/>
            <w:r>
              <w:t>Cep</w:t>
            </w:r>
            <w:proofErr w:type="spellEnd"/>
            <w:r>
              <w:t xml:space="preserv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8</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sidRPr="00565DCB">
              <w:rPr>
                <w:b/>
              </w:rPr>
              <w:t>C</w:t>
            </w:r>
            <w:r>
              <w:rPr>
                <w:b/>
              </w:rPr>
              <w:t>onsultar</w:t>
            </w:r>
          </w:p>
        </w:tc>
        <w:tc>
          <w:tcPr>
            <w:tcW w:w="2268" w:type="dxa"/>
          </w:tcPr>
          <w:p w:rsidR="0089704C" w:rsidRDefault="0089704C" w:rsidP="003E5768">
            <w:r>
              <w:t>Ajuda</w:t>
            </w:r>
          </w:p>
        </w:tc>
        <w:tc>
          <w:tcPr>
            <w:tcW w:w="4388" w:type="dxa"/>
          </w:tcPr>
          <w:p w:rsidR="0089704C" w:rsidRDefault="0089704C" w:rsidP="003E5768">
            <w:r>
              <w:t xml:space="preserve">“Clique para pesquisar o endereço pelo </w:t>
            </w:r>
            <w:proofErr w:type="spellStart"/>
            <w:r>
              <w:t>cep</w:t>
            </w:r>
            <w:proofErr w:type="spellEnd"/>
            <w:r>
              <w:t>”</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Botão para pesquisar o endereço pelo </w:t>
            </w:r>
            <w:proofErr w:type="spellStart"/>
            <w:r>
              <w:t>Cep</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Rua</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Número da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Número</w:t>
            </w:r>
          </w:p>
        </w:tc>
        <w:tc>
          <w:tcPr>
            <w:tcW w:w="2268" w:type="dxa"/>
          </w:tcPr>
          <w:p w:rsidR="0089704C" w:rsidRDefault="0089704C" w:rsidP="003E5768">
            <w:r>
              <w:t>Ajuda</w:t>
            </w:r>
          </w:p>
        </w:tc>
        <w:tc>
          <w:tcPr>
            <w:tcW w:w="4388" w:type="dxa"/>
          </w:tcPr>
          <w:p w:rsidR="0089704C" w:rsidRDefault="0089704C" w:rsidP="003E5768">
            <w:r>
              <w:t>“Insira o número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Complemento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complemento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Complemento do endereço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30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CD2995" w:rsidRDefault="0089704C" w:rsidP="003E5768">
            <w:r w:rsidRPr="00CD2995">
              <w:t>Bairro</w:t>
            </w:r>
          </w:p>
        </w:tc>
        <w:tc>
          <w:tcPr>
            <w:tcW w:w="2268" w:type="dxa"/>
          </w:tcPr>
          <w:p w:rsidR="0089704C" w:rsidRDefault="0089704C" w:rsidP="003E5768">
            <w:r>
              <w:t>Ajuda</w:t>
            </w:r>
          </w:p>
        </w:tc>
        <w:tc>
          <w:tcPr>
            <w:tcW w:w="4388" w:type="dxa"/>
          </w:tcPr>
          <w:p w:rsidR="0089704C" w:rsidRDefault="0089704C" w:rsidP="003E5768">
            <w:r>
              <w:t>“Insira o bairro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Bairro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Cidade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cidade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Cidade brasileira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UF</w:t>
            </w:r>
          </w:p>
        </w:tc>
        <w:tc>
          <w:tcPr>
            <w:tcW w:w="2268" w:type="dxa"/>
          </w:tcPr>
          <w:p w:rsidR="0089704C" w:rsidRDefault="0089704C" w:rsidP="003E5768">
            <w:r>
              <w:t>Ajuda</w:t>
            </w:r>
          </w:p>
        </w:tc>
        <w:tc>
          <w:tcPr>
            <w:tcW w:w="4388" w:type="dxa"/>
          </w:tcPr>
          <w:p w:rsidR="0089704C" w:rsidRDefault="0089704C" w:rsidP="003E5768">
            <w:r>
              <w:t>“Selecione o 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Salvar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salvar os dados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salvar 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70" w:name="ConsultaCep"/>
      <w:r w:rsidRPr="004E1175">
        <w:rPr>
          <w:b/>
          <w:sz w:val="24"/>
        </w:rPr>
        <w:lastRenderedPageBreak/>
        <w:t>Regras</w:t>
      </w:r>
      <w:bookmarkEnd w:id="70"/>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w:t>
      </w:r>
      <w:proofErr w:type="spellStart"/>
      <w:r w:rsidRPr="00E02A4A">
        <w:rPr>
          <w:b/>
        </w:rPr>
        <w:t>Cep</w:t>
      </w:r>
      <w:proofErr w:type="spellEnd"/>
      <w:r w:rsidRPr="00E02A4A">
        <w:rPr>
          <w:b/>
        </w:rPr>
        <w:t>:</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 xml:space="preserve">Caso o usuário não tenha conexão ativa com a internet todos os campos deverão vir desbloqueados e o botão Pesquisa </w:t>
      </w:r>
      <w:proofErr w:type="spellStart"/>
      <w:r>
        <w:t>Cep</w:t>
      </w:r>
      <w:proofErr w:type="spellEnd"/>
      <w:r>
        <w:t xml:space="preserve"> deverá ser escondido.</w:t>
      </w:r>
    </w:p>
    <w:p w:rsidR="0089704C" w:rsidRDefault="0089704C" w:rsidP="00147EDB">
      <w:pPr>
        <w:pStyle w:val="PargrafodaLista"/>
        <w:numPr>
          <w:ilvl w:val="1"/>
          <w:numId w:val="15"/>
        </w:numPr>
        <w:tabs>
          <w:tab w:val="left" w:pos="1695"/>
        </w:tabs>
      </w:pPr>
      <w:r>
        <w:t>Caso o botão Consultar seja pressionado sem que o campo CEP esteja preenchido. Exibir mensagem:</w:t>
      </w:r>
    </w:p>
    <w:p w:rsidR="0089704C" w:rsidRDefault="0089704C" w:rsidP="0089704C">
      <w:pPr>
        <w:pStyle w:val="PargrafodaLista"/>
        <w:tabs>
          <w:tab w:val="left" w:pos="2325"/>
        </w:tabs>
        <w:ind w:left="1440"/>
      </w:pPr>
      <w:r>
        <w:t xml:space="preserve">                     [Mensagem – “</w:t>
      </w:r>
      <w:r>
        <w:rPr>
          <w:i/>
        </w:rPr>
        <w:t xml:space="preserve">Insira um </w:t>
      </w:r>
      <w:proofErr w:type="spellStart"/>
      <w:r>
        <w:rPr>
          <w:i/>
        </w:rPr>
        <w:t>Cep</w:t>
      </w:r>
      <w:proofErr w:type="spellEnd"/>
      <w:r>
        <w:rPr>
          <w:i/>
        </w:rPr>
        <w:t xml:space="preserve"> valido!</w:t>
      </w:r>
      <w:r>
        <w:t>”]</w:t>
      </w:r>
    </w:p>
    <w:p w:rsidR="0089704C" w:rsidRDefault="0089704C" w:rsidP="00147EDB">
      <w:pPr>
        <w:pStyle w:val="PargrafodaLista"/>
        <w:numPr>
          <w:ilvl w:val="0"/>
          <w:numId w:val="38"/>
        </w:numPr>
        <w:tabs>
          <w:tab w:val="left" w:pos="2325"/>
        </w:tabs>
      </w:pPr>
      <w:bookmarkStart w:id="71" w:name="BotaoSalvar"/>
      <w:r>
        <w:rPr>
          <w:b/>
        </w:rPr>
        <w:t>Fn7</w:t>
      </w:r>
      <w:r w:rsidRPr="00C40FB9">
        <w:rPr>
          <w:b/>
        </w:rPr>
        <w:t xml:space="preserve"> – Botão Salvar: </w:t>
      </w:r>
      <w:bookmarkEnd w:id="71"/>
      <w:r>
        <w:t xml:space="preserve">Quando acionado, deverá realizar a validação conforme </w:t>
      </w:r>
      <w:hyperlink w:anchor="validação" w:history="1">
        <w:r w:rsidRPr="00CD2995">
          <w:rPr>
            <w:rStyle w:val="Hyperlink"/>
          </w:rPr>
          <w:t>Fn5 – Validação</w:t>
        </w:r>
      </w:hyperlink>
      <w:r>
        <w:t xml:space="preserve"> e logo após salvar o cadastro. Exibir mensagem:</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2" w:name="contato"/>
      <w:r w:rsidRPr="00C55105">
        <w:rPr>
          <w:b/>
        </w:rPr>
        <w:t>Contato</w:t>
      </w:r>
      <w:bookmarkEnd w:id="72"/>
      <w:r>
        <w:t xml:space="preserve"> deverá conter os campos:</w:t>
      </w:r>
    </w:p>
    <w:p w:rsidR="0089704C" w:rsidRDefault="0089704C" w:rsidP="0089704C">
      <w:pPr>
        <w:pStyle w:val="PargrafodaLista"/>
        <w:tabs>
          <w:tab w:val="left" w:pos="1695"/>
        </w:tabs>
        <w:ind w:left="1440"/>
        <w:jc w:val="center"/>
      </w:pPr>
      <w:r>
        <w:rPr>
          <w:noProof/>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3" w:name="validação"/>
      <w:r>
        <w:rPr>
          <w:b/>
        </w:rPr>
        <w:t>Fn5</w:t>
      </w:r>
      <w:r w:rsidRPr="00BF0075">
        <w:rPr>
          <w:b/>
        </w:rPr>
        <w:t xml:space="preserve"> – </w:t>
      </w:r>
      <w:r>
        <w:rPr>
          <w:b/>
        </w:rPr>
        <w:t>Validação Idade</w:t>
      </w:r>
      <w:r w:rsidRPr="00BF0075">
        <w:rPr>
          <w:b/>
        </w:rPr>
        <w:t>:</w:t>
      </w:r>
      <w:r w:rsidRPr="000D04BD">
        <w:rPr>
          <w:b/>
        </w:rPr>
        <w:t xml:space="preserve"> </w:t>
      </w:r>
      <w:bookmarkEnd w:id="73"/>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[Menor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bookmarkStart w:id="74" w:name="_Toc432614917"/>
      <w:r w:rsidRPr="00124B91">
        <w:t xml:space="preserve">[DESENV] – </w:t>
      </w:r>
      <w:r>
        <w:t>Edição</w:t>
      </w:r>
      <w:r w:rsidRPr="00124B91">
        <w:t xml:space="preserve"> de Funcionário</w:t>
      </w:r>
      <w:r>
        <w:t>s</w:t>
      </w:r>
      <w:bookmarkEnd w:id="74"/>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5" w:name="telaexcluir"/>
      <w:r>
        <w:rPr>
          <w:b/>
          <w:sz w:val="26"/>
        </w:rPr>
        <w:t xml:space="preserve">Edição </w:t>
      </w:r>
      <w:r w:rsidRPr="00464F66">
        <w:rPr>
          <w:b/>
          <w:sz w:val="26"/>
        </w:rPr>
        <w:t>de Funcionários]</w:t>
      </w:r>
      <w:bookmarkEnd w:id="75"/>
    </w:p>
    <w:p w:rsidR="0089704C" w:rsidRDefault="0089704C" w:rsidP="0089704C">
      <w:pPr>
        <w:jc w:val="center"/>
      </w:pPr>
      <w:r>
        <w:rPr>
          <w:noProof/>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6" w:name="excluir"/>
      <w:bookmarkStart w:id="77" w:name="BotaoEdicao"/>
      <w:r>
        <w:rPr>
          <w:b/>
        </w:rPr>
        <w:t>Fn9</w:t>
      </w:r>
      <w:r w:rsidRPr="008B5327">
        <w:rPr>
          <w:b/>
        </w:rPr>
        <w:t xml:space="preserve"> –</w:t>
      </w:r>
      <w:r>
        <w:t xml:space="preserve"> </w:t>
      </w:r>
      <w:r>
        <w:rPr>
          <w:b/>
        </w:rPr>
        <w:t xml:space="preserve">Botão Excluir: </w:t>
      </w:r>
      <w:bookmarkEnd w:id="76"/>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Exibir mensagem:</w:t>
      </w:r>
    </w:p>
    <w:p w:rsidR="0089704C" w:rsidRDefault="0089704C" w:rsidP="00147EDB">
      <w:pPr>
        <w:pStyle w:val="PargrafodaLista"/>
        <w:numPr>
          <w:ilvl w:val="1"/>
          <w:numId w:val="39"/>
        </w:numPr>
        <w:tabs>
          <w:tab w:val="left" w:pos="2325"/>
        </w:tabs>
      </w:pPr>
      <w:r>
        <w:lastRenderedPageBreak/>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7"/>
      <w:r>
        <w:t>Quando acionado o botão Salvar em uma edição. Exibir mensagem:</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[Excluir]</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 xml:space="preserve">Criar a tela de </w:t>
      </w:r>
      <w:proofErr w:type="spellStart"/>
      <w:r>
        <w:t>login</w:t>
      </w:r>
      <w:proofErr w:type="spellEnd"/>
      <w:r>
        <w:t xml:space="preserve">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lastRenderedPageBreak/>
        <w:t>[</w:t>
      </w:r>
      <w:r>
        <w:rPr>
          <w:b/>
          <w:sz w:val="26"/>
        </w:rPr>
        <w:t xml:space="preserve">Tela de </w:t>
      </w:r>
      <w:proofErr w:type="spellStart"/>
      <w:r>
        <w:rPr>
          <w:b/>
          <w:sz w:val="26"/>
        </w:rPr>
        <w:t>Login</w:t>
      </w:r>
      <w:proofErr w:type="spellEnd"/>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 xml:space="preserve">O título da tela deverá ser “HMA – </w:t>
      </w:r>
      <w:proofErr w:type="spellStart"/>
      <w:r>
        <w:t>Login</w:t>
      </w:r>
      <w:proofErr w:type="spellEnd"/>
      <w:r>
        <w:t>”.</w:t>
      </w:r>
    </w:p>
    <w:p w:rsidR="00B6127A" w:rsidRDefault="00B6127A" w:rsidP="00147EDB">
      <w:pPr>
        <w:pStyle w:val="PargrafodaLista"/>
        <w:numPr>
          <w:ilvl w:val="0"/>
          <w:numId w:val="12"/>
        </w:numPr>
        <w:tabs>
          <w:tab w:val="left" w:pos="1590"/>
        </w:tabs>
      </w:pPr>
      <w:r>
        <w:t>Abaixo deverá ter os campos “</w:t>
      </w:r>
      <w:proofErr w:type="spellStart"/>
      <w:r>
        <w:t>Login</w:t>
      </w:r>
      <w:proofErr w:type="spellEnd"/>
      <w:r>
        <w:t>” e “Senha”.</w:t>
      </w:r>
    </w:p>
    <w:p w:rsidR="00B6127A" w:rsidRDefault="00B6127A" w:rsidP="00147EDB">
      <w:pPr>
        <w:pStyle w:val="PargrafodaLista"/>
        <w:numPr>
          <w:ilvl w:val="0"/>
          <w:numId w:val="12"/>
        </w:numPr>
        <w:tabs>
          <w:tab w:val="left" w:pos="1590"/>
        </w:tabs>
      </w:pPr>
      <w:r>
        <w:t>Deverá conter o link “Esqueceu sua senha?” para recuperar a mesma.</w:t>
      </w:r>
    </w:p>
    <w:p w:rsidR="00B6127A" w:rsidRDefault="00B6127A" w:rsidP="00147EDB">
      <w:pPr>
        <w:pStyle w:val="PargrafodaLista"/>
        <w:numPr>
          <w:ilvl w:val="0"/>
          <w:numId w:val="12"/>
        </w:numPr>
        <w:tabs>
          <w:tab w:val="left" w:pos="1590"/>
        </w:tabs>
      </w:pPr>
      <w:r>
        <w:t>Deverá conter o botão “</w:t>
      </w:r>
      <w:proofErr w:type="spellStart"/>
      <w:r>
        <w:t>Enter</w:t>
      </w:r>
      <w:proofErr w:type="spellEnd"/>
      <w:r>
        <w:t>”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3E5768">
        <w:tc>
          <w:tcPr>
            <w:tcW w:w="1838" w:type="dxa"/>
            <w:shd w:val="clear" w:color="auto" w:fill="D9D9D9" w:themeFill="background1" w:themeFillShade="D9"/>
          </w:tcPr>
          <w:p w:rsidR="00B6127A" w:rsidRPr="001D2271" w:rsidRDefault="00B6127A" w:rsidP="003E5768">
            <w:pPr>
              <w:jc w:val="center"/>
              <w:rPr>
                <w:b/>
              </w:rPr>
            </w:pPr>
            <w:r w:rsidRPr="001D2271">
              <w:rPr>
                <w:b/>
              </w:rPr>
              <w:t>NOME CAMPO</w:t>
            </w:r>
          </w:p>
        </w:tc>
        <w:tc>
          <w:tcPr>
            <w:tcW w:w="2268" w:type="dxa"/>
            <w:shd w:val="clear" w:color="auto" w:fill="D9D9D9" w:themeFill="background1" w:themeFillShade="D9"/>
          </w:tcPr>
          <w:p w:rsidR="00B6127A" w:rsidRPr="001D2271" w:rsidRDefault="00B6127A" w:rsidP="003E5768">
            <w:pPr>
              <w:jc w:val="center"/>
              <w:rPr>
                <w:b/>
              </w:rPr>
            </w:pPr>
            <w:r w:rsidRPr="001D2271">
              <w:rPr>
                <w:b/>
              </w:rPr>
              <w:t>TIPO REGRA</w:t>
            </w:r>
          </w:p>
        </w:tc>
        <w:tc>
          <w:tcPr>
            <w:tcW w:w="4388" w:type="dxa"/>
            <w:shd w:val="clear" w:color="auto" w:fill="D9D9D9" w:themeFill="background1" w:themeFillShade="D9"/>
          </w:tcPr>
          <w:p w:rsidR="00B6127A" w:rsidRPr="001D2271" w:rsidRDefault="00B6127A" w:rsidP="003E5768">
            <w:pPr>
              <w:jc w:val="center"/>
              <w:rPr>
                <w:b/>
              </w:rPr>
            </w:pPr>
            <w:r w:rsidRPr="001D2271">
              <w:rPr>
                <w:b/>
              </w:rPr>
              <w:t>DESCRIÇÃO</w:t>
            </w:r>
          </w:p>
        </w:tc>
      </w:tr>
      <w:tr w:rsidR="00B6127A" w:rsidTr="003E5768">
        <w:tc>
          <w:tcPr>
            <w:tcW w:w="1838" w:type="dxa"/>
            <w:vMerge w:val="restart"/>
            <w:shd w:val="clear" w:color="auto" w:fill="DEEAF6" w:themeFill="accent1" w:themeFillTint="33"/>
          </w:tcPr>
          <w:p w:rsidR="00B6127A" w:rsidRPr="00EA35AA" w:rsidRDefault="00B6127A" w:rsidP="003E5768">
            <w:pPr>
              <w:rPr>
                <w:b/>
              </w:rPr>
            </w:pPr>
            <w:proofErr w:type="spellStart"/>
            <w:r w:rsidRPr="00EA35AA">
              <w:rPr>
                <w:b/>
              </w:rPr>
              <w:t>Login</w:t>
            </w:r>
            <w:proofErr w:type="spellEnd"/>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 xml:space="preserve">“Informe seu </w:t>
            </w:r>
            <w:proofErr w:type="spellStart"/>
            <w:r>
              <w:t>login</w:t>
            </w:r>
            <w:proofErr w:type="spellEnd"/>
            <w:r>
              <w:t xml:space="preserve"> de acesso”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Vazio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proofErr w:type="spellStart"/>
            <w:r>
              <w:t>Login</w:t>
            </w:r>
            <w:proofErr w:type="spellEnd"/>
            <w:r>
              <w:t xml:space="preserve">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Escrita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Alfanumérico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50</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SIM</w:t>
            </w:r>
          </w:p>
        </w:tc>
      </w:tr>
      <w:tr w:rsidR="00B6127A" w:rsidTr="003E5768">
        <w:tc>
          <w:tcPr>
            <w:tcW w:w="1838" w:type="dxa"/>
            <w:vMerge w:val="restart"/>
          </w:tcPr>
          <w:p w:rsidR="00B6127A" w:rsidRPr="00EA35AA" w:rsidRDefault="00B6127A" w:rsidP="003E5768">
            <w:pPr>
              <w:rPr>
                <w:b/>
              </w:rPr>
            </w:pPr>
            <w:r w:rsidRPr="00EA35AA">
              <w:rPr>
                <w:b/>
              </w:rPr>
              <w:t>Senha</w:t>
            </w:r>
          </w:p>
        </w:tc>
        <w:tc>
          <w:tcPr>
            <w:tcW w:w="2268" w:type="dxa"/>
          </w:tcPr>
          <w:p w:rsidR="00B6127A" w:rsidRDefault="00B6127A" w:rsidP="003E5768">
            <w:r>
              <w:t>Ajuda</w:t>
            </w:r>
          </w:p>
        </w:tc>
        <w:tc>
          <w:tcPr>
            <w:tcW w:w="4388" w:type="dxa"/>
          </w:tcPr>
          <w:p w:rsidR="00B6127A" w:rsidRDefault="00B6127A" w:rsidP="003E5768">
            <w:r>
              <w:t>“Informe sua senha de acesso”</w:t>
            </w:r>
          </w:p>
        </w:tc>
      </w:tr>
      <w:tr w:rsidR="00B6127A" w:rsidTr="003E5768">
        <w:tc>
          <w:tcPr>
            <w:tcW w:w="1838" w:type="dxa"/>
            <w:vMerge/>
          </w:tcPr>
          <w:p w:rsidR="00B6127A" w:rsidRDefault="00B6127A" w:rsidP="003E5768"/>
        </w:tc>
        <w:tc>
          <w:tcPr>
            <w:tcW w:w="2268" w:type="dxa"/>
          </w:tcPr>
          <w:p w:rsidR="00B6127A" w:rsidRDefault="00B6127A" w:rsidP="003E5768">
            <w:r>
              <w:t>Conteúdo Inicial</w:t>
            </w:r>
          </w:p>
        </w:tc>
        <w:tc>
          <w:tcPr>
            <w:tcW w:w="4388" w:type="dxa"/>
          </w:tcPr>
          <w:p w:rsidR="00B6127A" w:rsidRDefault="00B6127A" w:rsidP="003E5768">
            <w:r>
              <w:t>Vazio</w:t>
            </w:r>
          </w:p>
        </w:tc>
      </w:tr>
      <w:tr w:rsidR="00B6127A" w:rsidTr="003E5768">
        <w:tc>
          <w:tcPr>
            <w:tcW w:w="1838" w:type="dxa"/>
            <w:vMerge/>
          </w:tcPr>
          <w:p w:rsidR="00B6127A" w:rsidRDefault="00B6127A" w:rsidP="003E5768"/>
        </w:tc>
        <w:tc>
          <w:tcPr>
            <w:tcW w:w="2268" w:type="dxa"/>
          </w:tcPr>
          <w:p w:rsidR="00B6127A" w:rsidRDefault="00B6127A" w:rsidP="003E5768">
            <w:r>
              <w:t>Descrição</w:t>
            </w:r>
          </w:p>
        </w:tc>
        <w:tc>
          <w:tcPr>
            <w:tcW w:w="4388" w:type="dxa"/>
          </w:tcPr>
          <w:p w:rsidR="00B6127A" w:rsidRDefault="00B6127A" w:rsidP="003E5768">
            <w:r>
              <w:t>Senha do usuário</w:t>
            </w:r>
          </w:p>
        </w:tc>
      </w:tr>
      <w:tr w:rsidR="00B6127A" w:rsidTr="003E5768">
        <w:tc>
          <w:tcPr>
            <w:tcW w:w="1838" w:type="dxa"/>
            <w:vMerge/>
          </w:tcPr>
          <w:p w:rsidR="00B6127A" w:rsidRDefault="00B6127A" w:rsidP="003E5768"/>
        </w:tc>
        <w:tc>
          <w:tcPr>
            <w:tcW w:w="2268" w:type="dxa"/>
          </w:tcPr>
          <w:p w:rsidR="00B6127A" w:rsidRDefault="00B6127A" w:rsidP="003E5768">
            <w:r>
              <w:t>Disponibilidade</w:t>
            </w:r>
          </w:p>
        </w:tc>
        <w:tc>
          <w:tcPr>
            <w:tcW w:w="4388" w:type="dxa"/>
          </w:tcPr>
          <w:p w:rsidR="00B6127A" w:rsidRDefault="00B6127A" w:rsidP="003E5768">
            <w:r>
              <w:t>Escrita</w:t>
            </w:r>
          </w:p>
        </w:tc>
      </w:tr>
      <w:tr w:rsidR="00B6127A" w:rsidTr="003E5768">
        <w:tc>
          <w:tcPr>
            <w:tcW w:w="1838" w:type="dxa"/>
            <w:vMerge/>
          </w:tcPr>
          <w:p w:rsidR="00B6127A" w:rsidRDefault="00B6127A" w:rsidP="003E5768"/>
        </w:tc>
        <w:tc>
          <w:tcPr>
            <w:tcW w:w="2268" w:type="dxa"/>
          </w:tcPr>
          <w:p w:rsidR="00B6127A" w:rsidRDefault="00B6127A" w:rsidP="003E5768">
            <w:r>
              <w:t>Formato</w:t>
            </w:r>
          </w:p>
        </w:tc>
        <w:tc>
          <w:tcPr>
            <w:tcW w:w="4388" w:type="dxa"/>
          </w:tcPr>
          <w:p w:rsidR="00B6127A" w:rsidRDefault="00B6127A" w:rsidP="003E5768">
            <w:r>
              <w:t>Alfanumérico</w:t>
            </w:r>
          </w:p>
        </w:tc>
      </w:tr>
      <w:tr w:rsidR="00B6127A" w:rsidTr="003E5768">
        <w:tc>
          <w:tcPr>
            <w:tcW w:w="1838" w:type="dxa"/>
            <w:vMerge/>
          </w:tcPr>
          <w:p w:rsidR="00B6127A" w:rsidRDefault="00B6127A" w:rsidP="003E5768"/>
        </w:tc>
        <w:tc>
          <w:tcPr>
            <w:tcW w:w="2268" w:type="dxa"/>
          </w:tcPr>
          <w:p w:rsidR="00B6127A" w:rsidRDefault="00B6127A" w:rsidP="003E5768">
            <w:r>
              <w:t>Tamanho (caracteres)</w:t>
            </w:r>
          </w:p>
        </w:tc>
        <w:tc>
          <w:tcPr>
            <w:tcW w:w="4388" w:type="dxa"/>
          </w:tcPr>
          <w:p w:rsidR="00B6127A" w:rsidRDefault="00B6127A" w:rsidP="003E5768"/>
        </w:tc>
      </w:tr>
      <w:tr w:rsidR="00B6127A" w:rsidTr="003E5768">
        <w:tc>
          <w:tcPr>
            <w:tcW w:w="1838" w:type="dxa"/>
            <w:vMerge/>
          </w:tcPr>
          <w:p w:rsidR="00B6127A" w:rsidRDefault="00B6127A" w:rsidP="003E5768"/>
        </w:tc>
        <w:tc>
          <w:tcPr>
            <w:tcW w:w="2268" w:type="dxa"/>
          </w:tcPr>
          <w:p w:rsidR="00B6127A" w:rsidRDefault="00B6127A" w:rsidP="003E5768">
            <w:r>
              <w:t>Máscara</w:t>
            </w:r>
          </w:p>
        </w:tc>
        <w:tc>
          <w:tcPr>
            <w:tcW w:w="4388" w:type="dxa"/>
          </w:tcPr>
          <w:p w:rsidR="00B6127A" w:rsidRDefault="00B6127A" w:rsidP="003E5768">
            <w:proofErr w:type="spellStart"/>
            <w:r>
              <w:t>Password</w:t>
            </w:r>
            <w:proofErr w:type="spellEnd"/>
          </w:p>
        </w:tc>
      </w:tr>
      <w:tr w:rsidR="00B6127A" w:rsidTr="003E5768">
        <w:tc>
          <w:tcPr>
            <w:tcW w:w="1838" w:type="dxa"/>
            <w:vMerge/>
          </w:tcPr>
          <w:p w:rsidR="00B6127A" w:rsidRDefault="00B6127A" w:rsidP="003E5768"/>
        </w:tc>
        <w:tc>
          <w:tcPr>
            <w:tcW w:w="2268" w:type="dxa"/>
          </w:tcPr>
          <w:p w:rsidR="00B6127A" w:rsidRDefault="00B6127A" w:rsidP="003E5768">
            <w:r>
              <w:t>Obrigatoriedade</w:t>
            </w:r>
          </w:p>
        </w:tc>
        <w:tc>
          <w:tcPr>
            <w:tcW w:w="4388" w:type="dxa"/>
          </w:tcPr>
          <w:p w:rsidR="00B6127A" w:rsidRDefault="00B6127A" w:rsidP="003E5768">
            <w:r>
              <w:t>NÃO</w:t>
            </w:r>
          </w:p>
        </w:tc>
      </w:tr>
      <w:tr w:rsidR="00B6127A" w:rsidTr="003E5768">
        <w:tc>
          <w:tcPr>
            <w:tcW w:w="1838" w:type="dxa"/>
            <w:vMerge w:val="restart"/>
            <w:shd w:val="clear" w:color="auto" w:fill="DEEAF6" w:themeFill="accent1" w:themeFillTint="33"/>
          </w:tcPr>
          <w:p w:rsidR="00B6127A" w:rsidRDefault="00B6127A" w:rsidP="003E5768">
            <w:r>
              <w:t>Esqueceu sua Senha?</w:t>
            </w:r>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“Uma nova senha será enviada a seu e-mail”</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r>
              <w:t>Utilitário de recuperação de senha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Leitura/Ação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Link</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NÃO</w:t>
            </w:r>
          </w:p>
        </w:tc>
      </w:tr>
      <w:tr w:rsidR="00B6127A" w:rsidTr="003E5768">
        <w:tc>
          <w:tcPr>
            <w:tcW w:w="1838" w:type="dxa"/>
            <w:vMerge w:val="restart"/>
            <w:shd w:val="clear" w:color="auto" w:fill="FFFFFF" w:themeFill="background1"/>
          </w:tcPr>
          <w:p w:rsidR="00B6127A" w:rsidRDefault="00B6127A" w:rsidP="003E5768">
            <w:r>
              <w:t>Entrar</w:t>
            </w:r>
          </w:p>
        </w:tc>
        <w:tc>
          <w:tcPr>
            <w:tcW w:w="2268" w:type="dxa"/>
            <w:shd w:val="clear" w:color="auto" w:fill="FFFFFF" w:themeFill="background1"/>
          </w:tcPr>
          <w:p w:rsidR="00B6127A" w:rsidRDefault="00B6127A" w:rsidP="003E5768">
            <w:r>
              <w:t>Ajuda</w:t>
            </w:r>
          </w:p>
        </w:tc>
        <w:tc>
          <w:tcPr>
            <w:tcW w:w="4388" w:type="dxa"/>
            <w:shd w:val="clear" w:color="auto" w:fill="FFFFFF" w:themeFill="background1"/>
          </w:tcPr>
          <w:p w:rsidR="00B6127A" w:rsidRDefault="00B6127A" w:rsidP="003E5768">
            <w:r>
              <w:t>“Clique para acessar 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Conteúdo Inicial</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Descrição</w:t>
            </w:r>
          </w:p>
        </w:tc>
        <w:tc>
          <w:tcPr>
            <w:tcW w:w="4388" w:type="dxa"/>
            <w:shd w:val="clear" w:color="auto" w:fill="FFFFFF" w:themeFill="background1"/>
          </w:tcPr>
          <w:p w:rsidR="00B6127A" w:rsidRDefault="00B6127A" w:rsidP="003E5768">
            <w:r>
              <w:t>Botão de acesso ao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Disponibilidade</w:t>
            </w:r>
          </w:p>
        </w:tc>
        <w:tc>
          <w:tcPr>
            <w:tcW w:w="4388" w:type="dxa"/>
            <w:shd w:val="clear" w:color="auto" w:fill="FFFFFF" w:themeFill="background1"/>
          </w:tcPr>
          <w:p w:rsidR="00B6127A" w:rsidRDefault="00B6127A" w:rsidP="003E5768">
            <w:r>
              <w:t>Leitura/Ação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Formato</w:t>
            </w:r>
          </w:p>
        </w:tc>
        <w:tc>
          <w:tcPr>
            <w:tcW w:w="4388" w:type="dxa"/>
            <w:shd w:val="clear" w:color="auto" w:fill="FFFFFF" w:themeFill="background1"/>
          </w:tcPr>
          <w:p w:rsidR="00B6127A" w:rsidRDefault="00B6127A" w:rsidP="003E5768">
            <w:r>
              <w:t>Botão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Tamanho (caracteres)</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Máscara</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Obrigatoriedade</w:t>
            </w:r>
          </w:p>
        </w:tc>
        <w:tc>
          <w:tcPr>
            <w:tcW w:w="4388" w:type="dxa"/>
            <w:shd w:val="clear" w:color="auto" w:fill="FFFFFF" w:themeFill="background1"/>
          </w:tcPr>
          <w:p w:rsidR="00B6127A" w:rsidRDefault="00B6127A" w:rsidP="003E5768">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t>L</w:t>
      </w:r>
      <w:r>
        <w:rPr>
          <w:b/>
        </w:rPr>
        <w:t>1</w:t>
      </w:r>
      <w:r w:rsidRPr="000D04BD">
        <w:rPr>
          <w:b/>
        </w:rPr>
        <w:t xml:space="preserve"> </w:t>
      </w:r>
      <w:r>
        <w:rPr>
          <w:b/>
        </w:rPr>
        <w:t>–</w:t>
      </w:r>
      <w:r w:rsidRPr="000D04BD">
        <w:rPr>
          <w:b/>
        </w:rPr>
        <w:t xml:space="preserve"> </w:t>
      </w:r>
      <w:r>
        <w:rPr>
          <w:b/>
        </w:rPr>
        <w:t>Botão Entrar</w:t>
      </w:r>
      <w:r w:rsidRPr="000D04BD">
        <w:rPr>
          <w:b/>
        </w:rPr>
        <w:t xml:space="preserve">: </w:t>
      </w:r>
      <w:r>
        <w:t xml:space="preserve">Quando acionado o botão Entrar, deverá validar o </w:t>
      </w:r>
      <w:proofErr w:type="spellStart"/>
      <w:r>
        <w:t>login</w:t>
      </w:r>
      <w:proofErr w:type="spellEnd"/>
      <w:r>
        <w:t xml:space="preserve">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w:t>
      </w:r>
      <w:proofErr w:type="spellStart"/>
      <w:r>
        <w:t>criptogravar</w:t>
      </w:r>
      <w:proofErr w:type="spellEnd"/>
      <w:r>
        <w:t xml:space="preserve">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insere o </w:t>
      </w:r>
      <w:proofErr w:type="spellStart"/>
      <w:r w:rsidRPr="000D04BD">
        <w:rPr>
          <w:rFonts w:eastAsia="Arial" w:cs="Arial"/>
        </w:rPr>
        <w:t>Login</w:t>
      </w:r>
      <w:proofErr w:type="spellEnd"/>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8" w:name="h.p2ibmcn5n97n" w:colFirst="0" w:colLast="0"/>
      <w:bookmarkEnd w:id="78"/>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lastRenderedPageBreak/>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O sistema envia pro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proofErr w:type="spellStart"/>
      <w:r w:rsidRPr="00F42D12">
        <w:rPr>
          <w:rFonts w:eastAsia="Arial" w:cs="Arial"/>
          <w:i/>
        </w:rPr>
        <w:t>Login</w:t>
      </w:r>
      <w:proofErr w:type="spellEnd"/>
      <w:r w:rsidRPr="00F42D12">
        <w:rPr>
          <w:rFonts w:eastAsia="Arial" w:cs="Arial"/>
          <w:i/>
        </w:rPr>
        <w:t xml:space="preserve">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w:t>
      </w:r>
      <w:proofErr w:type="spellStart"/>
      <w:r>
        <w:rPr>
          <w:rFonts w:eastAsia="Arial" w:cs="Arial"/>
        </w:rPr>
        <w:t>Login</w:t>
      </w:r>
      <w:proofErr w:type="spellEnd"/>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 xml:space="preserve">Obrigatório o preenchimento do campo </w:t>
      </w:r>
      <w:proofErr w:type="spellStart"/>
      <w:r w:rsidRPr="00F42D12">
        <w:rPr>
          <w:rFonts w:eastAsia="Arial" w:cs="Arial"/>
          <w:i/>
        </w:rPr>
        <w:t>Login</w:t>
      </w:r>
      <w:proofErr w:type="spellEnd"/>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proofErr w:type="spellStart"/>
      <w:r w:rsidRPr="00F42D12">
        <w:rPr>
          <w:i/>
        </w:rPr>
        <w:t>Login</w:t>
      </w:r>
      <w:proofErr w:type="spellEnd"/>
      <w:r w:rsidRPr="00F42D12">
        <w:rPr>
          <w:i/>
        </w:rPr>
        <w:t xml:space="preserve">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Pr="00504C47" w:rsidRDefault="00914FF5" w:rsidP="00504C47">
      <w:pPr>
        <w:shd w:val="clear" w:color="auto" w:fill="BDD6EE" w:themeFill="accent1" w:themeFillTint="66"/>
        <w:tabs>
          <w:tab w:val="left" w:pos="1590"/>
        </w:tabs>
        <w:ind w:left="-454" w:right="-454"/>
        <w:rPr>
          <w:b/>
        </w:rPr>
      </w:pPr>
      <w:r w:rsidRPr="00FE4563">
        <w:rPr>
          <w:b/>
        </w:rPr>
        <w:t>Dados para Implementação</w:t>
      </w: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lastRenderedPageBreak/>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proofErr w:type="spellStart"/>
      <w:r>
        <w:t>ComboBox</w:t>
      </w:r>
      <w:proofErr w:type="spellEnd"/>
      <w:r>
        <w:t xml:space="preserve">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504C47" w:rsidRDefault="00914FF5" w:rsidP="00504C47">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lastRenderedPageBreak/>
        <w:t xml:space="preserve">Tipo: </w:t>
      </w:r>
      <w:r>
        <w:t xml:space="preserve">[Campo Obrigatório]. </w:t>
      </w:r>
      <w:proofErr w:type="spellStart"/>
      <w:r>
        <w:t>ComboBox</w:t>
      </w:r>
      <w:proofErr w:type="spellEnd"/>
      <w:r>
        <w:t xml:space="preserve"> contendo todos os tipos de produtos.</w:t>
      </w:r>
    </w:p>
    <w:p w:rsidR="00914FF5" w:rsidRDefault="00914FF5" w:rsidP="00147EDB">
      <w:pPr>
        <w:pStyle w:val="PargrafodaLista"/>
        <w:numPr>
          <w:ilvl w:val="0"/>
          <w:numId w:val="13"/>
        </w:numPr>
        <w:tabs>
          <w:tab w:val="left" w:pos="2325"/>
        </w:tabs>
      </w:pPr>
      <w:r>
        <w:rPr>
          <w:b/>
        </w:rPr>
        <w:t>Unidade</w:t>
      </w:r>
      <w:r w:rsidRPr="00714D73">
        <w:rPr>
          <w:b/>
        </w:rPr>
        <w:t>:</w:t>
      </w:r>
      <w:r>
        <w:t xml:space="preserve"> [Campo Obrigatório]. </w:t>
      </w:r>
      <w:proofErr w:type="spellStart"/>
      <w:r>
        <w:t>ComboBox</w:t>
      </w:r>
      <w:proofErr w:type="spellEnd"/>
      <w:r>
        <w:t xml:space="preserve">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xml:space="preserve">. </w:t>
      </w:r>
      <w:proofErr w:type="spellStart"/>
      <w:r>
        <w:t>ComboBox</w:t>
      </w:r>
      <w:proofErr w:type="spellEnd"/>
      <w:r>
        <w:t xml:space="preserve"> contendo todas as marcas dos produtos.</w:t>
      </w:r>
    </w:p>
    <w:p w:rsidR="00914FF5" w:rsidRDefault="00914FF5" w:rsidP="00147EDB">
      <w:pPr>
        <w:pStyle w:val="PargrafodaLista"/>
        <w:numPr>
          <w:ilvl w:val="0"/>
          <w:numId w:val="13"/>
        </w:numPr>
        <w:tabs>
          <w:tab w:val="left" w:pos="2325"/>
        </w:tabs>
      </w:pPr>
      <w:r>
        <w:rPr>
          <w:b/>
        </w:rPr>
        <w:t xml:space="preserve">Fornecedor: </w:t>
      </w:r>
      <w:r>
        <w:t xml:space="preserve">[Campo Obrigatório]. </w:t>
      </w:r>
      <w:proofErr w:type="spellStart"/>
      <w:r>
        <w:t>Combobox</w:t>
      </w:r>
      <w:proofErr w:type="spellEnd"/>
      <w:r>
        <w:t xml:space="preserve"> contendo todos os fornecedores cadastrados no sistema.</w:t>
      </w:r>
    </w:p>
    <w:p w:rsidR="00914FF5" w:rsidRDefault="00914FF5" w:rsidP="00147EDB">
      <w:pPr>
        <w:pStyle w:val="PargrafodaLista"/>
        <w:numPr>
          <w:ilvl w:val="0"/>
          <w:numId w:val="13"/>
        </w:numPr>
        <w:tabs>
          <w:tab w:val="left" w:pos="2325"/>
        </w:tabs>
      </w:pPr>
      <w:r>
        <w:rPr>
          <w:b/>
        </w:rPr>
        <w:t>Quantidade Estoque</w:t>
      </w:r>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Estoque Ideal</w:t>
      </w:r>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Produto cadastrado com sucesso!</w:t>
      </w:r>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Caso exista erro no preenchimento dos campos. Exibir mensagem:</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Pr="00CA1546" w:rsidRDefault="00914FF5" w:rsidP="00914FF5"/>
    <w:p w:rsidR="00914FF5" w:rsidRDefault="00914FF5" w:rsidP="00914FF5">
      <w:pPr>
        <w:pStyle w:val="Ttulo1"/>
        <w:jc w:val="center"/>
      </w:pPr>
      <w:bookmarkStart w:id="79" w:name="_Toc432614918"/>
      <w:r w:rsidRPr="00124B91">
        <w:t xml:space="preserve">[DESENV] – </w:t>
      </w:r>
      <w:r>
        <w:t>Tipo</w:t>
      </w:r>
      <w:r w:rsidRPr="00124B91">
        <w:t xml:space="preserve"> de </w:t>
      </w:r>
      <w:r>
        <w:t>Produtos</w:t>
      </w:r>
      <w:bookmarkEnd w:id="79"/>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lastRenderedPageBreak/>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Default="00504C47" w:rsidP="00504C47">
      <w:pPr>
        <w:tabs>
          <w:tab w:val="left" w:pos="1590"/>
        </w:tabs>
        <w:rPr>
          <w:b/>
          <w:sz w:val="26"/>
        </w:rPr>
      </w:pPr>
      <w:r>
        <w:rPr>
          <w:b/>
        </w:rPr>
        <w:tab/>
      </w:r>
      <w:r>
        <w:rPr>
          <w:b/>
        </w:rPr>
        <w:tab/>
      </w:r>
      <w:r>
        <w:rPr>
          <w:b/>
        </w:rPr>
        <w:tab/>
      </w:r>
      <w:r w:rsidR="00914FF5" w:rsidRPr="00464F66">
        <w:rPr>
          <w:b/>
          <w:sz w:val="26"/>
        </w:rPr>
        <w:t>[</w:t>
      </w:r>
      <w:r w:rsidR="00914FF5">
        <w:rPr>
          <w:b/>
          <w:sz w:val="26"/>
        </w:rPr>
        <w:t>Cadastro de Tipo de Produto</w:t>
      </w:r>
      <w:r w:rsidR="00914FF5" w:rsidRPr="00464F66">
        <w:rPr>
          <w:b/>
          <w:sz w:val="26"/>
        </w:rPr>
        <w:t>]</w:t>
      </w:r>
    </w:p>
    <w:p w:rsidR="00914FF5" w:rsidRDefault="00914FF5" w:rsidP="00914FF5">
      <w:pPr>
        <w:tabs>
          <w:tab w:val="left" w:pos="1590"/>
        </w:tabs>
        <w:jc w:val="center"/>
        <w:rPr>
          <w:b/>
          <w:sz w:val="26"/>
        </w:rPr>
      </w:pPr>
      <w:r>
        <w:rPr>
          <w:b/>
          <w:noProof/>
          <w:sz w:val="26"/>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lastRenderedPageBreak/>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Tipo de produto cadastrado com sucesso!</w:t>
      </w:r>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504C47" w:rsidRDefault="00504C47" w:rsidP="00504C47">
      <w:pPr>
        <w:tabs>
          <w:tab w:val="left" w:pos="2325"/>
        </w:tabs>
        <w:rPr>
          <w:b/>
          <w:sz w:val="26"/>
        </w:rPr>
      </w:pPr>
      <w:r w:rsidRPr="00504C47">
        <w:rPr>
          <w:b/>
          <w:sz w:val="26"/>
        </w:rPr>
        <w:t>DOCUMENTO DE ARQUITETURA DE SOFTWARE</w:t>
      </w:r>
    </w:p>
    <w:p w:rsidR="00504C47" w:rsidRDefault="00504C47" w:rsidP="00504C47"/>
    <w:tbl>
      <w:tblPr>
        <w:tblStyle w:val="Tabelacomgrade"/>
        <w:tblW w:w="0" w:type="auto"/>
        <w:tblLook w:val="04A0" w:firstRow="1" w:lastRow="0" w:firstColumn="1" w:lastColumn="0" w:noHBand="0" w:noVBand="1"/>
      </w:tblPr>
      <w:tblGrid>
        <w:gridCol w:w="2123"/>
        <w:gridCol w:w="2123"/>
        <w:gridCol w:w="2979"/>
        <w:gridCol w:w="1269"/>
      </w:tblGrid>
      <w:tr w:rsidR="00504C47" w:rsidTr="003E5768">
        <w:tc>
          <w:tcPr>
            <w:tcW w:w="2123" w:type="dxa"/>
            <w:shd w:val="clear" w:color="auto" w:fill="A6A6A6" w:themeFill="background1" w:themeFillShade="A6"/>
          </w:tcPr>
          <w:p w:rsidR="00504C47" w:rsidRPr="00193264" w:rsidRDefault="00504C47" w:rsidP="003E5768">
            <w:pPr>
              <w:jc w:val="center"/>
              <w:rPr>
                <w:b/>
              </w:rPr>
            </w:pPr>
            <w:r w:rsidRPr="00193264">
              <w:rPr>
                <w:b/>
              </w:rPr>
              <w:t>Data</w:t>
            </w:r>
          </w:p>
        </w:tc>
        <w:tc>
          <w:tcPr>
            <w:tcW w:w="2123" w:type="dxa"/>
            <w:shd w:val="clear" w:color="auto" w:fill="A6A6A6" w:themeFill="background1" w:themeFillShade="A6"/>
          </w:tcPr>
          <w:p w:rsidR="00504C47" w:rsidRPr="00193264" w:rsidRDefault="00504C47" w:rsidP="003E5768">
            <w:pPr>
              <w:jc w:val="center"/>
              <w:rPr>
                <w:b/>
              </w:rPr>
            </w:pPr>
            <w:r w:rsidRPr="00193264">
              <w:rPr>
                <w:b/>
              </w:rPr>
              <w:t>Autor</w:t>
            </w:r>
          </w:p>
        </w:tc>
        <w:tc>
          <w:tcPr>
            <w:tcW w:w="2979" w:type="dxa"/>
            <w:shd w:val="clear" w:color="auto" w:fill="A6A6A6" w:themeFill="background1" w:themeFillShade="A6"/>
          </w:tcPr>
          <w:p w:rsidR="00504C47" w:rsidRPr="00193264" w:rsidRDefault="00504C47" w:rsidP="003E5768">
            <w:pPr>
              <w:jc w:val="center"/>
              <w:rPr>
                <w:b/>
              </w:rPr>
            </w:pPr>
            <w:r w:rsidRPr="00193264">
              <w:rPr>
                <w:b/>
              </w:rPr>
              <w:t>Descrição</w:t>
            </w:r>
          </w:p>
        </w:tc>
        <w:tc>
          <w:tcPr>
            <w:tcW w:w="1269" w:type="dxa"/>
            <w:shd w:val="clear" w:color="auto" w:fill="A6A6A6" w:themeFill="background1" w:themeFillShade="A6"/>
          </w:tcPr>
          <w:p w:rsidR="00504C47" w:rsidRPr="00193264" w:rsidRDefault="00504C47" w:rsidP="003E5768">
            <w:pPr>
              <w:jc w:val="center"/>
              <w:rPr>
                <w:b/>
              </w:rPr>
            </w:pPr>
            <w:r w:rsidRPr="00193264">
              <w:rPr>
                <w:b/>
              </w:rPr>
              <w:t>Versão</w:t>
            </w:r>
          </w:p>
        </w:tc>
      </w:tr>
      <w:tr w:rsidR="00504C47" w:rsidTr="003E5768">
        <w:tc>
          <w:tcPr>
            <w:tcW w:w="2123" w:type="dxa"/>
          </w:tcPr>
          <w:p w:rsidR="00504C47" w:rsidRDefault="00504C47" w:rsidP="003E5768">
            <w:pPr>
              <w:jc w:val="center"/>
            </w:pPr>
            <w:r>
              <w:t>30/08/2015</w:t>
            </w:r>
          </w:p>
        </w:tc>
        <w:tc>
          <w:tcPr>
            <w:tcW w:w="2123" w:type="dxa"/>
          </w:tcPr>
          <w:p w:rsidR="00504C47" w:rsidRDefault="00504C47" w:rsidP="003E5768">
            <w:pPr>
              <w:jc w:val="center"/>
            </w:pPr>
            <w:r>
              <w:t>Giuliano Costa</w:t>
            </w:r>
          </w:p>
        </w:tc>
        <w:tc>
          <w:tcPr>
            <w:tcW w:w="2979" w:type="dxa"/>
          </w:tcPr>
          <w:p w:rsidR="00504C47" w:rsidRDefault="00504C47" w:rsidP="003E5768">
            <w:pPr>
              <w:jc w:val="center"/>
            </w:pPr>
            <w:r>
              <w:t>Criação do documento</w:t>
            </w:r>
          </w:p>
        </w:tc>
        <w:tc>
          <w:tcPr>
            <w:tcW w:w="1269" w:type="dxa"/>
          </w:tcPr>
          <w:p w:rsidR="00504C47" w:rsidRDefault="00504C47" w:rsidP="003E5768">
            <w:pPr>
              <w:jc w:val="center"/>
            </w:pPr>
            <w:r>
              <w:t>0.1</w:t>
            </w:r>
          </w:p>
        </w:tc>
      </w:tr>
    </w:tbl>
    <w:p w:rsidR="00504C47" w:rsidRDefault="00504C47" w:rsidP="00504C47"/>
    <w:p w:rsidR="00504C47" w:rsidRDefault="00504C47" w:rsidP="00504C47">
      <w:pPr>
        <w:jc w:val="center"/>
        <w:rPr>
          <w:color w:val="2E74B5" w:themeColor="accent1" w:themeShade="BF"/>
          <w:sz w:val="28"/>
          <w:szCs w:val="28"/>
        </w:rPr>
      </w:pPr>
      <w:r w:rsidRPr="00193264">
        <w:rPr>
          <w:color w:val="2E74B5" w:themeColor="accent1" w:themeShade="BF"/>
          <w:sz w:val="28"/>
          <w:szCs w:val="28"/>
        </w:rPr>
        <w:t>[DESENV] – Documento de Arquitetura de Software</w:t>
      </w:r>
    </w:p>
    <w:p w:rsidR="00504C47" w:rsidRDefault="00504C47" w:rsidP="00504C47">
      <w:pPr>
        <w:shd w:val="clear" w:color="auto" w:fill="9CC2E5" w:themeFill="accent1" w:themeFillTint="99"/>
        <w:rPr>
          <w:b/>
          <w:color w:val="000000" w:themeColor="text1"/>
          <w:sz w:val="24"/>
          <w:szCs w:val="28"/>
        </w:rPr>
      </w:pPr>
      <w:r>
        <w:rPr>
          <w:b/>
          <w:color w:val="000000" w:themeColor="text1"/>
          <w:sz w:val="24"/>
          <w:szCs w:val="28"/>
        </w:rPr>
        <w:t>OBJETIVO</w:t>
      </w:r>
    </w:p>
    <w:p w:rsidR="00504C47" w:rsidRDefault="00504C47" w:rsidP="00504C47">
      <w:p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O Documento de Arquitetura de Software provê uma visão geral da arquitetura através de diferentes tipos de visões para descrever os diferentes aspectos do sistema.</w:t>
      </w:r>
    </w:p>
    <w:p w:rsidR="00504C47" w:rsidRDefault="00504C47" w:rsidP="00504C47">
      <w:pPr>
        <w:spacing w:after="0" w:line="240" w:lineRule="auto"/>
        <w:jc w:val="both"/>
        <w:rPr>
          <w:rFonts w:eastAsia="Times New Roman" w:cs="Arial"/>
          <w:color w:val="000000"/>
          <w:sz w:val="24"/>
          <w:szCs w:val="20"/>
          <w:lang w:eastAsia="pt-BR"/>
        </w:rPr>
      </w:pPr>
    </w:p>
    <w:p w:rsidR="00504C47" w:rsidRDefault="00504C47" w:rsidP="00504C47">
      <w:pPr>
        <w:spacing w:after="0" w:line="240" w:lineRule="auto"/>
        <w:jc w:val="both"/>
        <w:rPr>
          <w:rFonts w:eastAsia="Times New Roman" w:cs="Arial"/>
          <w:b/>
          <w:color w:val="000000"/>
          <w:sz w:val="24"/>
          <w:szCs w:val="20"/>
          <w:lang w:eastAsia="pt-BR"/>
        </w:rPr>
      </w:pPr>
      <w:r w:rsidRPr="00193264">
        <w:rPr>
          <w:rFonts w:eastAsia="Times New Roman" w:cs="Arial"/>
          <w:b/>
          <w:color w:val="000000"/>
          <w:sz w:val="24"/>
          <w:szCs w:val="20"/>
          <w:lang w:eastAsia="pt-BR"/>
        </w:rPr>
        <w:t>Representação Arquitetural</w:t>
      </w:r>
    </w:p>
    <w:p w:rsidR="00504C47" w:rsidRDefault="00504C47" w:rsidP="00504C47">
      <w:pPr>
        <w:spacing w:after="0" w:line="240" w:lineRule="auto"/>
        <w:jc w:val="both"/>
        <w:rPr>
          <w:rFonts w:eastAsia="Times New Roman" w:cs="Arial"/>
          <w:b/>
          <w:color w:val="000000"/>
          <w:sz w:val="24"/>
          <w:szCs w:val="20"/>
          <w:lang w:eastAsia="pt-BR"/>
        </w:rPr>
      </w:pPr>
    </w:p>
    <w:p w:rsidR="00504C47" w:rsidRPr="00193264" w:rsidRDefault="00504C47" w:rsidP="00504C47">
      <w:p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A Arquitetura do HMA (Hermes Management </w:t>
      </w:r>
      <w:proofErr w:type="spellStart"/>
      <w:r w:rsidRPr="00193264">
        <w:rPr>
          <w:rFonts w:eastAsia="Times New Roman" w:cs="Arial"/>
          <w:color w:val="000000"/>
          <w:sz w:val="24"/>
          <w:szCs w:val="20"/>
          <w:lang w:eastAsia="pt-BR"/>
        </w:rPr>
        <w:t>Assistant</w:t>
      </w:r>
      <w:proofErr w:type="spellEnd"/>
      <w:r w:rsidRPr="00193264">
        <w:rPr>
          <w:rFonts w:eastAsia="Times New Roman" w:cs="Arial"/>
          <w:color w:val="000000"/>
          <w:sz w:val="24"/>
          <w:szCs w:val="20"/>
          <w:lang w:eastAsia="pt-BR"/>
        </w:rPr>
        <w:t>), será representada por 4 visões:</w:t>
      </w:r>
    </w:p>
    <w:p w:rsidR="00504C47" w:rsidRDefault="00504C47" w:rsidP="00504C47">
      <w:pPr>
        <w:spacing w:after="0" w:line="240" w:lineRule="auto"/>
        <w:jc w:val="both"/>
        <w:rPr>
          <w:rFonts w:eastAsia="Times New Roman" w:cs="Arial"/>
          <w:b/>
          <w:color w:val="000000"/>
          <w:sz w:val="24"/>
          <w:szCs w:val="20"/>
          <w:lang w:eastAsia="pt-BR"/>
        </w:rPr>
      </w:pP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Visão de Casos de Uso Significativos: Esta </w:t>
      </w:r>
      <w:r>
        <w:rPr>
          <w:rFonts w:eastAsia="Times New Roman" w:cs="Arial"/>
          <w:color w:val="000000"/>
          <w:sz w:val="24"/>
          <w:szCs w:val="20"/>
          <w:lang w:eastAsia="pt-BR"/>
        </w:rPr>
        <w:t>seção</w:t>
      </w:r>
      <w:r w:rsidRPr="00193264">
        <w:rPr>
          <w:rFonts w:eastAsia="Times New Roman" w:cs="Arial"/>
          <w:color w:val="000000"/>
          <w:sz w:val="24"/>
          <w:szCs w:val="20"/>
          <w:lang w:eastAsia="pt-BR"/>
        </w:rPr>
        <w:t xml:space="preserve"> apresenta alguns casos de uso ou cenários (obtidos dos diagramas de caso </w:t>
      </w:r>
      <w:r w:rsidRPr="00E913E0">
        <w:rPr>
          <w:rFonts w:eastAsia="Times New Roman" w:cs="Arial"/>
          <w:color w:val="000000"/>
          <w:sz w:val="24"/>
          <w:szCs w:val="20"/>
          <w:lang w:eastAsia="pt-BR"/>
        </w:rPr>
        <w:t>de</w:t>
      </w:r>
      <w:r w:rsidRPr="00193264">
        <w:rPr>
          <w:rFonts w:eastAsia="Times New Roman" w:cs="Arial"/>
          <w:color w:val="000000"/>
          <w:sz w:val="24"/>
          <w:szCs w:val="20"/>
          <w:lang w:eastAsia="pt-BR"/>
        </w:rPr>
        <w:t xml:space="preserve"> uso), </w:t>
      </w:r>
      <w:proofErr w:type="spellStart"/>
      <w:r w:rsidRPr="00193264">
        <w:rPr>
          <w:rFonts w:eastAsia="Times New Roman" w:cs="Arial"/>
          <w:color w:val="000000"/>
          <w:sz w:val="24"/>
          <w:szCs w:val="20"/>
          <w:lang w:eastAsia="pt-BR"/>
        </w:rPr>
        <w:t>arquiteturalmente</w:t>
      </w:r>
      <w:proofErr w:type="spellEnd"/>
      <w:r w:rsidRPr="00193264">
        <w:rPr>
          <w:rFonts w:eastAsia="Times New Roman" w:cs="Arial"/>
          <w:color w:val="000000"/>
          <w:sz w:val="24"/>
          <w:szCs w:val="20"/>
          <w:lang w:eastAsia="pt-BR"/>
        </w:rPr>
        <w:t xml:space="preserve"> mais significativos para o software final e que, portanto, são utilizados para validação da arquitetura proposta;</w:t>
      </w: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Visão Lógica: Esta seção apresenta a visão lógica da arquitetura. Tem por objetivo dar uma visão estática e dinâmica do sistema. Para se conseguir isto esta visão será dividida em: </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Elementos do Modelo </w:t>
      </w:r>
      <w:proofErr w:type="spellStart"/>
      <w:r>
        <w:rPr>
          <w:rFonts w:eastAsia="Times New Roman" w:cs="Arial"/>
          <w:color w:val="000000"/>
          <w:sz w:val="24"/>
          <w:szCs w:val="20"/>
          <w:lang w:eastAsia="pt-BR"/>
        </w:rPr>
        <w:t>Arquiteturalmente</w:t>
      </w:r>
      <w:proofErr w:type="spellEnd"/>
      <w:r>
        <w:rPr>
          <w:rFonts w:eastAsia="Times New Roman" w:cs="Arial"/>
          <w:color w:val="000000"/>
          <w:sz w:val="24"/>
          <w:szCs w:val="20"/>
          <w:lang w:eastAsia="pt-BR"/>
        </w:rPr>
        <w:t xml:space="preserve"> Significativos: Aqui conterão os diagramas que representam graficamente as camadas, subsistemas e pacotes do projeto.</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193264" w:rsidRDefault="00504C47" w:rsidP="00504C47">
      <w:pPr>
        <w:pStyle w:val="PargrafodaLista"/>
        <w:numPr>
          <w:ilvl w:val="0"/>
          <w:numId w:val="45"/>
        </w:numPr>
        <w:spacing w:after="0" w:line="240" w:lineRule="auto"/>
        <w:jc w:val="both"/>
        <w:rPr>
          <w:rFonts w:ascii="Times New Roman" w:eastAsia="Times New Roman" w:hAnsi="Times New Roman" w:cs="Times New Roman"/>
          <w:sz w:val="24"/>
          <w:szCs w:val="24"/>
          <w:lang w:eastAsia="pt-BR"/>
        </w:rPr>
      </w:pPr>
      <w:r>
        <w:rPr>
          <w:rFonts w:eastAsia="Times New Roman" w:cs="Arial"/>
          <w:color w:val="000000"/>
          <w:sz w:val="24"/>
          <w:szCs w:val="20"/>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8F14A7" w:rsidRDefault="00504C47" w:rsidP="00504C47">
      <w:pPr>
        <w:pStyle w:val="PargrafodaLista"/>
        <w:numPr>
          <w:ilvl w:val="0"/>
          <w:numId w:val="45"/>
        </w:numPr>
        <w:spacing w:after="0" w:line="240" w:lineRule="auto"/>
        <w:jc w:val="both"/>
        <w:rPr>
          <w:sz w:val="24"/>
          <w:szCs w:val="28"/>
        </w:rPr>
      </w:pPr>
      <w:r>
        <w:rPr>
          <w:rFonts w:eastAsia="Times New Roman" w:cs="Arial"/>
          <w:color w:val="000000"/>
          <w:sz w:val="24"/>
          <w:szCs w:val="20"/>
          <w:lang w:eastAsia="pt-BR"/>
        </w:rPr>
        <w:lastRenderedPageBreak/>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8F14A7" w:rsidRDefault="00504C47" w:rsidP="00504C47">
      <w:pPr>
        <w:spacing w:after="0" w:line="240" w:lineRule="auto"/>
        <w:jc w:val="both"/>
        <w:rPr>
          <w:sz w:val="24"/>
          <w:szCs w:val="28"/>
        </w:rPr>
      </w:pPr>
    </w:p>
    <w:p w:rsidR="00504C47" w:rsidRDefault="00504C47" w:rsidP="00504C47">
      <w:pPr>
        <w:spacing w:after="0" w:line="240" w:lineRule="auto"/>
        <w:jc w:val="both"/>
        <w:rPr>
          <w:sz w:val="24"/>
          <w:szCs w:val="28"/>
        </w:rPr>
      </w:pPr>
    </w:p>
    <w:p w:rsidR="00504C47" w:rsidRPr="007554C0" w:rsidRDefault="00504C47" w:rsidP="00504C47">
      <w:pPr>
        <w:shd w:val="clear" w:color="auto" w:fill="BDD6EE" w:themeFill="accent1" w:themeFillTint="66"/>
        <w:spacing w:after="0" w:line="240" w:lineRule="auto"/>
        <w:jc w:val="both"/>
        <w:rPr>
          <w:b/>
          <w:sz w:val="24"/>
          <w:szCs w:val="28"/>
        </w:rPr>
      </w:pPr>
      <w:r w:rsidRPr="007554C0">
        <w:rPr>
          <w:b/>
          <w:sz w:val="24"/>
          <w:szCs w:val="28"/>
        </w:rPr>
        <w:t>Observação</w:t>
      </w:r>
    </w:p>
    <w:p w:rsidR="00504C47" w:rsidRDefault="00504C47" w:rsidP="00504C47">
      <w:pPr>
        <w:spacing w:after="0" w:line="240" w:lineRule="auto"/>
        <w:jc w:val="both"/>
        <w:rPr>
          <w:sz w:val="24"/>
          <w:szCs w:val="28"/>
        </w:rPr>
      </w:pPr>
    </w:p>
    <w:p w:rsidR="00504C47" w:rsidRPr="00F60433" w:rsidRDefault="00504C47" w:rsidP="00504C47">
      <w:pPr>
        <w:spacing w:after="0" w:line="240" w:lineRule="auto"/>
        <w:jc w:val="both"/>
        <w:rPr>
          <w:sz w:val="24"/>
          <w:szCs w:val="28"/>
        </w:rPr>
      </w:pPr>
      <w:r>
        <w:rPr>
          <w:sz w:val="24"/>
          <w:szCs w:val="28"/>
        </w:rPr>
        <w:t xml:space="preserve">Este documento pode ser alterado a qualquer momento, sendo necessário a inclusão no cabeçalho o motivo, data e o integrante responsável pela modificação. </w:t>
      </w:r>
    </w:p>
    <w:p w:rsidR="00504C47" w:rsidRDefault="00504C47" w:rsidP="00504C47">
      <w:pPr>
        <w:spacing w:after="0" w:line="240" w:lineRule="auto"/>
        <w:jc w:val="both"/>
        <w:rPr>
          <w:sz w:val="24"/>
          <w:szCs w:val="28"/>
        </w:rPr>
      </w:pPr>
    </w:p>
    <w:p w:rsidR="00504C47" w:rsidRDefault="00504C47" w:rsidP="00504C47">
      <w:pPr>
        <w:shd w:val="clear" w:color="auto" w:fill="9CC2E5" w:themeFill="accent1" w:themeFillTint="99"/>
        <w:spacing w:after="0" w:line="240" w:lineRule="auto"/>
        <w:jc w:val="both"/>
        <w:rPr>
          <w:b/>
          <w:sz w:val="24"/>
          <w:szCs w:val="28"/>
        </w:rPr>
      </w:pPr>
      <w:r w:rsidRPr="00E01C49">
        <w:rPr>
          <w:b/>
          <w:sz w:val="24"/>
          <w:szCs w:val="28"/>
          <w:shd w:val="clear" w:color="auto" w:fill="9CC2E5" w:themeFill="accent1" w:themeFillTint="99"/>
        </w:rPr>
        <w:t>Objetivos e Restrições Arquiteturais</w:t>
      </w:r>
      <w:r w:rsidRPr="00E01C49">
        <w:rPr>
          <w:b/>
          <w:sz w:val="24"/>
          <w:szCs w:val="28"/>
        </w:rPr>
        <w:t xml:space="preserve"> </w:t>
      </w:r>
    </w:p>
    <w:p w:rsidR="00504C47" w:rsidRDefault="00504C47" w:rsidP="00504C47">
      <w:pPr>
        <w:tabs>
          <w:tab w:val="left" w:pos="1245"/>
        </w:tabs>
        <w:rPr>
          <w:sz w:val="24"/>
          <w:szCs w:val="28"/>
        </w:rPr>
      </w:pPr>
    </w:p>
    <w:p w:rsidR="00504C47" w:rsidRPr="00E70AFD" w:rsidRDefault="00504C47" w:rsidP="00504C47">
      <w:pPr>
        <w:spacing w:after="0" w:line="240" w:lineRule="auto"/>
        <w:jc w:val="both"/>
        <w:rPr>
          <w:rFonts w:eastAsia="Times New Roman" w:cs="Times New Roman"/>
          <w:sz w:val="24"/>
          <w:szCs w:val="24"/>
          <w:lang w:eastAsia="pt-BR"/>
        </w:rPr>
      </w:pPr>
      <w:r w:rsidRPr="00E01C49">
        <w:rPr>
          <w:rFonts w:eastAsia="Times New Roman" w:cs="Arial"/>
          <w:color w:val="000000"/>
          <w:sz w:val="24"/>
          <w:szCs w:val="24"/>
          <w:lang w:eastAsia="pt-BR"/>
        </w:rPr>
        <w:t>A arquitetura proposta tem como objetivo disponibilizar um sistema acessível à todos os funcionários</w:t>
      </w:r>
      <w:r>
        <w:rPr>
          <w:rFonts w:eastAsia="Times New Roman" w:cs="Arial"/>
          <w:color w:val="000000"/>
          <w:sz w:val="24"/>
          <w:szCs w:val="24"/>
          <w:lang w:eastAsia="pt-BR"/>
        </w:rPr>
        <w:t xml:space="preserve"> do estabelecimento</w:t>
      </w:r>
      <w:r w:rsidRPr="00E01C49">
        <w:rPr>
          <w:rFonts w:eastAsia="Times New Roman" w:cs="Arial"/>
          <w:color w:val="000000"/>
          <w:sz w:val="24"/>
          <w:szCs w:val="24"/>
          <w:lang w:eastAsia="pt-BR"/>
        </w:rPr>
        <w:t xml:space="preserve">, utilizando camadas separadas </w:t>
      </w:r>
      <w:r>
        <w:rPr>
          <w:rFonts w:eastAsia="Times New Roman" w:cs="Arial"/>
          <w:color w:val="000000"/>
          <w:sz w:val="24"/>
          <w:szCs w:val="24"/>
          <w:lang w:eastAsia="pt-BR"/>
        </w:rPr>
        <w:t xml:space="preserve">logicamente </w:t>
      </w:r>
      <w:r w:rsidRPr="00E01C49">
        <w:rPr>
          <w:rFonts w:eastAsia="Times New Roman" w:cs="Arial"/>
          <w:color w:val="000000"/>
          <w:sz w:val="24"/>
          <w:szCs w:val="24"/>
          <w:lang w:eastAsia="pt-BR"/>
        </w:rPr>
        <w:t xml:space="preserve">e aderentes à arquitetura </w:t>
      </w:r>
      <w:r>
        <w:rPr>
          <w:rFonts w:eastAsia="Times New Roman" w:cs="Arial"/>
          <w:color w:val="000000"/>
          <w:sz w:val="24"/>
          <w:szCs w:val="24"/>
          <w:lang w:eastAsia="pt-BR"/>
        </w:rPr>
        <w:t>especificada</w:t>
      </w:r>
      <w:r w:rsidRPr="00E01C49">
        <w:rPr>
          <w:rFonts w:eastAsia="Times New Roman" w:cs="Arial"/>
          <w:color w:val="000000"/>
          <w:sz w:val="24"/>
          <w:szCs w:val="24"/>
          <w:lang w:eastAsia="pt-BR"/>
        </w:rPr>
        <w:t xml:space="preserve"> expondo funcionalidades de negócios e/ou aplicação.</w:t>
      </w:r>
      <w:r>
        <w:rPr>
          <w:rFonts w:eastAsia="Times New Roman" w:cs="Arial"/>
          <w:color w:val="000000"/>
          <w:sz w:val="24"/>
          <w:szCs w:val="24"/>
          <w:lang w:eastAsia="pt-BR"/>
        </w:rPr>
        <w:t xml:space="preserve"> </w:t>
      </w:r>
    </w:p>
    <w:p w:rsidR="00504C47" w:rsidRDefault="00504C47" w:rsidP="00504C47">
      <w:pPr>
        <w:spacing w:after="0" w:line="240" w:lineRule="auto"/>
        <w:ind w:firstLine="720"/>
        <w:jc w:val="both"/>
        <w:rPr>
          <w:rFonts w:eastAsia="Times New Roman" w:cs="Arial"/>
          <w:b/>
          <w:bCs/>
          <w:color w:val="000000"/>
          <w:sz w:val="24"/>
          <w:szCs w:val="24"/>
          <w:lang w:eastAsia="pt-BR"/>
        </w:rPr>
      </w:pPr>
    </w:p>
    <w:p w:rsidR="00504C47" w:rsidRPr="00E01C49" w:rsidRDefault="00504C47" w:rsidP="00504C47">
      <w:pPr>
        <w:pStyle w:val="PargrafodaLista"/>
        <w:numPr>
          <w:ilvl w:val="0"/>
          <w:numId w:val="46"/>
        </w:numPr>
        <w:spacing w:after="0" w:line="240" w:lineRule="auto"/>
        <w:jc w:val="both"/>
        <w:rPr>
          <w:rFonts w:eastAsia="Times New Roman" w:cs="Times New Roman"/>
          <w:b/>
          <w:sz w:val="24"/>
          <w:szCs w:val="24"/>
          <w:lang w:eastAsia="pt-BR"/>
        </w:rPr>
      </w:pPr>
      <w:r w:rsidRPr="00E01C49">
        <w:rPr>
          <w:rFonts w:eastAsia="Times New Roman" w:cs="Times New Roman"/>
          <w:b/>
          <w:sz w:val="24"/>
          <w:szCs w:val="24"/>
          <w:lang w:eastAsia="pt-BR"/>
        </w:rPr>
        <w:t>Módulo Gestão</w:t>
      </w:r>
    </w:p>
    <w:p w:rsidR="00504C47" w:rsidRPr="00E01C49" w:rsidRDefault="00504C47" w:rsidP="00504C47">
      <w:pPr>
        <w:spacing w:after="0" w:line="240" w:lineRule="auto"/>
        <w:ind w:left="708"/>
        <w:jc w:val="both"/>
        <w:rPr>
          <w:rFonts w:eastAsia="Times New Roman" w:cs="Times New Roman"/>
          <w:sz w:val="24"/>
          <w:szCs w:val="24"/>
          <w:lang w:eastAsia="pt-BR"/>
        </w:rPr>
      </w:pPr>
      <w:r>
        <w:rPr>
          <w:rFonts w:eastAsia="Times New Roman" w:cs="Times New Roman"/>
          <w:sz w:val="24"/>
          <w:szCs w:val="24"/>
          <w:lang w:eastAsia="pt-BR"/>
        </w:rPr>
        <w:t>Módulo responsável pela gestão do estabelecimento e do sistema: Agenda de eventos, Produtos, Fornecedores, Funcionários, Gestão de Usuários, Abertura e Fechamento de caixa, Abertura e Fechamento de comandas, Sangria e reforço do caixa;</w:t>
      </w:r>
    </w:p>
    <w:p w:rsidR="00504C47" w:rsidRPr="00E01C49" w:rsidRDefault="00504C47" w:rsidP="00504C47">
      <w:pPr>
        <w:pStyle w:val="PargrafodaLista"/>
        <w:numPr>
          <w:ilvl w:val="0"/>
          <w:numId w:val="46"/>
        </w:numPr>
        <w:spacing w:after="0" w:line="240" w:lineRule="auto"/>
        <w:rPr>
          <w:rFonts w:eastAsia="Times New Roman" w:cs="Times New Roman"/>
          <w:b/>
          <w:sz w:val="24"/>
          <w:szCs w:val="24"/>
          <w:lang w:eastAsia="pt-BR"/>
        </w:rPr>
      </w:pPr>
      <w:r w:rsidRPr="00E01C49">
        <w:rPr>
          <w:rFonts w:eastAsia="Times New Roman" w:cs="Times New Roman"/>
          <w:b/>
          <w:sz w:val="24"/>
          <w:szCs w:val="24"/>
          <w:lang w:eastAsia="pt-BR"/>
        </w:rPr>
        <w:t>Módulo Pedidos</w:t>
      </w:r>
    </w:p>
    <w:p w:rsidR="00504C47" w:rsidRPr="00E01C49" w:rsidRDefault="00504C47" w:rsidP="00504C47">
      <w:pPr>
        <w:pStyle w:val="PargrafodaLista"/>
        <w:spacing w:after="0" w:line="240" w:lineRule="auto"/>
        <w:jc w:val="both"/>
        <w:rPr>
          <w:rFonts w:eastAsia="Times New Roman" w:cs="Times New Roman"/>
          <w:sz w:val="24"/>
          <w:szCs w:val="24"/>
          <w:lang w:eastAsia="pt-BR"/>
        </w:rPr>
      </w:pPr>
      <w:r>
        <w:rPr>
          <w:rFonts w:eastAsia="Times New Roman" w:cs="Times New Roman"/>
          <w:sz w:val="24"/>
          <w:szCs w:val="24"/>
          <w:lang w:eastAsia="pt-BR"/>
        </w:rPr>
        <w:t xml:space="preserve">Módulo responsável por controlar os pedidos dos clientes; </w:t>
      </w:r>
    </w:p>
    <w:p w:rsidR="00504C47" w:rsidRDefault="00504C47" w:rsidP="00504C47">
      <w:pPr>
        <w:spacing w:after="240" w:line="240" w:lineRule="auto"/>
        <w:rPr>
          <w:rFonts w:eastAsia="Times New Roman" w:cs="Times New Roman"/>
          <w:sz w:val="24"/>
          <w:szCs w:val="24"/>
          <w:lang w:eastAsia="pt-BR"/>
        </w:rPr>
      </w:pPr>
    </w:p>
    <w:p w:rsidR="00504C47" w:rsidRPr="00E01C49" w:rsidRDefault="00504C47" w:rsidP="00504C47">
      <w:pPr>
        <w:shd w:val="clear" w:color="auto" w:fill="9CC2E5" w:themeFill="accent1" w:themeFillTint="99"/>
        <w:spacing w:after="240" w:line="240" w:lineRule="auto"/>
        <w:rPr>
          <w:rFonts w:eastAsia="Times New Roman" w:cs="Times New Roman"/>
          <w:b/>
          <w:sz w:val="24"/>
          <w:szCs w:val="24"/>
          <w:lang w:eastAsia="pt-BR"/>
        </w:rPr>
      </w:pPr>
      <w:r w:rsidRPr="003803C6">
        <w:rPr>
          <w:rFonts w:eastAsia="Times New Roman" w:cs="Times New Roman"/>
          <w:b/>
          <w:sz w:val="24"/>
          <w:szCs w:val="24"/>
          <w:lang w:eastAsia="pt-BR"/>
        </w:rPr>
        <w:t>Requisitos Não Funcionais</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Entende-se por requisitos não funcionais termos relacionados ao desempenho, usabilidade, confiabilidade e segurança da aplicação;</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br/>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Portabilidade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ascii="Arial" w:hAnsi="Arial" w:cs="Arial"/>
          <w:color w:val="252525"/>
          <w:sz w:val="21"/>
          <w:szCs w:val="21"/>
          <w:shd w:val="clear" w:color="auto" w:fill="FFFFFF"/>
        </w:rPr>
        <w:t>O sistema deverá ser hospedado em servidor Windows Server, preferencialmente versão 2012;</w:t>
      </w:r>
      <w:r>
        <w:rPr>
          <w:rFonts w:eastAsia="Times New Roman" w:cs="Arial"/>
          <w:bCs/>
          <w:color w:val="000000"/>
          <w:sz w:val="24"/>
          <w:szCs w:val="24"/>
          <w:lang w:eastAsia="pt-BR"/>
        </w:rPr>
        <w:t xml:space="preserv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Implementação</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ser desenvolvido utilizando .NET principalmente C# (</w:t>
      </w:r>
      <w:proofErr w:type="spellStart"/>
      <w:r>
        <w:rPr>
          <w:rFonts w:eastAsia="Times New Roman" w:cs="Arial"/>
          <w:bCs/>
          <w:color w:val="000000"/>
          <w:sz w:val="24"/>
          <w:szCs w:val="24"/>
          <w:lang w:eastAsia="pt-BR"/>
        </w:rPr>
        <w:t>Cê</w:t>
      </w:r>
      <w:proofErr w:type="spellEnd"/>
      <w:r>
        <w:rPr>
          <w:rFonts w:eastAsia="Times New Roman" w:cs="Arial"/>
          <w:bCs/>
          <w:color w:val="000000"/>
          <w:sz w:val="24"/>
          <w:szCs w:val="24"/>
          <w:lang w:eastAsia="pt-BR"/>
        </w:rPr>
        <w:t xml:space="preserve"> Sharp), por ser a linguagem em que a equipe possui maior controle;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Interoperabilidade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comunicar-se com Sql Server, pela facilidade de integração com a linguagem acima definida;</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 xml:space="preserve">O sistema deverá ser </w:t>
      </w:r>
      <w:proofErr w:type="spellStart"/>
      <w:r>
        <w:rPr>
          <w:rFonts w:eastAsia="Times New Roman" w:cs="Arial"/>
          <w:bCs/>
          <w:color w:val="000000"/>
          <w:sz w:val="24"/>
          <w:szCs w:val="24"/>
          <w:lang w:eastAsia="pt-BR"/>
        </w:rPr>
        <w:t>multi-thread</w:t>
      </w:r>
      <w:proofErr w:type="spellEnd"/>
      <w:r>
        <w:rPr>
          <w:rFonts w:eastAsia="Times New Roman" w:cs="Arial"/>
          <w:bCs/>
          <w:color w:val="000000"/>
          <w:sz w:val="24"/>
          <w:szCs w:val="24"/>
          <w:lang w:eastAsia="pt-BR"/>
        </w:rPr>
        <w:t>, visando a performance de requisições;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Toda requisição ao servidor deverá ser assíncrona.</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Éticos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sidRPr="00614ED9">
        <w:rPr>
          <w:rFonts w:eastAsia="Times New Roman" w:cs="Arial"/>
          <w:bCs/>
          <w:color w:val="000000"/>
          <w:sz w:val="24"/>
          <w:szCs w:val="24"/>
          <w:lang w:eastAsia="pt-BR"/>
        </w:rPr>
        <w:lastRenderedPageBreak/>
        <w:t>O sistema não deverá mostrar dados financeiros a usuários não autorizados (garçom, segurança, cozinha)</w:t>
      </w:r>
      <w:r>
        <w:rPr>
          <w:rFonts w:eastAsia="Times New Roman" w:cs="Arial"/>
          <w:bCs/>
          <w:color w:val="000000"/>
          <w:sz w:val="24"/>
          <w:szCs w:val="24"/>
          <w:lang w:eastAsia="pt-BR"/>
        </w:rPr>
        <w:t>;</w:t>
      </w:r>
    </w:p>
    <w:p w:rsidR="00504C47" w:rsidRPr="004E28C8" w:rsidRDefault="00504C47" w:rsidP="00504C47">
      <w:pPr>
        <w:spacing w:after="0" w:line="240" w:lineRule="auto"/>
        <w:jc w:val="both"/>
        <w:rPr>
          <w:rFonts w:eastAsia="Times New Roman" w:cs="Arial"/>
          <w:bCs/>
          <w:color w:val="000000"/>
          <w:sz w:val="24"/>
          <w:szCs w:val="24"/>
          <w:lang w:eastAsia="pt-BR"/>
        </w:rPr>
      </w:pPr>
    </w:p>
    <w:p w:rsidR="00504C47" w:rsidRPr="007E3956" w:rsidRDefault="00504C47" w:rsidP="00504C47">
      <w:pPr>
        <w:spacing w:after="0" w:line="240" w:lineRule="auto"/>
        <w:jc w:val="both"/>
        <w:rPr>
          <w:rFonts w:eastAsia="Times New Roman" w:cs="Arial"/>
          <w:bCs/>
          <w:color w:val="000000"/>
          <w:sz w:val="24"/>
          <w:szCs w:val="24"/>
          <w:lang w:eastAsia="pt-BR"/>
        </w:rPr>
      </w:pPr>
    </w:p>
    <w:p w:rsidR="00504C47" w:rsidRPr="003803C6" w:rsidRDefault="00504C47" w:rsidP="00504C47">
      <w:pPr>
        <w:shd w:val="clear" w:color="auto" w:fill="9CC2E5" w:themeFill="accent1" w:themeFillTint="99"/>
        <w:spacing w:after="0" w:line="240" w:lineRule="auto"/>
        <w:jc w:val="both"/>
        <w:rPr>
          <w:rFonts w:eastAsia="Times New Roman" w:cs="Arial"/>
          <w:b/>
          <w:bCs/>
          <w:color w:val="000000"/>
          <w:sz w:val="24"/>
          <w:szCs w:val="24"/>
          <w:lang w:eastAsia="pt-BR"/>
        </w:rPr>
      </w:pPr>
      <w:r>
        <w:rPr>
          <w:rFonts w:eastAsia="Times New Roman" w:cs="Arial"/>
          <w:b/>
          <w:bCs/>
          <w:color w:val="000000"/>
          <w:sz w:val="24"/>
          <w:szCs w:val="24"/>
          <w:lang w:eastAsia="pt-BR"/>
        </w:rPr>
        <w:t>Requisitos Funcionais</w:t>
      </w:r>
    </w:p>
    <w:p w:rsidR="00504C47" w:rsidRDefault="00504C47" w:rsidP="00504C47">
      <w:pPr>
        <w:spacing w:after="0" w:line="240" w:lineRule="auto"/>
        <w:jc w:val="both"/>
        <w:rPr>
          <w:rFonts w:eastAsia="Times New Roman" w:cs="Arial"/>
          <w:b/>
          <w:bCs/>
          <w:color w:val="000000"/>
          <w:sz w:val="24"/>
          <w:szCs w:val="24"/>
          <w:lang w:eastAsia="pt-BR"/>
        </w:rPr>
      </w:pPr>
    </w:p>
    <w:p w:rsidR="00504C47" w:rsidRPr="003F7992" w:rsidRDefault="00504C47" w:rsidP="00504C47">
      <w:pPr>
        <w:spacing w:after="0" w:line="240" w:lineRule="auto"/>
        <w:jc w:val="both"/>
        <w:rPr>
          <w:rFonts w:eastAsia="Times New Roman" w:cs="Arial"/>
          <w:bCs/>
          <w:color w:val="000000"/>
          <w:sz w:val="24"/>
          <w:szCs w:val="24"/>
          <w:lang w:eastAsia="pt-BR"/>
        </w:rPr>
      </w:pPr>
      <w:r w:rsidRPr="003F7992">
        <w:rPr>
          <w:rFonts w:eastAsia="Times New Roman" w:cs="Arial"/>
          <w:bCs/>
          <w:color w:val="000000"/>
          <w:sz w:val="24"/>
          <w:szCs w:val="24"/>
          <w:lang w:eastAsia="pt-BR"/>
        </w:rPr>
        <w:t>Entende-se por requisitos funcionais funções que definem um software ou parte dele;</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ser capaz de trabalhar com qualquer impressora não fiscal disponíveis atualmente no mercado (Somente impressoras com produção e suporte técnico atual);</w:t>
      </w: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rodar nas plataformas: computadores, smartphones e tablets.</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spacing w:after="0" w:line="240" w:lineRule="auto"/>
        <w:jc w:val="both"/>
        <w:rPr>
          <w:rFonts w:eastAsia="Times New Roman" w:cs="Times New Roman"/>
          <w:sz w:val="24"/>
          <w:szCs w:val="24"/>
          <w:lang w:eastAsia="pt-BR"/>
        </w:rPr>
      </w:pPr>
      <w:r>
        <w:rPr>
          <w:rFonts w:eastAsia="Times New Roman" w:cs="Times New Roman"/>
          <w:sz w:val="24"/>
          <w:szCs w:val="24"/>
          <w:lang w:eastAsia="pt-BR"/>
        </w:rPr>
        <w:t>As restrições arquiteturais ficam por conta do conhecimento técnico sobre implementação e o prazo estipulado para o desenvolvimento. O sistema não efetuará backup automaticamente;</w:t>
      </w:r>
    </w:p>
    <w:p w:rsidR="00504C47" w:rsidRDefault="00504C47" w:rsidP="00504C47">
      <w:pPr>
        <w:spacing w:after="0" w:line="240" w:lineRule="auto"/>
        <w:rPr>
          <w:rFonts w:eastAsia="Times New Roman" w:cs="Times New Roman"/>
          <w:sz w:val="24"/>
          <w:szCs w:val="24"/>
          <w:lang w:eastAsia="pt-BR"/>
        </w:rPr>
      </w:pPr>
    </w:p>
    <w:p w:rsidR="00504C47" w:rsidRPr="004F43D9" w:rsidRDefault="00504C47" w:rsidP="00504C47">
      <w:pPr>
        <w:shd w:val="clear" w:color="auto" w:fill="9CC2E5" w:themeFill="accent1" w:themeFillTint="99"/>
        <w:spacing w:after="0" w:line="240" w:lineRule="auto"/>
        <w:rPr>
          <w:rFonts w:eastAsia="Times New Roman" w:cs="Times New Roman"/>
          <w:b/>
          <w:sz w:val="24"/>
          <w:szCs w:val="24"/>
          <w:lang w:eastAsia="pt-BR"/>
        </w:rPr>
      </w:pPr>
      <w:r w:rsidRPr="004F43D9">
        <w:rPr>
          <w:rFonts w:eastAsia="Times New Roman" w:cs="Times New Roman"/>
          <w:b/>
          <w:sz w:val="24"/>
          <w:szCs w:val="24"/>
          <w:lang w:eastAsia="pt-BR"/>
        </w:rPr>
        <w:t>Visão de Caso</w:t>
      </w:r>
      <w:r>
        <w:rPr>
          <w:rFonts w:eastAsia="Times New Roman" w:cs="Times New Roman"/>
          <w:b/>
          <w:sz w:val="24"/>
          <w:szCs w:val="24"/>
          <w:lang w:eastAsia="pt-BR"/>
        </w:rPr>
        <w:t>s</w:t>
      </w:r>
      <w:r w:rsidRPr="004F43D9">
        <w:rPr>
          <w:rFonts w:eastAsia="Times New Roman" w:cs="Times New Roman"/>
          <w:b/>
          <w:sz w:val="24"/>
          <w:szCs w:val="24"/>
          <w:lang w:eastAsia="pt-BR"/>
        </w:rPr>
        <w:t xml:space="preserve"> de Uso </w:t>
      </w:r>
    </w:p>
    <w:p w:rsidR="00504C47" w:rsidRDefault="00504C47" w:rsidP="00504C47">
      <w:pPr>
        <w:spacing w:after="0" w:line="240" w:lineRule="auto"/>
        <w:jc w:val="center"/>
        <w:rPr>
          <w:rFonts w:eastAsia="Times New Roman" w:cs="Times New Roman"/>
          <w:sz w:val="24"/>
          <w:szCs w:val="24"/>
          <w:lang w:eastAsia="pt-BR"/>
        </w:rPr>
      </w:pPr>
      <w:r>
        <w:rPr>
          <w:rFonts w:ascii="Arial" w:hAnsi="Arial" w:cs="Arial"/>
          <w:noProof/>
          <w:sz w:val="96"/>
          <w:szCs w:val="96"/>
          <w:lang w:eastAsia="pt-BR"/>
        </w:rPr>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shd w:val="clear" w:color="auto" w:fill="9CC2E5" w:themeFill="accent1" w:themeFillTint="99"/>
        <w:tabs>
          <w:tab w:val="left" w:pos="1245"/>
        </w:tabs>
        <w:rPr>
          <w:b/>
          <w:sz w:val="24"/>
          <w:szCs w:val="24"/>
        </w:rPr>
      </w:pPr>
      <w:r>
        <w:rPr>
          <w:b/>
          <w:sz w:val="24"/>
          <w:szCs w:val="24"/>
        </w:rPr>
        <w:lastRenderedPageBreak/>
        <w:t>Visão de Casos de Uso Significativos</w:t>
      </w:r>
    </w:p>
    <w:p w:rsidR="00504C47" w:rsidRDefault="00504C47" w:rsidP="00504C47">
      <w:pPr>
        <w:jc w:val="center"/>
        <w:rPr>
          <w:sz w:val="24"/>
          <w:szCs w:val="24"/>
          <w:u w:val="single"/>
        </w:rPr>
      </w:pPr>
      <w:r>
        <w:rPr>
          <w:rFonts w:ascii="Arial" w:hAnsi="Arial" w:cs="Arial"/>
          <w:noProof/>
          <w:sz w:val="26"/>
          <w:szCs w:val="26"/>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Default="00504C47" w:rsidP="00504C47">
      <w:pPr>
        <w:jc w:val="both"/>
        <w:rPr>
          <w:sz w:val="24"/>
          <w:szCs w:val="24"/>
        </w:rPr>
      </w:pPr>
      <w:r w:rsidRPr="003611C2">
        <w:rPr>
          <w:sz w:val="24"/>
          <w:szCs w:val="24"/>
        </w:rPr>
        <w:t xml:space="preserve">Os casos de uso significativos foram escolhidos utilizando por base </w:t>
      </w:r>
      <w:r>
        <w:rPr>
          <w:sz w:val="24"/>
          <w:szCs w:val="24"/>
        </w:rPr>
        <w:t xml:space="preserve">os processos de maior impacto para o estabelecimento, não foi efetuado um levantamento de risco dos casos de uso pela não necessidade, visto que a implementação dos mesmos segue o mesmo padrão de complexidade dos demais </w:t>
      </w:r>
      <w:proofErr w:type="spellStart"/>
      <w:r>
        <w:rPr>
          <w:sz w:val="24"/>
          <w:szCs w:val="24"/>
        </w:rPr>
        <w:t>uc´s</w:t>
      </w:r>
      <w:proofErr w:type="spellEnd"/>
      <w:r>
        <w:rPr>
          <w:sz w:val="24"/>
          <w:szCs w:val="24"/>
        </w:rPr>
        <w:t>.</w:t>
      </w:r>
    </w:p>
    <w:p w:rsidR="00504C47" w:rsidRDefault="00504C47" w:rsidP="00504C47">
      <w:pPr>
        <w:jc w:val="both"/>
        <w:rPr>
          <w:sz w:val="24"/>
          <w:szCs w:val="24"/>
        </w:rPr>
      </w:pPr>
      <w:r>
        <w:rPr>
          <w:sz w:val="24"/>
          <w:szCs w:val="24"/>
        </w:rPr>
        <w:t>Breve descrição das funcionalidades dos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Abrir Caixa:</w:t>
      </w:r>
    </w:p>
    <w:p w:rsidR="00504C47" w:rsidRDefault="00504C47" w:rsidP="00504C47">
      <w:pPr>
        <w:pStyle w:val="PargrafodaLista"/>
        <w:jc w:val="both"/>
        <w:rPr>
          <w:sz w:val="24"/>
          <w:szCs w:val="24"/>
        </w:rPr>
      </w:pPr>
      <w:r>
        <w:rPr>
          <w:sz w:val="24"/>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Fechar Caixa:</w:t>
      </w:r>
    </w:p>
    <w:p w:rsidR="00504C47" w:rsidRDefault="00504C47" w:rsidP="00504C47">
      <w:pPr>
        <w:pStyle w:val="PargrafodaLista"/>
        <w:jc w:val="both"/>
        <w:rPr>
          <w:sz w:val="24"/>
          <w:szCs w:val="24"/>
        </w:rPr>
      </w:pPr>
      <w:r>
        <w:rPr>
          <w:sz w:val="24"/>
          <w:szCs w:val="24"/>
        </w:rPr>
        <w:t>Neste caso de uso é realizado o fechamento diário do estabelecimento, com demonstração de lucro e efetivo financeiro.</w:t>
      </w:r>
    </w:p>
    <w:p w:rsidR="00504C47" w:rsidRPr="00B80D6F" w:rsidRDefault="00504C47" w:rsidP="00504C47">
      <w:pPr>
        <w:pStyle w:val="PargrafodaLista"/>
        <w:numPr>
          <w:ilvl w:val="0"/>
          <w:numId w:val="49"/>
        </w:numPr>
        <w:jc w:val="both"/>
        <w:rPr>
          <w:b/>
          <w:sz w:val="24"/>
          <w:szCs w:val="24"/>
        </w:rPr>
      </w:pPr>
      <w:r w:rsidRPr="00B80D6F">
        <w:rPr>
          <w:b/>
          <w:sz w:val="24"/>
          <w:szCs w:val="24"/>
        </w:rPr>
        <w:t>Abrir Comanda:</w:t>
      </w:r>
    </w:p>
    <w:p w:rsidR="00504C47" w:rsidRPr="00B80D6F" w:rsidRDefault="00504C47" w:rsidP="00504C47">
      <w:pPr>
        <w:pStyle w:val="PargrafodaLista"/>
        <w:jc w:val="both"/>
        <w:rPr>
          <w:sz w:val="24"/>
          <w:szCs w:val="24"/>
        </w:rPr>
      </w:pPr>
      <w:r>
        <w:rPr>
          <w:sz w:val="24"/>
          <w:szCs w:val="24"/>
        </w:rPr>
        <w:t>Neste caso de uso é realizado a abertura da comanda (entrada do cliente) no estabelecimento. Somente após conclusão deste caso de uso é possível iniciar o caso de uso Incluir pedidos.</w:t>
      </w:r>
    </w:p>
    <w:p w:rsidR="00504C47" w:rsidRPr="008F326F" w:rsidRDefault="00504C47" w:rsidP="00504C47">
      <w:pPr>
        <w:pStyle w:val="PargrafodaLista"/>
        <w:numPr>
          <w:ilvl w:val="0"/>
          <w:numId w:val="49"/>
        </w:numPr>
        <w:jc w:val="both"/>
        <w:rPr>
          <w:b/>
          <w:sz w:val="24"/>
          <w:szCs w:val="24"/>
          <w:u w:val="single"/>
        </w:rPr>
      </w:pPr>
      <w:r>
        <w:rPr>
          <w:b/>
          <w:sz w:val="24"/>
          <w:szCs w:val="24"/>
        </w:rPr>
        <w:t>Fechar Comanda:</w:t>
      </w:r>
    </w:p>
    <w:p w:rsidR="00504C47" w:rsidRPr="008F326F" w:rsidRDefault="00504C47" w:rsidP="00504C47">
      <w:pPr>
        <w:pStyle w:val="PargrafodaLista"/>
        <w:jc w:val="both"/>
        <w:rPr>
          <w:sz w:val="24"/>
          <w:szCs w:val="24"/>
          <w:u w:val="single"/>
        </w:rPr>
      </w:pPr>
      <w:r w:rsidRPr="008F326F">
        <w:rPr>
          <w:sz w:val="24"/>
          <w:szCs w:val="24"/>
        </w:rPr>
        <w:t>Neste caso de uso é realizado o fechamento da conta do cliente (encerramento da comanda). Após este caso de uso, é possível iniciar novamente o caso de uso Abrir Comanda.</w:t>
      </w:r>
    </w:p>
    <w:p w:rsidR="00504C47" w:rsidRPr="002C1BCD" w:rsidRDefault="00504C47" w:rsidP="00504C47">
      <w:pPr>
        <w:pStyle w:val="PargrafodaLista"/>
        <w:numPr>
          <w:ilvl w:val="0"/>
          <w:numId w:val="49"/>
        </w:numPr>
        <w:jc w:val="both"/>
        <w:rPr>
          <w:b/>
          <w:sz w:val="24"/>
          <w:szCs w:val="24"/>
          <w:u w:val="single"/>
        </w:rPr>
      </w:pPr>
      <w:r>
        <w:rPr>
          <w:b/>
          <w:sz w:val="24"/>
          <w:szCs w:val="24"/>
        </w:rPr>
        <w:t>Incluir</w:t>
      </w:r>
      <w:r w:rsidRPr="002C1BCD">
        <w:rPr>
          <w:b/>
          <w:sz w:val="24"/>
          <w:szCs w:val="24"/>
        </w:rPr>
        <w:t xml:space="preserve"> Pedidos: </w:t>
      </w:r>
    </w:p>
    <w:p w:rsidR="00504C47" w:rsidRPr="00504C47" w:rsidRDefault="00504C47" w:rsidP="00504C47">
      <w:pPr>
        <w:pStyle w:val="PargrafodaLista"/>
        <w:jc w:val="both"/>
        <w:rPr>
          <w:sz w:val="24"/>
          <w:szCs w:val="24"/>
        </w:rPr>
      </w:pPr>
      <w:r>
        <w:rPr>
          <w:sz w:val="24"/>
          <w:szCs w:val="24"/>
        </w:rPr>
        <w:t>Este caso de uso poderá ser realizado tanto pelo usuário(s) gestão como o usuário garçom. UC responsável por armazenar e gerir os pedidos realizados pelos clientes do estabelecimento;</w:t>
      </w:r>
    </w:p>
    <w:p w:rsidR="00504C47" w:rsidRDefault="00504C47" w:rsidP="00504C47">
      <w:pPr>
        <w:shd w:val="clear" w:color="auto" w:fill="9CC2E5" w:themeFill="accent1" w:themeFillTint="99"/>
        <w:rPr>
          <w:b/>
          <w:sz w:val="24"/>
          <w:szCs w:val="24"/>
        </w:rPr>
      </w:pPr>
      <w:r w:rsidRPr="00DA444E">
        <w:rPr>
          <w:b/>
          <w:sz w:val="24"/>
          <w:szCs w:val="24"/>
        </w:rPr>
        <w:t>Visão Lógica</w:t>
      </w:r>
    </w:p>
    <w:p w:rsidR="00504C47" w:rsidRPr="00AA3156" w:rsidRDefault="00504C47" w:rsidP="00504C47">
      <w:pPr>
        <w:pStyle w:val="PargrafodaLista"/>
        <w:numPr>
          <w:ilvl w:val="0"/>
          <w:numId w:val="49"/>
        </w:numPr>
        <w:jc w:val="both"/>
        <w:rPr>
          <w:b/>
          <w:sz w:val="24"/>
          <w:szCs w:val="24"/>
        </w:rPr>
      </w:pPr>
      <w:r w:rsidRPr="00AA3156">
        <w:rPr>
          <w:b/>
          <w:sz w:val="24"/>
          <w:szCs w:val="24"/>
        </w:rPr>
        <w:t>Descrição</w:t>
      </w:r>
    </w:p>
    <w:p w:rsidR="00504C47" w:rsidRDefault="00504C47" w:rsidP="00504C47">
      <w:pPr>
        <w:pStyle w:val="PargrafodaLista"/>
        <w:jc w:val="both"/>
        <w:rPr>
          <w:sz w:val="24"/>
          <w:szCs w:val="24"/>
        </w:rPr>
      </w:pPr>
      <w:r w:rsidRPr="009D0B89">
        <w:rPr>
          <w:sz w:val="24"/>
          <w:szCs w:val="24"/>
        </w:rPr>
        <w:t>O sistema será desenvolvido utilizando a plataforma .NET, mais especificamente C#</w:t>
      </w:r>
      <w:r>
        <w:rPr>
          <w:sz w:val="24"/>
          <w:szCs w:val="24"/>
        </w:rPr>
        <w:t xml:space="preserve"> para controlar regras de negócio (Core) da aplicação</w:t>
      </w:r>
      <w:r w:rsidRPr="009D0B89">
        <w:rPr>
          <w:sz w:val="24"/>
          <w:szCs w:val="24"/>
        </w:rPr>
        <w:t xml:space="preserve"> e </w:t>
      </w:r>
      <w:r>
        <w:rPr>
          <w:sz w:val="24"/>
          <w:szCs w:val="24"/>
        </w:rPr>
        <w:t>ASP MVC 4, HTML 5, JavaScript e CSS 3 responsáveis pela interface (</w:t>
      </w:r>
      <w:proofErr w:type="spellStart"/>
      <w:r>
        <w:rPr>
          <w:sz w:val="24"/>
          <w:szCs w:val="24"/>
        </w:rPr>
        <w:t>FrontEnd</w:t>
      </w:r>
      <w:proofErr w:type="spellEnd"/>
      <w:r>
        <w:rPr>
          <w:sz w:val="24"/>
          <w:szCs w:val="24"/>
        </w:rPr>
        <w:t>)</w:t>
      </w:r>
      <w:r w:rsidRPr="009D0B89">
        <w:rPr>
          <w:sz w:val="24"/>
          <w:szCs w:val="24"/>
        </w:rPr>
        <w:t xml:space="preserve">. </w:t>
      </w:r>
      <w:r>
        <w:rPr>
          <w:sz w:val="24"/>
          <w:szCs w:val="24"/>
        </w:rPr>
        <w:t>Toda comunicação com o CORE da aplicação dará através de uma camada externa (WCF), que terá como principal função o encapsulamento dos métodos.</w:t>
      </w:r>
    </w:p>
    <w:p w:rsidR="00504C47" w:rsidRPr="004E28C8" w:rsidRDefault="00504C47" w:rsidP="00504C47">
      <w:pPr>
        <w:pStyle w:val="PargrafodaLista"/>
        <w:jc w:val="both"/>
        <w:rPr>
          <w:sz w:val="24"/>
          <w:szCs w:val="24"/>
        </w:rPr>
      </w:pPr>
      <w:r w:rsidRPr="009D0B89">
        <w:rPr>
          <w:sz w:val="24"/>
          <w:szCs w:val="24"/>
        </w:rPr>
        <w:lastRenderedPageBreak/>
        <w:t>O armazenamento das informações será através de banco de dados Microsoft Sql Server 2012 Express.</w:t>
      </w:r>
      <w:r>
        <w:rPr>
          <w:sz w:val="24"/>
          <w:szCs w:val="24"/>
        </w:rPr>
        <w:t xml:space="preserve"> </w:t>
      </w:r>
    </w:p>
    <w:p w:rsidR="00504C47" w:rsidRDefault="00504C47" w:rsidP="00504C47">
      <w:pPr>
        <w:shd w:val="clear" w:color="auto" w:fill="9CC2E5" w:themeFill="accent1" w:themeFillTint="99"/>
        <w:rPr>
          <w:b/>
          <w:sz w:val="24"/>
          <w:szCs w:val="24"/>
          <w:shd w:val="clear" w:color="auto" w:fill="9CC2E5" w:themeFill="accent1" w:themeFillTint="99"/>
        </w:rPr>
      </w:pPr>
      <w:r>
        <w:rPr>
          <w:b/>
          <w:sz w:val="24"/>
          <w:szCs w:val="24"/>
        </w:rPr>
        <w:t>Pacotes e Subsistema</w:t>
      </w:r>
    </w:p>
    <w:p w:rsidR="00504C47" w:rsidRPr="00861D2E" w:rsidRDefault="00504C47" w:rsidP="00504C47">
      <w:pPr>
        <w:rPr>
          <w:sz w:val="24"/>
          <w:szCs w:val="24"/>
        </w:rPr>
      </w:pPr>
      <w:r>
        <w:rPr>
          <w:sz w:val="24"/>
          <w:szCs w:val="24"/>
        </w:rPr>
        <w:t>Visão responsável por demonstrar de forma macro todos os projetos de sistema;</w:t>
      </w:r>
    </w:p>
    <w:p w:rsidR="00504C47" w:rsidRPr="008E3B36" w:rsidRDefault="00504C47" w:rsidP="00504C47">
      <w:pPr>
        <w:pStyle w:val="PargrafodaLista"/>
        <w:rPr>
          <w:sz w:val="24"/>
          <w:szCs w:val="24"/>
        </w:rPr>
      </w:pPr>
      <w:r w:rsidRPr="00DA444E">
        <w:rPr>
          <w:noProof/>
          <w:sz w:val="24"/>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numPr>
          <w:ilvl w:val="0"/>
          <w:numId w:val="49"/>
        </w:numPr>
        <w:rPr>
          <w:sz w:val="24"/>
          <w:szCs w:val="24"/>
        </w:rPr>
      </w:pPr>
      <w:proofErr w:type="spellStart"/>
      <w:r w:rsidRPr="00DA444E">
        <w:rPr>
          <w:b/>
          <w:sz w:val="24"/>
          <w:szCs w:val="24"/>
        </w:rPr>
        <w:t>Model</w:t>
      </w:r>
      <w:proofErr w:type="spellEnd"/>
      <w:r>
        <w:rPr>
          <w:b/>
          <w:sz w:val="24"/>
          <w:szCs w:val="24"/>
        </w:rPr>
        <w:t xml:space="preserve">: </w:t>
      </w:r>
      <w:r w:rsidRPr="00DA444E">
        <w:rPr>
          <w:sz w:val="24"/>
          <w:szCs w:val="24"/>
        </w:rPr>
        <w:t>Responsável por conter todos os objetos (modelo</w:t>
      </w:r>
      <w:r>
        <w:rPr>
          <w:sz w:val="24"/>
          <w:szCs w:val="24"/>
        </w:rPr>
        <w:t>s) que irão percorrer o sistema como um todo (exceto a DAO);</w:t>
      </w:r>
    </w:p>
    <w:p w:rsidR="00504C47" w:rsidRPr="00DA444E" w:rsidRDefault="00504C47" w:rsidP="00504C47">
      <w:pPr>
        <w:pStyle w:val="PargrafodaLista"/>
        <w:numPr>
          <w:ilvl w:val="0"/>
          <w:numId w:val="49"/>
        </w:numPr>
        <w:rPr>
          <w:sz w:val="24"/>
          <w:szCs w:val="24"/>
        </w:rPr>
      </w:pPr>
      <w:proofErr w:type="spellStart"/>
      <w:r>
        <w:rPr>
          <w:b/>
          <w:sz w:val="24"/>
          <w:szCs w:val="24"/>
        </w:rPr>
        <w:t>Entity</w:t>
      </w:r>
      <w:proofErr w:type="spellEnd"/>
      <w:r>
        <w:rPr>
          <w:b/>
          <w:sz w:val="24"/>
          <w:szCs w:val="24"/>
        </w:rPr>
        <w:t>:</w:t>
      </w:r>
      <w:r>
        <w:rPr>
          <w:sz w:val="24"/>
          <w:szCs w:val="24"/>
        </w:rPr>
        <w:t xml:space="preserve"> Responsável por conter todos os objetos (modelos) de banco, os objetos aqui presentes deverão ser cópias exatas da estrutura do banco de dados;</w:t>
      </w:r>
    </w:p>
    <w:p w:rsidR="00504C47" w:rsidRDefault="00504C47" w:rsidP="00504C47">
      <w:pPr>
        <w:pStyle w:val="PargrafodaLista"/>
        <w:numPr>
          <w:ilvl w:val="0"/>
          <w:numId w:val="47"/>
        </w:numPr>
        <w:rPr>
          <w:sz w:val="24"/>
          <w:szCs w:val="24"/>
        </w:rPr>
      </w:pPr>
      <w:r w:rsidRPr="00F81E19">
        <w:rPr>
          <w:b/>
          <w:sz w:val="24"/>
          <w:szCs w:val="24"/>
        </w:rPr>
        <w:t xml:space="preserve">DAO (Data Access </w:t>
      </w:r>
      <w:proofErr w:type="spellStart"/>
      <w:r w:rsidRPr="00F81E19">
        <w:rPr>
          <w:b/>
          <w:sz w:val="24"/>
          <w:szCs w:val="24"/>
        </w:rPr>
        <w:t>Object</w:t>
      </w:r>
      <w:proofErr w:type="spellEnd"/>
      <w:r w:rsidRPr="00F81E19">
        <w:rPr>
          <w:b/>
          <w:sz w:val="24"/>
          <w:szCs w:val="24"/>
        </w:rPr>
        <w:t xml:space="preserve">): </w:t>
      </w:r>
      <w:r w:rsidRPr="00F81E19">
        <w:rPr>
          <w:sz w:val="24"/>
          <w:szCs w:val="24"/>
        </w:rPr>
        <w:t>Responsável pelo acesso a banco de dados (consultas, inserções, edições e exclusões)</w:t>
      </w:r>
      <w:r>
        <w:rPr>
          <w:sz w:val="24"/>
          <w:szCs w:val="24"/>
        </w:rPr>
        <w:t>.</w:t>
      </w:r>
    </w:p>
    <w:p w:rsidR="00504C47" w:rsidRDefault="00504C47" w:rsidP="00504C47">
      <w:pPr>
        <w:pStyle w:val="PargrafodaLista"/>
        <w:numPr>
          <w:ilvl w:val="0"/>
          <w:numId w:val="47"/>
        </w:numPr>
        <w:rPr>
          <w:sz w:val="24"/>
          <w:szCs w:val="24"/>
        </w:rPr>
      </w:pPr>
      <w:r w:rsidRPr="00F81E19">
        <w:rPr>
          <w:b/>
          <w:sz w:val="24"/>
          <w:szCs w:val="24"/>
        </w:rPr>
        <w:t xml:space="preserve">BLL (Business </w:t>
      </w:r>
      <w:proofErr w:type="spellStart"/>
      <w:r>
        <w:rPr>
          <w:b/>
          <w:sz w:val="24"/>
          <w:szCs w:val="24"/>
        </w:rPr>
        <w:t>Logic</w:t>
      </w:r>
      <w:proofErr w:type="spellEnd"/>
      <w:r w:rsidRPr="00F81E19">
        <w:rPr>
          <w:b/>
          <w:sz w:val="24"/>
          <w:szCs w:val="24"/>
        </w:rPr>
        <w:t xml:space="preserve"> </w:t>
      </w:r>
      <w:proofErr w:type="spellStart"/>
      <w:r w:rsidRPr="00F81E19">
        <w:rPr>
          <w:b/>
          <w:sz w:val="24"/>
          <w:szCs w:val="24"/>
        </w:rPr>
        <w:t>L</w:t>
      </w:r>
      <w:r>
        <w:rPr>
          <w:b/>
          <w:sz w:val="24"/>
          <w:szCs w:val="24"/>
        </w:rPr>
        <w:t>ayer</w:t>
      </w:r>
      <w:proofErr w:type="spellEnd"/>
      <w:r w:rsidRPr="00F81E19">
        <w:rPr>
          <w:b/>
          <w:sz w:val="24"/>
          <w:szCs w:val="24"/>
        </w:rPr>
        <w:t xml:space="preserve">): </w:t>
      </w:r>
      <w:r w:rsidRPr="00F81E19">
        <w:rPr>
          <w:sz w:val="24"/>
          <w:szCs w:val="24"/>
        </w:rPr>
        <w:t>Camada responsável por conter todas as regras de negócio;</w:t>
      </w:r>
    </w:p>
    <w:p w:rsidR="00504C47" w:rsidRPr="00F81E19" w:rsidRDefault="00504C47" w:rsidP="00504C47">
      <w:pPr>
        <w:pStyle w:val="PargrafodaLista"/>
        <w:numPr>
          <w:ilvl w:val="0"/>
          <w:numId w:val="47"/>
        </w:numPr>
        <w:rPr>
          <w:sz w:val="24"/>
          <w:szCs w:val="24"/>
        </w:rPr>
      </w:pPr>
      <w:r>
        <w:rPr>
          <w:b/>
          <w:sz w:val="24"/>
          <w:szCs w:val="24"/>
        </w:rPr>
        <w:t>WCF :</w:t>
      </w:r>
      <w:r>
        <w:rPr>
          <w:sz w:val="24"/>
          <w:szCs w:val="24"/>
        </w:rPr>
        <w:t xml:space="preserve"> Camada responsável pela comunicação das aplicações de comunicação com usuário e a camada de regra de negócio.</w:t>
      </w:r>
    </w:p>
    <w:p w:rsidR="00504C47" w:rsidRPr="00DA444E" w:rsidRDefault="00504C47" w:rsidP="00504C47">
      <w:pPr>
        <w:pStyle w:val="PargrafodaLista"/>
        <w:numPr>
          <w:ilvl w:val="0"/>
          <w:numId w:val="47"/>
        </w:numPr>
        <w:rPr>
          <w:sz w:val="24"/>
          <w:szCs w:val="24"/>
        </w:rPr>
      </w:pPr>
      <w:r>
        <w:rPr>
          <w:b/>
          <w:sz w:val="24"/>
          <w:szCs w:val="24"/>
        </w:rPr>
        <w:t xml:space="preserve">VIEW: </w:t>
      </w:r>
      <w:r w:rsidRPr="00DA444E">
        <w:rPr>
          <w:sz w:val="24"/>
          <w:szCs w:val="24"/>
        </w:rPr>
        <w:t>Camada respons</w:t>
      </w:r>
      <w:r>
        <w:rPr>
          <w:sz w:val="24"/>
          <w:szCs w:val="24"/>
        </w:rPr>
        <w:t>ável pela interface com usuário, e transporte das informações a camada de abstração (WCF);</w:t>
      </w:r>
    </w:p>
    <w:p w:rsidR="00504C47" w:rsidRPr="00504C47" w:rsidRDefault="00504C47" w:rsidP="00504C47">
      <w:pPr>
        <w:pStyle w:val="PargrafodaLista"/>
        <w:numPr>
          <w:ilvl w:val="0"/>
          <w:numId w:val="47"/>
        </w:numPr>
        <w:rPr>
          <w:b/>
          <w:sz w:val="24"/>
          <w:szCs w:val="24"/>
        </w:rPr>
      </w:pPr>
      <w:r>
        <w:rPr>
          <w:b/>
          <w:sz w:val="24"/>
          <w:szCs w:val="24"/>
        </w:rPr>
        <w:t xml:space="preserve">UTIL: </w:t>
      </w:r>
      <w:r>
        <w:rPr>
          <w:sz w:val="24"/>
          <w:szCs w:val="24"/>
        </w:rPr>
        <w:t xml:space="preserve">Camada responsável por conter objetos e funções úteis a todas as camadas do sistema, validações, verificações, conversores e </w:t>
      </w:r>
      <w:proofErr w:type="spellStart"/>
      <w:r>
        <w:rPr>
          <w:sz w:val="24"/>
          <w:szCs w:val="24"/>
        </w:rPr>
        <w:t>etc</w:t>
      </w:r>
      <w:proofErr w:type="spellEnd"/>
      <w:r>
        <w:rPr>
          <w:sz w:val="24"/>
          <w:szCs w:val="24"/>
        </w:rPr>
        <w:t>;</w:t>
      </w:r>
    </w:p>
    <w:p w:rsidR="00504C47" w:rsidRPr="0079354F" w:rsidRDefault="00504C47" w:rsidP="00504C47">
      <w:pPr>
        <w:rPr>
          <w:b/>
          <w:sz w:val="24"/>
          <w:szCs w:val="24"/>
        </w:rPr>
      </w:pPr>
    </w:p>
    <w:p w:rsidR="00504C47" w:rsidRPr="00AE50F7" w:rsidRDefault="00504C47" w:rsidP="00504C47">
      <w:pPr>
        <w:shd w:val="clear" w:color="auto" w:fill="9CC2E5" w:themeFill="accent1" w:themeFillTint="99"/>
        <w:rPr>
          <w:b/>
          <w:sz w:val="24"/>
          <w:szCs w:val="24"/>
        </w:rPr>
      </w:pPr>
      <w:r w:rsidRPr="00AE50F7">
        <w:rPr>
          <w:b/>
          <w:sz w:val="24"/>
          <w:szCs w:val="24"/>
        </w:rPr>
        <w:t>Realização dos Casos de Uso Significativos</w:t>
      </w:r>
    </w:p>
    <w:p w:rsidR="00504C47" w:rsidRDefault="00504C47" w:rsidP="00504C47">
      <w:pPr>
        <w:tabs>
          <w:tab w:val="left" w:pos="1635"/>
        </w:tabs>
        <w:jc w:val="both"/>
        <w:rPr>
          <w:sz w:val="24"/>
          <w:szCs w:val="24"/>
        </w:rPr>
      </w:pPr>
      <w:r w:rsidRPr="00A7304C">
        <w:rPr>
          <w:sz w:val="24"/>
          <w:szCs w:val="24"/>
        </w:rPr>
        <w:t>As realizaç</w:t>
      </w:r>
      <w:r>
        <w:rPr>
          <w:sz w:val="24"/>
          <w:szCs w:val="24"/>
        </w:rPr>
        <w:t>ões de caso de uso aqui descrito</w:t>
      </w:r>
      <w:r w:rsidRPr="00A7304C">
        <w:rPr>
          <w:sz w:val="24"/>
          <w:szCs w:val="24"/>
        </w:rPr>
        <w:t>s somente serão demonstrados os fluxos principais, sendo responsabilidade dos documentos de especificação de caso de uso a demonstração dos demais fluxos</w:t>
      </w:r>
      <w:r>
        <w:rPr>
          <w:sz w:val="24"/>
          <w:szCs w:val="24"/>
        </w:rPr>
        <w:t xml:space="preserve"> </w:t>
      </w:r>
      <w:r w:rsidRPr="00A7304C">
        <w:rPr>
          <w:sz w:val="24"/>
          <w:szCs w:val="24"/>
        </w:rPr>
        <w:t>(alternativos e exceção).</w:t>
      </w:r>
    </w:p>
    <w:p w:rsidR="00504C47" w:rsidRPr="00E64D04" w:rsidRDefault="00504C47" w:rsidP="00504C47">
      <w:pPr>
        <w:tabs>
          <w:tab w:val="left" w:pos="1635"/>
        </w:tabs>
        <w:jc w:val="both"/>
        <w:rPr>
          <w:sz w:val="24"/>
          <w:szCs w:val="24"/>
        </w:rPr>
      </w:pPr>
      <w:r>
        <w:rPr>
          <w:sz w:val="24"/>
          <w:szCs w:val="24"/>
        </w:rPr>
        <w:lastRenderedPageBreak/>
        <w:t xml:space="preserve">Todos os casos de uso deverão ser estruturados conforme pastas referenciadas no arquivo </w:t>
      </w:r>
      <w:proofErr w:type="spellStart"/>
      <w:r w:rsidRPr="00BF2E24">
        <w:rPr>
          <w:i/>
          <w:sz w:val="24"/>
          <w:szCs w:val="24"/>
        </w:rPr>
        <w:t>HMA_Project.juth</w:t>
      </w:r>
      <w:proofErr w:type="spellEnd"/>
      <w:r>
        <w:rPr>
          <w:i/>
          <w:sz w:val="24"/>
          <w:szCs w:val="24"/>
        </w:rPr>
        <w:t xml:space="preserve"> (em anexo), </w:t>
      </w:r>
      <w:r w:rsidRPr="00E64D04">
        <w:rPr>
          <w:sz w:val="24"/>
          <w:szCs w:val="24"/>
        </w:rPr>
        <w:t>sendo desnecessári</w:t>
      </w:r>
      <w:r>
        <w:rPr>
          <w:sz w:val="24"/>
          <w:szCs w:val="24"/>
        </w:rPr>
        <w:t>o a diagramação de pacotes nesta fase</w:t>
      </w:r>
      <w:r w:rsidRPr="00E64D04">
        <w:rPr>
          <w:sz w:val="24"/>
          <w:szCs w:val="24"/>
        </w:rPr>
        <w:t xml:space="preserve"> documento</w:t>
      </w:r>
      <w:r>
        <w:rPr>
          <w:sz w:val="24"/>
          <w:szCs w:val="24"/>
        </w:rPr>
        <w:t>.</w:t>
      </w:r>
    </w:p>
    <w:p w:rsidR="00504C47" w:rsidRDefault="00504C47" w:rsidP="00504C47">
      <w:pPr>
        <w:tabs>
          <w:tab w:val="left" w:pos="1635"/>
        </w:tabs>
        <w:jc w:val="center"/>
        <w:rPr>
          <w:b/>
          <w:sz w:val="24"/>
          <w:szCs w:val="24"/>
        </w:rPr>
      </w:pPr>
      <w:r w:rsidRPr="00AE50F7">
        <w:rPr>
          <w:b/>
          <w:sz w:val="24"/>
          <w:szCs w:val="24"/>
        </w:rPr>
        <w:t xml:space="preserve"> [Manter Estoque]</w:t>
      </w:r>
    </w:p>
    <w:p w:rsidR="00504C47" w:rsidRDefault="00504C47" w:rsidP="00504C47">
      <w:pPr>
        <w:tabs>
          <w:tab w:val="left" w:pos="1635"/>
        </w:tabs>
        <w:jc w:val="center"/>
        <w:rPr>
          <w:b/>
          <w:sz w:val="24"/>
          <w:szCs w:val="24"/>
        </w:rPr>
      </w:pPr>
    </w:p>
    <w:p w:rsidR="00504C47" w:rsidRDefault="00504C47" w:rsidP="00504C47">
      <w:pPr>
        <w:shd w:val="clear" w:color="auto" w:fill="9CC2E5" w:themeFill="accent1" w:themeFillTint="99"/>
        <w:tabs>
          <w:tab w:val="left" w:pos="1635"/>
        </w:tabs>
        <w:rPr>
          <w:b/>
          <w:sz w:val="24"/>
          <w:szCs w:val="24"/>
        </w:rPr>
      </w:pPr>
      <w:r>
        <w:rPr>
          <w:b/>
          <w:sz w:val="24"/>
          <w:szCs w:val="24"/>
        </w:rPr>
        <w:t>Visão Estática</w:t>
      </w:r>
    </w:p>
    <w:p w:rsidR="00504C47" w:rsidRDefault="00504C47" w:rsidP="00504C47">
      <w:pPr>
        <w:rPr>
          <w:sz w:val="24"/>
          <w:szCs w:val="24"/>
        </w:rPr>
      </w:pPr>
      <w:r w:rsidRPr="00AE50F7">
        <w:rPr>
          <w:b/>
          <w:noProof/>
          <w:sz w:val="24"/>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Pr>
          <w:sz w:val="24"/>
          <w:szCs w:val="24"/>
        </w:rPr>
        <w:t>A visão estática é dada através dos diagramas de classe a seguir</w:t>
      </w: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Default="00504C47" w:rsidP="00504C47">
      <w:pPr>
        <w:rPr>
          <w:sz w:val="24"/>
          <w:szCs w:val="24"/>
        </w:rPr>
      </w:pPr>
    </w:p>
    <w:p w:rsidR="00504C47" w:rsidRDefault="00504C47" w:rsidP="00504C47">
      <w:pPr>
        <w:shd w:val="clear" w:color="auto" w:fill="9CC2E5" w:themeFill="accent1" w:themeFillTint="99"/>
        <w:rPr>
          <w:b/>
          <w:sz w:val="24"/>
          <w:szCs w:val="24"/>
        </w:rPr>
      </w:pPr>
      <w:r w:rsidRPr="006168A9">
        <w:rPr>
          <w:b/>
          <w:sz w:val="24"/>
          <w:szCs w:val="24"/>
        </w:rPr>
        <w:t>Visão Dinâmica</w:t>
      </w:r>
    </w:p>
    <w:p w:rsidR="00504C47" w:rsidRDefault="00504C47" w:rsidP="00504C47">
      <w:pPr>
        <w:rPr>
          <w:sz w:val="24"/>
          <w:szCs w:val="24"/>
        </w:rPr>
      </w:pPr>
      <w:r>
        <w:rPr>
          <w:sz w:val="24"/>
          <w:szCs w:val="24"/>
        </w:rPr>
        <w:t xml:space="preserve"> A visão dinâmica é dada através do diagrama de sequência a seguir (Fluxo Principal)</w:t>
      </w:r>
    </w:p>
    <w:p w:rsidR="00504C47" w:rsidRDefault="00504C47" w:rsidP="00504C47">
      <w:pPr>
        <w:rPr>
          <w:sz w:val="24"/>
          <w:szCs w:val="24"/>
        </w:rPr>
      </w:pPr>
      <w:r w:rsidRPr="006168A9">
        <w:rPr>
          <w:noProof/>
          <w:sz w:val="24"/>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jc w:val="center"/>
        <w:rPr>
          <w:b/>
          <w:sz w:val="24"/>
          <w:szCs w:val="24"/>
        </w:rPr>
      </w:pPr>
      <w:r>
        <w:rPr>
          <w:b/>
          <w:sz w:val="24"/>
          <w:szCs w:val="24"/>
        </w:rPr>
        <w:t>[</w:t>
      </w:r>
      <w:r w:rsidRPr="009112B1">
        <w:rPr>
          <w:b/>
          <w:sz w:val="24"/>
          <w:szCs w:val="24"/>
        </w:rPr>
        <w:t>Efetuar Pedido</w:t>
      </w:r>
      <w:r>
        <w:rPr>
          <w:b/>
          <w:sz w:val="24"/>
          <w:szCs w:val="24"/>
        </w:rPr>
        <w:t>]</w:t>
      </w:r>
    </w:p>
    <w:p w:rsidR="00504C47" w:rsidRDefault="00504C47" w:rsidP="00504C47">
      <w:pPr>
        <w:shd w:val="clear" w:color="auto" w:fill="BDD6EE" w:themeFill="accent1" w:themeFillTint="66"/>
        <w:rPr>
          <w:b/>
          <w:sz w:val="24"/>
          <w:szCs w:val="24"/>
        </w:rPr>
      </w:pPr>
      <w:r>
        <w:rPr>
          <w:b/>
          <w:sz w:val="24"/>
          <w:szCs w:val="24"/>
        </w:rPr>
        <w:t>Visão Estática</w:t>
      </w:r>
    </w:p>
    <w:p w:rsidR="00504C47" w:rsidRDefault="00504C47" w:rsidP="00504C47">
      <w:pPr>
        <w:rPr>
          <w:b/>
          <w:sz w:val="24"/>
          <w:szCs w:val="24"/>
        </w:rPr>
      </w:pPr>
      <w:r>
        <w:rPr>
          <w:sz w:val="24"/>
          <w:szCs w:val="24"/>
        </w:rPr>
        <w:lastRenderedPageBreak/>
        <w:t>A visão estática é dada através dos diagramas de classe a seguir</w:t>
      </w:r>
      <w:r w:rsidRPr="00795259">
        <w:rPr>
          <w:b/>
          <w:sz w:val="24"/>
          <w:szCs w:val="24"/>
        </w:rPr>
        <w:t xml:space="preserve"> </w:t>
      </w:r>
    </w:p>
    <w:p w:rsidR="00504C47" w:rsidRDefault="00504C47" w:rsidP="00504C47">
      <w:pPr>
        <w:rPr>
          <w:b/>
          <w:sz w:val="24"/>
          <w:szCs w:val="24"/>
        </w:rPr>
      </w:pPr>
      <w:r w:rsidRPr="00795259">
        <w:rPr>
          <w:b/>
          <w:noProof/>
          <w:sz w:val="24"/>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shd w:val="clear" w:color="auto" w:fill="BDD6EE" w:themeFill="accent1" w:themeFillTint="66"/>
        <w:rPr>
          <w:b/>
          <w:sz w:val="24"/>
          <w:szCs w:val="24"/>
        </w:rPr>
      </w:pPr>
      <w:r>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3F45F0">
        <w:rPr>
          <w:noProof/>
          <w:sz w:val="24"/>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Default="00504C47" w:rsidP="00504C47">
      <w:pPr>
        <w:tabs>
          <w:tab w:val="left" w:pos="2565"/>
        </w:tabs>
        <w:rPr>
          <w:sz w:val="24"/>
          <w:szCs w:val="24"/>
        </w:rPr>
      </w:pPr>
    </w:p>
    <w:p w:rsidR="00504C47" w:rsidRDefault="00504C47" w:rsidP="00504C47">
      <w:pPr>
        <w:tabs>
          <w:tab w:val="left" w:pos="2565"/>
        </w:tabs>
        <w:rPr>
          <w:sz w:val="24"/>
          <w:szCs w:val="24"/>
        </w:rPr>
      </w:pPr>
    </w:p>
    <w:p w:rsidR="00504C47" w:rsidRDefault="00504C47" w:rsidP="00504C47">
      <w:pPr>
        <w:tabs>
          <w:tab w:val="left" w:pos="2565"/>
        </w:tabs>
        <w:jc w:val="center"/>
        <w:rPr>
          <w:b/>
          <w:sz w:val="24"/>
          <w:szCs w:val="24"/>
        </w:rPr>
      </w:pPr>
      <w:r w:rsidRPr="008444D2">
        <w:rPr>
          <w:b/>
          <w:sz w:val="24"/>
          <w:szCs w:val="24"/>
        </w:rPr>
        <w:t>[Manter Cartão]</w:t>
      </w:r>
    </w:p>
    <w:p w:rsidR="00504C47" w:rsidRPr="008444D2" w:rsidRDefault="00504C47" w:rsidP="00504C47">
      <w:pPr>
        <w:shd w:val="clear" w:color="auto" w:fill="BDD6EE" w:themeFill="accent1" w:themeFillTint="66"/>
        <w:tabs>
          <w:tab w:val="left" w:pos="2565"/>
        </w:tabs>
        <w:rPr>
          <w:b/>
          <w:sz w:val="24"/>
          <w:szCs w:val="24"/>
        </w:rPr>
      </w:pPr>
      <w:r>
        <w:rPr>
          <w:b/>
          <w:sz w:val="24"/>
          <w:szCs w:val="24"/>
        </w:rPr>
        <w:t>Visão Estática</w:t>
      </w:r>
    </w:p>
    <w:p w:rsidR="00504C47" w:rsidRPr="00C50E95" w:rsidRDefault="00504C47" w:rsidP="00504C47">
      <w:pPr>
        <w:rPr>
          <w:b/>
          <w:sz w:val="24"/>
          <w:szCs w:val="24"/>
        </w:rPr>
      </w:pP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2565"/>
        </w:tabs>
        <w:jc w:val="center"/>
        <w:rPr>
          <w:sz w:val="24"/>
          <w:szCs w:val="24"/>
        </w:rPr>
      </w:pPr>
      <w:r w:rsidRPr="002E7D31">
        <w:rPr>
          <w:noProof/>
          <w:sz w:val="24"/>
          <w:szCs w:val="24"/>
          <w:lang w:eastAsia="pt-BR"/>
        </w:rPr>
        <w:lastRenderedPageBreak/>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27580"/>
                    </a:xfrm>
                    <a:prstGeom prst="rect">
                      <a:avLst/>
                    </a:prstGeom>
                  </pic:spPr>
                </pic:pic>
              </a:graphicData>
            </a:graphic>
          </wp:inline>
        </w:drawing>
      </w:r>
    </w:p>
    <w:p w:rsidR="00504C47" w:rsidRDefault="00504C47" w:rsidP="00504C47">
      <w:pPr>
        <w:shd w:val="clear" w:color="auto" w:fill="BDD6EE" w:themeFill="accent1" w:themeFillTint="66"/>
        <w:rPr>
          <w:b/>
          <w:sz w:val="24"/>
          <w:szCs w:val="24"/>
        </w:rPr>
      </w:pPr>
      <w:r w:rsidRPr="00C50E95">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r w:rsidRPr="00C50E95">
        <w:rPr>
          <w:noProof/>
          <w:sz w:val="24"/>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tabs>
          <w:tab w:val="left" w:pos="6585"/>
        </w:tabs>
        <w:jc w:val="center"/>
        <w:rPr>
          <w:b/>
          <w:sz w:val="24"/>
          <w:szCs w:val="24"/>
        </w:rPr>
      </w:pPr>
      <w:r w:rsidRPr="00D95AA4">
        <w:rPr>
          <w:b/>
          <w:sz w:val="24"/>
          <w:szCs w:val="24"/>
        </w:rPr>
        <w:lastRenderedPageBreak/>
        <w:t>[Abrir Caixa]</w:t>
      </w:r>
    </w:p>
    <w:p w:rsidR="00504C47" w:rsidRDefault="00504C47" w:rsidP="00504C47">
      <w:pPr>
        <w:shd w:val="clear" w:color="auto" w:fill="BDD6EE" w:themeFill="accent1" w:themeFillTint="66"/>
        <w:tabs>
          <w:tab w:val="left" w:pos="6585"/>
        </w:tabs>
        <w:rPr>
          <w:b/>
          <w:sz w:val="24"/>
          <w:szCs w:val="24"/>
        </w:rPr>
      </w:pPr>
      <w:r>
        <w:rPr>
          <w:b/>
          <w:sz w:val="24"/>
          <w:szCs w:val="24"/>
        </w:rPr>
        <w:t>Visão Estática</w:t>
      </w:r>
    </w:p>
    <w:p w:rsidR="00504C47" w:rsidRPr="00C50E95" w:rsidRDefault="00504C47" w:rsidP="00504C47">
      <w:pPr>
        <w:rPr>
          <w:b/>
          <w:sz w:val="24"/>
          <w:szCs w:val="24"/>
        </w:rPr>
      </w:pPr>
      <w:r w:rsidRPr="00D95AA4">
        <w:rPr>
          <w:b/>
          <w:noProof/>
          <w:sz w:val="24"/>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6585"/>
        </w:tabs>
        <w:rPr>
          <w:b/>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Default="00504C47" w:rsidP="00504C47">
      <w:pPr>
        <w:rPr>
          <w:sz w:val="24"/>
          <w:szCs w:val="24"/>
        </w:rPr>
      </w:pPr>
    </w:p>
    <w:p w:rsidR="00504C47" w:rsidRDefault="00504C47" w:rsidP="00504C47">
      <w:pPr>
        <w:shd w:val="clear" w:color="auto" w:fill="BDD6EE" w:themeFill="accent1" w:themeFillTint="66"/>
        <w:tabs>
          <w:tab w:val="left" w:pos="3615"/>
        </w:tabs>
        <w:rPr>
          <w:b/>
          <w:sz w:val="24"/>
          <w:szCs w:val="24"/>
        </w:rPr>
      </w:pPr>
      <w:r w:rsidRPr="00B73B80">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8F7992">
        <w:rPr>
          <w:noProof/>
          <w:sz w:val="24"/>
          <w:szCs w:val="24"/>
          <w:lang w:eastAsia="pt-BR"/>
        </w:rPr>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3797" cy="3132945"/>
                    </a:xfrm>
                    <a:prstGeom prst="rect">
                      <a:avLst/>
                    </a:prstGeom>
                  </pic:spPr>
                </pic:pic>
              </a:graphicData>
            </a:graphic>
          </wp:inline>
        </w:drawing>
      </w:r>
    </w:p>
    <w:p w:rsidR="00504C47" w:rsidRDefault="00504C47" w:rsidP="00504C47">
      <w:pPr>
        <w:rPr>
          <w:sz w:val="24"/>
          <w:szCs w:val="24"/>
        </w:rPr>
      </w:pPr>
    </w:p>
    <w:p w:rsidR="00504C47" w:rsidRDefault="00504C47" w:rsidP="00504C47">
      <w:pPr>
        <w:rPr>
          <w:sz w:val="24"/>
          <w:szCs w:val="24"/>
        </w:rPr>
      </w:pPr>
    </w:p>
    <w:p w:rsidR="00504C47" w:rsidRPr="003B4D8A" w:rsidRDefault="00504C47" w:rsidP="00504C47">
      <w:pPr>
        <w:shd w:val="clear" w:color="auto" w:fill="BDD6EE" w:themeFill="accent1" w:themeFillTint="66"/>
        <w:rPr>
          <w:b/>
          <w:sz w:val="24"/>
          <w:szCs w:val="24"/>
        </w:rPr>
      </w:pPr>
      <w:r w:rsidRPr="003B4D8A">
        <w:rPr>
          <w:b/>
          <w:sz w:val="24"/>
          <w:szCs w:val="24"/>
        </w:rPr>
        <w:t>Visão de implantação</w:t>
      </w:r>
    </w:p>
    <w:p w:rsidR="00504C47" w:rsidRDefault="00504C47" w:rsidP="00504C47">
      <w:pPr>
        <w:rPr>
          <w:sz w:val="24"/>
          <w:szCs w:val="24"/>
        </w:rPr>
      </w:pPr>
      <w:r w:rsidRPr="008B1E49">
        <w:rPr>
          <w:sz w:val="24"/>
          <w:szCs w:val="24"/>
        </w:rPr>
        <w:t xml:space="preserve">A implantação do HMA, deverá ser realizado conforme diagrama abaixo.   </w:t>
      </w:r>
    </w:p>
    <w:p w:rsidR="00504C47" w:rsidRDefault="00504C47" w:rsidP="00504C47">
      <w:pPr>
        <w:rPr>
          <w:sz w:val="24"/>
          <w:szCs w:val="24"/>
        </w:rPr>
      </w:pPr>
      <w:r w:rsidRPr="00A55D25">
        <w:rPr>
          <w:noProof/>
          <w:sz w:val="24"/>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131" cy="4153413"/>
                    </a:xfrm>
                    <a:prstGeom prst="rect">
                      <a:avLst/>
                    </a:prstGeom>
                  </pic:spPr>
                </pic:pic>
              </a:graphicData>
            </a:graphic>
          </wp:inline>
        </w:drawing>
      </w:r>
    </w:p>
    <w:p w:rsidR="00504C47" w:rsidRDefault="00504C47" w:rsidP="00504C47">
      <w:pPr>
        <w:tabs>
          <w:tab w:val="left" w:pos="4800"/>
        </w:tabs>
        <w:jc w:val="both"/>
        <w:rPr>
          <w:sz w:val="24"/>
          <w:szCs w:val="24"/>
        </w:rPr>
      </w:pPr>
      <w:r>
        <w:rPr>
          <w:sz w:val="24"/>
          <w:szCs w:val="24"/>
        </w:rPr>
        <w:t xml:space="preserve">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w:t>
      </w:r>
      <w:proofErr w:type="spellStart"/>
      <w:r>
        <w:rPr>
          <w:sz w:val="24"/>
          <w:szCs w:val="24"/>
        </w:rPr>
        <w:t>multi-core</w:t>
      </w:r>
      <w:proofErr w:type="spellEnd"/>
      <w:r>
        <w:rPr>
          <w:sz w:val="24"/>
          <w:szCs w:val="24"/>
        </w:rPr>
        <w:t>, poderá suprir as necessidades iniciais de nosso cliente.</w:t>
      </w:r>
    </w:p>
    <w:p w:rsidR="00504C47" w:rsidRDefault="00504C47" w:rsidP="00504C47">
      <w:pPr>
        <w:shd w:val="clear" w:color="auto" w:fill="BDD6EE" w:themeFill="accent1" w:themeFillTint="66"/>
        <w:tabs>
          <w:tab w:val="left" w:pos="4800"/>
        </w:tabs>
        <w:jc w:val="both"/>
        <w:rPr>
          <w:b/>
          <w:sz w:val="24"/>
          <w:szCs w:val="24"/>
        </w:rPr>
      </w:pPr>
      <w:r w:rsidRPr="00A94CEA">
        <w:rPr>
          <w:b/>
          <w:sz w:val="24"/>
          <w:szCs w:val="24"/>
        </w:rPr>
        <w:t>Visão de Dados</w:t>
      </w:r>
    </w:p>
    <w:p w:rsidR="00504C47" w:rsidRDefault="00504C47" w:rsidP="00504C47">
      <w:pPr>
        <w:jc w:val="both"/>
        <w:rPr>
          <w:sz w:val="24"/>
          <w:szCs w:val="24"/>
        </w:rPr>
      </w:pPr>
      <w:r>
        <w:rPr>
          <w:sz w:val="24"/>
          <w:szCs w:val="24"/>
        </w:rPr>
        <w:t xml:space="preserve">Por utilizarmos a camada ENTITY, todas as classes são cópias dos objetos de banco. Por este motivo, torna-se desnecessário a diagramação de tabelas. No arquivo </w:t>
      </w:r>
      <w:proofErr w:type="spellStart"/>
      <w:r w:rsidRPr="00BF2E24">
        <w:rPr>
          <w:i/>
          <w:sz w:val="24"/>
          <w:szCs w:val="24"/>
        </w:rPr>
        <w:t>HMA_Project.juth</w:t>
      </w:r>
      <w:proofErr w:type="spellEnd"/>
      <w:r>
        <w:rPr>
          <w:i/>
          <w:sz w:val="24"/>
          <w:szCs w:val="24"/>
        </w:rPr>
        <w:t xml:space="preserve"> (em anexo), </w:t>
      </w:r>
      <w:r>
        <w:rPr>
          <w:sz w:val="24"/>
          <w:szCs w:val="24"/>
        </w:rPr>
        <w:t xml:space="preserve">a camada </w:t>
      </w:r>
      <w:proofErr w:type="spellStart"/>
      <w:r w:rsidRPr="00A94CEA">
        <w:rPr>
          <w:i/>
          <w:sz w:val="24"/>
          <w:szCs w:val="24"/>
        </w:rPr>
        <w:t>Model</w:t>
      </w:r>
      <w:proofErr w:type="spellEnd"/>
      <w:r>
        <w:rPr>
          <w:sz w:val="24"/>
          <w:szCs w:val="24"/>
        </w:rPr>
        <w:t xml:space="preserve"> está disponível para consulta.</w:t>
      </w:r>
    </w:p>
    <w:p w:rsidR="00504C47" w:rsidRDefault="00504C47" w:rsidP="00504C47">
      <w:pPr>
        <w:shd w:val="clear" w:color="auto" w:fill="BDD6EE" w:themeFill="accent1" w:themeFillTint="66"/>
        <w:jc w:val="both"/>
        <w:rPr>
          <w:b/>
          <w:sz w:val="24"/>
          <w:szCs w:val="24"/>
        </w:rPr>
      </w:pPr>
      <w:r w:rsidRPr="00D76D43">
        <w:rPr>
          <w:b/>
          <w:sz w:val="24"/>
          <w:szCs w:val="24"/>
        </w:rPr>
        <w:t>Tamanho e Performance</w:t>
      </w:r>
    </w:p>
    <w:p w:rsidR="00504C47" w:rsidRDefault="00504C47" w:rsidP="00504C47">
      <w:pPr>
        <w:jc w:val="both"/>
        <w:rPr>
          <w:sz w:val="24"/>
          <w:szCs w:val="24"/>
        </w:rPr>
      </w:pPr>
      <w:r>
        <w:rPr>
          <w:sz w:val="24"/>
          <w:szCs w:val="24"/>
        </w:rPr>
        <w:t xml:space="preserve">O sistema em sua totalidade deverá suportar 10 acessos simultâneos, sendo que em média 4 acessos serão realizados. Por não haver armazenamento de arquivos no banco de dados, a quantidade de informações </w:t>
      </w:r>
      <w:r w:rsidRPr="00E62E77">
        <w:rPr>
          <w:sz w:val="20"/>
          <w:szCs w:val="24"/>
        </w:rPr>
        <w:t>(</w:t>
      </w:r>
      <w:r w:rsidRPr="00E62E77">
        <w:rPr>
          <w:i/>
          <w:sz w:val="20"/>
          <w:szCs w:val="24"/>
        </w:rPr>
        <w:t>em sua grande maioria VARCHAR</w:t>
      </w:r>
      <w:r w:rsidRPr="00E62E77">
        <w:rPr>
          <w:sz w:val="20"/>
          <w:szCs w:val="24"/>
        </w:rPr>
        <w:t xml:space="preserve">) </w:t>
      </w:r>
      <w:r>
        <w:rPr>
          <w:sz w:val="24"/>
          <w:szCs w:val="24"/>
        </w:rPr>
        <w:t>armazenadas diariamente não possui relevância em relação a utilização do BD.</w:t>
      </w:r>
    </w:p>
    <w:p w:rsidR="00504C47" w:rsidRDefault="00504C47" w:rsidP="00504C47">
      <w:pPr>
        <w:jc w:val="both"/>
        <w:rPr>
          <w:sz w:val="24"/>
          <w:szCs w:val="24"/>
        </w:rPr>
      </w:pPr>
    </w:p>
    <w:p w:rsidR="00504C47" w:rsidRDefault="00504C47" w:rsidP="00504C47">
      <w:pPr>
        <w:shd w:val="clear" w:color="auto" w:fill="BDD6EE" w:themeFill="accent1" w:themeFillTint="66"/>
        <w:jc w:val="both"/>
        <w:rPr>
          <w:b/>
          <w:sz w:val="24"/>
          <w:szCs w:val="24"/>
        </w:rPr>
      </w:pPr>
      <w:r w:rsidRPr="00A357FB">
        <w:rPr>
          <w:b/>
          <w:sz w:val="24"/>
          <w:szCs w:val="24"/>
        </w:rPr>
        <w:lastRenderedPageBreak/>
        <w:t>Qualidade</w:t>
      </w:r>
    </w:p>
    <w:p w:rsidR="00504C47" w:rsidRDefault="00504C47" w:rsidP="00504C47">
      <w:pPr>
        <w:pStyle w:val="PargrafodaLista"/>
        <w:numPr>
          <w:ilvl w:val="0"/>
          <w:numId w:val="50"/>
        </w:numPr>
        <w:rPr>
          <w:b/>
          <w:sz w:val="24"/>
          <w:szCs w:val="24"/>
        </w:rPr>
      </w:pPr>
      <w:r w:rsidRPr="00DE7D01">
        <w:rPr>
          <w:b/>
          <w:sz w:val="24"/>
          <w:szCs w:val="24"/>
        </w:rPr>
        <w:t>Características Positivas</w:t>
      </w:r>
    </w:p>
    <w:p w:rsidR="00504C47" w:rsidRDefault="00504C47" w:rsidP="00504C47">
      <w:pPr>
        <w:pStyle w:val="PargrafodaLista"/>
        <w:numPr>
          <w:ilvl w:val="1"/>
          <w:numId w:val="50"/>
        </w:numPr>
        <w:jc w:val="both"/>
        <w:rPr>
          <w:sz w:val="24"/>
          <w:szCs w:val="24"/>
        </w:rPr>
      </w:pPr>
      <w:r>
        <w:rPr>
          <w:sz w:val="24"/>
          <w:szCs w:val="24"/>
        </w:rPr>
        <w:t>A instanciação de regras de negócio criadas diretamente em procedures favorece a manutenção da aplicação, não havendo necessidade de parar a utilização para realizar correções e/ou pequenas atualizações;</w:t>
      </w:r>
    </w:p>
    <w:p w:rsidR="00504C47" w:rsidRDefault="00504C47" w:rsidP="00504C47">
      <w:pPr>
        <w:pStyle w:val="PargrafodaLista"/>
        <w:numPr>
          <w:ilvl w:val="1"/>
          <w:numId w:val="50"/>
        </w:numPr>
        <w:jc w:val="both"/>
        <w:rPr>
          <w:sz w:val="24"/>
          <w:szCs w:val="24"/>
        </w:rPr>
      </w:pPr>
      <w:r>
        <w:rPr>
          <w:sz w:val="24"/>
          <w:szCs w:val="24"/>
        </w:rPr>
        <w:t>O desenvolvimento de ferramentas próprias também favorece caso futuramente alguma aplicação de terceiro deixe de prestar manutenção e/ou suporte;</w:t>
      </w:r>
    </w:p>
    <w:p w:rsidR="00504C47" w:rsidRDefault="00504C47" w:rsidP="00504C47">
      <w:pPr>
        <w:pStyle w:val="PargrafodaLista"/>
        <w:numPr>
          <w:ilvl w:val="1"/>
          <w:numId w:val="50"/>
        </w:numPr>
        <w:jc w:val="both"/>
        <w:rPr>
          <w:sz w:val="24"/>
          <w:szCs w:val="24"/>
        </w:rPr>
      </w:pPr>
      <w:r>
        <w:rPr>
          <w:sz w:val="24"/>
          <w:szCs w:val="24"/>
        </w:rPr>
        <w:t>O desenvolvimento de um WCF favorece o desenvolvimento para novas plataformas, não ficando restrito a apenas uma tecnologia;</w:t>
      </w:r>
    </w:p>
    <w:p w:rsidR="00504C47" w:rsidRPr="000C601D" w:rsidRDefault="00504C47" w:rsidP="00504C47">
      <w:pPr>
        <w:pStyle w:val="PargrafodaLista"/>
        <w:numPr>
          <w:ilvl w:val="0"/>
          <w:numId w:val="50"/>
        </w:numPr>
        <w:jc w:val="both"/>
        <w:rPr>
          <w:b/>
          <w:sz w:val="24"/>
          <w:szCs w:val="24"/>
        </w:rPr>
      </w:pPr>
      <w:r w:rsidRPr="000C601D">
        <w:rPr>
          <w:b/>
          <w:sz w:val="24"/>
          <w:szCs w:val="24"/>
        </w:rPr>
        <w:t>Características Negativas</w:t>
      </w:r>
    </w:p>
    <w:p w:rsidR="00504C47" w:rsidRDefault="00504C47" w:rsidP="00504C47">
      <w:pPr>
        <w:pStyle w:val="PargrafodaLista"/>
        <w:numPr>
          <w:ilvl w:val="1"/>
          <w:numId w:val="50"/>
        </w:numPr>
        <w:jc w:val="both"/>
        <w:rPr>
          <w:sz w:val="24"/>
          <w:szCs w:val="24"/>
        </w:rPr>
      </w:pPr>
      <w:r>
        <w:rPr>
          <w:sz w:val="24"/>
          <w:szCs w:val="24"/>
        </w:rPr>
        <w:t xml:space="preserve">A criação de regra de negócio em banco de dados possui um ponto negativo. A necessidade de profissionais específicos, faz com que o custo </w:t>
      </w:r>
      <w:r w:rsidR="0006638C">
        <w:rPr>
          <w:sz w:val="24"/>
          <w:szCs w:val="24"/>
        </w:rPr>
        <w:t>de manutenção, ou seja,</w:t>
      </w:r>
      <w:r>
        <w:rPr>
          <w:sz w:val="24"/>
          <w:szCs w:val="24"/>
        </w:rPr>
        <w:t xml:space="preserve"> superior de uma aplicação com toda regra em código;</w:t>
      </w:r>
    </w:p>
    <w:p w:rsidR="00504C47" w:rsidRPr="00A72F3A" w:rsidRDefault="00504C47" w:rsidP="00504C47">
      <w:pPr>
        <w:pStyle w:val="PargrafodaLista"/>
        <w:numPr>
          <w:ilvl w:val="1"/>
          <w:numId w:val="50"/>
        </w:numPr>
        <w:jc w:val="both"/>
        <w:rPr>
          <w:sz w:val="24"/>
          <w:szCs w:val="24"/>
        </w:rPr>
      </w:pPr>
      <w:r>
        <w:rPr>
          <w:sz w:val="24"/>
          <w:szCs w:val="24"/>
        </w:rPr>
        <w:t xml:space="preserve">Como os arquivos de </w:t>
      </w:r>
      <w:proofErr w:type="spellStart"/>
      <w:r>
        <w:rPr>
          <w:sz w:val="24"/>
          <w:szCs w:val="24"/>
        </w:rPr>
        <w:t>NFe</w:t>
      </w:r>
      <w:proofErr w:type="spellEnd"/>
      <w:r>
        <w:rPr>
          <w:sz w:val="24"/>
          <w:szCs w:val="24"/>
        </w:rPr>
        <w:t xml:space="preserve"> e emissão de recibos serão salvas no próprio servidor, caso haja qualquer problema no hardware de armazenamento, o risco de perda de arquivos é alto. Sendo necessário backup manual dos mesmos.</w:t>
      </w:r>
    </w:p>
    <w:p w:rsidR="00504C47" w:rsidRPr="00504C47" w:rsidRDefault="00504C47" w:rsidP="00504C47">
      <w:pPr>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0BD" w:rsidRDefault="00E620BD" w:rsidP="00A56BAF">
      <w:pPr>
        <w:spacing w:after="0" w:line="240" w:lineRule="auto"/>
      </w:pPr>
      <w:r>
        <w:separator/>
      </w:r>
    </w:p>
  </w:endnote>
  <w:endnote w:type="continuationSeparator" w:id="0">
    <w:p w:rsidR="00E620BD" w:rsidRDefault="00E620BD"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EndPr/>
    <w:sdtContent>
      <w:p w:rsidR="00F645FE" w:rsidRDefault="00F645FE">
        <w:pPr>
          <w:pStyle w:val="Rodap"/>
          <w:jc w:val="right"/>
        </w:pPr>
        <w:r>
          <w:fldChar w:fldCharType="begin"/>
        </w:r>
        <w:r>
          <w:instrText>PAGE   \* MERGEFORMAT</w:instrText>
        </w:r>
        <w:r>
          <w:fldChar w:fldCharType="separate"/>
        </w:r>
        <w:r w:rsidR="005E2681">
          <w:rPr>
            <w:noProof/>
          </w:rPr>
          <w:t>61</w:t>
        </w:r>
        <w:r>
          <w:fldChar w:fldCharType="end"/>
        </w:r>
      </w:p>
    </w:sdtContent>
  </w:sdt>
  <w:p w:rsidR="00F645FE" w:rsidRDefault="00F645F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0BD" w:rsidRDefault="00E620BD" w:rsidP="00A56BAF">
      <w:pPr>
        <w:spacing w:after="0" w:line="240" w:lineRule="auto"/>
      </w:pPr>
      <w:r>
        <w:separator/>
      </w:r>
    </w:p>
  </w:footnote>
  <w:footnote w:type="continuationSeparator" w:id="0">
    <w:p w:rsidR="00E620BD" w:rsidRDefault="00E620BD"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4"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35"/>
  </w:num>
  <w:num w:numId="4">
    <w:abstractNumId w:val="43"/>
  </w:num>
  <w:num w:numId="5">
    <w:abstractNumId w:val="41"/>
  </w:num>
  <w:num w:numId="6">
    <w:abstractNumId w:val="23"/>
  </w:num>
  <w:num w:numId="7">
    <w:abstractNumId w:val="27"/>
  </w:num>
  <w:num w:numId="8">
    <w:abstractNumId w:val="38"/>
  </w:num>
  <w:num w:numId="9">
    <w:abstractNumId w:val="25"/>
  </w:num>
  <w:num w:numId="10">
    <w:abstractNumId w:val="3"/>
  </w:num>
  <w:num w:numId="11">
    <w:abstractNumId w:val="14"/>
  </w:num>
  <w:num w:numId="12">
    <w:abstractNumId w:val="18"/>
  </w:num>
  <w:num w:numId="13">
    <w:abstractNumId w:val="31"/>
  </w:num>
  <w:num w:numId="14">
    <w:abstractNumId w:val="10"/>
  </w:num>
  <w:num w:numId="15">
    <w:abstractNumId w:val="17"/>
  </w:num>
  <w:num w:numId="16">
    <w:abstractNumId w:val="47"/>
  </w:num>
  <w:num w:numId="17">
    <w:abstractNumId w:val="30"/>
  </w:num>
  <w:num w:numId="18">
    <w:abstractNumId w:val="46"/>
  </w:num>
  <w:num w:numId="19">
    <w:abstractNumId w:val="37"/>
  </w:num>
  <w:num w:numId="20">
    <w:abstractNumId w:val="4"/>
  </w:num>
  <w:num w:numId="21">
    <w:abstractNumId w:val="19"/>
  </w:num>
  <w:num w:numId="22">
    <w:abstractNumId w:val="34"/>
  </w:num>
  <w:num w:numId="23">
    <w:abstractNumId w:val="32"/>
  </w:num>
  <w:num w:numId="24">
    <w:abstractNumId w:val="29"/>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3"/>
  </w:num>
  <w:num w:numId="34">
    <w:abstractNumId w:val="36"/>
  </w:num>
  <w:num w:numId="35">
    <w:abstractNumId w:val="20"/>
  </w:num>
  <w:num w:numId="36">
    <w:abstractNumId w:val="15"/>
  </w:num>
  <w:num w:numId="37">
    <w:abstractNumId w:val="40"/>
  </w:num>
  <w:num w:numId="38">
    <w:abstractNumId w:val="49"/>
  </w:num>
  <w:num w:numId="39">
    <w:abstractNumId w:val="8"/>
  </w:num>
  <w:num w:numId="40">
    <w:abstractNumId w:val="48"/>
  </w:num>
  <w:num w:numId="41">
    <w:abstractNumId w:val="26"/>
  </w:num>
  <w:num w:numId="42">
    <w:abstractNumId w:val="5"/>
  </w:num>
  <w:num w:numId="43">
    <w:abstractNumId w:val="39"/>
  </w:num>
  <w:num w:numId="44">
    <w:abstractNumId w:val="44"/>
  </w:num>
  <w:num w:numId="45">
    <w:abstractNumId w:val="6"/>
  </w:num>
  <w:num w:numId="46">
    <w:abstractNumId w:val="24"/>
  </w:num>
  <w:num w:numId="47">
    <w:abstractNumId w:val="28"/>
  </w:num>
  <w:num w:numId="48">
    <w:abstractNumId w:val="7"/>
  </w:num>
  <w:num w:numId="49">
    <w:abstractNumId w:val="11"/>
  </w:num>
  <w:num w:numId="50">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6638C"/>
    <w:rsid w:val="00071222"/>
    <w:rsid w:val="00075C34"/>
    <w:rsid w:val="00084E25"/>
    <w:rsid w:val="00085B08"/>
    <w:rsid w:val="00091422"/>
    <w:rsid w:val="0009184B"/>
    <w:rsid w:val="0009796B"/>
    <w:rsid w:val="000A3CD5"/>
    <w:rsid w:val="000A60DF"/>
    <w:rsid w:val="000A6CD7"/>
    <w:rsid w:val="000B50C0"/>
    <w:rsid w:val="000C0191"/>
    <w:rsid w:val="000C322F"/>
    <w:rsid w:val="000C4444"/>
    <w:rsid w:val="000C4B5B"/>
    <w:rsid w:val="000C4E2D"/>
    <w:rsid w:val="000C66A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2BF2"/>
    <w:rsid w:val="001E46A9"/>
    <w:rsid w:val="001E6752"/>
    <w:rsid w:val="001F01F0"/>
    <w:rsid w:val="001F0666"/>
    <w:rsid w:val="001F5389"/>
    <w:rsid w:val="001F5553"/>
    <w:rsid w:val="002040C3"/>
    <w:rsid w:val="00213D73"/>
    <w:rsid w:val="00226168"/>
    <w:rsid w:val="00226F27"/>
    <w:rsid w:val="00233131"/>
    <w:rsid w:val="00234B0E"/>
    <w:rsid w:val="00237577"/>
    <w:rsid w:val="0024015B"/>
    <w:rsid w:val="00241AAE"/>
    <w:rsid w:val="00247793"/>
    <w:rsid w:val="002501A9"/>
    <w:rsid w:val="00270B98"/>
    <w:rsid w:val="00276069"/>
    <w:rsid w:val="00277934"/>
    <w:rsid w:val="002825FE"/>
    <w:rsid w:val="00283623"/>
    <w:rsid w:val="00290606"/>
    <w:rsid w:val="002939B4"/>
    <w:rsid w:val="00295C92"/>
    <w:rsid w:val="00296930"/>
    <w:rsid w:val="002B6BF8"/>
    <w:rsid w:val="002B6DC8"/>
    <w:rsid w:val="002B73EE"/>
    <w:rsid w:val="002C125D"/>
    <w:rsid w:val="002C5E57"/>
    <w:rsid w:val="002C60D1"/>
    <w:rsid w:val="002C71E6"/>
    <w:rsid w:val="002C7353"/>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86385"/>
    <w:rsid w:val="00394847"/>
    <w:rsid w:val="00397267"/>
    <w:rsid w:val="003A191A"/>
    <w:rsid w:val="003A2EA2"/>
    <w:rsid w:val="003B28E7"/>
    <w:rsid w:val="003D1963"/>
    <w:rsid w:val="003D7358"/>
    <w:rsid w:val="003D7DD8"/>
    <w:rsid w:val="003E4A8B"/>
    <w:rsid w:val="003E5768"/>
    <w:rsid w:val="003E5C83"/>
    <w:rsid w:val="003F2E02"/>
    <w:rsid w:val="003F40B4"/>
    <w:rsid w:val="003F58D3"/>
    <w:rsid w:val="00401633"/>
    <w:rsid w:val="0041237A"/>
    <w:rsid w:val="00412482"/>
    <w:rsid w:val="00415CFC"/>
    <w:rsid w:val="00416586"/>
    <w:rsid w:val="0041719B"/>
    <w:rsid w:val="00420311"/>
    <w:rsid w:val="004302F4"/>
    <w:rsid w:val="0043356B"/>
    <w:rsid w:val="0043616C"/>
    <w:rsid w:val="00442C40"/>
    <w:rsid w:val="00457B5D"/>
    <w:rsid w:val="00460503"/>
    <w:rsid w:val="00475C2C"/>
    <w:rsid w:val="00475FC7"/>
    <w:rsid w:val="00476B8E"/>
    <w:rsid w:val="00483FD0"/>
    <w:rsid w:val="00490037"/>
    <w:rsid w:val="00494357"/>
    <w:rsid w:val="004959E4"/>
    <w:rsid w:val="004A2DD3"/>
    <w:rsid w:val="004B1DBB"/>
    <w:rsid w:val="004B1DEC"/>
    <w:rsid w:val="004B2E74"/>
    <w:rsid w:val="004B6F05"/>
    <w:rsid w:val="004B73C4"/>
    <w:rsid w:val="004C06D2"/>
    <w:rsid w:val="004C1314"/>
    <w:rsid w:val="004C2029"/>
    <w:rsid w:val="004D11D4"/>
    <w:rsid w:val="004D2AA3"/>
    <w:rsid w:val="004D4CE6"/>
    <w:rsid w:val="004E4B7C"/>
    <w:rsid w:val="004F67A4"/>
    <w:rsid w:val="005018C9"/>
    <w:rsid w:val="00501B19"/>
    <w:rsid w:val="00504C47"/>
    <w:rsid w:val="00505BA1"/>
    <w:rsid w:val="005149C3"/>
    <w:rsid w:val="00520D4F"/>
    <w:rsid w:val="00521BCD"/>
    <w:rsid w:val="00523427"/>
    <w:rsid w:val="00527030"/>
    <w:rsid w:val="00537201"/>
    <w:rsid w:val="005420AE"/>
    <w:rsid w:val="00547CBC"/>
    <w:rsid w:val="00553CD1"/>
    <w:rsid w:val="005617A7"/>
    <w:rsid w:val="00567D3E"/>
    <w:rsid w:val="00570566"/>
    <w:rsid w:val="00572903"/>
    <w:rsid w:val="00573014"/>
    <w:rsid w:val="00575941"/>
    <w:rsid w:val="005767EB"/>
    <w:rsid w:val="00582BA9"/>
    <w:rsid w:val="0058359D"/>
    <w:rsid w:val="00583E80"/>
    <w:rsid w:val="00594E62"/>
    <w:rsid w:val="005A4BA9"/>
    <w:rsid w:val="005A7538"/>
    <w:rsid w:val="005B08DB"/>
    <w:rsid w:val="005B1147"/>
    <w:rsid w:val="005B1D8E"/>
    <w:rsid w:val="005B665C"/>
    <w:rsid w:val="005D2943"/>
    <w:rsid w:val="005E0537"/>
    <w:rsid w:val="005E2681"/>
    <w:rsid w:val="005F60E2"/>
    <w:rsid w:val="00601FCD"/>
    <w:rsid w:val="00604BC6"/>
    <w:rsid w:val="00611F97"/>
    <w:rsid w:val="0061730E"/>
    <w:rsid w:val="006300BB"/>
    <w:rsid w:val="006373E5"/>
    <w:rsid w:val="00640F70"/>
    <w:rsid w:val="00646D97"/>
    <w:rsid w:val="006530C1"/>
    <w:rsid w:val="00666740"/>
    <w:rsid w:val="0067181A"/>
    <w:rsid w:val="00682E5C"/>
    <w:rsid w:val="00685A3B"/>
    <w:rsid w:val="006947D5"/>
    <w:rsid w:val="006A5900"/>
    <w:rsid w:val="006A62F8"/>
    <w:rsid w:val="006A6929"/>
    <w:rsid w:val="006B311D"/>
    <w:rsid w:val="006B3F85"/>
    <w:rsid w:val="006D6AA1"/>
    <w:rsid w:val="006E0272"/>
    <w:rsid w:val="006E4A36"/>
    <w:rsid w:val="006F4F8E"/>
    <w:rsid w:val="006F519E"/>
    <w:rsid w:val="006F70A6"/>
    <w:rsid w:val="00700526"/>
    <w:rsid w:val="0071252A"/>
    <w:rsid w:val="0072161D"/>
    <w:rsid w:val="00730372"/>
    <w:rsid w:val="0073166A"/>
    <w:rsid w:val="0073215C"/>
    <w:rsid w:val="00736D76"/>
    <w:rsid w:val="00743A74"/>
    <w:rsid w:val="00743AD5"/>
    <w:rsid w:val="0075335D"/>
    <w:rsid w:val="007541AD"/>
    <w:rsid w:val="007554DF"/>
    <w:rsid w:val="00766B51"/>
    <w:rsid w:val="00766F70"/>
    <w:rsid w:val="007704A8"/>
    <w:rsid w:val="00772DD0"/>
    <w:rsid w:val="00777DCF"/>
    <w:rsid w:val="00784CD7"/>
    <w:rsid w:val="00795F8F"/>
    <w:rsid w:val="007A7E56"/>
    <w:rsid w:val="007D05B7"/>
    <w:rsid w:val="007D5E36"/>
    <w:rsid w:val="007F0731"/>
    <w:rsid w:val="007F334B"/>
    <w:rsid w:val="007F5361"/>
    <w:rsid w:val="007F660F"/>
    <w:rsid w:val="008051E6"/>
    <w:rsid w:val="008150CD"/>
    <w:rsid w:val="008176A8"/>
    <w:rsid w:val="00822570"/>
    <w:rsid w:val="00822893"/>
    <w:rsid w:val="008243CC"/>
    <w:rsid w:val="00826D7E"/>
    <w:rsid w:val="00827841"/>
    <w:rsid w:val="00835A40"/>
    <w:rsid w:val="00836ECF"/>
    <w:rsid w:val="00841D13"/>
    <w:rsid w:val="0084382B"/>
    <w:rsid w:val="008441D5"/>
    <w:rsid w:val="00844FDA"/>
    <w:rsid w:val="008526E9"/>
    <w:rsid w:val="0085525D"/>
    <w:rsid w:val="008553E5"/>
    <w:rsid w:val="0086050C"/>
    <w:rsid w:val="00862F96"/>
    <w:rsid w:val="00877B28"/>
    <w:rsid w:val="00884411"/>
    <w:rsid w:val="00884B64"/>
    <w:rsid w:val="00887114"/>
    <w:rsid w:val="008911C6"/>
    <w:rsid w:val="00895DE5"/>
    <w:rsid w:val="0089704C"/>
    <w:rsid w:val="00897A3B"/>
    <w:rsid w:val="008A060E"/>
    <w:rsid w:val="008A1737"/>
    <w:rsid w:val="008B133C"/>
    <w:rsid w:val="008B4B2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4FF5"/>
    <w:rsid w:val="00931C7C"/>
    <w:rsid w:val="00932418"/>
    <w:rsid w:val="00932DA1"/>
    <w:rsid w:val="00936A90"/>
    <w:rsid w:val="0094145D"/>
    <w:rsid w:val="00944179"/>
    <w:rsid w:val="009513CA"/>
    <w:rsid w:val="0095187F"/>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066B6"/>
    <w:rsid w:val="00A22A8B"/>
    <w:rsid w:val="00A24464"/>
    <w:rsid w:val="00A33478"/>
    <w:rsid w:val="00A35B00"/>
    <w:rsid w:val="00A37A5D"/>
    <w:rsid w:val="00A428FA"/>
    <w:rsid w:val="00A53D1A"/>
    <w:rsid w:val="00A56111"/>
    <w:rsid w:val="00A56BAF"/>
    <w:rsid w:val="00A63C22"/>
    <w:rsid w:val="00A7091F"/>
    <w:rsid w:val="00A71BA6"/>
    <w:rsid w:val="00A75DEE"/>
    <w:rsid w:val="00A76084"/>
    <w:rsid w:val="00A8020E"/>
    <w:rsid w:val="00A82A36"/>
    <w:rsid w:val="00A91399"/>
    <w:rsid w:val="00A94841"/>
    <w:rsid w:val="00A955F3"/>
    <w:rsid w:val="00AA55EF"/>
    <w:rsid w:val="00AA5608"/>
    <w:rsid w:val="00AA602D"/>
    <w:rsid w:val="00AB387A"/>
    <w:rsid w:val="00AB3F46"/>
    <w:rsid w:val="00AB6C6E"/>
    <w:rsid w:val="00AB7A5E"/>
    <w:rsid w:val="00AC0ECC"/>
    <w:rsid w:val="00AC125A"/>
    <w:rsid w:val="00AC1BF4"/>
    <w:rsid w:val="00AC539F"/>
    <w:rsid w:val="00AC798C"/>
    <w:rsid w:val="00AD748B"/>
    <w:rsid w:val="00AE1291"/>
    <w:rsid w:val="00AE46F7"/>
    <w:rsid w:val="00AF3833"/>
    <w:rsid w:val="00AF3E13"/>
    <w:rsid w:val="00AF4748"/>
    <w:rsid w:val="00B00485"/>
    <w:rsid w:val="00B011F0"/>
    <w:rsid w:val="00B070E0"/>
    <w:rsid w:val="00B079D1"/>
    <w:rsid w:val="00B07A66"/>
    <w:rsid w:val="00B13298"/>
    <w:rsid w:val="00B139AA"/>
    <w:rsid w:val="00B32140"/>
    <w:rsid w:val="00B34CB2"/>
    <w:rsid w:val="00B35F67"/>
    <w:rsid w:val="00B37AA4"/>
    <w:rsid w:val="00B46816"/>
    <w:rsid w:val="00B559D2"/>
    <w:rsid w:val="00B6127A"/>
    <w:rsid w:val="00B63619"/>
    <w:rsid w:val="00B67F78"/>
    <w:rsid w:val="00B73628"/>
    <w:rsid w:val="00B74535"/>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59A"/>
    <w:rsid w:val="00C17914"/>
    <w:rsid w:val="00C30937"/>
    <w:rsid w:val="00C34A16"/>
    <w:rsid w:val="00C45B46"/>
    <w:rsid w:val="00C50BFD"/>
    <w:rsid w:val="00C5105A"/>
    <w:rsid w:val="00C520BC"/>
    <w:rsid w:val="00C612EA"/>
    <w:rsid w:val="00C63077"/>
    <w:rsid w:val="00C63161"/>
    <w:rsid w:val="00C7194D"/>
    <w:rsid w:val="00C71B88"/>
    <w:rsid w:val="00C73331"/>
    <w:rsid w:val="00C812DF"/>
    <w:rsid w:val="00C86137"/>
    <w:rsid w:val="00CA2AA9"/>
    <w:rsid w:val="00CA5377"/>
    <w:rsid w:val="00CC722C"/>
    <w:rsid w:val="00CD1168"/>
    <w:rsid w:val="00CD678B"/>
    <w:rsid w:val="00CD7F0C"/>
    <w:rsid w:val="00CE1A29"/>
    <w:rsid w:val="00CE472A"/>
    <w:rsid w:val="00CE5313"/>
    <w:rsid w:val="00CE6960"/>
    <w:rsid w:val="00CF050C"/>
    <w:rsid w:val="00CF38D0"/>
    <w:rsid w:val="00CF3BAA"/>
    <w:rsid w:val="00D2765B"/>
    <w:rsid w:val="00D439D9"/>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D763F"/>
    <w:rsid w:val="00DE1FAC"/>
    <w:rsid w:val="00DE4EDE"/>
    <w:rsid w:val="00DE6CC5"/>
    <w:rsid w:val="00DF089B"/>
    <w:rsid w:val="00DF2A5A"/>
    <w:rsid w:val="00E013D1"/>
    <w:rsid w:val="00E07374"/>
    <w:rsid w:val="00E1241E"/>
    <w:rsid w:val="00E16CBC"/>
    <w:rsid w:val="00E17024"/>
    <w:rsid w:val="00E26470"/>
    <w:rsid w:val="00E36AB9"/>
    <w:rsid w:val="00E411AD"/>
    <w:rsid w:val="00E620BD"/>
    <w:rsid w:val="00E62F7B"/>
    <w:rsid w:val="00E63EDB"/>
    <w:rsid w:val="00E64F78"/>
    <w:rsid w:val="00E67FB8"/>
    <w:rsid w:val="00E7215F"/>
    <w:rsid w:val="00E86F43"/>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45FE"/>
    <w:rsid w:val="00F6500A"/>
    <w:rsid w:val="00F6768B"/>
    <w:rsid w:val="00F72C9C"/>
    <w:rsid w:val="00F9023C"/>
    <w:rsid w:val="00F957B4"/>
    <w:rsid w:val="00FA124E"/>
    <w:rsid w:val="00FA281E"/>
    <w:rsid w:val="00FB610F"/>
    <w:rsid w:val="00FB7772"/>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pf.codeplex.com/releases/view/22567" TargetMode="External"/><Relationship Id="rId50" Type="http://schemas.openxmlformats.org/officeDocument/2006/relationships/hyperlink" Target="http://www.knoow.net/cienceconempr/gestao/kanban.htm" TargetMode="External"/><Relationship Id="rId55" Type="http://schemas.openxmlformats.org/officeDocument/2006/relationships/hyperlink" Target="http://www.devmedia.com.br/introducao-ao-padrao-mvc/29308"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linhadecodigo.com.br/artigo/2108/evolucao-da-metodologia-do-desenvolvimento-de-sistemas.aspx" TargetMode="External"/><Relationship Id="rId58" Type="http://schemas.openxmlformats.org/officeDocument/2006/relationships/hyperlink" Target="http://javafree.uol.com.br/wiki/Design%20Pattern"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sdn.microsoft.com/pt-br/library/cc564903.aspx" TargetMode="External"/><Relationship Id="rId56" Type="http://schemas.openxmlformats.org/officeDocument/2006/relationships/hyperlink" Target="http://www.devmedia.com.br/analise-dos-melhores-orm-object-relational-mapping-para-plataforma-net/5548"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www.significados.com.br/kanban/"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pf.codeplex.com/" TargetMode="External"/><Relationship Id="rId59" Type="http://schemas.openxmlformats.org/officeDocument/2006/relationships/hyperlink" Target="mailto:giulianocosta@outlook.com"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msdn.microsoft.com/pt-br/vcsharp/dd919145.aspx"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git-scm.com/book/pt-br/v1/Primeiros-passos-No%C3%A7%C3%B5es-B%C3%A1sicas-de-Git" TargetMode="External"/><Relationship Id="rId57" Type="http://schemas.openxmlformats.org/officeDocument/2006/relationships/hyperlink" Target="https://msdn.microsoft.com/pt-br/library/hh425099(v=vs.110).asp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sdn.microsoft.com/pt-br/vstudio/ff431702"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67018-75D8-420E-AEA2-9E45314E6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92</Pages>
  <Words>16952</Words>
  <Characters>91545</Characters>
  <Application>Microsoft Office Word</Application>
  <DocSecurity>0</DocSecurity>
  <Lines>762</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239</cp:revision>
  <cp:lastPrinted>2015-10-06T20:24:00Z</cp:lastPrinted>
  <dcterms:created xsi:type="dcterms:W3CDTF">2015-09-21T22:05:00Z</dcterms:created>
  <dcterms:modified xsi:type="dcterms:W3CDTF">2015-10-20T23:44:00Z</dcterms:modified>
</cp:coreProperties>
</file>