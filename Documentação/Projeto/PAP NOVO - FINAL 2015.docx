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r w:rsidRPr="002C5D41">
        <w:rPr>
          <w:rFonts w:cs="Arial"/>
          <w:szCs w:val="24"/>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2C5D41">
        <w:rPr>
          <w:rFonts w:cs="Arial"/>
          <w:szCs w:val="24"/>
        </w:rPr>
        <w:t>WhatsApp</w:t>
      </w:r>
      <w:r w:rsidRPr="002C5D41">
        <w:rPr>
          <w:rFonts w:cs="Arial"/>
          <w:szCs w:val="24"/>
        </w:rPr>
        <w:t xml:space="preserve"> and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r w:rsidRPr="002C5D41">
        <w:rPr>
          <w:rFonts w:cs="Arial"/>
          <w:szCs w:val="24"/>
        </w:rPr>
        <w:t>Keywords: Development. System. So</w:t>
      </w:r>
      <w:bookmarkStart w:id="0" w:name="_GoBack"/>
      <w:bookmarkEnd w:id="0"/>
      <w:r w:rsidRPr="002C5D41">
        <w:rPr>
          <w:rFonts w:cs="Arial"/>
          <w:szCs w:val="24"/>
        </w:rPr>
        <w:t>ftware. Management. Efficiency.</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E5633D"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4171933" w:history="1">
            <w:r w:rsidR="00E5633D" w:rsidRPr="0099558C">
              <w:rPr>
                <w:rStyle w:val="Hyperlink"/>
                <w:noProof/>
              </w:rPr>
              <w:t>1 INTRODUÇÃO</w:t>
            </w:r>
            <w:r w:rsidR="00E5633D">
              <w:rPr>
                <w:noProof/>
                <w:webHidden/>
              </w:rPr>
              <w:tab/>
            </w:r>
            <w:r w:rsidR="00E5633D">
              <w:rPr>
                <w:noProof/>
                <w:webHidden/>
              </w:rPr>
              <w:fldChar w:fldCharType="begin"/>
            </w:r>
            <w:r w:rsidR="00E5633D">
              <w:rPr>
                <w:noProof/>
                <w:webHidden/>
              </w:rPr>
              <w:instrText xml:space="preserve"> PAGEREF _Toc434171933 \h </w:instrText>
            </w:r>
            <w:r w:rsidR="00E5633D">
              <w:rPr>
                <w:noProof/>
                <w:webHidden/>
              </w:rPr>
            </w:r>
            <w:r w:rsidR="00E5633D">
              <w:rPr>
                <w:noProof/>
                <w:webHidden/>
              </w:rPr>
              <w:fldChar w:fldCharType="separate"/>
            </w:r>
            <w:r w:rsidR="00C5179E">
              <w:rPr>
                <w:noProof/>
                <w:webHidden/>
              </w:rPr>
              <w:t>6</w:t>
            </w:r>
            <w:r w:rsidR="00E5633D">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34" w:history="1">
            <w:r w:rsidRPr="0099558C">
              <w:rPr>
                <w:rStyle w:val="Hyperlink"/>
                <w:noProof/>
              </w:rPr>
              <w:t>2 FUNDAMENTAÇÃO TEÓRICA</w:t>
            </w:r>
            <w:r>
              <w:rPr>
                <w:noProof/>
                <w:webHidden/>
              </w:rPr>
              <w:tab/>
            </w:r>
            <w:r>
              <w:rPr>
                <w:noProof/>
                <w:webHidden/>
              </w:rPr>
              <w:fldChar w:fldCharType="begin"/>
            </w:r>
            <w:r>
              <w:rPr>
                <w:noProof/>
                <w:webHidden/>
              </w:rPr>
              <w:instrText xml:space="preserve"> PAGEREF _Toc434171934 \h </w:instrText>
            </w:r>
            <w:r>
              <w:rPr>
                <w:noProof/>
                <w:webHidden/>
              </w:rPr>
            </w:r>
            <w:r>
              <w:rPr>
                <w:noProof/>
                <w:webHidden/>
              </w:rPr>
              <w:fldChar w:fldCharType="separate"/>
            </w:r>
            <w:r w:rsidR="00C5179E">
              <w:rPr>
                <w:noProof/>
                <w:webHidden/>
              </w:rPr>
              <w:t>7</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5" w:history="1">
            <w:r w:rsidRPr="0099558C">
              <w:rPr>
                <w:rStyle w:val="Hyperlink"/>
                <w:noProof/>
              </w:rPr>
              <w:t>2.1 Projeto</w:t>
            </w:r>
            <w:r>
              <w:rPr>
                <w:noProof/>
                <w:webHidden/>
              </w:rPr>
              <w:tab/>
            </w:r>
            <w:r>
              <w:rPr>
                <w:noProof/>
                <w:webHidden/>
              </w:rPr>
              <w:fldChar w:fldCharType="begin"/>
            </w:r>
            <w:r>
              <w:rPr>
                <w:noProof/>
                <w:webHidden/>
              </w:rPr>
              <w:instrText xml:space="preserve"> PAGEREF _Toc434171935 \h </w:instrText>
            </w:r>
            <w:r>
              <w:rPr>
                <w:noProof/>
                <w:webHidden/>
              </w:rPr>
            </w:r>
            <w:r>
              <w:rPr>
                <w:noProof/>
                <w:webHidden/>
              </w:rPr>
              <w:fldChar w:fldCharType="separate"/>
            </w:r>
            <w:r w:rsidR="00C5179E">
              <w:rPr>
                <w:noProof/>
                <w:webHidden/>
              </w:rPr>
              <w:t>7</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6" w:history="1">
            <w:r w:rsidRPr="0099558C">
              <w:rPr>
                <w:rStyle w:val="Hyperlink"/>
                <w:rFonts w:cs="Arial"/>
                <w:noProof/>
              </w:rPr>
              <w:t xml:space="preserve">2.1.1 </w:t>
            </w:r>
            <w:r w:rsidRPr="0099558C">
              <w:rPr>
                <w:rStyle w:val="Hyperlink"/>
                <w:noProof/>
              </w:rPr>
              <w:t>Ciclo de Vida do Projeto</w:t>
            </w:r>
            <w:r>
              <w:rPr>
                <w:noProof/>
                <w:webHidden/>
              </w:rPr>
              <w:tab/>
            </w:r>
            <w:r>
              <w:rPr>
                <w:noProof/>
                <w:webHidden/>
              </w:rPr>
              <w:fldChar w:fldCharType="begin"/>
            </w:r>
            <w:r>
              <w:rPr>
                <w:noProof/>
                <w:webHidden/>
              </w:rPr>
              <w:instrText xml:space="preserve"> PAGEREF _Toc434171936 \h </w:instrText>
            </w:r>
            <w:r>
              <w:rPr>
                <w:noProof/>
                <w:webHidden/>
              </w:rPr>
            </w:r>
            <w:r>
              <w:rPr>
                <w:noProof/>
                <w:webHidden/>
              </w:rPr>
              <w:fldChar w:fldCharType="separate"/>
            </w:r>
            <w:r w:rsidR="00C5179E">
              <w:rPr>
                <w:noProof/>
                <w:webHidden/>
              </w:rPr>
              <w:t>7</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7" w:history="1">
            <w:r w:rsidRPr="0099558C">
              <w:rPr>
                <w:rStyle w:val="Hyperlink"/>
                <w:rFonts w:cs="Arial"/>
                <w:noProof/>
              </w:rPr>
              <w:t xml:space="preserve">2.2 </w:t>
            </w:r>
            <w:r w:rsidRPr="0099558C">
              <w:rPr>
                <w:rStyle w:val="Hyperlink"/>
                <w:noProof/>
              </w:rPr>
              <w:t>Análise do Projeto</w:t>
            </w:r>
            <w:r>
              <w:rPr>
                <w:noProof/>
                <w:webHidden/>
              </w:rPr>
              <w:tab/>
            </w:r>
            <w:r>
              <w:rPr>
                <w:noProof/>
                <w:webHidden/>
              </w:rPr>
              <w:fldChar w:fldCharType="begin"/>
            </w:r>
            <w:r>
              <w:rPr>
                <w:noProof/>
                <w:webHidden/>
              </w:rPr>
              <w:instrText xml:space="preserve"> PAGEREF _Toc434171937 \h </w:instrText>
            </w:r>
            <w:r>
              <w:rPr>
                <w:noProof/>
                <w:webHidden/>
              </w:rPr>
            </w:r>
            <w:r>
              <w:rPr>
                <w:noProof/>
                <w:webHidden/>
              </w:rPr>
              <w:fldChar w:fldCharType="separate"/>
            </w:r>
            <w:r w:rsidR="00C5179E">
              <w:rPr>
                <w:noProof/>
                <w:webHidden/>
              </w:rPr>
              <w:t>8</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8" w:history="1">
            <w:r w:rsidRPr="0099558C">
              <w:rPr>
                <w:rStyle w:val="Hyperlink"/>
                <w:noProof/>
              </w:rPr>
              <w:t>2.2.1 BPM (Business Process Management)</w:t>
            </w:r>
            <w:r>
              <w:rPr>
                <w:noProof/>
                <w:webHidden/>
              </w:rPr>
              <w:tab/>
            </w:r>
            <w:r>
              <w:rPr>
                <w:noProof/>
                <w:webHidden/>
              </w:rPr>
              <w:fldChar w:fldCharType="begin"/>
            </w:r>
            <w:r>
              <w:rPr>
                <w:noProof/>
                <w:webHidden/>
              </w:rPr>
              <w:instrText xml:space="preserve"> PAGEREF _Toc434171938 \h </w:instrText>
            </w:r>
            <w:r>
              <w:rPr>
                <w:noProof/>
                <w:webHidden/>
              </w:rPr>
            </w:r>
            <w:r>
              <w:rPr>
                <w:noProof/>
                <w:webHidden/>
              </w:rPr>
              <w:fldChar w:fldCharType="separate"/>
            </w:r>
            <w:r w:rsidR="00C5179E">
              <w:rPr>
                <w:noProof/>
                <w:webHidden/>
              </w:rPr>
              <w:t>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9" w:history="1">
            <w:r w:rsidRPr="0099558C">
              <w:rPr>
                <w:rStyle w:val="Hyperlink"/>
                <w:rFonts w:cs="Arial"/>
                <w:noProof/>
              </w:rPr>
              <w:t xml:space="preserve">2.3 </w:t>
            </w:r>
            <w:r w:rsidRPr="0099558C">
              <w:rPr>
                <w:rStyle w:val="Hyperlink"/>
                <w:noProof/>
              </w:rPr>
              <w:t>Diagramas</w:t>
            </w:r>
            <w:r>
              <w:rPr>
                <w:noProof/>
                <w:webHidden/>
              </w:rPr>
              <w:tab/>
            </w:r>
            <w:r>
              <w:rPr>
                <w:noProof/>
                <w:webHidden/>
              </w:rPr>
              <w:fldChar w:fldCharType="begin"/>
            </w:r>
            <w:r>
              <w:rPr>
                <w:noProof/>
                <w:webHidden/>
              </w:rPr>
              <w:instrText xml:space="preserve"> PAGEREF _Toc434171939 \h </w:instrText>
            </w:r>
            <w:r>
              <w:rPr>
                <w:noProof/>
                <w:webHidden/>
              </w:rPr>
            </w:r>
            <w:r>
              <w:rPr>
                <w:noProof/>
                <w:webHidden/>
              </w:rPr>
              <w:fldChar w:fldCharType="separate"/>
            </w:r>
            <w:r w:rsidR="00C5179E">
              <w:rPr>
                <w:noProof/>
                <w:webHidden/>
              </w:rPr>
              <w:t>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0" w:history="1">
            <w:r w:rsidRPr="0099558C">
              <w:rPr>
                <w:rStyle w:val="Hyperlink"/>
                <w:noProof/>
              </w:rPr>
              <w:t>2.3.1 Diagramas de caso de uso</w:t>
            </w:r>
            <w:r>
              <w:rPr>
                <w:noProof/>
                <w:webHidden/>
              </w:rPr>
              <w:tab/>
            </w:r>
            <w:r>
              <w:rPr>
                <w:noProof/>
                <w:webHidden/>
              </w:rPr>
              <w:fldChar w:fldCharType="begin"/>
            </w:r>
            <w:r>
              <w:rPr>
                <w:noProof/>
                <w:webHidden/>
              </w:rPr>
              <w:instrText xml:space="preserve"> PAGEREF _Toc434171940 \h </w:instrText>
            </w:r>
            <w:r>
              <w:rPr>
                <w:noProof/>
                <w:webHidden/>
              </w:rPr>
            </w:r>
            <w:r>
              <w:rPr>
                <w:noProof/>
                <w:webHidden/>
              </w:rPr>
              <w:fldChar w:fldCharType="separate"/>
            </w:r>
            <w:r w:rsidR="00C5179E">
              <w:rPr>
                <w:noProof/>
                <w:webHidden/>
              </w:rPr>
              <w:t>10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1" w:history="1">
            <w:r w:rsidRPr="0099558C">
              <w:rPr>
                <w:rStyle w:val="Hyperlink"/>
                <w:noProof/>
              </w:rPr>
              <w:t>2.3.2 Diagrama de Sequência</w:t>
            </w:r>
            <w:r>
              <w:rPr>
                <w:noProof/>
                <w:webHidden/>
              </w:rPr>
              <w:tab/>
            </w:r>
            <w:r>
              <w:rPr>
                <w:noProof/>
                <w:webHidden/>
              </w:rPr>
              <w:fldChar w:fldCharType="begin"/>
            </w:r>
            <w:r>
              <w:rPr>
                <w:noProof/>
                <w:webHidden/>
              </w:rPr>
              <w:instrText xml:space="preserve"> PAGEREF _Toc434171941 \h </w:instrText>
            </w:r>
            <w:r>
              <w:rPr>
                <w:noProof/>
                <w:webHidden/>
              </w:rPr>
            </w:r>
            <w:r>
              <w:rPr>
                <w:noProof/>
                <w:webHidden/>
              </w:rPr>
              <w:fldChar w:fldCharType="separate"/>
            </w:r>
            <w:r w:rsidR="00C5179E">
              <w:rPr>
                <w:noProof/>
                <w:webHidden/>
              </w:rPr>
              <w:t>10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2" w:history="1">
            <w:r w:rsidRPr="0099558C">
              <w:rPr>
                <w:rStyle w:val="Hyperlink"/>
                <w:noProof/>
              </w:rPr>
              <w:t>2.3.3 Diagrama de Processos</w:t>
            </w:r>
            <w:r>
              <w:rPr>
                <w:noProof/>
                <w:webHidden/>
              </w:rPr>
              <w:tab/>
            </w:r>
            <w:r>
              <w:rPr>
                <w:noProof/>
                <w:webHidden/>
              </w:rPr>
              <w:fldChar w:fldCharType="begin"/>
            </w:r>
            <w:r>
              <w:rPr>
                <w:noProof/>
                <w:webHidden/>
              </w:rPr>
              <w:instrText xml:space="preserve"> PAGEREF _Toc434171942 \h </w:instrText>
            </w:r>
            <w:r>
              <w:rPr>
                <w:noProof/>
                <w:webHidden/>
              </w:rPr>
            </w:r>
            <w:r>
              <w:rPr>
                <w:noProof/>
                <w:webHidden/>
              </w:rPr>
              <w:fldChar w:fldCharType="separate"/>
            </w:r>
            <w:r w:rsidR="00C5179E">
              <w:rPr>
                <w:noProof/>
                <w:webHidden/>
              </w:rPr>
              <w:t>11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3" w:history="1">
            <w:r w:rsidRPr="0099558C">
              <w:rPr>
                <w:rStyle w:val="Hyperlink"/>
                <w:noProof/>
              </w:rPr>
              <w:t>2.3.4 Star UML</w:t>
            </w:r>
            <w:r>
              <w:rPr>
                <w:noProof/>
                <w:webHidden/>
              </w:rPr>
              <w:tab/>
            </w:r>
            <w:r>
              <w:rPr>
                <w:noProof/>
                <w:webHidden/>
              </w:rPr>
              <w:fldChar w:fldCharType="begin"/>
            </w:r>
            <w:r>
              <w:rPr>
                <w:noProof/>
                <w:webHidden/>
              </w:rPr>
              <w:instrText xml:space="preserve"> PAGEREF _Toc434171943 \h </w:instrText>
            </w:r>
            <w:r>
              <w:rPr>
                <w:noProof/>
                <w:webHidden/>
              </w:rPr>
            </w:r>
            <w:r>
              <w:rPr>
                <w:noProof/>
                <w:webHidden/>
              </w:rPr>
              <w:fldChar w:fldCharType="separate"/>
            </w:r>
            <w:r w:rsidR="00C5179E">
              <w:rPr>
                <w:noProof/>
                <w:webHidden/>
              </w:rPr>
              <w:t>11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4" w:history="1">
            <w:r w:rsidRPr="0099558C">
              <w:rPr>
                <w:rStyle w:val="Hyperlink"/>
                <w:noProof/>
              </w:rPr>
              <w:t>2.3.5 Bizagi Process Modeler</w:t>
            </w:r>
            <w:r>
              <w:rPr>
                <w:noProof/>
                <w:webHidden/>
              </w:rPr>
              <w:tab/>
            </w:r>
            <w:r>
              <w:rPr>
                <w:noProof/>
                <w:webHidden/>
              </w:rPr>
              <w:fldChar w:fldCharType="begin"/>
            </w:r>
            <w:r>
              <w:rPr>
                <w:noProof/>
                <w:webHidden/>
              </w:rPr>
              <w:instrText xml:space="preserve"> PAGEREF _Toc434171944 \h </w:instrText>
            </w:r>
            <w:r>
              <w:rPr>
                <w:noProof/>
                <w:webHidden/>
              </w:rPr>
            </w:r>
            <w:r>
              <w:rPr>
                <w:noProof/>
                <w:webHidden/>
              </w:rPr>
              <w:fldChar w:fldCharType="separate"/>
            </w:r>
            <w:r w:rsidR="00C5179E">
              <w:rPr>
                <w:noProof/>
                <w:webHidden/>
              </w:rPr>
              <w:t>12</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5" w:history="1">
            <w:r w:rsidRPr="0099558C">
              <w:rPr>
                <w:rStyle w:val="Hyperlink"/>
                <w:noProof/>
              </w:rPr>
              <w:t>2.4 Ferramentas de Desenvolvimento</w:t>
            </w:r>
            <w:r>
              <w:rPr>
                <w:noProof/>
                <w:webHidden/>
              </w:rPr>
              <w:tab/>
            </w:r>
            <w:r>
              <w:rPr>
                <w:noProof/>
                <w:webHidden/>
              </w:rPr>
              <w:fldChar w:fldCharType="begin"/>
            </w:r>
            <w:r>
              <w:rPr>
                <w:noProof/>
                <w:webHidden/>
              </w:rPr>
              <w:instrText xml:space="preserve"> PAGEREF _Toc434171945 \h </w:instrText>
            </w:r>
            <w:r>
              <w:rPr>
                <w:noProof/>
                <w:webHidden/>
              </w:rPr>
            </w:r>
            <w:r>
              <w:rPr>
                <w:noProof/>
                <w:webHidden/>
              </w:rPr>
              <w:fldChar w:fldCharType="separate"/>
            </w:r>
            <w:r w:rsidR="00C5179E">
              <w:rPr>
                <w:noProof/>
                <w:webHidden/>
              </w:rPr>
              <w:t>12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6" w:history="1">
            <w:r w:rsidRPr="0099558C">
              <w:rPr>
                <w:rStyle w:val="Hyperlink"/>
                <w:noProof/>
              </w:rPr>
              <w:t>2.4.1 JavaScript</w:t>
            </w:r>
            <w:r>
              <w:rPr>
                <w:noProof/>
                <w:webHidden/>
              </w:rPr>
              <w:tab/>
            </w:r>
            <w:r>
              <w:rPr>
                <w:noProof/>
                <w:webHidden/>
              </w:rPr>
              <w:fldChar w:fldCharType="begin"/>
            </w:r>
            <w:r>
              <w:rPr>
                <w:noProof/>
                <w:webHidden/>
              </w:rPr>
              <w:instrText xml:space="preserve"> PAGEREF _Toc434171946 \h </w:instrText>
            </w:r>
            <w:r>
              <w:rPr>
                <w:noProof/>
                <w:webHidden/>
              </w:rPr>
            </w:r>
            <w:r>
              <w:rPr>
                <w:noProof/>
                <w:webHidden/>
              </w:rPr>
              <w:fldChar w:fldCharType="separate"/>
            </w:r>
            <w:r w:rsidR="00C5179E">
              <w:rPr>
                <w:noProof/>
                <w:webHidden/>
              </w:rPr>
              <w:t>12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7" w:history="1">
            <w:r w:rsidRPr="0099558C">
              <w:rPr>
                <w:rStyle w:val="Hyperlink"/>
                <w:noProof/>
              </w:rPr>
              <w:t>2.4.2 JQuery</w:t>
            </w:r>
            <w:r>
              <w:rPr>
                <w:noProof/>
                <w:webHidden/>
              </w:rPr>
              <w:tab/>
            </w:r>
            <w:r>
              <w:rPr>
                <w:noProof/>
                <w:webHidden/>
              </w:rPr>
              <w:fldChar w:fldCharType="begin"/>
            </w:r>
            <w:r>
              <w:rPr>
                <w:noProof/>
                <w:webHidden/>
              </w:rPr>
              <w:instrText xml:space="preserve"> PAGEREF _Toc434171947 \h </w:instrText>
            </w:r>
            <w:r>
              <w:rPr>
                <w:noProof/>
                <w:webHidden/>
              </w:rPr>
            </w:r>
            <w:r>
              <w:rPr>
                <w:noProof/>
                <w:webHidden/>
              </w:rPr>
              <w:fldChar w:fldCharType="separate"/>
            </w:r>
            <w:r w:rsidR="00C5179E">
              <w:rPr>
                <w:noProof/>
                <w:webHidden/>
              </w:rPr>
              <w:t>12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8" w:history="1">
            <w:r w:rsidRPr="0099558C">
              <w:rPr>
                <w:rStyle w:val="Hyperlink"/>
                <w:noProof/>
              </w:rPr>
              <w:t>2.4.3 IIS (Internet Information Service)</w:t>
            </w:r>
            <w:r>
              <w:rPr>
                <w:noProof/>
                <w:webHidden/>
              </w:rPr>
              <w:tab/>
            </w:r>
            <w:r>
              <w:rPr>
                <w:noProof/>
                <w:webHidden/>
              </w:rPr>
              <w:fldChar w:fldCharType="begin"/>
            </w:r>
            <w:r>
              <w:rPr>
                <w:noProof/>
                <w:webHidden/>
              </w:rPr>
              <w:instrText xml:space="preserve"> PAGEREF _Toc434171948 \h </w:instrText>
            </w:r>
            <w:r>
              <w:rPr>
                <w:noProof/>
                <w:webHidden/>
              </w:rPr>
            </w:r>
            <w:r>
              <w:rPr>
                <w:noProof/>
                <w:webHidden/>
              </w:rPr>
              <w:fldChar w:fldCharType="separate"/>
            </w:r>
            <w:r w:rsidR="00C5179E">
              <w:rPr>
                <w:noProof/>
                <w:webHidden/>
              </w:rPr>
              <w:t>13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9" w:history="1">
            <w:r w:rsidRPr="0099558C">
              <w:rPr>
                <w:rStyle w:val="Hyperlink"/>
                <w:noProof/>
              </w:rPr>
              <w:t>2.4.4 Git</w:t>
            </w:r>
            <w:r>
              <w:rPr>
                <w:noProof/>
                <w:webHidden/>
              </w:rPr>
              <w:tab/>
            </w:r>
            <w:r>
              <w:rPr>
                <w:noProof/>
                <w:webHidden/>
              </w:rPr>
              <w:fldChar w:fldCharType="begin"/>
            </w:r>
            <w:r>
              <w:rPr>
                <w:noProof/>
                <w:webHidden/>
              </w:rPr>
              <w:instrText xml:space="preserve"> PAGEREF _Toc434171949 \h </w:instrText>
            </w:r>
            <w:r>
              <w:rPr>
                <w:noProof/>
                <w:webHidden/>
              </w:rPr>
            </w:r>
            <w:r>
              <w:rPr>
                <w:noProof/>
                <w:webHidden/>
              </w:rPr>
              <w:fldChar w:fldCharType="separate"/>
            </w:r>
            <w:r w:rsidR="00C5179E">
              <w:rPr>
                <w:noProof/>
                <w:webHidden/>
              </w:rPr>
              <w:t>13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0" w:history="1">
            <w:r w:rsidRPr="0099558C">
              <w:rPr>
                <w:rStyle w:val="Hyperlink"/>
                <w:noProof/>
              </w:rPr>
              <w:t>2.4.5 GitHub</w:t>
            </w:r>
            <w:r>
              <w:rPr>
                <w:noProof/>
                <w:webHidden/>
              </w:rPr>
              <w:tab/>
            </w:r>
            <w:r>
              <w:rPr>
                <w:noProof/>
                <w:webHidden/>
              </w:rPr>
              <w:fldChar w:fldCharType="begin"/>
            </w:r>
            <w:r>
              <w:rPr>
                <w:noProof/>
                <w:webHidden/>
              </w:rPr>
              <w:instrText xml:space="preserve"> PAGEREF _Toc434171950 \h </w:instrText>
            </w:r>
            <w:r>
              <w:rPr>
                <w:noProof/>
                <w:webHidden/>
              </w:rPr>
            </w:r>
            <w:r>
              <w:rPr>
                <w:noProof/>
                <w:webHidden/>
              </w:rPr>
              <w:fldChar w:fldCharType="separate"/>
            </w:r>
            <w:r w:rsidR="00C5179E">
              <w:rPr>
                <w:noProof/>
                <w:webHidden/>
              </w:rPr>
              <w:t>13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1" w:history="1">
            <w:r w:rsidRPr="0099558C">
              <w:rPr>
                <w:rStyle w:val="Hyperlink"/>
                <w:noProof/>
              </w:rPr>
              <w:t>2.4.6 C# (C Sharp)</w:t>
            </w:r>
            <w:r>
              <w:rPr>
                <w:noProof/>
                <w:webHidden/>
              </w:rPr>
              <w:tab/>
            </w:r>
            <w:r>
              <w:rPr>
                <w:noProof/>
                <w:webHidden/>
              </w:rPr>
              <w:fldChar w:fldCharType="begin"/>
            </w:r>
            <w:r>
              <w:rPr>
                <w:noProof/>
                <w:webHidden/>
              </w:rPr>
              <w:instrText xml:space="preserve"> PAGEREF _Toc434171951 \h </w:instrText>
            </w:r>
            <w:r>
              <w:rPr>
                <w:noProof/>
                <w:webHidden/>
              </w:rPr>
            </w:r>
            <w:r>
              <w:rPr>
                <w:noProof/>
                <w:webHidden/>
              </w:rPr>
              <w:fldChar w:fldCharType="separate"/>
            </w:r>
            <w:r w:rsidR="00C5179E">
              <w:rPr>
                <w:noProof/>
                <w:webHidden/>
              </w:rPr>
              <w:t>14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2" w:history="1">
            <w:r w:rsidRPr="0099558C">
              <w:rPr>
                <w:rStyle w:val="Hyperlink"/>
                <w:noProof/>
              </w:rPr>
              <w:t>2.4.7 Microsoft Sql Server</w:t>
            </w:r>
            <w:r>
              <w:rPr>
                <w:noProof/>
                <w:webHidden/>
              </w:rPr>
              <w:tab/>
            </w:r>
            <w:r>
              <w:rPr>
                <w:noProof/>
                <w:webHidden/>
              </w:rPr>
              <w:fldChar w:fldCharType="begin"/>
            </w:r>
            <w:r>
              <w:rPr>
                <w:noProof/>
                <w:webHidden/>
              </w:rPr>
              <w:instrText xml:space="preserve"> PAGEREF _Toc434171952 \h </w:instrText>
            </w:r>
            <w:r>
              <w:rPr>
                <w:noProof/>
                <w:webHidden/>
              </w:rPr>
            </w:r>
            <w:r>
              <w:rPr>
                <w:noProof/>
                <w:webHidden/>
              </w:rPr>
              <w:fldChar w:fldCharType="separate"/>
            </w:r>
            <w:r w:rsidR="00C5179E">
              <w:rPr>
                <w:noProof/>
                <w:webHidden/>
              </w:rPr>
              <w:t>14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3" w:history="1">
            <w:r w:rsidRPr="0099558C">
              <w:rPr>
                <w:rStyle w:val="Hyperlink"/>
                <w:noProof/>
              </w:rPr>
              <w:t>2.4.8 ASP NET</w:t>
            </w:r>
            <w:r>
              <w:rPr>
                <w:noProof/>
                <w:webHidden/>
              </w:rPr>
              <w:tab/>
            </w:r>
            <w:r>
              <w:rPr>
                <w:noProof/>
                <w:webHidden/>
              </w:rPr>
              <w:fldChar w:fldCharType="begin"/>
            </w:r>
            <w:r>
              <w:rPr>
                <w:noProof/>
                <w:webHidden/>
              </w:rPr>
              <w:instrText xml:space="preserve"> PAGEREF _Toc434171953 \h </w:instrText>
            </w:r>
            <w:r>
              <w:rPr>
                <w:noProof/>
                <w:webHidden/>
              </w:rPr>
            </w:r>
            <w:r>
              <w:rPr>
                <w:noProof/>
                <w:webHidden/>
              </w:rPr>
              <w:fldChar w:fldCharType="separate"/>
            </w:r>
            <w:r w:rsidR="00C5179E">
              <w:rPr>
                <w:noProof/>
                <w:webHidden/>
              </w:rPr>
              <w:t>15</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4" w:history="1">
            <w:r w:rsidRPr="0099558C">
              <w:rPr>
                <w:rStyle w:val="Hyperlink"/>
                <w:noProof/>
              </w:rPr>
              <w:t>2.4.9 WCF (Windows Communication Foundation)</w:t>
            </w:r>
            <w:r>
              <w:rPr>
                <w:noProof/>
                <w:webHidden/>
              </w:rPr>
              <w:tab/>
            </w:r>
            <w:r>
              <w:rPr>
                <w:noProof/>
                <w:webHidden/>
              </w:rPr>
              <w:fldChar w:fldCharType="begin"/>
            </w:r>
            <w:r>
              <w:rPr>
                <w:noProof/>
                <w:webHidden/>
              </w:rPr>
              <w:instrText xml:space="preserve"> PAGEREF _Toc434171954 \h </w:instrText>
            </w:r>
            <w:r>
              <w:rPr>
                <w:noProof/>
                <w:webHidden/>
              </w:rPr>
            </w:r>
            <w:r>
              <w:rPr>
                <w:noProof/>
                <w:webHidden/>
              </w:rPr>
              <w:fldChar w:fldCharType="separate"/>
            </w:r>
            <w:r w:rsidR="00C5179E">
              <w:rPr>
                <w:noProof/>
                <w:webHidden/>
              </w:rPr>
              <w:t>15</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5" w:history="1">
            <w:r w:rsidRPr="0099558C">
              <w:rPr>
                <w:rStyle w:val="Hyperlink"/>
                <w:noProof/>
              </w:rPr>
              <w:t>2.4.10 CSS (Cascading Style Sheets)</w:t>
            </w:r>
            <w:r>
              <w:rPr>
                <w:noProof/>
                <w:webHidden/>
              </w:rPr>
              <w:tab/>
            </w:r>
            <w:r>
              <w:rPr>
                <w:noProof/>
                <w:webHidden/>
              </w:rPr>
              <w:fldChar w:fldCharType="begin"/>
            </w:r>
            <w:r>
              <w:rPr>
                <w:noProof/>
                <w:webHidden/>
              </w:rPr>
              <w:instrText xml:space="preserve"> PAGEREF _Toc434171955 \h </w:instrText>
            </w:r>
            <w:r>
              <w:rPr>
                <w:noProof/>
                <w:webHidden/>
              </w:rPr>
            </w:r>
            <w:r>
              <w:rPr>
                <w:noProof/>
                <w:webHidden/>
              </w:rPr>
              <w:fldChar w:fldCharType="separate"/>
            </w:r>
            <w:r w:rsidR="00C5179E">
              <w:rPr>
                <w:noProof/>
                <w:webHidden/>
              </w:rPr>
              <w:t>15</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56" w:history="1">
            <w:r w:rsidRPr="0099558C">
              <w:rPr>
                <w:rStyle w:val="Hyperlink"/>
                <w:noProof/>
              </w:rPr>
              <w:t>2.5 Outros Conceitos</w:t>
            </w:r>
            <w:r>
              <w:rPr>
                <w:noProof/>
                <w:webHidden/>
              </w:rPr>
              <w:tab/>
            </w:r>
            <w:r>
              <w:rPr>
                <w:noProof/>
                <w:webHidden/>
              </w:rPr>
              <w:fldChar w:fldCharType="begin"/>
            </w:r>
            <w:r>
              <w:rPr>
                <w:noProof/>
                <w:webHidden/>
              </w:rPr>
              <w:instrText xml:space="preserve"> PAGEREF _Toc434171956 \h </w:instrText>
            </w:r>
            <w:r>
              <w:rPr>
                <w:noProof/>
                <w:webHidden/>
              </w:rPr>
            </w:r>
            <w:r>
              <w:rPr>
                <w:noProof/>
                <w:webHidden/>
              </w:rPr>
              <w:fldChar w:fldCharType="separate"/>
            </w:r>
            <w:r w:rsidR="00C5179E">
              <w:rPr>
                <w:noProof/>
                <w:webHidden/>
              </w:rPr>
              <w:t>16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7" w:history="1">
            <w:r w:rsidRPr="0099558C">
              <w:rPr>
                <w:rStyle w:val="Hyperlink"/>
                <w:noProof/>
              </w:rPr>
              <w:t>2.5.1 DLL (Dynamic-Link Library)</w:t>
            </w:r>
            <w:r>
              <w:rPr>
                <w:noProof/>
                <w:webHidden/>
              </w:rPr>
              <w:tab/>
            </w:r>
            <w:r>
              <w:rPr>
                <w:noProof/>
                <w:webHidden/>
              </w:rPr>
              <w:fldChar w:fldCharType="begin"/>
            </w:r>
            <w:r>
              <w:rPr>
                <w:noProof/>
                <w:webHidden/>
              </w:rPr>
              <w:instrText xml:space="preserve"> PAGEREF _Toc434171957 \h </w:instrText>
            </w:r>
            <w:r>
              <w:rPr>
                <w:noProof/>
                <w:webHidden/>
              </w:rPr>
            </w:r>
            <w:r>
              <w:rPr>
                <w:noProof/>
                <w:webHidden/>
              </w:rPr>
              <w:fldChar w:fldCharType="separate"/>
            </w:r>
            <w:r w:rsidR="00C5179E">
              <w:rPr>
                <w:noProof/>
                <w:webHidden/>
              </w:rPr>
              <w:t>16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8" w:history="1">
            <w:r w:rsidRPr="0099558C">
              <w:rPr>
                <w:rStyle w:val="Hyperlink"/>
                <w:noProof/>
              </w:rPr>
              <w:t>2.5.2 Cinco Gerenciamentos</w:t>
            </w:r>
            <w:r>
              <w:rPr>
                <w:noProof/>
                <w:webHidden/>
              </w:rPr>
              <w:tab/>
            </w:r>
            <w:r>
              <w:rPr>
                <w:noProof/>
                <w:webHidden/>
              </w:rPr>
              <w:fldChar w:fldCharType="begin"/>
            </w:r>
            <w:r>
              <w:rPr>
                <w:noProof/>
                <w:webHidden/>
              </w:rPr>
              <w:instrText xml:space="preserve"> PAGEREF _Toc434171958 \h </w:instrText>
            </w:r>
            <w:r>
              <w:rPr>
                <w:noProof/>
                <w:webHidden/>
              </w:rPr>
            </w:r>
            <w:r>
              <w:rPr>
                <w:noProof/>
                <w:webHidden/>
              </w:rPr>
              <w:fldChar w:fldCharType="separate"/>
            </w:r>
            <w:r w:rsidR="00C5179E">
              <w:rPr>
                <w:noProof/>
                <w:webHidden/>
              </w:rPr>
              <w:t>16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9" w:history="1">
            <w:r w:rsidRPr="0099558C">
              <w:rPr>
                <w:rStyle w:val="Hyperlink"/>
                <w:noProof/>
              </w:rPr>
              <w:t>2.5.3 Computação em nuvem</w:t>
            </w:r>
            <w:r>
              <w:rPr>
                <w:noProof/>
                <w:webHidden/>
              </w:rPr>
              <w:tab/>
            </w:r>
            <w:r>
              <w:rPr>
                <w:noProof/>
                <w:webHidden/>
              </w:rPr>
              <w:fldChar w:fldCharType="begin"/>
            </w:r>
            <w:r>
              <w:rPr>
                <w:noProof/>
                <w:webHidden/>
              </w:rPr>
              <w:instrText xml:space="preserve"> PAGEREF _Toc434171959 \h </w:instrText>
            </w:r>
            <w:r>
              <w:rPr>
                <w:noProof/>
                <w:webHidden/>
              </w:rPr>
            </w:r>
            <w:r>
              <w:rPr>
                <w:noProof/>
                <w:webHidden/>
              </w:rPr>
              <w:fldChar w:fldCharType="separate"/>
            </w:r>
            <w:r w:rsidR="00C5179E">
              <w:rPr>
                <w:noProof/>
                <w:webHidden/>
              </w:rPr>
              <w:t>17</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60" w:history="1">
            <w:r w:rsidRPr="0099558C">
              <w:rPr>
                <w:rStyle w:val="Hyperlink"/>
                <w:noProof/>
              </w:rPr>
              <w:t>2.5.4 Desenvolvimento Multicamadas</w:t>
            </w:r>
            <w:r>
              <w:rPr>
                <w:noProof/>
                <w:webHidden/>
              </w:rPr>
              <w:tab/>
            </w:r>
            <w:r>
              <w:rPr>
                <w:noProof/>
                <w:webHidden/>
              </w:rPr>
              <w:fldChar w:fldCharType="begin"/>
            </w:r>
            <w:r>
              <w:rPr>
                <w:noProof/>
                <w:webHidden/>
              </w:rPr>
              <w:instrText xml:space="preserve"> PAGEREF _Toc434171960 \h </w:instrText>
            </w:r>
            <w:r>
              <w:rPr>
                <w:noProof/>
                <w:webHidden/>
              </w:rPr>
            </w:r>
            <w:r>
              <w:rPr>
                <w:noProof/>
                <w:webHidden/>
              </w:rPr>
              <w:fldChar w:fldCharType="separate"/>
            </w:r>
            <w:r w:rsidR="00C5179E">
              <w:rPr>
                <w:noProof/>
                <w:webHidden/>
              </w:rPr>
              <w:t>18</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61" w:history="1">
            <w:r w:rsidRPr="0099558C">
              <w:rPr>
                <w:rStyle w:val="Hyperlink"/>
                <w:noProof/>
              </w:rPr>
              <w:t>2.5.5 EAP (Estrutura Analítica do Projeto)</w:t>
            </w:r>
            <w:r>
              <w:rPr>
                <w:noProof/>
                <w:webHidden/>
              </w:rPr>
              <w:tab/>
            </w:r>
            <w:r>
              <w:rPr>
                <w:noProof/>
                <w:webHidden/>
              </w:rPr>
              <w:fldChar w:fldCharType="begin"/>
            </w:r>
            <w:r>
              <w:rPr>
                <w:noProof/>
                <w:webHidden/>
              </w:rPr>
              <w:instrText xml:space="preserve"> PAGEREF _Toc434171961 \h </w:instrText>
            </w:r>
            <w:r>
              <w:rPr>
                <w:noProof/>
                <w:webHidden/>
              </w:rPr>
            </w:r>
            <w:r>
              <w:rPr>
                <w:noProof/>
                <w:webHidden/>
              </w:rPr>
              <w:fldChar w:fldCharType="separate"/>
            </w:r>
            <w:r w:rsidR="00C5179E">
              <w:rPr>
                <w:noProof/>
                <w:webHidden/>
              </w:rPr>
              <w:t>18</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62" w:history="1">
            <w:r w:rsidRPr="0099558C">
              <w:rPr>
                <w:rStyle w:val="Hyperlink"/>
                <w:noProof/>
              </w:rPr>
              <w:t>2.5.6 Prototipagem</w:t>
            </w:r>
            <w:r>
              <w:rPr>
                <w:noProof/>
                <w:webHidden/>
              </w:rPr>
              <w:tab/>
            </w:r>
            <w:r>
              <w:rPr>
                <w:noProof/>
                <w:webHidden/>
              </w:rPr>
              <w:fldChar w:fldCharType="begin"/>
            </w:r>
            <w:r>
              <w:rPr>
                <w:noProof/>
                <w:webHidden/>
              </w:rPr>
              <w:instrText xml:space="preserve"> PAGEREF _Toc434171962 \h </w:instrText>
            </w:r>
            <w:r>
              <w:rPr>
                <w:noProof/>
                <w:webHidden/>
              </w:rPr>
            </w:r>
            <w:r>
              <w:rPr>
                <w:noProof/>
                <w:webHidden/>
              </w:rPr>
              <w:fldChar w:fldCharType="separate"/>
            </w:r>
            <w:r w:rsidR="00C5179E">
              <w:rPr>
                <w:noProof/>
                <w:webHidden/>
              </w:rPr>
              <w:t>18</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63" w:history="1">
            <w:r w:rsidRPr="0099558C">
              <w:rPr>
                <w:rStyle w:val="Hyperlink"/>
                <w:rFonts w:cs="Arial"/>
                <w:noProof/>
              </w:rPr>
              <w:t>3 ORGANIZAÇÃO CLIENTE</w:t>
            </w:r>
            <w:r>
              <w:rPr>
                <w:noProof/>
                <w:webHidden/>
              </w:rPr>
              <w:tab/>
            </w:r>
            <w:r>
              <w:rPr>
                <w:noProof/>
                <w:webHidden/>
              </w:rPr>
              <w:fldChar w:fldCharType="begin"/>
            </w:r>
            <w:r>
              <w:rPr>
                <w:noProof/>
                <w:webHidden/>
              </w:rPr>
              <w:instrText xml:space="preserve"> PAGEREF _Toc434171963 \h </w:instrText>
            </w:r>
            <w:r>
              <w:rPr>
                <w:noProof/>
                <w:webHidden/>
              </w:rPr>
            </w:r>
            <w:r>
              <w:rPr>
                <w:noProof/>
                <w:webHidden/>
              </w:rPr>
              <w:fldChar w:fldCharType="separate"/>
            </w:r>
            <w:r w:rsidR="00C5179E">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4" w:history="1">
            <w:r w:rsidRPr="0099558C">
              <w:rPr>
                <w:rStyle w:val="Hyperlink"/>
                <w:noProof/>
              </w:rPr>
              <w:t>3.1 Histórico</w:t>
            </w:r>
            <w:r>
              <w:rPr>
                <w:noProof/>
                <w:webHidden/>
              </w:rPr>
              <w:tab/>
            </w:r>
            <w:r>
              <w:rPr>
                <w:noProof/>
                <w:webHidden/>
              </w:rPr>
              <w:fldChar w:fldCharType="begin"/>
            </w:r>
            <w:r>
              <w:rPr>
                <w:noProof/>
                <w:webHidden/>
              </w:rPr>
              <w:instrText xml:space="preserve"> PAGEREF _Toc434171964 \h </w:instrText>
            </w:r>
            <w:r>
              <w:rPr>
                <w:noProof/>
                <w:webHidden/>
              </w:rPr>
            </w:r>
            <w:r>
              <w:rPr>
                <w:noProof/>
                <w:webHidden/>
              </w:rPr>
              <w:fldChar w:fldCharType="separate"/>
            </w:r>
            <w:r w:rsidR="00C5179E">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5" w:history="1">
            <w:r w:rsidRPr="0099558C">
              <w:rPr>
                <w:rStyle w:val="Hyperlink"/>
                <w:noProof/>
              </w:rPr>
              <w:t>3.2 Definição de Negócio</w:t>
            </w:r>
            <w:r>
              <w:rPr>
                <w:noProof/>
                <w:webHidden/>
              </w:rPr>
              <w:tab/>
            </w:r>
            <w:r>
              <w:rPr>
                <w:noProof/>
                <w:webHidden/>
              </w:rPr>
              <w:fldChar w:fldCharType="begin"/>
            </w:r>
            <w:r>
              <w:rPr>
                <w:noProof/>
                <w:webHidden/>
              </w:rPr>
              <w:instrText xml:space="preserve"> PAGEREF _Toc434171965 \h </w:instrText>
            </w:r>
            <w:r>
              <w:rPr>
                <w:noProof/>
                <w:webHidden/>
              </w:rPr>
            </w:r>
            <w:r>
              <w:rPr>
                <w:noProof/>
                <w:webHidden/>
              </w:rPr>
              <w:fldChar w:fldCharType="separate"/>
            </w:r>
            <w:r w:rsidR="00C5179E">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6" w:history="1">
            <w:r w:rsidRPr="0099558C">
              <w:rPr>
                <w:rStyle w:val="Hyperlink"/>
                <w:noProof/>
              </w:rPr>
              <w:t>3.3 Necessidades de Melhorias</w:t>
            </w:r>
            <w:r>
              <w:rPr>
                <w:noProof/>
                <w:webHidden/>
              </w:rPr>
              <w:tab/>
            </w:r>
            <w:r>
              <w:rPr>
                <w:noProof/>
                <w:webHidden/>
              </w:rPr>
              <w:fldChar w:fldCharType="begin"/>
            </w:r>
            <w:r>
              <w:rPr>
                <w:noProof/>
                <w:webHidden/>
              </w:rPr>
              <w:instrText xml:space="preserve"> PAGEREF _Toc434171966 \h </w:instrText>
            </w:r>
            <w:r>
              <w:rPr>
                <w:noProof/>
                <w:webHidden/>
              </w:rPr>
            </w:r>
            <w:r>
              <w:rPr>
                <w:noProof/>
                <w:webHidden/>
              </w:rPr>
              <w:fldChar w:fldCharType="separate"/>
            </w:r>
            <w:r w:rsidR="00C5179E">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7" w:history="1">
            <w:r w:rsidRPr="0099558C">
              <w:rPr>
                <w:rStyle w:val="Hyperlink"/>
                <w:noProof/>
              </w:rPr>
              <w:t>3.4 Cenários Futuros</w:t>
            </w:r>
            <w:r>
              <w:rPr>
                <w:noProof/>
                <w:webHidden/>
              </w:rPr>
              <w:tab/>
            </w:r>
            <w:r>
              <w:rPr>
                <w:noProof/>
                <w:webHidden/>
              </w:rPr>
              <w:fldChar w:fldCharType="begin"/>
            </w:r>
            <w:r>
              <w:rPr>
                <w:noProof/>
                <w:webHidden/>
              </w:rPr>
              <w:instrText xml:space="preserve"> PAGEREF _Toc434171967 \h </w:instrText>
            </w:r>
            <w:r>
              <w:rPr>
                <w:noProof/>
                <w:webHidden/>
              </w:rPr>
            </w:r>
            <w:r>
              <w:rPr>
                <w:noProof/>
                <w:webHidden/>
              </w:rPr>
              <w:fldChar w:fldCharType="separate"/>
            </w:r>
            <w:r w:rsidR="00C5179E">
              <w:rPr>
                <w:noProof/>
                <w:webHidden/>
              </w:rPr>
              <w:t>20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8" w:history="1">
            <w:r w:rsidRPr="0099558C">
              <w:rPr>
                <w:rStyle w:val="Hyperlink"/>
                <w:noProof/>
              </w:rPr>
              <w:t>3.5 Visão</w:t>
            </w:r>
            <w:r>
              <w:rPr>
                <w:noProof/>
                <w:webHidden/>
              </w:rPr>
              <w:tab/>
            </w:r>
            <w:r>
              <w:rPr>
                <w:noProof/>
                <w:webHidden/>
              </w:rPr>
              <w:fldChar w:fldCharType="begin"/>
            </w:r>
            <w:r>
              <w:rPr>
                <w:noProof/>
                <w:webHidden/>
              </w:rPr>
              <w:instrText xml:space="preserve"> PAGEREF _Toc434171968 \h </w:instrText>
            </w:r>
            <w:r>
              <w:rPr>
                <w:noProof/>
                <w:webHidden/>
              </w:rPr>
            </w:r>
            <w:r>
              <w:rPr>
                <w:noProof/>
                <w:webHidden/>
              </w:rPr>
              <w:fldChar w:fldCharType="separate"/>
            </w:r>
            <w:r w:rsidR="00C5179E">
              <w:rPr>
                <w:noProof/>
                <w:webHidden/>
              </w:rPr>
              <w:t>20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9" w:history="1">
            <w:r w:rsidRPr="0099558C">
              <w:rPr>
                <w:rStyle w:val="Hyperlink"/>
                <w:noProof/>
              </w:rPr>
              <w:t>3.6 Missão</w:t>
            </w:r>
            <w:r>
              <w:rPr>
                <w:noProof/>
                <w:webHidden/>
              </w:rPr>
              <w:tab/>
            </w:r>
            <w:r>
              <w:rPr>
                <w:noProof/>
                <w:webHidden/>
              </w:rPr>
              <w:fldChar w:fldCharType="begin"/>
            </w:r>
            <w:r>
              <w:rPr>
                <w:noProof/>
                <w:webHidden/>
              </w:rPr>
              <w:instrText xml:space="preserve"> PAGEREF _Toc434171969 \h </w:instrText>
            </w:r>
            <w:r>
              <w:rPr>
                <w:noProof/>
                <w:webHidden/>
              </w:rPr>
            </w:r>
            <w:r>
              <w:rPr>
                <w:noProof/>
                <w:webHidden/>
              </w:rPr>
              <w:fldChar w:fldCharType="separate"/>
            </w:r>
            <w:r w:rsidR="00C5179E">
              <w:rPr>
                <w:noProof/>
                <w:webHidden/>
              </w:rPr>
              <w:t>20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70" w:history="1">
            <w:r w:rsidRPr="0099558C">
              <w:rPr>
                <w:rStyle w:val="Hyperlink"/>
                <w:noProof/>
              </w:rPr>
              <w:t>3.7 Infraestrutura e Recursos Tecnológicos</w:t>
            </w:r>
            <w:r>
              <w:rPr>
                <w:noProof/>
                <w:webHidden/>
              </w:rPr>
              <w:tab/>
            </w:r>
            <w:r>
              <w:rPr>
                <w:noProof/>
                <w:webHidden/>
              </w:rPr>
              <w:fldChar w:fldCharType="begin"/>
            </w:r>
            <w:r>
              <w:rPr>
                <w:noProof/>
                <w:webHidden/>
              </w:rPr>
              <w:instrText xml:space="preserve"> PAGEREF _Toc434171970 \h </w:instrText>
            </w:r>
            <w:r>
              <w:rPr>
                <w:noProof/>
                <w:webHidden/>
              </w:rPr>
            </w:r>
            <w:r>
              <w:rPr>
                <w:noProof/>
                <w:webHidden/>
              </w:rPr>
              <w:fldChar w:fldCharType="separate"/>
            </w:r>
            <w:r w:rsidR="00C5179E">
              <w:rPr>
                <w:noProof/>
                <w:webHidden/>
              </w:rPr>
              <w:t>20</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71" w:history="1">
            <w:r w:rsidRPr="0099558C">
              <w:rPr>
                <w:rStyle w:val="Hyperlink"/>
                <w:noProof/>
              </w:rPr>
              <w:t>4 DIAGNÓSTICO DO AMBIENTE</w:t>
            </w:r>
            <w:r>
              <w:rPr>
                <w:noProof/>
                <w:webHidden/>
              </w:rPr>
              <w:tab/>
            </w:r>
            <w:r>
              <w:rPr>
                <w:noProof/>
                <w:webHidden/>
              </w:rPr>
              <w:fldChar w:fldCharType="begin"/>
            </w:r>
            <w:r>
              <w:rPr>
                <w:noProof/>
                <w:webHidden/>
              </w:rPr>
              <w:instrText xml:space="preserve"> PAGEREF _Toc434171971 \h </w:instrText>
            </w:r>
            <w:r>
              <w:rPr>
                <w:noProof/>
                <w:webHidden/>
              </w:rPr>
            </w:r>
            <w:r>
              <w:rPr>
                <w:noProof/>
                <w:webHidden/>
              </w:rPr>
              <w:fldChar w:fldCharType="separate"/>
            </w:r>
            <w:r w:rsidR="00C5179E">
              <w:rPr>
                <w:noProof/>
                <w:webHidden/>
              </w:rPr>
              <w:t>21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72" w:history="1">
            <w:r w:rsidRPr="0099558C">
              <w:rPr>
                <w:rStyle w:val="Hyperlink"/>
                <w:noProof/>
              </w:rPr>
              <w:t>4.1 Sistemas Concorrentes</w:t>
            </w:r>
            <w:r>
              <w:rPr>
                <w:noProof/>
                <w:webHidden/>
              </w:rPr>
              <w:tab/>
            </w:r>
            <w:r>
              <w:rPr>
                <w:noProof/>
                <w:webHidden/>
              </w:rPr>
              <w:fldChar w:fldCharType="begin"/>
            </w:r>
            <w:r>
              <w:rPr>
                <w:noProof/>
                <w:webHidden/>
              </w:rPr>
              <w:instrText xml:space="preserve"> PAGEREF _Toc434171972 \h </w:instrText>
            </w:r>
            <w:r>
              <w:rPr>
                <w:noProof/>
                <w:webHidden/>
              </w:rPr>
            </w:r>
            <w:r>
              <w:rPr>
                <w:noProof/>
                <w:webHidden/>
              </w:rPr>
              <w:fldChar w:fldCharType="separate"/>
            </w:r>
            <w:r w:rsidR="00C5179E">
              <w:rPr>
                <w:noProof/>
                <w:webHidden/>
              </w:rPr>
              <w:t>24</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73" w:history="1">
            <w:r w:rsidRPr="0099558C">
              <w:rPr>
                <w:rStyle w:val="Hyperlink"/>
                <w:noProof/>
              </w:rPr>
              <w:t>5 OBJETIVOS</w:t>
            </w:r>
            <w:r>
              <w:rPr>
                <w:noProof/>
                <w:webHidden/>
              </w:rPr>
              <w:tab/>
            </w:r>
            <w:r>
              <w:rPr>
                <w:noProof/>
                <w:webHidden/>
              </w:rPr>
              <w:fldChar w:fldCharType="begin"/>
            </w:r>
            <w:r>
              <w:rPr>
                <w:noProof/>
                <w:webHidden/>
              </w:rPr>
              <w:instrText xml:space="preserve"> PAGEREF _Toc434171973 \h </w:instrText>
            </w:r>
            <w:r>
              <w:rPr>
                <w:noProof/>
                <w:webHidden/>
              </w:rPr>
            </w:r>
            <w:r>
              <w:rPr>
                <w:noProof/>
                <w:webHidden/>
              </w:rPr>
              <w:fldChar w:fldCharType="separate"/>
            </w:r>
            <w:r w:rsidR="00C5179E">
              <w:rPr>
                <w:noProof/>
                <w:webHidden/>
              </w:rPr>
              <w:t>25</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74" w:history="1">
            <w:r w:rsidRPr="0099558C">
              <w:rPr>
                <w:rStyle w:val="Hyperlink"/>
                <w:noProof/>
              </w:rPr>
              <w:t>6 DESENVOLVIMENTO</w:t>
            </w:r>
            <w:r>
              <w:rPr>
                <w:noProof/>
                <w:webHidden/>
              </w:rPr>
              <w:tab/>
            </w:r>
            <w:r>
              <w:rPr>
                <w:noProof/>
                <w:webHidden/>
              </w:rPr>
              <w:fldChar w:fldCharType="begin"/>
            </w:r>
            <w:r>
              <w:rPr>
                <w:noProof/>
                <w:webHidden/>
              </w:rPr>
              <w:instrText xml:space="preserve"> PAGEREF _Toc434171974 \h </w:instrText>
            </w:r>
            <w:r>
              <w:rPr>
                <w:noProof/>
                <w:webHidden/>
              </w:rPr>
            </w:r>
            <w:r>
              <w:rPr>
                <w:noProof/>
                <w:webHidden/>
              </w:rPr>
              <w:fldChar w:fldCharType="separate"/>
            </w:r>
            <w:r w:rsidR="00C5179E">
              <w:rPr>
                <w:noProof/>
                <w:webHidden/>
              </w:rPr>
              <w:t>26</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75" w:history="1">
            <w:r w:rsidRPr="0099558C">
              <w:rPr>
                <w:rStyle w:val="Hyperlink"/>
                <w:noProof/>
              </w:rPr>
              <w:t>6.1 Gerenciamento de Projeto</w:t>
            </w:r>
            <w:r>
              <w:rPr>
                <w:noProof/>
                <w:webHidden/>
              </w:rPr>
              <w:tab/>
            </w:r>
            <w:r>
              <w:rPr>
                <w:noProof/>
                <w:webHidden/>
              </w:rPr>
              <w:fldChar w:fldCharType="begin"/>
            </w:r>
            <w:r>
              <w:rPr>
                <w:noProof/>
                <w:webHidden/>
              </w:rPr>
              <w:instrText xml:space="preserve"> PAGEREF _Toc434171975 \h </w:instrText>
            </w:r>
            <w:r>
              <w:rPr>
                <w:noProof/>
                <w:webHidden/>
              </w:rPr>
            </w:r>
            <w:r>
              <w:rPr>
                <w:noProof/>
                <w:webHidden/>
              </w:rPr>
              <w:fldChar w:fldCharType="separate"/>
            </w:r>
            <w:r w:rsidR="00C5179E">
              <w:rPr>
                <w:noProof/>
                <w:webHidden/>
              </w:rPr>
              <w:t>28</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6" w:history="1">
            <w:r w:rsidRPr="0099558C">
              <w:rPr>
                <w:rStyle w:val="Hyperlink"/>
                <w:noProof/>
              </w:rPr>
              <w:t>6.1.1 Gerenciamento de Comunicação</w:t>
            </w:r>
            <w:r>
              <w:rPr>
                <w:noProof/>
                <w:webHidden/>
              </w:rPr>
              <w:tab/>
            </w:r>
            <w:r>
              <w:rPr>
                <w:noProof/>
                <w:webHidden/>
              </w:rPr>
              <w:fldChar w:fldCharType="begin"/>
            </w:r>
            <w:r>
              <w:rPr>
                <w:noProof/>
                <w:webHidden/>
              </w:rPr>
              <w:instrText xml:space="preserve"> PAGEREF _Toc434171976 \h </w:instrText>
            </w:r>
            <w:r>
              <w:rPr>
                <w:noProof/>
                <w:webHidden/>
              </w:rPr>
            </w:r>
            <w:r>
              <w:rPr>
                <w:noProof/>
                <w:webHidden/>
              </w:rPr>
              <w:fldChar w:fldCharType="separate"/>
            </w:r>
            <w:r w:rsidR="00C5179E">
              <w:rPr>
                <w:noProof/>
                <w:webHidden/>
              </w:rPr>
              <w:t>29</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7" w:history="1">
            <w:r w:rsidRPr="0099558C">
              <w:rPr>
                <w:rStyle w:val="Hyperlink"/>
                <w:noProof/>
              </w:rPr>
              <w:t>6.1.2 Gerenciamento de Requisitos</w:t>
            </w:r>
            <w:r>
              <w:rPr>
                <w:noProof/>
                <w:webHidden/>
              </w:rPr>
              <w:tab/>
            </w:r>
            <w:r>
              <w:rPr>
                <w:noProof/>
                <w:webHidden/>
              </w:rPr>
              <w:fldChar w:fldCharType="begin"/>
            </w:r>
            <w:r>
              <w:rPr>
                <w:noProof/>
                <w:webHidden/>
              </w:rPr>
              <w:instrText xml:space="preserve"> PAGEREF _Toc434171977 \h </w:instrText>
            </w:r>
            <w:r>
              <w:rPr>
                <w:noProof/>
                <w:webHidden/>
              </w:rPr>
            </w:r>
            <w:r>
              <w:rPr>
                <w:noProof/>
                <w:webHidden/>
              </w:rPr>
              <w:fldChar w:fldCharType="separate"/>
            </w:r>
            <w:r w:rsidR="00C5179E">
              <w:rPr>
                <w:noProof/>
                <w:webHidden/>
              </w:rPr>
              <w:t>30</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8" w:history="1">
            <w:r w:rsidRPr="0099558C">
              <w:rPr>
                <w:rStyle w:val="Hyperlink"/>
                <w:noProof/>
              </w:rPr>
              <w:t>6.1.3 Gerenciamento de Configuração</w:t>
            </w:r>
            <w:r>
              <w:rPr>
                <w:noProof/>
                <w:webHidden/>
              </w:rPr>
              <w:tab/>
            </w:r>
            <w:r>
              <w:rPr>
                <w:noProof/>
                <w:webHidden/>
              </w:rPr>
              <w:fldChar w:fldCharType="begin"/>
            </w:r>
            <w:r>
              <w:rPr>
                <w:noProof/>
                <w:webHidden/>
              </w:rPr>
              <w:instrText xml:space="preserve"> PAGEREF _Toc434171978 \h </w:instrText>
            </w:r>
            <w:r>
              <w:rPr>
                <w:noProof/>
                <w:webHidden/>
              </w:rPr>
            </w:r>
            <w:r>
              <w:rPr>
                <w:noProof/>
                <w:webHidden/>
              </w:rPr>
              <w:fldChar w:fldCharType="separate"/>
            </w:r>
            <w:r w:rsidR="00C5179E">
              <w:rPr>
                <w:noProof/>
                <w:webHidden/>
              </w:rPr>
              <w:t>30</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9" w:history="1">
            <w:r w:rsidRPr="0099558C">
              <w:rPr>
                <w:rStyle w:val="Hyperlink"/>
                <w:noProof/>
              </w:rPr>
              <w:t>6.1.4 Gerenciamento de Qualidade</w:t>
            </w:r>
            <w:r>
              <w:rPr>
                <w:noProof/>
                <w:webHidden/>
              </w:rPr>
              <w:tab/>
            </w:r>
            <w:r>
              <w:rPr>
                <w:noProof/>
                <w:webHidden/>
              </w:rPr>
              <w:fldChar w:fldCharType="begin"/>
            </w:r>
            <w:r>
              <w:rPr>
                <w:noProof/>
                <w:webHidden/>
              </w:rPr>
              <w:instrText xml:space="preserve"> PAGEREF _Toc434171979 \h </w:instrText>
            </w:r>
            <w:r>
              <w:rPr>
                <w:noProof/>
                <w:webHidden/>
              </w:rPr>
            </w:r>
            <w:r>
              <w:rPr>
                <w:noProof/>
                <w:webHidden/>
              </w:rPr>
              <w:fldChar w:fldCharType="separate"/>
            </w:r>
            <w:r w:rsidR="00C5179E">
              <w:rPr>
                <w:noProof/>
                <w:webHidden/>
              </w:rPr>
              <w:t>32</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80" w:history="1">
            <w:r w:rsidRPr="0099558C">
              <w:rPr>
                <w:rStyle w:val="Hyperlink"/>
                <w:noProof/>
              </w:rPr>
              <w:t>6.2 Cronograma</w:t>
            </w:r>
            <w:r>
              <w:rPr>
                <w:noProof/>
                <w:webHidden/>
              </w:rPr>
              <w:tab/>
            </w:r>
            <w:r>
              <w:rPr>
                <w:noProof/>
                <w:webHidden/>
              </w:rPr>
              <w:fldChar w:fldCharType="begin"/>
            </w:r>
            <w:r>
              <w:rPr>
                <w:noProof/>
                <w:webHidden/>
              </w:rPr>
              <w:instrText xml:space="preserve"> PAGEREF _Toc434171980 \h </w:instrText>
            </w:r>
            <w:r>
              <w:rPr>
                <w:noProof/>
                <w:webHidden/>
              </w:rPr>
            </w:r>
            <w:r>
              <w:rPr>
                <w:noProof/>
                <w:webHidden/>
              </w:rPr>
              <w:fldChar w:fldCharType="separate"/>
            </w:r>
            <w:r w:rsidR="00C5179E">
              <w:rPr>
                <w:noProof/>
                <w:webHidden/>
              </w:rPr>
              <w:t>32</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81" w:history="1">
            <w:r w:rsidRPr="0099558C">
              <w:rPr>
                <w:rStyle w:val="Hyperlink"/>
                <w:noProof/>
              </w:rPr>
              <w:t>6.3 Desenvolvimento Iterativo e Incremental</w:t>
            </w:r>
            <w:r>
              <w:rPr>
                <w:noProof/>
                <w:webHidden/>
              </w:rPr>
              <w:tab/>
            </w:r>
            <w:r>
              <w:rPr>
                <w:noProof/>
                <w:webHidden/>
              </w:rPr>
              <w:fldChar w:fldCharType="begin"/>
            </w:r>
            <w:r>
              <w:rPr>
                <w:noProof/>
                <w:webHidden/>
              </w:rPr>
              <w:instrText xml:space="preserve"> PAGEREF _Toc434171981 \h </w:instrText>
            </w:r>
            <w:r>
              <w:rPr>
                <w:noProof/>
                <w:webHidden/>
              </w:rPr>
            </w:r>
            <w:r>
              <w:rPr>
                <w:noProof/>
                <w:webHidden/>
              </w:rPr>
              <w:fldChar w:fldCharType="separate"/>
            </w:r>
            <w:r w:rsidR="00C5179E">
              <w:rPr>
                <w:noProof/>
                <w:webHidden/>
              </w:rPr>
              <w:t>33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2" w:history="1">
            <w:r w:rsidRPr="0099558C">
              <w:rPr>
                <w:rStyle w:val="Hyperlink"/>
                <w:noProof/>
              </w:rPr>
              <w:t>6.3.1 Concepção</w:t>
            </w:r>
            <w:r>
              <w:rPr>
                <w:noProof/>
                <w:webHidden/>
              </w:rPr>
              <w:tab/>
            </w:r>
            <w:r>
              <w:rPr>
                <w:noProof/>
                <w:webHidden/>
              </w:rPr>
              <w:fldChar w:fldCharType="begin"/>
            </w:r>
            <w:r>
              <w:rPr>
                <w:noProof/>
                <w:webHidden/>
              </w:rPr>
              <w:instrText xml:space="preserve"> PAGEREF _Toc434171982 \h </w:instrText>
            </w:r>
            <w:r>
              <w:rPr>
                <w:noProof/>
                <w:webHidden/>
              </w:rPr>
            </w:r>
            <w:r>
              <w:rPr>
                <w:noProof/>
                <w:webHidden/>
              </w:rPr>
              <w:fldChar w:fldCharType="separate"/>
            </w:r>
            <w:r w:rsidR="00C5179E">
              <w:rPr>
                <w:noProof/>
                <w:webHidden/>
              </w:rPr>
              <w:t>33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3" w:history="1">
            <w:r w:rsidRPr="0099558C">
              <w:rPr>
                <w:rStyle w:val="Hyperlink"/>
                <w:noProof/>
              </w:rPr>
              <w:t>6.3.2 Elaboração</w:t>
            </w:r>
            <w:r>
              <w:rPr>
                <w:noProof/>
                <w:webHidden/>
              </w:rPr>
              <w:tab/>
            </w:r>
            <w:r>
              <w:rPr>
                <w:noProof/>
                <w:webHidden/>
              </w:rPr>
              <w:fldChar w:fldCharType="begin"/>
            </w:r>
            <w:r>
              <w:rPr>
                <w:noProof/>
                <w:webHidden/>
              </w:rPr>
              <w:instrText xml:space="preserve"> PAGEREF _Toc434171983 \h </w:instrText>
            </w:r>
            <w:r>
              <w:rPr>
                <w:noProof/>
                <w:webHidden/>
              </w:rPr>
            </w:r>
            <w:r>
              <w:rPr>
                <w:noProof/>
                <w:webHidden/>
              </w:rPr>
              <w:fldChar w:fldCharType="separate"/>
            </w:r>
            <w:r w:rsidR="00C5179E">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4" w:history="1">
            <w:r w:rsidRPr="0099558C">
              <w:rPr>
                <w:rStyle w:val="Hyperlink"/>
                <w:noProof/>
              </w:rPr>
              <w:t>6.3.3 Construção</w:t>
            </w:r>
            <w:r>
              <w:rPr>
                <w:noProof/>
                <w:webHidden/>
              </w:rPr>
              <w:tab/>
            </w:r>
            <w:r>
              <w:rPr>
                <w:noProof/>
                <w:webHidden/>
              </w:rPr>
              <w:fldChar w:fldCharType="begin"/>
            </w:r>
            <w:r>
              <w:rPr>
                <w:noProof/>
                <w:webHidden/>
              </w:rPr>
              <w:instrText xml:space="preserve"> PAGEREF _Toc434171984 \h </w:instrText>
            </w:r>
            <w:r>
              <w:rPr>
                <w:noProof/>
                <w:webHidden/>
              </w:rPr>
            </w:r>
            <w:r>
              <w:rPr>
                <w:noProof/>
                <w:webHidden/>
              </w:rPr>
              <w:fldChar w:fldCharType="separate"/>
            </w:r>
            <w:r w:rsidR="00C5179E">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5" w:history="1">
            <w:r w:rsidRPr="0099558C">
              <w:rPr>
                <w:rStyle w:val="Hyperlink"/>
                <w:noProof/>
              </w:rPr>
              <w:t>6.3.4 Transição</w:t>
            </w:r>
            <w:r>
              <w:rPr>
                <w:noProof/>
                <w:webHidden/>
              </w:rPr>
              <w:tab/>
            </w:r>
            <w:r>
              <w:rPr>
                <w:noProof/>
                <w:webHidden/>
              </w:rPr>
              <w:fldChar w:fldCharType="begin"/>
            </w:r>
            <w:r>
              <w:rPr>
                <w:noProof/>
                <w:webHidden/>
              </w:rPr>
              <w:instrText xml:space="preserve"> PAGEREF _Toc434171985 \h </w:instrText>
            </w:r>
            <w:r>
              <w:rPr>
                <w:noProof/>
                <w:webHidden/>
              </w:rPr>
            </w:r>
            <w:r>
              <w:rPr>
                <w:noProof/>
                <w:webHidden/>
              </w:rPr>
              <w:fldChar w:fldCharType="separate"/>
            </w:r>
            <w:r w:rsidR="00C5179E">
              <w:rPr>
                <w:noProof/>
                <w:webHidden/>
              </w:rPr>
              <w:t>34</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86" w:history="1">
            <w:r w:rsidRPr="0099558C">
              <w:rPr>
                <w:rStyle w:val="Hyperlink"/>
                <w:noProof/>
              </w:rPr>
              <w:t>6.4 Modelagem e Arquitetura</w:t>
            </w:r>
            <w:r>
              <w:rPr>
                <w:noProof/>
                <w:webHidden/>
              </w:rPr>
              <w:tab/>
            </w:r>
            <w:r>
              <w:rPr>
                <w:noProof/>
                <w:webHidden/>
              </w:rPr>
              <w:fldChar w:fldCharType="begin"/>
            </w:r>
            <w:r>
              <w:rPr>
                <w:noProof/>
                <w:webHidden/>
              </w:rPr>
              <w:instrText xml:space="preserve"> PAGEREF _Toc434171986 \h </w:instrText>
            </w:r>
            <w:r>
              <w:rPr>
                <w:noProof/>
                <w:webHidden/>
              </w:rPr>
            </w:r>
            <w:r>
              <w:rPr>
                <w:noProof/>
                <w:webHidden/>
              </w:rPr>
              <w:fldChar w:fldCharType="separate"/>
            </w:r>
            <w:r w:rsidR="00C5179E">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7" w:history="1">
            <w:r w:rsidRPr="0099558C">
              <w:rPr>
                <w:rStyle w:val="Hyperlink"/>
                <w:noProof/>
              </w:rPr>
              <w:t>6.4.1 Diagramas de Caso de Uso</w:t>
            </w:r>
            <w:r>
              <w:rPr>
                <w:noProof/>
                <w:webHidden/>
              </w:rPr>
              <w:tab/>
            </w:r>
            <w:r>
              <w:rPr>
                <w:noProof/>
                <w:webHidden/>
              </w:rPr>
              <w:fldChar w:fldCharType="begin"/>
            </w:r>
            <w:r>
              <w:rPr>
                <w:noProof/>
                <w:webHidden/>
              </w:rPr>
              <w:instrText xml:space="preserve"> PAGEREF _Toc434171987 \h </w:instrText>
            </w:r>
            <w:r>
              <w:rPr>
                <w:noProof/>
                <w:webHidden/>
              </w:rPr>
            </w:r>
            <w:r>
              <w:rPr>
                <w:noProof/>
                <w:webHidden/>
              </w:rPr>
              <w:fldChar w:fldCharType="separate"/>
            </w:r>
            <w:r w:rsidR="00C5179E">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8" w:history="1">
            <w:r w:rsidRPr="0099558C">
              <w:rPr>
                <w:rStyle w:val="Hyperlink"/>
                <w:noProof/>
              </w:rPr>
              <w:t>6.4.2 Desenvolvimento Multicamadas</w:t>
            </w:r>
            <w:r>
              <w:rPr>
                <w:noProof/>
                <w:webHidden/>
              </w:rPr>
              <w:tab/>
            </w:r>
            <w:r>
              <w:rPr>
                <w:noProof/>
                <w:webHidden/>
              </w:rPr>
              <w:fldChar w:fldCharType="begin"/>
            </w:r>
            <w:r>
              <w:rPr>
                <w:noProof/>
                <w:webHidden/>
              </w:rPr>
              <w:instrText xml:space="preserve"> PAGEREF _Toc434171988 \h </w:instrText>
            </w:r>
            <w:r>
              <w:rPr>
                <w:noProof/>
                <w:webHidden/>
              </w:rPr>
            </w:r>
            <w:r>
              <w:rPr>
                <w:noProof/>
                <w:webHidden/>
              </w:rPr>
              <w:fldChar w:fldCharType="separate"/>
            </w:r>
            <w:r w:rsidR="00C5179E">
              <w:rPr>
                <w:noProof/>
                <w:webHidden/>
              </w:rPr>
              <w:t>35</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9" w:history="1">
            <w:r w:rsidRPr="0099558C">
              <w:rPr>
                <w:rStyle w:val="Hyperlink"/>
                <w:noProof/>
              </w:rPr>
              <w:t>6.4.3 Visão de casos de uso significativos</w:t>
            </w:r>
            <w:r>
              <w:rPr>
                <w:noProof/>
                <w:webHidden/>
              </w:rPr>
              <w:tab/>
            </w:r>
            <w:r>
              <w:rPr>
                <w:noProof/>
                <w:webHidden/>
              </w:rPr>
              <w:fldChar w:fldCharType="begin"/>
            </w:r>
            <w:r>
              <w:rPr>
                <w:noProof/>
                <w:webHidden/>
              </w:rPr>
              <w:instrText xml:space="preserve"> PAGEREF _Toc434171989 \h </w:instrText>
            </w:r>
            <w:r>
              <w:rPr>
                <w:noProof/>
                <w:webHidden/>
              </w:rPr>
            </w:r>
            <w:r>
              <w:rPr>
                <w:noProof/>
                <w:webHidden/>
              </w:rPr>
              <w:fldChar w:fldCharType="separate"/>
            </w:r>
            <w:r w:rsidR="00C5179E">
              <w:rPr>
                <w:noProof/>
                <w:webHidden/>
              </w:rPr>
              <w:t>36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0" w:history="1">
            <w:r w:rsidRPr="0099558C">
              <w:rPr>
                <w:rStyle w:val="Hyperlink"/>
                <w:noProof/>
              </w:rPr>
              <w:t>6.4.4 Diagrama de Classes de Domínio</w:t>
            </w:r>
            <w:r>
              <w:rPr>
                <w:noProof/>
                <w:webHidden/>
              </w:rPr>
              <w:tab/>
            </w:r>
            <w:r>
              <w:rPr>
                <w:noProof/>
                <w:webHidden/>
              </w:rPr>
              <w:fldChar w:fldCharType="begin"/>
            </w:r>
            <w:r>
              <w:rPr>
                <w:noProof/>
                <w:webHidden/>
              </w:rPr>
              <w:instrText xml:space="preserve"> PAGEREF _Toc434171990 \h </w:instrText>
            </w:r>
            <w:r>
              <w:rPr>
                <w:noProof/>
                <w:webHidden/>
              </w:rPr>
            </w:r>
            <w:r>
              <w:rPr>
                <w:noProof/>
                <w:webHidden/>
              </w:rPr>
              <w:fldChar w:fldCharType="separate"/>
            </w:r>
            <w:r w:rsidR="00C5179E">
              <w:rPr>
                <w:noProof/>
                <w:webHidden/>
              </w:rPr>
              <w:t>36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1" w:history="1">
            <w:r w:rsidRPr="0099558C">
              <w:rPr>
                <w:rStyle w:val="Hyperlink"/>
                <w:noProof/>
              </w:rPr>
              <w:t>6.4.5 Realização de casos de uso</w:t>
            </w:r>
            <w:r>
              <w:rPr>
                <w:noProof/>
                <w:webHidden/>
              </w:rPr>
              <w:tab/>
            </w:r>
            <w:r>
              <w:rPr>
                <w:noProof/>
                <w:webHidden/>
              </w:rPr>
              <w:fldChar w:fldCharType="begin"/>
            </w:r>
            <w:r>
              <w:rPr>
                <w:noProof/>
                <w:webHidden/>
              </w:rPr>
              <w:instrText xml:space="preserve"> PAGEREF _Toc434171991 \h </w:instrText>
            </w:r>
            <w:r>
              <w:rPr>
                <w:noProof/>
                <w:webHidden/>
              </w:rPr>
            </w:r>
            <w:r>
              <w:rPr>
                <w:noProof/>
                <w:webHidden/>
              </w:rPr>
              <w:fldChar w:fldCharType="separate"/>
            </w:r>
            <w:r w:rsidR="00C5179E">
              <w:rPr>
                <w:noProof/>
                <w:webHidden/>
              </w:rPr>
              <w:t>37</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2" w:history="1">
            <w:r w:rsidRPr="0099558C">
              <w:rPr>
                <w:rStyle w:val="Hyperlink"/>
                <w:noProof/>
              </w:rPr>
              <w:t>6.4.6 Documentação dos casos de uso Significativos</w:t>
            </w:r>
            <w:r>
              <w:rPr>
                <w:noProof/>
                <w:webHidden/>
              </w:rPr>
              <w:tab/>
            </w:r>
            <w:r>
              <w:rPr>
                <w:noProof/>
                <w:webHidden/>
              </w:rPr>
              <w:fldChar w:fldCharType="begin"/>
            </w:r>
            <w:r>
              <w:rPr>
                <w:noProof/>
                <w:webHidden/>
              </w:rPr>
              <w:instrText xml:space="preserve"> PAGEREF _Toc434171992 \h </w:instrText>
            </w:r>
            <w:r>
              <w:rPr>
                <w:noProof/>
                <w:webHidden/>
              </w:rPr>
            </w:r>
            <w:r>
              <w:rPr>
                <w:noProof/>
                <w:webHidden/>
              </w:rPr>
              <w:fldChar w:fldCharType="separate"/>
            </w:r>
            <w:r w:rsidR="00C5179E">
              <w:rPr>
                <w:noProof/>
                <w:webHidden/>
              </w:rPr>
              <w:t>41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93" w:history="1">
            <w:r w:rsidRPr="0099558C">
              <w:rPr>
                <w:rStyle w:val="Hyperlink"/>
                <w:noProof/>
              </w:rPr>
              <w:t>6.5 Modelo Físico de Dados</w:t>
            </w:r>
            <w:r>
              <w:rPr>
                <w:noProof/>
                <w:webHidden/>
              </w:rPr>
              <w:tab/>
            </w:r>
            <w:r>
              <w:rPr>
                <w:noProof/>
                <w:webHidden/>
              </w:rPr>
              <w:fldChar w:fldCharType="begin"/>
            </w:r>
            <w:r>
              <w:rPr>
                <w:noProof/>
                <w:webHidden/>
              </w:rPr>
              <w:instrText xml:space="preserve"> PAGEREF _Toc434171993 \h </w:instrText>
            </w:r>
            <w:r>
              <w:rPr>
                <w:noProof/>
                <w:webHidden/>
              </w:rPr>
            </w:r>
            <w:r>
              <w:rPr>
                <w:noProof/>
                <w:webHidden/>
              </w:rPr>
              <w:fldChar w:fldCharType="separate"/>
            </w:r>
            <w:r w:rsidR="00C5179E">
              <w:rPr>
                <w:noProof/>
                <w:webHidden/>
              </w:rPr>
              <w:t>50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94" w:history="1">
            <w:r w:rsidRPr="0099558C">
              <w:rPr>
                <w:rStyle w:val="Hyperlink"/>
                <w:noProof/>
              </w:rPr>
              <w:t>6.6 Desenvolvimento</w:t>
            </w:r>
            <w:r>
              <w:rPr>
                <w:noProof/>
                <w:webHidden/>
              </w:rPr>
              <w:tab/>
            </w:r>
            <w:r>
              <w:rPr>
                <w:noProof/>
                <w:webHidden/>
              </w:rPr>
              <w:fldChar w:fldCharType="begin"/>
            </w:r>
            <w:r>
              <w:rPr>
                <w:noProof/>
                <w:webHidden/>
              </w:rPr>
              <w:instrText xml:space="preserve"> PAGEREF _Toc434171994 \h </w:instrText>
            </w:r>
            <w:r>
              <w:rPr>
                <w:noProof/>
                <w:webHidden/>
              </w:rPr>
            </w:r>
            <w:r>
              <w:rPr>
                <w:noProof/>
                <w:webHidden/>
              </w:rPr>
              <w:fldChar w:fldCharType="separate"/>
            </w:r>
            <w:r w:rsidR="00C5179E">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5" w:history="1">
            <w:r w:rsidRPr="0099558C">
              <w:rPr>
                <w:rStyle w:val="Hyperlink"/>
                <w:noProof/>
              </w:rPr>
              <w:t>6.6.1 DAO</w:t>
            </w:r>
            <w:r>
              <w:rPr>
                <w:noProof/>
                <w:webHidden/>
              </w:rPr>
              <w:tab/>
            </w:r>
            <w:r>
              <w:rPr>
                <w:noProof/>
                <w:webHidden/>
              </w:rPr>
              <w:fldChar w:fldCharType="begin"/>
            </w:r>
            <w:r>
              <w:rPr>
                <w:noProof/>
                <w:webHidden/>
              </w:rPr>
              <w:instrText xml:space="preserve"> PAGEREF _Toc434171995 \h </w:instrText>
            </w:r>
            <w:r>
              <w:rPr>
                <w:noProof/>
                <w:webHidden/>
              </w:rPr>
            </w:r>
            <w:r>
              <w:rPr>
                <w:noProof/>
                <w:webHidden/>
              </w:rPr>
              <w:fldChar w:fldCharType="separate"/>
            </w:r>
            <w:r w:rsidR="00C5179E">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6" w:history="1">
            <w:r w:rsidRPr="0099558C">
              <w:rPr>
                <w:rStyle w:val="Hyperlink"/>
                <w:noProof/>
              </w:rPr>
              <w:t>6.6.2 ENTITY</w:t>
            </w:r>
            <w:r>
              <w:rPr>
                <w:noProof/>
                <w:webHidden/>
              </w:rPr>
              <w:tab/>
            </w:r>
            <w:r>
              <w:rPr>
                <w:noProof/>
                <w:webHidden/>
              </w:rPr>
              <w:fldChar w:fldCharType="begin"/>
            </w:r>
            <w:r>
              <w:rPr>
                <w:noProof/>
                <w:webHidden/>
              </w:rPr>
              <w:instrText xml:space="preserve"> PAGEREF _Toc434171996 \h </w:instrText>
            </w:r>
            <w:r>
              <w:rPr>
                <w:noProof/>
                <w:webHidden/>
              </w:rPr>
            </w:r>
            <w:r>
              <w:rPr>
                <w:noProof/>
                <w:webHidden/>
              </w:rPr>
              <w:fldChar w:fldCharType="separate"/>
            </w:r>
            <w:r w:rsidR="00C5179E">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7" w:history="1">
            <w:r w:rsidRPr="0099558C">
              <w:rPr>
                <w:rStyle w:val="Hyperlink"/>
                <w:noProof/>
              </w:rPr>
              <w:t>6.6.3 BLL</w:t>
            </w:r>
            <w:r>
              <w:rPr>
                <w:noProof/>
                <w:webHidden/>
              </w:rPr>
              <w:tab/>
            </w:r>
            <w:r>
              <w:rPr>
                <w:noProof/>
                <w:webHidden/>
              </w:rPr>
              <w:fldChar w:fldCharType="begin"/>
            </w:r>
            <w:r>
              <w:rPr>
                <w:noProof/>
                <w:webHidden/>
              </w:rPr>
              <w:instrText xml:space="preserve"> PAGEREF _Toc434171997 \h </w:instrText>
            </w:r>
            <w:r>
              <w:rPr>
                <w:noProof/>
                <w:webHidden/>
              </w:rPr>
            </w:r>
            <w:r>
              <w:rPr>
                <w:noProof/>
                <w:webHidden/>
              </w:rPr>
              <w:fldChar w:fldCharType="separate"/>
            </w:r>
            <w:r w:rsidR="00C5179E">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8" w:history="1">
            <w:r w:rsidRPr="0099558C">
              <w:rPr>
                <w:rStyle w:val="Hyperlink"/>
                <w:noProof/>
              </w:rPr>
              <w:t>6.6.4 SERVICE</w:t>
            </w:r>
            <w:r>
              <w:rPr>
                <w:noProof/>
                <w:webHidden/>
              </w:rPr>
              <w:tab/>
            </w:r>
            <w:r>
              <w:rPr>
                <w:noProof/>
                <w:webHidden/>
              </w:rPr>
              <w:fldChar w:fldCharType="begin"/>
            </w:r>
            <w:r>
              <w:rPr>
                <w:noProof/>
                <w:webHidden/>
              </w:rPr>
              <w:instrText xml:space="preserve"> PAGEREF _Toc434171998 \h </w:instrText>
            </w:r>
            <w:r>
              <w:rPr>
                <w:noProof/>
                <w:webHidden/>
              </w:rPr>
            </w:r>
            <w:r>
              <w:rPr>
                <w:noProof/>
                <w:webHidden/>
              </w:rPr>
              <w:fldChar w:fldCharType="separate"/>
            </w:r>
            <w:r w:rsidR="00C5179E">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9" w:history="1">
            <w:r w:rsidRPr="0099558C">
              <w:rPr>
                <w:rStyle w:val="Hyperlink"/>
                <w:noProof/>
              </w:rPr>
              <w:t>6.6.5 MODEL</w:t>
            </w:r>
            <w:r>
              <w:rPr>
                <w:noProof/>
                <w:webHidden/>
              </w:rPr>
              <w:tab/>
            </w:r>
            <w:r>
              <w:rPr>
                <w:noProof/>
                <w:webHidden/>
              </w:rPr>
              <w:fldChar w:fldCharType="begin"/>
            </w:r>
            <w:r>
              <w:rPr>
                <w:noProof/>
                <w:webHidden/>
              </w:rPr>
              <w:instrText xml:space="preserve"> PAGEREF _Toc434171999 \h </w:instrText>
            </w:r>
            <w:r>
              <w:rPr>
                <w:noProof/>
                <w:webHidden/>
              </w:rPr>
            </w:r>
            <w:r>
              <w:rPr>
                <w:noProof/>
                <w:webHidden/>
              </w:rPr>
              <w:fldChar w:fldCharType="separate"/>
            </w:r>
            <w:r w:rsidR="00C5179E">
              <w:rPr>
                <w:noProof/>
                <w:webHidden/>
              </w:rPr>
              <w:t>53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2000" w:history="1">
            <w:r w:rsidRPr="0099558C">
              <w:rPr>
                <w:rStyle w:val="Hyperlink"/>
                <w:noProof/>
              </w:rPr>
              <w:t>6.6.6 WEB</w:t>
            </w:r>
            <w:r>
              <w:rPr>
                <w:noProof/>
                <w:webHidden/>
              </w:rPr>
              <w:tab/>
            </w:r>
            <w:r>
              <w:rPr>
                <w:noProof/>
                <w:webHidden/>
              </w:rPr>
              <w:fldChar w:fldCharType="begin"/>
            </w:r>
            <w:r>
              <w:rPr>
                <w:noProof/>
                <w:webHidden/>
              </w:rPr>
              <w:instrText xml:space="preserve"> PAGEREF _Toc434172000 \h </w:instrText>
            </w:r>
            <w:r>
              <w:rPr>
                <w:noProof/>
                <w:webHidden/>
              </w:rPr>
            </w:r>
            <w:r>
              <w:rPr>
                <w:noProof/>
                <w:webHidden/>
              </w:rPr>
              <w:fldChar w:fldCharType="separate"/>
            </w:r>
            <w:r w:rsidR="00C5179E">
              <w:rPr>
                <w:noProof/>
                <w:webHidden/>
              </w:rPr>
              <w:t>53</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2001" w:history="1">
            <w:r w:rsidRPr="0099558C">
              <w:rPr>
                <w:rStyle w:val="Hyperlink"/>
                <w:noProof/>
              </w:rPr>
              <w:t>7 CONSIDERAÇÕES FINAIS</w:t>
            </w:r>
            <w:r>
              <w:rPr>
                <w:noProof/>
                <w:webHidden/>
              </w:rPr>
              <w:tab/>
            </w:r>
            <w:r>
              <w:rPr>
                <w:noProof/>
                <w:webHidden/>
              </w:rPr>
              <w:fldChar w:fldCharType="begin"/>
            </w:r>
            <w:r>
              <w:rPr>
                <w:noProof/>
                <w:webHidden/>
              </w:rPr>
              <w:instrText xml:space="preserve"> PAGEREF _Toc434172001 \h </w:instrText>
            </w:r>
            <w:r>
              <w:rPr>
                <w:noProof/>
                <w:webHidden/>
              </w:rPr>
            </w:r>
            <w:r>
              <w:rPr>
                <w:noProof/>
                <w:webHidden/>
              </w:rPr>
              <w:fldChar w:fldCharType="separate"/>
            </w:r>
            <w:r w:rsidR="00C5179E">
              <w:rPr>
                <w:noProof/>
                <w:webHidden/>
              </w:rPr>
              <w:t>53</w:t>
            </w:r>
            <w:r>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1" w:name="_Toc434171933"/>
      <w:r w:rsidRPr="004E299F">
        <w:lastRenderedPageBreak/>
        <w:t xml:space="preserve">1 </w:t>
      </w:r>
      <w:r w:rsidR="00381E64" w:rsidRPr="004E299F">
        <w:t>INTRODUÇÃO</w:t>
      </w:r>
      <w:bookmarkEnd w:id="1"/>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 xml:space="preserve">A aplicação será desenvolvida utilizando tecnologias como C# </w:t>
      </w:r>
      <w:r w:rsidR="00730176">
        <w:rPr>
          <w:rFonts w:cs="Arial"/>
          <w:szCs w:val="24"/>
        </w:rPr>
        <w:t>sendo a</w:t>
      </w:r>
      <w:r>
        <w:rPr>
          <w:rFonts w:cs="Arial"/>
          <w:szCs w:val="24"/>
        </w:rPr>
        <w:t xml:space="preserve"> linguagem de programação principal, </w:t>
      </w:r>
      <w:r w:rsidR="00730176">
        <w:rPr>
          <w:rFonts w:cs="Arial"/>
          <w:szCs w:val="24"/>
        </w:rPr>
        <w:t>um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front-end</w:t>
      </w:r>
      <w:r>
        <w:rPr>
          <w:rFonts w:cs="Arial"/>
          <w:szCs w:val="24"/>
        </w:rPr>
        <w:t xml:space="preserve"> será desenvolvido utilizando Bootstrap como framework </w:t>
      </w:r>
      <w:r w:rsidR="00730176">
        <w:rPr>
          <w:rFonts w:cs="Arial"/>
          <w:szCs w:val="24"/>
        </w:rPr>
        <w:t>CSS</w:t>
      </w:r>
      <w:r>
        <w:rPr>
          <w:rFonts w:cs="Arial"/>
          <w:szCs w:val="24"/>
        </w:rPr>
        <w:t>, afim de garantir uma aplicação cem porcento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2" w:name="_Toc434171934"/>
      <w:r w:rsidRPr="004E299F">
        <w:t>2 FUNDAMENTAÇÃO TEÓRICA</w:t>
      </w:r>
      <w:bookmarkEnd w:id="2"/>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3" w:name="_Toc434171935"/>
      <w:r w:rsidRPr="004E299F">
        <w:t xml:space="preserve">2.1 </w:t>
      </w:r>
      <w:r w:rsidR="00B87BC1" w:rsidRPr="004E299F">
        <w:t>Projeto</w:t>
      </w:r>
      <w:bookmarkEnd w:id="3"/>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4" w:name="_Toc434171936"/>
      <w:r w:rsidRPr="002C5D41">
        <w:rPr>
          <w:rFonts w:cs="Arial"/>
        </w:rPr>
        <w:t xml:space="preserve">2.1.1 </w:t>
      </w:r>
      <w:r w:rsidR="003456FF">
        <w:t>Ciclo de Vida do Projeto</w:t>
      </w:r>
      <w:bookmarkEnd w:id="4"/>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intensidade</w:t>
      </w:r>
      <w:r w:rsidR="004A6E7D">
        <w:t xml:space="preserve"> </w:t>
      </w:r>
      <w:r w:rsidR="00133BF9" w:rsidRPr="002C5D41">
        <w:t>durante o projeto.</w:t>
      </w:r>
      <w:r w:rsidR="001D45B4" w:rsidRPr="002C5D41">
        <w:t xml:space="preserve"> </w:t>
      </w:r>
      <w:r w:rsidR="0051266B">
        <w:br/>
      </w:r>
      <w:r w:rsidR="00133BF9" w:rsidRPr="002C5D41">
        <w:br/>
      </w:r>
      <w:r w:rsidR="00133BF9" w:rsidRPr="002C5D41">
        <w:tab/>
      </w:r>
      <w:r w:rsidR="001F5389"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lastRenderedPageBreak/>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Este último foi 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5" w:name="_Toc434171937"/>
      <w:r w:rsidRPr="002C5D41">
        <w:rPr>
          <w:rFonts w:cs="Arial"/>
        </w:rPr>
        <w:t xml:space="preserve">2.2 </w:t>
      </w:r>
      <w:r w:rsidR="003456FF">
        <w:t>Análise do Projeto</w:t>
      </w:r>
      <w:bookmarkEnd w:id="5"/>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6" w:name="_Toc434171938"/>
      <w:r w:rsidRPr="002C5D41">
        <w:lastRenderedPageBreak/>
        <w:t>2.2.1</w:t>
      </w:r>
      <w:r w:rsidR="00283623" w:rsidRPr="002C5D41">
        <w:t xml:space="preserve"> BPM (Business Process Management)</w:t>
      </w:r>
      <w:bookmarkEnd w:id="6"/>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7" w:name="_Toc434171939"/>
      <w:r w:rsidRPr="002C5D41">
        <w:rPr>
          <w:rFonts w:cs="Arial"/>
        </w:rPr>
        <w:t xml:space="preserve">2.3 </w:t>
      </w:r>
      <w:r w:rsidR="00257B7A">
        <w:t>Diagramas</w:t>
      </w:r>
      <w:bookmarkEnd w:id="7"/>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A335A7" w:rsidRPr="002C5D41" w:rsidRDefault="004B6F05" w:rsidP="007245B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3B0ADB" w:rsidRDefault="00381E64" w:rsidP="003B0ADB">
      <w:pPr>
        <w:pStyle w:val="Ttulo2"/>
      </w:pPr>
      <w:bookmarkStart w:id="8" w:name="_Toc434171940"/>
      <w:r w:rsidRPr="002C5D41">
        <w:lastRenderedPageBreak/>
        <w:t>2.3.1 Diagramas de caso de uso</w:t>
      </w:r>
      <w:bookmarkEnd w:id="8"/>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Default="004D4CE6" w:rsidP="00F6250D">
      <w:pPr>
        <w:spacing w:before="30"/>
        <w:rPr>
          <w:rFonts w:cs="Arial"/>
          <w:b/>
          <w:szCs w:val="24"/>
        </w:rPr>
      </w:pPr>
    </w:p>
    <w:p w:rsidR="007245B7" w:rsidRPr="007245B7" w:rsidRDefault="007245B7" w:rsidP="007245B7">
      <w:pPr>
        <w:spacing w:before="30"/>
        <w:jc w:val="both"/>
        <w:rPr>
          <w:rFonts w:cs="Arial"/>
          <w:szCs w:val="24"/>
        </w:rPr>
      </w:pPr>
      <w:r w:rsidRPr="007245B7">
        <w:rPr>
          <w:rFonts w:cs="Arial"/>
          <w:szCs w:val="24"/>
        </w:rPr>
        <w:t>No diagrama acima é possível verificar todas as ações necessárias para realização de um agendamento de consulta. Partindo do momento da solicitação do agentamento, até o pagamento do valor correspondente.</w:t>
      </w:r>
    </w:p>
    <w:p w:rsidR="000B622B" w:rsidRPr="002A7006" w:rsidRDefault="00381E64" w:rsidP="002A7006">
      <w:pPr>
        <w:pStyle w:val="Ttulo2"/>
      </w:pPr>
      <w:bookmarkStart w:id="9" w:name="_Toc434171941"/>
      <w:r w:rsidRPr="002C5D41">
        <w:t>2.3.2 Diagrama de Sequência</w:t>
      </w:r>
      <w:bookmarkEnd w:id="9"/>
    </w:p>
    <w:p w:rsidR="00E27027" w:rsidRPr="007245B7" w:rsidRDefault="00844FDA" w:rsidP="007245B7">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4D4CE6" w:rsidRPr="000B622B" w:rsidRDefault="004D4CE6" w:rsidP="007A6D93">
      <w:pPr>
        <w:pStyle w:val="TituloImagem"/>
      </w:pPr>
      <w:r w:rsidRPr="000B622B">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4283122" cy="2085975"/>
            <wp:effectExtent l="0" t="0" r="3175"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0335" cy="209435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lastRenderedPageBreak/>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10" w:name="_Toc434171942"/>
      <w:r w:rsidRPr="00693464">
        <w:t>2.3.3 Diagrama de Processos</w:t>
      </w:r>
      <w:bookmarkEnd w:id="10"/>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1" w:name="_Toc434171943"/>
      <w:r w:rsidRPr="006B7288">
        <w:t xml:space="preserve">2.3.4 </w:t>
      </w:r>
      <w:r w:rsidR="00283623" w:rsidRPr="006B7288">
        <w:t>Star UML</w:t>
      </w:r>
      <w:bookmarkEnd w:id="11"/>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7A6D93">
      <w:pPr>
        <w:pStyle w:val="TituloImagem"/>
      </w:pPr>
      <w:r w:rsidRPr="00693464">
        <w:t>FIGURA 6 – Logotipo StartUML</w:t>
      </w:r>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2" w:name="_Toc434171944"/>
      <w:r w:rsidRPr="006B7288">
        <w:lastRenderedPageBreak/>
        <w:t>2.3.5 Bizagi Process Modeler</w:t>
      </w:r>
      <w:bookmarkEnd w:id="12"/>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3" w:name="_Toc434171945"/>
      <w:r w:rsidRPr="006B7288">
        <w:t xml:space="preserve">2.4 </w:t>
      </w:r>
      <w:r w:rsidR="00835F76" w:rsidRPr="006B7288">
        <w:t>Ferramentas de Desenvolvimento</w:t>
      </w:r>
      <w:bookmarkEnd w:id="13"/>
    </w:p>
    <w:p w:rsidR="005C1285" w:rsidRPr="005C1285" w:rsidRDefault="00C71B88" w:rsidP="005E4CE4">
      <w:pPr>
        <w:pStyle w:val="Ttulo3"/>
      </w:pPr>
      <w:bookmarkStart w:id="14" w:name="_Toc434171946"/>
      <w:r w:rsidRPr="006B7288">
        <w:t>2.4.1</w:t>
      </w:r>
      <w:r w:rsidR="00AC0ECC" w:rsidRPr="006B7288">
        <w:t xml:space="preserve"> JavaScript</w:t>
      </w:r>
      <w:bookmarkEnd w:id="14"/>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5" w:name="_Toc434171947"/>
      <w:r w:rsidRPr="006B7288">
        <w:t xml:space="preserve">2.4.2 </w:t>
      </w:r>
      <w:r w:rsidR="00283623" w:rsidRPr="006B7288">
        <w:t>JQuery</w:t>
      </w:r>
      <w:bookmarkEnd w:id="15"/>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7A6D93">
      <w:pPr>
        <w:pStyle w:val="TituloImagem"/>
      </w:pPr>
      <w:r w:rsidRPr="002C5D41">
        <w:t>FIGURA 9 – Logotipo jQuery</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6" w:name="_Toc434171948"/>
      <w:r w:rsidRPr="007E2420">
        <w:lastRenderedPageBreak/>
        <w:t xml:space="preserve">2.4.3 </w:t>
      </w:r>
      <w:r w:rsidR="00DA680F" w:rsidRPr="007E2420">
        <w:t xml:space="preserve">IIS </w:t>
      </w:r>
      <w:r w:rsidR="00AA55EF" w:rsidRPr="007E2420">
        <w:t>(Internet Information Service)</w:t>
      </w:r>
      <w:bookmarkEnd w:id="16"/>
    </w:p>
    <w:p w:rsidR="007A6D93" w:rsidRPr="00F25049" w:rsidRDefault="00AA55EF" w:rsidP="00F25049">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7A6D93" w:rsidRDefault="007A6D93" w:rsidP="00C174A6">
      <w:pPr>
        <w:spacing w:before="30"/>
        <w:rPr>
          <w:rFonts w:cs="Arial"/>
          <w:b/>
          <w:sz w:val="20"/>
          <w:szCs w:val="24"/>
        </w:rPr>
      </w:pPr>
    </w:p>
    <w:p w:rsidR="00C71B88" w:rsidRPr="008B7445" w:rsidRDefault="00C71B88" w:rsidP="007A6D93">
      <w:pPr>
        <w:pStyle w:val="TituloImagem"/>
      </w:pPr>
      <w:r w:rsidRPr="008B7445">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7" w:name="_Toc434171949"/>
      <w:r w:rsidRPr="009C65A9">
        <w:t xml:space="preserve">2.4.4 </w:t>
      </w:r>
      <w:r w:rsidR="00AA55EF" w:rsidRPr="009C65A9">
        <w:t>Git</w:t>
      </w:r>
      <w:bookmarkEnd w:id="17"/>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7A6D93">
      <w:pPr>
        <w:pStyle w:val="TituloImagem"/>
      </w:pPr>
      <w:r w:rsidRPr="008B7445">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8" w:name="_Toc434171950"/>
      <w:r w:rsidRPr="009C65A9">
        <w:t>2.4.5</w:t>
      </w:r>
      <w:r w:rsidR="00AA55EF" w:rsidRPr="009C65A9">
        <w:t xml:space="preserve"> GitHub</w:t>
      </w:r>
      <w:bookmarkEnd w:id="18"/>
    </w:p>
    <w:p w:rsidR="00BF6309"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F25049" w:rsidRDefault="00F25049" w:rsidP="008B7445">
      <w:pPr>
        <w:spacing w:before="30"/>
        <w:ind w:firstLine="708"/>
        <w:jc w:val="both"/>
        <w:rPr>
          <w:rFonts w:cs="Arial"/>
          <w:szCs w:val="24"/>
        </w:rPr>
      </w:pPr>
    </w:p>
    <w:p w:rsidR="00F25049" w:rsidRDefault="00F25049" w:rsidP="008B7445">
      <w:pPr>
        <w:spacing w:before="30"/>
        <w:ind w:firstLine="708"/>
        <w:jc w:val="both"/>
        <w:rPr>
          <w:rFonts w:cs="Arial"/>
          <w:szCs w:val="24"/>
        </w:rPr>
      </w:pPr>
    </w:p>
    <w:p w:rsidR="00F25049" w:rsidRPr="002C5D41" w:rsidRDefault="00F25049" w:rsidP="008B7445">
      <w:pPr>
        <w:spacing w:before="30"/>
        <w:ind w:firstLine="708"/>
        <w:jc w:val="both"/>
        <w:rPr>
          <w:rFonts w:cs="Arial"/>
          <w:szCs w:val="24"/>
        </w:rPr>
      </w:pPr>
    </w:p>
    <w:p w:rsidR="0086050C" w:rsidRPr="002C5D41" w:rsidRDefault="0086050C" w:rsidP="007A6D93">
      <w:pPr>
        <w:pStyle w:val="TituloImagem"/>
      </w:pPr>
      <w:r w:rsidRPr="002C5D41">
        <w:lastRenderedPageBreak/>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9" w:name="_Toc434171951"/>
      <w:r w:rsidRPr="009C65A9">
        <w:t>2.4.6</w:t>
      </w:r>
      <w:r w:rsidR="00381E64" w:rsidRPr="009C65A9">
        <w:t xml:space="preserve"> </w:t>
      </w:r>
      <w:r w:rsidR="00C63077" w:rsidRPr="009C65A9">
        <w:t>C# (C Sharp)</w:t>
      </w:r>
      <w:bookmarkEnd w:id="19"/>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7A6D93">
      <w:pPr>
        <w:pStyle w:val="TituloImagem"/>
      </w:pPr>
      <w:r w:rsidRPr="002C5D41">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20" w:name="_Toc434171952"/>
      <w:r w:rsidRPr="00375A2A">
        <w:t>2.4.7 Microsoft</w:t>
      </w:r>
      <w:r w:rsidR="009B06B4" w:rsidRPr="00375A2A">
        <w:t xml:space="preserve"> Sql Server</w:t>
      </w:r>
      <w:bookmarkEnd w:id="20"/>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1" w:name="_Toc434171953"/>
      <w:r w:rsidRPr="00B81A03">
        <w:lastRenderedPageBreak/>
        <w:t>2.4.8</w:t>
      </w:r>
      <w:r w:rsidR="00AC0ECC" w:rsidRPr="00B81A03">
        <w:t xml:space="preserve"> ASP NET</w:t>
      </w:r>
      <w:bookmarkEnd w:id="21"/>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2" w:name="_Toc434171954"/>
      <w:r w:rsidRPr="00542F7C">
        <w:t>2.4.9</w:t>
      </w:r>
      <w:r w:rsidR="00442C40" w:rsidRPr="00542F7C">
        <w:t xml:space="preserve"> WCF (Windows Communication Foundation)</w:t>
      </w:r>
      <w:bookmarkEnd w:id="22"/>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67E6" w:rsidRDefault="001D67E6" w:rsidP="001D67E6">
      <w:pPr>
        <w:pStyle w:val="Ttulo3"/>
      </w:pPr>
      <w:bookmarkStart w:id="23" w:name="_Toc434171955"/>
      <w:r>
        <w:t>2.4.10 CSS (Cascading Style Sheets)</w:t>
      </w:r>
      <w:bookmarkEnd w:id="23"/>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7A6D93" w:rsidRDefault="007A6D93" w:rsidP="007A6D93">
      <w:pPr>
        <w:pStyle w:val="TituloImagem"/>
      </w:pPr>
      <w:r>
        <w:t>FIGURA 17 – Logotipo CSS3</w:t>
      </w:r>
    </w:p>
    <w:p w:rsidR="007A6D93" w:rsidRPr="001D67E6" w:rsidRDefault="007A6D93" w:rsidP="007A6D93">
      <w:pPr>
        <w:jc w:val="center"/>
      </w:pPr>
      <w:r>
        <w:rPr>
          <w:noProof/>
          <w:lang w:eastAsia="pt-BR"/>
        </w:rPr>
        <w:lastRenderedPageBreak/>
        <w:drawing>
          <wp:inline distT="0" distB="0" distL="0" distR="0">
            <wp:extent cx="1247775" cy="1749217"/>
            <wp:effectExtent l="0" t="0" r="0"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1604" cy="1754585"/>
                    </a:xfrm>
                    <a:prstGeom prst="rect">
                      <a:avLst/>
                    </a:prstGeom>
                    <a:noFill/>
                    <a:ln>
                      <a:noFill/>
                    </a:ln>
                  </pic:spPr>
                </pic:pic>
              </a:graphicData>
            </a:graphic>
          </wp:inline>
        </w:drawing>
      </w:r>
    </w:p>
    <w:p w:rsidR="00EC7B1E" w:rsidRDefault="001D67E6" w:rsidP="00F6250D">
      <w:pPr>
        <w:spacing w:before="30"/>
        <w:jc w:val="both"/>
        <w:rPr>
          <w:rFonts w:cs="Arial"/>
          <w:szCs w:val="24"/>
        </w:rPr>
      </w:pPr>
      <w:r>
        <w:rPr>
          <w:rFonts w:cs="Arial"/>
          <w:szCs w:val="24"/>
        </w:rPr>
        <w:t>2.4.10 Boostrap</w:t>
      </w:r>
    </w:p>
    <w:p w:rsidR="001D67E6" w:rsidRDefault="001D67E6" w:rsidP="00F6250D">
      <w:pPr>
        <w:spacing w:before="30"/>
        <w:jc w:val="both"/>
        <w:rPr>
          <w:rFonts w:cs="Arial"/>
          <w:szCs w:val="24"/>
        </w:rPr>
      </w:pPr>
      <w:r>
        <w:rPr>
          <w:rFonts w:cs="Arial"/>
          <w:szCs w:val="24"/>
        </w:rPr>
        <w:tab/>
        <w:t>Bootstrap é um framework CSS, gratuito, e de fácil utilização. Sua principal utilidade é a rapidez na criação de front-ends responsivos, sem a necessidade de criar nenhum código css para a aplicação.</w:t>
      </w:r>
    </w:p>
    <w:p w:rsidR="007A6D93" w:rsidRDefault="007A6D93" w:rsidP="00F6250D">
      <w:pPr>
        <w:spacing w:before="30"/>
        <w:jc w:val="both"/>
        <w:rPr>
          <w:rFonts w:cs="Arial"/>
          <w:szCs w:val="24"/>
        </w:rPr>
      </w:pPr>
    </w:p>
    <w:p w:rsidR="007A6D93" w:rsidRDefault="007A6D93" w:rsidP="007A6D93">
      <w:pPr>
        <w:pStyle w:val="TituloImagem"/>
      </w:pPr>
      <w:r>
        <w:t>FIGURA 18 – Logotipp Bootstrap</w:t>
      </w:r>
    </w:p>
    <w:p w:rsidR="007A6D93" w:rsidRPr="002C5D41"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361E" w:rsidRPr="00F950D1" w:rsidRDefault="00B07A66" w:rsidP="00554668">
      <w:pPr>
        <w:pStyle w:val="Ttulo2"/>
      </w:pPr>
      <w:bookmarkStart w:id="24" w:name="_Toc434171956"/>
      <w:r w:rsidRPr="00BB24E2">
        <w:t>2.5</w:t>
      </w:r>
      <w:r w:rsidR="00381E64" w:rsidRPr="00BB24E2">
        <w:t xml:space="preserve"> </w:t>
      </w:r>
      <w:r w:rsidR="0086361E" w:rsidRPr="00BB24E2">
        <w:t>Outros Conceitos</w:t>
      </w:r>
      <w:bookmarkEnd w:id="24"/>
    </w:p>
    <w:p w:rsidR="0086361E" w:rsidRPr="00554668" w:rsidRDefault="00B07A66" w:rsidP="00554668">
      <w:pPr>
        <w:pStyle w:val="Ttulo3"/>
      </w:pPr>
      <w:bookmarkStart w:id="25" w:name="_Toc434171957"/>
      <w:r w:rsidRPr="00F950D1">
        <w:t>2.5</w:t>
      </w:r>
      <w:r w:rsidR="00381E64" w:rsidRPr="00F950D1">
        <w:t xml:space="preserve">.1 </w:t>
      </w:r>
      <w:r w:rsidR="00FA281E" w:rsidRPr="00F950D1">
        <w:t>DLL (Dynamic-Link Library)</w:t>
      </w:r>
      <w:bookmarkEnd w:id="25"/>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6" w:name="_Toc434171958"/>
      <w:r w:rsidRPr="000823E1">
        <w:t>2.5.2</w:t>
      </w:r>
      <w:r w:rsidR="00381E64" w:rsidRPr="000823E1">
        <w:t xml:space="preserve"> Cinco Gerenciamentos</w:t>
      </w:r>
      <w:bookmarkEnd w:id="26"/>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lastRenderedPageBreak/>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7" w:name="_Toc434171959"/>
      <w:r w:rsidRPr="00B15ED2">
        <w:t>2.5.3</w:t>
      </w:r>
      <w:r w:rsidR="00381E64" w:rsidRPr="00B15ED2">
        <w:t xml:space="preserve"> Computação em nuvem</w:t>
      </w:r>
      <w:bookmarkEnd w:id="27"/>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8" w:name="_Toc434171960"/>
      <w:r w:rsidRPr="002D1C4F">
        <w:lastRenderedPageBreak/>
        <w:t>2.5.4</w:t>
      </w:r>
      <w:r w:rsidR="00381E64" w:rsidRPr="002D1C4F">
        <w:t xml:space="preserve"> Desenvolvimento Multicamadas</w:t>
      </w:r>
      <w:bookmarkEnd w:id="28"/>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9" w:name="_Toc434171961"/>
      <w:r w:rsidRPr="002F0FF5">
        <w:t>2.5.5</w:t>
      </w:r>
      <w:r w:rsidR="00381E64" w:rsidRPr="002F0FF5">
        <w:t xml:space="preserve"> EAP </w:t>
      </w:r>
      <w:r w:rsidR="00E411AD" w:rsidRPr="002F0FF5">
        <w:t>(Estrutura Analítica do Projeto)</w:t>
      </w:r>
      <w:bookmarkEnd w:id="29"/>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30" w:name="_Toc434171962"/>
      <w:r w:rsidRPr="0024367E">
        <w:t>2.5.6</w:t>
      </w:r>
      <w:r w:rsidR="00381E64" w:rsidRPr="0024367E">
        <w:t xml:space="preserve"> Prototipagem</w:t>
      </w:r>
      <w:bookmarkEnd w:id="30"/>
    </w:p>
    <w:p w:rsidR="000D35DB" w:rsidRDefault="007D05B7" w:rsidP="00F6250D">
      <w:pPr>
        <w:spacing w:before="30"/>
        <w:jc w:val="both"/>
        <w:rPr>
          <w:rFonts w:cs="Arial"/>
          <w:szCs w:val="24"/>
        </w:rPr>
      </w:pPr>
      <w:r w:rsidRPr="002C5D41">
        <w:rPr>
          <w:rFonts w:cs="Arial"/>
          <w:b/>
          <w:szCs w:val="24"/>
        </w:rPr>
        <w:tab/>
      </w:r>
      <w:r w:rsidRPr="002C5D41">
        <w:rPr>
          <w:rFonts w:cs="Arial"/>
          <w:szCs w:val="24"/>
        </w:rPr>
        <w:t>Prototipagem é uma forma de gerar modelos conceituais para demostrar ao cliente o design de um projeto de software ou produto. Para a equipe de desenvolvimento torna-se uma ferramenta útil para aprovação e análise da localização exata dos atributos existentes.</w:t>
      </w: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1" w:name="_Toc434171963"/>
      <w:r w:rsidRPr="002C5D41">
        <w:rPr>
          <w:rFonts w:cs="Arial"/>
          <w:sz w:val="24"/>
          <w:szCs w:val="24"/>
        </w:rPr>
        <w:lastRenderedPageBreak/>
        <w:t>3 ORGANIZAÇÃO CLIENTE</w:t>
      </w:r>
      <w:bookmarkEnd w:id="31"/>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2" w:name="_Toc434171964"/>
      <w:r>
        <w:t xml:space="preserve">3.1 </w:t>
      </w:r>
      <w:r w:rsidR="000D35DB">
        <w:t>Histórico</w:t>
      </w:r>
      <w:bookmarkEnd w:id="32"/>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3" w:name="_Toc434171965"/>
      <w:r w:rsidRPr="0054404E">
        <w:t xml:space="preserve">3.2 </w:t>
      </w:r>
      <w:r w:rsidR="00A210AA" w:rsidRPr="0054404E">
        <w:t>Definição de Negócio</w:t>
      </w:r>
      <w:bookmarkEnd w:id="33"/>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4" w:name="_Toc434171966"/>
      <w:r w:rsidRPr="003201B9">
        <w:t xml:space="preserve">3.3 </w:t>
      </w:r>
      <w:r w:rsidR="00A210AA" w:rsidRPr="003201B9">
        <w:t>Necessidades de Melhorias</w:t>
      </w:r>
      <w:bookmarkEnd w:id="34"/>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funcionários e clientes, assim perdendo informações primordiais para uma boa gestão </w:t>
      </w:r>
      <w:r w:rsidRPr="002C5D41">
        <w:rPr>
          <w:rFonts w:cs="Arial"/>
          <w:szCs w:val="24"/>
        </w:rPr>
        <w:lastRenderedPageBreak/>
        <w:t>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5" w:name="_Toc434171967"/>
      <w:r w:rsidRPr="002971EF">
        <w:t xml:space="preserve">3.4 </w:t>
      </w:r>
      <w:r w:rsidR="00A210AA" w:rsidRPr="002971EF">
        <w:t>Cenários Futuros</w:t>
      </w:r>
      <w:bookmarkEnd w:id="35"/>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6" w:name="_Toc434171968"/>
      <w:r w:rsidRPr="00267EBF">
        <w:t xml:space="preserve">3.5 </w:t>
      </w:r>
      <w:r w:rsidR="0042598C" w:rsidRPr="00267EBF">
        <w:t>Visão</w:t>
      </w:r>
      <w:bookmarkEnd w:id="36"/>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7" w:name="_Toc434171969"/>
      <w:r w:rsidRPr="00475040">
        <w:t xml:space="preserve">3.6 </w:t>
      </w:r>
      <w:r w:rsidR="0042598C" w:rsidRPr="00475040">
        <w:t>Missão</w:t>
      </w:r>
      <w:bookmarkEnd w:id="37"/>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8" w:name="_Toc434171970"/>
      <w:r w:rsidRPr="001E3B18">
        <w:t xml:space="preserve">3.7 </w:t>
      </w:r>
      <w:r w:rsidR="00BC7D74" w:rsidRPr="001E3B18">
        <w:t>Infraestrutura e Recursos Tecnológicos</w:t>
      </w:r>
      <w:bookmarkEnd w:id="38"/>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9" w:name="_Toc434171971"/>
      <w:r w:rsidRPr="005F420C">
        <w:rPr>
          <w:sz w:val="24"/>
        </w:rPr>
        <w:lastRenderedPageBreak/>
        <w:t>4 DIAGNÓSTICO DO AMBIENTE</w:t>
      </w:r>
      <w:bookmarkEnd w:id="39"/>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Default="00A55549"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Pr="002C5D41" w:rsidRDefault="005D33A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55549" w:rsidRDefault="00A55549" w:rsidP="00A55549">
      <w:pPr>
        <w:tabs>
          <w:tab w:val="left" w:pos="3675"/>
        </w:tabs>
        <w:spacing w:before="30"/>
        <w:rPr>
          <w:rFonts w:cs="Arial"/>
          <w:szCs w:val="24"/>
        </w:rPr>
      </w:pPr>
      <w:r w:rsidRPr="002C5D41">
        <w:rPr>
          <w:rFonts w:cs="Arial"/>
          <w:szCs w:val="24"/>
        </w:rPr>
        <w:tab/>
      </w: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40" w:name="_Toc434171972"/>
      <w:r w:rsidRPr="003357EC">
        <w:lastRenderedPageBreak/>
        <w:t xml:space="preserve">4.1 </w:t>
      </w:r>
      <w:r w:rsidR="00BC7D74" w:rsidRPr="003357EC">
        <w:t>Sistemas Concorrentes</w:t>
      </w:r>
      <w:bookmarkEnd w:id="40"/>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1" w:name="_Toc434171973"/>
      <w:r w:rsidRPr="00CA1533">
        <w:rPr>
          <w:sz w:val="24"/>
        </w:rPr>
        <w:lastRenderedPageBreak/>
        <w:t>5 OBJETIVOS</w:t>
      </w:r>
      <w:bookmarkEnd w:id="41"/>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2" w:name="_Toc434171974"/>
      <w:r w:rsidRPr="00EE426C">
        <w:rPr>
          <w:sz w:val="24"/>
        </w:rPr>
        <w:lastRenderedPageBreak/>
        <w:t>6 DESENVOLVIMENTO</w:t>
      </w:r>
      <w:bookmarkEnd w:id="42"/>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3" w:name="_Toc434171975"/>
      <w:r w:rsidRPr="00683EF1">
        <w:lastRenderedPageBreak/>
        <w:t xml:space="preserve">6.1 </w:t>
      </w:r>
      <w:r w:rsidR="00BC7D74" w:rsidRPr="00683EF1">
        <w:t>Gerenciamento de Projeto</w:t>
      </w:r>
      <w:bookmarkEnd w:id="43"/>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4A6E7D">
      <w:pPr>
        <w:spacing w:before="30"/>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B93B90">
      <w:pPr>
        <w:pStyle w:val="TituloImagem"/>
      </w:pPr>
      <w:r w:rsidRPr="004B7E5D">
        <w:t>FIGURA 1</w:t>
      </w:r>
      <w:r w:rsidR="00B93B90">
        <w:t>4</w:t>
      </w:r>
      <w:r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B93B90" w:rsidP="00B93B90">
      <w:pPr>
        <w:pStyle w:val="TituloImagem"/>
      </w:pPr>
      <w:r>
        <w:t>FIGURA 25</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4" w:name="_Toc434171976"/>
      <w:r w:rsidRPr="00BB04E5">
        <w:t>6.1.1 Gerenciamento de Comunicação</w:t>
      </w:r>
      <w:bookmarkEnd w:id="44"/>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5" w:name="_Toc434171977"/>
      <w:r w:rsidR="00CE1A29" w:rsidRPr="00D65063">
        <w:t>6.1.2 Gerenciamento de Requisitos</w:t>
      </w:r>
      <w:bookmarkEnd w:id="45"/>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6" w:name="_Toc434171978"/>
      <w:r w:rsidRPr="00082B00">
        <w:t>6.1.3 Gerenciamento de Configuração</w:t>
      </w:r>
      <w:bookmarkEnd w:id="46"/>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 xml:space="preserve">FONTE: O </w:t>
      </w:r>
      <w:r w:rsidR="00FC3D4D" w:rsidRPr="00D80C0D">
        <w:rPr>
          <w:rFonts w:cs="Arial"/>
          <w:sz w:val="20"/>
          <w:szCs w:val="24"/>
        </w:rPr>
        <w:t>Autor (</w:t>
      </w:r>
      <w:r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7" w:name="_Toc434171979"/>
      <w:r w:rsidRPr="00591F21">
        <w:lastRenderedPageBreak/>
        <w:t>6.1.4 Gerenciamento de Qualidade</w:t>
      </w:r>
      <w:bookmarkEnd w:id="47"/>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8" w:name="_Toc434171980"/>
      <w:r w:rsidRPr="00575E45">
        <w:t xml:space="preserve">6.2 </w:t>
      </w:r>
      <w:r w:rsidR="00D96ACA" w:rsidRPr="00575E45">
        <w:t>Cronograma</w:t>
      </w:r>
      <w:bookmarkEnd w:id="48"/>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9" w:name="_Toc434171981"/>
      <w:r w:rsidRPr="004B74A8">
        <w:t xml:space="preserve">6.3 </w:t>
      </w:r>
      <w:r w:rsidR="002E3B8F" w:rsidRPr="004B74A8">
        <w:t>Desenvolvimento Iterativo e Incremental</w:t>
      </w:r>
      <w:bookmarkEnd w:id="49"/>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50" w:name="_Toc434171982"/>
      <w:r w:rsidRPr="00735AF8">
        <w:t>6.3.1 Concepção</w:t>
      </w:r>
      <w:bookmarkEnd w:id="50"/>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1" w:name="_Toc434171983"/>
      <w:r w:rsidRPr="007D6463">
        <w:lastRenderedPageBreak/>
        <w:t>6.3.2 Elaboração</w:t>
      </w:r>
      <w:bookmarkEnd w:id="51"/>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2" w:name="_Toc434171984"/>
      <w:r w:rsidRPr="006E2010">
        <w:t>6.3.3 Construção</w:t>
      </w:r>
      <w:bookmarkEnd w:id="52"/>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3" w:name="_Toc434171985"/>
      <w:r w:rsidRPr="00093F36">
        <w:t>6.3.4 Transição</w:t>
      </w:r>
      <w:bookmarkEnd w:id="53"/>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4" w:name="_Toc434171986"/>
      <w:r w:rsidRPr="00223B3D">
        <w:t>6.4</w:t>
      </w:r>
      <w:r w:rsidR="00CE1A29" w:rsidRPr="00223B3D">
        <w:t xml:space="preserve"> </w:t>
      </w:r>
      <w:r w:rsidR="009C5150" w:rsidRPr="00223B3D">
        <w:t>Modelagem e Arquitetura</w:t>
      </w:r>
      <w:bookmarkEnd w:id="54"/>
    </w:p>
    <w:p w:rsidR="009C5150" w:rsidRPr="009C5150" w:rsidRDefault="008D68AB" w:rsidP="00D621A8">
      <w:pPr>
        <w:pStyle w:val="Ttulo3"/>
      </w:pPr>
      <w:bookmarkStart w:id="55" w:name="_Toc434171987"/>
      <w:r w:rsidRPr="00CC54E3">
        <w:t>6.4</w:t>
      </w:r>
      <w:r w:rsidR="00CE1A29" w:rsidRPr="00CC54E3">
        <w:t>.1 Diagramas de Caso de Uso</w:t>
      </w:r>
      <w:bookmarkEnd w:id="55"/>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1D3295">
        <w:t>5</w:t>
      </w:r>
      <w:r w:rsidRPr="009C5150">
        <w:t xml:space="preserve"> – Diagrama de Caso de Uso HMA</w:t>
      </w:r>
    </w:p>
    <w:p w:rsidR="0041719B" w:rsidRPr="002C5D41" w:rsidRDefault="007245B7"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6" w:name="_Toc434171988"/>
      <w:r w:rsidRPr="006B2FCD">
        <w:t>6.4</w:t>
      </w:r>
      <w:r w:rsidR="00CE1A29" w:rsidRPr="006B2FCD">
        <w:t>.2 Desenvolvimento Multicamadas</w:t>
      </w:r>
      <w:bookmarkEnd w:id="56"/>
    </w:p>
    <w:p w:rsidR="00E36AB9"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697F3E" w:rsidRDefault="00697F3E" w:rsidP="00F6250D">
      <w:pPr>
        <w:spacing w:before="30"/>
        <w:jc w:val="both"/>
        <w:rPr>
          <w:rFonts w:cs="Arial"/>
          <w:szCs w:val="24"/>
        </w:rPr>
      </w:pPr>
      <w:r>
        <w:rPr>
          <w:rFonts w:cs="Arial"/>
          <w:szCs w:val="24"/>
        </w:rPr>
        <w:tab/>
        <w:t>As camadas utilizadas para construção desde software foram:</w:t>
      </w:r>
    </w:p>
    <w:p w:rsidR="00697F3E" w:rsidRDefault="00697F3E" w:rsidP="00697F3E">
      <w:pPr>
        <w:pStyle w:val="PargrafodaLista"/>
        <w:numPr>
          <w:ilvl w:val="0"/>
          <w:numId w:val="52"/>
        </w:numPr>
        <w:spacing w:before="30"/>
        <w:jc w:val="both"/>
        <w:rPr>
          <w:rFonts w:cs="Arial"/>
          <w:szCs w:val="24"/>
        </w:rPr>
      </w:pPr>
      <w:r w:rsidRPr="00697F3E">
        <w:rPr>
          <w:rFonts w:cs="Arial"/>
          <w:szCs w:val="24"/>
        </w:rPr>
        <w:t>DAO</w:t>
      </w:r>
      <w:r>
        <w:rPr>
          <w:rFonts w:cs="Arial"/>
          <w:szCs w:val="24"/>
        </w:rPr>
        <w:t xml:space="preserve"> – Camada responsável por acesso a banco de dados;</w:t>
      </w:r>
    </w:p>
    <w:p w:rsidR="00697F3E" w:rsidRDefault="00697F3E" w:rsidP="00697F3E">
      <w:pPr>
        <w:pStyle w:val="PargrafodaLista"/>
        <w:numPr>
          <w:ilvl w:val="0"/>
          <w:numId w:val="52"/>
        </w:numPr>
        <w:spacing w:before="30"/>
        <w:jc w:val="both"/>
        <w:rPr>
          <w:rFonts w:cs="Arial"/>
          <w:szCs w:val="24"/>
        </w:rPr>
      </w:pPr>
      <w:r>
        <w:rPr>
          <w:rFonts w:cs="Arial"/>
          <w:szCs w:val="24"/>
        </w:rPr>
        <w:t>BLL – Camada responsável por conter regras de negócio;</w:t>
      </w:r>
    </w:p>
    <w:p w:rsidR="00697F3E" w:rsidRDefault="00697F3E" w:rsidP="00697F3E">
      <w:pPr>
        <w:pStyle w:val="PargrafodaLista"/>
        <w:numPr>
          <w:ilvl w:val="0"/>
          <w:numId w:val="52"/>
        </w:numPr>
        <w:spacing w:before="30"/>
        <w:jc w:val="both"/>
        <w:rPr>
          <w:rFonts w:cs="Arial"/>
          <w:szCs w:val="24"/>
        </w:rPr>
      </w:pPr>
      <w:r>
        <w:rPr>
          <w:rFonts w:cs="Arial"/>
          <w:szCs w:val="24"/>
        </w:rPr>
        <w:t>ENTITY – Camada responsável por conter objetos de banco de dados;</w:t>
      </w:r>
    </w:p>
    <w:p w:rsidR="00697F3E" w:rsidRDefault="00697F3E" w:rsidP="00697F3E">
      <w:pPr>
        <w:pStyle w:val="PargrafodaLista"/>
        <w:numPr>
          <w:ilvl w:val="0"/>
          <w:numId w:val="52"/>
        </w:numPr>
        <w:spacing w:before="30"/>
        <w:jc w:val="both"/>
        <w:rPr>
          <w:rFonts w:cs="Arial"/>
          <w:szCs w:val="24"/>
        </w:rPr>
      </w:pPr>
      <w:r>
        <w:rPr>
          <w:rFonts w:cs="Arial"/>
          <w:szCs w:val="24"/>
        </w:rPr>
        <w:t>MODEL – Camada responsável por conter modelos de view;</w:t>
      </w:r>
    </w:p>
    <w:p w:rsidR="00697F3E" w:rsidRDefault="00697F3E" w:rsidP="00697F3E">
      <w:pPr>
        <w:pStyle w:val="PargrafodaLista"/>
        <w:numPr>
          <w:ilvl w:val="0"/>
          <w:numId w:val="52"/>
        </w:numPr>
        <w:spacing w:before="30"/>
        <w:jc w:val="both"/>
        <w:rPr>
          <w:rFonts w:cs="Arial"/>
          <w:szCs w:val="24"/>
        </w:rPr>
      </w:pPr>
      <w:r>
        <w:rPr>
          <w:rFonts w:cs="Arial"/>
          <w:szCs w:val="24"/>
        </w:rPr>
        <w:t>SERVICE – Serviço responsável por efetuar a comunicação da aplicação web com a camada de regra de negócio;</w:t>
      </w:r>
    </w:p>
    <w:p w:rsidR="00697F3E" w:rsidRPr="00697F3E" w:rsidRDefault="00697F3E" w:rsidP="00697F3E">
      <w:pPr>
        <w:pStyle w:val="PargrafodaLista"/>
        <w:numPr>
          <w:ilvl w:val="0"/>
          <w:numId w:val="52"/>
        </w:numPr>
        <w:spacing w:before="30"/>
        <w:jc w:val="both"/>
        <w:rPr>
          <w:rFonts w:cs="Arial"/>
          <w:szCs w:val="24"/>
        </w:rPr>
      </w:pPr>
      <w:r>
        <w:rPr>
          <w:rFonts w:cs="Arial"/>
          <w:szCs w:val="24"/>
        </w:rPr>
        <w:t>VIEW – Camada responsável por administrar e exibir as views ao cliente.</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7" w:name="_Toc434171989"/>
      <w:r w:rsidRPr="00F221D9">
        <w:t>6.4</w:t>
      </w:r>
      <w:r w:rsidR="00CE1A29" w:rsidRPr="00F221D9">
        <w:t>.3 Visão de casos de uso significativos</w:t>
      </w:r>
      <w:bookmarkEnd w:id="57"/>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A7382B" w:rsidP="001D3295">
      <w:pPr>
        <w:pStyle w:val="TituloImagem"/>
      </w:pPr>
      <w:r>
        <w:t>FIGURA 26</w:t>
      </w:r>
      <w:r w:rsidR="002D03D8" w:rsidRPr="00A14E59">
        <w:t xml:space="preserve"> – Diagrama de Casos de Uso Significativos</w:t>
      </w:r>
    </w:p>
    <w:p w:rsidR="00842882" w:rsidRPr="002C5D41" w:rsidRDefault="007245B7" w:rsidP="0052269D">
      <w:pPr>
        <w:spacing w:before="30"/>
        <w:ind w:firstLine="708"/>
        <w:jc w:val="center"/>
        <w:rPr>
          <w:rFonts w:cs="Arial"/>
          <w:szCs w:val="24"/>
        </w:rPr>
      </w:pPr>
      <w:r>
        <w:rPr>
          <w:rFonts w:cs="Arial"/>
          <w:szCs w:val="24"/>
        </w:rPr>
        <w:pict>
          <v:shape id="_x0000_i1026" type="#_x0000_t75" style="width:275.1pt;height:115pt">
            <v:imagedata r:id="rId36" o:title="UseCaseDiagram1"/>
          </v:shape>
        </w:pict>
      </w:r>
    </w:p>
    <w:p w:rsidR="00A14E59" w:rsidRPr="00A14E59" w:rsidRDefault="008D68AB" w:rsidP="000D7859">
      <w:pPr>
        <w:pStyle w:val="Ttulo3"/>
      </w:pPr>
      <w:bookmarkStart w:id="58" w:name="_Toc434171990"/>
      <w:r w:rsidRPr="00FE72A3">
        <w:t>6.4</w:t>
      </w:r>
      <w:r w:rsidR="00CE1A29" w:rsidRPr="00FE72A3">
        <w:t>.4 Diagrama de Classes de Domínio</w:t>
      </w:r>
      <w:bookmarkEnd w:id="58"/>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Pr="002C5D41" w:rsidRDefault="00752486" w:rsidP="00F6250D">
      <w:pPr>
        <w:spacing w:before="30"/>
        <w:jc w:val="both"/>
        <w:rPr>
          <w:rFonts w:cs="Arial"/>
          <w:szCs w:val="24"/>
        </w:rPr>
      </w:pPr>
    </w:p>
    <w:p w:rsidR="00300968" w:rsidRPr="00A14E59" w:rsidRDefault="00B16B96" w:rsidP="001D3295">
      <w:pPr>
        <w:pStyle w:val="TituloImagem"/>
      </w:pPr>
      <w:r>
        <w:lastRenderedPageBreak/>
        <w:t>FIGURA 27</w:t>
      </w:r>
      <w:r w:rsidR="00300968" w:rsidRPr="00A14E59">
        <w:t xml:space="preserve"> – Diagrama de Classe HMA</w:t>
      </w:r>
    </w:p>
    <w:p w:rsidR="007704A8" w:rsidRPr="002C5D41" w:rsidRDefault="007245B7" w:rsidP="00F6250D">
      <w:pPr>
        <w:spacing w:before="30"/>
        <w:jc w:val="center"/>
        <w:rPr>
          <w:rFonts w:cs="Arial"/>
          <w:szCs w:val="24"/>
        </w:rPr>
      </w:pPr>
      <w:r>
        <w:rPr>
          <w:rFonts w:cs="Arial"/>
          <w:noProof/>
          <w:szCs w:val="24"/>
          <w:lang w:eastAsia="pt-BR"/>
        </w:rPr>
        <w:pict>
          <v:shape id="_x0000_i1027" type="#_x0000_t75" style="width:341.75pt;height:343.9pt">
            <v:imagedata r:id="rId37" o:title="DiagramaDeClasses"/>
          </v:shape>
        </w:pict>
      </w:r>
    </w:p>
    <w:p w:rsidR="00A14E59" w:rsidRPr="00A14E59" w:rsidRDefault="008D68AB" w:rsidP="006058D4">
      <w:pPr>
        <w:pStyle w:val="Ttulo3"/>
      </w:pPr>
      <w:bookmarkStart w:id="59" w:name="_Toc434171991"/>
      <w:r w:rsidRPr="00062E61">
        <w:t>6.4</w:t>
      </w:r>
      <w:r w:rsidR="00CE1A29" w:rsidRPr="00062E61">
        <w:t>.5 Realização de casos de uso</w:t>
      </w:r>
      <w:bookmarkEnd w:id="59"/>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FIGURA 28</w:t>
      </w:r>
      <w:r w:rsidR="00300968" w:rsidRPr="00A14E59">
        <w:t xml:space="preserve"> – Realização Caso de Uso Abrir Caixa</w:t>
      </w:r>
    </w:p>
    <w:p w:rsidR="00DE06B4" w:rsidRDefault="00C77F66" w:rsidP="006058D4">
      <w:pPr>
        <w:spacing w:before="30"/>
        <w:jc w:val="center"/>
        <w:rPr>
          <w:rFonts w:cs="Arial"/>
          <w:szCs w:val="24"/>
        </w:rPr>
      </w:pPr>
      <w:r w:rsidRPr="00C77F66">
        <w:rPr>
          <w:rFonts w:cs="Arial"/>
          <w:noProof/>
          <w:szCs w:val="24"/>
          <w:lang w:eastAsia="pt-BR"/>
        </w:rPr>
        <w:drawing>
          <wp:inline distT="0" distB="0" distL="0" distR="0" wp14:anchorId="1C178194" wp14:editId="1EC402F8">
            <wp:extent cx="2628900" cy="162567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533" cy="1627299"/>
                    </a:xfrm>
                    <a:prstGeom prst="rect">
                      <a:avLst/>
                    </a:prstGeom>
                  </pic:spPr>
                </pic:pic>
              </a:graphicData>
            </a:graphic>
          </wp:inline>
        </w:drawing>
      </w: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753B8B">
      <w:pPr>
        <w:pStyle w:val="TituloImagem"/>
      </w:pPr>
      <w:r>
        <w:lastRenderedPageBreak/>
        <w:t>FIGURA 29 – Diagrama de Sequência Abrir Caixa</w:t>
      </w:r>
    </w:p>
    <w:p w:rsidR="00753B8B" w:rsidRPr="002C5D41" w:rsidRDefault="00753B8B" w:rsidP="006058D4">
      <w:pPr>
        <w:spacing w:before="30"/>
        <w:jc w:val="center"/>
        <w:rPr>
          <w:rFonts w:cs="Arial"/>
          <w:szCs w:val="24"/>
        </w:rPr>
      </w:pPr>
      <w:r>
        <w:rPr>
          <w:rFonts w:cs="Arial"/>
          <w:noProof/>
          <w:szCs w:val="24"/>
          <w:lang w:eastAsia="pt-BR"/>
        </w:rPr>
        <w:drawing>
          <wp:inline distT="0" distB="0" distL="0" distR="0">
            <wp:extent cx="5760720" cy="26517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F660F" w:rsidRPr="00A14E59" w:rsidRDefault="001D3295" w:rsidP="001D3295">
      <w:pPr>
        <w:pStyle w:val="TituloImagem"/>
      </w:pPr>
      <w:r>
        <w:t xml:space="preserve">FIGURA </w:t>
      </w:r>
      <w:r w:rsidR="00753B8B">
        <w:t>30</w:t>
      </w:r>
      <w:r w:rsidR="007F660F" w:rsidRPr="00A14E59">
        <w:t xml:space="preserve"> – Realização de Caso de Uso – Fechar Caixa</w:t>
      </w:r>
    </w:p>
    <w:p w:rsidR="001D3295" w:rsidRDefault="00C77F66" w:rsidP="00C77F66">
      <w:pPr>
        <w:spacing w:before="30"/>
        <w:jc w:val="center"/>
        <w:rPr>
          <w:rFonts w:cs="Arial"/>
          <w:szCs w:val="24"/>
        </w:rPr>
      </w:pPr>
      <w:r w:rsidRPr="00C77F66">
        <w:rPr>
          <w:rFonts w:cs="Arial"/>
          <w:noProof/>
          <w:szCs w:val="24"/>
          <w:lang w:eastAsia="pt-BR"/>
        </w:rPr>
        <w:drawing>
          <wp:inline distT="0" distB="0" distL="0" distR="0" wp14:anchorId="60F7968E" wp14:editId="6257530C">
            <wp:extent cx="2457450" cy="1919883"/>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585" cy="1924676"/>
                    </a:xfrm>
                    <a:prstGeom prst="rect">
                      <a:avLst/>
                    </a:prstGeom>
                  </pic:spPr>
                </pic:pic>
              </a:graphicData>
            </a:graphic>
          </wp:inline>
        </w:drawing>
      </w:r>
    </w:p>
    <w:p w:rsidR="009E4873" w:rsidRDefault="009E4873" w:rsidP="009E4873">
      <w:pPr>
        <w:pStyle w:val="TituloImagem"/>
      </w:pPr>
      <w:r>
        <w:t>FIGURA 31 – Diagrama de Sequencia – Fechar Caixa</w:t>
      </w:r>
    </w:p>
    <w:p w:rsidR="008D5AD6" w:rsidRPr="00C77F66" w:rsidRDefault="009E4873" w:rsidP="00C77F66">
      <w:pPr>
        <w:spacing w:before="30"/>
        <w:jc w:val="center"/>
        <w:rPr>
          <w:rFonts w:cs="Arial"/>
          <w:szCs w:val="24"/>
        </w:rPr>
      </w:pPr>
      <w:r>
        <w:rPr>
          <w:rFonts w:cs="Arial"/>
          <w:noProof/>
          <w:szCs w:val="24"/>
          <w:lang w:eastAsia="pt-BR"/>
        </w:rPr>
        <w:drawing>
          <wp:inline distT="0" distB="0" distL="0" distR="0">
            <wp:extent cx="5762625" cy="277177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inline>
        </w:drawing>
      </w:r>
    </w:p>
    <w:p w:rsidR="009E4873" w:rsidRDefault="009E4873" w:rsidP="001D3295">
      <w:pPr>
        <w:pStyle w:val="TituloImagem"/>
      </w:pPr>
    </w:p>
    <w:p w:rsidR="009E4873" w:rsidRDefault="009E4873" w:rsidP="001D3295">
      <w:pPr>
        <w:pStyle w:val="TituloImagem"/>
      </w:pPr>
    </w:p>
    <w:p w:rsidR="009E4873" w:rsidRDefault="009E4873" w:rsidP="001D3295">
      <w:pPr>
        <w:pStyle w:val="TituloImagem"/>
      </w:pPr>
    </w:p>
    <w:p w:rsidR="009E4873" w:rsidRDefault="009E4873" w:rsidP="001D3295">
      <w:pPr>
        <w:pStyle w:val="TituloImagem"/>
      </w:pPr>
    </w:p>
    <w:p w:rsidR="00412482" w:rsidRPr="00A14E59" w:rsidRDefault="00412482" w:rsidP="001D3295">
      <w:pPr>
        <w:pStyle w:val="TituloImagem"/>
      </w:pPr>
      <w:r w:rsidRPr="00A14E59">
        <w:lastRenderedPageBreak/>
        <w:t>FIGUR</w:t>
      </w:r>
      <w:r w:rsidR="009E4873">
        <w:t>A 32</w:t>
      </w:r>
      <w:r w:rsidRPr="00A14E59">
        <w:t xml:space="preserve"> – Realização de Caso de Uso – Abrir Comanda</w:t>
      </w:r>
    </w:p>
    <w:p w:rsidR="00572903" w:rsidRDefault="00C77F66" w:rsidP="00F6250D">
      <w:pPr>
        <w:spacing w:before="30"/>
        <w:jc w:val="center"/>
        <w:rPr>
          <w:rFonts w:cs="Arial"/>
          <w:b/>
          <w:szCs w:val="24"/>
        </w:rPr>
      </w:pPr>
      <w:r w:rsidRPr="00C77F66">
        <w:rPr>
          <w:rFonts w:cs="Arial"/>
          <w:b/>
          <w:noProof/>
          <w:szCs w:val="24"/>
          <w:lang w:eastAsia="pt-BR"/>
        </w:rPr>
        <w:drawing>
          <wp:inline distT="0" distB="0" distL="0" distR="0" wp14:anchorId="01CD75AF" wp14:editId="2363624A">
            <wp:extent cx="3238500" cy="2530078"/>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4787" cy="2534989"/>
                    </a:xfrm>
                    <a:prstGeom prst="rect">
                      <a:avLst/>
                    </a:prstGeom>
                  </pic:spPr>
                </pic:pic>
              </a:graphicData>
            </a:graphic>
          </wp:inline>
        </w:drawing>
      </w:r>
    </w:p>
    <w:p w:rsidR="00C77F66" w:rsidRDefault="009E4873" w:rsidP="009E4873">
      <w:pPr>
        <w:pStyle w:val="TituloImagem"/>
      </w:pPr>
      <w:r>
        <w:t>FIGURA 33 – Diagrama de Sequencia – Abrir Comanda</w:t>
      </w:r>
    </w:p>
    <w:p w:rsidR="00C77F66" w:rsidRDefault="009E4873" w:rsidP="00F6250D">
      <w:pPr>
        <w:spacing w:before="30"/>
        <w:jc w:val="center"/>
        <w:rPr>
          <w:rFonts w:cs="Arial"/>
          <w:b/>
          <w:szCs w:val="24"/>
        </w:rPr>
      </w:pPr>
      <w:r>
        <w:rPr>
          <w:rFonts w:cs="Arial"/>
          <w:b/>
          <w:noProof/>
          <w:szCs w:val="24"/>
          <w:lang w:eastAsia="pt-BR"/>
        </w:rPr>
        <w:drawing>
          <wp:inline distT="0" distB="0" distL="0" distR="0">
            <wp:extent cx="5753100" cy="231457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p>
    <w:p w:rsidR="00C77F66" w:rsidRPr="002C5D41" w:rsidRDefault="00C77F66" w:rsidP="00F6250D">
      <w:pPr>
        <w:spacing w:before="30"/>
        <w:jc w:val="center"/>
        <w:rPr>
          <w:rFonts w:cs="Arial"/>
          <w:b/>
          <w:szCs w:val="24"/>
        </w:rPr>
      </w:pPr>
    </w:p>
    <w:p w:rsidR="00572903" w:rsidRPr="00A14E59" w:rsidRDefault="00572903" w:rsidP="001D3295">
      <w:pPr>
        <w:pStyle w:val="TituloImagem"/>
      </w:pPr>
      <w:r w:rsidRPr="00A14E59">
        <w:t xml:space="preserve">FIGURA </w:t>
      </w:r>
      <w:r w:rsidR="009E4873">
        <w:t>34</w:t>
      </w:r>
      <w:r w:rsidRPr="00A14E59">
        <w:t xml:space="preserve"> – Realização de Caso de Uso – Fechar Comanda</w:t>
      </w:r>
    </w:p>
    <w:p w:rsidR="006058D4" w:rsidRDefault="00C77F66" w:rsidP="00716B0D">
      <w:pPr>
        <w:spacing w:before="30"/>
        <w:jc w:val="center"/>
        <w:rPr>
          <w:rFonts w:cs="Arial"/>
          <w:b/>
          <w:szCs w:val="24"/>
        </w:rPr>
      </w:pPr>
      <w:r w:rsidRPr="00C77F66">
        <w:rPr>
          <w:rFonts w:cs="Arial"/>
          <w:b/>
          <w:noProof/>
          <w:szCs w:val="24"/>
          <w:lang w:eastAsia="pt-BR"/>
        </w:rPr>
        <w:drawing>
          <wp:inline distT="0" distB="0" distL="0" distR="0" wp14:anchorId="1B97A000" wp14:editId="4797A05A">
            <wp:extent cx="2889124" cy="2276475"/>
            <wp:effectExtent l="0" t="0" r="698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3591" cy="2279995"/>
                    </a:xfrm>
                    <a:prstGeom prst="rect">
                      <a:avLst/>
                    </a:prstGeom>
                  </pic:spPr>
                </pic:pic>
              </a:graphicData>
            </a:graphic>
          </wp:inline>
        </w:drawing>
      </w:r>
    </w:p>
    <w:p w:rsidR="00CD7AE4" w:rsidRDefault="00CD7AE4" w:rsidP="00716B0D">
      <w:pPr>
        <w:spacing w:before="30"/>
        <w:jc w:val="center"/>
        <w:rPr>
          <w:rFonts w:cs="Arial"/>
          <w:b/>
          <w:szCs w:val="24"/>
        </w:rPr>
      </w:pPr>
    </w:p>
    <w:p w:rsidR="00CD7AE4" w:rsidRDefault="00CD7AE4" w:rsidP="00716B0D">
      <w:pPr>
        <w:spacing w:before="30"/>
        <w:jc w:val="center"/>
        <w:rPr>
          <w:rFonts w:cs="Arial"/>
          <w:b/>
          <w:szCs w:val="24"/>
        </w:rPr>
      </w:pPr>
    </w:p>
    <w:p w:rsidR="00CD7AE4" w:rsidRDefault="00CD7AE4" w:rsidP="00CD7AE4">
      <w:pPr>
        <w:pStyle w:val="TituloImagem"/>
      </w:pPr>
      <w:r>
        <w:lastRenderedPageBreak/>
        <w:t>FIGURA 35 – Diagrama de Sequência – Fechar Comanda</w:t>
      </w:r>
    </w:p>
    <w:p w:rsidR="006058D4" w:rsidRPr="002C5D41" w:rsidRDefault="00CD7AE4" w:rsidP="00F6250D">
      <w:pPr>
        <w:spacing w:before="30"/>
        <w:jc w:val="center"/>
        <w:rPr>
          <w:rFonts w:cs="Arial"/>
          <w:b/>
          <w:szCs w:val="24"/>
        </w:rPr>
      </w:pPr>
      <w:r>
        <w:rPr>
          <w:rFonts w:cs="Arial"/>
          <w:b/>
          <w:noProof/>
          <w:szCs w:val="24"/>
          <w:lang w:eastAsia="pt-BR"/>
        </w:rPr>
        <w:drawing>
          <wp:inline distT="0" distB="0" distL="0" distR="0">
            <wp:extent cx="5753100" cy="27717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rsidR="00F60983" w:rsidRPr="00A14E59" w:rsidRDefault="00C700B9" w:rsidP="001D3295">
      <w:pPr>
        <w:pStyle w:val="TituloImagem"/>
      </w:pPr>
      <w:r>
        <w:t>FIGURA 36</w:t>
      </w:r>
      <w:r w:rsidR="00F60983" w:rsidRPr="00A14E59">
        <w:t xml:space="preserve"> – Realização de Caso de Uso – Incluir Pedido</w:t>
      </w:r>
    </w:p>
    <w:p w:rsidR="00F60983" w:rsidRDefault="00FD23D7" w:rsidP="00F6250D">
      <w:pPr>
        <w:spacing w:before="30"/>
        <w:jc w:val="center"/>
        <w:rPr>
          <w:rFonts w:cs="Arial"/>
          <w:b/>
          <w:szCs w:val="24"/>
        </w:rPr>
      </w:pPr>
      <w:r w:rsidRPr="00FD23D7">
        <w:rPr>
          <w:rFonts w:cs="Arial"/>
          <w:b/>
          <w:noProof/>
          <w:szCs w:val="24"/>
          <w:lang w:eastAsia="pt-BR"/>
        </w:rPr>
        <w:drawing>
          <wp:inline distT="0" distB="0" distL="0" distR="0" wp14:anchorId="5183A303" wp14:editId="1352E592">
            <wp:extent cx="2733154" cy="18478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6213" cy="1849918"/>
                    </a:xfrm>
                    <a:prstGeom prst="rect">
                      <a:avLst/>
                    </a:prstGeom>
                  </pic:spPr>
                </pic:pic>
              </a:graphicData>
            </a:graphic>
          </wp:inline>
        </w:drawing>
      </w:r>
    </w:p>
    <w:p w:rsidR="00CD7AE4" w:rsidRPr="002C5D41" w:rsidRDefault="00CD7AE4" w:rsidP="00CD7AE4">
      <w:pPr>
        <w:pStyle w:val="TituloImagem"/>
      </w:pPr>
      <w:r>
        <w:t>F</w:t>
      </w:r>
      <w:r w:rsidR="00C700B9">
        <w:t>IGURA 37</w:t>
      </w:r>
      <w:r>
        <w:t xml:space="preserve"> – Diagrama de Sequência – Incluir Pedido</w:t>
      </w:r>
    </w:p>
    <w:p w:rsidR="000B3630" w:rsidRDefault="00CD7AE4" w:rsidP="000B3630">
      <w:pPr>
        <w:pStyle w:val="SubTituloTCC"/>
        <w:rPr>
          <w:sz w:val="24"/>
        </w:rPr>
      </w:pPr>
      <w:r>
        <w:rPr>
          <w:noProof/>
          <w:sz w:val="24"/>
          <w:lang w:eastAsia="pt-BR"/>
        </w:rPr>
        <w:drawing>
          <wp:inline distT="0" distB="0" distL="0" distR="0">
            <wp:extent cx="5162550" cy="3063397"/>
            <wp:effectExtent l="0" t="0" r="0" b="381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6849" cy="3065948"/>
                    </a:xfrm>
                    <a:prstGeom prst="rect">
                      <a:avLst/>
                    </a:prstGeom>
                    <a:noFill/>
                    <a:ln>
                      <a:noFill/>
                    </a:ln>
                  </pic:spPr>
                </pic:pic>
              </a:graphicData>
            </a:graphic>
          </wp:inline>
        </w:drawing>
      </w:r>
    </w:p>
    <w:p w:rsidR="00386385" w:rsidRPr="006058D4" w:rsidRDefault="008D68AB" w:rsidP="006058D4">
      <w:pPr>
        <w:pStyle w:val="Ttulo3"/>
      </w:pPr>
      <w:bookmarkStart w:id="60" w:name="_Toc434171992"/>
      <w:r w:rsidRPr="000B3630">
        <w:lastRenderedPageBreak/>
        <w:t>6.4</w:t>
      </w:r>
      <w:r w:rsidR="00CE1A29" w:rsidRPr="000B3630">
        <w:t>.6 Documentação dos casos de uso Significativos</w:t>
      </w:r>
      <w:bookmarkEnd w:id="60"/>
    </w:p>
    <w:p w:rsidR="00716B0D" w:rsidRDefault="00420311" w:rsidP="00AD7459">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716B0D" w:rsidRPr="002C5D41" w:rsidRDefault="00716B0D"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8C4D60"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8C4D60"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lastRenderedPageBreak/>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1" w:name="_Toc434171993"/>
      <w:r>
        <w:t>6.5</w:t>
      </w:r>
      <w:r w:rsidR="00CE1A29" w:rsidRPr="00B07DC4">
        <w:t xml:space="preserve"> </w:t>
      </w:r>
      <w:r w:rsidR="00A14E59" w:rsidRPr="00B07DC4">
        <w:t>Modelo Físico de Dados</w:t>
      </w:r>
      <w:bookmarkEnd w:id="61"/>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3D1BFE">
        <w:t>39</w:t>
      </w:r>
      <w:r w:rsidRPr="00A14E59">
        <w:t xml:space="preserve"> – Modelo Físico de Dados</w:t>
      </w:r>
    </w:p>
    <w:p w:rsidR="00F957B4" w:rsidRPr="002C5D41" w:rsidRDefault="0078311E" w:rsidP="00F6250D">
      <w:pPr>
        <w:spacing w:before="30"/>
        <w:jc w:val="center"/>
        <w:rPr>
          <w:rFonts w:cs="Arial"/>
          <w:szCs w:val="24"/>
        </w:rPr>
      </w:pPr>
      <w:r>
        <w:rPr>
          <w:rFonts w:cs="Arial"/>
          <w:noProof/>
          <w:szCs w:val="24"/>
          <w:lang w:eastAsia="pt-BR"/>
        </w:rPr>
        <w:pict>
          <v:shape id="_x0000_i1028" type="#_x0000_t75" style="width:453.5pt;height:614.7pt">
            <v:imagedata r:id="rId52" o:title="BANCO"/>
          </v:shape>
        </w:pict>
      </w:r>
    </w:p>
    <w:p w:rsidR="00F645FE" w:rsidRDefault="00F645FE" w:rsidP="00AB3419"/>
    <w:p w:rsidR="00F645FE" w:rsidRPr="00407B62" w:rsidRDefault="001D3295" w:rsidP="001D3295">
      <w:pPr>
        <w:pStyle w:val="Ttulo2"/>
      </w:pPr>
      <w:bookmarkStart w:id="62" w:name="_Toc434171994"/>
      <w:r>
        <w:lastRenderedPageBreak/>
        <w:t>6.6</w:t>
      </w:r>
      <w:r w:rsidR="0021573C" w:rsidRPr="0021573C">
        <w:t xml:space="preserve"> Desenvolvimento</w:t>
      </w:r>
      <w:bookmarkEnd w:id="62"/>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r w:rsidR="00D7194E" w:rsidRPr="00D7194E">
        <w:rPr>
          <w:rFonts w:cs="Arial"/>
          <w:i/>
          <w:szCs w:val="24"/>
        </w:rPr>
        <w:t>solution</w:t>
      </w:r>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r w:rsidR="00D7194E" w:rsidRPr="00D7194E">
        <w:rPr>
          <w:rFonts w:cs="Arial"/>
          <w:i/>
          <w:szCs w:val="24"/>
        </w:rPr>
        <w:t>Class Library</w:t>
      </w:r>
      <w:r w:rsidR="00D7194E">
        <w:rPr>
          <w:rFonts w:cs="Arial"/>
          <w:i/>
          <w:szCs w:val="24"/>
        </w:rPr>
        <w:t xml:space="preserve">, </w:t>
      </w:r>
      <w:r w:rsidR="00D7194E">
        <w:rPr>
          <w:rFonts w:cs="Arial"/>
          <w:szCs w:val="24"/>
        </w:rPr>
        <w:t>para que fossem criadas DLL´s,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As regras de negócio de importância alta, ou seja, as regras que definem os casos de uso significativos foram criadas em stored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3" w:name="_Toc434171995"/>
      <w:r>
        <w:t>6.6.1 DAO</w:t>
      </w:r>
      <w:bookmarkEnd w:id="63"/>
    </w:p>
    <w:p w:rsidR="00A772BC" w:rsidRDefault="00BB1D08" w:rsidP="00A772BC">
      <w:pPr>
        <w:jc w:val="both"/>
      </w:pPr>
      <w:r>
        <w:t xml:space="preserve"> </w:t>
      </w:r>
      <w:r>
        <w:tab/>
        <w:t xml:space="preserve">A DAO (Data Access Object),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4" w:name="_Toc434171996"/>
      <w:r>
        <w:t>6.6.2 ENTITY</w:t>
      </w:r>
      <w:bookmarkEnd w:id="64"/>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5" w:name="_Toc434171997"/>
      <w:r>
        <w:t>6.6.3 BLL</w:t>
      </w:r>
      <w:bookmarkEnd w:id="65"/>
      <w:r>
        <w:t xml:space="preserve"> </w:t>
      </w:r>
    </w:p>
    <w:p w:rsidR="00A772BC" w:rsidRDefault="00A772BC" w:rsidP="00A772BC">
      <w:pPr>
        <w:jc w:val="both"/>
      </w:pPr>
      <w:r>
        <w:tab/>
        <w:t xml:space="preserve">Business Logic Layer ou camada de regra de negócio, é a área responsável por manter as regras de negócio </w:t>
      </w:r>
      <w:r w:rsidRPr="00A772BC">
        <w:rPr>
          <w:i/>
        </w:rPr>
        <w:t>fixas</w:t>
      </w:r>
      <w:r>
        <w:t xml:space="preserve"> da aplicação. Tendo em vista que as principais regras de negócio da aplicação estão localizadas em </w:t>
      </w:r>
      <w:r w:rsidRPr="00A772BC">
        <w:rPr>
          <w:i/>
        </w:rPr>
        <w:t>stored procedures</w:t>
      </w:r>
      <w:r>
        <w:rPr>
          <w:i/>
        </w:rPr>
        <w:t xml:space="preserve"> </w:t>
      </w:r>
      <w:r>
        <w:t>no banco de dados, esta camada armazena apenas validações de suporte a regra de negócio principal.</w:t>
      </w:r>
    </w:p>
    <w:p w:rsidR="00A772BC" w:rsidRDefault="00A772BC" w:rsidP="00A772BC">
      <w:pPr>
        <w:pStyle w:val="Ttulo3"/>
      </w:pPr>
      <w:bookmarkStart w:id="66" w:name="_Toc434171998"/>
      <w:r>
        <w:t>6.6.4 SERVICE</w:t>
      </w:r>
      <w:bookmarkEnd w:id="66"/>
    </w:p>
    <w:p w:rsidR="00A772BC" w:rsidRDefault="00A772BC" w:rsidP="00A772BC">
      <w:pPr>
        <w:jc w:val="both"/>
      </w:pPr>
      <w:r>
        <w:tab/>
        <w:t>Esta camada é responsável por realizar a comunicação da interface do usuário com as regras de negócio da aplicação. Servindo como um desacoplador da aplicação. Esta camada favorece futuras alterações, podendo ser uma migração de tecnologias, ou inserção de novas camadas de front-end.</w:t>
      </w:r>
    </w:p>
    <w:p w:rsidR="00A772BC" w:rsidRDefault="00A772BC" w:rsidP="00A772BC">
      <w:pPr>
        <w:pStyle w:val="Ttulo3"/>
      </w:pPr>
      <w:bookmarkStart w:id="67" w:name="_Toc434171999"/>
      <w:r>
        <w:lastRenderedPageBreak/>
        <w:t>6.6.5 MODEL</w:t>
      </w:r>
      <w:bookmarkEnd w:id="67"/>
    </w:p>
    <w:p w:rsidR="00A772BC" w:rsidRDefault="00A772BC" w:rsidP="00A772BC">
      <w:pPr>
        <w:jc w:val="both"/>
      </w:pPr>
      <w:r>
        <w:tab/>
        <w:t xml:space="preserve">Este sub-projeto é responsável por conter os objetos de interface. Por ser uma aplicação baseada em Asp .NET MVC, todas as telas possuem um objeto do tipo model para manter um contrato, ou seja, as telas possuem atributos definidos através de uma classe, que são responsáveis pela criação da view do usuário. </w:t>
      </w:r>
    </w:p>
    <w:p w:rsidR="00A772BC" w:rsidRDefault="00A772BC" w:rsidP="00A772BC">
      <w:pPr>
        <w:pStyle w:val="Ttulo3"/>
      </w:pPr>
      <w:bookmarkStart w:id="68" w:name="_Toc434172000"/>
      <w:r>
        <w:t>6.6.6 WEB</w:t>
      </w:r>
      <w:bookmarkEnd w:id="68"/>
    </w:p>
    <w:p w:rsidR="00F645FE" w:rsidRPr="00D7194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BC3848" w:rsidRPr="002C5D41" w:rsidRDefault="00BC3848" w:rsidP="00D7194E">
      <w:pPr>
        <w:spacing w:before="30"/>
        <w:rPr>
          <w:rFonts w:cs="Arial"/>
          <w:szCs w:val="24"/>
        </w:rPr>
      </w:pPr>
    </w:p>
    <w:p w:rsidR="00C50BFD" w:rsidRPr="00A92982" w:rsidRDefault="00520D4F" w:rsidP="00A92982">
      <w:pPr>
        <w:pStyle w:val="Ttulo1"/>
        <w:rPr>
          <w:sz w:val="24"/>
        </w:rPr>
      </w:pPr>
      <w:bookmarkStart w:id="69" w:name="_Toc434172001"/>
      <w:r w:rsidRPr="0005794F">
        <w:rPr>
          <w:sz w:val="24"/>
        </w:rPr>
        <w:t>7 CONSIDERAÇÕES FINAIS</w:t>
      </w:r>
      <w:bookmarkEnd w:id="69"/>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w:t>
      </w:r>
      <w:r w:rsidRPr="002C5D41">
        <w:rPr>
          <w:rFonts w:cs="Arial"/>
          <w:szCs w:val="24"/>
        </w:rPr>
        <w:lastRenderedPageBreak/>
        <w:t>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a, foi entregue os módulos básicos para funcionamento da aplicação em um bar e ou restaurante. Entrada e saída 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B03A3" w:rsidRDefault="00BB03A3" w:rsidP="00081838">
      <w:pPr>
        <w:spacing w:before="30"/>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53">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54">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5">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56">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7">
        <w:r w:rsidRPr="002C5D41">
          <w:rPr>
            <w:rFonts w:cs="Arial"/>
            <w:szCs w:val="24"/>
          </w:rPr>
          <w:t>http://www.knoow.net/cienceconempr/gestao/kanban.htm</w:t>
        </w:r>
      </w:hyperlink>
      <w:r w:rsidRPr="002C5D41">
        <w:rPr>
          <w:rFonts w:cs="Arial"/>
          <w:szCs w:val="24"/>
        </w:rPr>
        <w:t xml:space="preserve">\ </w:t>
      </w:r>
      <w:hyperlink r:id="rId58">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9">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60">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61">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62">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63">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64">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65">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lastRenderedPageBreak/>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4C3477">
      <w:pPr>
        <w:spacing w:before="30"/>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6"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0" w:name="Regras"/>
      <w:r w:rsidRPr="002C5D41">
        <w:rPr>
          <w:rFonts w:cs="Arial"/>
          <w:b/>
          <w:szCs w:val="24"/>
        </w:rPr>
        <w:t>Regras</w:t>
      </w:r>
      <w:bookmarkEnd w:id="70"/>
      <w:r w:rsidRPr="002C5D41">
        <w:rPr>
          <w:rFonts w:cs="Arial"/>
          <w:b/>
          <w:szCs w:val="24"/>
        </w:rPr>
        <w:t xml:space="preserve"> de Negócio</w:t>
      </w:r>
    </w:p>
    <w:p w:rsidR="0089704C" w:rsidRPr="002C5D41" w:rsidRDefault="008C4D60"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C4D60"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71" w:name="novo"/>
      <w:r w:rsidRPr="002C5D41">
        <w:rPr>
          <w:rFonts w:cs="Arial"/>
          <w:b/>
          <w:szCs w:val="24"/>
        </w:rPr>
        <w:t>[C</w:t>
      </w:r>
      <w:bookmarkStart w:id="72" w:name="CadastroFronecedor"/>
      <w:r w:rsidRPr="002C5D41">
        <w:rPr>
          <w:rFonts w:cs="Arial"/>
          <w:b/>
          <w:szCs w:val="24"/>
        </w:rPr>
        <w:t xml:space="preserve">adastro </w:t>
      </w:r>
      <w:bookmarkEnd w:id="71"/>
      <w:bookmarkEnd w:id="72"/>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3" w:name="CamposObrigatorios"/>
      <w:r w:rsidRPr="002C5D41">
        <w:rPr>
          <w:rFonts w:cs="Arial"/>
          <w:b/>
          <w:szCs w:val="24"/>
        </w:rPr>
        <w:t>F5 – Campos Obrigatórios:</w:t>
      </w:r>
      <w:r w:rsidRPr="002C5D41">
        <w:rPr>
          <w:rFonts w:cs="Arial"/>
          <w:szCs w:val="24"/>
        </w:rPr>
        <w:t xml:space="preserve"> </w:t>
      </w:r>
      <w:bookmarkEnd w:id="73"/>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lastRenderedPageBreak/>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4"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4"/>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5" w:name="alteração"/>
      <w:r w:rsidRPr="002C5D41">
        <w:rPr>
          <w:rFonts w:cs="Arial"/>
          <w:b/>
          <w:szCs w:val="24"/>
        </w:rPr>
        <w:t>Fn3 – Alteração:</w:t>
      </w:r>
      <w:r w:rsidRPr="002C5D41">
        <w:rPr>
          <w:rFonts w:cs="Arial"/>
          <w:szCs w:val="24"/>
        </w:rPr>
        <w:t xml:space="preserve"> </w:t>
      </w:r>
      <w:bookmarkEnd w:id="75"/>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6" w:name="cadastroFuncionario"/>
      <w:r w:rsidRPr="002C5D41">
        <w:rPr>
          <w:rFonts w:cs="Arial"/>
          <w:b/>
          <w:szCs w:val="24"/>
        </w:rPr>
        <w:t>Cadastro de Funcionários]</w:t>
      </w:r>
      <w:bookmarkEnd w:id="76"/>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lastRenderedPageBreak/>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7" w:name="endereço"/>
      <w:r w:rsidRPr="002C5D41">
        <w:rPr>
          <w:rFonts w:cs="Arial"/>
          <w:b/>
          <w:szCs w:val="24"/>
        </w:rPr>
        <w:t>Endereço</w:t>
      </w:r>
      <w:r w:rsidRPr="002C5D41">
        <w:rPr>
          <w:rFonts w:cs="Arial"/>
          <w:szCs w:val="24"/>
        </w:rPr>
        <w:t xml:space="preserve"> </w:t>
      </w:r>
      <w:bookmarkEnd w:id="77"/>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lastRenderedPageBreak/>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8" w:name="ConsultaCep"/>
      <w:r w:rsidRPr="002C5D41">
        <w:rPr>
          <w:rFonts w:cs="Arial"/>
          <w:b/>
          <w:szCs w:val="24"/>
        </w:rPr>
        <w:t>Regras</w:t>
      </w:r>
      <w:bookmarkEnd w:id="78"/>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lastRenderedPageBreak/>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9" w:name="BotaoSalvar"/>
      <w:r w:rsidRPr="002C5D41">
        <w:rPr>
          <w:rFonts w:cs="Arial"/>
          <w:b/>
          <w:szCs w:val="24"/>
        </w:rPr>
        <w:t xml:space="preserve">Fn7 – Botão Salvar: </w:t>
      </w:r>
      <w:bookmarkEnd w:id="79"/>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80" w:name="contato"/>
      <w:r w:rsidRPr="002C5D41">
        <w:rPr>
          <w:rFonts w:cs="Arial"/>
          <w:b/>
          <w:szCs w:val="24"/>
        </w:rPr>
        <w:t>Contato</w:t>
      </w:r>
      <w:bookmarkEnd w:id="80"/>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1" w:name="validação"/>
      <w:r w:rsidRPr="002C5D41">
        <w:rPr>
          <w:rFonts w:cs="Arial"/>
          <w:b/>
          <w:szCs w:val="24"/>
        </w:rPr>
        <w:t xml:space="preserve">Fn5 – Validação Idade: </w:t>
      </w:r>
      <w:bookmarkEnd w:id="81"/>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2" w:name="telaexcluir"/>
      <w:r w:rsidRPr="002C5D41">
        <w:rPr>
          <w:rFonts w:cs="Arial"/>
          <w:b/>
          <w:szCs w:val="24"/>
        </w:rPr>
        <w:t>Edição de Funcionários]</w:t>
      </w:r>
      <w:bookmarkEnd w:id="82"/>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3" w:name="excluir"/>
      <w:bookmarkStart w:id="84"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3"/>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4"/>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5" w:name="h.p2ibmcn5n97n" w:colFirst="0" w:colLast="0"/>
      <w:bookmarkEnd w:id="85"/>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lastRenderedPageBreak/>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91"/>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D60" w:rsidRDefault="008C4D60" w:rsidP="00A56BAF">
      <w:pPr>
        <w:spacing w:after="0" w:line="240" w:lineRule="auto"/>
      </w:pPr>
      <w:r>
        <w:separator/>
      </w:r>
    </w:p>
  </w:endnote>
  <w:endnote w:type="continuationSeparator" w:id="0">
    <w:p w:rsidR="008C4D60" w:rsidRDefault="008C4D60"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D60" w:rsidRDefault="008C4D60" w:rsidP="00A56BAF">
      <w:pPr>
        <w:spacing w:after="0" w:line="240" w:lineRule="auto"/>
      </w:pPr>
      <w:r>
        <w:separator/>
      </w:r>
    </w:p>
  </w:footnote>
  <w:footnote w:type="continuationSeparator" w:id="0">
    <w:p w:rsidR="008C4D60" w:rsidRDefault="008C4D60"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EndPr/>
    <w:sdtContent>
      <w:p w:rsidR="00BB1D08" w:rsidRDefault="00BB1D08">
        <w:pPr>
          <w:pStyle w:val="Cabealho"/>
          <w:jc w:val="right"/>
        </w:pPr>
        <w:r>
          <w:fldChar w:fldCharType="begin"/>
        </w:r>
        <w:r>
          <w:instrText>PAGE   \* MERGEFORMAT</w:instrText>
        </w:r>
        <w:r>
          <w:fldChar w:fldCharType="separate"/>
        </w:r>
        <w:r w:rsidR="00C5179E">
          <w:rPr>
            <w:noProof/>
          </w:rPr>
          <w:t>9</w:t>
        </w:r>
        <w:r>
          <w:fldChar w:fldCharType="end"/>
        </w:r>
      </w:p>
    </w:sdtContent>
  </w:sdt>
  <w:p w:rsidR="00BB1D08" w:rsidRDefault="00BB1D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BB1D1A"/>
    <w:multiLevelType w:val="hybridMultilevel"/>
    <w:tmpl w:val="3BCC6FE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7"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9"/>
  </w:num>
  <w:num w:numId="3">
    <w:abstractNumId w:val="37"/>
  </w:num>
  <w:num w:numId="4">
    <w:abstractNumId w:val="45"/>
  </w:num>
  <w:num w:numId="5">
    <w:abstractNumId w:val="43"/>
  </w:num>
  <w:num w:numId="6">
    <w:abstractNumId w:val="24"/>
  </w:num>
  <w:num w:numId="7">
    <w:abstractNumId w:val="28"/>
  </w:num>
  <w:num w:numId="8">
    <w:abstractNumId w:val="40"/>
  </w:num>
  <w:num w:numId="9">
    <w:abstractNumId w:val="26"/>
  </w:num>
  <w:num w:numId="10">
    <w:abstractNumId w:val="3"/>
  </w:num>
  <w:num w:numId="11">
    <w:abstractNumId w:val="14"/>
  </w:num>
  <w:num w:numId="12">
    <w:abstractNumId w:val="18"/>
  </w:num>
  <w:num w:numId="13">
    <w:abstractNumId w:val="33"/>
  </w:num>
  <w:num w:numId="14">
    <w:abstractNumId w:val="10"/>
  </w:num>
  <w:num w:numId="15">
    <w:abstractNumId w:val="17"/>
  </w:num>
  <w:num w:numId="16">
    <w:abstractNumId w:val="49"/>
  </w:num>
  <w:num w:numId="17">
    <w:abstractNumId w:val="32"/>
  </w:num>
  <w:num w:numId="18">
    <w:abstractNumId w:val="48"/>
  </w:num>
  <w:num w:numId="19">
    <w:abstractNumId w:val="39"/>
  </w:num>
  <w:num w:numId="20">
    <w:abstractNumId w:val="4"/>
  </w:num>
  <w:num w:numId="21">
    <w:abstractNumId w:val="19"/>
  </w:num>
  <w:num w:numId="22">
    <w:abstractNumId w:val="36"/>
  </w:num>
  <w:num w:numId="23">
    <w:abstractNumId w:val="34"/>
  </w:num>
  <w:num w:numId="24">
    <w:abstractNumId w:val="31"/>
  </w:num>
  <w:num w:numId="25">
    <w:abstractNumId w:val="23"/>
  </w:num>
  <w:num w:numId="26">
    <w:abstractNumId w:val="16"/>
  </w:num>
  <w:num w:numId="27">
    <w:abstractNumId w:val="13"/>
  </w:num>
  <w:num w:numId="28">
    <w:abstractNumId w:val="12"/>
  </w:num>
  <w:num w:numId="29">
    <w:abstractNumId w:val="22"/>
  </w:num>
  <w:num w:numId="30">
    <w:abstractNumId w:val="0"/>
  </w:num>
  <w:num w:numId="31">
    <w:abstractNumId w:val="1"/>
  </w:num>
  <w:num w:numId="32">
    <w:abstractNumId w:val="2"/>
  </w:num>
  <w:num w:numId="33">
    <w:abstractNumId w:val="35"/>
  </w:num>
  <w:num w:numId="34">
    <w:abstractNumId w:val="38"/>
  </w:num>
  <w:num w:numId="35">
    <w:abstractNumId w:val="21"/>
  </w:num>
  <w:num w:numId="36">
    <w:abstractNumId w:val="15"/>
  </w:num>
  <w:num w:numId="37">
    <w:abstractNumId w:val="42"/>
  </w:num>
  <w:num w:numId="38">
    <w:abstractNumId w:val="51"/>
  </w:num>
  <w:num w:numId="39">
    <w:abstractNumId w:val="8"/>
  </w:num>
  <w:num w:numId="40">
    <w:abstractNumId w:val="50"/>
  </w:num>
  <w:num w:numId="41">
    <w:abstractNumId w:val="27"/>
  </w:num>
  <w:num w:numId="42">
    <w:abstractNumId w:val="5"/>
  </w:num>
  <w:num w:numId="43">
    <w:abstractNumId w:val="41"/>
  </w:num>
  <w:num w:numId="44">
    <w:abstractNumId w:val="46"/>
  </w:num>
  <w:num w:numId="45">
    <w:abstractNumId w:val="6"/>
  </w:num>
  <w:num w:numId="46">
    <w:abstractNumId w:val="25"/>
  </w:num>
  <w:num w:numId="47">
    <w:abstractNumId w:val="29"/>
  </w:num>
  <w:num w:numId="48">
    <w:abstractNumId w:val="7"/>
  </w:num>
  <w:num w:numId="49">
    <w:abstractNumId w:val="11"/>
  </w:num>
  <w:num w:numId="50">
    <w:abstractNumId w:val="47"/>
  </w:num>
  <w:num w:numId="51">
    <w:abstractNumId w:val="30"/>
  </w:num>
  <w:num w:numId="52">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0636"/>
    <w:rsid w:val="00062E61"/>
    <w:rsid w:val="00066216"/>
    <w:rsid w:val="0006638C"/>
    <w:rsid w:val="000669CA"/>
    <w:rsid w:val="00071222"/>
    <w:rsid w:val="00074555"/>
    <w:rsid w:val="00075C34"/>
    <w:rsid w:val="00081838"/>
    <w:rsid w:val="000823E1"/>
    <w:rsid w:val="00082B00"/>
    <w:rsid w:val="00084E25"/>
    <w:rsid w:val="00085B08"/>
    <w:rsid w:val="000912A4"/>
    <w:rsid w:val="00091422"/>
    <w:rsid w:val="0009184B"/>
    <w:rsid w:val="00093DB3"/>
    <w:rsid w:val="00093F36"/>
    <w:rsid w:val="00094441"/>
    <w:rsid w:val="0009796B"/>
    <w:rsid w:val="00097986"/>
    <w:rsid w:val="000A3CD5"/>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0EAF"/>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48AC"/>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20D2"/>
    <w:rsid w:val="002E3B8F"/>
    <w:rsid w:val="002F0FF5"/>
    <w:rsid w:val="00300333"/>
    <w:rsid w:val="00300968"/>
    <w:rsid w:val="00301B13"/>
    <w:rsid w:val="003061C3"/>
    <w:rsid w:val="003065FB"/>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1BFE"/>
    <w:rsid w:val="003D7358"/>
    <w:rsid w:val="003D7DD8"/>
    <w:rsid w:val="003E4A8B"/>
    <w:rsid w:val="003E4C4B"/>
    <w:rsid w:val="003E4D38"/>
    <w:rsid w:val="003E547D"/>
    <w:rsid w:val="003E5768"/>
    <w:rsid w:val="003E5C83"/>
    <w:rsid w:val="003F1D24"/>
    <w:rsid w:val="003F2E02"/>
    <w:rsid w:val="003F40B4"/>
    <w:rsid w:val="003F58D3"/>
    <w:rsid w:val="00401633"/>
    <w:rsid w:val="00405833"/>
    <w:rsid w:val="00407B62"/>
    <w:rsid w:val="0041237A"/>
    <w:rsid w:val="00412482"/>
    <w:rsid w:val="00415CFC"/>
    <w:rsid w:val="00416586"/>
    <w:rsid w:val="0041719B"/>
    <w:rsid w:val="004176B1"/>
    <w:rsid w:val="00420311"/>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A6E7D"/>
    <w:rsid w:val="004B1DBB"/>
    <w:rsid w:val="004B1DEC"/>
    <w:rsid w:val="004B2E74"/>
    <w:rsid w:val="004B6F05"/>
    <w:rsid w:val="004B73C4"/>
    <w:rsid w:val="004B74A8"/>
    <w:rsid w:val="004B7E5D"/>
    <w:rsid w:val="004C06D2"/>
    <w:rsid w:val="004C1314"/>
    <w:rsid w:val="004C2029"/>
    <w:rsid w:val="004C3477"/>
    <w:rsid w:val="004D11D4"/>
    <w:rsid w:val="004D2AA3"/>
    <w:rsid w:val="004D452D"/>
    <w:rsid w:val="004D4CE6"/>
    <w:rsid w:val="004E299F"/>
    <w:rsid w:val="004E4B7C"/>
    <w:rsid w:val="004F67A4"/>
    <w:rsid w:val="005018C9"/>
    <w:rsid w:val="00501B19"/>
    <w:rsid w:val="00502209"/>
    <w:rsid w:val="00503606"/>
    <w:rsid w:val="005048B4"/>
    <w:rsid w:val="00504C47"/>
    <w:rsid w:val="00505BA1"/>
    <w:rsid w:val="0051266B"/>
    <w:rsid w:val="005149C3"/>
    <w:rsid w:val="00520D4F"/>
    <w:rsid w:val="00521BCD"/>
    <w:rsid w:val="0052269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97FC8"/>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2D50"/>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97F3E"/>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16B0D"/>
    <w:rsid w:val="0072161D"/>
    <w:rsid w:val="007245B7"/>
    <w:rsid w:val="00730176"/>
    <w:rsid w:val="00730372"/>
    <w:rsid w:val="0073166A"/>
    <w:rsid w:val="0073215C"/>
    <w:rsid w:val="00735AF8"/>
    <w:rsid w:val="00736D76"/>
    <w:rsid w:val="00743A74"/>
    <w:rsid w:val="00743AD5"/>
    <w:rsid w:val="00744EFB"/>
    <w:rsid w:val="00752486"/>
    <w:rsid w:val="0075335D"/>
    <w:rsid w:val="00753B8B"/>
    <w:rsid w:val="007541AD"/>
    <w:rsid w:val="00754B14"/>
    <w:rsid w:val="007554DF"/>
    <w:rsid w:val="00766B51"/>
    <w:rsid w:val="00766F70"/>
    <w:rsid w:val="007704A8"/>
    <w:rsid w:val="00772DD0"/>
    <w:rsid w:val="00777CBC"/>
    <w:rsid w:val="00777DCF"/>
    <w:rsid w:val="0078311E"/>
    <w:rsid w:val="00784CD7"/>
    <w:rsid w:val="00790B92"/>
    <w:rsid w:val="00795F8F"/>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6E57"/>
    <w:rsid w:val="008B7445"/>
    <w:rsid w:val="008C4D60"/>
    <w:rsid w:val="008D0336"/>
    <w:rsid w:val="008D179F"/>
    <w:rsid w:val="008D18B4"/>
    <w:rsid w:val="008D1D83"/>
    <w:rsid w:val="008D3786"/>
    <w:rsid w:val="008D4284"/>
    <w:rsid w:val="008D5AD6"/>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FA6"/>
    <w:rsid w:val="00984A9F"/>
    <w:rsid w:val="00985813"/>
    <w:rsid w:val="00990000"/>
    <w:rsid w:val="00992F2F"/>
    <w:rsid w:val="00996121"/>
    <w:rsid w:val="009A0D2F"/>
    <w:rsid w:val="009A5A70"/>
    <w:rsid w:val="009A7E94"/>
    <w:rsid w:val="009B05C8"/>
    <w:rsid w:val="009B06B4"/>
    <w:rsid w:val="009B1B62"/>
    <w:rsid w:val="009B32F7"/>
    <w:rsid w:val="009B4E7A"/>
    <w:rsid w:val="009B620F"/>
    <w:rsid w:val="009B6AF7"/>
    <w:rsid w:val="009C317F"/>
    <w:rsid w:val="009C5150"/>
    <w:rsid w:val="009C65A9"/>
    <w:rsid w:val="009D0268"/>
    <w:rsid w:val="009D5AD5"/>
    <w:rsid w:val="009D609C"/>
    <w:rsid w:val="009E2253"/>
    <w:rsid w:val="009E420D"/>
    <w:rsid w:val="009E4471"/>
    <w:rsid w:val="009E4873"/>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5549"/>
    <w:rsid w:val="00A56111"/>
    <w:rsid w:val="00A5621B"/>
    <w:rsid w:val="00A56BAF"/>
    <w:rsid w:val="00A63C22"/>
    <w:rsid w:val="00A7091F"/>
    <w:rsid w:val="00A71186"/>
    <w:rsid w:val="00A71BA6"/>
    <w:rsid w:val="00A7382B"/>
    <w:rsid w:val="00A75DEE"/>
    <w:rsid w:val="00A76084"/>
    <w:rsid w:val="00A772BC"/>
    <w:rsid w:val="00A8020E"/>
    <w:rsid w:val="00A81536"/>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59"/>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16B96"/>
    <w:rsid w:val="00B272B4"/>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3B90"/>
    <w:rsid w:val="00B97046"/>
    <w:rsid w:val="00BA241E"/>
    <w:rsid w:val="00BA2F25"/>
    <w:rsid w:val="00BB03A3"/>
    <w:rsid w:val="00BB04E5"/>
    <w:rsid w:val="00BB1243"/>
    <w:rsid w:val="00BB1D08"/>
    <w:rsid w:val="00BB24E2"/>
    <w:rsid w:val="00BC3848"/>
    <w:rsid w:val="00BC40EA"/>
    <w:rsid w:val="00BC4405"/>
    <w:rsid w:val="00BC7D74"/>
    <w:rsid w:val="00BD62DF"/>
    <w:rsid w:val="00BE0240"/>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8C3"/>
    <w:rsid w:val="00C50BFD"/>
    <w:rsid w:val="00C5105A"/>
    <w:rsid w:val="00C5179E"/>
    <w:rsid w:val="00C520BC"/>
    <w:rsid w:val="00C61180"/>
    <w:rsid w:val="00C612EA"/>
    <w:rsid w:val="00C63077"/>
    <w:rsid w:val="00C63161"/>
    <w:rsid w:val="00C700B9"/>
    <w:rsid w:val="00C7194D"/>
    <w:rsid w:val="00C71B88"/>
    <w:rsid w:val="00C73331"/>
    <w:rsid w:val="00C74BBD"/>
    <w:rsid w:val="00C77F66"/>
    <w:rsid w:val="00C812DF"/>
    <w:rsid w:val="00C86137"/>
    <w:rsid w:val="00C87A57"/>
    <w:rsid w:val="00C91F9E"/>
    <w:rsid w:val="00CA1533"/>
    <w:rsid w:val="00CA25B8"/>
    <w:rsid w:val="00CA2771"/>
    <w:rsid w:val="00CA2AA9"/>
    <w:rsid w:val="00CA5377"/>
    <w:rsid w:val="00CB1A19"/>
    <w:rsid w:val="00CB3748"/>
    <w:rsid w:val="00CC54E3"/>
    <w:rsid w:val="00CC722C"/>
    <w:rsid w:val="00CD1168"/>
    <w:rsid w:val="00CD678B"/>
    <w:rsid w:val="00CD7AE4"/>
    <w:rsid w:val="00CD7F0C"/>
    <w:rsid w:val="00CE0A14"/>
    <w:rsid w:val="00CE1A29"/>
    <w:rsid w:val="00CE342E"/>
    <w:rsid w:val="00CE472A"/>
    <w:rsid w:val="00CE5313"/>
    <w:rsid w:val="00CE6960"/>
    <w:rsid w:val="00CF050C"/>
    <w:rsid w:val="00CF38D0"/>
    <w:rsid w:val="00CF3BAA"/>
    <w:rsid w:val="00CF5239"/>
    <w:rsid w:val="00CF5252"/>
    <w:rsid w:val="00D008C2"/>
    <w:rsid w:val="00D2765B"/>
    <w:rsid w:val="00D3166C"/>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633D"/>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01DDF"/>
    <w:rsid w:val="00F206AB"/>
    <w:rsid w:val="00F221D9"/>
    <w:rsid w:val="00F22AF6"/>
    <w:rsid w:val="00F241FB"/>
    <w:rsid w:val="00F25049"/>
    <w:rsid w:val="00F26580"/>
    <w:rsid w:val="00F349A0"/>
    <w:rsid w:val="00F35B50"/>
    <w:rsid w:val="00F35D59"/>
    <w:rsid w:val="00F41259"/>
    <w:rsid w:val="00F42465"/>
    <w:rsid w:val="00F459F6"/>
    <w:rsid w:val="00F471A3"/>
    <w:rsid w:val="00F55553"/>
    <w:rsid w:val="00F5715E"/>
    <w:rsid w:val="00F60983"/>
    <w:rsid w:val="00F6250D"/>
    <w:rsid w:val="00F6338E"/>
    <w:rsid w:val="00F63DCB"/>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0D5E"/>
    <w:rsid w:val="00FB610F"/>
    <w:rsid w:val="00FB7772"/>
    <w:rsid w:val="00FC26A7"/>
    <w:rsid w:val="00FC29BF"/>
    <w:rsid w:val="00FC3D4D"/>
    <w:rsid w:val="00FC42C7"/>
    <w:rsid w:val="00FC4B92"/>
    <w:rsid w:val="00FC59CB"/>
    <w:rsid w:val="00FC6AC1"/>
    <w:rsid w:val="00FC7A1F"/>
    <w:rsid w:val="00FD23D7"/>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sdn.microsoft.com/pt-br/library/cc564903.aspx" TargetMode="External"/><Relationship Id="rId63" Type="http://schemas.openxmlformats.org/officeDocument/2006/relationships/hyperlink" Target="http://www.devmedia.com.br/analise-dos-melhores-orm-object-relational-mapping-para-plataforma-net/5548" TargetMode="External"/><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pf.codeplex.com/" TargetMode="External"/><Relationship Id="rId58" Type="http://schemas.openxmlformats.org/officeDocument/2006/relationships/hyperlink" Target="http://www.significados.com.br/kanban/" TargetMode="External"/><Relationship Id="rId66" Type="http://schemas.openxmlformats.org/officeDocument/2006/relationships/hyperlink" Target="mailto:giulianocosta@outlook.com"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hyperlink" Target="http://msdn.microsoft.com/pt-br/vcsharp/dd919145.aspx" TargetMode="External"/><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git-scm.com/book/pt-br/v1/Primeiros-passos-No%C3%A7%C3%B5es-B%C3%A1sicas-de-Git" TargetMode="External"/><Relationship Id="rId64" Type="http://schemas.openxmlformats.org/officeDocument/2006/relationships/hyperlink" Target="https://msdn.microsoft.com/pt-br/library/hh425099(v=vs.110).aspx"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vstudio/ff431702"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pf.codeplex.com/releases/view/22567" TargetMode="External"/><Relationship Id="rId62" Type="http://schemas.openxmlformats.org/officeDocument/2006/relationships/hyperlink" Target="http://www.devmedia.com.br/introducao-ao-padrao-mvc/29308"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knoow.net/cienceconempr/gestao/kanban.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linhadecodigo.com.br/artigo/2108/evolucao-da-metodologia-do-desenvolvimento-de-sistemas.aspx" TargetMode="External"/><Relationship Id="rId65" Type="http://schemas.openxmlformats.org/officeDocument/2006/relationships/hyperlink" Target="http://javafree.uol.com.br/wiki/Design%20Pattern"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F235C-90BF-4A12-A747-4676AA8FF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1</Pages>
  <Words>17767</Words>
  <Characters>95946</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555</cp:revision>
  <cp:lastPrinted>2015-11-01T22:10:00Z</cp:lastPrinted>
  <dcterms:created xsi:type="dcterms:W3CDTF">2015-09-21T22:05:00Z</dcterms:created>
  <dcterms:modified xsi:type="dcterms:W3CDTF">2015-11-01T22:13:00Z</dcterms:modified>
</cp:coreProperties>
</file>