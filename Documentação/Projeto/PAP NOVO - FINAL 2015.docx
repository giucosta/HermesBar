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Pr="002C5D41" w:rsidRDefault="00AF3833" w:rsidP="00F6250D">
      <w:pPr>
        <w:spacing w:before="30"/>
        <w:jc w:val="center"/>
        <w:rPr>
          <w:rFonts w:cs="Arial"/>
          <w:b/>
          <w:szCs w:val="24"/>
        </w:rPr>
      </w:pPr>
      <w:r w:rsidRPr="002C5D41">
        <w:rPr>
          <w:rFonts w:cs="Arial"/>
          <w:b/>
          <w:szCs w:val="24"/>
        </w:rPr>
        <w:t>CENTRO TECNOLÓGICO POSITIVO</w:t>
      </w:r>
    </w:p>
    <w:p w:rsidR="00AF3833" w:rsidRPr="002C5D41" w:rsidRDefault="00AF3833" w:rsidP="00F6250D">
      <w:pPr>
        <w:spacing w:before="30"/>
        <w:jc w:val="center"/>
        <w:rPr>
          <w:rFonts w:cs="Arial"/>
          <w:b/>
          <w:szCs w:val="24"/>
        </w:rPr>
      </w:pPr>
      <w:r w:rsidRPr="002C5D41">
        <w:rPr>
          <w:rFonts w:cs="Arial"/>
          <w:b/>
          <w:szCs w:val="24"/>
        </w:rPr>
        <w:t>CURSO SUPERIOR DE TECNOLOGIA EM ANÁLISE E DESENVOLVIMENTO DE SISTEMAS</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GIULIANO HENRIQUE COSTA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HMA – SISTEMA DE GESTÃO E CONTROLE DE BARES E RESTAURANTES</w:t>
      </w:r>
    </w:p>
    <w:p w:rsidR="00AF3833" w:rsidRPr="002C5D41" w:rsidRDefault="00AF3833" w:rsidP="00F6250D">
      <w:pPr>
        <w:spacing w:before="30"/>
        <w:jc w:val="center"/>
        <w:rPr>
          <w:rFonts w:cs="Arial"/>
          <w:b/>
          <w:szCs w:val="24"/>
        </w:rPr>
      </w:pPr>
      <w:r w:rsidRPr="002C5D41">
        <w:rPr>
          <w:rFonts w:cs="Arial"/>
          <w:b/>
          <w:szCs w:val="24"/>
        </w:rPr>
        <w:t>Projeto de intervenção tecnológica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CURITIBA 2015</w:t>
      </w:r>
    </w:p>
    <w:p w:rsidR="00E87E95" w:rsidRPr="002C5D41" w:rsidRDefault="00AF3833" w:rsidP="00F6250D">
      <w:pPr>
        <w:spacing w:before="30"/>
        <w:rPr>
          <w:rFonts w:cs="Arial"/>
          <w:b/>
          <w:szCs w:val="24"/>
        </w:rPr>
      </w:pPr>
      <w:r w:rsidRPr="002C5D41">
        <w:rPr>
          <w:rFonts w:cs="Arial"/>
          <w:b/>
          <w:szCs w:val="24"/>
        </w:rPr>
        <w:br w:type="page"/>
      </w:r>
    </w:p>
    <w:p w:rsidR="00E87E95" w:rsidRPr="002C5D41" w:rsidRDefault="00E87E95" w:rsidP="00F6250D">
      <w:pPr>
        <w:spacing w:before="30"/>
        <w:jc w:val="center"/>
        <w:rPr>
          <w:rFonts w:cs="Arial"/>
          <w:b/>
          <w:szCs w:val="24"/>
        </w:rPr>
      </w:pPr>
      <w:r w:rsidRPr="002C5D41">
        <w:rPr>
          <w:rFonts w:cs="Arial"/>
          <w:b/>
          <w:szCs w:val="24"/>
        </w:rPr>
        <w:lastRenderedPageBreak/>
        <w:t>GIULIANO HENRIQUE COSTA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HMA – SISTEMA PARA GESTÃO E CONTROLE DE BARES E RESTAURANTES</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Projeto de Intervenção Tecnológica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right"/>
        <w:rPr>
          <w:rFonts w:cs="Arial"/>
          <w:szCs w:val="24"/>
        </w:rPr>
      </w:pPr>
      <w:r w:rsidRPr="002C5D41">
        <w:rPr>
          <w:rFonts w:cs="Arial"/>
          <w:szCs w:val="24"/>
        </w:rPr>
        <w:t>Trabalho de Conclusão de Curso apresentado</w:t>
      </w:r>
      <w:r w:rsidRPr="002C5D41">
        <w:rPr>
          <w:rFonts w:cs="Arial"/>
          <w:szCs w:val="24"/>
        </w:rPr>
        <w:br/>
        <w:t>ao Programa de Aplicação Profissional (PAP</w:t>
      </w:r>
      <w:proofErr w:type="gramStart"/>
      <w:r w:rsidRPr="002C5D41">
        <w:rPr>
          <w:rFonts w:cs="Arial"/>
          <w:szCs w:val="24"/>
        </w:rPr>
        <w:t>),</w:t>
      </w:r>
      <w:r w:rsidRPr="002C5D41">
        <w:rPr>
          <w:rFonts w:cs="Arial"/>
          <w:szCs w:val="24"/>
        </w:rPr>
        <w:br/>
        <w:t>para</w:t>
      </w:r>
      <w:proofErr w:type="gramEnd"/>
      <w:r w:rsidRPr="002C5D41">
        <w:rPr>
          <w:rFonts w:cs="Arial"/>
          <w:szCs w:val="24"/>
        </w:rPr>
        <w:t xml:space="preserve"> obtenção parcial das competências ao título</w:t>
      </w:r>
      <w:r w:rsidRPr="002C5D41">
        <w:rPr>
          <w:rFonts w:cs="Arial"/>
          <w:szCs w:val="24"/>
        </w:rPr>
        <w:br/>
        <w:t>de Tecnólogo em Análise e Desenvolvimento de Sistemas</w:t>
      </w:r>
      <w:r w:rsidRPr="002C5D41">
        <w:rPr>
          <w:rFonts w:cs="Arial"/>
          <w:szCs w:val="24"/>
        </w:rPr>
        <w:br/>
        <w:t>pelo Centro Tecnológico Positivo – Unidade Hauer</w:t>
      </w:r>
    </w:p>
    <w:p w:rsidR="00E87E95" w:rsidRPr="002C5D41" w:rsidRDefault="00E87E95" w:rsidP="00F6250D">
      <w:pPr>
        <w:spacing w:before="30"/>
        <w:jc w:val="right"/>
        <w:rPr>
          <w:rFonts w:cs="Arial"/>
          <w:szCs w:val="24"/>
        </w:rPr>
      </w:pPr>
    </w:p>
    <w:p w:rsidR="00E87E95" w:rsidRPr="002C5D41" w:rsidRDefault="00E87E95" w:rsidP="00F6250D">
      <w:pPr>
        <w:spacing w:before="30"/>
        <w:jc w:val="right"/>
        <w:rPr>
          <w:rFonts w:cs="Arial"/>
          <w:szCs w:val="24"/>
        </w:rPr>
      </w:pPr>
      <w:r w:rsidRPr="002C5D41">
        <w:rPr>
          <w:rFonts w:cs="Arial"/>
          <w:szCs w:val="24"/>
        </w:rPr>
        <w:t xml:space="preserve">Orientador: </w:t>
      </w:r>
      <w:r w:rsidR="0006638C" w:rsidRPr="002C5D41">
        <w:rPr>
          <w:rFonts w:cs="Arial"/>
          <w:szCs w:val="24"/>
        </w:rPr>
        <w:t>Prefº.</w:t>
      </w:r>
      <w:r w:rsidRPr="002C5D41">
        <w:rPr>
          <w:rFonts w:cs="Arial"/>
          <w:szCs w:val="24"/>
        </w:rPr>
        <w:t xml:space="preserve"> </w:t>
      </w:r>
      <w:proofErr w:type="spellStart"/>
      <w:r w:rsidRPr="002C5D41">
        <w:rPr>
          <w:rFonts w:cs="Arial"/>
          <w:szCs w:val="24"/>
        </w:rPr>
        <w:t>Allson</w:t>
      </w:r>
      <w:proofErr w:type="spellEnd"/>
      <w:r w:rsidRPr="002C5D41">
        <w:rPr>
          <w:rFonts w:cs="Arial"/>
          <w:szCs w:val="24"/>
        </w:rPr>
        <w:t xml:space="preserve"> Wagner Siviero Martins.</w:t>
      </w:r>
    </w:p>
    <w:p w:rsidR="00E87E95" w:rsidRPr="002C5D41" w:rsidRDefault="00E87E95" w:rsidP="00F6250D">
      <w:pPr>
        <w:spacing w:before="30"/>
        <w:rPr>
          <w:rFonts w:cs="Arial"/>
          <w:b/>
          <w:szCs w:val="24"/>
        </w:rPr>
      </w:pPr>
      <w:r w:rsidRPr="002C5D41">
        <w:rPr>
          <w:rFonts w:cs="Arial"/>
          <w:b/>
          <w:szCs w:val="24"/>
        </w:rPr>
        <w:br w:type="page"/>
      </w:r>
    </w:p>
    <w:p w:rsidR="0072161D" w:rsidRPr="002C5D41" w:rsidRDefault="0072161D" w:rsidP="00F6250D">
      <w:pPr>
        <w:spacing w:before="30"/>
        <w:jc w:val="center"/>
        <w:rPr>
          <w:rFonts w:cs="Arial"/>
          <w:b/>
          <w:szCs w:val="24"/>
        </w:rPr>
      </w:pPr>
      <w:r w:rsidRPr="002C5D41">
        <w:rPr>
          <w:rFonts w:cs="Arial"/>
          <w:b/>
          <w:szCs w:val="24"/>
        </w:rPr>
        <w:lastRenderedPageBreak/>
        <w:t>RESUMO</w:t>
      </w:r>
    </w:p>
    <w:p w:rsidR="0072161D" w:rsidRPr="002C5D41" w:rsidRDefault="0072161D" w:rsidP="00F6250D">
      <w:pPr>
        <w:spacing w:before="30"/>
        <w:jc w:val="both"/>
        <w:rPr>
          <w:rFonts w:cs="Arial"/>
          <w:szCs w:val="24"/>
        </w:rPr>
      </w:pPr>
      <w:r w:rsidRPr="002C5D41">
        <w:rPr>
          <w:rFonts w:cs="Arial"/>
          <w:szCs w:val="24"/>
        </w:rPr>
        <w:t>Este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sidRPr="002C5D41">
        <w:rPr>
          <w:rFonts w:cs="Arial"/>
          <w:szCs w:val="24"/>
        </w:rPr>
        <w:t>sse</w:t>
      </w:r>
      <w:r w:rsidRPr="002C5D41">
        <w:rPr>
          <w:rFonts w:cs="Arial"/>
          <w:szCs w:val="24"/>
        </w:rPr>
        <w:t xml:space="preserve"> na gestão do estabelecimento. Após o mapeamento do processo da organização cliente, foi identificado possíveis melhorias, que poderiam agilizar o atendimento aos clientes e dar mais segurança na gestão e controle de caixa.</w:t>
      </w:r>
      <w:r w:rsidR="000A6CD7" w:rsidRPr="002C5D41">
        <w:rPr>
          <w:rFonts w:cs="Arial"/>
          <w:szCs w:val="24"/>
        </w:rPr>
        <w:t xml:space="preserve"> Com isso, foi definido o escopo do projeto, toda a arquitetura da aplicação e planejamento para desenvolvime</w:t>
      </w:r>
      <w:r w:rsidR="00781C0F">
        <w:rPr>
          <w:rFonts w:cs="Arial"/>
          <w:szCs w:val="24"/>
        </w:rPr>
        <w:t>nto de um produto com qualidade, que atendesse todos os requisitos necessários para uma boa gestão do bar, como controle financeiro, controle administrativo, acompanhamento contábil e controle de clientes.</w:t>
      </w:r>
      <w:r w:rsidR="000A6CD7" w:rsidRPr="002C5D41">
        <w:rPr>
          <w:rFonts w:cs="Arial"/>
          <w:szCs w:val="24"/>
        </w:rPr>
        <w:t xml:space="preserve"> Para o desenvolvimento do produto foram utilizadas inúmeras ferramentas como Microsoft Visual Studio e </w:t>
      </w:r>
      <w:proofErr w:type="spellStart"/>
      <w:r w:rsidR="000A6CD7" w:rsidRPr="002C5D41">
        <w:rPr>
          <w:rFonts w:cs="Arial"/>
          <w:szCs w:val="24"/>
        </w:rPr>
        <w:t>Sql</w:t>
      </w:r>
      <w:proofErr w:type="spellEnd"/>
      <w:r w:rsidR="000A6CD7" w:rsidRPr="002C5D41">
        <w:rPr>
          <w:rFonts w:cs="Arial"/>
          <w:szCs w:val="24"/>
        </w:rPr>
        <w:t xml:space="preserve"> Server 2012, entre outras.</w:t>
      </w:r>
      <w:r w:rsidR="009F1804">
        <w:rPr>
          <w:rFonts w:cs="Arial"/>
          <w:szCs w:val="24"/>
        </w:rPr>
        <w:t xml:space="preserve"> As tecnologias utilizadas foram C#, ASP NET MVC, e WCF servindo como camada intermediária, como front-</w:t>
      </w:r>
      <w:proofErr w:type="spellStart"/>
      <w:r w:rsidR="009F1804">
        <w:rPr>
          <w:rFonts w:cs="Arial"/>
          <w:szCs w:val="24"/>
        </w:rPr>
        <w:t>end</w:t>
      </w:r>
      <w:proofErr w:type="spellEnd"/>
      <w:r w:rsidR="009F1804">
        <w:rPr>
          <w:rFonts w:cs="Arial"/>
          <w:szCs w:val="24"/>
        </w:rPr>
        <w:t xml:space="preserve">, </w:t>
      </w:r>
      <w:proofErr w:type="spellStart"/>
      <w:r w:rsidR="009F1804">
        <w:rPr>
          <w:rFonts w:cs="Arial"/>
          <w:szCs w:val="24"/>
        </w:rPr>
        <w:t>jQuery</w:t>
      </w:r>
      <w:proofErr w:type="spellEnd"/>
      <w:r w:rsidR="009F1804">
        <w:rPr>
          <w:rFonts w:cs="Arial"/>
          <w:szCs w:val="24"/>
        </w:rPr>
        <w:t xml:space="preserve"> e </w:t>
      </w:r>
      <w:proofErr w:type="spellStart"/>
      <w:r w:rsidR="009F1804">
        <w:rPr>
          <w:rFonts w:cs="Arial"/>
          <w:szCs w:val="24"/>
        </w:rPr>
        <w:t>Boostrap</w:t>
      </w:r>
      <w:proofErr w:type="spellEnd"/>
      <w:r w:rsidR="009F1804">
        <w:rPr>
          <w:rFonts w:cs="Arial"/>
          <w:szCs w:val="24"/>
        </w:rPr>
        <w:t xml:space="preserve"> foram utilizados. Todas estas ferramentas e tecnologias colaboraram para o desenvolvimento de uma aplicação responsiva, acessível de qualquer meio digital</w:t>
      </w:r>
      <w:r w:rsidR="00F65F54">
        <w:rPr>
          <w:rFonts w:cs="Arial"/>
          <w:szCs w:val="24"/>
        </w:rPr>
        <w:t xml:space="preserve"> com acesso </w:t>
      </w:r>
      <w:proofErr w:type="spellStart"/>
      <w:r w:rsidR="00F65F54">
        <w:rPr>
          <w:rFonts w:cs="Arial"/>
          <w:szCs w:val="24"/>
        </w:rPr>
        <w:t>a</w:t>
      </w:r>
      <w:proofErr w:type="spellEnd"/>
      <w:r w:rsidR="00F65F54">
        <w:rPr>
          <w:rFonts w:cs="Arial"/>
          <w:szCs w:val="24"/>
        </w:rPr>
        <w:t xml:space="preserve"> internet, visto que a aplicação é hospedada na nuvem</w:t>
      </w:r>
      <w:r w:rsidR="009F1804">
        <w:rPr>
          <w:rFonts w:cs="Arial"/>
          <w:szCs w:val="24"/>
        </w:rPr>
        <w:t>.</w:t>
      </w:r>
      <w:r w:rsidR="000A6CD7" w:rsidRPr="002C5D41">
        <w:rPr>
          <w:rFonts w:cs="Arial"/>
          <w:szCs w:val="24"/>
        </w:rPr>
        <w:t xml:space="preserve"> Foram utilizadas ferramentas para gestão do projeto como: </w:t>
      </w:r>
      <w:proofErr w:type="spellStart"/>
      <w:r w:rsidR="000A6CD7" w:rsidRPr="002C5D41">
        <w:rPr>
          <w:rFonts w:cs="Arial"/>
          <w:szCs w:val="24"/>
        </w:rPr>
        <w:t>KanbanFlow</w:t>
      </w:r>
      <w:proofErr w:type="spellEnd"/>
      <w:r w:rsidR="000A6CD7" w:rsidRPr="002C5D41">
        <w:rPr>
          <w:rFonts w:cs="Arial"/>
          <w:szCs w:val="24"/>
        </w:rPr>
        <w:t xml:space="preserve"> para controle e acompanhamento das tarefas, </w:t>
      </w:r>
      <w:proofErr w:type="spellStart"/>
      <w:r w:rsidR="000A6CD7" w:rsidRPr="002C5D41">
        <w:rPr>
          <w:rFonts w:cs="Arial"/>
          <w:szCs w:val="24"/>
        </w:rPr>
        <w:t>Git</w:t>
      </w:r>
      <w:proofErr w:type="spellEnd"/>
      <w:r w:rsidR="000A6CD7" w:rsidRPr="002C5D41">
        <w:rPr>
          <w:rFonts w:cs="Arial"/>
          <w:szCs w:val="24"/>
        </w:rPr>
        <w:t xml:space="preserve"> e GitHub como repositório de dados, meios de comunicação como </w:t>
      </w:r>
      <w:r w:rsidR="0006638C" w:rsidRPr="002C5D41">
        <w:rPr>
          <w:rFonts w:cs="Arial"/>
          <w:szCs w:val="24"/>
        </w:rPr>
        <w:t>WhatsApp</w:t>
      </w:r>
      <w:r w:rsidR="000A6CD7" w:rsidRPr="002C5D41">
        <w:rPr>
          <w:rFonts w:cs="Arial"/>
          <w:szCs w:val="24"/>
        </w:rPr>
        <w:t xml:space="preserve"> e </w:t>
      </w:r>
      <w:r w:rsidR="0006638C" w:rsidRPr="002C5D41">
        <w:rPr>
          <w:rFonts w:cs="Arial"/>
          <w:szCs w:val="24"/>
        </w:rPr>
        <w:t>e-mail</w:t>
      </w:r>
      <w:r w:rsidR="000A6CD7" w:rsidRPr="002C5D41">
        <w:rPr>
          <w:rFonts w:cs="Arial"/>
          <w:szCs w:val="24"/>
        </w:rPr>
        <w:t>.</w:t>
      </w:r>
    </w:p>
    <w:p w:rsidR="0072161D" w:rsidRPr="002C5D41" w:rsidRDefault="0072161D" w:rsidP="00F6250D">
      <w:pPr>
        <w:spacing w:before="30"/>
        <w:jc w:val="both"/>
        <w:rPr>
          <w:rFonts w:cs="Arial"/>
          <w:szCs w:val="24"/>
        </w:rPr>
      </w:pPr>
    </w:p>
    <w:p w:rsidR="000A6CD7" w:rsidRPr="002C5D41" w:rsidRDefault="0072161D" w:rsidP="00F6250D">
      <w:pPr>
        <w:spacing w:before="30"/>
        <w:jc w:val="both"/>
        <w:rPr>
          <w:rFonts w:cs="Arial"/>
          <w:szCs w:val="24"/>
        </w:rPr>
      </w:pPr>
      <w:r w:rsidRPr="002C5D41">
        <w:rPr>
          <w:rFonts w:cs="Arial"/>
          <w:szCs w:val="24"/>
        </w:rPr>
        <w:t xml:space="preserve">Palavras-chave: Desenvolvimento. Sistema. Software. </w:t>
      </w:r>
      <w:r w:rsidR="000A6CD7" w:rsidRPr="002C5D41">
        <w:rPr>
          <w:rFonts w:cs="Arial"/>
          <w:szCs w:val="24"/>
        </w:rPr>
        <w:t>Gestão</w:t>
      </w:r>
      <w:r w:rsidRPr="002C5D41">
        <w:rPr>
          <w:rFonts w:cs="Arial"/>
          <w:szCs w:val="24"/>
        </w:rPr>
        <w:t xml:space="preserve">. Eficiência. </w:t>
      </w: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E87E95" w:rsidRPr="002C5D41" w:rsidRDefault="00E87E95" w:rsidP="00F6250D">
      <w:pPr>
        <w:spacing w:before="30"/>
        <w:jc w:val="both"/>
        <w:rPr>
          <w:rFonts w:cs="Arial"/>
          <w:szCs w:val="24"/>
        </w:rPr>
      </w:pPr>
      <w:r w:rsidRPr="002C5D41">
        <w:rPr>
          <w:rFonts w:cs="Arial"/>
          <w:szCs w:val="24"/>
        </w:rPr>
        <w:br w:type="page"/>
      </w:r>
    </w:p>
    <w:p w:rsidR="00BD62DF" w:rsidRPr="002C5D41" w:rsidRDefault="000A6CD7" w:rsidP="00BD62DF">
      <w:pPr>
        <w:spacing w:before="30"/>
        <w:jc w:val="center"/>
        <w:rPr>
          <w:rFonts w:cs="Arial"/>
          <w:b/>
          <w:szCs w:val="24"/>
        </w:rPr>
      </w:pPr>
      <w:r w:rsidRPr="002C5D41">
        <w:rPr>
          <w:rFonts w:cs="Arial"/>
          <w:b/>
          <w:szCs w:val="24"/>
        </w:rPr>
        <w:lastRenderedPageBreak/>
        <w:t>ABSTRACT</w:t>
      </w:r>
    </w:p>
    <w:p w:rsidR="000A6CD7" w:rsidRPr="002C5D41" w:rsidRDefault="00F65F54" w:rsidP="00BD62DF">
      <w:pPr>
        <w:spacing w:before="30"/>
        <w:jc w:val="both"/>
        <w:rPr>
          <w:rFonts w:cs="Arial"/>
          <w:szCs w:val="24"/>
        </w:rPr>
      </w:pPr>
      <w:proofErr w:type="spellStart"/>
      <w:r w:rsidRPr="00F65F54">
        <w:rPr>
          <w:rFonts w:cs="Arial"/>
          <w:szCs w:val="24"/>
        </w:rPr>
        <w:t>This</w:t>
      </w:r>
      <w:proofErr w:type="spellEnd"/>
      <w:r w:rsidRPr="00F65F54">
        <w:rPr>
          <w:rFonts w:cs="Arial"/>
          <w:szCs w:val="24"/>
        </w:rPr>
        <w:t xml:space="preserve"> </w:t>
      </w:r>
      <w:proofErr w:type="spellStart"/>
      <w:r w:rsidRPr="00F65F54">
        <w:rPr>
          <w:rFonts w:cs="Arial"/>
          <w:szCs w:val="24"/>
        </w:rPr>
        <w:t>study</w:t>
      </w:r>
      <w:proofErr w:type="spellEnd"/>
      <w:r w:rsidRPr="00F65F54">
        <w:rPr>
          <w:rFonts w:cs="Arial"/>
          <w:szCs w:val="24"/>
        </w:rPr>
        <w:t xml:space="preserve"> </w:t>
      </w:r>
      <w:proofErr w:type="spellStart"/>
      <w:r w:rsidRPr="00F65F54">
        <w:rPr>
          <w:rFonts w:cs="Arial"/>
          <w:szCs w:val="24"/>
        </w:rPr>
        <w:t>aims</w:t>
      </w:r>
      <w:proofErr w:type="spellEnd"/>
      <w:r w:rsidRPr="00F65F54">
        <w:rPr>
          <w:rFonts w:cs="Arial"/>
          <w:szCs w:val="24"/>
        </w:rPr>
        <w:t xml:space="preserve"> </w:t>
      </w:r>
      <w:proofErr w:type="spellStart"/>
      <w:r w:rsidRPr="00F65F54">
        <w:rPr>
          <w:rFonts w:cs="Arial"/>
          <w:szCs w:val="24"/>
        </w:rPr>
        <w:t>to</w:t>
      </w:r>
      <w:proofErr w:type="spellEnd"/>
      <w:r w:rsidRPr="00F65F54">
        <w:rPr>
          <w:rFonts w:cs="Arial"/>
          <w:szCs w:val="24"/>
        </w:rPr>
        <w:t xml:space="preserve"> </w:t>
      </w:r>
      <w:proofErr w:type="spellStart"/>
      <w:r w:rsidRPr="00F65F54">
        <w:rPr>
          <w:rFonts w:cs="Arial"/>
          <w:szCs w:val="24"/>
        </w:rPr>
        <w:t>present</w:t>
      </w:r>
      <w:proofErr w:type="spellEnd"/>
      <w:r w:rsidRPr="00F65F54">
        <w:rPr>
          <w:rFonts w:cs="Arial"/>
          <w:szCs w:val="24"/>
        </w:rPr>
        <w:t xml:space="preserve"> </w:t>
      </w:r>
      <w:proofErr w:type="spellStart"/>
      <w:r w:rsidRPr="00F65F54">
        <w:rPr>
          <w:rFonts w:cs="Arial"/>
          <w:szCs w:val="24"/>
        </w:rPr>
        <w:t>an</w:t>
      </w:r>
      <w:proofErr w:type="spellEnd"/>
      <w:r w:rsidRPr="00F65F54">
        <w:rPr>
          <w:rFonts w:cs="Arial"/>
          <w:szCs w:val="24"/>
        </w:rPr>
        <w:t xml:space="preserve"> </w:t>
      </w:r>
      <w:proofErr w:type="spellStart"/>
      <w:r w:rsidRPr="00F65F54">
        <w:rPr>
          <w:rFonts w:cs="Arial"/>
          <w:szCs w:val="24"/>
        </w:rPr>
        <w:t>intervention</w:t>
      </w:r>
      <w:proofErr w:type="spellEnd"/>
      <w:r w:rsidRPr="00F65F54">
        <w:rPr>
          <w:rFonts w:cs="Arial"/>
          <w:szCs w:val="24"/>
        </w:rPr>
        <w:t xml:space="preserve"> </w:t>
      </w:r>
      <w:proofErr w:type="spellStart"/>
      <w:r w:rsidRPr="00F65F54">
        <w:rPr>
          <w:rFonts w:cs="Arial"/>
          <w:szCs w:val="24"/>
        </w:rPr>
        <w:t>project</w:t>
      </w:r>
      <w:proofErr w:type="spellEnd"/>
      <w:r w:rsidRPr="00F65F54">
        <w:rPr>
          <w:rFonts w:cs="Arial"/>
          <w:szCs w:val="24"/>
        </w:rPr>
        <w:t xml:space="preserve">, as </w:t>
      </w:r>
      <w:proofErr w:type="spellStart"/>
      <w:r w:rsidRPr="00F65F54">
        <w:rPr>
          <w:rFonts w:cs="Arial"/>
          <w:szCs w:val="24"/>
        </w:rPr>
        <w:t>the</w:t>
      </w:r>
      <w:proofErr w:type="spellEnd"/>
      <w:r w:rsidRPr="00F65F54">
        <w:rPr>
          <w:rFonts w:cs="Arial"/>
          <w:szCs w:val="24"/>
        </w:rPr>
        <w:t xml:space="preserve"> </w:t>
      </w:r>
      <w:proofErr w:type="spellStart"/>
      <w:r w:rsidRPr="00F65F54">
        <w:rPr>
          <w:rFonts w:cs="Arial"/>
          <w:szCs w:val="24"/>
        </w:rPr>
        <w:t>main</w:t>
      </w:r>
      <w:proofErr w:type="spellEnd"/>
      <w:r w:rsidRPr="00F65F54">
        <w:rPr>
          <w:rFonts w:cs="Arial"/>
          <w:szCs w:val="24"/>
        </w:rPr>
        <w:t xml:space="preserve"> </w:t>
      </w:r>
      <w:proofErr w:type="spellStart"/>
      <w:r w:rsidRPr="00F65F54">
        <w:rPr>
          <w:rFonts w:cs="Arial"/>
          <w:szCs w:val="24"/>
        </w:rPr>
        <w:t>part</w:t>
      </w:r>
      <w:proofErr w:type="spellEnd"/>
      <w:r w:rsidRPr="00F65F54">
        <w:rPr>
          <w:rFonts w:cs="Arial"/>
          <w:szCs w:val="24"/>
        </w:rPr>
        <w:t xml:space="preserve"> </w:t>
      </w:r>
      <w:proofErr w:type="spellStart"/>
      <w:r w:rsidRPr="00F65F54">
        <w:rPr>
          <w:rFonts w:cs="Arial"/>
          <w:szCs w:val="24"/>
        </w:rPr>
        <w:t>of</w:t>
      </w:r>
      <w:proofErr w:type="spellEnd"/>
      <w:r w:rsidRPr="00F65F54">
        <w:rPr>
          <w:rFonts w:cs="Arial"/>
          <w:szCs w:val="24"/>
        </w:rPr>
        <w:t xml:space="preserve"> </w:t>
      </w:r>
      <w:proofErr w:type="spellStart"/>
      <w:r w:rsidRPr="00F65F54">
        <w:rPr>
          <w:rFonts w:cs="Arial"/>
          <w:szCs w:val="24"/>
        </w:rPr>
        <w:t>the</w:t>
      </w:r>
      <w:proofErr w:type="spellEnd"/>
      <w:r w:rsidRPr="00F65F54">
        <w:rPr>
          <w:rFonts w:cs="Arial"/>
          <w:szCs w:val="24"/>
        </w:rPr>
        <w:t xml:space="preserve"> PAP 2015 (Professional </w:t>
      </w:r>
      <w:proofErr w:type="spellStart"/>
      <w:r w:rsidRPr="00F65F54">
        <w:rPr>
          <w:rFonts w:cs="Arial"/>
          <w:szCs w:val="24"/>
        </w:rPr>
        <w:t>Application</w:t>
      </w:r>
      <w:proofErr w:type="spellEnd"/>
      <w:r w:rsidRPr="00F65F54">
        <w:rPr>
          <w:rFonts w:cs="Arial"/>
          <w:szCs w:val="24"/>
        </w:rPr>
        <w:t xml:space="preserve"> </w:t>
      </w:r>
      <w:proofErr w:type="spellStart"/>
      <w:r w:rsidRPr="00F65F54">
        <w:rPr>
          <w:rFonts w:cs="Arial"/>
          <w:szCs w:val="24"/>
        </w:rPr>
        <w:t>Program</w:t>
      </w:r>
      <w:proofErr w:type="spellEnd"/>
      <w:r w:rsidRPr="00F65F54">
        <w:rPr>
          <w:rFonts w:cs="Arial"/>
          <w:szCs w:val="24"/>
        </w:rPr>
        <w:t xml:space="preserve">), Positive Technology Center. </w:t>
      </w:r>
      <w:proofErr w:type="spellStart"/>
      <w:r w:rsidRPr="00F65F54">
        <w:rPr>
          <w:rFonts w:cs="Arial"/>
          <w:szCs w:val="24"/>
        </w:rPr>
        <w:t>With</w:t>
      </w:r>
      <w:proofErr w:type="spellEnd"/>
      <w:r w:rsidRPr="00F65F54">
        <w:rPr>
          <w:rFonts w:cs="Arial"/>
          <w:szCs w:val="24"/>
        </w:rPr>
        <w:t xml:space="preserve"> </w:t>
      </w:r>
      <w:proofErr w:type="spellStart"/>
      <w:r w:rsidRPr="00F65F54">
        <w:rPr>
          <w:rFonts w:cs="Arial"/>
          <w:szCs w:val="24"/>
        </w:rPr>
        <w:t>the</w:t>
      </w:r>
      <w:proofErr w:type="spellEnd"/>
      <w:r w:rsidRPr="00F65F54">
        <w:rPr>
          <w:rFonts w:cs="Arial"/>
          <w:szCs w:val="24"/>
        </w:rPr>
        <w:t xml:space="preserve"> </w:t>
      </w:r>
      <w:proofErr w:type="spellStart"/>
      <w:r w:rsidRPr="00F65F54">
        <w:rPr>
          <w:rFonts w:cs="Arial"/>
          <w:szCs w:val="24"/>
        </w:rPr>
        <w:t>main</w:t>
      </w:r>
      <w:proofErr w:type="spellEnd"/>
      <w:r w:rsidRPr="00F65F54">
        <w:rPr>
          <w:rFonts w:cs="Arial"/>
          <w:szCs w:val="24"/>
        </w:rPr>
        <w:t xml:space="preserve"> </w:t>
      </w:r>
      <w:proofErr w:type="spellStart"/>
      <w:r w:rsidRPr="00F65F54">
        <w:rPr>
          <w:rFonts w:cs="Arial"/>
          <w:szCs w:val="24"/>
        </w:rPr>
        <w:t>objective</w:t>
      </w:r>
      <w:proofErr w:type="spellEnd"/>
      <w:r w:rsidRPr="00F65F54">
        <w:rPr>
          <w:rFonts w:cs="Arial"/>
          <w:szCs w:val="24"/>
        </w:rPr>
        <w:t xml:space="preserve"> </w:t>
      </w:r>
      <w:proofErr w:type="spellStart"/>
      <w:r w:rsidRPr="00F65F54">
        <w:rPr>
          <w:rFonts w:cs="Arial"/>
          <w:szCs w:val="24"/>
        </w:rPr>
        <w:t>to</w:t>
      </w:r>
      <w:proofErr w:type="spellEnd"/>
      <w:r w:rsidRPr="00F65F54">
        <w:rPr>
          <w:rFonts w:cs="Arial"/>
          <w:szCs w:val="24"/>
        </w:rPr>
        <w:t xml:space="preserve"> </w:t>
      </w:r>
      <w:proofErr w:type="spellStart"/>
      <w:r w:rsidRPr="00F65F54">
        <w:rPr>
          <w:rFonts w:cs="Arial"/>
          <w:szCs w:val="24"/>
        </w:rPr>
        <w:t>carry</w:t>
      </w:r>
      <w:proofErr w:type="spellEnd"/>
      <w:r w:rsidRPr="00F65F54">
        <w:rPr>
          <w:rFonts w:cs="Arial"/>
          <w:szCs w:val="24"/>
        </w:rPr>
        <w:t xml:space="preserve"> out </w:t>
      </w:r>
      <w:proofErr w:type="spellStart"/>
      <w:r w:rsidRPr="00F65F54">
        <w:rPr>
          <w:rFonts w:cs="Arial"/>
          <w:szCs w:val="24"/>
        </w:rPr>
        <w:t>the</w:t>
      </w:r>
      <w:proofErr w:type="spellEnd"/>
      <w:r w:rsidRPr="00F65F54">
        <w:rPr>
          <w:rFonts w:cs="Arial"/>
          <w:szCs w:val="24"/>
        </w:rPr>
        <w:t xml:space="preserve"> </w:t>
      </w:r>
      <w:proofErr w:type="spellStart"/>
      <w:r w:rsidRPr="00F65F54">
        <w:rPr>
          <w:rFonts w:cs="Arial"/>
          <w:szCs w:val="24"/>
        </w:rPr>
        <w:t>development</w:t>
      </w:r>
      <w:proofErr w:type="spellEnd"/>
      <w:r w:rsidRPr="00F65F54">
        <w:rPr>
          <w:rFonts w:cs="Arial"/>
          <w:szCs w:val="24"/>
        </w:rPr>
        <w:t xml:space="preserve"> </w:t>
      </w:r>
      <w:proofErr w:type="spellStart"/>
      <w:r w:rsidRPr="00F65F54">
        <w:rPr>
          <w:rFonts w:cs="Arial"/>
          <w:szCs w:val="24"/>
        </w:rPr>
        <w:t>of</w:t>
      </w:r>
      <w:proofErr w:type="spellEnd"/>
      <w:r w:rsidRPr="00F65F54">
        <w:rPr>
          <w:rFonts w:cs="Arial"/>
          <w:szCs w:val="24"/>
        </w:rPr>
        <w:t xml:space="preserve"> a system </w:t>
      </w:r>
      <w:proofErr w:type="spellStart"/>
      <w:r w:rsidRPr="00F65F54">
        <w:rPr>
          <w:rFonts w:cs="Arial"/>
          <w:szCs w:val="24"/>
        </w:rPr>
        <w:t>to</w:t>
      </w:r>
      <w:proofErr w:type="spellEnd"/>
      <w:r w:rsidRPr="00F65F54">
        <w:rPr>
          <w:rFonts w:cs="Arial"/>
          <w:szCs w:val="24"/>
        </w:rPr>
        <w:t xml:space="preserve"> </w:t>
      </w:r>
      <w:proofErr w:type="spellStart"/>
      <w:r w:rsidRPr="00F65F54">
        <w:rPr>
          <w:rFonts w:cs="Arial"/>
          <w:szCs w:val="24"/>
        </w:rPr>
        <w:t>control</w:t>
      </w:r>
      <w:proofErr w:type="spellEnd"/>
      <w:r w:rsidRPr="00F65F54">
        <w:rPr>
          <w:rFonts w:cs="Arial"/>
          <w:szCs w:val="24"/>
        </w:rPr>
        <w:t xml:space="preserve"> </w:t>
      </w:r>
      <w:proofErr w:type="spellStart"/>
      <w:r w:rsidRPr="00F65F54">
        <w:rPr>
          <w:rFonts w:cs="Arial"/>
          <w:szCs w:val="24"/>
        </w:rPr>
        <w:t>the</w:t>
      </w:r>
      <w:proofErr w:type="spellEnd"/>
      <w:r w:rsidRPr="00F65F54">
        <w:rPr>
          <w:rFonts w:cs="Arial"/>
          <w:szCs w:val="24"/>
        </w:rPr>
        <w:t xml:space="preserve"> </w:t>
      </w:r>
      <w:proofErr w:type="spellStart"/>
      <w:r w:rsidRPr="00F65F54">
        <w:rPr>
          <w:rFonts w:cs="Arial"/>
          <w:szCs w:val="24"/>
        </w:rPr>
        <w:t>Restaurant</w:t>
      </w:r>
      <w:proofErr w:type="spellEnd"/>
      <w:r w:rsidRPr="00F65F54">
        <w:rPr>
          <w:rFonts w:cs="Arial"/>
          <w:szCs w:val="24"/>
        </w:rPr>
        <w:t xml:space="preserve"> </w:t>
      </w:r>
      <w:proofErr w:type="spellStart"/>
      <w:r w:rsidRPr="00F65F54">
        <w:rPr>
          <w:rFonts w:cs="Arial"/>
          <w:szCs w:val="24"/>
        </w:rPr>
        <w:t>and</w:t>
      </w:r>
      <w:proofErr w:type="spellEnd"/>
      <w:r w:rsidRPr="00F65F54">
        <w:rPr>
          <w:rFonts w:cs="Arial"/>
          <w:szCs w:val="24"/>
        </w:rPr>
        <w:t xml:space="preserve"> Bar Hermes Bar, </w:t>
      </w:r>
      <w:proofErr w:type="spellStart"/>
      <w:r w:rsidRPr="00F65F54">
        <w:rPr>
          <w:rFonts w:cs="Arial"/>
          <w:szCs w:val="24"/>
        </w:rPr>
        <w:t>which</w:t>
      </w:r>
      <w:proofErr w:type="spellEnd"/>
      <w:r w:rsidRPr="00F65F54">
        <w:rPr>
          <w:rFonts w:cs="Arial"/>
          <w:szCs w:val="24"/>
        </w:rPr>
        <w:t xml:space="preserve"> </w:t>
      </w:r>
      <w:proofErr w:type="spellStart"/>
      <w:r w:rsidRPr="00F65F54">
        <w:rPr>
          <w:rFonts w:cs="Arial"/>
          <w:szCs w:val="24"/>
        </w:rPr>
        <w:t>has</w:t>
      </w:r>
      <w:proofErr w:type="spellEnd"/>
      <w:r w:rsidRPr="00F65F54">
        <w:rPr>
          <w:rFonts w:cs="Arial"/>
          <w:szCs w:val="24"/>
        </w:rPr>
        <w:t xml:space="preserve"> </w:t>
      </w:r>
      <w:proofErr w:type="spellStart"/>
      <w:r w:rsidRPr="00F65F54">
        <w:rPr>
          <w:rFonts w:cs="Arial"/>
          <w:szCs w:val="24"/>
        </w:rPr>
        <w:t>so</w:t>
      </w:r>
      <w:proofErr w:type="spellEnd"/>
      <w:r w:rsidRPr="00F65F54">
        <w:rPr>
          <w:rFonts w:cs="Arial"/>
          <w:szCs w:val="24"/>
        </w:rPr>
        <w:t xml:space="preserve"> </w:t>
      </w:r>
      <w:proofErr w:type="spellStart"/>
      <w:r w:rsidRPr="00F65F54">
        <w:rPr>
          <w:rFonts w:cs="Arial"/>
          <w:szCs w:val="24"/>
        </w:rPr>
        <w:t>far</w:t>
      </w:r>
      <w:proofErr w:type="spellEnd"/>
      <w:r w:rsidRPr="00F65F54">
        <w:rPr>
          <w:rFonts w:cs="Arial"/>
          <w:szCs w:val="24"/>
        </w:rPr>
        <w:t xml:space="preserve"> </w:t>
      </w:r>
      <w:proofErr w:type="spellStart"/>
      <w:r w:rsidRPr="00F65F54">
        <w:rPr>
          <w:rFonts w:cs="Arial"/>
          <w:szCs w:val="24"/>
        </w:rPr>
        <w:t>not</w:t>
      </w:r>
      <w:proofErr w:type="spellEnd"/>
      <w:r w:rsidRPr="00F65F54">
        <w:rPr>
          <w:rFonts w:cs="Arial"/>
          <w:szCs w:val="24"/>
        </w:rPr>
        <w:t xml:space="preserve"> </w:t>
      </w:r>
      <w:proofErr w:type="spellStart"/>
      <w:r w:rsidRPr="00F65F54">
        <w:rPr>
          <w:rFonts w:cs="Arial"/>
          <w:szCs w:val="24"/>
        </w:rPr>
        <w:t>had</w:t>
      </w:r>
      <w:proofErr w:type="spellEnd"/>
      <w:r w:rsidRPr="00F65F54">
        <w:rPr>
          <w:rFonts w:cs="Arial"/>
          <w:szCs w:val="24"/>
        </w:rPr>
        <w:t xml:space="preserve"> </w:t>
      </w:r>
      <w:proofErr w:type="spellStart"/>
      <w:r w:rsidRPr="00F65F54">
        <w:rPr>
          <w:rFonts w:cs="Arial"/>
          <w:szCs w:val="24"/>
        </w:rPr>
        <w:t>any</w:t>
      </w:r>
      <w:proofErr w:type="spellEnd"/>
      <w:r w:rsidRPr="00F65F54">
        <w:rPr>
          <w:rFonts w:cs="Arial"/>
          <w:szCs w:val="24"/>
        </w:rPr>
        <w:t xml:space="preserve"> </w:t>
      </w:r>
      <w:proofErr w:type="spellStart"/>
      <w:r w:rsidRPr="00F65F54">
        <w:rPr>
          <w:rFonts w:cs="Arial"/>
          <w:szCs w:val="24"/>
        </w:rPr>
        <w:t>automation</w:t>
      </w:r>
      <w:proofErr w:type="spellEnd"/>
      <w:r w:rsidRPr="00F65F54">
        <w:rPr>
          <w:rFonts w:cs="Arial"/>
          <w:szCs w:val="24"/>
        </w:rPr>
        <w:t xml:space="preserve"> </w:t>
      </w:r>
      <w:proofErr w:type="spellStart"/>
      <w:r w:rsidRPr="00F65F54">
        <w:rPr>
          <w:rFonts w:cs="Arial"/>
          <w:szCs w:val="24"/>
        </w:rPr>
        <w:t>or</w:t>
      </w:r>
      <w:proofErr w:type="spellEnd"/>
      <w:r w:rsidRPr="00F65F54">
        <w:rPr>
          <w:rFonts w:cs="Arial"/>
          <w:szCs w:val="24"/>
        </w:rPr>
        <w:t xml:space="preserve"> tool </w:t>
      </w:r>
      <w:proofErr w:type="spellStart"/>
      <w:r w:rsidRPr="00F65F54">
        <w:rPr>
          <w:rFonts w:cs="Arial"/>
          <w:szCs w:val="24"/>
        </w:rPr>
        <w:t>that</w:t>
      </w:r>
      <w:proofErr w:type="spellEnd"/>
      <w:r w:rsidRPr="00F65F54">
        <w:rPr>
          <w:rFonts w:cs="Arial"/>
          <w:szCs w:val="24"/>
        </w:rPr>
        <w:t xml:space="preserve"> </w:t>
      </w:r>
      <w:proofErr w:type="spellStart"/>
      <w:r w:rsidRPr="00F65F54">
        <w:rPr>
          <w:rFonts w:cs="Arial"/>
          <w:szCs w:val="24"/>
        </w:rPr>
        <w:t>would</w:t>
      </w:r>
      <w:proofErr w:type="spellEnd"/>
      <w:r w:rsidRPr="00F65F54">
        <w:rPr>
          <w:rFonts w:cs="Arial"/>
          <w:szCs w:val="24"/>
        </w:rPr>
        <w:t xml:space="preserve"> help in </w:t>
      </w:r>
      <w:proofErr w:type="spellStart"/>
      <w:r w:rsidRPr="00F65F54">
        <w:rPr>
          <w:rFonts w:cs="Arial"/>
          <w:szCs w:val="24"/>
        </w:rPr>
        <w:t>the</w:t>
      </w:r>
      <w:proofErr w:type="spellEnd"/>
      <w:r w:rsidRPr="00F65F54">
        <w:rPr>
          <w:rFonts w:cs="Arial"/>
          <w:szCs w:val="24"/>
        </w:rPr>
        <w:t xml:space="preserve"> establishment </w:t>
      </w:r>
      <w:proofErr w:type="spellStart"/>
      <w:r w:rsidRPr="00F65F54">
        <w:rPr>
          <w:rFonts w:cs="Arial"/>
          <w:szCs w:val="24"/>
        </w:rPr>
        <w:t>of</w:t>
      </w:r>
      <w:proofErr w:type="spellEnd"/>
      <w:r w:rsidRPr="00F65F54">
        <w:rPr>
          <w:rFonts w:cs="Arial"/>
          <w:szCs w:val="24"/>
        </w:rPr>
        <w:t xml:space="preserve"> management. </w:t>
      </w:r>
      <w:proofErr w:type="spellStart"/>
      <w:r w:rsidRPr="00F65F54">
        <w:rPr>
          <w:rFonts w:cs="Arial"/>
          <w:szCs w:val="24"/>
        </w:rPr>
        <w:t>After</w:t>
      </w:r>
      <w:proofErr w:type="spellEnd"/>
      <w:r w:rsidRPr="00F65F54">
        <w:rPr>
          <w:rFonts w:cs="Arial"/>
          <w:szCs w:val="24"/>
        </w:rPr>
        <w:t xml:space="preserve"> </w:t>
      </w:r>
      <w:proofErr w:type="spellStart"/>
      <w:r w:rsidRPr="00F65F54">
        <w:rPr>
          <w:rFonts w:cs="Arial"/>
          <w:szCs w:val="24"/>
        </w:rPr>
        <w:t>mapping</w:t>
      </w:r>
      <w:proofErr w:type="spellEnd"/>
      <w:r w:rsidRPr="00F65F54">
        <w:rPr>
          <w:rFonts w:cs="Arial"/>
          <w:szCs w:val="24"/>
        </w:rPr>
        <w:t xml:space="preserve"> </w:t>
      </w:r>
      <w:proofErr w:type="spellStart"/>
      <w:r w:rsidRPr="00F65F54">
        <w:rPr>
          <w:rFonts w:cs="Arial"/>
          <w:szCs w:val="24"/>
        </w:rPr>
        <w:t>the</w:t>
      </w:r>
      <w:proofErr w:type="spellEnd"/>
      <w:r w:rsidRPr="00F65F54">
        <w:rPr>
          <w:rFonts w:cs="Arial"/>
          <w:szCs w:val="24"/>
        </w:rPr>
        <w:t xml:space="preserve"> </w:t>
      </w:r>
      <w:proofErr w:type="spellStart"/>
      <w:r w:rsidRPr="00F65F54">
        <w:rPr>
          <w:rFonts w:cs="Arial"/>
          <w:szCs w:val="24"/>
        </w:rPr>
        <w:t>client</w:t>
      </w:r>
      <w:proofErr w:type="spellEnd"/>
      <w:r w:rsidRPr="00F65F54">
        <w:rPr>
          <w:rFonts w:cs="Arial"/>
          <w:szCs w:val="24"/>
        </w:rPr>
        <w:t xml:space="preserve"> </w:t>
      </w:r>
      <w:proofErr w:type="spellStart"/>
      <w:r w:rsidRPr="00F65F54">
        <w:rPr>
          <w:rFonts w:cs="Arial"/>
          <w:szCs w:val="24"/>
        </w:rPr>
        <w:t>organization's</w:t>
      </w:r>
      <w:proofErr w:type="spellEnd"/>
      <w:r w:rsidRPr="00F65F54">
        <w:rPr>
          <w:rFonts w:cs="Arial"/>
          <w:szCs w:val="24"/>
        </w:rPr>
        <w:t xml:space="preserve"> </w:t>
      </w:r>
      <w:proofErr w:type="spellStart"/>
      <w:r w:rsidRPr="00F65F54">
        <w:rPr>
          <w:rFonts w:cs="Arial"/>
          <w:szCs w:val="24"/>
        </w:rPr>
        <w:t>process</w:t>
      </w:r>
      <w:proofErr w:type="spellEnd"/>
      <w:r w:rsidRPr="00F65F54">
        <w:rPr>
          <w:rFonts w:cs="Arial"/>
          <w:szCs w:val="24"/>
        </w:rPr>
        <w:t xml:space="preserve"> </w:t>
      </w:r>
      <w:proofErr w:type="spellStart"/>
      <w:r w:rsidRPr="00F65F54">
        <w:rPr>
          <w:rFonts w:cs="Arial"/>
          <w:szCs w:val="24"/>
        </w:rPr>
        <w:t>was</w:t>
      </w:r>
      <w:proofErr w:type="spellEnd"/>
      <w:r w:rsidRPr="00F65F54">
        <w:rPr>
          <w:rFonts w:cs="Arial"/>
          <w:szCs w:val="24"/>
        </w:rPr>
        <w:t xml:space="preserve"> </w:t>
      </w:r>
      <w:proofErr w:type="spellStart"/>
      <w:r w:rsidRPr="00F65F54">
        <w:rPr>
          <w:rFonts w:cs="Arial"/>
          <w:szCs w:val="24"/>
        </w:rPr>
        <w:t>identified</w:t>
      </w:r>
      <w:proofErr w:type="spellEnd"/>
      <w:r w:rsidRPr="00F65F54">
        <w:rPr>
          <w:rFonts w:cs="Arial"/>
          <w:szCs w:val="24"/>
        </w:rPr>
        <w:t xml:space="preserve"> </w:t>
      </w:r>
      <w:proofErr w:type="spellStart"/>
      <w:r w:rsidRPr="00F65F54">
        <w:rPr>
          <w:rFonts w:cs="Arial"/>
          <w:szCs w:val="24"/>
        </w:rPr>
        <w:t>possible</w:t>
      </w:r>
      <w:proofErr w:type="spellEnd"/>
      <w:r w:rsidRPr="00F65F54">
        <w:rPr>
          <w:rFonts w:cs="Arial"/>
          <w:szCs w:val="24"/>
        </w:rPr>
        <w:t xml:space="preserve"> </w:t>
      </w:r>
      <w:proofErr w:type="spellStart"/>
      <w:r w:rsidRPr="00F65F54">
        <w:rPr>
          <w:rFonts w:cs="Arial"/>
          <w:szCs w:val="24"/>
        </w:rPr>
        <w:t>improvements</w:t>
      </w:r>
      <w:proofErr w:type="spellEnd"/>
      <w:r w:rsidRPr="00F65F54">
        <w:rPr>
          <w:rFonts w:cs="Arial"/>
          <w:szCs w:val="24"/>
        </w:rPr>
        <w:t xml:space="preserve"> </w:t>
      </w:r>
      <w:proofErr w:type="spellStart"/>
      <w:r w:rsidRPr="00F65F54">
        <w:rPr>
          <w:rFonts w:cs="Arial"/>
          <w:szCs w:val="24"/>
        </w:rPr>
        <w:t>that</w:t>
      </w:r>
      <w:proofErr w:type="spellEnd"/>
      <w:r w:rsidRPr="00F65F54">
        <w:rPr>
          <w:rFonts w:cs="Arial"/>
          <w:szCs w:val="24"/>
        </w:rPr>
        <w:t xml:space="preserve"> </w:t>
      </w:r>
      <w:proofErr w:type="spellStart"/>
      <w:r w:rsidRPr="00F65F54">
        <w:rPr>
          <w:rFonts w:cs="Arial"/>
          <w:szCs w:val="24"/>
        </w:rPr>
        <w:t>could</w:t>
      </w:r>
      <w:proofErr w:type="spellEnd"/>
      <w:r w:rsidRPr="00F65F54">
        <w:rPr>
          <w:rFonts w:cs="Arial"/>
          <w:szCs w:val="24"/>
        </w:rPr>
        <w:t xml:space="preserve"> </w:t>
      </w:r>
      <w:proofErr w:type="spellStart"/>
      <w:r w:rsidRPr="00F65F54">
        <w:rPr>
          <w:rFonts w:cs="Arial"/>
          <w:szCs w:val="24"/>
        </w:rPr>
        <w:t>expedite</w:t>
      </w:r>
      <w:proofErr w:type="spellEnd"/>
      <w:r w:rsidRPr="00F65F54">
        <w:rPr>
          <w:rFonts w:cs="Arial"/>
          <w:szCs w:val="24"/>
        </w:rPr>
        <w:t xml:space="preserve"> </w:t>
      </w:r>
      <w:proofErr w:type="spellStart"/>
      <w:r w:rsidRPr="00F65F54">
        <w:rPr>
          <w:rFonts w:cs="Arial"/>
          <w:szCs w:val="24"/>
        </w:rPr>
        <w:t>service</w:t>
      </w:r>
      <w:proofErr w:type="spellEnd"/>
      <w:r w:rsidRPr="00F65F54">
        <w:rPr>
          <w:rFonts w:cs="Arial"/>
          <w:szCs w:val="24"/>
        </w:rPr>
        <w:t xml:space="preserve"> </w:t>
      </w:r>
      <w:proofErr w:type="spellStart"/>
      <w:r w:rsidRPr="00F65F54">
        <w:rPr>
          <w:rFonts w:cs="Arial"/>
          <w:szCs w:val="24"/>
        </w:rPr>
        <w:t>to</w:t>
      </w:r>
      <w:proofErr w:type="spellEnd"/>
      <w:r w:rsidRPr="00F65F54">
        <w:rPr>
          <w:rFonts w:cs="Arial"/>
          <w:szCs w:val="24"/>
        </w:rPr>
        <w:t xml:space="preserve"> </w:t>
      </w:r>
      <w:proofErr w:type="spellStart"/>
      <w:r w:rsidRPr="00F65F54">
        <w:rPr>
          <w:rFonts w:cs="Arial"/>
          <w:szCs w:val="24"/>
        </w:rPr>
        <w:t>customers</w:t>
      </w:r>
      <w:proofErr w:type="spellEnd"/>
      <w:r w:rsidRPr="00F65F54">
        <w:rPr>
          <w:rFonts w:cs="Arial"/>
          <w:szCs w:val="24"/>
        </w:rPr>
        <w:t xml:space="preserve"> </w:t>
      </w:r>
      <w:proofErr w:type="spellStart"/>
      <w:r w:rsidRPr="00F65F54">
        <w:rPr>
          <w:rFonts w:cs="Arial"/>
          <w:szCs w:val="24"/>
        </w:rPr>
        <w:t>and</w:t>
      </w:r>
      <w:proofErr w:type="spellEnd"/>
      <w:r w:rsidRPr="00F65F54">
        <w:rPr>
          <w:rFonts w:cs="Arial"/>
          <w:szCs w:val="24"/>
        </w:rPr>
        <w:t xml:space="preserve"> </w:t>
      </w:r>
      <w:proofErr w:type="spellStart"/>
      <w:r w:rsidRPr="00F65F54">
        <w:rPr>
          <w:rFonts w:cs="Arial"/>
          <w:szCs w:val="24"/>
        </w:rPr>
        <w:t>provide</w:t>
      </w:r>
      <w:proofErr w:type="spellEnd"/>
      <w:r w:rsidRPr="00F65F54">
        <w:rPr>
          <w:rFonts w:cs="Arial"/>
          <w:szCs w:val="24"/>
        </w:rPr>
        <w:t xml:space="preserve"> more </w:t>
      </w:r>
      <w:proofErr w:type="spellStart"/>
      <w:r w:rsidRPr="00F65F54">
        <w:rPr>
          <w:rFonts w:cs="Arial"/>
          <w:szCs w:val="24"/>
        </w:rPr>
        <w:t>security</w:t>
      </w:r>
      <w:proofErr w:type="spellEnd"/>
      <w:r w:rsidRPr="00F65F54">
        <w:rPr>
          <w:rFonts w:cs="Arial"/>
          <w:szCs w:val="24"/>
        </w:rPr>
        <w:t xml:space="preserve"> in </w:t>
      </w:r>
      <w:proofErr w:type="spellStart"/>
      <w:r w:rsidRPr="00F65F54">
        <w:rPr>
          <w:rFonts w:cs="Arial"/>
          <w:szCs w:val="24"/>
        </w:rPr>
        <w:t>the</w:t>
      </w:r>
      <w:proofErr w:type="spellEnd"/>
      <w:r w:rsidRPr="00F65F54">
        <w:rPr>
          <w:rFonts w:cs="Arial"/>
          <w:szCs w:val="24"/>
        </w:rPr>
        <w:t xml:space="preserve"> management </w:t>
      </w:r>
      <w:proofErr w:type="spellStart"/>
      <w:r w:rsidRPr="00F65F54">
        <w:rPr>
          <w:rFonts w:cs="Arial"/>
          <w:szCs w:val="24"/>
        </w:rPr>
        <w:t>and</w:t>
      </w:r>
      <w:proofErr w:type="spellEnd"/>
      <w:r w:rsidRPr="00F65F54">
        <w:rPr>
          <w:rFonts w:cs="Arial"/>
          <w:szCs w:val="24"/>
        </w:rPr>
        <w:t xml:space="preserve"> cash </w:t>
      </w:r>
      <w:proofErr w:type="spellStart"/>
      <w:r w:rsidRPr="00F65F54">
        <w:rPr>
          <w:rFonts w:cs="Arial"/>
          <w:szCs w:val="24"/>
        </w:rPr>
        <w:t>control</w:t>
      </w:r>
      <w:proofErr w:type="spellEnd"/>
      <w:r w:rsidRPr="00F65F54">
        <w:rPr>
          <w:rFonts w:cs="Arial"/>
          <w:szCs w:val="24"/>
        </w:rPr>
        <w:t xml:space="preserve">. </w:t>
      </w:r>
      <w:proofErr w:type="spellStart"/>
      <w:r w:rsidRPr="00F65F54">
        <w:rPr>
          <w:rFonts w:cs="Arial"/>
          <w:szCs w:val="24"/>
        </w:rPr>
        <w:t>Thus</w:t>
      </w:r>
      <w:proofErr w:type="spellEnd"/>
      <w:r w:rsidRPr="00F65F54">
        <w:rPr>
          <w:rFonts w:cs="Arial"/>
          <w:szCs w:val="24"/>
        </w:rPr>
        <w:t xml:space="preserve">, it </w:t>
      </w:r>
      <w:proofErr w:type="spellStart"/>
      <w:r w:rsidRPr="00F65F54">
        <w:rPr>
          <w:rFonts w:cs="Arial"/>
          <w:szCs w:val="24"/>
        </w:rPr>
        <w:t>was</w:t>
      </w:r>
      <w:proofErr w:type="spellEnd"/>
      <w:r w:rsidRPr="00F65F54">
        <w:rPr>
          <w:rFonts w:cs="Arial"/>
          <w:szCs w:val="24"/>
        </w:rPr>
        <w:t xml:space="preserve"> </w:t>
      </w:r>
      <w:proofErr w:type="spellStart"/>
      <w:r w:rsidRPr="00F65F54">
        <w:rPr>
          <w:rFonts w:cs="Arial"/>
          <w:szCs w:val="24"/>
        </w:rPr>
        <w:t>defined</w:t>
      </w:r>
      <w:proofErr w:type="spellEnd"/>
      <w:r w:rsidRPr="00F65F54">
        <w:rPr>
          <w:rFonts w:cs="Arial"/>
          <w:szCs w:val="24"/>
        </w:rPr>
        <w:t xml:space="preserve"> </w:t>
      </w:r>
      <w:proofErr w:type="spellStart"/>
      <w:r w:rsidRPr="00F65F54">
        <w:rPr>
          <w:rFonts w:cs="Arial"/>
          <w:szCs w:val="24"/>
        </w:rPr>
        <w:t>project</w:t>
      </w:r>
      <w:proofErr w:type="spellEnd"/>
      <w:r w:rsidRPr="00F65F54">
        <w:rPr>
          <w:rFonts w:cs="Arial"/>
          <w:szCs w:val="24"/>
        </w:rPr>
        <w:t xml:space="preserve"> </w:t>
      </w:r>
      <w:proofErr w:type="spellStart"/>
      <w:r w:rsidRPr="00F65F54">
        <w:rPr>
          <w:rFonts w:cs="Arial"/>
          <w:szCs w:val="24"/>
        </w:rPr>
        <w:t>scope</w:t>
      </w:r>
      <w:proofErr w:type="spellEnd"/>
      <w:r w:rsidRPr="00F65F54">
        <w:rPr>
          <w:rFonts w:cs="Arial"/>
          <w:szCs w:val="24"/>
        </w:rPr>
        <w:t xml:space="preserve">, </w:t>
      </w:r>
      <w:proofErr w:type="spellStart"/>
      <w:r w:rsidRPr="00F65F54">
        <w:rPr>
          <w:rFonts w:cs="Arial"/>
          <w:szCs w:val="24"/>
        </w:rPr>
        <w:t>the</w:t>
      </w:r>
      <w:proofErr w:type="spellEnd"/>
      <w:r w:rsidRPr="00F65F54">
        <w:rPr>
          <w:rFonts w:cs="Arial"/>
          <w:szCs w:val="24"/>
        </w:rPr>
        <w:t xml:space="preserve"> </w:t>
      </w:r>
      <w:proofErr w:type="spellStart"/>
      <w:r w:rsidRPr="00F65F54">
        <w:rPr>
          <w:rFonts w:cs="Arial"/>
          <w:szCs w:val="24"/>
        </w:rPr>
        <w:t>entire</w:t>
      </w:r>
      <w:proofErr w:type="spellEnd"/>
      <w:r w:rsidRPr="00F65F54">
        <w:rPr>
          <w:rFonts w:cs="Arial"/>
          <w:szCs w:val="24"/>
        </w:rPr>
        <w:t xml:space="preserve"> </w:t>
      </w:r>
      <w:proofErr w:type="spellStart"/>
      <w:r w:rsidRPr="00F65F54">
        <w:rPr>
          <w:rFonts w:cs="Arial"/>
          <w:szCs w:val="24"/>
        </w:rPr>
        <w:t>architecture</w:t>
      </w:r>
      <w:proofErr w:type="spellEnd"/>
      <w:r w:rsidRPr="00F65F54">
        <w:rPr>
          <w:rFonts w:cs="Arial"/>
          <w:szCs w:val="24"/>
        </w:rPr>
        <w:t xml:space="preserve"> </w:t>
      </w:r>
      <w:proofErr w:type="spellStart"/>
      <w:r w:rsidRPr="00F65F54">
        <w:rPr>
          <w:rFonts w:cs="Arial"/>
          <w:szCs w:val="24"/>
        </w:rPr>
        <w:t>of</w:t>
      </w:r>
      <w:proofErr w:type="spellEnd"/>
      <w:r w:rsidRPr="00F65F54">
        <w:rPr>
          <w:rFonts w:cs="Arial"/>
          <w:szCs w:val="24"/>
        </w:rPr>
        <w:t xml:space="preserve"> </w:t>
      </w:r>
      <w:proofErr w:type="spellStart"/>
      <w:r w:rsidRPr="00F65F54">
        <w:rPr>
          <w:rFonts w:cs="Arial"/>
          <w:szCs w:val="24"/>
        </w:rPr>
        <w:t>the</w:t>
      </w:r>
      <w:proofErr w:type="spellEnd"/>
      <w:r w:rsidRPr="00F65F54">
        <w:rPr>
          <w:rFonts w:cs="Arial"/>
          <w:szCs w:val="24"/>
        </w:rPr>
        <w:t xml:space="preserve"> </w:t>
      </w:r>
      <w:proofErr w:type="spellStart"/>
      <w:r w:rsidRPr="00F65F54">
        <w:rPr>
          <w:rFonts w:cs="Arial"/>
          <w:szCs w:val="24"/>
        </w:rPr>
        <w:t>application</w:t>
      </w:r>
      <w:proofErr w:type="spellEnd"/>
      <w:r w:rsidRPr="00F65F54">
        <w:rPr>
          <w:rFonts w:cs="Arial"/>
          <w:szCs w:val="24"/>
        </w:rPr>
        <w:t xml:space="preserve"> </w:t>
      </w:r>
      <w:proofErr w:type="spellStart"/>
      <w:r w:rsidRPr="00F65F54">
        <w:rPr>
          <w:rFonts w:cs="Arial"/>
          <w:szCs w:val="24"/>
        </w:rPr>
        <w:t>and</w:t>
      </w:r>
      <w:proofErr w:type="spellEnd"/>
      <w:r w:rsidRPr="00F65F54">
        <w:rPr>
          <w:rFonts w:cs="Arial"/>
          <w:szCs w:val="24"/>
        </w:rPr>
        <w:t xml:space="preserve"> </w:t>
      </w:r>
      <w:proofErr w:type="spellStart"/>
      <w:r w:rsidRPr="00F65F54">
        <w:rPr>
          <w:rFonts w:cs="Arial"/>
          <w:szCs w:val="24"/>
        </w:rPr>
        <w:t>planning</w:t>
      </w:r>
      <w:proofErr w:type="spellEnd"/>
      <w:r w:rsidRPr="00F65F54">
        <w:rPr>
          <w:rFonts w:cs="Arial"/>
          <w:szCs w:val="24"/>
        </w:rPr>
        <w:t xml:space="preserve"> for </w:t>
      </w:r>
      <w:proofErr w:type="spellStart"/>
      <w:r w:rsidRPr="00F65F54">
        <w:rPr>
          <w:rFonts w:cs="Arial"/>
          <w:szCs w:val="24"/>
        </w:rPr>
        <w:t>the</w:t>
      </w:r>
      <w:proofErr w:type="spellEnd"/>
      <w:r w:rsidRPr="00F65F54">
        <w:rPr>
          <w:rFonts w:cs="Arial"/>
          <w:szCs w:val="24"/>
        </w:rPr>
        <w:t xml:space="preserve"> </w:t>
      </w:r>
      <w:proofErr w:type="spellStart"/>
      <w:r w:rsidRPr="00F65F54">
        <w:rPr>
          <w:rFonts w:cs="Arial"/>
          <w:szCs w:val="24"/>
        </w:rPr>
        <w:t>development</w:t>
      </w:r>
      <w:proofErr w:type="spellEnd"/>
      <w:r w:rsidRPr="00F65F54">
        <w:rPr>
          <w:rFonts w:cs="Arial"/>
          <w:szCs w:val="24"/>
        </w:rPr>
        <w:t xml:space="preserve"> </w:t>
      </w:r>
      <w:proofErr w:type="spellStart"/>
      <w:r w:rsidRPr="00F65F54">
        <w:rPr>
          <w:rFonts w:cs="Arial"/>
          <w:szCs w:val="24"/>
        </w:rPr>
        <w:t>of</w:t>
      </w:r>
      <w:proofErr w:type="spellEnd"/>
      <w:r w:rsidRPr="00F65F54">
        <w:rPr>
          <w:rFonts w:cs="Arial"/>
          <w:szCs w:val="24"/>
        </w:rPr>
        <w:t xml:space="preserve"> a </w:t>
      </w:r>
      <w:proofErr w:type="spellStart"/>
      <w:r w:rsidRPr="00F65F54">
        <w:rPr>
          <w:rFonts w:cs="Arial"/>
          <w:szCs w:val="24"/>
        </w:rPr>
        <w:t>quality</w:t>
      </w:r>
      <w:proofErr w:type="spellEnd"/>
      <w:r w:rsidRPr="00F65F54">
        <w:rPr>
          <w:rFonts w:cs="Arial"/>
          <w:szCs w:val="24"/>
        </w:rPr>
        <w:t xml:space="preserve"> </w:t>
      </w:r>
      <w:proofErr w:type="spellStart"/>
      <w:r w:rsidRPr="00F65F54">
        <w:rPr>
          <w:rFonts w:cs="Arial"/>
          <w:szCs w:val="24"/>
        </w:rPr>
        <w:t>product</w:t>
      </w:r>
      <w:proofErr w:type="spellEnd"/>
      <w:r w:rsidRPr="00F65F54">
        <w:rPr>
          <w:rFonts w:cs="Arial"/>
          <w:szCs w:val="24"/>
        </w:rPr>
        <w:t xml:space="preserve">, </w:t>
      </w:r>
      <w:proofErr w:type="spellStart"/>
      <w:r w:rsidRPr="00F65F54">
        <w:rPr>
          <w:rFonts w:cs="Arial"/>
          <w:szCs w:val="24"/>
        </w:rPr>
        <w:t>that</w:t>
      </w:r>
      <w:proofErr w:type="spellEnd"/>
      <w:r w:rsidRPr="00F65F54">
        <w:rPr>
          <w:rFonts w:cs="Arial"/>
          <w:szCs w:val="24"/>
        </w:rPr>
        <w:t xml:space="preserve"> </w:t>
      </w:r>
      <w:proofErr w:type="spellStart"/>
      <w:r w:rsidRPr="00F65F54">
        <w:rPr>
          <w:rFonts w:cs="Arial"/>
          <w:szCs w:val="24"/>
        </w:rPr>
        <w:t>meets</w:t>
      </w:r>
      <w:proofErr w:type="spellEnd"/>
      <w:r w:rsidRPr="00F65F54">
        <w:rPr>
          <w:rFonts w:cs="Arial"/>
          <w:szCs w:val="24"/>
        </w:rPr>
        <w:t xml:space="preserve"> </w:t>
      </w:r>
      <w:proofErr w:type="spellStart"/>
      <w:r w:rsidRPr="00F65F54">
        <w:rPr>
          <w:rFonts w:cs="Arial"/>
          <w:szCs w:val="24"/>
        </w:rPr>
        <w:t>all</w:t>
      </w:r>
      <w:proofErr w:type="spellEnd"/>
      <w:r w:rsidRPr="00F65F54">
        <w:rPr>
          <w:rFonts w:cs="Arial"/>
          <w:szCs w:val="24"/>
        </w:rPr>
        <w:t xml:space="preserve"> </w:t>
      </w:r>
      <w:proofErr w:type="spellStart"/>
      <w:r w:rsidRPr="00F65F54">
        <w:rPr>
          <w:rFonts w:cs="Arial"/>
          <w:szCs w:val="24"/>
        </w:rPr>
        <w:t>the</w:t>
      </w:r>
      <w:proofErr w:type="spellEnd"/>
      <w:r w:rsidRPr="00F65F54">
        <w:rPr>
          <w:rFonts w:cs="Arial"/>
          <w:szCs w:val="24"/>
        </w:rPr>
        <w:t xml:space="preserve"> </w:t>
      </w:r>
      <w:proofErr w:type="spellStart"/>
      <w:r w:rsidRPr="00F65F54">
        <w:rPr>
          <w:rFonts w:cs="Arial"/>
          <w:szCs w:val="24"/>
        </w:rPr>
        <w:t>requirements</w:t>
      </w:r>
      <w:proofErr w:type="spellEnd"/>
      <w:r w:rsidRPr="00F65F54">
        <w:rPr>
          <w:rFonts w:cs="Arial"/>
          <w:szCs w:val="24"/>
        </w:rPr>
        <w:t xml:space="preserve"> </w:t>
      </w:r>
      <w:proofErr w:type="spellStart"/>
      <w:r w:rsidRPr="00F65F54">
        <w:rPr>
          <w:rFonts w:cs="Arial"/>
          <w:szCs w:val="24"/>
        </w:rPr>
        <w:t>necessary</w:t>
      </w:r>
      <w:proofErr w:type="spellEnd"/>
      <w:r w:rsidRPr="00F65F54">
        <w:rPr>
          <w:rFonts w:cs="Arial"/>
          <w:szCs w:val="24"/>
        </w:rPr>
        <w:t xml:space="preserve"> for </w:t>
      </w:r>
      <w:proofErr w:type="spellStart"/>
      <w:r w:rsidRPr="00F65F54">
        <w:rPr>
          <w:rFonts w:cs="Arial"/>
          <w:szCs w:val="24"/>
        </w:rPr>
        <w:t>good</w:t>
      </w:r>
      <w:proofErr w:type="spellEnd"/>
      <w:r w:rsidRPr="00F65F54">
        <w:rPr>
          <w:rFonts w:cs="Arial"/>
          <w:szCs w:val="24"/>
        </w:rPr>
        <w:t xml:space="preserve"> management </w:t>
      </w:r>
      <w:proofErr w:type="spellStart"/>
      <w:r w:rsidRPr="00F65F54">
        <w:rPr>
          <w:rFonts w:cs="Arial"/>
          <w:szCs w:val="24"/>
        </w:rPr>
        <w:t>of</w:t>
      </w:r>
      <w:proofErr w:type="spellEnd"/>
      <w:r w:rsidRPr="00F65F54">
        <w:rPr>
          <w:rFonts w:cs="Arial"/>
          <w:szCs w:val="24"/>
        </w:rPr>
        <w:t xml:space="preserve"> </w:t>
      </w:r>
      <w:proofErr w:type="spellStart"/>
      <w:r w:rsidRPr="00F65F54">
        <w:rPr>
          <w:rFonts w:cs="Arial"/>
          <w:szCs w:val="24"/>
        </w:rPr>
        <w:t>the</w:t>
      </w:r>
      <w:proofErr w:type="spellEnd"/>
      <w:r w:rsidRPr="00F65F54">
        <w:rPr>
          <w:rFonts w:cs="Arial"/>
          <w:szCs w:val="24"/>
        </w:rPr>
        <w:t xml:space="preserve"> bar, </w:t>
      </w:r>
      <w:proofErr w:type="spellStart"/>
      <w:r w:rsidRPr="00F65F54">
        <w:rPr>
          <w:rFonts w:cs="Arial"/>
          <w:szCs w:val="24"/>
        </w:rPr>
        <w:t>such</w:t>
      </w:r>
      <w:proofErr w:type="spellEnd"/>
      <w:r w:rsidRPr="00F65F54">
        <w:rPr>
          <w:rFonts w:cs="Arial"/>
          <w:szCs w:val="24"/>
        </w:rPr>
        <w:t xml:space="preserve"> </w:t>
      </w:r>
      <w:proofErr w:type="gramStart"/>
      <w:r w:rsidRPr="00F65F54">
        <w:rPr>
          <w:rFonts w:cs="Arial"/>
          <w:szCs w:val="24"/>
        </w:rPr>
        <w:t>as financial</w:t>
      </w:r>
      <w:proofErr w:type="gramEnd"/>
      <w:r w:rsidRPr="00F65F54">
        <w:rPr>
          <w:rFonts w:cs="Arial"/>
          <w:szCs w:val="24"/>
        </w:rPr>
        <w:t xml:space="preserve"> </w:t>
      </w:r>
      <w:proofErr w:type="spellStart"/>
      <w:r w:rsidRPr="00F65F54">
        <w:rPr>
          <w:rFonts w:cs="Arial"/>
          <w:szCs w:val="24"/>
        </w:rPr>
        <w:t>control</w:t>
      </w:r>
      <w:proofErr w:type="spellEnd"/>
      <w:r w:rsidRPr="00F65F54">
        <w:rPr>
          <w:rFonts w:cs="Arial"/>
          <w:szCs w:val="24"/>
        </w:rPr>
        <w:t xml:space="preserve">, management </w:t>
      </w:r>
      <w:proofErr w:type="spellStart"/>
      <w:r w:rsidRPr="00F65F54">
        <w:rPr>
          <w:rFonts w:cs="Arial"/>
          <w:szCs w:val="24"/>
        </w:rPr>
        <w:t>control</w:t>
      </w:r>
      <w:proofErr w:type="spellEnd"/>
      <w:r w:rsidRPr="00F65F54">
        <w:rPr>
          <w:rFonts w:cs="Arial"/>
          <w:szCs w:val="24"/>
        </w:rPr>
        <w:t xml:space="preserve">, </w:t>
      </w:r>
      <w:proofErr w:type="spellStart"/>
      <w:r w:rsidRPr="00F65F54">
        <w:rPr>
          <w:rFonts w:cs="Arial"/>
          <w:szCs w:val="24"/>
        </w:rPr>
        <w:t>accounting</w:t>
      </w:r>
      <w:proofErr w:type="spellEnd"/>
      <w:r w:rsidRPr="00F65F54">
        <w:rPr>
          <w:rFonts w:cs="Arial"/>
          <w:szCs w:val="24"/>
        </w:rPr>
        <w:t xml:space="preserve">, </w:t>
      </w:r>
      <w:proofErr w:type="spellStart"/>
      <w:r w:rsidRPr="00F65F54">
        <w:rPr>
          <w:rFonts w:cs="Arial"/>
          <w:szCs w:val="24"/>
        </w:rPr>
        <w:t>monitoring</w:t>
      </w:r>
      <w:proofErr w:type="spellEnd"/>
      <w:r w:rsidRPr="00F65F54">
        <w:rPr>
          <w:rFonts w:cs="Arial"/>
          <w:szCs w:val="24"/>
        </w:rPr>
        <w:t xml:space="preserve"> </w:t>
      </w:r>
      <w:proofErr w:type="spellStart"/>
      <w:r w:rsidRPr="00F65F54">
        <w:rPr>
          <w:rFonts w:cs="Arial"/>
          <w:szCs w:val="24"/>
        </w:rPr>
        <w:t>and</w:t>
      </w:r>
      <w:proofErr w:type="spellEnd"/>
      <w:r w:rsidRPr="00F65F54">
        <w:rPr>
          <w:rFonts w:cs="Arial"/>
          <w:szCs w:val="24"/>
        </w:rPr>
        <w:t xml:space="preserve"> </w:t>
      </w:r>
      <w:proofErr w:type="spellStart"/>
      <w:r w:rsidRPr="00F65F54">
        <w:rPr>
          <w:rFonts w:cs="Arial"/>
          <w:szCs w:val="24"/>
        </w:rPr>
        <w:t>control</w:t>
      </w:r>
      <w:proofErr w:type="spellEnd"/>
      <w:r w:rsidRPr="00F65F54">
        <w:rPr>
          <w:rFonts w:cs="Arial"/>
          <w:szCs w:val="24"/>
        </w:rPr>
        <w:t xml:space="preserve"> </w:t>
      </w:r>
      <w:proofErr w:type="spellStart"/>
      <w:r w:rsidRPr="00F65F54">
        <w:rPr>
          <w:rFonts w:cs="Arial"/>
          <w:szCs w:val="24"/>
        </w:rPr>
        <w:t>customers</w:t>
      </w:r>
      <w:proofErr w:type="spellEnd"/>
      <w:r w:rsidRPr="00F65F54">
        <w:rPr>
          <w:rFonts w:cs="Arial"/>
          <w:szCs w:val="24"/>
        </w:rPr>
        <w:t xml:space="preserve">. For </w:t>
      </w:r>
      <w:proofErr w:type="spellStart"/>
      <w:r w:rsidRPr="00F65F54">
        <w:rPr>
          <w:rFonts w:cs="Arial"/>
          <w:szCs w:val="24"/>
        </w:rPr>
        <w:t>product</w:t>
      </w:r>
      <w:proofErr w:type="spellEnd"/>
      <w:r w:rsidRPr="00F65F54">
        <w:rPr>
          <w:rFonts w:cs="Arial"/>
          <w:szCs w:val="24"/>
        </w:rPr>
        <w:t xml:space="preserve"> </w:t>
      </w:r>
      <w:proofErr w:type="spellStart"/>
      <w:r w:rsidRPr="00F65F54">
        <w:rPr>
          <w:rFonts w:cs="Arial"/>
          <w:szCs w:val="24"/>
        </w:rPr>
        <w:t>development</w:t>
      </w:r>
      <w:proofErr w:type="spellEnd"/>
      <w:r w:rsidRPr="00F65F54">
        <w:rPr>
          <w:rFonts w:cs="Arial"/>
          <w:szCs w:val="24"/>
        </w:rPr>
        <w:t xml:space="preserve"> </w:t>
      </w:r>
      <w:proofErr w:type="spellStart"/>
      <w:r w:rsidRPr="00F65F54">
        <w:rPr>
          <w:rFonts w:cs="Arial"/>
          <w:szCs w:val="24"/>
        </w:rPr>
        <w:t>have</w:t>
      </w:r>
      <w:proofErr w:type="spellEnd"/>
      <w:r w:rsidRPr="00F65F54">
        <w:rPr>
          <w:rFonts w:cs="Arial"/>
          <w:szCs w:val="24"/>
        </w:rPr>
        <w:t xml:space="preserve"> </w:t>
      </w:r>
      <w:proofErr w:type="spellStart"/>
      <w:r w:rsidRPr="00F65F54">
        <w:rPr>
          <w:rFonts w:cs="Arial"/>
          <w:szCs w:val="24"/>
        </w:rPr>
        <w:t>been</w:t>
      </w:r>
      <w:proofErr w:type="spellEnd"/>
      <w:r w:rsidRPr="00F65F54">
        <w:rPr>
          <w:rFonts w:cs="Arial"/>
          <w:szCs w:val="24"/>
        </w:rPr>
        <w:t xml:space="preserve"> </w:t>
      </w:r>
      <w:proofErr w:type="spellStart"/>
      <w:r w:rsidRPr="00F65F54">
        <w:rPr>
          <w:rFonts w:cs="Arial"/>
          <w:szCs w:val="24"/>
        </w:rPr>
        <w:t>used</w:t>
      </w:r>
      <w:proofErr w:type="spellEnd"/>
      <w:r w:rsidRPr="00F65F54">
        <w:rPr>
          <w:rFonts w:cs="Arial"/>
          <w:szCs w:val="24"/>
        </w:rPr>
        <w:t xml:space="preserve"> </w:t>
      </w:r>
      <w:proofErr w:type="spellStart"/>
      <w:r w:rsidRPr="00F65F54">
        <w:rPr>
          <w:rFonts w:cs="Arial"/>
          <w:szCs w:val="24"/>
        </w:rPr>
        <w:t>numerous</w:t>
      </w:r>
      <w:proofErr w:type="spellEnd"/>
      <w:r w:rsidRPr="00F65F54">
        <w:rPr>
          <w:rFonts w:cs="Arial"/>
          <w:szCs w:val="24"/>
        </w:rPr>
        <w:t xml:space="preserve"> tools </w:t>
      </w:r>
      <w:proofErr w:type="spellStart"/>
      <w:r w:rsidRPr="00F65F54">
        <w:rPr>
          <w:rFonts w:cs="Arial"/>
          <w:szCs w:val="24"/>
        </w:rPr>
        <w:t>like</w:t>
      </w:r>
      <w:proofErr w:type="spellEnd"/>
      <w:r w:rsidRPr="00F65F54">
        <w:rPr>
          <w:rFonts w:cs="Arial"/>
          <w:szCs w:val="24"/>
        </w:rPr>
        <w:t xml:space="preserve"> Microsoft Visual Studio </w:t>
      </w:r>
      <w:proofErr w:type="spellStart"/>
      <w:r w:rsidRPr="00F65F54">
        <w:rPr>
          <w:rFonts w:cs="Arial"/>
          <w:szCs w:val="24"/>
        </w:rPr>
        <w:t>and</w:t>
      </w:r>
      <w:proofErr w:type="spellEnd"/>
      <w:r w:rsidRPr="00F65F54">
        <w:rPr>
          <w:rFonts w:cs="Arial"/>
          <w:szCs w:val="24"/>
        </w:rPr>
        <w:t xml:space="preserve"> SQL Server 2012, </w:t>
      </w:r>
      <w:proofErr w:type="spellStart"/>
      <w:r w:rsidRPr="00F65F54">
        <w:rPr>
          <w:rFonts w:cs="Arial"/>
          <w:szCs w:val="24"/>
        </w:rPr>
        <w:t>among</w:t>
      </w:r>
      <w:proofErr w:type="spellEnd"/>
      <w:r w:rsidRPr="00F65F54">
        <w:rPr>
          <w:rFonts w:cs="Arial"/>
          <w:szCs w:val="24"/>
        </w:rPr>
        <w:t xml:space="preserve"> </w:t>
      </w:r>
      <w:proofErr w:type="spellStart"/>
      <w:r w:rsidRPr="00F65F54">
        <w:rPr>
          <w:rFonts w:cs="Arial"/>
          <w:szCs w:val="24"/>
        </w:rPr>
        <w:t>others</w:t>
      </w:r>
      <w:proofErr w:type="spellEnd"/>
      <w:r w:rsidRPr="00F65F54">
        <w:rPr>
          <w:rFonts w:cs="Arial"/>
          <w:szCs w:val="24"/>
        </w:rPr>
        <w:t xml:space="preserve">. The </w:t>
      </w:r>
      <w:proofErr w:type="spellStart"/>
      <w:r w:rsidRPr="00F65F54">
        <w:rPr>
          <w:rFonts w:cs="Arial"/>
          <w:szCs w:val="24"/>
        </w:rPr>
        <w:t>technologies</w:t>
      </w:r>
      <w:proofErr w:type="spellEnd"/>
      <w:r w:rsidRPr="00F65F54">
        <w:rPr>
          <w:rFonts w:cs="Arial"/>
          <w:szCs w:val="24"/>
        </w:rPr>
        <w:t xml:space="preserve"> </w:t>
      </w:r>
      <w:proofErr w:type="spellStart"/>
      <w:r w:rsidRPr="00F65F54">
        <w:rPr>
          <w:rFonts w:cs="Arial"/>
          <w:szCs w:val="24"/>
        </w:rPr>
        <w:t>used</w:t>
      </w:r>
      <w:proofErr w:type="spellEnd"/>
      <w:r w:rsidRPr="00F65F54">
        <w:rPr>
          <w:rFonts w:cs="Arial"/>
          <w:szCs w:val="24"/>
        </w:rPr>
        <w:t xml:space="preserve"> </w:t>
      </w:r>
      <w:proofErr w:type="spellStart"/>
      <w:r w:rsidRPr="00F65F54">
        <w:rPr>
          <w:rFonts w:cs="Arial"/>
          <w:szCs w:val="24"/>
        </w:rPr>
        <w:t>were</w:t>
      </w:r>
      <w:proofErr w:type="spellEnd"/>
      <w:r w:rsidRPr="00F65F54">
        <w:rPr>
          <w:rFonts w:cs="Arial"/>
          <w:szCs w:val="24"/>
        </w:rPr>
        <w:t xml:space="preserve"> C #, ASP .NET MVC, WCF </w:t>
      </w:r>
      <w:proofErr w:type="spellStart"/>
      <w:r w:rsidRPr="00F65F54">
        <w:rPr>
          <w:rFonts w:cs="Arial"/>
          <w:szCs w:val="24"/>
        </w:rPr>
        <w:t>and</w:t>
      </w:r>
      <w:proofErr w:type="spellEnd"/>
      <w:r w:rsidRPr="00F65F54">
        <w:rPr>
          <w:rFonts w:cs="Arial"/>
          <w:szCs w:val="24"/>
        </w:rPr>
        <w:t xml:space="preserve"> </w:t>
      </w:r>
      <w:proofErr w:type="spellStart"/>
      <w:r w:rsidRPr="00F65F54">
        <w:rPr>
          <w:rFonts w:cs="Arial"/>
          <w:szCs w:val="24"/>
        </w:rPr>
        <w:t>serving</w:t>
      </w:r>
      <w:proofErr w:type="spellEnd"/>
      <w:r w:rsidRPr="00F65F54">
        <w:rPr>
          <w:rFonts w:cs="Arial"/>
          <w:szCs w:val="24"/>
        </w:rPr>
        <w:t xml:space="preserve"> as </w:t>
      </w:r>
      <w:proofErr w:type="spellStart"/>
      <w:r w:rsidRPr="00F65F54">
        <w:rPr>
          <w:rFonts w:cs="Arial"/>
          <w:szCs w:val="24"/>
        </w:rPr>
        <w:t>an</w:t>
      </w:r>
      <w:proofErr w:type="spellEnd"/>
      <w:r w:rsidRPr="00F65F54">
        <w:rPr>
          <w:rFonts w:cs="Arial"/>
          <w:szCs w:val="24"/>
        </w:rPr>
        <w:t xml:space="preserve"> </w:t>
      </w:r>
      <w:proofErr w:type="spellStart"/>
      <w:r w:rsidRPr="00F65F54">
        <w:rPr>
          <w:rFonts w:cs="Arial"/>
          <w:szCs w:val="24"/>
        </w:rPr>
        <w:t>intermediate</w:t>
      </w:r>
      <w:proofErr w:type="spellEnd"/>
      <w:r w:rsidRPr="00F65F54">
        <w:rPr>
          <w:rFonts w:cs="Arial"/>
          <w:szCs w:val="24"/>
        </w:rPr>
        <w:t xml:space="preserve"> </w:t>
      </w:r>
      <w:proofErr w:type="spellStart"/>
      <w:r w:rsidRPr="00F65F54">
        <w:rPr>
          <w:rFonts w:cs="Arial"/>
          <w:szCs w:val="24"/>
        </w:rPr>
        <w:t>layer</w:t>
      </w:r>
      <w:proofErr w:type="spellEnd"/>
      <w:r w:rsidRPr="00F65F54">
        <w:rPr>
          <w:rFonts w:cs="Arial"/>
          <w:szCs w:val="24"/>
        </w:rPr>
        <w:t xml:space="preserve">, </w:t>
      </w:r>
      <w:proofErr w:type="spellStart"/>
      <w:r w:rsidRPr="00F65F54">
        <w:rPr>
          <w:rFonts w:cs="Arial"/>
          <w:szCs w:val="24"/>
        </w:rPr>
        <w:t>such</w:t>
      </w:r>
      <w:proofErr w:type="spellEnd"/>
      <w:r w:rsidRPr="00F65F54">
        <w:rPr>
          <w:rFonts w:cs="Arial"/>
          <w:szCs w:val="24"/>
        </w:rPr>
        <w:t xml:space="preserve"> as front-</w:t>
      </w:r>
      <w:proofErr w:type="spellStart"/>
      <w:r w:rsidRPr="00F65F54">
        <w:rPr>
          <w:rFonts w:cs="Arial"/>
          <w:szCs w:val="24"/>
        </w:rPr>
        <w:t>end</w:t>
      </w:r>
      <w:proofErr w:type="spellEnd"/>
      <w:r w:rsidRPr="00F65F54">
        <w:rPr>
          <w:rFonts w:cs="Arial"/>
          <w:szCs w:val="24"/>
        </w:rPr>
        <w:t xml:space="preserve">, </w:t>
      </w:r>
      <w:proofErr w:type="spellStart"/>
      <w:r w:rsidRPr="00F65F54">
        <w:rPr>
          <w:rFonts w:cs="Arial"/>
          <w:szCs w:val="24"/>
        </w:rPr>
        <w:t>jQuery</w:t>
      </w:r>
      <w:proofErr w:type="spellEnd"/>
      <w:r w:rsidRPr="00F65F54">
        <w:rPr>
          <w:rFonts w:cs="Arial"/>
          <w:szCs w:val="24"/>
        </w:rPr>
        <w:t xml:space="preserve"> </w:t>
      </w:r>
      <w:proofErr w:type="spellStart"/>
      <w:r w:rsidRPr="00F65F54">
        <w:rPr>
          <w:rFonts w:cs="Arial"/>
          <w:szCs w:val="24"/>
        </w:rPr>
        <w:t>and</w:t>
      </w:r>
      <w:proofErr w:type="spellEnd"/>
      <w:r w:rsidRPr="00F65F54">
        <w:rPr>
          <w:rFonts w:cs="Arial"/>
          <w:szCs w:val="24"/>
        </w:rPr>
        <w:t xml:space="preserve"> </w:t>
      </w:r>
      <w:proofErr w:type="spellStart"/>
      <w:r w:rsidRPr="00F65F54">
        <w:rPr>
          <w:rFonts w:cs="Arial"/>
          <w:szCs w:val="24"/>
        </w:rPr>
        <w:t>Bootstrap</w:t>
      </w:r>
      <w:proofErr w:type="spellEnd"/>
      <w:r w:rsidRPr="00F65F54">
        <w:rPr>
          <w:rFonts w:cs="Arial"/>
          <w:szCs w:val="24"/>
        </w:rPr>
        <w:t xml:space="preserve"> </w:t>
      </w:r>
      <w:proofErr w:type="spellStart"/>
      <w:r w:rsidRPr="00F65F54">
        <w:rPr>
          <w:rFonts w:cs="Arial"/>
          <w:szCs w:val="24"/>
        </w:rPr>
        <w:t>were</w:t>
      </w:r>
      <w:proofErr w:type="spellEnd"/>
      <w:r w:rsidRPr="00F65F54">
        <w:rPr>
          <w:rFonts w:cs="Arial"/>
          <w:szCs w:val="24"/>
        </w:rPr>
        <w:t xml:space="preserve"> </w:t>
      </w:r>
      <w:proofErr w:type="spellStart"/>
      <w:r w:rsidRPr="00F65F54">
        <w:rPr>
          <w:rFonts w:cs="Arial"/>
          <w:szCs w:val="24"/>
        </w:rPr>
        <w:t>used</w:t>
      </w:r>
      <w:proofErr w:type="spellEnd"/>
      <w:r w:rsidRPr="00F65F54">
        <w:rPr>
          <w:rFonts w:cs="Arial"/>
          <w:szCs w:val="24"/>
        </w:rPr>
        <w:t xml:space="preserve">. </w:t>
      </w:r>
      <w:proofErr w:type="spellStart"/>
      <w:r w:rsidRPr="00F65F54">
        <w:rPr>
          <w:rFonts w:cs="Arial"/>
          <w:szCs w:val="24"/>
        </w:rPr>
        <w:t>All</w:t>
      </w:r>
      <w:proofErr w:type="spellEnd"/>
      <w:r w:rsidRPr="00F65F54">
        <w:rPr>
          <w:rFonts w:cs="Arial"/>
          <w:szCs w:val="24"/>
        </w:rPr>
        <w:t xml:space="preserve"> </w:t>
      </w:r>
      <w:proofErr w:type="spellStart"/>
      <w:r w:rsidRPr="00F65F54">
        <w:rPr>
          <w:rFonts w:cs="Arial"/>
          <w:szCs w:val="24"/>
        </w:rPr>
        <w:t>these</w:t>
      </w:r>
      <w:proofErr w:type="spellEnd"/>
      <w:r w:rsidRPr="00F65F54">
        <w:rPr>
          <w:rFonts w:cs="Arial"/>
          <w:szCs w:val="24"/>
        </w:rPr>
        <w:t xml:space="preserve"> tools </w:t>
      </w:r>
      <w:proofErr w:type="spellStart"/>
      <w:r w:rsidRPr="00F65F54">
        <w:rPr>
          <w:rFonts w:cs="Arial"/>
          <w:szCs w:val="24"/>
        </w:rPr>
        <w:t>and</w:t>
      </w:r>
      <w:proofErr w:type="spellEnd"/>
      <w:r w:rsidRPr="00F65F54">
        <w:rPr>
          <w:rFonts w:cs="Arial"/>
          <w:szCs w:val="24"/>
        </w:rPr>
        <w:t xml:space="preserve"> </w:t>
      </w:r>
      <w:proofErr w:type="spellStart"/>
      <w:r w:rsidRPr="00F65F54">
        <w:rPr>
          <w:rFonts w:cs="Arial"/>
          <w:szCs w:val="24"/>
        </w:rPr>
        <w:t>technology</w:t>
      </w:r>
      <w:proofErr w:type="spellEnd"/>
      <w:r w:rsidRPr="00F65F54">
        <w:rPr>
          <w:rFonts w:cs="Arial"/>
          <w:szCs w:val="24"/>
        </w:rPr>
        <w:t xml:space="preserve"> </w:t>
      </w:r>
      <w:proofErr w:type="spellStart"/>
      <w:r w:rsidRPr="00F65F54">
        <w:rPr>
          <w:rFonts w:cs="Arial"/>
          <w:szCs w:val="24"/>
        </w:rPr>
        <w:t>have</w:t>
      </w:r>
      <w:proofErr w:type="spellEnd"/>
      <w:r w:rsidRPr="00F65F54">
        <w:rPr>
          <w:rFonts w:cs="Arial"/>
          <w:szCs w:val="24"/>
        </w:rPr>
        <w:t xml:space="preserve"> </w:t>
      </w:r>
      <w:proofErr w:type="spellStart"/>
      <w:r w:rsidRPr="00F65F54">
        <w:rPr>
          <w:rFonts w:cs="Arial"/>
          <w:szCs w:val="24"/>
        </w:rPr>
        <w:t>collaborated</w:t>
      </w:r>
      <w:proofErr w:type="spellEnd"/>
      <w:r w:rsidRPr="00F65F54">
        <w:rPr>
          <w:rFonts w:cs="Arial"/>
          <w:szCs w:val="24"/>
        </w:rPr>
        <w:t xml:space="preserve"> in </w:t>
      </w:r>
      <w:proofErr w:type="spellStart"/>
      <w:r w:rsidRPr="00F65F54">
        <w:rPr>
          <w:rFonts w:cs="Arial"/>
          <w:szCs w:val="24"/>
        </w:rPr>
        <w:t>the</w:t>
      </w:r>
      <w:proofErr w:type="spellEnd"/>
      <w:r w:rsidRPr="00F65F54">
        <w:rPr>
          <w:rFonts w:cs="Arial"/>
          <w:szCs w:val="24"/>
        </w:rPr>
        <w:t xml:space="preserve"> </w:t>
      </w:r>
      <w:proofErr w:type="spellStart"/>
      <w:r w:rsidRPr="00F65F54">
        <w:rPr>
          <w:rFonts w:cs="Arial"/>
          <w:szCs w:val="24"/>
        </w:rPr>
        <w:t>development</w:t>
      </w:r>
      <w:proofErr w:type="spellEnd"/>
      <w:r w:rsidRPr="00F65F54">
        <w:rPr>
          <w:rFonts w:cs="Arial"/>
          <w:szCs w:val="24"/>
        </w:rPr>
        <w:t xml:space="preserve"> </w:t>
      </w:r>
      <w:proofErr w:type="spellStart"/>
      <w:r w:rsidRPr="00F65F54">
        <w:rPr>
          <w:rFonts w:cs="Arial"/>
          <w:szCs w:val="24"/>
        </w:rPr>
        <w:t>of</w:t>
      </w:r>
      <w:proofErr w:type="spellEnd"/>
      <w:r w:rsidRPr="00F65F54">
        <w:rPr>
          <w:rFonts w:cs="Arial"/>
          <w:szCs w:val="24"/>
        </w:rPr>
        <w:t xml:space="preserve"> a </w:t>
      </w:r>
      <w:proofErr w:type="spellStart"/>
      <w:r w:rsidRPr="00F65F54">
        <w:rPr>
          <w:rFonts w:cs="Arial"/>
          <w:szCs w:val="24"/>
        </w:rPr>
        <w:t>responsive</w:t>
      </w:r>
      <w:proofErr w:type="spellEnd"/>
      <w:r w:rsidRPr="00F65F54">
        <w:rPr>
          <w:rFonts w:cs="Arial"/>
          <w:szCs w:val="24"/>
        </w:rPr>
        <w:t xml:space="preserve"> </w:t>
      </w:r>
      <w:proofErr w:type="spellStart"/>
      <w:r w:rsidRPr="00F65F54">
        <w:rPr>
          <w:rFonts w:cs="Arial"/>
          <w:szCs w:val="24"/>
        </w:rPr>
        <w:t>application</w:t>
      </w:r>
      <w:proofErr w:type="spellEnd"/>
      <w:r w:rsidRPr="00F65F54">
        <w:rPr>
          <w:rFonts w:cs="Arial"/>
          <w:szCs w:val="24"/>
        </w:rPr>
        <w:t xml:space="preserve">, </w:t>
      </w:r>
      <w:proofErr w:type="spellStart"/>
      <w:r w:rsidRPr="00F65F54">
        <w:rPr>
          <w:rFonts w:cs="Arial"/>
          <w:szCs w:val="24"/>
        </w:rPr>
        <w:t>accessible</w:t>
      </w:r>
      <w:proofErr w:type="spellEnd"/>
      <w:r w:rsidRPr="00F65F54">
        <w:rPr>
          <w:rFonts w:cs="Arial"/>
          <w:szCs w:val="24"/>
        </w:rPr>
        <w:t xml:space="preserve"> </w:t>
      </w:r>
      <w:proofErr w:type="spellStart"/>
      <w:r w:rsidRPr="00F65F54">
        <w:rPr>
          <w:rFonts w:cs="Arial"/>
          <w:szCs w:val="24"/>
        </w:rPr>
        <w:t>from</w:t>
      </w:r>
      <w:proofErr w:type="spellEnd"/>
      <w:r w:rsidRPr="00F65F54">
        <w:rPr>
          <w:rFonts w:cs="Arial"/>
          <w:szCs w:val="24"/>
        </w:rPr>
        <w:t xml:space="preserve"> </w:t>
      </w:r>
      <w:proofErr w:type="spellStart"/>
      <w:r w:rsidRPr="00F65F54">
        <w:rPr>
          <w:rFonts w:cs="Arial"/>
          <w:szCs w:val="24"/>
        </w:rPr>
        <w:t>any</w:t>
      </w:r>
      <w:proofErr w:type="spellEnd"/>
      <w:r w:rsidRPr="00F65F54">
        <w:rPr>
          <w:rFonts w:cs="Arial"/>
          <w:szCs w:val="24"/>
        </w:rPr>
        <w:t xml:space="preserve"> digital </w:t>
      </w:r>
      <w:proofErr w:type="spellStart"/>
      <w:r w:rsidRPr="00F65F54">
        <w:rPr>
          <w:rFonts w:cs="Arial"/>
          <w:szCs w:val="24"/>
        </w:rPr>
        <w:t>medium</w:t>
      </w:r>
      <w:proofErr w:type="spellEnd"/>
      <w:r w:rsidRPr="00F65F54">
        <w:rPr>
          <w:rFonts w:cs="Arial"/>
          <w:szCs w:val="24"/>
        </w:rPr>
        <w:t xml:space="preserve"> </w:t>
      </w:r>
      <w:proofErr w:type="spellStart"/>
      <w:r w:rsidRPr="00F65F54">
        <w:rPr>
          <w:rFonts w:cs="Arial"/>
          <w:szCs w:val="24"/>
        </w:rPr>
        <w:t>with</w:t>
      </w:r>
      <w:proofErr w:type="spellEnd"/>
      <w:r w:rsidRPr="00F65F54">
        <w:rPr>
          <w:rFonts w:cs="Arial"/>
          <w:szCs w:val="24"/>
        </w:rPr>
        <w:t xml:space="preserve"> internet </w:t>
      </w:r>
      <w:proofErr w:type="spellStart"/>
      <w:r w:rsidRPr="00F65F54">
        <w:rPr>
          <w:rFonts w:cs="Arial"/>
          <w:szCs w:val="24"/>
        </w:rPr>
        <w:t>access</w:t>
      </w:r>
      <w:proofErr w:type="spellEnd"/>
      <w:r w:rsidRPr="00F65F54">
        <w:rPr>
          <w:rFonts w:cs="Arial"/>
          <w:szCs w:val="24"/>
        </w:rPr>
        <w:t xml:space="preserve">, </w:t>
      </w:r>
      <w:proofErr w:type="spellStart"/>
      <w:r w:rsidRPr="00F65F54">
        <w:rPr>
          <w:rFonts w:cs="Arial"/>
          <w:szCs w:val="24"/>
        </w:rPr>
        <w:t>since</w:t>
      </w:r>
      <w:proofErr w:type="spellEnd"/>
      <w:r w:rsidRPr="00F65F54">
        <w:rPr>
          <w:rFonts w:cs="Arial"/>
          <w:szCs w:val="24"/>
        </w:rPr>
        <w:t xml:space="preserve"> </w:t>
      </w:r>
      <w:proofErr w:type="spellStart"/>
      <w:r w:rsidRPr="00F65F54">
        <w:rPr>
          <w:rFonts w:cs="Arial"/>
          <w:szCs w:val="24"/>
        </w:rPr>
        <w:t>the</w:t>
      </w:r>
      <w:proofErr w:type="spellEnd"/>
      <w:r w:rsidRPr="00F65F54">
        <w:rPr>
          <w:rFonts w:cs="Arial"/>
          <w:szCs w:val="24"/>
        </w:rPr>
        <w:t xml:space="preserve"> </w:t>
      </w:r>
      <w:proofErr w:type="spellStart"/>
      <w:r w:rsidRPr="00F65F54">
        <w:rPr>
          <w:rFonts w:cs="Arial"/>
          <w:szCs w:val="24"/>
        </w:rPr>
        <w:t>application</w:t>
      </w:r>
      <w:proofErr w:type="spellEnd"/>
      <w:r w:rsidRPr="00F65F54">
        <w:rPr>
          <w:rFonts w:cs="Arial"/>
          <w:szCs w:val="24"/>
        </w:rPr>
        <w:t xml:space="preserve"> </w:t>
      </w:r>
      <w:proofErr w:type="spellStart"/>
      <w:r w:rsidRPr="00F65F54">
        <w:rPr>
          <w:rFonts w:cs="Arial"/>
          <w:szCs w:val="24"/>
        </w:rPr>
        <w:t>is</w:t>
      </w:r>
      <w:proofErr w:type="spellEnd"/>
      <w:r w:rsidRPr="00F65F54">
        <w:rPr>
          <w:rFonts w:cs="Arial"/>
          <w:szCs w:val="24"/>
        </w:rPr>
        <w:t xml:space="preserve"> </w:t>
      </w:r>
      <w:proofErr w:type="spellStart"/>
      <w:r w:rsidRPr="00F65F54">
        <w:rPr>
          <w:rFonts w:cs="Arial"/>
          <w:szCs w:val="24"/>
        </w:rPr>
        <w:t>hosted</w:t>
      </w:r>
      <w:proofErr w:type="spellEnd"/>
      <w:r w:rsidRPr="00F65F54">
        <w:rPr>
          <w:rFonts w:cs="Arial"/>
          <w:szCs w:val="24"/>
        </w:rPr>
        <w:t xml:space="preserve"> </w:t>
      </w:r>
      <w:proofErr w:type="spellStart"/>
      <w:r w:rsidRPr="00F65F54">
        <w:rPr>
          <w:rFonts w:cs="Arial"/>
          <w:szCs w:val="24"/>
        </w:rPr>
        <w:t>on</w:t>
      </w:r>
      <w:proofErr w:type="spellEnd"/>
      <w:r w:rsidRPr="00F65F54">
        <w:rPr>
          <w:rFonts w:cs="Arial"/>
          <w:szCs w:val="24"/>
        </w:rPr>
        <w:t xml:space="preserve"> </w:t>
      </w:r>
      <w:proofErr w:type="spellStart"/>
      <w:r w:rsidRPr="00F65F54">
        <w:rPr>
          <w:rFonts w:cs="Arial"/>
          <w:szCs w:val="24"/>
        </w:rPr>
        <w:t>cloud</w:t>
      </w:r>
      <w:proofErr w:type="spellEnd"/>
      <w:r w:rsidRPr="00F65F54">
        <w:rPr>
          <w:rFonts w:cs="Arial"/>
          <w:szCs w:val="24"/>
        </w:rPr>
        <w:t xml:space="preserve">. </w:t>
      </w:r>
      <w:proofErr w:type="spellStart"/>
      <w:r w:rsidRPr="00F65F54">
        <w:rPr>
          <w:rFonts w:cs="Arial"/>
          <w:szCs w:val="24"/>
        </w:rPr>
        <w:t>To</w:t>
      </w:r>
      <w:proofErr w:type="spellEnd"/>
      <w:r w:rsidRPr="00F65F54">
        <w:rPr>
          <w:rFonts w:cs="Arial"/>
          <w:szCs w:val="24"/>
        </w:rPr>
        <w:t xml:space="preserve"> </w:t>
      </w:r>
      <w:proofErr w:type="spellStart"/>
      <w:r w:rsidRPr="00F65F54">
        <w:rPr>
          <w:rFonts w:cs="Arial"/>
          <w:szCs w:val="24"/>
        </w:rPr>
        <w:t>project</w:t>
      </w:r>
      <w:proofErr w:type="spellEnd"/>
      <w:r w:rsidRPr="00F65F54">
        <w:rPr>
          <w:rFonts w:cs="Arial"/>
          <w:szCs w:val="24"/>
        </w:rPr>
        <w:t xml:space="preserve"> management tools </w:t>
      </w:r>
      <w:proofErr w:type="spellStart"/>
      <w:r w:rsidRPr="00F65F54">
        <w:rPr>
          <w:rFonts w:cs="Arial"/>
          <w:szCs w:val="24"/>
        </w:rPr>
        <w:t>were</w:t>
      </w:r>
      <w:proofErr w:type="spellEnd"/>
      <w:r w:rsidRPr="00F65F54">
        <w:rPr>
          <w:rFonts w:cs="Arial"/>
          <w:szCs w:val="24"/>
        </w:rPr>
        <w:t xml:space="preserve"> </w:t>
      </w:r>
      <w:proofErr w:type="spellStart"/>
      <w:r w:rsidRPr="00F65F54">
        <w:rPr>
          <w:rFonts w:cs="Arial"/>
          <w:szCs w:val="24"/>
        </w:rPr>
        <w:t>used</w:t>
      </w:r>
      <w:proofErr w:type="spellEnd"/>
      <w:r w:rsidRPr="00F65F54">
        <w:rPr>
          <w:rFonts w:cs="Arial"/>
          <w:szCs w:val="24"/>
        </w:rPr>
        <w:t xml:space="preserve"> as </w:t>
      </w:r>
      <w:proofErr w:type="spellStart"/>
      <w:r w:rsidRPr="00F65F54">
        <w:rPr>
          <w:rFonts w:cs="Arial"/>
          <w:szCs w:val="24"/>
        </w:rPr>
        <w:t>KanbanFlow</w:t>
      </w:r>
      <w:proofErr w:type="spellEnd"/>
      <w:r w:rsidRPr="00F65F54">
        <w:rPr>
          <w:rFonts w:cs="Arial"/>
          <w:szCs w:val="24"/>
        </w:rPr>
        <w:t xml:space="preserve"> for </w:t>
      </w:r>
      <w:proofErr w:type="spellStart"/>
      <w:r w:rsidRPr="00F65F54">
        <w:rPr>
          <w:rFonts w:cs="Arial"/>
          <w:szCs w:val="24"/>
        </w:rPr>
        <w:t>control</w:t>
      </w:r>
      <w:proofErr w:type="spellEnd"/>
      <w:r w:rsidRPr="00F65F54">
        <w:rPr>
          <w:rFonts w:cs="Arial"/>
          <w:szCs w:val="24"/>
        </w:rPr>
        <w:t xml:space="preserve"> </w:t>
      </w:r>
      <w:proofErr w:type="spellStart"/>
      <w:r w:rsidRPr="00F65F54">
        <w:rPr>
          <w:rFonts w:cs="Arial"/>
          <w:szCs w:val="24"/>
        </w:rPr>
        <w:t>and</w:t>
      </w:r>
      <w:proofErr w:type="spellEnd"/>
      <w:r w:rsidRPr="00F65F54">
        <w:rPr>
          <w:rFonts w:cs="Arial"/>
          <w:szCs w:val="24"/>
        </w:rPr>
        <w:t xml:space="preserve"> </w:t>
      </w:r>
      <w:proofErr w:type="spellStart"/>
      <w:r w:rsidRPr="00F65F54">
        <w:rPr>
          <w:rFonts w:cs="Arial"/>
          <w:szCs w:val="24"/>
        </w:rPr>
        <w:t>monitoring</w:t>
      </w:r>
      <w:proofErr w:type="spellEnd"/>
      <w:r w:rsidRPr="00F65F54">
        <w:rPr>
          <w:rFonts w:cs="Arial"/>
          <w:szCs w:val="24"/>
        </w:rPr>
        <w:t xml:space="preserve"> </w:t>
      </w:r>
      <w:proofErr w:type="spellStart"/>
      <w:r w:rsidRPr="00F65F54">
        <w:rPr>
          <w:rFonts w:cs="Arial"/>
          <w:szCs w:val="24"/>
        </w:rPr>
        <w:t>tasks</w:t>
      </w:r>
      <w:proofErr w:type="spellEnd"/>
      <w:r w:rsidRPr="00F65F54">
        <w:rPr>
          <w:rFonts w:cs="Arial"/>
          <w:szCs w:val="24"/>
        </w:rPr>
        <w:t xml:space="preserve">, </w:t>
      </w:r>
      <w:proofErr w:type="spellStart"/>
      <w:r w:rsidRPr="00F65F54">
        <w:rPr>
          <w:rFonts w:cs="Arial"/>
          <w:szCs w:val="24"/>
        </w:rPr>
        <w:t>Git</w:t>
      </w:r>
      <w:proofErr w:type="spellEnd"/>
      <w:r w:rsidRPr="00F65F54">
        <w:rPr>
          <w:rFonts w:cs="Arial"/>
          <w:szCs w:val="24"/>
        </w:rPr>
        <w:t xml:space="preserve"> </w:t>
      </w:r>
      <w:proofErr w:type="spellStart"/>
      <w:r w:rsidRPr="00F65F54">
        <w:rPr>
          <w:rFonts w:cs="Arial"/>
          <w:szCs w:val="24"/>
        </w:rPr>
        <w:t>and</w:t>
      </w:r>
      <w:proofErr w:type="spellEnd"/>
      <w:r w:rsidRPr="00F65F54">
        <w:rPr>
          <w:rFonts w:cs="Arial"/>
          <w:szCs w:val="24"/>
        </w:rPr>
        <w:t xml:space="preserve"> GitHub as a data </w:t>
      </w:r>
      <w:proofErr w:type="spellStart"/>
      <w:r w:rsidRPr="00F65F54">
        <w:rPr>
          <w:rFonts w:cs="Arial"/>
          <w:szCs w:val="24"/>
        </w:rPr>
        <w:t>repository</w:t>
      </w:r>
      <w:proofErr w:type="spellEnd"/>
      <w:r w:rsidRPr="00F65F54">
        <w:rPr>
          <w:rFonts w:cs="Arial"/>
          <w:szCs w:val="24"/>
        </w:rPr>
        <w:t xml:space="preserve">, </w:t>
      </w:r>
      <w:proofErr w:type="spellStart"/>
      <w:r w:rsidRPr="00F65F54">
        <w:rPr>
          <w:rFonts w:cs="Arial"/>
          <w:szCs w:val="24"/>
        </w:rPr>
        <w:t>the</w:t>
      </w:r>
      <w:proofErr w:type="spellEnd"/>
      <w:r w:rsidRPr="00F65F54">
        <w:rPr>
          <w:rFonts w:cs="Arial"/>
          <w:szCs w:val="24"/>
        </w:rPr>
        <w:t xml:space="preserve"> media as WhatsApp </w:t>
      </w:r>
      <w:proofErr w:type="spellStart"/>
      <w:r w:rsidRPr="00F65F54">
        <w:rPr>
          <w:rFonts w:cs="Arial"/>
          <w:szCs w:val="24"/>
        </w:rPr>
        <w:t>and</w:t>
      </w:r>
      <w:proofErr w:type="spellEnd"/>
      <w:r w:rsidRPr="00F65F54">
        <w:rPr>
          <w:rFonts w:cs="Arial"/>
          <w:szCs w:val="24"/>
        </w:rPr>
        <w:t xml:space="preserve"> e-mail.</w:t>
      </w:r>
    </w:p>
    <w:p w:rsidR="000A6CD7" w:rsidRPr="002C5D41" w:rsidRDefault="000A6CD7" w:rsidP="00BD62DF">
      <w:pPr>
        <w:spacing w:before="30"/>
        <w:jc w:val="both"/>
        <w:rPr>
          <w:rFonts w:cs="Arial"/>
          <w:b/>
          <w:szCs w:val="24"/>
        </w:rPr>
      </w:pPr>
      <w:proofErr w:type="spellStart"/>
      <w:r w:rsidRPr="002C5D41">
        <w:rPr>
          <w:rFonts w:cs="Arial"/>
          <w:szCs w:val="24"/>
        </w:rPr>
        <w:t>Keywords</w:t>
      </w:r>
      <w:proofErr w:type="spellEnd"/>
      <w:r w:rsidRPr="002C5D41">
        <w:rPr>
          <w:rFonts w:cs="Arial"/>
          <w:szCs w:val="24"/>
        </w:rPr>
        <w:t xml:space="preserve">: </w:t>
      </w:r>
      <w:proofErr w:type="spellStart"/>
      <w:r w:rsidRPr="002C5D41">
        <w:rPr>
          <w:rFonts w:cs="Arial"/>
          <w:szCs w:val="24"/>
        </w:rPr>
        <w:t>Development</w:t>
      </w:r>
      <w:proofErr w:type="spellEnd"/>
      <w:r w:rsidRPr="002C5D41">
        <w:rPr>
          <w:rFonts w:cs="Arial"/>
          <w:szCs w:val="24"/>
        </w:rPr>
        <w:t xml:space="preserve">. System. Software. Management. </w:t>
      </w:r>
      <w:proofErr w:type="spellStart"/>
      <w:r w:rsidRPr="002C5D41">
        <w:rPr>
          <w:rFonts w:cs="Arial"/>
          <w:szCs w:val="24"/>
        </w:rPr>
        <w:t>Efficiency</w:t>
      </w:r>
      <w:proofErr w:type="spellEnd"/>
      <w:r w:rsidRPr="002C5D41">
        <w:rPr>
          <w:rFonts w:cs="Arial"/>
          <w:szCs w:val="24"/>
        </w:rPr>
        <w:t>.</w:t>
      </w:r>
      <w:r w:rsidRPr="002C5D41">
        <w:rPr>
          <w:rFonts w:cs="Arial"/>
          <w:b/>
          <w:szCs w:val="24"/>
        </w:rPr>
        <w:br w:type="page"/>
      </w:r>
    </w:p>
    <w:sdt>
      <w:sdtPr>
        <w:rPr>
          <w:rFonts w:eastAsiaTheme="minorHAnsi" w:cstheme="minorBidi"/>
          <w:b w:val="0"/>
          <w:color w:val="auto"/>
          <w:sz w:val="24"/>
          <w:szCs w:val="22"/>
          <w:lang w:eastAsia="en-US"/>
        </w:rPr>
        <w:id w:val="-425732330"/>
        <w:docPartObj>
          <w:docPartGallery w:val="Table of Contents"/>
          <w:docPartUnique/>
        </w:docPartObj>
      </w:sdtPr>
      <w:sdtEndPr>
        <w:rPr>
          <w:bCs/>
        </w:rPr>
      </w:sdtEndPr>
      <w:sdtContent>
        <w:p w:rsidR="008639D2" w:rsidRPr="00F241FB" w:rsidRDefault="00F241FB" w:rsidP="00F241FB">
          <w:pPr>
            <w:pStyle w:val="CabealhodoSumrio"/>
            <w:jc w:val="center"/>
            <w:rPr>
              <w:rFonts w:cs="Arial"/>
              <w:sz w:val="24"/>
              <w:szCs w:val="24"/>
            </w:rPr>
          </w:pPr>
          <w:r>
            <w:rPr>
              <w:rFonts w:cs="Arial"/>
              <w:sz w:val="24"/>
              <w:szCs w:val="24"/>
            </w:rPr>
            <w:t>SUMÁRIO</w:t>
          </w:r>
        </w:p>
        <w:p w:rsidR="00306984" w:rsidRDefault="008639D2">
          <w:pPr>
            <w:pStyle w:val="Sumrio1"/>
            <w:tabs>
              <w:tab w:val="right" w:leader="dot" w:pos="9061"/>
            </w:tabs>
            <w:rPr>
              <w:rFonts w:asciiTheme="minorHAnsi" w:eastAsiaTheme="minorEastAsia" w:hAnsiTheme="minorHAnsi"/>
              <w:noProof/>
              <w:sz w:val="22"/>
              <w:lang w:eastAsia="pt-BR"/>
            </w:rPr>
          </w:pPr>
          <w:r w:rsidRPr="00F241FB">
            <w:rPr>
              <w:rFonts w:cs="Arial"/>
              <w:szCs w:val="24"/>
            </w:rPr>
            <w:fldChar w:fldCharType="begin"/>
          </w:r>
          <w:r w:rsidRPr="00F241FB">
            <w:rPr>
              <w:rFonts w:cs="Arial"/>
              <w:szCs w:val="24"/>
            </w:rPr>
            <w:instrText xml:space="preserve"> TOC \o "1-3" \h \z \u </w:instrText>
          </w:r>
          <w:r w:rsidRPr="00F241FB">
            <w:rPr>
              <w:rFonts w:cs="Arial"/>
              <w:szCs w:val="24"/>
            </w:rPr>
            <w:fldChar w:fldCharType="separate"/>
          </w:r>
          <w:hyperlink w:anchor="_Toc435481995" w:history="1">
            <w:r w:rsidR="00306984" w:rsidRPr="00745CAB">
              <w:rPr>
                <w:rStyle w:val="Hyperlink"/>
                <w:noProof/>
              </w:rPr>
              <w:t>1 INTRODUÇÃO</w:t>
            </w:r>
            <w:r w:rsidR="00306984">
              <w:rPr>
                <w:noProof/>
                <w:webHidden/>
              </w:rPr>
              <w:tab/>
            </w:r>
            <w:r w:rsidR="00306984">
              <w:rPr>
                <w:noProof/>
                <w:webHidden/>
              </w:rPr>
              <w:fldChar w:fldCharType="begin"/>
            </w:r>
            <w:r w:rsidR="00306984">
              <w:rPr>
                <w:noProof/>
                <w:webHidden/>
              </w:rPr>
              <w:instrText xml:space="preserve"> PAGEREF _Toc435481995 \h </w:instrText>
            </w:r>
            <w:r w:rsidR="00306984">
              <w:rPr>
                <w:noProof/>
                <w:webHidden/>
              </w:rPr>
            </w:r>
            <w:r w:rsidR="00306984">
              <w:rPr>
                <w:noProof/>
                <w:webHidden/>
              </w:rPr>
              <w:fldChar w:fldCharType="separate"/>
            </w:r>
            <w:r w:rsidR="00306984">
              <w:rPr>
                <w:noProof/>
                <w:webHidden/>
              </w:rPr>
              <w:t>6</w:t>
            </w:r>
            <w:r w:rsidR="00306984">
              <w:rPr>
                <w:noProof/>
                <w:webHidden/>
              </w:rPr>
              <w:fldChar w:fldCharType="end"/>
            </w:r>
          </w:hyperlink>
        </w:p>
        <w:p w:rsidR="00306984" w:rsidRDefault="00306984">
          <w:pPr>
            <w:pStyle w:val="Sumrio1"/>
            <w:tabs>
              <w:tab w:val="right" w:leader="dot" w:pos="9061"/>
            </w:tabs>
            <w:rPr>
              <w:rFonts w:asciiTheme="minorHAnsi" w:eastAsiaTheme="minorEastAsia" w:hAnsiTheme="minorHAnsi"/>
              <w:noProof/>
              <w:sz w:val="22"/>
              <w:lang w:eastAsia="pt-BR"/>
            </w:rPr>
          </w:pPr>
          <w:hyperlink w:anchor="_Toc435481996" w:history="1">
            <w:r w:rsidRPr="00745CAB">
              <w:rPr>
                <w:rStyle w:val="Hyperlink"/>
                <w:noProof/>
              </w:rPr>
              <w:t>2 FUNDAMENTAÇÃO TEÓRICA</w:t>
            </w:r>
            <w:r>
              <w:rPr>
                <w:noProof/>
                <w:webHidden/>
              </w:rPr>
              <w:tab/>
            </w:r>
            <w:r>
              <w:rPr>
                <w:noProof/>
                <w:webHidden/>
              </w:rPr>
              <w:fldChar w:fldCharType="begin"/>
            </w:r>
            <w:r>
              <w:rPr>
                <w:noProof/>
                <w:webHidden/>
              </w:rPr>
              <w:instrText xml:space="preserve"> PAGEREF _Toc435481996 \h </w:instrText>
            </w:r>
            <w:r>
              <w:rPr>
                <w:noProof/>
                <w:webHidden/>
              </w:rPr>
            </w:r>
            <w:r>
              <w:rPr>
                <w:noProof/>
                <w:webHidden/>
              </w:rPr>
              <w:fldChar w:fldCharType="separate"/>
            </w:r>
            <w:r>
              <w:rPr>
                <w:noProof/>
                <w:webHidden/>
              </w:rPr>
              <w:t>7</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1997" w:history="1">
            <w:r w:rsidRPr="00745CAB">
              <w:rPr>
                <w:rStyle w:val="Hyperlink"/>
                <w:noProof/>
              </w:rPr>
              <w:t>2.1 Projeto</w:t>
            </w:r>
            <w:r>
              <w:rPr>
                <w:noProof/>
                <w:webHidden/>
              </w:rPr>
              <w:tab/>
            </w:r>
            <w:r>
              <w:rPr>
                <w:noProof/>
                <w:webHidden/>
              </w:rPr>
              <w:fldChar w:fldCharType="begin"/>
            </w:r>
            <w:r>
              <w:rPr>
                <w:noProof/>
                <w:webHidden/>
              </w:rPr>
              <w:instrText xml:space="preserve"> PAGEREF _Toc435481997 \h </w:instrText>
            </w:r>
            <w:r>
              <w:rPr>
                <w:noProof/>
                <w:webHidden/>
              </w:rPr>
            </w:r>
            <w:r>
              <w:rPr>
                <w:noProof/>
                <w:webHidden/>
              </w:rPr>
              <w:fldChar w:fldCharType="separate"/>
            </w:r>
            <w:r>
              <w:rPr>
                <w:noProof/>
                <w:webHidden/>
              </w:rPr>
              <w:t>7</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1998" w:history="1">
            <w:r w:rsidRPr="00745CAB">
              <w:rPr>
                <w:rStyle w:val="Hyperlink"/>
                <w:rFonts w:cs="Arial"/>
                <w:noProof/>
              </w:rPr>
              <w:t xml:space="preserve">2.1.1 </w:t>
            </w:r>
            <w:r w:rsidRPr="00745CAB">
              <w:rPr>
                <w:rStyle w:val="Hyperlink"/>
                <w:noProof/>
              </w:rPr>
              <w:t>Ciclo de Vida do Projeto</w:t>
            </w:r>
            <w:r>
              <w:rPr>
                <w:noProof/>
                <w:webHidden/>
              </w:rPr>
              <w:tab/>
            </w:r>
            <w:r>
              <w:rPr>
                <w:noProof/>
                <w:webHidden/>
              </w:rPr>
              <w:fldChar w:fldCharType="begin"/>
            </w:r>
            <w:r>
              <w:rPr>
                <w:noProof/>
                <w:webHidden/>
              </w:rPr>
              <w:instrText xml:space="preserve"> PAGEREF _Toc435481998 \h </w:instrText>
            </w:r>
            <w:r>
              <w:rPr>
                <w:noProof/>
                <w:webHidden/>
              </w:rPr>
            </w:r>
            <w:r>
              <w:rPr>
                <w:noProof/>
                <w:webHidden/>
              </w:rPr>
              <w:fldChar w:fldCharType="separate"/>
            </w:r>
            <w:r>
              <w:rPr>
                <w:noProof/>
                <w:webHidden/>
              </w:rPr>
              <w:t>7</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1999" w:history="1">
            <w:r w:rsidRPr="00745CAB">
              <w:rPr>
                <w:rStyle w:val="Hyperlink"/>
                <w:rFonts w:cs="Arial"/>
                <w:noProof/>
              </w:rPr>
              <w:t xml:space="preserve">2.2 </w:t>
            </w:r>
            <w:r w:rsidRPr="00745CAB">
              <w:rPr>
                <w:rStyle w:val="Hyperlink"/>
                <w:noProof/>
              </w:rPr>
              <w:t>Análise do Projeto</w:t>
            </w:r>
            <w:r>
              <w:rPr>
                <w:noProof/>
                <w:webHidden/>
              </w:rPr>
              <w:tab/>
            </w:r>
            <w:r>
              <w:rPr>
                <w:noProof/>
                <w:webHidden/>
              </w:rPr>
              <w:fldChar w:fldCharType="begin"/>
            </w:r>
            <w:r>
              <w:rPr>
                <w:noProof/>
                <w:webHidden/>
              </w:rPr>
              <w:instrText xml:space="preserve"> PAGEREF _Toc435481999 \h </w:instrText>
            </w:r>
            <w:r>
              <w:rPr>
                <w:noProof/>
                <w:webHidden/>
              </w:rPr>
            </w:r>
            <w:r>
              <w:rPr>
                <w:noProof/>
                <w:webHidden/>
              </w:rPr>
              <w:fldChar w:fldCharType="separate"/>
            </w:r>
            <w:r>
              <w:rPr>
                <w:noProof/>
                <w:webHidden/>
              </w:rPr>
              <w:t>8</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00" w:history="1">
            <w:r w:rsidRPr="00745CAB">
              <w:rPr>
                <w:rStyle w:val="Hyperlink"/>
                <w:noProof/>
              </w:rPr>
              <w:t>2.2.1 BPM (Business Process Management)</w:t>
            </w:r>
            <w:r>
              <w:rPr>
                <w:noProof/>
                <w:webHidden/>
              </w:rPr>
              <w:tab/>
            </w:r>
            <w:r>
              <w:rPr>
                <w:noProof/>
                <w:webHidden/>
              </w:rPr>
              <w:fldChar w:fldCharType="begin"/>
            </w:r>
            <w:r>
              <w:rPr>
                <w:noProof/>
                <w:webHidden/>
              </w:rPr>
              <w:instrText xml:space="preserve"> PAGEREF _Toc435482000 \h </w:instrText>
            </w:r>
            <w:r>
              <w:rPr>
                <w:noProof/>
                <w:webHidden/>
              </w:rPr>
            </w:r>
            <w:r>
              <w:rPr>
                <w:noProof/>
                <w:webHidden/>
              </w:rPr>
              <w:fldChar w:fldCharType="separate"/>
            </w:r>
            <w:r>
              <w:rPr>
                <w:noProof/>
                <w:webHidden/>
              </w:rPr>
              <w:t>9</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01" w:history="1">
            <w:r w:rsidRPr="00745CAB">
              <w:rPr>
                <w:rStyle w:val="Hyperlink"/>
                <w:rFonts w:cs="Arial"/>
                <w:noProof/>
              </w:rPr>
              <w:t xml:space="preserve">2.3 </w:t>
            </w:r>
            <w:r w:rsidRPr="00745CAB">
              <w:rPr>
                <w:rStyle w:val="Hyperlink"/>
                <w:noProof/>
              </w:rPr>
              <w:t>Diagramas</w:t>
            </w:r>
            <w:r>
              <w:rPr>
                <w:noProof/>
                <w:webHidden/>
              </w:rPr>
              <w:tab/>
            </w:r>
            <w:r>
              <w:rPr>
                <w:noProof/>
                <w:webHidden/>
              </w:rPr>
              <w:fldChar w:fldCharType="begin"/>
            </w:r>
            <w:r>
              <w:rPr>
                <w:noProof/>
                <w:webHidden/>
              </w:rPr>
              <w:instrText xml:space="preserve"> PAGEREF _Toc435482001 \h </w:instrText>
            </w:r>
            <w:r>
              <w:rPr>
                <w:noProof/>
                <w:webHidden/>
              </w:rPr>
            </w:r>
            <w:r>
              <w:rPr>
                <w:noProof/>
                <w:webHidden/>
              </w:rPr>
              <w:fldChar w:fldCharType="separate"/>
            </w:r>
            <w:r>
              <w:rPr>
                <w:noProof/>
                <w:webHidden/>
              </w:rPr>
              <w:t>9</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02" w:history="1">
            <w:r w:rsidRPr="00745CAB">
              <w:rPr>
                <w:rStyle w:val="Hyperlink"/>
                <w:noProof/>
              </w:rPr>
              <w:t>2.3.1 Diagramas de caso de uso</w:t>
            </w:r>
            <w:r>
              <w:rPr>
                <w:noProof/>
                <w:webHidden/>
              </w:rPr>
              <w:tab/>
            </w:r>
            <w:r>
              <w:rPr>
                <w:noProof/>
                <w:webHidden/>
              </w:rPr>
              <w:fldChar w:fldCharType="begin"/>
            </w:r>
            <w:r>
              <w:rPr>
                <w:noProof/>
                <w:webHidden/>
              </w:rPr>
              <w:instrText xml:space="preserve"> PAGEREF _Toc435482002 \h </w:instrText>
            </w:r>
            <w:r>
              <w:rPr>
                <w:noProof/>
                <w:webHidden/>
              </w:rPr>
            </w:r>
            <w:r>
              <w:rPr>
                <w:noProof/>
                <w:webHidden/>
              </w:rPr>
              <w:fldChar w:fldCharType="separate"/>
            </w:r>
            <w:r>
              <w:rPr>
                <w:noProof/>
                <w:webHidden/>
              </w:rPr>
              <w:t>10</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03" w:history="1">
            <w:r w:rsidRPr="00745CAB">
              <w:rPr>
                <w:rStyle w:val="Hyperlink"/>
                <w:noProof/>
              </w:rPr>
              <w:t>2.3.2 Diagrama de Sequência</w:t>
            </w:r>
            <w:r>
              <w:rPr>
                <w:noProof/>
                <w:webHidden/>
              </w:rPr>
              <w:tab/>
            </w:r>
            <w:r>
              <w:rPr>
                <w:noProof/>
                <w:webHidden/>
              </w:rPr>
              <w:fldChar w:fldCharType="begin"/>
            </w:r>
            <w:r>
              <w:rPr>
                <w:noProof/>
                <w:webHidden/>
              </w:rPr>
              <w:instrText xml:space="preserve"> PAGEREF _Toc435482003 \h </w:instrText>
            </w:r>
            <w:r>
              <w:rPr>
                <w:noProof/>
                <w:webHidden/>
              </w:rPr>
            </w:r>
            <w:r>
              <w:rPr>
                <w:noProof/>
                <w:webHidden/>
              </w:rPr>
              <w:fldChar w:fldCharType="separate"/>
            </w:r>
            <w:r>
              <w:rPr>
                <w:noProof/>
                <w:webHidden/>
              </w:rPr>
              <w:t>10</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04" w:history="1">
            <w:r w:rsidRPr="00745CAB">
              <w:rPr>
                <w:rStyle w:val="Hyperlink"/>
                <w:noProof/>
              </w:rPr>
              <w:t>2.3.3 Diagrama de Processos</w:t>
            </w:r>
            <w:r>
              <w:rPr>
                <w:noProof/>
                <w:webHidden/>
              </w:rPr>
              <w:tab/>
            </w:r>
            <w:r>
              <w:rPr>
                <w:noProof/>
                <w:webHidden/>
              </w:rPr>
              <w:fldChar w:fldCharType="begin"/>
            </w:r>
            <w:r>
              <w:rPr>
                <w:noProof/>
                <w:webHidden/>
              </w:rPr>
              <w:instrText xml:space="preserve"> PAGEREF _Toc435482004 \h </w:instrText>
            </w:r>
            <w:r>
              <w:rPr>
                <w:noProof/>
                <w:webHidden/>
              </w:rPr>
            </w:r>
            <w:r>
              <w:rPr>
                <w:noProof/>
                <w:webHidden/>
              </w:rPr>
              <w:fldChar w:fldCharType="separate"/>
            </w:r>
            <w:r>
              <w:rPr>
                <w:noProof/>
                <w:webHidden/>
              </w:rPr>
              <w:t>11</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05" w:history="1">
            <w:r w:rsidRPr="00745CAB">
              <w:rPr>
                <w:rStyle w:val="Hyperlink"/>
                <w:noProof/>
              </w:rPr>
              <w:t>2.3.4 ASTAH</w:t>
            </w:r>
            <w:r>
              <w:rPr>
                <w:noProof/>
                <w:webHidden/>
              </w:rPr>
              <w:tab/>
            </w:r>
            <w:r>
              <w:rPr>
                <w:noProof/>
                <w:webHidden/>
              </w:rPr>
              <w:fldChar w:fldCharType="begin"/>
            </w:r>
            <w:r>
              <w:rPr>
                <w:noProof/>
                <w:webHidden/>
              </w:rPr>
              <w:instrText xml:space="preserve"> PAGEREF _Toc435482005 \h </w:instrText>
            </w:r>
            <w:r>
              <w:rPr>
                <w:noProof/>
                <w:webHidden/>
              </w:rPr>
            </w:r>
            <w:r>
              <w:rPr>
                <w:noProof/>
                <w:webHidden/>
              </w:rPr>
              <w:fldChar w:fldCharType="separate"/>
            </w:r>
            <w:r>
              <w:rPr>
                <w:noProof/>
                <w:webHidden/>
              </w:rPr>
              <w:t>11</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06" w:history="1">
            <w:r w:rsidRPr="00745CAB">
              <w:rPr>
                <w:rStyle w:val="Hyperlink"/>
                <w:noProof/>
              </w:rPr>
              <w:t>2.3.5 Bizagi Process Modeler</w:t>
            </w:r>
            <w:r>
              <w:rPr>
                <w:noProof/>
                <w:webHidden/>
              </w:rPr>
              <w:tab/>
            </w:r>
            <w:r>
              <w:rPr>
                <w:noProof/>
                <w:webHidden/>
              </w:rPr>
              <w:fldChar w:fldCharType="begin"/>
            </w:r>
            <w:r>
              <w:rPr>
                <w:noProof/>
                <w:webHidden/>
              </w:rPr>
              <w:instrText xml:space="preserve"> PAGEREF _Toc435482006 \h </w:instrText>
            </w:r>
            <w:r>
              <w:rPr>
                <w:noProof/>
                <w:webHidden/>
              </w:rPr>
            </w:r>
            <w:r>
              <w:rPr>
                <w:noProof/>
                <w:webHidden/>
              </w:rPr>
              <w:fldChar w:fldCharType="separate"/>
            </w:r>
            <w:r>
              <w:rPr>
                <w:noProof/>
                <w:webHidden/>
              </w:rPr>
              <w:t>12</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07" w:history="1">
            <w:r w:rsidRPr="00745CAB">
              <w:rPr>
                <w:rStyle w:val="Hyperlink"/>
                <w:noProof/>
              </w:rPr>
              <w:t>2.4 Ferramentas de Desenvolvimento</w:t>
            </w:r>
            <w:r>
              <w:rPr>
                <w:noProof/>
                <w:webHidden/>
              </w:rPr>
              <w:tab/>
            </w:r>
            <w:r>
              <w:rPr>
                <w:noProof/>
                <w:webHidden/>
              </w:rPr>
              <w:fldChar w:fldCharType="begin"/>
            </w:r>
            <w:r>
              <w:rPr>
                <w:noProof/>
                <w:webHidden/>
              </w:rPr>
              <w:instrText xml:space="preserve"> PAGEREF _Toc435482007 \h </w:instrText>
            </w:r>
            <w:r>
              <w:rPr>
                <w:noProof/>
                <w:webHidden/>
              </w:rPr>
            </w:r>
            <w:r>
              <w:rPr>
                <w:noProof/>
                <w:webHidden/>
              </w:rPr>
              <w:fldChar w:fldCharType="separate"/>
            </w:r>
            <w:r>
              <w:rPr>
                <w:noProof/>
                <w:webHidden/>
              </w:rPr>
              <w:t>12</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08" w:history="1">
            <w:r w:rsidRPr="00745CAB">
              <w:rPr>
                <w:rStyle w:val="Hyperlink"/>
                <w:noProof/>
              </w:rPr>
              <w:t>2.4.1 JavaScript</w:t>
            </w:r>
            <w:r>
              <w:rPr>
                <w:noProof/>
                <w:webHidden/>
              </w:rPr>
              <w:tab/>
            </w:r>
            <w:r>
              <w:rPr>
                <w:noProof/>
                <w:webHidden/>
              </w:rPr>
              <w:fldChar w:fldCharType="begin"/>
            </w:r>
            <w:r>
              <w:rPr>
                <w:noProof/>
                <w:webHidden/>
              </w:rPr>
              <w:instrText xml:space="preserve"> PAGEREF _Toc435482008 \h </w:instrText>
            </w:r>
            <w:r>
              <w:rPr>
                <w:noProof/>
                <w:webHidden/>
              </w:rPr>
            </w:r>
            <w:r>
              <w:rPr>
                <w:noProof/>
                <w:webHidden/>
              </w:rPr>
              <w:fldChar w:fldCharType="separate"/>
            </w:r>
            <w:r>
              <w:rPr>
                <w:noProof/>
                <w:webHidden/>
              </w:rPr>
              <w:t>12</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09" w:history="1">
            <w:r w:rsidRPr="00745CAB">
              <w:rPr>
                <w:rStyle w:val="Hyperlink"/>
                <w:noProof/>
              </w:rPr>
              <w:t>2.4.2 JQuery</w:t>
            </w:r>
            <w:r>
              <w:rPr>
                <w:noProof/>
                <w:webHidden/>
              </w:rPr>
              <w:tab/>
            </w:r>
            <w:r>
              <w:rPr>
                <w:noProof/>
                <w:webHidden/>
              </w:rPr>
              <w:fldChar w:fldCharType="begin"/>
            </w:r>
            <w:r>
              <w:rPr>
                <w:noProof/>
                <w:webHidden/>
              </w:rPr>
              <w:instrText xml:space="preserve"> PAGEREF _Toc435482009 \h </w:instrText>
            </w:r>
            <w:r>
              <w:rPr>
                <w:noProof/>
                <w:webHidden/>
              </w:rPr>
            </w:r>
            <w:r>
              <w:rPr>
                <w:noProof/>
                <w:webHidden/>
              </w:rPr>
              <w:fldChar w:fldCharType="separate"/>
            </w:r>
            <w:r>
              <w:rPr>
                <w:noProof/>
                <w:webHidden/>
              </w:rPr>
              <w:t>12</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10" w:history="1">
            <w:r w:rsidRPr="00745CAB">
              <w:rPr>
                <w:rStyle w:val="Hyperlink"/>
                <w:noProof/>
              </w:rPr>
              <w:t>2.4.3 IIS (Internet Information Service)</w:t>
            </w:r>
            <w:r>
              <w:rPr>
                <w:noProof/>
                <w:webHidden/>
              </w:rPr>
              <w:tab/>
            </w:r>
            <w:r>
              <w:rPr>
                <w:noProof/>
                <w:webHidden/>
              </w:rPr>
              <w:fldChar w:fldCharType="begin"/>
            </w:r>
            <w:r>
              <w:rPr>
                <w:noProof/>
                <w:webHidden/>
              </w:rPr>
              <w:instrText xml:space="preserve"> PAGEREF _Toc435482010 \h </w:instrText>
            </w:r>
            <w:r>
              <w:rPr>
                <w:noProof/>
                <w:webHidden/>
              </w:rPr>
            </w:r>
            <w:r>
              <w:rPr>
                <w:noProof/>
                <w:webHidden/>
              </w:rPr>
              <w:fldChar w:fldCharType="separate"/>
            </w:r>
            <w:r>
              <w:rPr>
                <w:noProof/>
                <w:webHidden/>
              </w:rPr>
              <w:t>13</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11" w:history="1">
            <w:r w:rsidRPr="00745CAB">
              <w:rPr>
                <w:rStyle w:val="Hyperlink"/>
                <w:noProof/>
              </w:rPr>
              <w:t>2.4.4 Git</w:t>
            </w:r>
            <w:r>
              <w:rPr>
                <w:noProof/>
                <w:webHidden/>
              </w:rPr>
              <w:tab/>
            </w:r>
            <w:r>
              <w:rPr>
                <w:noProof/>
                <w:webHidden/>
              </w:rPr>
              <w:fldChar w:fldCharType="begin"/>
            </w:r>
            <w:r>
              <w:rPr>
                <w:noProof/>
                <w:webHidden/>
              </w:rPr>
              <w:instrText xml:space="preserve"> PAGEREF _Toc435482011 \h </w:instrText>
            </w:r>
            <w:r>
              <w:rPr>
                <w:noProof/>
                <w:webHidden/>
              </w:rPr>
            </w:r>
            <w:r>
              <w:rPr>
                <w:noProof/>
                <w:webHidden/>
              </w:rPr>
              <w:fldChar w:fldCharType="separate"/>
            </w:r>
            <w:r>
              <w:rPr>
                <w:noProof/>
                <w:webHidden/>
              </w:rPr>
              <w:t>13</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12" w:history="1">
            <w:r w:rsidRPr="00745CAB">
              <w:rPr>
                <w:rStyle w:val="Hyperlink"/>
                <w:noProof/>
              </w:rPr>
              <w:t>2.4.5 GitHub</w:t>
            </w:r>
            <w:r>
              <w:rPr>
                <w:noProof/>
                <w:webHidden/>
              </w:rPr>
              <w:tab/>
            </w:r>
            <w:r>
              <w:rPr>
                <w:noProof/>
                <w:webHidden/>
              </w:rPr>
              <w:fldChar w:fldCharType="begin"/>
            </w:r>
            <w:r>
              <w:rPr>
                <w:noProof/>
                <w:webHidden/>
              </w:rPr>
              <w:instrText xml:space="preserve"> PAGEREF _Toc435482012 \h </w:instrText>
            </w:r>
            <w:r>
              <w:rPr>
                <w:noProof/>
                <w:webHidden/>
              </w:rPr>
            </w:r>
            <w:r>
              <w:rPr>
                <w:noProof/>
                <w:webHidden/>
              </w:rPr>
              <w:fldChar w:fldCharType="separate"/>
            </w:r>
            <w:r>
              <w:rPr>
                <w:noProof/>
                <w:webHidden/>
              </w:rPr>
              <w:t>13</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13" w:history="1">
            <w:r w:rsidRPr="00745CAB">
              <w:rPr>
                <w:rStyle w:val="Hyperlink"/>
                <w:noProof/>
              </w:rPr>
              <w:t>2.4.6 C# (C Sharp)</w:t>
            </w:r>
            <w:r>
              <w:rPr>
                <w:noProof/>
                <w:webHidden/>
              </w:rPr>
              <w:tab/>
            </w:r>
            <w:r>
              <w:rPr>
                <w:noProof/>
                <w:webHidden/>
              </w:rPr>
              <w:fldChar w:fldCharType="begin"/>
            </w:r>
            <w:r>
              <w:rPr>
                <w:noProof/>
                <w:webHidden/>
              </w:rPr>
              <w:instrText xml:space="preserve"> PAGEREF _Toc435482013 \h </w:instrText>
            </w:r>
            <w:r>
              <w:rPr>
                <w:noProof/>
                <w:webHidden/>
              </w:rPr>
            </w:r>
            <w:r>
              <w:rPr>
                <w:noProof/>
                <w:webHidden/>
              </w:rPr>
              <w:fldChar w:fldCharType="separate"/>
            </w:r>
            <w:r>
              <w:rPr>
                <w:noProof/>
                <w:webHidden/>
              </w:rPr>
              <w:t>14</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14" w:history="1">
            <w:r w:rsidRPr="00745CAB">
              <w:rPr>
                <w:rStyle w:val="Hyperlink"/>
                <w:noProof/>
              </w:rPr>
              <w:t>2.4.7 Microsoft Sql Server</w:t>
            </w:r>
            <w:r>
              <w:rPr>
                <w:noProof/>
                <w:webHidden/>
              </w:rPr>
              <w:tab/>
            </w:r>
            <w:r>
              <w:rPr>
                <w:noProof/>
                <w:webHidden/>
              </w:rPr>
              <w:fldChar w:fldCharType="begin"/>
            </w:r>
            <w:r>
              <w:rPr>
                <w:noProof/>
                <w:webHidden/>
              </w:rPr>
              <w:instrText xml:space="preserve"> PAGEREF _Toc435482014 \h </w:instrText>
            </w:r>
            <w:r>
              <w:rPr>
                <w:noProof/>
                <w:webHidden/>
              </w:rPr>
            </w:r>
            <w:r>
              <w:rPr>
                <w:noProof/>
                <w:webHidden/>
              </w:rPr>
              <w:fldChar w:fldCharType="separate"/>
            </w:r>
            <w:r>
              <w:rPr>
                <w:noProof/>
                <w:webHidden/>
              </w:rPr>
              <w:t>14</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15" w:history="1">
            <w:r w:rsidRPr="00745CAB">
              <w:rPr>
                <w:rStyle w:val="Hyperlink"/>
                <w:noProof/>
              </w:rPr>
              <w:t>2.4.8 ASP NET</w:t>
            </w:r>
            <w:r>
              <w:rPr>
                <w:noProof/>
                <w:webHidden/>
              </w:rPr>
              <w:tab/>
            </w:r>
            <w:r>
              <w:rPr>
                <w:noProof/>
                <w:webHidden/>
              </w:rPr>
              <w:fldChar w:fldCharType="begin"/>
            </w:r>
            <w:r>
              <w:rPr>
                <w:noProof/>
                <w:webHidden/>
              </w:rPr>
              <w:instrText xml:space="preserve"> PAGEREF _Toc435482015 \h </w:instrText>
            </w:r>
            <w:r>
              <w:rPr>
                <w:noProof/>
                <w:webHidden/>
              </w:rPr>
            </w:r>
            <w:r>
              <w:rPr>
                <w:noProof/>
                <w:webHidden/>
              </w:rPr>
              <w:fldChar w:fldCharType="separate"/>
            </w:r>
            <w:r>
              <w:rPr>
                <w:noProof/>
                <w:webHidden/>
              </w:rPr>
              <w:t>15</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16" w:history="1">
            <w:r w:rsidRPr="00745CAB">
              <w:rPr>
                <w:rStyle w:val="Hyperlink"/>
                <w:noProof/>
              </w:rPr>
              <w:t>2.4.9 WCF (Windows Communication Foundation)</w:t>
            </w:r>
            <w:r>
              <w:rPr>
                <w:noProof/>
                <w:webHidden/>
              </w:rPr>
              <w:tab/>
            </w:r>
            <w:r>
              <w:rPr>
                <w:noProof/>
                <w:webHidden/>
              </w:rPr>
              <w:fldChar w:fldCharType="begin"/>
            </w:r>
            <w:r>
              <w:rPr>
                <w:noProof/>
                <w:webHidden/>
              </w:rPr>
              <w:instrText xml:space="preserve"> PAGEREF _Toc435482016 \h </w:instrText>
            </w:r>
            <w:r>
              <w:rPr>
                <w:noProof/>
                <w:webHidden/>
              </w:rPr>
            </w:r>
            <w:r>
              <w:rPr>
                <w:noProof/>
                <w:webHidden/>
              </w:rPr>
              <w:fldChar w:fldCharType="separate"/>
            </w:r>
            <w:r>
              <w:rPr>
                <w:noProof/>
                <w:webHidden/>
              </w:rPr>
              <w:t>15</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17" w:history="1">
            <w:r w:rsidRPr="00745CAB">
              <w:rPr>
                <w:rStyle w:val="Hyperlink"/>
                <w:noProof/>
              </w:rPr>
              <w:t>2.4.10 CSS (Cascading Style Sheets)</w:t>
            </w:r>
            <w:r>
              <w:rPr>
                <w:noProof/>
                <w:webHidden/>
              </w:rPr>
              <w:tab/>
            </w:r>
            <w:r>
              <w:rPr>
                <w:noProof/>
                <w:webHidden/>
              </w:rPr>
              <w:fldChar w:fldCharType="begin"/>
            </w:r>
            <w:r>
              <w:rPr>
                <w:noProof/>
                <w:webHidden/>
              </w:rPr>
              <w:instrText xml:space="preserve"> PAGEREF _Toc435482017 \h </w:instrText>
            </w:r>
            <w:r>
              <w:rPr>
                <w:noProof/>
                <w:webHidden/>
              </w:rPr>
            </w:r>
            <w:r>
              <w:rPr>
                <w:noProof/>
                <w:webHidden/>
              </w:rPr>
              <w:fldChar w:fldCharType="separate"/>
            </w:r>
            <w:r>
              <w:rPr>
                <w:noProof/>
                <w:webHidden/>
              </w:rPr>
              <w:t>15</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18" w:history="1">
            <w:r w:rsidRPr="00745CAB">
              <w:rPr>
                <w:rStyle w:val="Hyperlink"/>
                <w:noProof/>
              </w:rPr>
              <w:t>2.5 Outros Conceitos</w:t>
            </w:r>
            <w:r>
              <w:rPr>
                <w:noProof/>
                <w:webHidden/>
              </w:rPr>
              <w:tab/>
            </w:r>
            <w:r>
              <w:rPr>
                <w:noProof/>
                <w:webHidden/>
              </w:rPr>
              <w:fldChar w:fldCharType="begin"/>
            </w:r>
            <w:r>
              <w:rPr>
                <w:noProof/>
                <w:webHidden/>
              </w:rPr>
              <w:instrText xml:space="preserve"> PAGEREF _Toc435482018 \h </w:instrText>
            </w:r>
            <w:r>
              <w:rPr>
                <w:noProof/>
                <w:webHidden/>
              </w:rPr>
            </w:r>
            <w:r>
              <w:rPr>
                <w:noProof/>
                <w:webHidden/>
              </w:rPr>
              <w:fldChar w:fldCharType="separate"/>
            </w:r>
            <w:r>
              <w:rPr>
                <w:noProof/>
                <w:webHidden/>
              </w:rPr>
              <w:t>16</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19" w:history="1">
            <w:r w:rsidRPr="00745CAB">
              <w:rPr>
                <w:rStyle w:val="Hyperlink"/>
                <w:noProof/>
              </w:rPr>
              <w:t>2.5.1 DLL (Dynamic-Link Library)</w:t>
            </w:r>
            <w:r>
              <w:rPr>
                <w:noProof/>
                <w:webHidden/>
              </w:rPr>
              <w:tab/>
            </w:r>
            <w:r>
              <w:rPr>
                <w:noProof/>
                <w:webHidden/>
              </w:rPr>
              <w:fldChar w:fldCharType="begin"/>
            </w:r>
            <w:r>
              <w:rPr>
                <w:noProof/>
                <w:webHidden/>
              </w:rPr>
              <w:instrText xml:space="preserve"> PAGEREF _Toc435482019 \h </w:instrText>
            </w:r>
            <w:r>
              <w:rPr>
                <w:noProof/>
                <w:webHidden/>
              </w:rPr>
            </w:r>
            <w:r>
              <w:rPr>
                <w:noProof/>
                <w:webHidden/>
              </w:rPr>
              <w:fldChar w:fldCharType="separate"/>
            </w:r>
            <w:r>
              <w:rPr>
                <w:noProof/>
                <w:webHidden/>
              </w:rPr>
              <w:t>16</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20" w:history="1">
            <w:r w:rsidRPr="00745CAB">
              <w:rPr>
                <w:rStyle w:val="Hyperlink"/>
                <w:noProof/>
              </w:rPr>
              <w:t>2.5.2 Cinco Gerenciamentos</w:t>
            </w:r>
            <w:r>
              <w:rPr>
                <w:noProof/>
                <w:webHidden/>
              </w:rPr>
              <w:tab/>
            </w:r>
            <w:r>
              <w:rPr>
                <w:noProof/>
                <w:webHidden/>
              </w:rPr>
              <w:fldChar w:fldCharType="begin"/>
            </w:r>
            <w:r>
              <w:rPr>
                <w:noProof/>
                <w:webHidden/>
              </w:rPr>
              <w:instrText xml:space="preserve"> PAGEREF _Toc435482020 \h </w:instrText>
            </w:r>
            <w:r>
              <w:rPr>
                <w:noProof/>
                <w:webHidden/>
              </w:rPr>
            </w:r>
            <w:r>
              <w:rPr>
                <w:noProof/>
                <w:webHidden/>
              </w:rPr>
              <w:fldChar w:fldCharType="separate"/>
            </w:r>
            <w:r>
              <w:rPr>
                <w:noProof/>
                <w:webHidden/>
              </w:rPr>
              <w:t>16</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21" w:history="1">
            <w:r w:rsidRPr="00745CAB">
              <w:rPr>
                <w:rStyle w:val="Hyperlink"/>
                <w:noProof/>
              </w:rPr>
              <w:t>2.5.3 Computação em nuvem</w:t>
            </w:r>
            <w:r>
              <w:rPr>
                <w:noProof/>
                <w:webHidden/>
              </w:rPr>
              <w:tab/>
            </w:r>
            <w:r>
              <w:rPr>
                <w:noProof/>
                <w:webHidden/>
              </w:rPr>
              <w:fldChar w:fldCharType="begin"/>
            </w:r>
            <w:r>
              <w:rPr>
                <w:noProof/>
                <w:webHidden/>
              </w:rPr>
              <w:instrText xml:space="preserve"> PAGEREF _Toc435482021 \h </w:instrText>
            </w:r>
            <w:r>
              <w:rPr>
                <w:noProof/>
                <w:webHidden/>
              </w:rPr>
            </w:r>
            <w:r>
              <w:rPr>
                <w:noProof/>
                <w:webHidden/>
              </w:rPr>
              <w:fldChar w:fldCharType="separate"/>
            </w:r>
            <w:r>
              <w:rPr>
                <w:noProof/>
                <w:webHidden/>
              </w:rPr>
              <w:t>17</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22" w:history="1">
            <w:r w:rsidRPr="00745CAB">
              <w:rPr>
                <w:rStyle w:val="Hyperlink"/>
                <w:noProof/>
              </w:rPr>
              <w:t>2.5.4 Desenvolvimento Multicamadas</w:t>
            </w:r>
            <w:r>
              <w:rPr>
                <w:noProof/>
                <w:webHidden/>
              </w:rPr>
              <w:tab/>
            </w:r>
            <w:r>
              <w:rPr>
                <w:noProof/>
                <w:webHidden/>
              </w:rPr>
              <w:fldChar w:fldCharType="begin"/>
            </w:r>
            <w:r>
              <w:rPr>
                <w:noProof/>
                <w:webHidden/>
              </w:rPr>
              <w:instrText xml:space="preserve"> PAGEREF _Toc435482022 \h </w:instrText>
            </w:r>
            <w:r>
              <w:rPr>
                <w:noProof/>
                <w:webHidden/>
              </w:rPr>
            </w:r>
            <w:r>
              <w:rPr>
                <w:noProof/>
                <w:webHidden/>
              </w:rPr>
              <w:fldChar w:fldCharType="separate"/>
            </w:r>
            <w:r>
              <w:rPr>
                <w:noProof/>
                <w:webHidden/>
              </w:rPr>
              <w:t>18</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23" w:history="1">
            <w:r w:rsidRPr="00745CAB">
              <w:rPr>
                <w:rStyle w:val="Hyperlink"/>
                <w:noProof/>
              </w:rPr>
              <w:t>2.5.5 EAP (Estrutura Analítica do Projeto)</w:t>
            </w:r>
            <w:r>
              <w:rPr>
                <w:noProof/>
                <w:webHidden/>
              </w:rPr>
              <w:tab/>
            </w:r>
            <w:r>
              <w:rPr>
                <w:noProof/>
                <w:webHidden/>
              </w:rPr>
              <w:fldChar w:fldCharType="begin"/>
            </w:r>
            <w:r>
              <w:rPr>
                <w:noProof/>
                <w:webHidden/>
              </w:rPr>
              <w:instrText xml:space="preserve"> PAGEREF _Toc435482023 \h </w:instrText>
            </w:r>
            <w:r>
              <w:rPr>
                <w:noProof/>
                <w:webHidden/>
              </w:rPr>
            </w:r>
            <w:r>
              <w:rPr>
                <w:noProof/>
                <w:webHidden/>
              </w:rPr>
              <w:fldChar w:fldCharType="separate"/>
            </w:r>
            <w:r>
              <w:rPr>
                <w:noProof/>
                <w:webHidden/>
              </w:rPr>
              <w:t>18</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24" w:history="1">
            <w:r w:rsidRPr="00745CAB">
              <w:rPr>
                <w:rStyle w:val="Hyperlink"/>
                <w:noProof/>
              </w:rPr>
              <w:t>2.5.6 Prototipagem</w:t>
            </w:r>
            <w:r>
              <w:rPr>
                <w:noProof/>
                <w:webHidden/>
              </w:rPr>
              <w:tab/>
            </w:r>
            <w:r>
              <w:rPr>
                <w:noProof/>
                <w:webHidden/>
              </w:rPr>
              <w:fldChar w:fldCharType="begin"/>
            </w:r>
            <w:r>
              <w:rPr>
                <w:noProof/>
                <w:webHidden/>
              </w:rPr>
              <w:instrText xml:space="preserve"> PAGEREF _Toc435482024 \h </w:instrText>
            </w:r>
            <w:r>
              <w:rPr>
                <w:noProof/>
                <w:webHidden/>
              </w:rPr>
            </w:r>
            <w:r>
              <w:rPr>
                <w:noProof/>
                <w:webHidden/>
              </w:rPr>
              <w:fldChar w:fldCharType="separate"/>
            </w:r>
            <w:r>
              <w:rPr>
                <w:noProof/>
                <w:webHidden/>
              </w:rPr>
              <w:t>18</w:t>
            </w:r>
            <w:r>
              <w:rPr>
                <w:noProof/>
                <w:webHidden/>
              </w:rPr>
              <w:fldChar w:fldCharType="end"/>
            </w:r>
          </w:hyperlink>
        </w:p>
        <w:p w:rsidR="00306984" w:rsidRDefault="00306984">
          <w:pPr>
            <w:pStyle w:val="Sumrio1"/>
            <w:tabs>
              <w:tab w:val="right" w:leader="dot" w:pos="9061"/>
            </w:tabs>
            <w:rPr>
              <w:rFonts w:asciiTheme="minorHAnsi" w:eastAsiaTheme="minorEastAsia" w:hAnsiTheme="minorHAnsi"/>
              <w:noProof/>
              <w:sz w:val="22"/>
              <w:lang w:eastAsia="pt-BR"/>
            </w:rPr>
          </w:pPr>
          <w:hyperlink w:anchor="_Toc435482025" w:history="1">
            <w:r w:rsidRPr="00745CAB">
              <w:rPr>
                <w:rStyle w:val="Hyperlink"/>
                <w:rFonts w:cs="Arial"/>
                <w:noProof/>
              </w:rPr>
              <w:t>3 ORGANIZAÇÃO CLIENTE</w:t>
            </w:r>
            <w:r>
              <w:rPr>
                <w:noProof/>
                <w:webHidden/>
              </w:rPr>
              <w:tab/>
            </w:r>
            <w:r>
              <w:rPr>
                <w:noProof/>
                <w:webHidden/>
              </w:rPr>
              <w:fldChar w:fldCharType="begin"/>
            </w:r>
            <w:r>
              <w:rPr>
                <w:noProof/>
                <w:webHidden/>
              </w:rPr>
              <w:instrText xml:space="preserve"> PAGEREF _Toc435482025 \h </w:instrText>
            </w:r>
            <w:r>
              <w:rPr>
                <w:noProof/>
                <w:webHidden/>
              </w:rPr>
            </w:r>
            <w:r>
              <w:rPr>
                <w:noProof/>
                <w:webHidden/>
              </w:rPr>
              <w:fldChar w:fldCharType="separate"/>
            </w:r>
            <w:r>
              <w:rPr>
                <w:noProof/>
                <w:webHidden/>
              </w:rPr>
              <w:t>19</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26" w:history="1">
            <w:r w:rsidRPr="00745CAB">
              <w:rPr>
                <w:rStyle w:val="Hyperlink"/>
                <w:noProof/>
              </w:rPr>
              <w:t>3.1 Histórico</w:t>
            </w:r>
            <w:r>
              <w:rPr>
                <w:noProof/>
                <w:webHidden/>
              </w:rPr>
              <w:tab/>
            </w:r>
            <w:r>
              <w:rPr>
                <w:noProof/>
                <w:webHidden/>
              </w:rPr>
              <w:fldChar w:fldCharType="begin"/>
            </w:r>
            <w:r>
              <w:rPr>
                <w:noProof/>
                <w:webHidden/>
              </w:rPr>
              <w:instrText xml:space="preserve"> PAGEREF _Toc435482026 \h </w:instrText>
            </w:r>
            <w:r>
              <w:rPr>
                <w:noProof/>
                <w:webHidden/>
              </w:rPr>
            </w:r>
            <w:r>
              <w:rPr>
                <w:noProof/>
                <w:webHidden/>
              </w:rPr>
              <w:fldChar w:fldCharType="separate"/>
            </w:r>
            <w:r>
              <w:rPr>
                <w:noProof/>
                <w:webHidden/>
              </w:rPr>
              <w:t>19</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27" w:history="1">
            <w:r w:rsidRPr="00745CAB">
              <w:rPr>
                <w:rStyle w:val="Hyperlink"/>
                <w:noProof/>
              </w:rPr>
              <w:t>3.2 Definição de Negócio</w:t>
            </w:r>
            <w:r>
              <w:rPr>
                <w:noProof/>
                <w:webHidden/>
              </w:rPr>
              <w:tab/>
            </w:r>
            <w:r>
              <w:rPr>
                <w:noProof/>
                <w:webHidden/>
              </w:rPr>
              <w:fldChar w:fldCharType="begin"/>
            </w:r>
            <w:r>
              <w:rPr>
                <w:noProof/>
                <w:webHidden/>
              </w:rPr>
              <w:instrText xml:space="preserve"> PAGEREF _Toc435482027 \h </w:instrText>
            </w:r>
            <w:r>
              <w:rPr>
                <w:noProof/>
                <w:webHidden/>
              </w:rPr>
            </w:r>
            <w:r>
              <w:rPr>
                <w:noProof/>
                <w:webHidden/>
              </w:rPr>
              <w:fldChar w:fldCharType="separate"/>
            </w:r>
            <w:r>
              <w:rPr>
                <w:noProof/>
                <w:webHidden/>
              </w:rPr>
              <w:t>19</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28" w:history="1">
            <w:r w:rsidRPr="00745CAB">
              <w:rPr>
                <w:rStyle w:val="Hyperlink"/>
                <w:noProof/>
              </w:rPr>
              <w:t>3.3 Necessidades de Melhorias</w:t>
            </w:r>
            <w:r>
              <w:rPr>
                <w:noProof/>
                <w:webHidden/>
              </w:rPr>
              <w:tab/>
            </w:r>
            <w:r>
              <w:rPr>
                <w:noProof/>
                <w:webHidden/>
              </w:rPr>
              <w:fldChar w:fldCharType="begin"/>
            </w:r>
            <w:r>
              <w:rPr>
                <w:noProof/>
                <w:webHidden/>
              </w:rPr>
              <w:instrText xml:space="preserve"> PAGEREF _Toc435482028 \h </w:instrText>
            </w:r>
            <w:r>
              <w:rPr>
                <w:noProof/>
                <w:webHidden/>
              </w:rPr>
            </w:r>
            <w:r>
              <w:rPr>
                <w:noProof/>
                <w:webHidden/>
              </w:rPr>
              <w:fldChar w:fldCharType="separate"/>
            </w:r>
            <w:r>
              <w:rPr>
                <w:noProof/>
                <w:webHidden/>
              </w:rPr>
              <w:t>19</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29" w:history="1">
            <w:r w:rsidRPr="00745CAB">
              <w:rPr>
                <w:rStyle w:val="Hyperlink"/>
                <w:noProof/>
              </w:rPr>
              <w:t>3.4 Cenários Futuros</w:t>
            </w:r>
            <w:r>
              <w:rPr>
                <w:noProof/>
                <w:webHidden/>
              </w:rPr>
              <w:tab/>
            </w:r>
            <w:r>
              <w:rPr>
                <w:noProof/>
                <w:webHidden/>
              </w:rPr>
              <w:fldChar w:fldCharType="begin"/>
            </w:r>
            <w:r>
              <w:rPr>
                <w:noProof/>
                <w:webHidden/>
              </w:rPr>
              <w:instrText xml:space="preserve"> PAGEREF _Toc435482029 \h </w:instrText>
            </w:r>
            <w:r>
              <w:rPr>
                <w:noProof/>
                <w:webHidden/>
              </w:rPr>
            </w:r>
            <w:r>
              <w:rPr>
                <w:noProof/>
                <w:webHidden/>
              </w:rPr>
              <w:fldChar w:fldCharType="separate"/>
            </w:r>
            <w:r>
              <w:rPr>
                <w:noProof/>
                <w:webHidden/>
              </w:rPr>
              <w:t>20</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30" w:history="1">
            <w:r w:rsidRPr="00745CAB">
              <w:rPr>
                <w:rStyle w:val="Hyperlink"/>
                <w:noProof/>
              </w:rPr>
              <w:t>3.5 Visão</w:t>
            </w:r>
            <w:r>
              <w:rPr>
                <w:noProof/>
                <w:webHidden/>
              </w:rPr>
              <w:tab/>
            </w:r>
            <w:r>
              <w:rPr>
                <w:noProof/>
                <w:webHidden/>
              </w:rPr>
              <w:fldChar w:fldCharType="begin"/>
            </w:r>
            <w:r>
              <w:rPr>
                <w:noProof/>
                <w:webHidden/>
              </w:rPr>
              <w:instrText xml:space="preserve"> PAGEREF _Toc435482030 \h </w:instrText>
            </w:r>
            <w:r>
              <w:rPr>
                <w:noProof/>
                <w:webHidden/>
              </w:rPr>
            </w:r>
            <w:r>
              <w:rPr>
                <w:noProof/>
                <w:webHidden/>
              </w:rPr>
              <w:fldChar w:fldCharType="separate"/>
            </w:r>
            <w:r>
              <w:rPr>
                <w:noProof/>
                <w:webHidden/>
              </w:rPr>
              <w:t>20</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31" w:history="1">
            <w:r w:rsidRPr="00745CAB">
              <w:rPr>
                <w:rStyle w:val="Hyperlink"/>
                <w:noProof/>
              </w:rPr>
              <w:t>3.6 Missão</w:t>
            </w:r>
            <w:r>
              <w:rPr>
                <w:noProof/>
                <w:webHidden/>
              </w:rPr>
              <w:tab/>
            </w:r>
            <w:r>
              <w:rPr>
                <w:noProof/>
                <w:webHidden/>
              </w:rPr>
              <w:fldChar w:fldCharType="begin"/>
            </w:r>
            <w:r>
              <w:rPr>
                <w:noProof/>
                <w:webHidden/>
              </w:rPr>
              <w:instrText xml:space="preserve"> PAGEREF _Toc435482031 \h </w:instrText>
            </w:r>
            <w:r>
              <w:rPr>
                <w:noProof/>
                <w:webHidden/>
              </w:rPr>
            </w:r>
            <w:r>
              <w:rPr>
                <w:noProof/>
                <w:webHidden/>
              </w:rPr>
              <w:fldChar w:fldCharType="separate"/>
            </w:r>
            <w:r>
              <w:rPr>
                <w:noProof/>
                <w:webHidden/>
              </w:rPr>
              <w:t>20</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32" w:history="1">
            <w:r w:rsidRPr="00745CAB">
              <w:rPr>
                <w:rStyle w:val="Hyperlink"/>
                <w:noProof/>
              </w:rPr>
              <w:t>3.7 Infraestrutura e Recursos Tecnológicos</w:t>
            </w:r>
            <w:r>
              <w:rPr>
                <w:noProof/>
                <w:webHidden/>
              </w:rPr>
              <w:tab/>
            </w:r>
            <w:r>
              <w:rPr>
                <w:noProof/>
                <w:webHidden/>
              </w:rPr>
              <w:fldChar w:fldCharType="begin"/>
            </w:r>
            <w:r>
              <w:rPr>
                <w:noProof/>
                <w:webHidden/>
              </w:rPr>
              <w:instrText xml:space="preserve"> PAGEREF _Toc435482032 \h </w:instrText>
            </w:r>
            <w:r>
              <w:rPr>
                <w:noProof/>
                <w:webHidden/>
              </w:rPr>
            </w:r>
            <w:r>
              <w:rPr>
                <w:noProof/>
                <w:webHidden/>
              </w:rPr>
              <w:fldChar w:fldCharType="separate"/>
            </w:r>
            <w:r>
              <w:rPr>
                <w:noProof/>
                <w:webHidden/>
              </w:rPr>
              <w:t>20</w:t>
            </w:r>
            <w:r>
              <w:rPr>
                <w:noProof/>
                <w:webHidden/>
              </w:rPr>
              <w:fldChar w:fldCharType="end"/>
            </w:r>
          </w:hyperlink>
        </w:p>
        <w:p w:rsidR="00306984" w:rsidRDefault="00306984">
          <w:pPr>
            <w:pStyle w:val="Sumrio1"/>
            <w:tabs>
              <w:tab w:val="right" w:leader="dot" w:pos="9061"/>
            </w:tabs>
            <w:rPr>
              <w:rFonts w:asciiTheme="minorHAnsi" w:eastAsiaTheme="minorEastAsia" w:hAnsiTheme="minorHAnsi"/>
              <w:noProof/>
              <w:sz w:val="22"/>
              <w:lang w:eastAsia="pt-BR"/>
            </w:rPr>
          </w:pPr>
          <w:hyperlink w:anchor="_Toc435482033" w:history="1">
            <w:r w:rsidRPr="00745CAB">
              <w:rPr>
                <w:rStyle w:val="Hyperlink"/>
                <w:noProof/>
              </w:rPr>
              <w:t>4 DIAGNÓSTICO DO AMBIENTE</w:t>
            </w:r>
            <w:r>
              <w:rPr>
                <w:noProof/>
                <w:webHidden/>
              </w:rPr>
              <w:tab/>
            </w:r>
            <w:r>
              <w:rPr>
                <w:noProof/>
                <w:webHidden/>
              </w:rPr>
              <w:fldChar w:fldCharType="begin"/>
            </w:r>
            <w:r>
              <w:rPr>
                <w:noProof/>
                <w:webHidden/>
              </w:rPr>
              <w:instrText xml:space="preserve"> PAGEREF _Toc435482033 \h </w:instrText>
            </w:r>
            <w:r>
              <w:rPr>
                <w:noProof/>
                <w:webHidden/>
              </w:rPr>
            </w:r>
            <w:r>
              <w:rPr>
                <w:noProof/>
                <w:webHidden/>
              </w:rPr>
              <w:fldChar w:fldCharType="separate"/>
            </w:r>
            <w:r>
              <w:rPr>
                <w:noProof/>
                <w:webHidden/>
              </w:rPr>
              <w:t>21</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34" w:history="1">
            <w:r w:rsidRPr="00745CAB">
              <w:rPr>
                <w:rStyle w:val="Hyperlink"/>
                <w:noProof/>
              </w:rPr>
              <w:t>4.1 Sistemas Concorrentes</w:t>
            </w:r>
            <w:r>
              <w:rPr>
                <w:noProof/>
                <w:webHidden/>
              </w:rPr>
              <w:tab/>
            </w:r>
            <w:r>
              <w:rPr>
                <w:noProof/>
                <w:webHidden/>
              </w:rPr>
              <w:fldChar w:fldCharType="begin"/>
            </w:r>
            <w:r>
              <w:rPr>
                <w:noProof/>
                <w:webHidden/>
              </w:rPr>
              <w:instrText xml:space="preserve"> PAGEREF _Toc435482034 \h </w:instrText>
            </w:r>
            <w:r>
              <w:rPr>
                <w:noProof/>
                <w:webHidden/>
              </w:rPr>
            </w:r>
            <w:r>
              <w:rPr>
                <w:noProof/>
                <w:webHidden/>
              </w:rPr>
              <w:fldChar w:fldCharType="separate"/>
            </w:r>
            <w:r>
              <w:rPr>
                <w:noProof/>
                <w:webHidden/>
              </w:rPr>
              <w:t>24</w:t>
            </w:r>
            <w:r>
              <w:rPr>
                <w:noProof/>
                <w:webHidden/>
              </w:rPr>
              <w:fldChar w:fldCharType="end"/>
            </w:r>
          </w:hyperlink>
        </w:p>
        <w:p w:rsidR="00306984" w:rsidRDefault="00306984">
          <w:pPr>
            <w:pStyle w:val="Sumrio1"/>
            <w:tabs>
              <w:tab w:val="right" w:leader="dot" w:pos="9061"/>
            </w:tabs>
            <w:rPr>
              <w:rFonts w:asciiTheme="minorHAnsi" w:eastAsiaTheme="minorEastAsia" w:hAnsiTheme="minorHAnsi"/>
              <w:noProof/>
              <w:sz w:val="22"/>
              <w:lang w:eastAsia="pt-BR"/>
            </w:rPr>
          </w:pPr>
          <w:hyperlink w:anchor="_Toc435482035" w:history="1">
            <w:r w:rsidRPr="00745CAB">
              <w:rPr>
                <w:rStyle w:val="Hyperlink"/>
                <w:noProof/>
              </w:rPr>
              <w:t>5 OBJETIVOS</w:t>
            </w:r>
            <w:r>
              <w:rPr>
                <w:noProof/>
                <w:webHidden/>
              </w:rPr>
              <w:tab/>
            </w:r>
            <w:r>
              <w:rPr>
                <w:noProof/>
                <w:webHidden/>
              </w:rPr>
              <w:fldChar w:fldCharType="begin"/>
            </w:r>
            <w:r>
              <w:rPr>
                <w:noProof/>
                <w:webHidden/>
              </w:rPr>
              <w:instrText xml:space="preserve"> PAGEREF _Toc435482035 \h </w:instrText>
            </w:r>
            <w:r>
              <w:rPr>
                <w:noProof/>
                <w:webHidden/>
              </w:rPr>
            </w:r>
            <w:r>
              <w:rPr>
                <w:noProof/>
                <w:webHidden/>
              </w:rPr>
              <w:fldChar w:fldCharType="separate"/>
            </w:r>
            <w:r>
              <w:rPr>
                <w:noProof/>
                <w:webHidden/>
              </w:rPr>
              <w:t>25</w:t>
            </w:r>
            <w:r>
              <w:rPr>
                <w:noProof/>
                <w:webHidden/>
              </w:rPr>
              <w:fldChar w:fldCharType="end"/>
            </w:r>
          </w:hyperlink>
        </w:p>
        <w:p w:rsidR="00306984" w:rsidRDefault="00306984">
          <w:pPr>
            <w:pStyle w:val="Sumrio1"/>
            <w:tabs>
              <w:tab w:val="right" w:leader="dot" w:pos="9061"/>
            </w:tabs>
            <w:rPr>
              <w:rFonts w:asciiTheme="minorHAnsi" w:eastAsiaTheme="minorEastAsia" w:hAnsiTheme="minorHAnsi"/>
              <w:noProof/>
              <w:sz w:val="22"/>
              <w:lang w:eastAsia="pt-BR"/>
            </w:rPr>
          </w:pPr>
          <w:hyperlink w:anchor="_Toc435482036" w:history="1">
            <w:r w:rsidRPr="00745CAB">
              <w:rPr>
                <w:rStyle w:val="Hyperlink"/>
                <w:noProof/>
              </w:rPr>
              <w:t>6 DESENVOLVIMENTO</w:t>
            </w:r>
            <w:r>
              <w:rPr>
                <w:noProof/>
                <w:webHidden/>
              </w:rPr>
              <w:tab/>
            </w:r>
            <w:r>
              <w:rPr>
                <w:noProof/>
                <w:webHidden/>
              </w:rPr>
              <w:fldChar w:fldCharType="begin"/>
            </w:r>
            <w:r>
              <w:rPr>
                <w:noProof/>
                <w:webHidden/>
              </w:rPr>
              <w:instrText xml:space="preserve"> PAGEREF _Toc435482036 \h </w:instrText>
            </w:r>
            <w:r>
              <w:rPr>
                <w:noProof/>
                <w:webHidden/>
              </w:rPr>
            </w:r>
            <w:r>
              <w:rPr>
                <w:noProof/>
                <w:webHidden/>
              </w:rPr>
              <w:fldChar w:fldCharType="separate"/>
            </w:r>
            <w:r>
              <w:rPr>
                <w:noProof/>
                <w:webHidden/>
              </w:rPr>
              <w:t>26</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37" w:history="1">
            <w:r w:rsidRPr="00745CAB">
              <w:rPr>
                <w:rStyle w:val="Hyperlink"/>
                <w:noProof/>
              </w:rPr>
              <w:t>6.1 Gerenciamento de Projeto</w:t>
            </w:r>
            <w:r>
              <w:rPr>
                <w:noProof/>
                <w:webHidden/>
              </w:rPr>
              <w:tab/>
            </w:r>
            <w:r>
              <w:rPr>
                <w:noProof/>
                <w:webHidden/>
              </w:rPr>
              <w:fldChar w:fldCharType="begin"/>
            </w:r>
            <w:r>
              <w:rPr>
                <w:noProof/>
                <w:webHidden/>
              </w:rPr>
              <w:instrText xml:space="preserve"> PAGEREF _Toc435482037 \h </w:instrText>
            </w:r>
            <w:r>
              <w:rPr>
                <w:noProof/>
                <w:webHidden/>
              </w:rPr>
            </w:r>
            <w:r>
              <w:rPr>
                <w:noProof/>
                <w:webHidden/>
              </w:rPr>
              <w:fldChar w:fldCharType="separate"/>
            </w:r>
            <w:r>
              <w:rPr>
                <w:noProof/>
                <w:webHidden/>
              </w:rPr>
              <w:t>27</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38" w:history="1">
            <w:r w:rsidRPr="00745CAB">
              <w:rPr>
                <w:rStyle w:val="Hyperlink"/>
                <w:noProof/>
              </w:rPr>
              <w:t>6.1.1 Gerenciamento de Comunicação</w:t>
            </w:r>
            <w:r>
              <w:rPr>
                <w:noProof/>
                <w:webHidden/>
              </w:rPr>
              <w:tab/>
            </w:r>
            <w:r>
              <w:rPr>
                <w:noProof/>
                <w:webHidden/>
              </w:rPr>
              <w:fldChar w:fldCharType="begin"/>
            </w:r>
            <w:r>
              <w:rPr>
                <w:noProof/>
                <w:webHidden/>
              </w:rPr>
              <w:instrText xml:space="preserve"> PAGEREF _Toc435482038 \h </w:instrText>
            </w:r>
            <w:r>
              <w:rPr>
                <w:noProof/>
                <w:webHidden/>
              </w:rPr>
            </w:r>
            <w:r>
              <w:rPr>
                <w:noProof/>
                <w:webHidden/>
              </w:rPr>
              <w:fldChar w:fldCharType="separate"/>
            </w:r>
            <w:r>
              <w:rPr>
                <w:noProof/>
                <w:webHidden/>
              </w:rPr>
              <w:t>29</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39" w:history="1">
            <w:r w:rsidRPr="00745CAB">
              <w:rPr>
                <w:rStyle w:val="Hyperlink"/>
                <w:noProof/>
              </w:rPr>
              <w:t>6.1.2 Gerenciamento de Requisitos</w:t>
            </w:r>
            <w:r>
              <w:rPr>
                <w:noProof/>
                <w:webHidden/>
              </w:rPr>
              <w:tab/>
            </w:r>
            <w:r>
              <w:rPr>
                <w:noProof/>
                <w:webHidden/>
              </w:rPr>
              <w:fldChar w:fldCharType="begin"/>
            </w:r>
            <w:r>
              <w:rPr>
                <w:noProof/>
                <w:webHidden/>
              </w:rPr>
              <w:instrText xml:space="preserve"> PAGEREF _Toc435482039 \h </w:instrText>
            </w:r>
            <w:r>
              <w:rPr>
                <w:noProof/>
                <w:webHidden/>
              </w:rPr>
            </w:r>
            <w:r>
              <w:rPr>
                <w:noProof/>
                <w:webHidden/>
              </w:rPr>
              <w:fldChar w:fldCharType="separate"/>
            </w:r>
            <w:r>
              <w:rPr>
                <w:noProof/>
                <w:webHidden/>
              </w:rPr>
              <w:t>30</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40" w:history="1">
            <w:r w:rsidRPr="00745CAB">
              <w:rPr>
                <w:rStyle w:val="Hyperlink"/>
                <w:noProof/>
              </w:rPr>
              <w:t>6.1.3 Gerenciamento de Configuração</w:t>
            </w:r>
            <w:r>
              <w:rPr>
                <w:noProof/>
                <w:webHidden/>
              </w:rPr>
              <w:tab/>
            </w:r>
            <w:r>
              <w:rPr>
                <w:noProof/>
                <w:webHidden/>
              </w:rPr>
              <w:fldChar w:fldCharType="begin"/>
            </w:r>
            <w:r>
              <w:rPr>
                <w:noProof/>
                <w:webHidden/>
              </w:rPr>
              <w:instrText xml:space="preserve"> PAGEREF _Toc435482040 \h </w:instrText>
            </w:r>
            <w:r>
              <w:rPr>
                <w:noProof/>
                <w:webHidden/>
              </w:rPr>
            </w:r>
            <w:r>
              <w:rPr>
                <w:noProof/>
                <w:webHidden/>
              </w:rPr>
              <w:fldChar w:fldCharType="separate"/>
            </w:r>
            <w:r>
              <w:rPr>
                <w:noProof/>
                <w:webHidden/>
              </w:rPr>
              <w:t>30</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41" w:history="1">
            <w:r w:rsidRPr="00745CAB">
              <w:rPr>
                <w:rStyle w:val="Hyperlink"/>
                <w:noProof/>
              </w:rPr>
              <w:t>6.1.4 Gerenciamento de Qualidade</w:t>
            </w:r>
            <w:r>
              <w:rPr>
                <w:noProof/>
                <w:webHidden/>
              </w:rPr>
              <w:tab/>
            </w:r>
            <w:r>
              <w:rPr>
                <w:noProof/>
                <w:webHidden/>
              </w:rPr>
              <w:fldChar w:fldCharType="begin"/>
            </w:r>
            <w:r>
              <w:rPr>
                <w:noProof/>
                <w:webHidden/>
              </w:rPr>
              <w:instrText xml:space="preserve"> PAGEREF _Toc435482041 \h </w:instrText>
            </w:r>
            <w:r>
              <w:rPr>
                <w:noProof/>
                <w:webHidden/>
              </w:rPr>
            </w:r>
            <w:r>
              <w:rPr>
                <w:noProof/>
                <w:webHidden/>
              </w:rPr>
              <w:fldChar w:fldCharType="separate"/>
            </w:r>
            <w:r>
              <w:rPr>
                <w:noProof/>
                <w:webHidden/>
              </w:rPr>
              <w:t>32</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42" w:history="1">
            <w:r w:rsidRPr="00745CAB">
              <w:rPr>
                <w:rStyle w:val="Hyperlink"/>
                <w:noProof/>
              </w:rPr>
              <w:t>6.2 Cronograma</w:t>
            </w:r>
            <w:r>
              <w:rPr>
                <w:noProof/>
                <w:webHidden/>
              </w:rPr>
              <w:tab/>
            </w:r>
            <w:r>
              <w:rPr>
                <w:noProof/>
                <w:webHidden/>
              </w:rPr>
              <w:fldChar w:fldCharType="begin"/>
            </w:r>
            <w:r>
              <w:rPr>
                <w:noProof/>
                <w:webHidden/>
              </w:rPr>
              <w:instrText xml:space="preserve"> PAGEREF _Toc435482042 \h </w:instrText>
            </w:r>
            <w:r>
              <w:rPr>
                <w:noProof/>
                <w:webHidden/>
              </w:rPr>
            </w:r>
            <w:r>
              <w:rPr>
                <w:noProof/>
                <w:webHidden/>
              </w:rPr>
              <w:fldChar w:fldCharType="separate"/>
            </w:r>
            <w:r>
              <w:rPr>
                <w:noProof/>
                <w:webHidden/>
              </w:rPr>
              <w:t>32</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43" w:history="1">
            <w:r w:rsidRPr="00745CAB">
              <w:rPr>
                <w:rStyle w:val="Hyperlink"/>
                <w:noProof/>
              </w:rPr>
              <w:t>6.3 Desenvolvimento Iterativo e Incremental</w:t>
            </w:r>
            <w:r>
              <w:rPr>
                <w:noProof/>
                <w:webHidden/>
              </w:rPr>
              <w:tab/>
            </w:r>
            <w:r>
              <w:rPr>
                <w:noProof/>
                <w:webHidden/>
              </w:rPr>
              <w:fldChar w:fldCharType="begin"/>
            </w:r>
            <w:r>
              <w:rPr>
                <w:noProof/>
                <w:webHidden/>
              </w:rPr>
              <w:instrText xml:space="preserve"> PAGEREF _Toc435482043 \h </w:instrText>
            </w:r>
            <w:r>
              <w:rPr>
                <w:noProof/>
                <w:webHidden/>
              </w:rPr>
            </w:r>
            <w:r>
              <w:rPr>
                <w:noProof/>
                <w:webHidden/>
              </w:rPr>
              <w:fldChar w:fldCharType="separate"/>
            </w:r>
            <w:r>
              <w:rPr>
                <w:noProof/>
                <w:webHidden/>
              </w:rPr>
              <w:t>33</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44" w:history="1">
            <w:r w:rsidRPr="00745CAB">
              <w:rPr>
                <w:rStyle w:val="Hyperlink"/>
                <w:noProof/>
              </w:rPr>
              <w:t>6.3.1 Concepção</w:t>
            </w:r>
            <w:r>
              <w:rPr>
                <w:noProof/>
                <w:webHidden/>
              </w:rPr>
              <w:tab/>
            </w:r>
            <w:r>
              <w:rPr>
                <w:noProof/>
                <w:webHidden/>
              </w:rPr>
              <w:fldChar w:fldCharType="begin"/>
            </w:r>
            <w:r>
              <w:rPr>
                <w:noProof/>
                <w:webHidden/>
              </w:rPr>
              <w:instrText xml:space="preserve"> PAGEREF _Toc435482044 \h </w:instrText>
            </w:r>
            <w:r>
              <w:rPr>
                <w:noProof/>
                <w:webHidden/>
              </w:rPr>
            </w:r>
            <w:r>
              <w:rPr>
                <w:noProof/>
                <w:webHidden/>
              </w:rPr>
              <w:fldChar w:fldCharType="separate"/>
            </w:r>
            <w:r>
              <w:rPr>
                <w:noProof/>
                <w:webHidden/>
              </w:rPr>
              <w:t>33</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45" w:history="1">
            <w:r w:rsidRPr="00745CAB">
              <w:rPr>
                <w:rStyle w:val="Hyperlink"/>
                <w:noProof/>
              </w:rPr>
              <w:t>6.3.2 Elaboração</w:t>
            </w:r>
            <w:r>
              <w:rPr>
                <w:noProof/>
                <w:webHidden/>
              </w:rPr>
              <w:tab/>
            </w:r>
            <w:r>
              <w:rPr>
                <w:noProof/>
                <w:webHidden/>
              </w:rPr>
              <w:fldChar w:fldCharType="begin"/>
            </w:r>
            <w:r>
              <w:rPr>
                <w:noProof/>
                <w:webHidden/>
              </w:rPr>
              <w:instrText xml:space="preserve"> PAGEREF _Toc435482045 \h </w:instrText>
            </w:r>
            <w:r>
              <w:rPr>
                <w:noProof/>
                <w:webHidden/>
              </w:rPr>
            </w:r>
            <w:r>
              <w:rPr>
                <w:noProof/>
                <w:webHidden/>
              </w:rPr>
              <w:fldChar w:fldCharType="separate"/>
            </w:r>
            <w:r>
              <w:rPr>
                <w:noProof/>
                <w:webHidden/>
              </w:rPr>
              <w:t>34</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46" w:history="1">
            <w:r w:rsidRPr="00745CAB">
              <w:rPr>
                <w:rStyle w:val="Hyperlink"/>
                <w:noProof/>
              </w:rPr>
              <w:t>6.3.3 Construção</w:t>
            </w:r>
            <w:r>
              <w:rPr>
                <w:noProof/>
                <w:webHidden/>
              </w:rPr>
              <w:tab/>
            </w:r>
            <w:r>
              <w:rPr>
                <w:noProof/>
                <w:webHidden/>
              </w:rPr>
              <w:fldChar w:fldCharType="begin"/>
            </w:r>
            <w:r>
              <w:rPr>
                <w:noProof/>
                <w:webHidden/>
              </w:rPr>
              <w:instrText xml:space="preserve"> PAGEREF _Toc435482046 \h </w:instrText>
            </w:r>
            <w:r>
              <w:rPr>
                <w:noProof/>
                <w:webHidden/>
              </w:rPr>
            </w:r>
            <w:r>
              <w:rPr>
                <w:noProof/>
                <w:webHidden/>
              </w:rPr>
              <w:fldChar w:fldCharType="separate"/>
            </w:r>
            <w:r>
              <w:rPr>
                <w:noProof/>
                <w:webHidden/>
              </w:rPr>
              <w:t>34</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47" w:history="1">
            <w:r w:rsidRPr="00745CAB">
              <w:rPr>
                <w:rStyle w:val="Hyperlink"/>
                <w:noProof/>
              </w:rPr>
              <w:t>6.3.4 Transição</w:t>
            </w:r>
            <w:r>
              <w:rPr>
                <w:noProof/>
                <w:webHidden/>
              </w:rPr>
              <w:tab/>
            </w:r>
            <w:r>
              <w:rPr>
                <w:noProof/>
                <w:webHidden/>
              </w:rPr>
              <w:fldChar w:fldCharType="begin"/>
            </w:r>
            <w:r>
              <w:rPr>
                <w:noProof/>
                <w:webHidden/>
              </w:rPr>
              <w:instrText xml:space="preserve"> PAGEREF _Toc435482047 \h </w:instrText>
            </w:r>
            <w:r>
              <w:rPr>
                <w:noProof/>
                <w:webHidden/>
              </w:rPr>
            </w:r>
            <w:r>
              <w:rPr>
                <w:noProof/>
                <w:webHidden/>
              </w:rPr>
              <w:fldChar w:fldCharType="separate"/>
            </w:r>
            <w:r>
              <w:rPr>
                <w:noProof/>
                <w:webHidden/>
              </w:rPr>
              <w:t>34</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48" w:history="1">
            <w:r w:rsidRPr="00745CAB">
              <w:rPr>
                <w:rStyle w:val="Hyperlink"/>
                <w:noProof/>
              </w:rPr>
              <w:t>6.4 Modelagem e Arquitetura</w:t>
            </w:r>
            <w:r>
              <w:rPr>
                <w:noProof/>
                <w:webHidden/>
              </w:rPr>
              <w:tab/>
            </w:r>
            <w:r>
              <w:rPr>
                <w:noProof/>
                <w:webHidden/>
              </w:rPr>
              <w:fldChar w:fldCharType="begin"/>
            </w:r>
            <w:r>
              <w:rPr>
                <w:noProof/>
                <w:webHidden/>
              </w:rPr>
              <w:instrText xml:space="preserve"> PAGEREF _Toc435482048 \h </w:instrText>
            </w:r>
            <w:r>
              <w:rPr>
                <w:noProof/>
                <w:webHidden/>
              </w:rPr>
            </w:r>
            <w:r>
              <w:rPr>
                <w:noProof/>
                <w:webHidden/>
              </w:rPr>
              <w:fldChar w:fldCharType="separate"/>
            </w:r>
            <w:r>
              <w:rPr>
                <w:noProof/>
                <w:webHidden/>
              </w:rPr>
              <w:t>34</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49" w:history="1">
            <w:r w:rsidRPr="00745CAB">
              <w:rPr>
                <w:rStyle w:val="Hyperlink"/>
                <w:noProof/>
              </w:rPr>
              <w:t>6.4.1 Diagramas de Caso de Uso</w:t>
            </w:r>
            <w:r>
              <w:rPr>
                <w:noProof/>
                <w:webHidden/>
              </w:rPr>
              <w:tab/>
            </w:r>
            <w:r>
              <w:rPr>
                <w:noProof/>
                <w:webHidden/>
              </w:rPr>
              <w:fldChar w:fldCharType="begin"/>
            </w:r>
            <w:r>
              <w:rPr>
                <w:noProof/>
                <w:webHidden/>
              </w:rPr>
              <w:instrText xml:space="preserve"> PAGEREF _Toc435482049 \h </w:instrText>
            </w:r>
            <w:r>
              <w:rPr>
                <w:noProof/>
                <w:webHidden/>
              </w:rPr>
            </w:r>
            <w:r>
              <w:rPr>
                <w:noProof/>
                <w:webHidden/>
              </w:rPr>
              <w:fldChar w:fldCharType="separate"/>
            </w:r>
            <w:r>
              <w:rPr>
                <w:noProof/>
                <w:webHidden/>
              </w:rPr>
              <w:t>34</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50" w:history="1">
            <w:r w:rsidRPr="00745CAB">
              <w:rPr>
                <w:rStyle w:val="Hyperlink"/>
                <w:noProof/>
              </w:rPr>
              <w:t>6.4.2 Desenvolvimento Multicamadas</w:t>
            </w:r>
            <w:r>
              <w:rPr>
                <w:noProof/>
                <w:webHidden/>
              </w:rPr>
              <w:tab/>
            </w:r>
            <w:r>
              <w:rPr>
                <w:noProof/>
                <w:webHidden/>
              </w:rPr>
              <w:fldChar w:fldCharType="begin"/>
            </w:r>
            <w:r>
              <w:rPr>
                <w:noProof/>
                <w:webHidden/>
              </w:rPr>
              <w:instrText xml:space="preserve"> PAGEREF _Toc435482050 \h </w:instrText>
            </w:r>
            <w:r>
              <w:rPr>
                <w:noProof/>
                <w:webHidden/>
              </w:rPr>
            </w:r>
            <w:r>
              <w:rPr>
                <w:noProof/>
                <w:webHidden/>
              </w:rPr>
              <w:fldChar w:fldCharType="separate"/>
            </w:r>
            <w:r>
              <w:rPr>
                <w:noProof/>
                <w:webHidden/>
              </w:rPr>
              <w:t>35</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51" w:history="1">
            <w:r w:rsidRPr="00745CAB">
              <w:rPr>
                <w:rStyle w:val="Hyperlink"/>
                <w:noProof/>
              </w:rPr>
              <w:t>6.4.3 Visão de casos de uso significativos</w:t>
            </w:r>
            <w:r>
              <w:rPr>
                <w:noProof/>
                <w:webHidden/>
              </w:rPr>
              <w:tab/>
            </w:r>
            <w:r>
              <w:rPr>
                <w:noProof/>
                <w:webHidden/>
              </w:rPr>
              <w:fldChar w:fldCharType="begin"/>
            </w:r>
            <w:r>
              <w:rPr>
                <w:noProof/>
                <w:webHidden/>
              </w:rPr>
              <w:instrText xml:space="preserve"> PAGEREF _Toc435482051 \h </w:instrText>
            </w:r>
            <w:r>
              <w:rPr>
                <w:noProof/>
                <w:webHidden/>
              </w:rPr>
            </w:r>
            <w:r>
              <w:rPr>
                <w:noProof/>
                <w:webHidden/>
              </w:rPr>
              <w:fldChar w:fldCharType="separate"/>
            </w:r>
            <w:r>
              <w:rPr>
                <w:noProof/>
                <w:webHidden/>
              </w:rPr>
              <w:t>36</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52" w:history="1">
            <w:r w:rsidRPr="00745CAB">
              <w:rPr>
                <w:rStyle w:val="Hyperlink"/>
                <w:noProof/>
              </w:rPr>
              <w:t>6.4.4 Diagrama de Classes de Domínio</w:t>
            </w:r>
            <w:r>
              <w:rPr>
                <w:noProof/>
                <w:webHidden/>
              </w:rPr>
              <w:tab/>
            </w:r>
            <w:r>
              <w:rPr>
                <w:noProof/>
                <w:webHidden/>
              </w:rPr>
              <w:fldChar w:fldCharType="begin"/>
            </w:r>
            <w:r>
              <w:rPr>
                <w:noProof/>
                <w:webHidden/>
              </w:rPr>
              <w:instrText xml:space="preserve"> PAGEREF _Toc435482052 \h </w:instrText>
            </w:r>
            <w:r>
              <w:rPr>
                <w:noProof/>
                <w:webHidden/>
              </w:rPr>
            </w:r>
            <w:r>
              <w:rPr>
                <w:noProof/>
                <w:webHidden/>
              </w:rPr>
              <w:fldChar w:fldCharType="separate"/>
            </w:r>
            <w:r>
              <w:rPr>
                <w:noProof/>
                <w:webHidden/>
              </w:rPr>
              <w:t>36</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53" w:history="1">
            <w:r w:rsidRPr="00745CAB">
              <w:rPr>
                <w:rStyle w:val="Hyperlink"/>
                <w:noProof/>
              </w:rPr>
              <w:t>6.4.5 Realização de casos de uso</w:t>
            </w:r>
            <w:r>
              <w:rPr>
                <w:noProof/>
                <w:webHidden/>
              </w:rPr>
              <w:tab/>
            </w:r>
            <w:r>
              <w:rPr>
                <w:noProof/>
                <w:webHidden/>
              </w:rPr>
              <w:fldChar w:fldCharType="begin"/>
            </w:r>
            <w:r>
              <w:rPr>
                <w:noProof/>
                <w:webHidden/>
              </w:rPr>
              <w:instrText xml:space="preserve"> PAGEREF _Toc435482053 \h </w:instrText>
            </w:r>
            <w:r>
              <w:rPr>
                <w:noProof/>
                <w:webHidden/>
              </w:rPr>
            </w:r>
            <w:r>
              <w:rPr>
                <w:noProof/>
                <w:webHidden/>
              </w:rPr>
              <w:fldChar w:fldCharType="separate"/>
            </w:r>
            <w:r>
              <w:rPr>
                <w:noProof/>
                <w:webHidden/>
              </w:rPr>
              <w:t>37</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54" w:history="1">
            <w:r w:rsidRPr="00745CAB">
              <w:rPr>
                <w:rStyle w:val="Hyperlink"/>
                <w:noProof/>
              </w:rPr>
              <w:t>6.4.6 Documentação dos casos de uso Significativos</w:t>
            </w:r>
            <w:r>
              <w:rPr>
                <w:noProof/>
                <w:webHidden/>
              </w:rPr>
              <w:tab/>
            </w:r>
            <w:r>
              <w:rPr>
                <w:noProof/>
                <w:webHidden/>
              </w:rPr>
              <w:fldChar w:fldCharType="begin"/>
            </w:r>
            <w:r>
              <w:rPr>
                <w:noProof/>
                <w:webHidden/>
              </w:rPr>
              <w:instrText xml:space="preserve"> PAGEREF _Toc435482054 \h </w:instrText>
            </w:r>
            <w:r>
              <w:rPr>
                <w:noProof/>
                <w:webHidden/>
              </w:rPr>
            </w:r>
            <w:r>
              <w:rPr>
                <w:noProof/>
                <w:webHidden/>
              </w:rPr>
              <w:fldChar w:fldCharType="separate"/>
            </w:r>
            <w:r>
              <w:rPr>
                <w:noProof/>
                <w:webHidden/>
              </w:rPr>
              <w:t>41</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55" w:history="1">
            <w:r w:rsidRPr="00745CAB">
              <w:rPr>
                <w:rStyle w:val="Hyperlink"/>
                <w:noProof/>
              </w:rPr>
              <w:t>6.5 Modelo Físico de Dados</w:t>
            </w:r>
            <w:r>
              <w:rPr>
                <w:noProof/>
                <w:webHidden/>
              </w:rPr>
              <w:tab/>
            </w:r>
            <w:r>
              <w:rPr>
                <w:noProof/>
                <w:webHidden/>
              </w:rPr>
              <w:fldChar w:fldCharType="begin"/>
            </w:r>
            <w:r>
              <w:rPr>
                <w:noProof/>
                <w:webHidden/>
              </w:rPr>
              <w:instrText xml:space="preserve"> PAGEREF _Toc435482055 \h </w:instrText>
            </w:r>
            <w:r>
              <w:rPr>
                <w:noProof/>
                <w:webHidden/>
              </w:rPr>
            </w:r>
            <w:r>
              <w:rPr>
                <w:noProof/>
                <w:webHidden/>
              </w:rPr>
              <w:fldChar w:fldCharType="separate"/>
            </w:r>
            <w:r>
              <w:rPr>
                <w:noProof/>
                <w:webHidden/>
              </w:rPr>
              <w:t>50</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56" w:history="1">
            <w:r w:rsidRPr="00745CAB">
              <w:rPr>
                <w:rStyle w:val="Hyperlink"/>
                <w:noProof/>
              </w:rPr>
              <w:t>6.6 Desenvolvimento</w:t>
            </w:r>
            <w:r>
              <w:rPr>
                <w:noProof/>
                <w:webHidden/>
              </w:rPr>
              <w:tab/>
            </w:r>
            <w:r>
              <w:rPr>
                <w:noProof/>
                <w:webHidden/>
              </w:rPr>
              <w:fldChar w:fldCharType="begin"/>
            </w:r>
            <w:r>
              <w:rPr>
                <w:noProof/>
                <w:webHidden/>
              </w:rPr>
              <w:instrText xml:space="preserve"> PAGEREF _Toc435482056 \h </w:instrText>
            </w:r>
            <w:r>
              <w:rPr>
                <w:noProof/>
                <w:webHidden/>
              </w:rPr>
            </w:r>
            <w:r>
              <w:rPr>
                <w:noProof/>
                <w:webHidden/>
              </w:rPr>
              <w:fldChar w:fldCharType="separate"/>
            </w:r>
            <w:r>
              <w:rPr>
                <w:noProof/>
                <w:webHidden/>
              </w:rPr>
              <w:t>52</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57" w:history="1">
            <w:r w:rsidRPr="00745CAB">
              <w:rPr>
                <w:rStyle w:val="Hyperlink"/>
                <w:noProof/>
              </w:rPr>
              <w:t>6.6.1 DAO</w:t>
            </w:r>
            <w:r>
              <w:rPr>
                <w:noProof/>
                <w:webHidden/>
              </w:rPr>
              <w:tab/>
            </w:r>
            <w:r>
              <w:rPr>
                <w:noProof/>
                <w:webHidden/>
              </w:rPr>
              <w:fldChar w:fldCharType="begin"/>
            </w:r>
            <w:r>
              <w:rPr>
                <w:noProof/>
                <w:webHidden/>
              </w:rPr>
              <w:instrText xml:space="preserve"> PAGEREF _Toc435482057 \h </w:instrText>
            </w:r>
            <w:r>
              <w:rPr>
                <w:noProof/>
                <w:webHidden/>
              </w:rPr>
            </w:r>
            <w:r>
              <w:rPr>
                <w:noProof/>
                <w:webHidden/>
              </w:rPr>
              <w:fldChar w:fldCharType="separate"/>
            </w:r>
            <w:r>
              <w:rPr>
                <w:noProof/>
                <w:webHidden/>
              </w:rPr>
              <w:t>52</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58" w:history="1">
            <w:r w:rsidRPr="00745CAB">
              <w:rPr>
                <w:rStyle w:val="Hyperlink"/>
                <w:noProof/>
              </w:rPr>
              <w:t>6.6.2 ENTITY</w:t>
            </w:r>
            <w:r>
              <w:rPr>
                <w:noProof/>
                <w:webHidden/>
              </w:rPr>
              <w:tab/>
            </w:r>
            <w:r>
              <w:rPr>
                <w:noProof/>
                <w:webHidden/>
              </w:rPr>
              <w:fldChar w:fldCharType="begin"/>
            </w:r>
            <w:r>
              <w:rPr>
                <w:noProof/>
                <w:webHidden/>
              </w:rPr>
              <w:instrText xml:space="preserve"> PAGEREF _Toc435482058 \h </w:instrText>
            </w:r>
            <w:r>
              <w:rPr>
                <w:noProof/>
                <w:webHidden/>
              </w:rPr>
            </w:r>
            <w:r>
              <w:rPr>
                <w:noProof/>
                <w:webHidden/>
              </w:rPr>
              <w:fldChar w:fldCharType="separate"/>
            </w:r>
            <w:r>
              <w:rPr>
                <w:noProof/>
                <w:webHidden/>
              </w:rPr>
              <w:t>52</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59" w:history="1">
            <w:r w:rsidRPr="00745CAB">
              <w:rPr>
                <w:rStyle w:val="Hyperlink"/>
                <w:noProof/>
              </w:rPr>
              <w:t>6.6.3 BLL</w:t>
            </w:r>
            <w:r>
              <w:rPr>
                <w:noProof/>
                <w:webHidden/>
              </w:rPr>
              <w:tab/>
            </w:r>
            <w:r>
              <w:rPr>
                <w:noProof/>
                <w:webHidden/>
              </w:rPr>
              <w:fldChar w:fldCharType="begin"/>
            </w:r>
            <w:r>
              <w:rPr>
                <w:noProof/>
                <w:webHidden/>
              </w:rPr>
              <w:instrText xml:space="preserve"> PAGEREF _Toc435482059 \h </w:instrText>
            </w:r>
            <w:r>
              <w:rPr>
                <w:noProof/>
                <w:webHidden/>
              </w:rPr>
            </w:r>
            <w:r>
              <w:rPr>
                <w:noProof/>
                <w:webHidden/>
              </w:rPr>
              <w:fldChar w:fldCharType="separate"/>
            </w:r>
            <w:r>
              <w:rPr>
                <w:noProof/>
                <w:webHidden/>
              </w:rPr>
              <w:t>52</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60" w:history="1">
            <w:r w:rsidRPr="00745CAB">
              <w:rPr>
                <w:rStyle w:val="Hyperlink"/>
                <w:noProof/>
              </w:rPr>
              <w:t>6.6.4 SERVICE</w:t>
            </w:r>
            <w:r>
              <w:rPr>
                <w:noProof/>
                <w:webHidden/>
              </w:rPr>
              <w:tab/>
            </w:r>
            <w:r>
              <w:rPr>
                <w:noProof/>
                <w:webHidden/>
              </w:rPr>
              <w:fldChar w:fldCharType="begin"/>
            </w:r>
            <w:r>
              <w:rPr>
                <w:noProof/>
                <w:webHidden/>
              </w:rPr>
              <w:instrText xml:space="preserve"> PAGEREF _Toc435482060 \h </w:instrText>
            </w:r>
            <w:r>
              <w:rPr>
                <w:noProof/>
                <w:webHidden/>
              </w:rPr>
            </w:r>
            <w:r>
              <w:rPr>
                <w:noProof/>
                <w:webHidden/>
              </w:rPr>
              <w:fldChar w:fldCharType="separate"/>
            </w:r>
            <w:r>
              <w:rPr>
                <w:noProof/>
                <w:webHidden/>
              </w:rPr>
              <w:t>52</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61" w:history="1">
            <w:r w:rsidRPr="00745CAB">
              <w:rPr>
                <w:rStyle w:val="Hyperlink"/>
                <w:noProof/>
              </w:rPr>
              <w:t>6.6.5 MODEL</w:t>
            </w:r>
            <w:r>
              <w:rPr>
                <w:noProof/>
                <w:webHidden/>
              </w:rPr>
              <w:tab/>
            </w:r>
            <w:r>
              <w:rPr>
                <w:noProof/>
                <w:webHidden/>
              </w:rPr>
              <w:fldChar w:fldCharType="begin"/>
            </w:r>
            <w:r>
              <w:rPr>
                <w:noProof/>
                <w:webHidden/>
              </w:rPr>
              <w:instrText xml:space="preserve"> PAGEREF _Toc435482061 \h </w:instrText>
            </w:r>
            <w:r>
              <w:rPr>
                <w:noProof/>
                <w:webHidden/>
              </w:rPr>
            </w:r>
            <w:r>
              <w:rPr>
                <w:noProof/>
                <w:webHidden/>
              </w:rPr>
              <w:fldChar w:fldCharType="separate"/>
            </w:r>
            <w:r>
              <w:rPr>
                <w:noProof/>
                <w:webHidden/>
              </w:rPr>
              <w:t>53</w:t>
            </w:r>
            <w:r>
              <w:rPr>
                <w:noProof/>
                <w:webHidden/>
              </w:rPr>
              <w:fldChar w:fldCharType="end"/>
            </w:r>
          </w:hyperlink>
        </w:p>
        <w:p w:rsidR="00306984" w:rsidRDefault="00306984">
          <w:pPr>
            <w:pStyle w:val="Sumrio3"/>
            <w:tabs>
              <w:tab w:val="right" w:leader="dot" w:pos="9061"/>
            </w:tabs>
            <w:rPr>
              <w:rFonts w:asciiTheme="minorHAnsi" w:hAnsiTheme="minorHAnsi" w:cstheme="minorBidi"/>
              <w:noProof/>
              <w:sz w:val="22"/>
            </w:rPr>
          </w:pPr>
          <w:hyperlink w:anchor="_Toc435482062" w:history="1">
            <w:r w:rsidRPr="00745CAB">
              <w:rPr>
                <w:rStyle w:val="Hyperlink"/>
                <w:noProof/>
              </w:rPr>
              <w:t>6.6.6 WEB</w:t>
            </w:r>
            <w:r>
              <w:rPr>
                <w:noProof/>
                <w:webHidden/>
              </w:rPr>
              <w:tab/>
            </w:r>
            <w:r>
              <w:rPr>
                <w:noProof/>
                <w:webHidden/>
              </w:rPr>
              <w:fldChar w:fldCharType="begin"/>
            </w:r>
            <w:r>
              <w:rPr>
                <w:noProof/>
                <w:webHidden/>
              </w:rPr>
              <w:instrText xml:space="preserve"> PAGEREF _Toc435482062 \h </w:instrText>
            </w:r>
            <w:r>
              <w:rPr>
                <w:noProof/>
                <w:webHidden/>
              </w:rPr>
            </w:r>
            <w:r>
              <w:rPr>
                <w:noProof/>
                <w:webHidden/>
              </w:rPr>
              <w:fldChar w:fldCharType="separate"/>
            </w:r>
            <w:r>
              <w:rPr>
                <w:noProof/>
                <w:webHidden/>
              </w:rPr>
              <w:t>53</w:t>
            </w:r>
            <w:r>
              <w:rPr>
                <w:noProof/>
                <w:webHidden/>
              </w:rPr>
              <w:fldChar w:fldCharType="end"/>
            </w:r>
          </w:hyperlink>
        </w:p>
        <w:p w:rsidR="00306984" w:rsidRDefault="00306984">
          <w:pPr>
            <w:pStyle w:val="Sumrio2"/>
            <w:tabs>
              <w:tab w:val="right" w:leader="dot" w:pos="9061"/>
            </w:tabs>
            <w:rPr>
              <w:rFonts w:asciiTheme="minorHAnsi" w:hAnsiTheme="minorHAnsi" w:cstheme="minorBidi"/>
              <w:noProof/>
              <w:sz w:val="22"/>
            </w:rPr>
          </w:pPr>
          <w:hyperlink w:anchor="_Toc435482063" w:history="1">
            <w:r w:rsidRPr="00745CAB">
              <w:rPr>
                <w:rStyle w:val="Hyperlink"/>
                <w:noProof/>
              </w:rPr>
              <w:t>6.7 CLOUD</w:t>
            </w:r>
            <w:r>
              <w:rPr>
                <w:noProof/>
                <w:webHidden/>
              </w:rPr>
              <w:tab/>
            </w:r>
            <w:r>
              <w:rPr>
                <w:noProof/>
                <w:webHidden/>
              </w:rPr>
              <w:fldChar w:fldCharType="begin"/>
            </w:r>
            <w:r>
              <w:rPr>
                <w:noProof/>
                <w:webHidden/>
              </w:rPr>
              <w:instrText xml:space="preserve"> PAGEREF _Toc435482063 \h </w:instrText>
            </w:r>
            <w:r>
              <w:rPr>
                <w:noProof/>
                <w:webHidden/>
              </w:rPr>
            </w:r>
            <w:r>
              <w:rPr>
                <w:noProof/>
                <w:webHidden/>
              </w:rPr>
              <w:fldChar w:fldCharType="separate"/>
            </w:r>
            <w:r>
              <w:rPr>
                <w:noProof/>
                <w:webHidden/>
              </w:rPr>
              <w:t>53</w:t>
            </w:r>
            <w:r>
              <w:rPr>
                <w:noProof/>
                <w:webHidden/>
              </w:rPr>
              <w:fldChar w:fldCharType="end"/>
            </w:r>
          </w:hyperlink>
        </w:p>
        <w:p w:rsidR="00306984" w:rsidRDefault="00306984">
          <w:pPr>
            <w:pStyle w:val="Sumrio1"/>
            <w:tabs>
              <w:tab w:val="right" w:leader="dot" w:pos="9061"/>
            </w:tabs>
            <w:rPr>
              <w:rFonts w:asciiTheme="minorHAnsi" w:eastAsiaTheme="minorEastAsia" w:hAnsiTheme="minorHAnsi"/>
              <w:noProof/>
              <w:sz w:val="22"/>
              <w:lang w:eastAsia="pt-BR"/>
            </w:rPr>
          </w:pPr>
          <w:hyperlink w:anchor="_Toc435482064" w:history="1">
            <w:r w:rsidRPr="00745CAB">
              <w:rPr>
                <w:rStyle w:val="Hyperlink"/>
                <w:noProof/>
              </w:rPr>
              <w:t>7 CONSIDERAÇÕES FINAIS</w:t>
            </w:r>
            <w:r>
              <w:rPr>
                <w:noProof/>
                <w:webHidden/>
              </w:rPr>
              <w:tab/>
            </w:r>
            <w:r>
              <w:rPr>
                <w:noProof/>
                <w:webHidden/>
              </w:rPr>
              <w:fldChar w:fldCharType="begin"/>
            </w:r>
            <w:r>
              <w:rPr>
                <w:noProof/>
                <w:webHidden/>
              </w:rPr>
              <w:instrText xml:space="preserve"> PAGEREF _Toc435482064 \h </w:instrText>
            </w:r>
            <w:r>
              <w:rPr>
                <w:noProof/>
                <w:webHidden/>
              </w:rPr>
            </w:r>
            <w:r>
              <w:rPr>
                <w:noProof/>
                <w:webHidden/>
              </w:rPr>
              <w:fldChar w:fldCharType="separate"/>
            </w:r>
            <w:r>
              <w:rPr>
                <w:noProof/>
                <w:webHidden/>
              </w:rPr>
              <w:t>54</w:t>
            </w:r>
            <w:r>
              <w:rPr>
                <w:noProof/>
                <w:webHidden/>
              </w:rPr>
              <w:fldChar w:fldCharType="end"/>
            </w:r>
          </w:hyperlink>
        </w:p>
        <w:p w:rsidR="008639D2" w:rsidRDefault="008639D2">
          <w:r w:rsidRPr="00F241FB">
            <w:rPr>
              <w:rFonts w:cs="Arial"/>
              <w:b/>
              <w:bCs/>
              <w:szCs w:val="24"/>
            </w:rPr>
            <w:fldChar w:fldCharType="end"/>
          </w:r>
        </w:p>
      </w:sdtContent>
    </w:sdt>
    <w:p w:rsidR="000A6CD7" w:rsidRPr="002C5D41" w:rsidRDefault="000A6CD7" w:rsidP="00F6250D">
      <w:pPr>
        <w:spacing w:before="30"/>
        <w:rPr>
          <w:rFonts w:cs="Arial"/>
          <w:b/>
          <w:szCs w:val="24"/>
        </w:rPr>
      </w:pPr>
    </w:p>
    <w:p w:rsidR="00BD62DF" w:rsidRPr="002C5D41" w:rsidRDefault="00BD62DF" w:rsidP="004E299F">
      <w:pPr>
        <w:pStyle w:val="Ttulo2"/>
        <w:sectPr w:rsidR="00BD62DF" w:rsidRPr="002C5D41" w:rsidSect="00523C94">
          <w:pgSz w:w="11906" w:h="16838"/>
          <w:pgMar w:top="1701" w:right="1134" w:bottom="1134" w:left="1701" w:header="709" w:footer="709" w:gutter="0"/>
          <w:cols w:space="708"/>
          <w:docGrid w:linePitch="360"/>
        </w:sectPr>
      </w:pPr>
    </w:p>
    <w:p w:rsidR="002C5D41" w:rsidRPr="002C5D41" w:rsidRDefault="008D0336" w:rsidP="006371E0">
      <w:pPr>
        <w:pStyle w:val="Ttulo1"/>
      </w:pPr>
      <w:bookmarkStart w:id="0" w:name="_Toc435481995"/>
      <w:r w:rsidRPr="004E299F">
        <w:lastRenderedPageBreak/>
        <w:t xml:space="preserve">1 </w:t>
      </w:r>
      <w:r w:rsidR="00381E64" w:rsidRPr="004E299F">
        <w:t>INTRODUÇÃO</w:t>
      </w:r>
      <w:bookmarkEnd w:id="0"/>
      <w:r w:rsidR="00381E64" w:rsidRPr="004E299F">
        <w:t xml:space="preserve">  </w:t>
      </w:r>
    </w:p>
    <w:p w:rsidR="004C06D2" w:rsidRPr="002C5D41" w:rsidRDefault="00DA5156" w:rsidP="002C5D41">
      <w:pPr>
        <w:spacing w:before="30"/>
        <w:ind w:firstLine="708"/>
        <w:jc w:val="both"/>
        <w:rPr>
          <w:rFonts w:cs="Arial"/>
          <w:szCs w:val="24"/>
        </w:rPr>
      </w:pPr>
      <w:r w:rsidRPr="002C5D41">
        <w:rPr>
          <w:rFonts w:cs="Arial"/>
          <w:szCs w:val="24"/>
        </w:rPr>
        <w:t xml:space="preserve">Este trabalho demonstra de forma prática um projeto de intervenção, que busca acima de tudo o desenvolvimento de um produto que auxilie na gestão da organização cliente. </w:t>
      </w:r>
    </w:p>
    <w:p w:rsidR="004C06D2" w:rsidRPr="002C5D41" w:rsidRDefault="00DA5156" w:rsidP="00F6250D">
      <w:pPr>
        <w:spacing w:before="30"/>
        <w:ind w:firstLine="708"/>
        <w:jc w:val="both"/>
        <w:rPr>
          <w:rFonts w:cs="Arial"/>
          <w:szCs w:val="24"/>
        </w:rPr>
      </w:pPr>
      <w:r w:rsidRPr="002C5D41">
        <w:rPr>
          <w:rFonts w:cs="Arial"/>
          <w:szCs w:val="24"/>
        </w:rPr>
        <w:t>A organização cliente é o Hermes Bar e Restaurante</w:t>
      </w:r>
      <w:r w:rsidR="00B63619" w:rsidRPr="002C5D41">
        <w:rPr>
          <w:rFonts w:cs="Arial"/>
          <w:szCs w:val="24"/>
        </w:rPr>
        <w:t xml:space="preserve">, empresa do ramo de bares e restaurantes, com sua fundação em 1961, é um dos primeiros bares da cidade de Curitiba-PR. </w:t>
      </w:r>
    </w:p>
    <w:p w:rsidR="004C06D2" w:rsidRPr="002C5D41" w:rsidRDefault="00B63619" w:rsidP="00F6250D">
      <w:pPr>
        <w:spacing w:before="30"/>
        <w:ind w:firstLine="708"/>
        <w:jc w:val="both"/>
        <w:rPr>
          <w:rFonts w:cs="Arial"/>
          <w:szCs w:val="24"/>
        </w:rPr>
      </w:pPr>
      <w:r w:rsidRPr="002C5D41">
        <w:rPr>
          <w:rFonts w:cs="Arial"/>
          <w:szCs w:val="24"/>
        </w:rPr>
        <w:t>Atualmente, a organização cliente não possui nenhum sistema de gestão e controle, sendo todas as tarefas realizadas manualmente, somente com auxílio de cadernetas e comandas em papel.</w:t>
      </w:r>
      <w:r w:rsidR="004C06D2" w:rsidRPr="002C5D41">
        <w:rPr>
          <w:rFonts w:cs="Arial"/>
          <w:szCs w:val="24"/>
        </w:rPr>
        <w:t xml:space="preserve"> Com esse baixo controle dos processos, o atendimento aos clientes, que, por se tratar de um comércio é um dos principais pontos </w:t>
      </w:r>
      <w:r w:rsidR="00FB7772" w:rsidRPr="002C5D41">
        <w:rPr>
          <w:rFonts w:cs="Arial"/>
          <w:szCs w:val="24"/>
        </w:rPr>
        <w:t>para fidelização</w:t>
      </w:r>
      <w:r w:rsidR="004C06D2" w:rsidRPr="002C5D41">
        <w:rPr>
          <w:rFonts w:cs="Arial"/>
          <w:szCs w:val="24"/>
        </w:rPr>
        <w:t xml:space="preserve">, ficava em segundo plano, visto que grande demanda da atenção dos responsáveis ficava voltado ao caixa e acompanhamento </w:t>
      </w:r>
      <w:r w:rsidR="004C06D2" w:rsidRPr="002C5D41">
        <w:rPr>
          <w:rFonts w:cs="Arial"/>
          <w:i/>
          <w:szCs w:val="24"/>
        </w:rPr>
        <w:t>visual</w:t>
      </w:r>
      <w:r w:rsidR="004C06D2" w:rsidRPr="002C5D41">
        <w:rPr>
          <w:rFonts w:cs="Arial"/>
          <w:szCs w:val="24"/>
        </w:rPr>
        <w:t xml:space="preserve"> dos produtos consumidos. </w:t>
      </w:r>
    </w:p>
    <w:p w:rsidR="00B63619" w:rsidRPr="002C5D41" w:rsidRDefault="004C06D2" w:rsidP="00F6250D">
      <w:pPr>
        <w:spacing w:before="30"/>
        <w:ind w:firstLine="708"/>
        <w:jc w:val="both"/>
        <w:rPr>
          <w:rFonts w:cs="Arial"/>
          <w:b/>
          <w:szCs w:val="24"/>
        </w:rPr>
      </w:pPr>
      <w:r w:rsidRPr="002C5D41">
        <w:rPr>
          <w:rFonts w:cs="Arial"/>
          <w:szCs w:val="24"/>
        </w:rPr>
        <w:t>Tendo como impacto primordial a melhora na coordenação do bar</w:t>
      </w:r>
      <w:r w:rsidR="00FB7772" w:rsidRPr="002C5D41">
        <w:rPr>
          <w:rFonts w:cs="Arial"/>
          <w:szCs w:val="24"/>
        </w:rPr>
        <w:t>,</w:t>
      </w:r>
      <w:r w:rsidRPr="002C5D41">
        <w:rPr>
          <w:rFonts w:cs="Arial"/>
          <w:szCs w:val="24"/>
        </w:rPr>
        <w:t xml:space="preserve"> a pergunta causadora deste projeto é: </w:t>
      </w:r>
      <w:r w:rsidRPr="002C5D41">
        <w:rPr>
          <w:rFonts w:cs="Arial"/>
          <w:b/>
          <w:szCs w:val="24"/>
        </w:rPr>
        <w:t>Como poderíamos melhorar a capacidade de gestão e atendimento aos clientes do esta</w:t>
      </w:r>
      <w:r w:rsidR="008911C6" w:rsidRPr="002C5D41">
        <w:rPr>
          <w:rFonts w:cs="Arial"/>
          <w:b/>
          <w:szCs w:val="24"/>
        </w:rPr>
        <w:t>belecimento?</w:t>
      </w:r>
    </w:p>
    <w:p w:rsidR="00533394" w:rsidRPr="002C5D41" w:rsidRDefault="00DF089B" w:rsidP="00F6250D">
      <w:pPr>
        <w:spacing w:before="30"/>
        <w:ind w:firstLine="708"/>
        <w:jc w:val="both"/>
        <w:rPr>
          <w:rFonts w:cs="Arial"/>
          <w:szCs w:val="24"/>
        </w:rPr>
      </w:pPr>
      <w:r w:rsidRPr="002C5D41">
        <w:rPr>
          <w:rFonts w:cs="Arial"/>
          <w:szCs w:val="24"/>
        </w:rPr>
        <w:t xml:space="preserve">A proposta definida segue a partir da resposta: </w:t>
      </w:r>
      <w:r w:rsidR="003A2EA2" w:rsidRPr="002C5D41">
        <w:rPr>
          <w:rFonts w:cs="Arial"/>
          <w:szCs w:val="24"/>
        </w:rPr>
        <w:t>O desenvolvimento de u</w:t>
      </w:r>
      <w:r w:rsidRPr="002C5D41">
        <w:rPr>
          <w:rFonts w:cs="Arial"/>
          <w:szCs w:val="24"/>
        </w:rPr>
        <w:t>ma aplicação</w:t>
      </w:r>
      <w:r w:rsidR="00FA6A70" w:rsidRPr="002C5D41">
        <w:rPr>
          <w:rFonts w:cs="Arial"/>
          <w:szCs w:val="24"/>
        </w:rPr>
        <w:t xml:space="preserve"> web, responsiva, que utilize tecnologias como: C#, ASP .NET MVC, </w:t>
      </w:r>
      <w:proofErr w:type="spellStart"/>
      <w:r w:rsidR="00FA6A70" w:rsidRPr="002C5D41">
        <w:rPr>
          <w:rFonts w:cs="Arial"/>
          <w:szCs w:val="24"/>
        </w:rPr>
        <w:t>Sql</w:t>
      </w:r>
      <w:proofErr w:type="spellEnd"/>
      <w:r w:rsidR="00FA6A70" w:rsidRPr="002C5D41">
        <w:rPr>
          <w:rFonts w:cs="Arial"/>
          <w:szCs w:val="24"/>
        </w:rPr>
        <w:t xml:space="preserve"> Server e WCF, um sistema</w:t>
      </w:r>
      <w:r w:rsidRPr="002C5D41">
        <w:rPr>
          <w:rFonts w:cs="Arial"/>
          <w:szCs w:val="24"/>
        </w:rPr>
        <w:t xml:space="preserve"> que atenda a todos os requisitos básicos de gestão, </w:t>
      </w:r>
      <w:r w:rsidR="00447ECF" w:rsidRPr="002C5D41">
        <w:rPr>
          <w:rFonts w:cs="Arial"/>
          <w:szCs w:val="24"/>
        </w:rPr>
        <w:t>tais como: controle financeiro, controle administrativo, acompanhamento contábil e satisfação dos clientes</w:t>
      </w:r>
      <w:r w:rsidR="003D7DD8" w:rsidRPr="002C5D41">
        <w:rPr>
          <w:rFonts w:cs="Arial"/>
          <w:szCs w:val="24"/>
        </w:rPr>
        <w:t>. Q</w:t>
      </w:r>
      <w:r w:rsidRPr="002C5D41">
        <w:rPr>
          <w:rFonts w:cs="Arial"/>
          <w:szCs w:val="24"/>
        </w:rPr>
        <w:t xml:space="preserve">ue possua interação </w:t>
      </w:r>
      <w:r w:rsidR="003D7DD8" w:rsidRPr="002C5D41">
        <w:rPr>
          <w:rFonts w:cs="Arial"/>
          <w:szCs w:val="24"/>
        </w:rPr>
        <w:t>indireta</w:t>
      </w:r>
      <w:r w:rsidRPr="002C5D41">
        <w:rPr>
          <w:rFonts w:cs="Arial"/>
          <w:szCs w:val="24"/>
        </w:rPr>
        <w:t xml:space="preserve"> com o cliente e </w:t>
      </w:r>
      <w:r w:rsidR="003D7DD8" w:rsidRPr="002C5D41">
        <w:rPr>
          <w:rFonts w:cs="Arial"/>
          <w:szCs w:val="24"/>
        </w:rPr>
        <w:t>de baixo custo</w:t>
      </w:r>
      <w:r w:rsidR="00CB1A19" w:rsidRPr="002C5D41">
        <w:rPr>
          <w:rFonts w:cs="Arial"/>
          <w:szCs w:val="24"/>
        </w:rPr>
        <w:t xml:space="preserve"> para</w:t>
      </w:r>
      <w:r w:rsidRPr="002C5D41">
        <w:rPr>
          <w:rFonts w:cs="Arial"/>
          <w:szCs w:val="24"/>
        </w:rPr>
        <w:t xml:space="preserve"> aquisição</w:t>
      </w:r>
      <w:r w:rsidR="003D7DD8" w:rsidRPr="002C5D41">
        <w:rPr>
          <w:rFonts w:cs="Arial"/>
          <w:szCs w:val="24"/>
        </w:rPr>
        <w:t xml:space="preserve"> de hardware</w:t>
      </w:r>
      <w:r w:rsidRPr="002C5D41">
        <w:rPr>
          <w:rFonts w:cs="Arial"/>
          <w:szCs w:val="24"/>
        </w:rPr>
        <w:t xml:space="preserve"> quanto de manutenção.</w:t>
      </w:r>
      <w:r w:rsidR="00FA0A52" w:rsidRPr="002C5D41">
        <w:rPr>
          <w:rFonts w:cs="Arial"/>
          <w:szCs w:val="24"/>
        </w:rPr>
        <w:t xml:space="preserve"> </w:t>
      </w:r>
    </w:p>
    <w:p w:rsidR="00381E64" w:rsidRDefault="00DF089B" w:rsidP="00F6250D">
      <w:pPr>
        <w:spacing w:before="30"/>
        <w:jc w:val="both"/>
        <w:rPr>
          <w:rFonts w:cs="Arial"/>
          <w:szCs w:val="24"/>
        </w:rPr>
      </w:pPr>
      <w:r w:rsidRPr="002C5D41">
        <w:rPr>
          <w:rFonts w:cs="Arial"/>
          <w:szCs w:val="24"/>
        </w:rPr>
        <w:tab/>
        <w:t>Com o objetivo formalizado, foi realizado uma pesquisa sobre sistemas candidatos, onde foi constatado que atualmente o mercado de s</w:t>
      </w:r>
      <w:r w:rsidR="00FC6AC1" w:rsidRPr="002C5D41">
        <w:rPr>
          <w:rFonts w:cs="Arial"/>
          <w:szCs w:val="24"/>
        </w:rPr>
        <w:t>oftwares não possu</w:t>
      </w:r>
      <w:r w:rsidR="006A6929" w:rsidRPr="002C5D41">
        <w:rPr>
          <w:rFonts w:cs="Arial"/>
          <w:szCs w:val="24"/>
        </w:rPr>
        <w:t>i</w:t>
      </w:r>
      <w:r w:rsidR="00FC6AC1" w:rsidRPr="002C5D41">
        <w:rPr>
          <w:rFonts w:cs="Arial"/>
          <w:szCs w:val="24"/>
        </w:rPr>
        <w:t xml:space="preserve"> um sistema</w:t>
      </w:r>
      <w:r w:rsidRPr="002C5D41">
        <w:rPr>
          <w:rFonts w:cs="Arial"/>
          <w:szCs w:val="24"/>
        </w:rPr>
        <w:t xml:space="preserve"> que atenda às necessidades da organização cliente. Com isso, </w:t>
      </w:r>
      <w:r w:rsidR="00826CBA" w:rsidRPr="002C5D41">
        <w:rPr>
          <w:rFonts w:cs="Arial"/>
          <w:szCs w:val="24"/>
        </w:rPr>
        <w:t>conseguindo um</w:t>
      </w:r>
      <w:r w:rsidRPr="002C5D41">
        <w:rPr>
          <w:rFonts w:cs="Arial"/>
          <w:szCs w:val="24"/>
        </w:rPr>
        <w:t xml:space="preserve"> valor mercadológico do projeto de software </w:t>
      </w:r>
      <w:r w:rsidR="003833E5" w:rsidRPr="002C5D41">
        <w:rPr>
          <w:rFonts w:cs="Arial"/>
          <w:szCs w:val="24"/>
        </w:rPr>
        <w:t>a ser desenvolvido</w:t>
      </w:r>
      <w:r w:rsidRPr="002C5D41">
        <w:rPr>
          <w:rFonts w:cs="Arial"/>
          <w:szCs w:val="24"/>
        </w:rPr>
        <w:t>.</w:t>
      </w:r>
    </w:p>
    <w:p w:rsidR="00D62E30" w:rsidRPr="002C5D41" w:rsidRDefault="00D62E30" w:rsidP="00F6250D">
      <w:pPr>
        <w:spacing w:before="30"/>
        <w:jc w:val="both"/>
        <w:rPr>
          <w:rFonts w:cs="Arial"/>
          <w:szCs w:val="24"/>
        </w:rPr>
      </w:pPr>
      <w:r>
        <w:rPr>
          <w:rFonts w:cs="Arial"/>
          <w:szCs w:val="24"/>
        </w:rPr>
        <w:tab/>
        <w:t>A aplicação será desenvolvida</w:t>
      </w:r>
      <w:r w:rsidR="00AA169F">
        <w:rPr>
          <w:rFonts w:cs="Arial"/>
          <w:szCs w:val="24"/>
        </w:rPr>
        <w:t xml:space="preserve"> com</w:t>
      </w:r>
      <w:r w:rsidR="003A4135">
        <w:rPr>
          <w:rFonts w:cs="Arial"/>
          <w:szCs w:val="24"/>
        </w:rPr>
        <w:t xml:space="preserve"> linguagem de programação </w:t>
      </w:r>
      <w:r>
        <w:rPr>
          <w:rFonts w:cs="Arial"/>
          <w:szCs w:val="24"/>
        </w:rPr>
        <w:t xml:space="preserve">C#, </w:t>
      </w:r>
      <w:r w:rsidR="00730176">
        <w:rPr>
          <w:rFonts w:cs="Arial"/>
          <w:szCs w:val="24"/>
        </w:rPr>
        <w:t>um</w:t>
      </w:r>
      <w:r w:rsidR="003A4135">
        <w:rPr>
          <w:rFonts w:cs="Arial"/>
          <w:szCs w:val="24"/>
        </w:rPr>
        <w:t>a camada com</w:t>
      </w:r>
      <w:r w:rsidR="00730176">
        <w:rPr>
          <w:rFonts w:cs="Arial"/>
          <w:szCs w:val="24"/>
        </w:rPr>
        <w:t xml:space="preserve"> WCF deverá ser desenvolvido para</w:t>
      </w:r>
      <w:r>
        <w:rPr>
          <w:rFonts w:cs="Arial"/>
          <w:szCs w:val="24"/>
        </w:rPr>
        <w:t xml:space="preserve"> comunicação da interface de usuário com as regras de negócio</w:t>
      </w:r>
      <w:r w:rsidR="00730176">
        <w:rPr>
          <w:rFonts w:cs="Arial"/>
          <w:szCs w:val="24"/>
        </w:rPr>
        <w:t>, mantendo o desacoplamento total da aplicação</w:t>
      </w:r>
      <w:r>
        <w:rPr>
          <w:rFonts w:cs="Arial"/>
          <w:szCs w:val="24"/>
        </w:rPr>
        <w:t xml:space="preserve">. Todas as informações serão armazenadas em um banco de dados </w:t>
      </w:r>
      <w:proofErr w:type="spellStart"/>
      <w:r>
        <w:rPr>
          <w:rFonts w:cs="Arial"/>
          <w:szCs w:val="24"/>
        </w:rPr>
        <w:t>Sql</w:t>
      </w:r>
      <w:proofErr w:type="spellEnd"/>
      <w:r>
        <w:rPr>
          <w:rFonts w:cs="Arial"/>
          <w:szCs w:val="24"/>
        </w:rPr>
        <w:t xml:space="preserve"> Server. O </w:t>
      </w:r>
      <w:r w:rsidR="00730176">
        <w:rPr>
          <w:rFonts w:cs="Arial"/>
          <w:szCs w:val="24"/>
        </w:rPr>
        <w:t>front-</w:t>
      </w:r>
      <w:proofErr w:type="spellStart"/>
      <w:r w:rsidR="00730176">
        <w:rPr>
          <w:rFonts w:cs="Arial"/>
          <w:szCs w:val="24"/>
        </w:rPr>
        <w:t>end</w:t>
      </w:r>
      <w:proofErr w:type="spellEnd"/>
      <w:r>
        <w:rPr>
          <w:rFonts w:cs="Arial"/>
          <w:szCs w:val="24"/>
        </w:rPr>
        <w:t xml:space="preserve"> será desenvolvido utilizando </w:t>
      </w:r>
      <w:proofErr w:type="spellStart"/>
      <w:r>
        <w:rPr>
          <w:rFonts w:cs="Arial"/>
          <w:szCs w:val="24"/>
        </w:rPr>
        <w:t>Bootstrap</w:t>
      </w:r>
      <w:proofErr w:type="spellEnd"/>
      <w:r>
        <w:rPr>
          <w:rFonts w:cs="Arial"/>
          <w:szCs w:val="24"/>
        </w:rPr>
        <w:t xml:space="preserve"> como framework </w:t>
      </w:r>
      <w:r w:rsidR="00730176">
        <w:rPr>
          <w:rFonts w:cs="Arial"/>
          <w:szCs w:val="24"/>
        </w:rPr>
        <w:t>CSS</w:t>
      </w:r>
      <w:r>
        <w:rPr>
          <w:rFonts w:cs="Arial"/>
          <w:szCs w:val="24"/>
        </w:rPr>
        <w:t xml:space="preserve">, afim de garantir uma aplicação cem </w:t>
      </w:r>
      <w:proofErr w:type="spellStart"/>
      <w:r>
        <w:rPr>
          <w:rFonts w:cs="Arial"/>
          <w:szCs w:val="24"/>
        </w:rPr>
        <w:t>porcento</w:t>
      </w:r>
      <w:proofErr w:type="spellEnd"/>
      <w:r>
        <w:rPr>
          <w:rFonts w:cs="Arial"/>
          <w:szCs w:val="24"/>
        </w:rPr>
        <w:t xml:space="preserve"> responsiva, podendo ser uti</w:t>
      </w:r>
      <w:r w:rsidR="00A81536">
        <w:rPr>
          <w:rFonts w:cs="Arial"/>
          <w:szCs w:val="24"/>
        </w:rPr>
        <w:t>lizada em qualquer meio digital.</w:t>
      </w:r>
    </w:p>
    <w:p w:rsidR="00BD62DF" w:rsidRPr="002C5D41" w:rsidRDefault="00DF089B" w:rsidP="00BD62DF">
      <w:pPr>
        <w:spacing w:before="30"/>
        <w:jc w:val="both"/>
        <w:rPr>
          <w:rFonts w:cs="Arial"/>
          <w:szCs w:val="24"/>
        </w:rPr>
      </w:pPr>
      <w:r w:rsidRPr="002C5D41">
        <w:rPr>
          <w:rFonts w:cs="Arial"/>
          <w:szCs w:val="24"/>
        </w:rPr>
        <w:tab/>
      </w:r>
      <w:r w:rsidR="00FC6AC1" w:rsidRPr="002C5D41">
        <w:rPr>
          <w:rFonts w:cs="Arial"/>
          <w:szCs w:val="24"/>
        </w:rPr>
        <w:t>Este projeto está dividido em sete capítulos, iniciando pela demonstração da proposta do sistema, sendo seguido pela apresentação da fundamentação teórica e o desenvolvimento da aplicação. Como terceira parte é fundamentada a organização cliente</w:t>
      </w:r>
      <w:r w:rsidR="006A6929" w:rsidRPr="002C5D41">
        <w:rPr>
          <w:rFonts w:cs="Arial"/>
          <w:szCs w:val="24"/>
        </w:rPr>
        <w:t>,</w:t>
      </w:r>
      <w:r w:rsidR="00FC6AC1" w:rsidRPr="002C5D41">
        <w:rPr>
          <w:rFonts w:cs="Arial"/>
          <w:szCs w:val="24"/>
        </w:rPr>
        <w:t xml:space="preserve"> e após, no quarto capítulo é realizado o diagnóstico do ambiente. No quinto </w:t>
      </w:r>
      <w:r w:rsidR="00E77CB9" w:rsidRPr="002C5D41">
        <w:rPr>
          <w:rFonts w:cs="Arial"/>
          <w:szCs w:val="24"/>
        </w:rPr>
        <w:t>capítulo</w:t>
      </w:r>
      <w:r w:rsidR="00FC6AC1" w:rsidRPr="002C5D41">
        <w:rPr>
          <w:rFonts w:cs="Arial"/>
          <w:szCs w:val="24"/>
        </w:rPr>
        <w:t xml:space="preserve">, os objetivos do software são evidenciados, subsequentemente </w:t>
      </w:r>
      <w:r w:rsidR="006A6929" w:rsidRPr="002C5D41">
        <w:rPr>
          <w:rFonts w:cs="Arial"/>
          <w:szCs w:val="24"/>
        </w:rPr>
        <w:t>n</w:t>
      </w:r>
      <w:r w:rsidR="00FC6AC1" w:rsidRPr="002C5D41">
        <w:rPr>
          <w:rFonts w:cs="Arial"/>
          <w:szCs w:val="24"/>
        </w:rPr>
        <w:t>o sexto capítulo</w:t>
      </w:r>
      <w:r w:rsidR="006A6929" w:rsidRPr="002C5D41">
        <w:rPr>
          <w:rFonts w:cs="Arial"/>
          <w:szCs w:val="24"/>
        </w:rPr>
        <w:t xml:space="preserve"> é</w:t>
      </w:r>
      <w:r w:rsidR="00FC6AC1" w:rsidRPr="002C5D41">
        <w:rPr>
          <w:rFonts w:cs="Arial"/>
          <w:szCs w:val="24"/>
        </w:rPr>
        <w:t xml:space="preserve"> formulado o desenvolvimento do sistema, e por último, as considerações finais corroboram </w:t>
      </w:r>
      <w:r w:rsidR="006A6929" w:rsidRPr="002C5D41">
        <w:rPr>
          <w:rFonts w:cs="Arial"/>
          <w:szCs w:val="24"/>
        </w:rPr>
        <w:t>par</w:t>
      </w:r>
      <w:r w:rsidR="00FC6AC1" w:rsidRPr="002C5D41">
        <w:rPr>
          <w:rFonts w:cs="Arial"/>
          <w:szCs w:val="24"/>
        </w:rPr>
        <w:t>a</w:t>
      </w:r>
      <w:r w:rsidR="006A6929" w:rsidRPr="002C5D41">
        <w:rPr>
          <w:rFonts w:cs="Arial"/>
          <w:szCs w:val="24"/>
        </w:rPr>
        <w:t xml:space="preserve"> a</w:t>
      </w:r>
      <w:r w:rsidR="00FC6AC1" w:rsidRPr="002C5D41">
        <w:rPr>
          <w:rFonts w:cs="Arial"/>
          <w:szCs w:val="24"/>
        </w:rPr>
        <w:t xml:space="preserve"> visão futura do projeto e a aplicação.</w:t>
      </w:r>
      <w:r w:rsidR="00381E64" w:rsidRPr="002C5D41">
        <w:rPr>
          <w:rFonts w:cs="Arial"/>
          <w:szCs w:val="24"/>
        </w:rPr>
        <w:t xml:space="preserve"> </w:t>
      </w:r>
    </w:p>
    <w:p w:rsidR="00BD62DF" w:rsidRPr="002C5D41" w:rsidRDefault="00BD62DF" w:rsidP="00BD62DF">
      <w:pPr>
        <w:spacing w:before="30"/>
        <w:jc w:val="both"/>
        <w:rPr>
          <w:rFonts w:cs="Arial"/>
          <w:szCs w:val="24"/>
        </w:rPr>
      </w:pPr>
    </w:p>
    <w:p w:rsidR="00575941" w:rsidRPr="001C437C" w:rsidRDefault="00381E64" w:rsidP="001C437C">
      <w:pPr>
        <w:pStyle w:val="Ttulo1"/>
      </w:pPr>
      <w:bookmarkStart w:id="1" w:name="_Toc435481996"/>
      <w:r w:rsidRPr="004E299F">
        <w:lastRenderedPageBreak/>
        <w:t>2 FUNDAMENTAÇÃO TEÓRICA</w:t>
      </w:r>
      <w:bookmarkEnd w:id="1"/>
      <w:r w:rsidRPr="004E299F">
        <w:t xml:space="preserve">   </w:t>
      </w:r>
    </w:p>
    <w:p w:rsidR="00575941" w:rsidRPr="002C5D41" w:rsidRDefault="00575941" w:rsidP="00F6250D">
      <w:pPr>
        <w:spacing w:before="30"/>
        <w:ind w:firstLine="708"/>
        <w:jc w:val="both"/>
        <w:rPr>
          <w:rFonts w:cs="Arial"/>
          <w:szCs w:val="24"/>
        </w:rPr>
      </w:pPr>
      <w:r w:rsidRPr="002C5D41">
        <w:rPr>
          <w:rFonts w:cs="Arial"/>
          <w:szCs w:val="24"/>
        </w:rPr>
        <w:t xml:space="preserve">As pequenas e microempresas do ramo da alimentação e entretenimento noturno constituem </w:t>
      </w:r>
      <w:r w:rsidR="00D67711" w:rsidRPr="002C5D41">
        <w:rPr>
          <w:rFonts w:cs="Arial"/>
          <w:szCs w:val="24"/>
        </w:rPr>
        <w:t>70%</w:t>
      </w:r>
      <w:r w:rsidR="00C87A57" w:rsidRPr="002C5D41">
        <w:rPr>
          <w:rFonts w:cs="Arial"/>
          <w:szCs w:val="24"/>
        </w:rPr>
        <w:t xml:space="preserve"> do mercado</w:t>
      </w:r>
      <w:r w:rsidR="00D67711" w:rsidRPr="002C5D41">
        <w:rPr>
          <w:rFonts w:cs="Arial"/>
          <w:szCs w:val="24"/>
        </w:rPr>
        <w:t>, o restante divide-se em grande</w:t>
      </w:r>
      <w:r w:rsidR="00944179" w:rsidRPr="002C5D41">
        <w:rPr>
          <w:rFonts w:cs="Arial"/>
          <w:szCs w:val="24"/>
        </w:rPr>
        <w:t>s</w:t>
      </w:r>
      <w:r w:rsidR="00D67711" w:rsidRPr="002C5D41">
        <w:rPr>
          <w:rFonts w:cs="Arial"/>
          <w:szCs w:val="24"/>
        </w:rPr>
        <w:t xml:space="preserve"> estabelecimentos e/ou grupos que possuem dois ou mais comércios ligados a um mesmo capital. E este número </w:t>
      </w:r>
      <w:proofErr w:type="gramStart"/>
      <w:r w:rsidR="00D67711" w:rsidRPr="002C5D41">
        <w:rPr>
          <w:rFonts w:cs="Arial"/>
          <w:szCs w:val="24"/>
        </w:rPr>
        <w:t>tende</w:t>
      </w:r>
      <w:proofErr w:type="gramEnd"/>
      <w:r w:rsidR="00D67711" w:rsidRPr="002C5D41">
        <w:rPr>
          <w:rFonts w:cs="Arial"/>
          <w:szCs w:val="24"/>
        </w:rPr>
        <w:t xml:space="preserve"> ser maior, visto que grande parte dos comércios estão na informalidade, devido principalmente a grande carga tributária e a dificuldade e tramite na elaboração e emissão de documentação necessária para abertura de uma empresa do setor. </w:t>
      </w:r>
    </w:p>
    <w:p w:rsidR="00D67711" w:rsidRPr="002C5D41" w:rsidRDefault="00D67711" w:rsidP="00F6250D">
      <w:pPr>
        <w:spacing w:before="30"/>
        <w:jc w:val="both"/>
        <w:rPr>
          <w:rFonts w:cs="Arial"/>
          <w:szCs w:val="24"/>
        </w:rPr>
      </w:pPr>
      <w:r w:rsidRPr="002C5D41">
        <w:rPr>
          <w:rFonts w:cs="Arial"/>
          <w:szCs w:val="24"/>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2501A9" w:rsidRPr="002C5D41" w:rsidRDefault="00BA2F25" w:rsidP="00F6250D">
      <w:pPr>
        <w:spacing w:before="30"/>
        <w:jc w:val="both"/>
        <w:rPr>
          <w:rFonts w:cs="Arial"/>
          <w:szCs w:val="24"/>
        </w:rPr>
      </w:pPr>
      <w:r w:rsidRPr="002C5D41">
        <w:rPr>
          <w:rFonts w:cs="Arial"/>
          <w:szCs w:val="24"/>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rsidRPr="002C5D41">
        <w:rPr>
          <w:rFonts w:cs="Arial"/>
          <w:szCs w:val="24"/>
        </w:rPr>
        <w:t xml:space="preserve"> </w:t>
      </w:r>
    </w:p>
    <w:p w:rsidR="00381E64" w:rsidRPr="004E299F" w:rsidRDefault="002C5D41" w:rsidP="004E299F">
      <w:pPr>
        <w:pStyle w:val="Ttulo2"/>
      </w:pPr>
      <w:bookmarkStart w:id="2" w:name="_Toc435481997"/>
      <w:r w:rsidRPr="004E299F">
        <w:t xml:space="preserve">2.1 </w:t>
      </w:r>
      <w:r w:rsidR="00B87BC1" w:rsidRPr="004E299F">
        <w:t>Projeto</w:t>
      </w:r>
      <w:bookmarkEnd w:id="2"/>
    </w:p>
    <w:p w:rsidR="00332364" w:rsidRPr="002C5D41" w:rsidRDefault="0075335D" w:rsidP="00F6250D">
      <w:pPr>
        <w:spacing w:before="30"/>
        <w:ind w:firstLine="708"/>
        <w:jc w:val="both"/>
        <w:rPr>
          <w:rFonts w:cs="Arial"/>
          <w:szCs w:val="24"/>
        </w:rPr>
      </w:pPr>
      <w:r w:rsidRPr="002C5D41">
        <w:rPr>
          <w:rFonts w:cs="Arial"/>
          <w:szCs w:val="24"/>
        </w:rPr>
        <w:t>Um projeto é um esforço temporário</w:t>
      </w:r>
      <w:r w:rsidR="001F5389" w:rsidRPr="002C5D41">
        <w:rPr>
          <w:rFonts w:cs="Arial"/>
          <w:szCs w:val="24"/>
        </w:rPr>
        <w:t xml:space="preserve">, formado por um grupo de atividades que são coordenadas e controladas com datas de início, meio e fim, </w:t>
      </w:r>
      <w:r w:rsidRPr="002C5D41">
        <w:rPr>
          <w:rFonts w:cs="Arial"/>
          <w:szCs w:val="24"/>
        </w:rPr>
        <w:t>busca</w:t>
      </w:r>
      <w:r w:rsidR="001F5389" w:rsidRPr="002C5D41">
        <w:rPr>
          <w:rFonts w:cs="Arial"/>
          <w:szCs w:val="24"/>
        </w:rPr>
        <w:t>ndo</w:t>
      </w:r>
      <w:r w:rsidRPr="002C5D41">
        <w:rPr>
          <w:rFonts w:cs="Arial"/>
          <w:szCs w:val="24"/>
        </w:rPr>
        <w:t xml:space="preserve"> um resultado</w:t>
      </w:r>
      <w:r w:rsidR="002B6DC8" w:rsidRPr="002C5D41">
        <w:rPr>
          <w:rFonts w:cs="Arial"/>
          <w:szCs w:val="24"/>
        </w:rPr>
        <w:t xml:space="preserve"> pré-definido</w:t>
      </w:r>
      <w:r w:rsidRPr="002C5D41">
        <w:rPr>
          <w:rFonts w:cs="Arial"/>
          <w:szCs w:val="24"/>
        </w:rPr>
        <w:t>.</w:t>
      </w:r>
      <w:r w:rsidR="002B6DC8" w:rsidRPr="002C5D41">
        <w:rPr>
          <w:rFonts w:cs="Arial"/>
          <w:szCs w:val="24"/>
        </w:rPr>
        <w:t xml:space="preserve"> Um projeto</w:t>
      </w:r>
      <w:r w:rsidR="00690AA0" w:rsidRPr="002C5D41">
        <w:rPr>
          <w:rFonts w:cs="Arial"/>
          <w:szCs w:val="24"/>
        </w:rPr>
        <w:t xml:space="preserve"> de software</w:t>
      </w:r>
      <w:r w:rsidR="002B6DC8" w:rsidRPr="002C5D41">
        <w:rPr>
          <w:rFonts w:cs="Arial"/>
          <w:szCs w:val="24"/>
        </w:rPr>
        <w:t xml:space="preserve"> consiste em basicamente cinco fases; iniciação, planejamento, execução, controle e finalização. Todas com seus papéis bem definidos onde são aplicados conhecimentos</w:t>
      </w:r>
      <w:r w:rsidR="002501A9" w:rsidRPr="002C5D41">
        <w:rPr>
          <w:rFonts w:cs="Arial"/>
          <w:szCs w:val="24"/>
        </w:rPr>
        <w:t xml:space="preserve"> teóricos e técnicos, constituindo</w:t>
      </w:r>
      <w:r w:rsidR="002B6DC8" w:rsidRPr="002C5D41">
        <w:rPr>
          <w:rFonts w:cs="Arial"/>
          <w:szCs w:val="24"/>
        </w:rPr>
        <w:t xml:space="preserve"> habilidades especiais para garantir o sucesso.</w:t>
      </w:r>
    </w:p>
    <w:p w:rsidR="002501A9" w:rsidRPr="002C5D41" w:rsidRDefault="002501A9" w:rsidP="00F6250D">
      <w:pPr>
        <w:spacing w:before="30"/>
        <w:ind w:firstLine="708"/>
        <w:jc w:val="both"/>
        <w:rPr>
          <w:rFonts w:cs="Arial"/>
          <w:szCs w:val="24"/>
        </w:rPr>
      </w:pPr>
    </w:p>
    <w:p w:rsidR="004E299F" w:rsidRDefault="002B6DC8" w:rsidP="004E299F">
      <w:pPr>
        <w:pStyle w:val="Ttulo2"/>
      </w:pPr>
      <w:bookmarkStart w:id="3" w:name="_Toc435481998"/>
      <w:r w:rsidRPr="002C5D41">
        <w:rPr>
          <w:rFonts w:cs="Arial"/>
        </w:rPr>
        <w:t xml:space="preserve">2.1.1 </w:t>
      </w:r>
      <w:r w:rsidR="003456FF">
        <w:t>Ciclo de Vida do Projeto</w:t>
      </w:r>
      <w:bookmarkEnd w:id="3"/>
    </w:p>
    <w:p w:rsidR="009E13A0" w:rsidRDefault="009E13A0" w:rsidP="009E13A0">
      <w:pPr>
        <w:jc w:val="both"/>
      </w:pPr>
      <w:r>
        <w:tab/>
        <w:t>O ciclo de vida de um projeto consiste basicamente na ordenação sequencial das fases de execução do mesmo. Uma fase de um projeto é um conjunto de atividades, relacionadas de forma lógica, e que possui uma conclusão definida pela entrega de um ou mais “entregáveis“. Embora possa observar uma sequencialidade, as fases são executas em sua maioria em paralelo alterando somente a intensidade durante o projeto.</w:t>
      </w:r>
    </w:p>
    <w:p w:rsidR="00084E25" w:rsidRPr="009E13A0" w:rsidRDefault="001F5389" w:rsidP="009E13A0">
      <w:pPr>
        <w:ind w:firstLine="708"/>
        <w:jc w:val="both"/>
      </w:pPr>
      <w:r w:rsidRPr="002C5D41">
        <w:t xml:space="preserve">Um </w:t>
      </w:r>
      <w:proofErr w:type="spellStart"/>
      <w:r w:rsidRPr="002C5D41">
        <w:t>entreg</w:t>
      </w:r>
      <w:r w:rsidR="00C73331" w:rsidRPr="002C5D41">
        <w:t>á</w:t>
      </w:r>
      <w:r w:rsidR="00084E25" w:rsidRPr="002C5D41">
        <w:t>vel</w:t>
      </w:r>
      <w:proofErr w:type="spellEnd"/>
      <w:r w:rsidR="00084E25" w:rsidRPr="002C5D41">
        <w:t xml:space="preserve"> é qualquer serviço ou produto, verificável e inteligível, que pode completar um projeto ou parte dele.</w:t>
      </w:r>
    </w:p>
    <w:p w:rsidR="00133BF9" w:rsidRPr="002C5D41" w:rsidRDefault="00084E25" w:rsidP="00744EFB">
      <w:pPr>
        <w:spacing w:before="30"/>
        <w:jc w:val="both"/>
        <w:rPr>
          <w:rFonts w:cs="Arial"/>
          <w:szCs w:val="24"/>
        </w:rPr>
      </w:pPr>
      <w:r w:rsidRPr="002C5D41">
        <w:rPr>
          <w:rFonts w:cs="Arial"/>
          <w:szCs w:val="24"/>
        </w:rPr>
        <w:tab/>
        <w:t>Existem inúmeros ciclos de vida de projeto, cada um com sua peculiaridade, porém os mais comuns são: Espiral,</w:t>
      </w:r>
      <w:r w:rsidR="00133BF9" w:rsidRPr="002C5D41">
        <w:rPr>
          <w:rFonts w:cs="Arial"/>
          <w:szCs w:val="24"/>
        </w:rPr>
        <w:t xml:space="preserve"> Cascata e Iterativo e Incremental.</w:t>
      </w:r>
      <w:r w:rsidR="001F5389" w:rsidRPr="002C5D41">
        <w:rPr>
          <w:rFonts w:cs="Arial"/>
          <w:szCs w:val="24"/>
        </w:rPr>
        <w:t xml:space="preserve"> </w:t>
      </w:r>
      <w:r w:rsidR="00133BF9" w:rsidRPr="002C5D41">
        <w:rPr>
          <w:rFonts w:cs="Arial"/>
          <w:szCs w:val="24"/>
        </w:rPr>
        <w:t xml:space="preserve">Este último foi </w:t>
      </w:r>
      <w:r w:rsidR="00133BF9" w:rsidRPr="002C5D41">
        <w:rPr>
          <w:rFonts w:cs="Arial"/>
          <w:szCs w:val="24"/>
        </w:rPr>
        <w:lastRenderedPageBreak/>
        <w:t>escolhido para a realização deste projeto devido a sua agilidade e participação ativa da organização cliente no decorrer do projeto.</w:t>
      </w:r>
    </w:p>
    <w:p w:rsidR="00381E64" w:rsidRPr="002C5D41" w:rsidRDefault="00133BF9" w:rsidP="00744EFB">
      <w:pPr>
        <w:spacing w:before="30"/>
        <w:jc w:val="both"/>
        <w:rPr>
          <w:rFonts w:cs="Arial"/>
          <w:szCs w:val="24"/>
        </w:rPr>
      </w:pPr>
      <w:r w:rsidRPr="002C5D41">
        <w:rPr>
          <w:rFonts w:cs="Arial"/>
          <w:szCs w:val="24"/>
        </w:rPr>
        <w:tab/>
        <w:t>O Ite</w:t>
      </w:r>
      <w:r w:rsidR="001F5389" w:rsidRPr="002C5D41">
        <w:rPr>
          <w:rFonts w:cs="Arial"/>
          <w:szCs w:val="24"/>
        </w:rPr>
        <w:t>rativo e Incremental busca a cad</w:t>
      </w:r>
      <w:r w:rsidRPr="002C5D41">
        <w:rPr>
          <w:rFonts w:cs="Arial"/>
          <w:szCs w:val="24"/>
        </w:rPr>
        <w:t xml:space="preserve">a </w:t>
      </w:r>
      <w:r w:rsidR="001F5389" w:rsidRPr="002C5D41">
        <w:rPr>
          <w:rFonts w:cs="Arial"/>
          <w:szCs w:val="24"/>
        </w:rPr>
        <w:t>iteração</w:t>
      </w:r>
      <w:r w:rsidRPr="002C5D41">
        <w:rPr>
          <w:rFonts w:cs="Arial"/>
          <w:szCs w:val="24"/>
        </w:rPr>
        <w:t>, efetuar uma entrega de uma parte do software</w:t>
      </w:r>
      <w:r w:rsidR="00C17914" w:rsidRPr="002C5D41">
        <w:rPr>
          <w:rFonts w:cs="Arial"/>
          <w:szCs w:val="24"/>
        </w:rPr>
        <w:t>, executável, e que atenda aos requisitos básicos do cliente</w:t>
      </w:r>
      <w:r w:rsidRPr="002C5D41">
        <w:rPr>
          <w:rFonts w:cs="Arial"/>
          <w:szCs w:val="24"/>
        </w:rPr>
        <w:t xml:space="preserve">. </w:t>
      </w:r>
    </w:p>
    <w:p w:rsidR="00C73331" w:rsidRPr="002C5D41" w:rsidRDefault="00C73331" w:rsidP="007A6D93">
      <w:pPr>
        <w:pStyle w:val="TituloImagem"/>
      </w:pPr>
      <w:r w:rsidRPr="002C5D41">
        <w:t>Figura 1 – Exemplo da estrutura do ciclo de vida Iterativo e Incremental</w:t>
      </w:r>
    </w:p>
    <w:p w:rsidR="00C73331" w:rsidRPr="002C5D41" w:rsidRDefault="00C73331" w:rsidP="00F6250D">
      <w:pPr>
        <w:spacing w:before="30"/>
        <w:jc w:val="center"/>
        <w:rPr>
          <w:rFonts w:cs="Arial"/>
          <w:szCs w:val="24"/>
        </w:rPr>
      </w:pPr>
      <w:r w:rsidRPr="002C5D41">
        <w:rPr>
          <w:rFonts w:cs="Arial"/>
          <w:noProof/>
          <w:szCs w:val="24"/>
          <w:lang w:eastAsia="pt-BR"/>
        </w:rPr>
        <w:drawing>
          <wp:inline distT="0" distB="0" distL="0" distR="0" wp14:anchorId="781F0E9D" wp14:editId="5A808BB4">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r w:rsidR="00523905">
        <w:rPr>
          <w:rFonts w:cs="Arial"/>
          <w:szCs w:val="24"/>
        </w:rPr>
        <w:br/>
      </w:r>
      <w:r w:rsidR="00523905" w:rsidRPr="00523905">
        <w:rPr>
          <w:rFonts w:cs="Arial"/>
          <w:sz w:val="20"/>
          <w:szCs w:val="24"/>
        </w:rPr>
        <w:t>FONTE: DEVMEDIA (2015)</w:t>
      </w:r>
    </w:p>
    <w:p w:rsidR="001F5389" w:rsidRPr="002C5D41" w:rsidRDefault="00C73331" w:rsidP="00F6250D">
      <w:pPr>
        <w:spacing w:before="30"/>
        <w:jc w:val="both"/>
        <w:rPr>
          <w:rFonts w:cs="Arial"/>
          <w:szCs w:val="24"/>
        </w:rPr>
      </w:pPr>
      <w:r w:rsidRPr="002C5D41">
        <w:rPr>
          <w:rFonts w:cs="Arial"/>
          <w:szCs w:val="24"/>
        </w:rPr>
        <w:tab/>
        <w:t>Este ciclo possui 4</w:t>
      </w:r>
      <w:r w:rsidR="001F5389" w:rsidRPr="002C5D41">
        <w:rPr>
          <w:rFonts w:cs="Arial"/>
          <w:szCs w:val="24"/>
        </w:rPr>
        <w:t xml:space="preserve"> fases básicas para a perfeita aplicação da metodologia no desenvolvimento de um software, são elas: Concepção, elaboração, construção e transição.</w:t>
      </w:r>
    </w:p>
    <w:p w:rsidR="00381E64" w:rsidRPr="002C5D41" w:rsidRDefault="001F5389" w:rsidP="00F6250D">
      <w:pPr>
        <w:spacing w:before="30"/>
        <w:jc w:val="both"/>
        <w:rPr>
          <w:rFonts w:cs="Arial"/>
          <w:szCs w:val="24"/>
        </w:rPr>
      </w:pPr>
      <w:r w:rsidRPr="002C5D41">
        <w:rPr>
          <w:rFonts w:cs="Arial"/>
          <w:szCs w:val="24"/>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sidRPr="002C5D41">
        <w:rPr>
          <w:rFonts w:cs="Arial"/>
          <w:szCs w:val="24"/>
        </w:rPr>
        <w:t xml:space="preserve">, é o desenvolvimento do </w:t>
      </w:r>
      <w:proofErr w:type="spellStart"/>
      <w:r w:rsidR="008E218B" w:rsidRPr="002C5D41">
        <w:rPr>
          <w:rFonts w:cs="Arial"/>
          <w:szCs w:val="24"/>
        </w:rPr>
        <w:t>entregá</w:t>
      </w:r>
      <w:r w:rsidRPr="002C5D41">
        <w:rPr>
          <w:rFonts w:cs="Arial"/>
          <w:szCs w:val="24"/>
        </w:rPr>
        <w:t>vel</w:t>
      </w:r>
      <w:proofErr w:type="spellEnd"/>
      <w:r w:rsidRPr="002C5D41">
        <w:rPr>
          <w:rFonts w:cs="Arial"/>
          <w:szCs w:val="24"/>
        </w:rPr>
        <w:t>, e</w:t>
      </w:r>
      <w:r w:rsidR="008E218B" w:rsidRPr="002C5D41">
        <w:rPr>
          <w:rFonts w:cs="Arial"/>
          <w:szCs w:val="24"/>
        </w:rPr>
        <w:t xml:space="preserve"> a</w:t>
      </w:r>
      <w:r w:rsidRPr="002C5D41">
        <w:rPr>
          <w:rFonts w:cs="Arial"/>
          <w:szCs w:val="24"/>
        </w:rPr>
        <w:t xml:space="preserve"> transição é o momento de entrega final do projeto.</w:t>
      </w:r>
    </w:p>
    <w:p w:rsidR="001F5389" w:rsidRPr="002C5D41" w:rsidRDefault="001F5389" w:rsidP="00F6250D">
      <w:pPr>
        <w:spacing w:before="30"/>
        <w:jc w:val="both"/>
        <w:rPr>
          <w:rFonts w:cs="Arial"/>
          <w:szCs w:val="24"/>
        </w:rPr>
      </w:pPr>
    </w:p>
    <w:p w:rsidR="00381E64" w:rsidRPr="00744EFB" w:rsidRDefault="00381E64" w:rsidP="00744EFB">
      <w:pPr>
        <w:pStyle w:val="Ttulo2"/>
      </w:pPr>
      <w:bookmarkStart w:id="4" w:name="_Toc435481999"/>
      <w:r w:rsidRPr="002C5D41">
        <w:rPr>
          <w:rFonts w:cs="Arial"/>
        </w:rPr>
        <w:t xml:space="preserve">2.2 </w:t>
      </w:r>
      <w:r w:rsidR="003456FF">
        <w:t>Análise do Projeto</w:t>
      </w:r>
      <w:bookmarkEnd w:id="4"/>
    </w:p>
    <w:p w:rsidR="001F5389" w:rsidRPr="002C5D41" w:rsidRDefault="00B97046" w:rsidP="00F6250D">
      <w:pPr>
        <w:spacing w:before="30"/>
        <w:jc w:val="both"/>
        <w:rPr>
          <w:rFonts w:cs="Arial"/>
          <w:szCs w:val="24"/>
        </w:rPr>
      </w:pPr>
      <w:r w:rsidRPr="002C5D41">
        <w:rPr>
          <w:rFonts w:cs="Arial"/>
          <w:szCs w:val="24"/>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Pr="002C5D41" w:rsidRDefault="00EC2E90" w:rsidP="00F6250D">
      <w:pPr>
        <w:spacing w:before="30"/>
        <w:jc w:val="both"/>
        <w:rPr>
          <w:rFonts w:cs="Arial"/>
          <w:szCs w:val="24"/>
        </w:rPr>
      </w:pPr>
      <w:r w:rsidRPr="002C5D41">
        <w:rPr>
          <w:rFonts w:cs="Arial"/>
          <w:szCs w:val="24"/>
        </w:rPr>
        <w:tab/>
        <w:t>Para evitar qualquer tipo de problema com relação ao andamento do projeto, a Análise é um dos pontos primordiais</w:t>
      </w:r>
      <w:r w:rsidR="00D56626" w:rsidRPr="002C5D41">
        <w:rPr>
          <w:rFonts w:cs="Arial"/>
          <w:szCs w:val="24"/>
        </w:rPr>
        <w:t xml:space="preserve">. Durante esta fase é possível descobrir pontos que necessitam de uma atenção maior. </w:t>
      </w:r>
    </w:p>
    <w:p w:rsidR="00D56626" w:rsidRDefault="00D56626" w:rsidP="00F6250D">
      <w:pPr>
        <w:spacing w:before="30"/>
        <w:jc w:val="both"/>
        <w:rPr>
          <w:rFonts w:cs="Arial"/>
          <w:szCs w:val="24"/>
        </w:rPr>
      </w:pPr>
      <w:r w:rsidRPr="002C5D41">
        <w:rPr>
          <w:rFonts w:cs="Arial"/>
          <w:szCs w:val="24"/>
        </w:rPr>
        <w:tab/>
        <w:t xml:space="preserve">Para este projeto, iniciamos através do BPM (Business </w:t>
      </w:r>
      <w:proofErr w:type="spellStart"/>
      <w:r w:rsidRPr="002C5D41">
        <w:rPr>
          <w:rFonts w:cs="Arial"/>
          <w:szCs w:val="24"/>
        </w:rPr>
        <w:t>Process</w:t>
      </w:r>
      <w:proofErr w:type="spellEnd"/>
      <w:r w:rsidRPr="002C5D41">
        <w:rPr>
          <w:rFonts w:cs="Arial"/>
          <w:szCs w:val="24"/>
        </w:rPr>
        <w:t xml:space="preserve"> Management), onde foi possível compreender, mapear e monitorar todos os processos do cliente piloto. </w:t>
      </w:r>
    </w:p>
    <w:p w:rsidR="00DE3920" w:rsidRDefault="00DE3920" w:rsidP="00F6250D">
      <w:pPr>
        <w:spacing w:before="30"/>
        <w:jc w:val="both"/>
        <w:rPr>
          <w:rFonts w:cs="Arial"/>
          <w:szCs w:val="24"/>
        </w:rPr>
      </w:pPr>
    </w:p>
    <w:p w:rsidR="00DE3920" w:rsidRPr="002C5D41" w:rsidRDefault="00DE3920" w:rsidP="00F6250D">
      <w:pPr>
        <w:spacing w:before="30"/>
        <w:jc w:val="both"/>
        <w:rPr>
          <w:rFonts w:cs="Arial"/>
          <w:szCs w:val="24"/>
        </w:rPr>
      </w:pPr>
    </w:p>
    <w:p w:rsidR="00A5621B" w:rsidRPr="00A71186" w:rsidRDefault="00D56626" w:rsidP="00A71186">
      <w:pPr>
        <w:pStyle w:val="Ttulo2"/>
      </w:pPr>
      <w:bookmarkStart w:id="5" w:name="_Toc435482000"/>
      <w:r w:rsidRPr="002C5D41">
        <w:lastRenderedPageBreak/>
        <w:t>2.2.1</w:t>
      </w:r>
      <w:r w:rsidR="00283623" w:rsidRPr="002C5D41">
        <w:t xml:space="preserve"> BPM (Business </w:t>
      </w:r>
      <w:proofErr w:type="spellStart"/>
      <w:r w:rsidR="00283623" w:rsidRPr="002C5D41">
        <w:t>Process</w:t>
      </w:r>
      <w:proofErr w:type="spellEnd"/>
      <w:r w:rsidR="00283623" w:rsidRPr="002C5D41">
        <w:t xml:space="preserve"> Management)</w:t>
      </w:r>
      <w:bookmarkEnd w:id="5"/>
    </w:p>
    <w:p w:rsidR="00D56626" w:rsidRPr="002C5D41" w:rsidRDefault="00D56626" w:rsidP="00A5621B">
      <w:pPr>
        <w:pStyle w:val="SubTituloTCC"/>
        <w:ind w:firstLine="708"/>
        <w:rPr>
          <w:sz w:val="24"/>
          <w:szCs w:val="24"/>
        </w:rPr>
      </w:pPr>
      <w:r w:rsidRPr="002C5D41">
        <w:rPr>
          <w:sz w:val="24"/>
          <w:szCs w:val="24"/>
        </w:rPr>
        <w:t>O BPM tem como objetivo principal modelar fluxos de processos organizacionais. Esta metodologia permite analisar, definir, executar, monitorar e adminis</w:t>
      </w:r>
      <w:r w:rsidR="00CE5313" w:rsidRPr="002C5D41">
        <w:rPr>
          <w:sz w:val="24"/>
          <w:szCs w:val="24"/>
        </w:rPr>
        <w:t>trar processos, sempre relacion</w:t>
      </w:r>
      <w:r w:rsidRPr="002C5D41">
        <w:rPr>
          <w:sz w:val="24"/>
          <w:szCs w:val="24"/>
        </w:rPr>
        <w:t>ando o processo com a interação de pessoas e/ou sistemas.</w:t>
      </w:r>
      <w:r w:rsidR="00CE5313" w:rsidRPr="002C5D41">
        <w:rPr>
          <w:color w:val="000000"/>
          <w:sz w:val="24"/>
          <w:szCs w:val="24"/>
          <w:bdr w:val="none" w:sz="0" w:space="0" w:color="auto" w:frame="1"/>
        </w:rPr>
        <w:t xml:space="preserve"> </w:t>
      </w:r>
    </w:p>
    <w:p w:rsidR="00CE5313" w:rsidRPr="00A5621B" w:rsidRDefault="009A0D2F" w:rsidP="007A6D93">
      <w:pPr>
        <w:pStyle w:val="TituloImagem"/>
      </w:pPr>
      <w:r w:rsidRPr="00A5621B">
        <w:t>FIGURA 2 – Exemplo BPMN</w:t>
      </w:r>
    </w:p>
    <w:p w:rsidR="00C73331" w:rsidRPr="002C5D41" w:rsidRDefault="00C73331" w:rsidP="00F6250D">
      <w:pPr>
        <w:spacing w:before="30"/>
        <w:jc w:val="both"/>
        <w:rPr>
          <w:rFonts w:cs="Arial"/>
          <w:b/>
          <w:szCs w:val="24"/>
        </w:rPr>
      </w:pPr>
      <w:r w:rsidRPr="002C5D41">
        <w:rPr>
          <w:rFonts w:cs="Arial"/>
          <w:noProof/>
          <w:szCs w:val="24"/>
          <w:lang w:eastAsia="pt-BR"/>
        </w:rPr>
        <w:drawing>
          <wp:inline distT="0" distB="0" distL="0" distR="0" wp14:anchorId="107C5D2C" wp14:editId="0E0F203A">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Pr="00A335A7" w:rsidRDefault="009A0D2F" w:rsidP="00F6250D">
      <w:pPr>
        <w:spacing w:before="30"/>
        <w:jc w:val="center"/>
        <w:rPr>
          <w:rFonts w:cs="Arial"/>
          <w:sz w:val="20"/>
          <w:szCs w:val="24"/>
        </w:rPr>
      </w:pPr>
      <w:r w:rsidRPr="00A335A7">
        <w:rPr>
          <w:rFonts w:cs="Arial"/>
          <w:sz w:val="20"/>
          <w:szCs w:val="24"/>
        </w:rPr>
        <w:t>FONTE: IPROCESS (2015)</w:t>
      </w:r>
    </w:p>
    <w:p w:rsidR="00BD62DF" w:rsidRPr="002C5D41" w:rsidRDefault="001E2BF2" w:rsidP="00BD62DF">
      <w:pPr>
        <w:spacing w:before="30"/>
        <w:ind w:firstLine="708"/>
        <w:rPr>
          <w:rFonts w:cs="Arial"/>
          <w:szCs w:val="24"/>
        </w:rPr>
      </w:pPr>
      <w:r w:rsidRPr="002C5D41">
        <w:rPr>
          <w:rFonts w:cs="Arial"/>
          <w:szCs w:val="24"/>
        </w:rPr>
        <w:t xml:space="preserve">No diagrama acima é possível analisar o fluxo da compra de refrigerantes onde </w:t>
      </w:r>
      <w:proofErr w:type="spellStart"/>
      <w:r w:rsidRPr="002C5D41">
        <w:rPr>
          <w:rFonts w:cs="Arial"/>
          <w:szCs w:val="24"/>
        </w:rPr>
        <w:t>incia-se</w:t>
      </w:r>
      <w:proofErr w:type="spellEnd"/>
      <w:r w:rsidRPr="002C5D41">
        <w:rPr>
          <w:rFonts w:cs="Arial"/>
          <w:szCs w:val="24"/>
        </w:rPr>
        <w:t xml:space="preserve"> na solicitação do mesmo até o ponto onde o refrigerante é entregue pela balconista. É possível verificar pontos de decisão no fluxo (identificados por um losango), onde é realizada a verificação de um certo elemento. </w:t>
      </w:r>
    </w:p>
    <w:p w:rsidR="00BD62DF" w:rsidRPr="002C5D41" w:rsidRDefault="00BD62DF" w:rsidP="00BD62DF">
      <w:pPr>
        <w:spacing w:before="30"/>
        <w:ind w:firstLine="708"/>
        <w:rPr>
          <w:rFonts w:cs="Arial"/>
          <w:szCs w:val="24"/>
        </w:rPr>
      </w:pPr>
    </w:p>
    <w:p w:rsidR="00A335A7" w:rsidRPr="00B35896" w:rsidRDefault="00381E64" w:rsidP="00B35896">
      <w:pPr>
        <w:pStyle w:val="Ttulo2"/>
      </w:pPr>
      <w:bookmarkStart w:id="6" w:name="_Toc435482001"/>
      <w:r w:rsidRPr="002C5D41">
        <w:rPr>
          <w:rFonts w:cs="Arial"/>
        </w:rPr>
        <w:t xml:space="preserve">2.3 </w:t>
      </w:r>
      <w:r w:rsidR="00257B7A">
        <w:t>Diagramas</w:t>
      </w:r>
      <w:bookmarkEnd w:id="6"/>
    </w:p>
    <w:p w:rsidR="00FF6C0A" w:rsidRPr="002C5D41" w:rsidRDefault="00CE5313" w:rsidP="00A335A7">
      <w:pPr>
        <w:pStyle w:val="SubTituloTCC"/>
        <w:ind w:firstLine="708"/>
        <w:rPr>
          <w:sz w:val="24"/>
          <w:szCs w:val="24"/>
        </w:rPr>
      </w:pPr>
      <w:r w:rsidRPr="002C5D41">
        <w:rPr>
          <w:sz w:val="24"/>
          <w:szCs w:val="24"/>
        </w:rPr>
        <w:t xml:space="preserve">Para a </w:t>
      </w:r>
      <w:r w:rsidR="00587828" w:rsidRPr="002C5D41">
        <w:rPr>
          <w:sz w:val="24"/>
          <w:szCs w:val="24"/>
        </w:rPr>
        <w:t xml:space="preserve">construção de um software a utilização de diagramas torna-se obrigatório, visto que </w:t>
      </w:r>
      <w:proofErr w:type="gramStart"/>
      <w:r w:rsidR="00587828" w:rsidRPr="002C5D41">
        <w:rPr>
          <w:sz w:val="24"/>
          <w:szCs w:val="24"/>
        </w:rPr>
        <w:t>o embasamento para vários pontos do desenvolvimento tomam</w:t>
      </w:r>
      <w:proofErr w:type="gramEnd"/>
      <w:r w:rsidR="00587828" w:rsidRPr="002C5D41">
        <w:rPr>
          <w:sz w:val="24"/>
          <w:szCs w:val="24"/>
        </w:rPr>
        <w:t xml:space="preserve"> como base os diagramas criados em fases anteriores. A utilização de diagramas é uma forma de padronizar o entendimento de um software ou parte dele. Com isso temos a</w:t>
      </w:r>
      <w:r w:rsidRPr="002C5D41">
        <w:rPr>
          <w:sz w:val="24"/>
          <w:szCs w:val="24"/>
        </w:rPr>
        <w:t xml:space="preserve"> UML (</w:t>
      </w:r>
      <w:proofErr w:type="spellStart"/>
      <w:r w:rsidRPr="002C5D41">
        <w:rPr>
          <w:sz w:val="24"/>
          <w:szCs w:val="24"/>
        </w:rPr>
        <w:t>Unified</w:t>
      </w:r>
      <w:proofErr w:type="spellEnd"/>
      <w:r w:rsidRPr="002C5D41">
        <w:rPr>
          <w:sz w:val="24"/>
          <w:szCs w:val="24"/>
        </w:rPr>
        <w:t xml:space="preserve"> </w:t>
      </w:r>
      <w:proofErr w:type="spellStart"/>
      <w:r w:rsidRPr="002C5D41">
        <w:rPr>
          <w:sz w:val="24"/>
          <w:szCs w:val="24"/>
        </w:rPr>
        <w:t>Modeling</w:t>
      </w:r>
      <w:proofErr w:type="spellEnd"/>
      <w:r w:rsidRPr="002C5D41">
        <w:rPr>
          <w:sz w:val="24"/>
          <w:szCs w:val="24"/>
        </w:rPr>
        <w:t xml:space="preserve"> </w:t>
      </w:r>
      <w:proofErr w:type="spellStart"/>
      <w:r w:rsidRPr="002C5D41">
        <w:rPr>
          <w:sz w:val="24"/>
          <w:szCs w:val="24"/>
        </w:rPr>
        <w:t>Language</w:t>
      </w:r>
      <w:proofErr w:type="spellEnd"/>
      <w:r w:rsidRPr="002C5D41">
        <w:rPr>
          <w:sz w:val="24"/>
          <w:szCs w:val="24"/>
        </w:rPr>
        <w:t>). Uma linguagem de modelagem que permite representar um sistema de forma padronizada. A UML tem como objetivo: especificação, documentação e estruturação. Podemos dividir a UML em elementos, estes elementos são</w:t>
      </w:r>
      <w:r w:rsidR="004B6F05" w:rsidRPr="002C5D41">
        <w:rPr>
          <w:sz w:val="24"/>
          <w:szCs w:val="24"/>
        </w:rPr>
        <w:t xml:space="preserve"> </w:t>
      </w:r>
      <w:r w:rsidR="00163439" w:rsidRPr="002C5D41">
        <w:rPr>
          <w:sz w:val="24"/>
          <w:szCs w:val="24"/>
        </w:rPr>
        <w:t>agrupados</w:t>
      </w:r>
      <w:r w:rsidR="004B6F05" w:rsidRPr="002C5D41">
        <w:rPr>
          <w:sz w:val="24"/>
          <w:szCs w:val="24"/>
        </w:rPr>
        <w:t xml:space="preserve"> </w:t>
      </w:r>
      <w:r w:rsidR="00FF6C0A" w:rsidRPr="002C5D41">
        <w:rPr>
          <w:sz w:val="24"/>
          <w:szCs w:val="24"/>
        </w:rPr>
        <w:t>em</w:t>
      </w:r>
      <w:r w:rsidR="004B6F05" w:rsidRPr="002C5D41">
        <w:rPr>
          <w:sz w:val="24"/>
          <w:szCs w:val="24"/>
        </w:rPr>
        <w:t xml:space="preserve"> diagramas</w:t>
      </w:r>
      <w:r w:rsidR="00FF6C0A" w:rsidRPr="002C5D41">
        <w:rPr>
          <w:sz w:val="24"/>
          <w:szCs w:val="24"/>
        </w:rPr>
        <w:t>,</w:t>
      </w:r>
      <w:r w:rsidR="004B6F05" w:rsidRPr="002C5D41">
        <w:rPr>
          <w:sz w:val="24"/>
          <w:szCs w:val="24"/>
        </w:rPr>
        <w:t xml:space="preserve"> com objetivos específicos. Estes diagramas são: Diagrama de Caso de Uso, Diagrama de Classe, Diagrama de Objetos, Diagrama de Estado, Diagrama de Sequência, Diagrama de Colaboração, Diagrama de Atividade e Diagrama de Componente. </w:t>
      </w:r>
    </w:p>
    <w:p w:rsidR="00A335A7" w:rsidRPr="002C5D41" w:rsidRDefault="004B6F05" w:rsidP="007245B7">
      <w:pPr>
        <w:spacing w:before="30"/>
        <w:ind w:firstLine="708"/>
        <w:jc w:val="both"/>
        <w:rPr>
          <w:rFonts w:cs="Arial"/>
          <w:szCs w:val="24"/>
        </w:rPr>
      </w:pPr>
      <w:r w:rsidRPr="002C5D41">
        <w:rPr>
          <w:rFonts w:cs="Arial"/>
          <w:szCs w:val="24"/>
        </w:rPr>
        <w:t>Estes diagramas são divididos em dois grandes grupos, Diagramas Estáticos, onde demonstra-se de forma sucinta</w:t>
      </w:r>
      <w:r w:rsidR="00FF6C0A" w:rsidRPr="002C5D41">
        <w:rPr>
          <w:rFonts w:cs="Arial"/>
          <w:szCs w:val="24"/>
        </w:rPr>
        <w:t>,</w:t>
      </w:r>
      <w:r w:rsidRPr="002C5D41">
        <w:rPr>
          <w:rFonts w:cs="Arial"/>
          <w:szCs w:val="24"/>
        </w:rPr>
        <w:t xml:space="preserve"> associações, dependências e refinamentos, ou seja, sua estrutura</w:t>
      </w:r>
      <w:r w:rsidR="00FF6C0A" w:rsidRPr="002C5D41">
        <w:rPr>
          <w:rFonts w:cs="Arial"/>
          <w:szCs w:val="24"/>
        </w:rPr>
        <w:t xml:space="preserve"> formal</w:t>
      </w:r>
      <w:r w:rsidRPr="002C5D41">
        <w:rPr>
          <w:rFonts w:cs="Arial"/>
          <w:szCs w:val="24"/>
        </w:rPr>
        <w:t xml:space="preserve">. Temos também os Diagramas Dinâmicos, que possuem um contexto diferenciado, sendo utilizado para demonstrar um comportamento do sistema. </w:t>
      </w:r>
    </w:p>
    <w:p w:rsidR="00A335A7" w:rsidRPr="003B0ADB" w:rsidRDefault="00381E64" w:rsidP="003B0ADB">
      <w:pPr>
        <w:pStyle w:val="Ttulo2"/>
      </w:pPr>
      <w:bookmarkStart w:id="7" w:name="_Toc435482002"/>
      <w:r w:rsidRPr="002C5D41">
        <w:lastRenderedPageBreak/>
        <w:t>2.3.1 Diagramas de caso de uso</w:t>
      </w:r>
      <w:bookmarkEnd w:id="7"/>
    </w:p>
    <w:p w:rsidR="00844FDA" w:rsidRPr="002C5D41" w:rsidRDefault="00844FDA" w:rsidP="00A335A7">
      <w:pPr>
        <w:pStyle w:val="SubTituloTCC"/>
        <w:ind w:firstLine="708"/>
        <w:rPr>
          <w:sz w:val="24"/>
          <w:szCs w:val="24"/>
        </w:rPr>
      </w:pPr>
      <w:r w:rsidRPr="002C5D41">
        <w:rPr>
          <w:sz w:val="24"/>
          <w:szCs w:val="24"/>
        </w:rPr>
        <w:t xml:space="preserve">Um caso de uso representa uma funcionalidade do sistema, subsistema ou classe, sendo executada por seus atores. Os atores são os elementos ou usuários que interagem com o sistema. </w:t>
      </w:r>
    </w:p>
    <w:p w:rsidR="00844FDA" w:rsidRPr="002C5D41" w:rsidRDefault="00844FDA" w:rsidP="00F6250D">
      <w:pPr>
        <w:spacing w:before="30"/>
        <w:jc w:val="both"/>
        <w:rPr>
          <w:rFonts w:cs="Arial"/>
          <w:szCs w:val="24"/>
        </w:rPr>
      </w:pPr>
      <w:r w:rsidRPr="002C5D41">
        <w:rPr>
          <w:rFonts w:cs="Arial"/>
          <w:szCs w:val="24"/>
        </w:rPr>
        <w:tab/>
        <w:t>A UML dispõe de um diagrama de casos de uso, uma notação gráfica e simplificada de uma funcionalidade ou de seus conjuntos.</w:t>
      </w:r>
    </w:p>
    <w:p w:rsidR="00E909C0" w:rsidRPr="002C5D41" w:rsidRDefault="00E909C0" w:rsidP="00F6250D">
      <w:pPr>
        <w:spacing w:before="30"/>
        <w:jc w:val="both"/>
        <w:rPr>
          <w:rFonts w:cs="Arial"/>
          <w:szCs w:val="24"/>
        </w:rPr>
      </w:pPr>
    </w:p>
    <w:p w:rsidR="00381E64" w:rsidRPr="00A335A7" w:rsidRDefault="00E909C0" w:rsidP="007A6D93">
      <w:pPr>
        <w:pStyle w:val="TituloImagem"/>
      </w:pPr>
      <w:r w:rsidRPr="00A335A7">
        <w:t>FIGURA 3 – Exemplo Diagrama de Caso de Uso</w:t>
      </w:r>
    </w:p>
    <w:p w:rsidR="00BF6309" w:rsidRPr="002C5D41" w:rsidRDefault="004D4CE6" w:rsidP="00F6250D">
      <w:pPr>
        <w:spacing w:before="30"/>
        <w:ind w:firstLine="708"/>
        <w:jc w:val="center"/>
        <w:rPr>
          <w:rFonts w:cs="Arial"/>
          <w:szCs w:val="24"/>
        </w:rPr>
      </w:pPr>
      <w:r w:rsidRPr="002C5D41">
        <w:rPr>
          <w:rFonts w:cs="Arial"/>
          <w:b/>
          <w:noProof/>
          <w:szCs w:val="24"/>
          <w:lang w:eastAsia="pt-BR"/>
        </w:rPr>
        <w:drawing>
          <wp:anchor distT="0" distB="0" distL="114300" distR="114300" simplePos="0" relativeHeight="251658240" behindDoc="1" locked="0" layoutInCell="1" allowOverlap="1" wp14:anchorId="7554103B" wp14:editId="34FFAC5B">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E909C0" w:rsidRPr="002C5D41" w:rsidRDefault="00E909C0" w:rsidP="00F6250D">
      <w:pPr>
        <w:spacing w:before="30"/>
        <w:jc w:val="both"/>
        <w:rPr>
          <w:rFonts w:cs="Arial"/>
          <w:b/>
          <w:szCs w:val="24"/>
        </w:rPr>
      </w:pPr>
    </w:p>
    <w:p w:rsidR="004D4CE6" w:rsidRPr="00D263B9" w:rsidRDefault="00D263B9" w:rsidP="00D263B9">
      <w:pPr>
        <w:spacing w:before="30"/>
        <w:ind w:firstLine="708"/>
        <w:jc w:val="center"/>
        <w:rPr>
          <w:rFonts w:cs="Arial"/>
          <w:sz w:val="20"/>
          <w:szCs w:val="24"/>
        </w:rPr>
      </w:pPr>
      <w:proofErr w:type="gramStart"/>
      <w:r w:rsidRPr="00D263B9">
        <w:rPr>
          <w:rFonts w:cs="Arial"/>
          <w:sz w:val="20"/>
          <w:szCs w:val="24"/>
        </w:rPr>
        <w:t>FONTE:UFSG</w:t>
      </w:r>
      <w:proofErr w:type="gramEnd"/>
      <w:r w:rsidRPr="00D263B9">
        <w:rPr>
          <w:rFonts w:cs="Arial"/>
          <w:sz w:val="20"/>
          <w:szCs w:val="24"/>
        </w:rPr>
        <w:t>(2015)</w:t>
      </w:r>
    </w:p>
    <w:p w:rsidR="007245B7" w:rsidRPr="007245B7" w:rsidRDefault="007245B7" w:rsidP="007245B7">
      <w:pPr>
        <w:spacing w:before="30"/>
        <w:jc w:val="both"/>
        <w:rPr>
          <w:rFonts w:cs="Arial"/>
          <w:szCs w:val="24"/>
        </w:rPr>
      </w:pPr>
      <w:r w:rsidRPr="007245B7">
        <w:rPr>
          <w:rFonts w:cs="Arial"/>
          <w:szCs w:val="24"/>
        </w:rPr>
        <w:t xml:space="preserve">No diagrama acima é possível verificar todas as ações necessárias para realização de um agendamento de consulta. Partindo do momento da solicitação do </w:t>
      </w:r>
      <w:proofErr w:type="spellStart"/>
      <w:r w:rsidRPr="007245B7">
        <w:rPr>
          <w:rFonts w:cs="Arial"/>
          <w:szCs w:val="24"/>
        </w:rPr>
        <w:t>agentamento</w:t>
      </w:r>
      <w:proofErr w:type="spellEnd"/>
      <w:r w:rsidRPr="007245B7">
        <w:rPr>
          <w:rFonts w:cs="Arial"/>
          <w:szCs w:val="24"/>
        </w:rPr>
        <w:t>, até o pagamento do valor correspondente.</w:t>
      </w:r>
    </w:p>
    <w:p w:rsidR="000B622B" w:rsidRPr="002A7006" w:rsidRDefault="00381E64" w:rsidP="002A7006">
      <w:pPr>
        <w:pStyle w:val="Ttulo2"/>
      </w:pPr>
      <w:bookmarkStart w:id="8" w:name="_Toc435482003"/>
      <w:r w:rsidRPr="002C5D41">
        <w:t>2.3.2 Diagrama de Sequência</w:t>
      </w:r>
      <w:bookmarkEnd w:id="8"/>
    </w:p>
    <w:p w:rsidR="00E27027" w:rsidRPr="007245B7" w:rsidRDefault="00844FDA" w:rsidP="007245B7">
      <w:pPr>
        <w:pStyle w:val="SubTituloTCC"/>
        <w:ind w:firstLine="708"/>
        <w:rPr>
          <w:sz w:val="24"/>
          <w:szCs w:val="24"/>
        </w:rPr>
      </w:pPr>
      <w:r w:rsidRPr="002C5D41">
        <w:rPr>
          <w:sz w:val="24"/>
          <w:szCs w:val="24"/>
        </w:rPr>
        <w:t xml:space="preserve">O </w:t>
      </w:r>
      <w:r w:rsidR="004B6F05" w:rsidRPr="002C5D41">
        <w:rPr>
          <w:sz w:val="24"/>
          <w:szCs w:val="24"/>
        </w:rPr>
        <w:t xml:space="preserve">Diagrama de Sequencia ou Diagrama de Mensagens representa de uma forma simplificada e lógica uma sequência de processos lógicos afim de demonstrar a interação entre objetos de um mesmo cenário. </w:t>
      </w:r>
    </w:p>
    <w:p w:rsidR="004D4CE6" w:rsidRPr="000B622B" w:rsidRDefault="004D4CE6" w:rsidP="007A6D93">
      <w:pPr>
        <w:pStyle w:val="TituloImagem"/>
      </w:pPr>
      <w:r w:rsidRPr="000B622B">
        <w:t>FIGURA 4 – Exemplo Diagrama de Sequência</w:t>
      </w:r>
    </w:p>
    <w:p w:rsidR="005B665C" w:rsidRPr="002C5D41" w:rsidRDefault="00587828" w:rsidP="00F6250D">
      <w:pPr>
        <w:spacing w:before="30"/>
        <w:jc w:val="center"/>
        <w:rPr>
          <w:rFonts w:cs="Arial"/>
          <w:szCs w:val="24"/>
        </w:rPr>
      </w:pPr>
      <w:r w:rsidRPr="002C5D41">
        <w:rPr>
          <w:rFonts w:cs="Arial"/>
          <w:noProof/>
          <w:szCs w:val="24"/>
          <w:lang w:eastAsia="pt-BR"/>
        </w:rPr>
        <w:drawing>
          <wp:inline distT="0" distB="0" distL="0" distR="0" wp14:anchorId="4F8401E3" wp14:editId="164951B6">
            <wp:extent cx="4126661" cy="2009775"/>
            <wp:effectExtent l="0" t="0" r="7620" b="0"/>
            <wp:docPr id="58" name="Imagem 58" descr="http://www.cin.ufpe.br/~jwaf/aps/files/EfetuarLogin/EfetuarLogin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n.ufpe.br/~jwaf/aps/files/EfetuarLogin/EfetuarLogin_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4420" cy="2018424"/>
                    </a:xfrm>
                    <a:prstGeom prst="rect">
                      <a:avLst/>
                    </a:prstGeom>
                    <a:noFill/>
                    <a:ln>
                      <a:noFill/>
                    </a:ln>
                  </pic:spPr>
                </pic:pic>
              </a:graphicData>
            </a:graphic>
          </wp:inline>
        </w:drawing>
      </w:r>
    </w:p>
    <w:p w:rsidR="00C86137" w:rsidRDefault="00587828" w:rsidP="00F6250D">
      <w:pPr>
        <w:pStyle w:val="SubTituloTCC"/>
        <w:spacing w:before="30"/>
        <w:rPr>
          <w:sz w:val="24"/>
          <w:szCs w:val="24"/>
        </w:rPr>
      </w:pPr>
      <w:r w:rsidRPr="002C5D41">
        <w:rPr>
          <w:sz w:val="24"/>
          <w:szCs w:val="24"/>
        </w:rPr>
        <w:lastRenderedPageBreak/>
        <w:t xml:space="preserve"> </w:t>
      </w:r>
      <w:r w:rsidRPr="002C5D41">
        <w:rPr>
          <w:sz w:val="24"/>
          <w:szCs w:val="24"/>
        </w:rPr>
        <w:tab/>
        <w:t>Neste exemplo acima é possível ver os passos necessários pelo software até a conclusão do caso de uso. Iniciando pelo ator e sua solicitação, seguindo o processo até o acesso a base de dados e retornando sucesso caso o seja um usuário válido.</w:t>
      </w:r>
    </w:p>
    <w:p w:rsidR="00693464" w:rsidRPr="002C5D41" w:rsidRDefault="00693464" w:rsidP="00F6250D">
      <w:pPr>
        <w:pStyle w:val="SubTituloTCC"/>
        <w:spacing w:before="30"/>
        <w:rPr>
          <w:sz w:val="24"/>
          <w:szCs w:val="24"/>
        </w:rPr>
      </w:pPr>
    </w:p>
    <w:p w:rsidR="00693464" w:rsidRPr="00E27027" w:rsidRDefault="00381E64" w:rsidP="00E27027">
      <w:pPr>
        <w:pStyle w:val="Ttulo2"/>
      </w:pPr>
      <w:bookmarkStart w:id="9" w:name="_Toc435482004"/>
      <w:r w:rsidRPr="00693464">
        <w:t>2.3.3 Diagrama de Processos</w:t>
      </w:r>
      <w:bookmarkEnd w:id="9"/>
      <w:r w:rsidRPr="00693464">
        <w:t xml:space="preserve"> </w:t>
      </w:r>
    </w:p>
    <w:p w:rsidR="005B665C" w:rsidRPr="00693464" w:rsidRDefault="005B665C" w:rsidP="00E27027">
      <w:pPr>
        <w:ind w:firstLine="708"/>
        <w:rPr>
          <w:rFonts w:cs="Arial"/>
          <w:szCs w:val="24"/>
        </w:rPr>
      </w:pPr>
      <w:r w:rsidRPr="00693464">
        <w:rPr>
          <w:rFonts w:cs="Arial"/>
          <w:szCs w:val="24"/>
        </w:rPr>
        <w:t>Um Diagrama de Processos representa o processo em detalhes. Um fluxo funcional que apresenta sequencias, atividades, sendo convertidas em entradas e saídas.</w:t>
      </w:r>
    </w:p>
    <w:p w:rsidR="00730372" w:rsidRPr="00693464" w:rsidRDefault="00730372" w:rsidP="007A6D93">
      <w:pPr>
        <w:pStyle w:val="TituloImagem"/>
        <w:rPr>
          <w:rFonts w:eastAsia="Times New Roman"/>
          <w:color w:val="333333"/>
          <w:lang w:eastAsia="pt-BR"/>
        </w:rPr>
      </w:pPr>
      <w:r w:rsidRPr="00693464">
        <w:t>FIGURA 5 – Exemplo de Diagrama de Processos</w:t>
      </w:r>
    </w:p>
    <w:p w:rsidR="00283623" w:rsidRPr="002C5D41" w:rsidRDefault="00BF6309" w:rsidP="00F6250D">
      <w:pPr>
        <w:spacing w:before="30"/>
        <w:jc w:val="center"/>
        <w:rPr>
          <w:rFonts w:eastAsia="Times New Roman" w:cs="Arial"/>
          <w:color w:val="333333"/>
          <w:szCs w:val="24"/>
          <w:lang w:eastAsia="pt-BR"/>
        </w:rPr>
      </w:pPr>
      <w:r w:rsidRPr="002C5D41">
        <w:rPr>
          <w:rFonts w:eastAsia="Times New Roman" w:cs="Arial"/>
          <w:noProof/>
          <w:color w:val="333333"/>
          <w:szCs w:val="24"/>
          <w:lang w:eastAsia="pt-BR"/>
        </w:rPr>
        <w:drawing>
          <wp:inline distT="0" distB="0" distL="0" distR="0" wp14:anchorId="15D06A58" wp14:editId="778C606C">
            <wp:extent cx="4343400" cy="2589188"/>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703" cy="2607848"/>
                    </a:xfrm>
                    <a:prstGeom prst="rect">
                      <a:avLst/>
                    </a:prstGeom>
                    <a:noFill/>
                    <a:ln>
                      <a:noFill/>
                    </a:ln>
                  </pic:spPr>
                </pic:pic>
              </a:graphicData>
            </a:graphic>
          </wp:inline>
        </w:drawing>
      </w:r>
    </w:p>
    <w:p w:rsidR="009634C2" w:rsidRPr="009634C2" w:rsidRDefault="009634C2" w:rsidP="009634C2">
      <w:pPr>
        <w:spacing w:before="30"/>
        <w:jc w:val="center"/>
        <w:rPr>
          <w:rFonts w:cs="Arial"/>
          <w:sz w:val="20"/>
          <w:szCs w:val="24"/>
        </w:rPr>
      </w:pPr>
      <w:r w:rsidRPr="009634C2">
        <w:rPr>
          <w:rFonts w:cs="Arial"/>
          <w:sz w:val="20"/>
          <w:szCs w:val="24"/>
        </w:rPr>
        <w:t xml:space="preserve">FONTE: </w:t>
      </w:r>
      <w:proofErr w:type="gramStart"/>
      <w:r w:rsidRPr="009634C2">
        <w:rPr>
          <w:rFonts w:cs="Arial"/>
          <w:sz w:val="20"/>
          <w:szCs w:val="24"/>
        </w:rPr>
        <w:t>UFF(</w:t>
      </w:r>
      <w:proofErr w:type="gramEnd"/>
      <w:r w:rsidRPr="009634C2">
        <w:rPr>
          <w:rFonts w:cs="Arial"/>
          <w:sz w:val="20"/>
          <w:szCs w:val="24"/>
        </w:rPr>
        <w:t>2015)</w:t>
      </w:r>
    </w:p>
    <w:p w:rsidR="00693464" w:rsidRPr="002C5D41" w:rsidRDefault="00587828" w:rsidP="00CE2FF2">
      <w:pPr>
        <w:spacing w:before="30"/>
        <w:ind w:firstLine="708"/>
        <w:jc w:val="both"/>
        <w:rPr>
          <w:rFonts w:cs="Arial"/>
          <w:szCs w:val="24"/>
        </w:rPr>
      </w:pPr>
      <w:r w:rsidRPr="002C5D41">
        <w:rPr>
          <w:rFonts w:cs="Arial"/>
          <w:szCs w:val="24"/>
        </w:rPr>
        <w:t>Neste diagrama de processo acima é possível analisar todo o processo de aprovação de férias, iniciado na solicitação e concluindo na autorização ou reprovação das férias.</w:t>
      </w:r>
    </w:p>
    <w:p w:rsidR="006B7288" w:rsidRDefault="00381E64" w:rsidP="00066216">
      <w:pPr>
        <w:pStyle w:val="Ttulo2"/>
      </w:pPr>
      <w:bookmarkStart w:id="10" w:name="_Toc435482005"/>
      <w:r w:rsidRPr="006B7288">
        <w:t xml:space="preserve">2.3.4 </w:t>
      </w:r>
      <w:r w:rsidR="00054AAA">
        <w:t>ASTAH</w:t>
      </w:r>
      <w:bookmarkEnd w:id="10"/>
    </w:p>
    <w:p w:rsidR="002B6BF8" w:rsidRPr="002C5D41" w:rsidRDefault="00054AAA" w:rsidP="00273C12">
      <w:pPr>
        <w:jc w:val="both"/>
        <w:rPr>
          <w:rFonts w:cs="Arial"/>
          <w:szCs w:val="24"/>
        </w:rPr>
      </w:pPr>
      <w:r>
        <w:tab/>
      </w:r>
      <w:proofErr w:type="spellStart"/>
      <w:r>
        <w:t>Astah</w:t>
      </w:r>
      <w:proofErr w:type="spellEnd"/>
      <w:r w:rsidR="00283623" w:rsidRPr="002C5D41">
        <w:rPr>
          <w:rFonts w:cs="Arial"/>
          <w:szCs w:val="24"/>
        </w:rPr>
        <w:t>, ferramenta para criação</w:t>
      </w:r>
      <w:r w:rsidR="00273C12">
        <w:rPr>
          <w:rFonts w:cs="Arial"/>
          <w:szCs w:val="24"/>
        </w:rPr>
        <w:t xml:space="preserve"> e manutenção</w:t>
      </w:r>
      <w:r w:rsidR="00283623" w:rsidRPr="002C5D41">
        <w:rPr>
          <w:rFonts w:cs="Arial"/>
          <w:szCs w:val="24"/>
        </w:rPr>
        <w:t xml:space="preserve"> de diagramas UML, com a possibilidade de importação e exportação de código fonte em C#</w:t>
      </w:r>
      <w:r w:rsidR="00273C12">
        <w:rPr>
          <w:rFonts w:cs="Arial"/>
          <w:szCs w:val="24"/>
        </w:rPr>
        <w:t>, sendo necessário apenas a instalação de plug-ins específicos</w:t>
      </w:r>
      <w:r w:rsidR="00283623" w:rsidRPr="002C5D41">
        <w:rPr>
          <w:rFonts w:cs="Arial"/>
          <w:szCs w:val="24"/>
        </w:rPr>
        <w:t xml:space="preserve">. Por ser uma aplicação completa, ágil e de licença gratuita, foi a escolhida para ser a ferramenta de diagramação deste projeto. </w:t>
      </w:r>
    </w:p>
    <w:p w:rsidR="00826D7E" w:rsidRPr="00693464" w:rsidRDefault="00826D7E" w:rsidP="007A6D93">
      <w:pPr>
        <w:pStyle w:val="TituloImagem"/>
      </w:pPr>
      <w:r w:rsidRPr="00693464">
        <w:t xml:space="preserve">FIGURA 6 – Logotipo </w:t>
      </w:r>
      <w:proofErr w:type="spellStart"/>
      <w:r w:rsidR="002A540D">
        <w:t>Astah</w:t>
      </w:r>
      <w:proofErr w:type="spellEnd"/>
      <w:r w:rsidR="002A540D">
        <w:t xml:space="preserve"> </w:t>
      </w:r>
      <w:proofErr w:type="spellStart"/>
      <w:r w:rsidR="002A540D">
        <w:t>Community</w:t>
      </w:r>
      <w:proofErr w:type="spellEnd"/>
    </w:p>
    <w:p w:rsidR="0091326C" w:rsidRPr="002C5D41" w:rsidRDefault="00273C12" w:rsidP="00177682">
      <w:pPr>
        <w:spacing w:before="30"/>
        <w:jc w:val="center"/>
        <w:rPr>
          <w:rFonts w:cs="Arial"/>
          <w:b/>
          <w:szCs w:val="24"/>
        </w:rPr>
      </w:pPr>
      <w:r>
        <w:rPr>
          <w:noProof/>
          <w:lang w:eastAsia="pt-BR"/>
        </w:rPr>
        <w:drawing>
          <wp:inline distT="0" distB="0" distL="0" distR="0">
            <wp:extent cx="2276475" cy="1135120"/>
            <wp:effectExtent l="0" t="0" r="0" b="8255"/>
            <wp:docPr id="28" name="Imagem 28" descr="https://luizgustavoss.files.wordpress.com/2009/12/astah_ex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uizgustavoss.files.wordpress.com/2009/12/astah_exe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9623" cy="1141676"/>
                    </a:xfrm>
                    <a:prstGeom prst="rect">
                      <a:avLst/>
                    </a:prstGeom>
                    <a:noFill/>
                    <a:ln>
                      <a:noFill/>
                    </a:ln>
                  </pic:spPr>
                </pic:pic>
              </a:graphicData>
            </a:graphic>
          </wp:inline>
        </w:drawing>
      </w:r>
      <w:r w:rsidR="00CE2FF2">
        <w:rPr>
          <w:rFonts w:cs="Arial"/>
          <w:b/>
          <w:szCs w:val="24"/>
        </w:rPr>
        <w:br/>
      </w:r>
      <w:r w:rsidR="00CE2FF2" w:rsidRPr="00CE2FF2">
        <w:rPr>
          <w:rFonts w:cs="Arial"/>
          <w:sz w:val="20"/>
          <w:szCs w:val="24"/>
        </w:rPr>
        <w:t xml:space="preserve">FONTE: </w:t>
      </w:r>
      <w:proofErr w:type="gramStart"/>
      <w:r w:rsidR="00CE2FF2" w:rsidRPr="00CE2FF2">
        <w:rPr>
          <w:rFonts w:cs="Arial"/>
          <w:sz w:val="20"/>
          <w:szCs w:val="24"/>
        </w:rPr>
        <w:t>ASTAH(</w:t>
      </w:r>
      <w:proofErr w:type="gramEnd"/>
      <w:r w:rsidR="00CE2FF2" w:rsidRPr="00CE2FF2">
        <w:rPr>
          <w:rFonts w:cs="Arial"/>
          <w:sz w:val="20"/>
          <w:szCs w:val="24"/>
        </w:rPr>
        <w:t>2015)</w:t>
      </w:r>
    </w:p>
    <w:p w:rsidR="006B7288" w:rsidRPr="006B7288" w:rsidRDefault="00381E64" w:rsidP="00657483">
      <w:pPr>
        <w:pStyle w:val="Ttulo2"/>
      </w:pPr>
      <w:bookmarkStart w:id="11" w:name="_Toc435482006"/>
      <w:r w:rsidRPr="006B7288">
        <w:lastRenderedPageBreak/>
        <w:t xml:space="preserve">2.3.5 </w:t>
      </w:r>
      <w:proofErr w:type="spellStart"/>
      <w:r w:rsidRPr="006B7288">
        <w:t>Bizagi</w:t>
      </w:r>
      <w:proofErr w:type="spellEnd"/>
      <w:r w:rsidRPr="006B7288">
        <w:t xml:space="preserve"> </w:t>
      </w:r>
      <w:proofErr w:type="spellStart"/>
      <w:r w:rsidRPr="006B7288">
        <w:t>Process</w:t>
      </w:r>
      <w:proofErr w:type="spellEnd"/>
      <w:r w:rsidRPr="006B7288">
        <w:t xml:space="preserve"> </w:t>
      </w:r>
      <w:proofErr w:type="spellStart"/>
      <w:r w:rsidRPr="006B7288">
        <w:t>Modeler</w:t>
      </w:r>
      <w:bookmarkEnd w:id="11"/>
      <w:proofErr w:type="spellEnd"/>
    </w:p>
    <w:p w:rsidR="00C86137" w:rsidRPr="002C5D41" w:rsidRDefault="00283623" w:rsidP="00ED1BDA">
      <w:pPr>
        <w:spacing w:before="30"/>
        <w:ind w:firstLine="708"/>
        <w:jc w:val="both"/>
        <w:rPr>
          <w:rFonts w:cs="Arial"/>
          <w:szCs w:val="24"/>
        </w:rPr>
      </w:pPr>
      <w:r w:rsidRPr="002C5D41">
        <w:rPr>
          <w:rFonts w:cs="Arial"/>
          <w:szCs w:val="24"/>
        </w:rPr>
        <w:t xml:space="preserve">O </w:t>
      </w:r>
      <w:proofErr w:type="spellStart"/>
      <w:r w:rsidRPr="002C5D41">
        <w:rPr>
          <w:rFonts w:cs="Arial"/>
          <w:szCs w:val="24"/>
        </w:rPr>
        <w:t>Bizagi</w:t>
      </w:r>
      <w:proofErr w:type="spellEnd"/>
      <w:r w:rsidRPr="002C5D41">
        <w:rPr>
          <w:rFonts w:cs="Arial"/>
          <w:szCs w:val="24"/>
        </w:rPr>
        <w:t xml:space="preserve"> </w:t>
      </w:r>
      <w:proofErr w:type="spellStart"/>
      <w:r w:rsidRPr="002C5D41">
        <w:rPr>
          <w:rFonts w:cs="Arial"/>
          <w:szCs w:val="24"/>
        </w:rPr>
        <w:t>Process</w:t>
      </w:r>
      <w:proofErr w:type="spellEnd"/>
      <w:r w:rsidRPr="002C5D41">
        <w:rPr>
          <w:rFonts w:cs="Arial"/>
          <w:szCs w:val="24"/>
        </w:rPr>
        <w:t xml:space="preserve"> </w:t>
      </w:r>
      <w:proofErr w:type="spellStart"/>
      <w:r w:rsidRPr="002C5D41">
        <w:rPr>
          <w:rFonts w:cs="Arial"/>
          <w:szCs w:val="24"/>
        </w:rPr>
        <w:t>Modeler</w:t>
      </w:r>
      <w:proofErr w:type="spellEnd"/>
      <w:r w:rsidRPr="002C5D41">
        <w:rPr>
          <w:rFonts w:cs="Arial"/>
          <w:szCs w:val="24"/>
        </w:rPr>
        <w:t>, é uma ferramenta para criação de modelagem de processos. Um de seus diferenciais é a possibilidade de testar os processos nele descritos, evitando assim duplicidade e fa</w:t>
      </w:r>
      <w:r w:rsidR="00C86137" w:rsidRPr="002C5D41">
        <w:rPr>
          <w:rFonts w:cs="Arial"/>
          <w:szCs w:val="24"/>
        </w:rPr>
        <w:t>lha nas conexões entre tarefas.</w:t>
      </w:r>
    </w:p>
    <w:p w:rsidR="00A56BAF" w:rsidRPr="00ED1BDA" w:rsidRDefault="008051E6" w:rsidP="007A6D93">
      <w:pPr>
        <w:pStyle w:val="TituloImagem"/>
      </w:pPr>
      <w:r w:rsidRPr="00ED1BDA">
        <w:t xml:space="preserve">FIGURA 7 – Logotipo </w:t>
      </w:r>
      <w:proofErr w:type="spellStart"/>
      <w:r w:rsidRPr="00ED1BDA">
        <w:t>Bizagi</w:t>
      </w:r>
      <w:proofErr w:type="spellEnd"/>
      <w:r w:rsidR="00A56BAF" w:rsidRPr="00ED1BDA">
        <w:t xml:space="preserve"> </w:t>
      </w:r>
      <w:proofErr w:type="spellStart"/>
      <w:r w:rsidR="00A56BAF" w:rsidRPr="00ED1BDA">
        <w:t>Modeler</w:t>
      </w:r>
      <w:proofErr w:type="spellEnd"/>
    </w:p>
    <w:p w:rsidR="00283623"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732C291C" wp14:editId="00320AF1">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r w:rsidR="003E6F0D">
        <w:rPr>
          <w:rFonts w:cs="Arial"/>
          <w:szCs w:val="24"/>
        </w:rPr>
        <w:br/>
      </w:r>
      <w:r w:rsidR="003E6F0D" w:rsidRPr="003E6F0D">
        <w:rPr>
          <w:rFonts w:cs="Arial"/>
          <w:sz w:val="20"/>
          <w:szCs w:val="24"/>
        </w:rPr>
        <w:t>FONTE: BIZAGI (2015)</w:t>
      </w:r>
    </w:p>
    <w:p w:rsidR="005E4CE4" w:rsidRPr="002C5D41" w:rsidRDefault="005E4CE4" w:rsidP="00F6250D">
      <w:pPr>
        <w:spacing w:before="30"/>
        <w:jc w:val="both"/>
        <w:rPr>
          <w:rFonts w:cs="Arial"/>
          <w:szCs w:val="24"/>
        </w:rPr>
      </w:pPr>
    </w:p>
    <w:p w:rsidR="00381E64" w:rsidRPr="001B3B3E" w:rsidRDefault="00381E64" w:rsidP="005E4CE4">
      <w:pPr>
        <w:pStyle w:val="Ttulo2"/>
      </w:pPr>
      <w:bookmarkStart w:id="12" w:name="_Toc435482007"/>
      <w:r w:rsidRPr="006B7288">
        <w:t xml:space="preserve">2.4 </w:t>
      </w:r>
      <w:r w:rsidR="00835F76" w:rsidRPr="006B7288">
        <w:t>Ferramentas de Desenvolvimento</w:t>
      </w:r>
      <w:bookmarkEnd w:id="12"/>
    </w:p>
    <w:p w:rsidR="005C1285" w:rsidRPr="005C1285" w:rsidRDefault="00C71B88" w:rsidP="005E4CE4">
      <w:pPr>
        <w:pStyle w:val="Ttulo3"/>
      </w:pPr>
      <w:bookmarkStart w:id="13" w:name="_Toc435482008"/>
      <w:r w:rsidRPr="006B7288">
        <w:t>2.4.1</w:t>
      </w:r>
      <w:r w:rsidR="00AC0ECC" w:rsidRPr="006B7288">
        <w:t xml:space="preserve"> </w:t>
      </w:r>
      <w:proofErr w:type="spellStart"/>
      <w:r w:rsidR="00AC0ECC" w:rsidRPr="006B7288">
        <w:t>JavaScript</w:t>
      </w:r>
      <w:bookmarkEnd w:id="13"/>
      <w:proofErr w:type="spellEnd"/>
      <w:r w:rsidR="00AC0ECC" w:rsidRPr="006B7288">
        <w:t xml:space="preserve"> </w:t>
      </w:r>
    </w:p>
    <w:p w:rsidR="00AC0ECC" w:rsidRPr="002C5D41" w:rsidRDefault="00AC0ECC" w:rsidP="00F6250D">
      <w:pPr>
        <w:spacing w:before="30"/>
        <w:jc w:val="both"/>
        <w:rPr>
          <w:rFonts w:cs="Arial"/>
          <w:szCs w:val="24"/>
        </w:rPr>
      </w:pPr>
      <w:r w:rsidRPr="002C5D41">
        <w:rPr>
          <w:rFonts w:cs="Arial"/>
          <w:szCs w:val="24"/>
        </w:rPr>
        <w:tab/>
      </w:r>
      <w:proofErr w:type="spellStart"/>
      <w:r w:rsidRPr="002C5D41">
        <w:rPr>
          <w:rFonts w:cs="Arial"/>
          <w:szCs w:val="24"/>
        </w:rPr>
        <w:t>JavaScript</w:t>
      </w:r>
      <w:proofErr w:type="spellEnd"/>
      <w:r w:rsidRPr="002C5D41">
        <w:rPr>
          <w:rFonts w:cs="Arial"/>
          <w:szCs w:val="24"/>
        </w:rPr>
        <w:t xml:space="preserve"> é uma linguagem de programação, executada a partir de navegadores web. </w:t>
      </w:r>
      <w:proofErr w:type="spellStart"/>
      <w:r w:rsidRPr="002C5D41">
        <w:rPr>
          <w:rFonts w:cs="Arial"/>
          <w:szCs w:val="24"/>
        </w:rPr>
        <w:t>JavaScript</w:t>
      </w:r>
      <w:proofErr w:type="spellEnd"/>
      <w:r w:rsidRPr="002C5D41">
        <w:rPr>
          <w:rFonts w:cs="Arial"/>
          <w:szCs w:val="24"/>
        </w:rPr>
        <w:t xml:space="preserve"> é amplamente usada para comunicação do </w:t>
      </w:r>
      <w:proofErr w:type="spellStart"/>
      <w:r w:rsidRPr="002C5D41">
        <w:rPr>
          <w:rFonts w:cs="Arial"/>
          <w:szCs w:val="24"/>
        </w:rPr>
        <w:t>client-side</w:t>
      </w:r>
      <w:proofErr w:type="spellEnd"/>
      <w:r w:rsidRPr="002C5D41">
        <w:rPr>
          <w:rFonts w:cs="Arial"/>
          <w:szCs w:val="24"/>
        </w:rPr>
        <w:t xml:space="preserve"> com servidores através de requisições AJAX. Também pode-se manipular event</w:t>
      </w:r>
      <w:r w:rsidR="00247793" w:rsidRPr="002C5D41">
        <w:rPr>
          <w:rFonts w:cs="Arial"/>
          <w:szCs w:val="24"/>
        </w:rPr>
        <w:t>os e alterações dinâmicas das pá</w:t>
      </w:r>
      <w:r w:rsidRPr="002C5D41">
        <w:rPr>
          <w:rFonts w:cs="Arial"/>
          <w:szCs w:val="24"/>
        </w:rPr>
        <w:t>ginas HTML.</w:t>
      </w:r>
    </w:p>
    <w:p w:rsidR="00247793" w:rsidRPr="005C1285" w:rsidRDefault="00247793" w:rsidP="007A6D93">
      <w:pPr>
        <w:pStyle w:val="TituloImagem"/>
      </w:pPr>
      <w:r w:rsidRPr="005C1285">
        <w:t xml:space="preserve">FIGURA 8 – Logotipo </w:t>
      </w:r>
      <w:proofErr w:type="spellStart"/>
      <w:r w:rsidRPr="005C1285">
        <w:t>JavaScript</w:t>
      </w:r>
      <w:proofErr w:type="spellEnd"/>
    </w:p>
    <w:p w:rsidR="00AC0ECC"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ADA6518" wp14:editId="4764FD45">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00230077">
        <w:rPr>
          <w:rFonts w:cs="Arial"/>
          <w:szCs w:val="24"/>
        </w:rPr>
        <w:br/>
      </w:r>
      <w:r w:rsidR="00230077" w:rsidRPr="00230077">
        <w:rPr>
          <w:rFonts w:cs="Arial"/>
          <w:sz w:val="20"/>
          <w:szCs w:val="24"/>
        </w:rPr>
        <w:t>FONTE: 2ALITY (2015)</w:t>
      </w:r>
    </w:p>
    <w:p w:rsidR="008B7445" w:rsidRPr="00B317A3" w:rsidRDefault="00381E64" w:rsidP="00B317A3">
      <w:pPr>
        <w:pStyle w:val="Ttulo3"/>
      </w:pPr>
      <w:bookmarkStart w:id="14" w:name="_Toc435482009"/>
      <w:r w:rsidRPr="006B7288">
        <w:t xml:space="preserve">2.4.2 </w:t>
      </w:r>
      <w:proofErr w:type="spellStart"/>
      <w:r w:rsidR="00283623" w:rsidRPr="006B7288">
        <w:t>JQuery</w:t>
      </w:r>
      <w:bookmarkEnd w:id="14"/>
      <w:proofErr w:type="spellEnd"/>
    </w:p>
    <w:p w:rsidR="00283623" w:rsidRPr="002C5D41" w:rsidRDefault="00283623" w:rsidP="008B7445">
      <w:pPr>
        <w:spacing w:before="30"/>
        <w:ind w:firstLine="708"/>
        <w:jc w:val="both"/>
        <w:rPr>
          <w:rFonts w:cs="Arial"/>
          <w:szCs w:val="24"/>
        </w:rPr>
      </w:pPr>
      <w:proofErr w:type="spellStart"/>
      <w:r w:rsidRPr="002C5D41">
        <w:rPr>
          <w:rFonts w:cs="Arial"/>
          <w:szCs w:val="24"/>
        </w:rPr>
        <w:t>J</w:t>
      </w:r>
      <w:r w:rsidR="00247793" w:rsidRPr="002C5D41">
        <w:rPr>
          <w:rFonts w:cs="Arial"/>
          <w:szCs w:val="24"/>
        </w:rPr>
        <w:t>q</w:t>
      </w:r>
      <w:r w:rsidRPr="002C5D41">
        <w:rPr>
          <w:rFonts w:cs="Arial"/>
          <w:szCs w:val="24"/>
        </w:rPr>
        <w:t>uery</w:t>
      </w:r>
      <w:proofErr w:type="spellEnd"/>
      <w:r w:rsidRPr="002C5D41">
        <w:rPr>
          <w:rFonts w:cs="Arial"/>
          <w:szCs w:val="24"/>
        </w:rPr>
        <w:t xml:space="preserve"> é uma biblioteca </w:t>
      </w:r>
      <w:proofErr w:type="spellStart"/>
      <w:r w:rsidRPr="002C5D41">
        <w:rPr>
          <w:rFonts w:cs="Arial"/>
          <w:szCs w:val="24"/>
        </w:rPr>
        <w:t>JavaScript</w:t>
      </w:r>
      <w:proofErr w:type="spellEnd"/>
      <w:r w:rsidRPr="002C5D41">
        <w:rPr>
          <w:rFonts w:cs="Arial"/>
          <w:szCs w:val="24"/>
        </w:rPr>
        <w:t>. Por se</w:t>
      </w:r>
      <w:r w:rsidR="00DA680F" w:rsidRPr="002C5D41">
        <w:rPr>
          <w:rFonts w:cs="Arial"/>
          <w:szCs w:val="24"/>
        </w:rPr>
        <w:t xml:space="preserve">r um framework </w:t>
      </w:r>
      <w:proofErr w:type="spellStart"/>
      <w:r w:rsidR="00DA680F" w:rsidRPr="002C5D41">
        <w:rPr>
          <w:rFonts w:cs="Arial"/>
          <w:szCs w:val="24"/>
        </w:rPr>
        <w:t>cross</w:t>
      </w:r>
      <w:proofErr w:type="spellEnd"/>
      <w:r w:rsidR="00DA680F" w:rsidRPr="002C5D41">
        <w:rPr>
          <w:rFonts w:cs="Arial"/>
          <w:szCs w:val="24"/>
        </w:rPr>
        <w:t xml:space="preserve">-browser, </w:t>
      </w:r>
      <w:r w:rsidRPr="002C5D41">
        <w:rPr>
          <w:rFonts w:cs="Arial"/>
          <w:szCs w:val="24"/>
        </w:rPr>
        <w:t xml:space="preserve">de fácil utilização, </w:t>
      </w:r>
      <w:r w:rsidR="00DA680F" w:rsidRPr="002C5D41">
        <w:rPr>
          <w:rFonts w:cs="Arial"/>
          <w:szCs w:val="24"/>
        </w:rPr>
        <w:t xml:space="preserve">com uma sintaxe simplificada, é a biblioteca </w:t>
      </w:r>
      <w:proofErr w:type="spellStart"/>
      <w:r w:rsidR="00DA680F" w:rsidRPr="002C5D41">
        <w:rPr>
          <w:rFonts w:cs="Arial"/>
          <w:szCs w:val="24"/>
        </w:rPr>
        <w:t>JavaScript</w:t>
      </w:r>
      <w:proofErr w:type="spellEnd"/>
      <w:r w:rsidR="00DA680F" w:rsidRPr="002C5D41">
        <w:rPr>
          <w:rFonts w:cs="Arial"/>
          <w:szCs w:val="24"/>
        </w:rPr>
        <w:t xml:space="preserve"> mais utilizada. Por possuir código aberto, inúmeros plug-ins surgem a cada dia, fazendo com que a Web se torne cada vez mais dinâmica.</w:t>
      </w:r>
    </w:p>
    <w:p w:rsidR="00BF6309" w:rsidRPr="002C5D41" w:rsidRDefault="00247793" w:rsidP="007A6D93">
      <w:pPr>
        <w:pStyle w:val="TituloImagem"/>
      </w:pPr>
      <w:r w:rsidRPr="002C5D41">
        <w:t xml:space="preserve">FIGURA 9 – Logotipo </w:t>
      </w:r>
      <w:proofErr w:type="spellStart"/>
      <w:r w:rsidRPr="002C5D41">
        <w:t>jQuery</w:t>
      </w:r>
      <w:proofErr w:type="spellEnd"/>
    </w:p>
    <w:p w:rsidR="00BF6309" w:rsidRPr="002C5D41" w:rsidRDefault="00BF6309" w:rsidP="00A64E85">
      <w:pPr>
        <w:spacing w:before="30"/>
        <w:jc w:val="center"/>
        <w:rPr>
          <w:rFonts w:cs="Arial"/>
          <w:szCs w:val="24"/>
        </w:rPr>
      </w:pPr>
      <w:r w:rsidRPr="002C5D41">
        <w:rPr>
          <w:rFonts w:cs="Arial"/>
          <w:noProof/>
          <w:szCs w:val="24"/>
          <w:lang w:eastAsia="pt-BR"/>
        </w:rPr>
        <w:drawing>
          <wp:inline distT="0" distB="0" distL="0" distR="0" wp14:anchorId="08552719" wp14:editId="45C99431">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r w:rsidR="009B18A6">
        <w:rPr>
          <w:rFonts w:cs="Arial"/>
          <w:szCs w:val="24"/>
        </w:rPr>
        <w:br/>
      </w:r>
      <w:proofErr w:type="gramStart"/>
      <w:r w:rsidR="009B18A6" w:rsidRPr="009B18A6">
        <w:rPr>
          <w:rFonts w:cs="Arial"/>
          <w:sz w:val="20"/>
          <w:szCs w:val="24"/>
        </w:rPr>
        <w:t>FONTE :</w:t>
      </w:r>
      <w:proofErr w:type="gramEnd"/>
      <w:r w:rsidR="009B18A6" w:rsidRPr="009B18A6">
        <w:rPr>
          <w:rFonts w:cs="Arial"/>
          <w:sz w:val="20"/>
          <w:szCs w:val="24"/>
        </w:rPr>
        <w:t xml:space="preserve"> JQUERY (2015)</w:t>
      </w:r>
    </w:p>
    <w:p w:rsidR="008B7445" w:rsidRPr="005D5275" w:rsidRDefault="00381E64" w:rsidP="005D5275">
      <w:pPr>
        <w:pStyle w:val="Ttulo3"/>
      </w:pPr>
      <w:bookmarkStart w:id="15" w:name="_Toc435482010"/>
      <w:r w:rsidRPr="007E2420">
        <w:lastRenderedPageBreak/>
        <w:t xml:space="preserve">2.4.3 </w:t>
      </w:r>
      <w:r w:rsidR="00DA680F" w:rsidRPr="007E2420">
        <w:t xml:space="preserve">IIS </w:t>
      </w:r>
      <w:r w:rsidR="00AA55EF" w:rsidRPr="007E2420">
        <w:t xml:space="preserve">(Internet </w:t>
      </w:r>
      <w:proofErr w:type="spellStart"/>
      <w:r w:rsidR="00AA55EF" w:rsidRPr="007E2420">
        <w:t>Information</w:t>
      </w:r>
      <w:proofErr w:type="spellEnd"/>
      <w:r w:rsidR="00AA55EF" w:rsidRPr="007E2420">
        <w:t xml:space="preserve"> Service)</w:t>
      </w:r>
      <w:bookmarkEnd w:id="15"/>
    </w:p>
    <w:p w:rsidR="007A6D93" w:rsidRPr="00F25049" w:rsidRDefault="00AA55EF" w:rsidP="00F25049">
      <w:pPr>
        <w:spacing w:before="30"/>
        <w:ind w:firstLine="708"/>
        <w:jc w:val="both"/>
        <w:rPr>
          <w:rFonts w:cs="Arial"/>
          <w:szCs w:val="24"/>
        </w:rPr>
      </w:pPr>
      <w:r w:rsidRPr="002C5D41">
        <w:rPr>
          <w:rFonts w:cs="Arial"/>
          <w:szCs w:val="24"/>
        </w:rPr>
        <w:t xml:space="preserve">O IIS é um servidor web, fornecido pela Microsoft. Uma de suas principais características é a possibilidade de </w:t>
      </w:r>
      <w:proofErr w:type="spellStart"/>
      <w:r w:rsidRPr="002C5D41">
        <w:rPr>
          <w:rFonts w:cs="Arial"/>
          <w:szCs w:val="24"/>
        </w:rPr>
        <w:t>renderizar</w:t>
      </w:r>
      <w:proofErr w:type="spellEnd"/>
      <w:r w:rsidRPr="002C5D41">
        <w:rPr>
          <w:rFonts w:cs="Arial"/>
          <w:szCs w:val="24"/>
        </w:rPr>
        <w:t xml:space="preserve"> páginas HTML dinâmicas através do ASP (Active Server </w:t>
      </w:r>
      <w:proofErr w:type="spellStart"/>
      <w:r w:rsidRPr="002C5D41">
        <w:rPr>
          <w:rFonts w:cs="Arial"/>
          <w:szCs w:val="24"/>
        </w:rPr>
        <w:t>Pages</w:t>
      </w:r>
      <w:proofErr w:type="spellEnd"/>
      <w:r w:rsidRPr="002C5D41">
        <w:rPr>
          <w:rFonts w:cs="Arial"/>
          <w:szCs w:val="24"/>
        </w:rPr>
        <w:t xml:space="preserve">). O IIS é capaz de rodar aplicações de inúmeras tecnologias, sendo necessário somente a instalação de plug-ins específicos. </w:t>
      </w:r>
    </w:p>
    <w:p w:rsidR="007A6D93" w:rsidRDefault="007A6D93" w:rsidP="00C174A6">
      <w:pPr>
        <w:spacing w:before="30"/>
        <w:rPr>
          <w:rFonts w:cs="Arial"/>
          <w:b/>
          <w:sz w:val="20"/>
          <w:szCs w:val="24"/>
        </w:rPr>
      </w:pPr>
    </w:p>
    <w:p w:rsidR="00C71B88" w:rsidRPr="008B7445" w:rsidRDefault="00C71B88" w:rsidP="007A6D93">
      <w:pPr>
        <w:pStyle w:val="TituloImagem"/>
      </w:pPr>
      <w:r w:rsidRPr="008B7445">
        <w:t>FIGURA 10 – Logotipo Microsoft IIS 7</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6146F8C9" wp14:editId="7AC320D1">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r w:rsidR="00A64E85">
        <w:rPr>
          <w:rFonts w:cs="Arial"/>
          <w:szCs w:val="24"/>
        </w:rPr>
        <w:br/>
      </w:r>
      <w:r w:rsidR="00A64E85" w:rsidRPr="00A64E85">
        <w:rPr>
          <w:rFonts w:cs="Arial"/>
          <w:sz w:val="20"/>
          <w:szCs w:val="24"/>
        </w:rPr>
        <w:t>FONTE: IIS.NET (2015)</w:t>
      </w:r>
    </w:p>
    <w:p w:rsidR="00BF6309" w:rsidRPr="002C5D41" w:rsidRDefault="00BF6309" w:rsidP="00F6250D">
      <w:pPr>
        <w:spacing w:before="30"/>
        <w:rPr>
          <w:rFonts w:cs="Arial"/>
          <w:szCs w:val="24"/>
        </w:rPr>
      </w:pPr>
    </w:p>
    <w:p w:rsidR="008B7445" w:rsidRPr="00FD2D52" w:rsidRDefault="00381E64" w:rsidP="00FD2D52">
      <w:pPr>
        <w:pStyle w:val="Ttulo3"/>
      </w:pPr>
      <w:bookmarkStart w:id="16" w:name="_Toc435482011"/>
      <w:r w:rsidRPr="009C65A9">
        <w:t xml:space="preserve">2.4.4 </w:t>
      </w:r>
      <w:proofErr w:type="spellStart"/>
      <w:r w:rsidR="00AA55EF" w:rsidRPr="009C65A9">
        <w:t>Git</w:t>
      </w:r>
      <w:bookmarkEnd w:id="16"/>
      <w:proofErr w:type="spellEnd"/>
    </w:p>
    <w:p w:rsidR="0058359D" w:rsidRPr="002C5D41" w:rsidRDefault="0058359D" w:rsidP="008B7445">
      <w:pPr>
        <w:spacing w:before="30"/>
        <w:ind w:firstLine="708"/>
        <w:jc w:val="both"/>
        <w:rPr>
          <w:rFonts w:cs="Arial"/>
          <w:szCs w:val="24"/>
        </w:rPr>
      </w:pPr>
      <w:r w:rsidRPr="002C5D41">
        <w:rPr>
          <w:rFonts w:cs="Arial"/>
          <w:szCs w:val="24"/>
        </w:rPr>
        <w:t xml:space="preserve">O versionamento de código é indispensável no desenvolvimento de software. Controlar histórico, trabalhar em equipe, criar ramificações sem alterar o projeto principal é necessário para a construção de um sistema. </w:t>
      </w:r>
    </w:p>
    <w:p w:rsidR="0058359D" w:rsidRPr="002C5D41" w:rsidRDefault="0058359D" w:rsidP="00F6250D">
      <w:pPr>
        <w:spacing w:before="30"/>
        <w:jc w:val="both"/>
        <w:rPr>
          <w:rFonts w:cs="Arial"/>
          <w:szCs w:val="24"/>
        </w:rPr>
      </w:pPr>
      <w:r w:rsidRPr="002C5D41">
        <w:rPr>
          <w:rFonts w:cs="Arial"/>
          <w:szCs w:val="24"/>
        </w:rPr>
        <w:tab/>
        <w:t xml:space="preserve">Com esse propósito, o </w:t>
      </w:r>
      <w:proofErr w:type="spellStart"/>
      <w:r w:rsidRPr="002C5D41">
        <w:rPr>
          <w:rFonts w:cs="Arial"/>
          <w:szCs w:val="24"/>
        </w:rPr>
        <w:t>Git</w:t>
      </w:r>
      <w:proofErr w:type="spellEnd"/>
      <w:r w:rsidRPr="002C5D41">
        <w:rPr>
          <w:rFonts w:cs="Arial"/>
          <w:szCs w:val="24"/>
        </w:rPr>
        <w:t xml:space="preserve"> é um sistema para controle de versões. Por ser um dos com melhor performance, gratuito e manter um histórico completo de todas as alterações, foi o </w:t>
      </w:r>
      <w:proofErr w:type="spellStart"/>
      <w:r w:rsidRPr="002C5D41">
        <w:rPr>
          <w:rFonts w:cs="Arial"/>
          <w:szCs w:val="24"/>
        </w:rPr>
        <w:t>versionador</w:t>
      </w:r>
      <w:proofErr w:type="spellEnd"/>
      <w:r w:rsidRPr="002C5D41">
        <w:rPr>
          <w:rFonts w:cs="Arial"/>
          <w:szCs w:val="24"/>
        </w:rPr>
        <w:t xml:space="preserve"> escolhido para este projeto.</w:t>
      </w:r>
    </w:p>
    <w:p w:rsidR="00EB0F36" w:rsidRPr="008B7445" w:rsidRDefault="00EB0F36" w:rsidP="007A6D93">
      <w:pPr>
        <w:pStyle w:val="TituloImagem"/>
      </w:pPr>
      <w:r w:rsidRPr="008B7445">
        <w:t>FIGURA 11 – Logotipo GIT</w:t>
      </w:r>
    </w:p>
    <w:p w:rsidR="00BF6309" w:rsidRDefault="00BF6309" w:rsidP="00F6250D">
      <w:pPr>
        <w:spacing w:before="30"/>
        <w:jc w:val="center"/>
        <w:rPr>
          <w:rFonts w:cs="Arial"/>
          <w:szCs w:val="24"/>
        </w:rPr>
      </w:pPr>
      <w:r w:rsidRPr="002C5D41">
        <w:rPr>
          <w:rFonts w:cs="Arial"/>
          <w:noProof/>
          <w:szCs w:val="24"/>
          <w:lang w:eastAsia="pt-BR"/>
        </w:rPr>
        <w:drawing>
          <wp:inline distT="0" distB="0" distL="0" distR="0" wp14:anchorId="2ACEDE0D" wp14:editId="5D29506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690837" w:rsidRPr="00690837" w:rsidRDefault="00690837" w:rsidP="00F6250D">
      <w:pPr>
        <w:spacing w:before="30"/>
        <w:jc w:val="center"/>
        <w:rPr>
          <w:rFonts w:cs="Arial"/>
          <w:sz w:val="20"/>
          <w:szCs w:val="24"/>
        </w:rPr>
      </w:pPr>
      <w:proofErr w:type="gramStart"/>
      <w:r w:rsidRPr="00690837">
        <w:rPr>
          <w:rFonts w:cs="Arial"/>
          <w:sz w:val="20"/>
          <w:szCs w:val="24"/>
        </w:rPr>
        <w:t>FONTE :</w:t>
      </w:r>
      <w:proofErr w:type="gramEnd"/>
      <w:r w:rsidRPr="00690837">
        <w:rPr>
          <w:rFonts w:cs="Arial"/>
          <w:sz w:val="20"/>
          <w:szCs w:val="24"/>
        </w:rPr>
        <w:t xml:space="preserve"> GIT-SCM (2015)</w:t>
      </w:r>
    </w:p>
    <w:p w:rsidR="008B7445" w:rsidRPr="00AD062C" w:rsidRDefault="0086050C" w:rsidP="00AD062C">
      <w:pPr>
        <w:pStyle w:val="Ttulo3"/>
      </w:pPr>
      <w:bookmarkStart w:id="17" w:name="_Toc435482012"/>
      <w:r w:rsidRPr="009C65A9">
        <w:t>2.4.5</w:t>
      </w:r>
      <w:r w:rsidR="00AA55EF" w:rsidRPr="009C65A9">
        <w:t xml:space="preserve"> GitHub</w:t>
      </w:r>
      <w:bookmarkEnd w:id="17"/>
    </w:p>
    <w:p w:rsidR="00BF6309" w:rsidRDefault="0058359D" w:rsidP="008B7445">
      <w:pPr>
        <w:spacing w:before="30"/>
        <w:ind w:firstLine="708"/>
        <w:jc w:val="both"/>
        <w:rPr>
          <w:rFonts w:cs="Arial"/>
          <w:szCs w:val="24"/>
        </w:rPr>
      </w:pPr>
      <w:r w:rsidRPr="002C5D41">
        <w:rPr>
          <w:rFonts w:cs="Arial"/>
          <w:szCs w:val="24"/>
        </w:rPr>
        <w:t xml:space="preserve">GitHub é um serviço online, para projetos que usam o </w:t>
      </w:r>
      <w:proofErr w:type="spellStart"/>
      <w:r w:rsidRPr="002C5D41">
        <w:rPr>
          <w:rFonts w:cs="Arial"/>
          <w:szCs w:val="24"/>
        </w:rPr>
        <w:t>Git</w:t>
      </w:r>
      <w:proofErr w:type="spellEnd"/>
      <w:r w:rsidRPr="002C5D41">
        <w:rPr>
          <w:rFonts w:cs="Arial"/>
          <w:szCs w:val="24"/>
        </w:rPr>
        <w:t xml:space="preserve"> como </w:t>
      </w:r>
      <w:proofErr w:type="spellStart"/>
      <w:r w:rsidRPr="002C5D41">
        <w:rPr>
          <w:rFonts w:cs="Arial"/>
          <w:szCs w:val="24"/>
        </w:rPr>
        <w:t>versionador</w:t>
      </w:r>
      <w:proofErr w:type="spellEnd"/>
      <w:r w:rsidRPr="002C5D41">
        <w:rPr>
          <w:rFonts w:cs="Arial"/>
          <w:szCs w:val="24"/>
        </w:rPr>
        <w:t xml:space="preserve">. Este serviço é uma plataforma para hospedagem de código-fonte ou arquivos, sendo totalmente controlado pelo </w:t>
      </w:r>
      <w:proofErr w:type="spellStart"/>
      <w:r w:rsidRPr="002C5D41">
        <w:rPr>
          <w:rFonts w:cs="Arial"/>
          <w:szCs w:val="24"/>
        </w:rPr>
        <w:t>Git</w:t>
      </w:r>
      <w:proofErr w:type="spellEnd"/>
      <w:r w:rsidRPr="002C5D41">
        <w:rPr>
          <w:rFonts w:cs="Arial"/>
          <w:szCs w:val="24"/>
        </w:rPr>
        <w:t>. O GitHub possui licenças comerciais</w:t>
      </w:r>
      <w:r w:rsidR="00C63077" w:rsidRPr="002C5D41">
        <w:rPr>
          <w:rFonts w:cs="Arial"/>
          <w:szCs w:val="24"/>
        </w:rPr>
        <w:t>, e gratuitas para projetos de código aberto.</w:t>
      </w:r>
    </w:p>
    <w:p w:rsidR="00F25049" w:rsidRDefault="00F25049" w:rsidP="008B7445">
      <w:pPr>
        <w:spacing w:before="30"/>
        <w:ind w:firstLine="708"/>
        <w:jc w:val="both"/>
        <w:rPr>
          <w:rFonts w:cs="Arial"/>
          <w:szCs w:val="24"/>
        </w:rPr>
      </w:pPr>
    </w:p>
    <w:p w:rsidR="00F25049" w:rsidRDefault="00F25049" w:rsidP="008B7445">
      <w:pPr>
        <w:spacing w:before="30"/>
        <w:ind w:firstLine="708"/>
        <w:jc w:val="both"/>
        <w:rPr>
          <w:rFonts w:cs="Arial"/>
          <w:szCs w:val="24"/>
        </w:rPr>
      </w:pPr>
    </w:p>
    <w:p w:rsidR="00F25049" w:rsidRPr="002C5D41" w:rsidRDefault="00F25049" w:rsidP="008B7445">
      <w:pPr>
        <w:spacing w:before="30"/>
        <w:ind w:firstLine="708"/>
        <w:jc w:val="both"/>
        <w:rPr>
          <w:rFonts w:cs="Arial"/>
          <w:szCs w:val="24"/>
        </w:rPr>
      </w:pPr>
    </w:p>
    <w:p w:rsidR="0086050C" w:rsidRPr="002C5D41" w:rsidRDefault="0086050C" w:rsidP="007A6D93">
      <w:pPr>
        <w:pStyle w:val="TituloImagem"/>
      </w:pPr>
      <w:r w:rsidRPr="002C5D41">
        <w:t>FIGURA 12 – Logotipo GitHub</w:t>
      </w:r>
    </w:p>
    <w:p w:rsidR="00C63077"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4FE0AF6" wp14:editId="70F731CB">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r w:rsidR="00EE3044">
        <w:rPr>
          <w:rFonts w:cs="Arial"/>
          <w:szCs w:val="24"/>
        </w:rPr>
        <w:br/>
      </w:r>
      <w:r w:rsidR="00EE3044" w:rsidRPr="00EE3044">
        <w:rPr>
          <w:rFonts w:cs="Arial"/>
          <w:sz w:val="20"/>
          <w:szCs w:val="24"/>
        </w:rPr>
        <w:t>FONTE: GITHUB (2015)</w:t>
      </w:r>
    </w:p>
    <w:p w:rsidR="008D1D83" w:rsidRPr="002C5D41" w:rsidRDefault="008D1D83" w:rsidP="00F6250D">
      <w:pPr>
        <w:pStyle w:val="SubTituloTCC"/>
        <w:spacing w:before="30"/>
        <w:rPr>
          <w:sz w:val="24"/>
          <w:szCs w:val="24"/>
        </w:rPr>
      </w:pPr>
    </w:p>
    <w:p w:rsidR="008B7445" w:rsidRPr="00ED769F" w:rsidRDefault="00233131" w:rsidP="00ED769F">
      <w:pPr>
        <w:pStyle w:val="Ttulo3"/>
      </w:pPr>
      <w:bookmarkStart w:id="18" w:name="_Toc435482013"/>
      <w:r w:rsidRPr="009C65A9">
        <w:t>2.4.6</w:t>
      </w:r>
      <w:r w:rsidR="00381E64" w:rsidRPr="009C65A9">
        <w:t xml:space="preserve"> </w:t>
      </w:r>
      <w:r w:rsidR="00C63077" w:rsidRPr="009C65A9">
        <w:t>C# (C Sharp)</w:t>
      </w:r>
      <w:bookmarkEnd w:id="18"/>
    </w:p>
    <w:p w:rsidR="00C63077" w:rsidRPr="002C5D41" w:rsidRDefault="00C63077" w:rsidP="008B7445">
      <w:pPr>
        <w:spacing w:before="30"/>
        <w:ind w:firstLine="708"/>
        <w:jc w:val="both"/>
        <w:rPr>
          <w:rFonts w:cs="Arial"/>
          <w:szCs w:val="24"/>
        </w:rPr>
      </w:pPr>
      <w:r w:rsidRPr="002C5D41">
        <w:rPr>
          <w:rFonts w:cs="Arial"/>
          <w:szCs w:val="24"/>
        </w:rPr>
        <w:t xml:space="preserve">C# é uma linguagem de programação, orientada a objetos desenvolvida pela Microsoft com lançamento no ano 2000. </w:t>
      </w:r>
      <w:r w:rsidR="009B06B4" w:rsidRPr="002C5D41">
        <w:rPr>
          <w:rFonts w:cs="Arial"/>
          <w:szCs w:val="24"/>
        </w:rPr>
        <w:t xml:space="preserve">C# foi baseando na sintaxe do C++, mas inclui referencias de Pascal e Java. Para desenvolver uma aplicação com esta linguagem é necessário a máquina virtual CLR (Common </w:t>
      </w:r>
      <w:proofErr w:type="spellStart"/>
      <w:r w:rsidR="009B06B4" w:rsidRPr="002C5D41">
        <w:rPr>
          <w:rFonts w:cs="Arial"/>
          <w:szCs w:val="24"/>
        </w:rPr>
        <w:t>Language</w:t>
      </w:r>
      <w:proofErr w:type="spellEnd"/>
      <w:r w:rsidR="009B06B4" w:rsidRPr="002C5D41">
        <w:rPr>
          <w:rFonts w:cs="Arial"/>
          <w:szCs w:val="24"/>
        </w:rPr>
        <w:t xml:space="preserve"> </w:t>
      </w:r>
      <w:proofErr w:type="spellStart"/>
      <w:r w:rsidR="009B06B4" w:rsidRPr="002C5D41">
        <w:rPr>
          <w:rFonts w:cs="Arial"/>
          <w:szCs w:val="24"/>
        </w:rPr>
        <w:t>Runtime</w:t>
      </w:r>
      <w:proofErr w:type="spellEnd"/>
      <w:r w:rsidR="009B06B4" w:rsidRPr="002C5D41">
        <w:rPr>
          <w:rFonts w:cs="Arial"/>
          <w:szCs w:val="24"/>
        </w:rPr>
        <w:t xml:space="preserve">), responsável pela transformação do código fonte em linguagem de máquina. </w:t>
      </w:r>
    </w:p>
    <w:p w:rsidR="00324D3D" w:rsidRPr="002C5D41" w:rsidRDefault="00324D3D" w:rsidP="007A6D93">
      <w:pPr>
        <w:pStyle w:val="TituloImagem"/>
      </w:pPr>
      <w:r w:rsidRPr="002C5D41">
        <w:t>FIGURA 13 – Logotipo Microsoft C#</w:t>
      </w:r>
    </w:p>
    <w:p w:rsidR="00BF6309" w:rsidRPr="002C5D41" w:rsidRDefault="00BF6309" w:rsidP="00F37502">
      <w:pPr>
        <w:spacing w:before="30"/>
        <w:ind w:firstLine="708"/>
        <w:jc w:val="center"/>
        <w:rPr>
          <w:rFonts w:cs="Arial"/>
          <w:szCs w:val="24"/>
        </w:rPr>
      </w:pPr>
      <w:r w:rsidRPr="002C5D41">
        <w:rPr>
          <w:rFonts w:cs="Arial"/>
          <w:noProof/>
          <w:szCs w:val="24"/>
          <w:lang w:eastAsia="pt-BR"/>
        </w:rPr>
        <w:drawing>
          <wp:inline distT="0" distB="0" distL="0" distR="0" wp14:anchorId="563E1BF3" wp14:editId="27C32600">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r w:rsidR="00410665">
        <w:rPr>
          <w:rFonts w:cs="Arial"/>
          <w:szCs w:val="24"/>
        </w:rPr>
        <w:br/>
      </w:r>
      <w:r w:rsidR="00410665" w:rsidRPr="00410665">
        <w:rPr>
          <w:rFonts w:cs="Arial"/>
          <w:sz w:val="20"/>
          <w:szCs w:val="24"/>
        </w:rPr>
        <w:t>FONTE: TECNOBLOG (2015)</w:t>
      </w:r>
    </w:p>
    <w:p w:rsidR="008B7445" w:rsidRPr="000F1A35" w:rsidRDefault="00233131" w:rsidP="000F1A35">
      <w:pPr>
        <w:pStyle w:val="Ttulo3"/>
      </w:pPr>
      <w:bookmarkStart w:id="19" w:name="_Toc435482014"/>
      <w:r w:rsidRPr="00375A2A">
        <w:t>2.4.7 Microsoft</w:t>
      </w:r>
      <w:r w:rsidR="009B06B4" w:rsidRPr="00375A2A">
        <w:t xml:space="preserve"> </w:t>
      </w:r>
      <w:proofErr w:type="spellStart"/>
      <w:r w:rsidR="009B06B4" w:rsidRPr="00375A2A">
        <w:t>Sql</w:t>
      </w:r>
      <w:proofErr w:type="spellEnd"/>
      <w:r w:rsidR="009B06B4" w:rsidRPr="00375A2A">
        <w:t xml:space="preserve"> Server</w:t>
      </w:r>
      <w:bookmarkEnd w:id="19"/>
    </w:p>
    <w:p w:rsidR="00295C92" w:rsidRPr="002C5D41" w:rsidRDefault="00AC0ECC" w:rsidP="008B7445">
      <w:pPr>
        <w:spacing w:before="30"/>
        <w:ind w:firstLine="708"/>
        <w:jc w:val="both"/>
        <w:rPr>
          <w:rFonts w:cs="Arial"/>
          <w:szCs w:val="24"/>
        </w:rPr>
      </w:pPr>
      <w:r w:rsidRPr="002C5D41">
        <w:rPr>
          <w:rFonts w:cs="Arial"/>
          <w:szCs w:val="24"/>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sidRPr="002C5D41">
        <w:rPr>
          <w:rFonts w:cs="Arial"/>
          <w:szCs w:val="24"/>
        </w:rPr>
        <w:tab/>
      </w:r>
    </w:p>
    <w:p w:rsidR="00233131" w:rsidRPr="008B7445" w:rsidRDefault="00233131" w:rsidP="007A6D93">
      <w:pPr>
        <w:pStyle w:val="TituloImagem"/>
      </w:pPr>
      <w:r w:rsidRPr="008B7445">
        <w:t xml:space="preserve">FIGURA 14 – Logotipo Microsoft </w:t>
      </w:r>
      <w:proofErr w:type="spellStart"/>
      <w:r w:rsidRPr="008B7445">
        <w:t>Sql</w:t>
      </w:r>
      <w:proofErr w:type="spellEnd"/>
      <w:r w:rsidRPr="008B7445">
        <w:t xml:space="preserve"> Server</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49596FC" wp14:editId="79CDF1DF">
            <wp:extent cx="1581150" cy="1275896"/>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4617" cy="1310971"/>
                    </a:xfrm>
                    <a:prstGeom prst="rect">
                      <a:avLst/>
                    </a:prstGeom>
                    <a:noFill/>
                    <a:ln>
                      <a:noFill/>
                    </a:ln>
                  </pic:spPr>
                </pic:pic>
              </a:graphicData>
            </a:graphic>
          </wp:inline>
        </w:drawing>
      </w:r>
      <w:r w:rsidR="00F37502">
        <w:rPr>
          <w:rFonts w:cs="Arial"/>
          <w:szCs w:val="24"/>
        </w:rPr>
        <w:br/>
      </w:r>
      <w:r w:rsidR="00F37502" w:rsidRPr="00F37502">
        <w:rPr>
          <w:rFonts w:cs="Arial"/>
          <w:sz w:val="20"/>
          <w:szCs w:val="24"/>
        </w:rPr>
        <w:t>FONTE: SQLBAK (2015)</w:t>
      </w:r>
    </w:p>
    <w:p w:rsidR="008B7445" w:rsidRPr="002062A3" w:rsidRDefault="001942BE" w:rsidP="002062A3">
      <w:pPr>
        <w:pStyle w:val="Ttulo3"/>
      </w:pPr>
      <w:bookmarkStart w:id="20" w:name="_Toc435482015"/>
      <w:r w:rsidRPr="00B81A03">
        <w:lastRenderedPageBreak/>
        <w:t>2.4.8</w:t>
      </w:r>
      <w:r w:rsidR="00AC0ECC" w:rsidRPr="00B81A03">
        <w:t xml:space="preserve"> ASP NET</w:t>
      </w:r>
      <w:bookmarkEnd w:id="20"/>
    </w:p>
    <w:p w:rsidR="00AC0ECC" w:rsidRPr="002C5D41" w:rsidRDefault="00AC0ECC" w:rsidP="008B7445">
      <w:pPr>
        <w:spacing w:before="30"/>
        <w:ind w:firstLine="708"/>
        <w:jc w:val="both"/>
        <w:rPr>
          <w:rFonts w:cs="Arial"/>
          <w:szCs w:val="24"/>
        </w:rPr>
      </w:pPr>
      <w:r w:rsidRPr="002C5D41">
        <w:rPr>
          <w:rFonts w:cs="Arial"/>
          <w:szCs w:val="24"/>
        </w:rPr>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Pr="002C5D41" w:rsidRDefault="00AC0ECC" w:rsidP="00F6250D">
      <w:pPr>
        <w:spacing w:before="30"/>
        <w:jc w:val="both"/>
        <w:rPr>
          <w:rFonts w:cs="Arial"/>
          <w:szCs w:val="24"/>
        </w:rPr>
      </w:pPr>
      <w:r w:rsidRPr="002C5D41">
        <w:rPr>
          <w:rFonts w:cs="Arial"/>
          <w:szCs w:val="24"/>
        </w:rPr>
        <w:tab/>
        <w:t>Para a sua utilização, é necessário que a aplicação seja hospedada em servidores IIS.</w:t>
      </w:r>
    </w:p>
    <w:p w:rsidR="00EC7B1E" w:rsidRPr="008B7445" w:rsidRDefault="001942BE" w:rsidP="007A6D93">
      <w:pPr>
        <w:pStyle w:val="TituloImagem"/>
      </w:pPr>
      <w:r w:rsidRPr="008B7445">
        <w:t xml:space="preserve">FIGURA 15 – Logotipo Microsoft </w:t>
      </w:r>
      <w:proofErr w:type="spellStart"/>
      <w:r w:rsidRPr="008B7445">
        <w:t>Asp</w:t>
      </w:r>
      <w:proofErr w:type="spellEnd"/>
      <w:r w:rsidRPr="008B7445">
        <w:t xml:space="preserve">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6CC4FE48" wp14:editId="5C5BFD2D">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r w:rsidR="0060150D">
        <w:rPr>
          <w:rFonts w:cs="Arial"/>
          <w:szCs w:val="24"/>
        </w:rPr>
        <w:br/>
      </w:r>
      <w:r w:rsidR="0060150D" w:rsidRPr="0060150D">
        <w:rPr>
          <w:rFonts w:cs="Arial"/>
          <w:sz w:val="20"/>
          <w:szCs w:val="24"/>
        </w:rPr>
        <w:t>FONTE: DATALOGICA (2015)</w:t>
      </w:r>
    </w:p>
    <w:p w:rsidR="00EC7B1E" w:rsidRPr="002C5D41" w:rsidRDefault="00EC7B1E" w:rsidP="00F6250D">
      <w:pPr>
        <w:spacing w:before="30"/>
        <w:jc w:val="center"/>
        <w:rPr>
          <w:rFonts w:cs="Arial"/>
          <w:szCs w:val="24"/>
        </w:rPr>
      </w:pPr>
    </w:p>
    <w:p w:rsidR="0086361E" w:rsidRPr="0020110B" w:rsidRDefault="00996121" w:rsidP="0020110B">
      <w:pPr>
        <w:pStyle w:val="Ttulo3"/>
      </w:pPr>
      <w:bookmarkStart w:id="21" w:name="_Toc435482016"/>
      <w:r w:rsidRPr="00542F7C">
        <w:t>2.4.9</w:t>
      </w:r>
      <w:r w:rsidR="00442C40" w:rsidRPr="00542F7C">
        <w:t xml:space="preserve"> WCF (Windows Communication Foundation)</w:t>
      </w:r>
      <w:bookmarkEnd w:id="21"/>
    </w:p>
    <w:p w:rsidR="00C63077" w:rsidRPr="002C5D41" w:rsidRDefault="00442C40" w:rsidP="0086361E">
      <w:pPr>
        <w:spacing w:before="30"/>
        <w:ind w:firstLine="708"/>
        <w:jc w:val="both"/>
        <w:rPr>
          <w:rFonts w:cs="Arial"/>
          <w:szCs w:val="24"/>
        </w:rPr>
      </w:pPr>
      <w:r w:rsidRPr="002C5D41">
        <w:rPr>
          <w:rFonts w:cs="Arial"/>
          <w:szCs w:val="24"/>
        </w:rPr>
        <w:t xml:space="preserve">O WCF é uma plataforma proprietária da Microsoft, onde busca-se a construção de aplicações distribuídas. Normalmente servido como camada de acesso a aplicações web. </w:t>
      </w:r>
      <w:r w:rsidR="00B07A66" w:rsidRPr="002C5D41">
        <w:rPr>
          <w:rFonts w:cs="Arial"/>
          <w:szCs w:val="24"/>
        </w:rPr>
        <w:t>O WCF possui inúmeras bibliotecas permitindo o desenvolvimento de aplicações que rodem sob um servidor Microsoft Windows Server.</w:t>
      </w:r>
    </w:p>
    <w:p w:rsidR="00996121" w:rsidRPr="002C5D41" w:rsidRDefault="00996121" w:rsidP="007A6D93">
      <w:pPr>
        <w:pStyle w:val="TituloImagem"/>
      </w:pPr>
      <w:r w:rsidRPr="002C5D41">
        <w:t>FIGURA 16 – Logotipo Microsoft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500C8C47" wp14:editId="0C6E4CF9">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r w:rsidR="003A4B39">
        <w:rPr>
          <w:rFonts w:cs="Arial"/>
          <w:szCs w:val="24"/>
        </w:rPr>
        <w:br/>
      </w:r>
      <w:proofErr w:type="gramStart"/>
      <w:r w:rsidR="003A4B39" w:rsidRPr="003A4B39">
        <w:rPr>
          <w:rFonts w:cs="Arial"/>
          <w:sz w:val="20"/>
          <w:szCs w:val="24"/>
        </w:rPr>
        <w:t>FONTE :</w:t>
      </w:r>
      <w:proofErr w:type="gramEnd"/>
      <w:r w:rsidR="003A4B39" w:rsidRPr="003A4B39">
        <w:rPr>
          <w:rFonts w:cs="Arial"/>
          <w:sz w:val="20"/>
          <w:szCs w:val="24"/>
        </w:rPr>
        <w:t xml:space="preserve"> MICROSOFT (2015)</w:t>
      </w:r>
    </w:p>
    <w:p w:rsidR="001D67E6" w:rsidRDefault="001D67E6" w:rsidP="001D67E6">
      <w:pPr>
        <w:pStyle w:val="Ttulo3"/>
      </w:pPr>
      <w:bookmarkStart w:id="22" w:name="_Toc435482017"/>
      <w:r>
        <w:t>2.4.10 CSS (</w:t>
      </w:r>
      <w:proofErr w:type="spellStart"/>
      <w:r>
        <w:t>Cascading</w:t>
      </w:r>
      <w:proofErr w:type="spellEnd"/>
      <w:r>
        <w:t xml:space="preserve"> </w:t>
      </w:r>
      <w:proofErr w:type="spellStart"/>
      <w:r>
        <w:t>Style</w:t>
      </w:r>
      <w:proofErr w:type="spellEnd"/>
      <w:r>
        <w:t xml:space="preserve"> </w:t>
      </w:r>
      <w:proofErr w:type="spellStart"/>
      <w:r>
        <w:t>Sheets</w:t>
      </w:r>
      <w:proofErr w:type="spellEnd"/>
      <w:r>
        <w:t>)</w:t>
      </w:r>
      <w:bookmarkEnd w:id="22"/>
    </w:p>
    <w:p w:rsidR="001D67E6" w:rsidRDefault="001D67E6" w:rsidP="007A6D93">
      <w:pPr>
        <w:jc w:val="both"/>
      </w:pPr>
      <w:r>
        <w:tab/>
        <w:t xml:space="preserve">CSS é uma linguagem de marcação, utilizada para definir formatações de interface para uma página web. Com uma sintaxe simples e de rápida utilização, mantém um conjunto de regras que pode ser aplicado em uma ou mais páginas. </w:t>
      </w:r>
    </w:p>
    <w:p w:rsidR="004B51C9" w:rsidRDefault="004B51C9" w:rsidP="007A6D93">
      <w:pPr>
        <w:jc w:val="both"/>
      </w:pPr>
    </w:p>
    <w:p w:rsidR="004B51C9" w:rsidRDefault="004B51C9" w:rsidP="007A6D93">
      <w:pPr>
        <w:jc w:val="both"/>
      </w:pPr>
    </w:p>
    <w:p w:rsidR="004B51C9" w:rsidRDefault="004B51C9" w:rsidP="007A6D93">
      <w:pPr>
        <w:jc w:val="both"/>
      </w:pPr>
    </w:p>
    <w:p w:rsidR="004B51C9" w:rsidRDefault="004B51C9" w:rsidP="007A6D93">
      <w:pPr>
        <w:jc w:val="both"/>
      </w:pPr>
    </w:p>
    <w:p w:rsidR="004B51C9" w:rsidRDefault="004B51C9" w:rsidP="007A6D93">
      <w:pPr>
        <w:jc w:val="both"/>
      </w:pPr>
    </w:p>
    <w:p w:rsidR="007A6D93" w:rsidRDefault="007A6D93" w:rsidP="007A6D93">
      <w:pPr>
        <w:pStyle w:val="TituloImagem"/>
      </w:pPr>
      <w:r>
        <w:lastRenderedPageBreak/>
        <w:t>FIGURA 17 – Logotipo CSS3</w:t>
      </w:r>
    </w:p>
    <w:p w:rsidR="007A6D93" w:rsidRPr="001D67E6" w:rsidRDefault="007A6D93" w:rsidP="007A6D93">
      <w:pPr>
        <w:jc w:val="center"/>
      </w:pPr>
      <w:r>
        <w:rPr>
          <w:noProof/>
          <w:lang w:eastAsia="pt-BR"/>
        </w:rPr>
        <w:drawing>
          <wp:inline distT="0" distB="0" distL="0" distR="0">
            <wp:extent cx="1155065" cy="1619250"/>
            <wp:effectExtent l="0" t="0" r="6985" b="0"/>
            <wp:docPr id="2" name="Imagem 2" descr="http://wpguru.co.uk/wp-content/uploads/2013/09/CSS-Logo-214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pguru.co.uk/wp-content/uploads/2013/09/CSS-Logo-214x3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0178" cy="1626418"/>
                    </a:xfrm>
                    <a:prstGeom prst="rect">
                      <a:avLst/>
                    </a:prstGeom>
                    <a:noFill/>
                    <a:ln>
                      <a:noFill/>
                    </a:ln>
                  </pic:spPr>
                </pic:pic>
              </a:graphicData>
            </a:graphic>
          </wp:inline>
        </w:drawing>
      </w:r>
      <w:r w:rsidR="006D5186">
        <w:br/>
      </w:r>
      <w:r w:rsidR="006D5186" w:rsidRPr="006D5186">
        <w:rPr>
          <w:sz w:val="20"/>
        </w:rPr>
        <w:t>FONTE: RANTECH (2015)</w:t>
      </w:r>
    </w:p>
    <w:p w:rsidR="00EC7B1E" w:rsidRDefault="001D67E6" w:rsidP="00F6250D">
      <w:pPr>
        <w:spacing w:before="30"/>
        <w:jc w:val="both"/>
        <w:rPr>
          <w:rFonts w:cs="Arial"/>
          <w:szCs w:val="24"/>
        </w:rPr>
      </w:pPr>
      <w:r>
        <w:rPr>
          <w:rFonts w:cs="Arial"/>
          <w:szCs w:val="24"/>
        </w:rPr>
        <w:t xml:space="preserve">2.4.10 </w:t>
      </w:r>
      <w:proofErr w:type="spellStart"/>
      <w:r>
        <w:rPr>
          <w:rFonts w:cs="Arial"/>
          <w:szCs w:val="24"/>
        </w:rPr>
        <w:t>Boostrap</w:t>
      </w:r>
      <w:proofErr w:type="spellEnd"/>
    </w:p>
    <w:p w:rsidR="001D67E6" w:rsidRDefault="001D67E6" w:rsidP="00F6250D">
      <w:pPr>
        <w:spacing w:before="30"/>
        <w:jc w:val="both"/>
        <w:rPr>
          <w:rFonts w:cs="Arial"/>
          <w:szCs w:val="24"/>
        </w:rPr>
      </w:pPr>
      <w:r>
        <w:rPr>
          <w:rFonts w:cs="Arial"/>
          <w:szCs w:val="24"/>
        </w:rPr>
        <w:tab/>
      </w:r>
      <w:proofErr w:type="spellStart"/>
      <w:r>
        <w:rPr>
          <w:rFonts w:cs="Arial"/>
          <w:szCs w:val="24"/>
        </w:rPr>
        <w:t>Bootstrap</w:t>
      </w:r>
      <w:proofErr w:type="spellEnd"/>
      <w:r>
        <w:rPr>
          <w:rFonts w:cs="Arial"/>
          <w:szCs w:val="24"/>
        </w:rPr>
        <w:t xml:space="preserve"> é um framework CSS, gratuito, e de fácil utilização. Sua principal utilidade é a rapidez na criação de front-</w:t>
      </w:r>
      <w:proofErr w:type="spellStart"/>
      <w:r>
        <w:rPr>
          <w:rFonts w:cs="Arial"/>
          <w:szCs w:val="24"/>
        </w:rPr>
        <w:t>ends</w:t>
      </w:r>
      <w:proofErr w:type="spellEnd"/>
      <w:r>
        <w:rPr>
          <w:rFonts w:cs="Arial"/>
          <w:szCs w:val="24"/>
        </w:rPr>
        <w:t xml:space="preserve"> responsivos, sem a necessidade de criar nenhum código </w:t>
      </w:r>
      <w:proofErr w:type="spellStart"/>
      <w:r>
        <w:rPr>
          <w:rFonts w:cs="Arial"/>
          <w:szCs w:val="24"/>
        </w:rPr>
        <w:t>css</w:t>
      </w:r>
      <w:proofErr w:type="spellEnd"/>
      <w:r>
        <w:rPr>
          <w:rFonts w:cs="Arial"/>
          <w:szCs w:val="24"/>
        </w:rPr>
        <w:t xml:space="preserve"> para a aplicação.</w:t>
      </w:r>
    </w:p>
    <w:p w:rsidR="007A6D93" w:rsidRDefault="007A6D93" w:rsidP="00F6250D">
      <w:pPr>
        <w:spacing w:before="30"/>
        <w:jc w:val="both"/>
        <w:rPr>
          <w:rFonts w:cs="Arial"/>
          <w:szCs w:val="24"/>
        </w:rPr>
      </w:pPr>
    </w:p>
    <w:p w:rsidR="007A6D93" w:rsidRDefault="007A6D93" w:rsidP="007A6D93">
      <w:pPr>
        <w:pStyle w:val="TituloImagem"/>
      </w:pPr>
      <w:r>
        <w:t xml:space="preserve">FIGURA 18 – </w:t>
      </w:r>
      <w:proofErr w:type="spellStart"/>
      <w:r>
        <w:t>Logotipp</w:t>
      </w:r>
      <w:proofErr w:type="spellEnd"/>
      <w:r>
        <w:t xml:space="preserve"> </w:t>
      </w:r>
      <w:proofErr w:type="spellStart"/>
      <w:r>
        <w:t>Bootstrap</w:t>
      </w:r>
      <w:proofErr w:type="spellEnd"/>
    </w:p>
    <w:p w:rsidR="007A6D93" w:rsidRDefault="007A6D93" w:rsidP="007A6D93">
      <w:pPr>
        <w:spacing w:before="30"/>
        <w:jc w:val="center"/>
        <w:rPr>
          <w:rFonts w:cs="Arial"/>
          <w:szCs w:val="24"/>
        </w:rPr>
      </w:pPr>
      <w:r>
        <w:rPr>
          <w:noProof/>
          <w:lang w:eastAsia="pt-BR"/>
        </w:rPr>
        <w:drawing>
          <wp:inline distT="0" distB="0" distL="0" distR="0">
            <wp:extent cx="1181100" cy="1181100"/>
            <wp:effectExtent l="0" t="0" r="0" b="0"/>
            <wp:docPr id="57" name="Imagem 57" descr="http://syntaxxx.com/wp-content/uploads/2014/02/twitter-bootst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yntaxxx.com/wp-content/uploads/2014/02/twitter-bootstra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624FAA" w:rsidRPr="001171DF" w:rsidRDefault="00624FAA" w:rsidP="00624FAA">
      <w:pPr>
        <w:pStyle w:val="TituloImagem"/>
        <w:rPr>
          <w:b w:val="0"/>
        </w:rPr>
      </w:pPr>
      <w:proofErr w:type="gramStart"/>
      <w:r w:rsidRPr="001171DF">
        <w:rPr>
          <w:b w:val="0"/>
        </w:rPr>
        <w:t>FONTE :</w:t>
      </w:r>
      <w:proofErr w:type="gramEnd"/>
      <w:r w:rsidRPr="001171DF">
        <w:rPr>
          <w:b w:val="0"/>
        </w:rPr>
        <w:t xml:space="preserve"> BOOTSTRAP (2015)</w:t>
      </w:r>
    </w:p>
    <w:p w:rsidR="0086361E" w:rsidRPr="00F950D1" w:rsidRDefault="00B07A66" w:rsidP="00554668">
      <w:pPr>
        <w:pStyle w:val="Ttulo2"/>
      </w:pPr>
      <w:bookmarkStart w:id="23" w:name="_Toc435482018"/>
      <w:r w:rsidRPr="00BB24E2">
        <w:t>2.5</w:t>
      </w:r>
      <w:r w:rsidR="00381E64" w:rsidRPr="00BB24E2">
        <w:t xml:space="preserve"> </w:t>
      </w:r>
      <w:r w:rsidR="0086361E" w:rsidRPr="00BB24E2">
        <w:t>Outros Conceitos</w:t>
      </w:r>
      <w:bookmarkEnd w:id="23"/>
    </w:p>
    <w:p w:rsidR="0086361E" w:rsidRPr="00554668" w:rsidRDefault="00B07A66" w:rsidP="00554668">
      <w:pPr>
        <w:pStyle w:val="Ttulo3"/>
      </w:pPr>
      <w:bookmarkStart w:id="24" w:name="_Toc435482019"/>
      <w:r w:rsidRPr="00F950D1">
        <w:t>2.5</w:t>
      </w:r>
      <w:r w:rsidR="00381E64" w:rsidRPr="00F950D1">
        <w:t xml:space="preserve">.1 </w:t>
      </w:r>
      <w:r w:rsidR="00FA281E" w:rsidRPr="00F950D1">
        <w:t>DLL (</w:t>
      </w:r>
      <w:proofErr w:type="spellStart"/>
      <w:r w:rsidR="00FA281E" w:rsidRPr="00F950D1">
        <w:t>Dynamic</w:t>
      </w:r>
      <w:proofErr w:type="spellEnd"/>
      <w:r w:rsidR="00FA281E" w:rsidRPr="00F950D1">
        <w:t>-Link Library)</w:t>
      </w:r>
      <w:bookmarkEnd w:id="24"/>
    </w:p>
    <w:p w:rsidR="00996121" w:rsidRPr="002C5D41" w:rsidRDefault="00FA281E" w:rsidP="0086361E">
      <w:pPr>
        <w:spacing w:before="30"/>
        <w:ind w:firstLine="708"/>
        <w:jc w:val="both"/>
        <w:rPr>
          <w:rFonts w:cs="Arial"/>
          <w:color w:val="000000" w:themeColor="text1"/>
          <w:szCs w:val="24"/>
        </w:rPr>
      </w:pPr>
      <w:r w:rsidRPr="002C5D41">
        <w:rPr>
          <w:rFonts w:cs="Arial"/>
          <w:color w:val="000000" w:themeColor="text1"/>
          <w:szCs w:val="24"/>
        </w:rPr>
        <w:t>Formato desenvolvimento pela Microsoft, com o conceito de bibliotecas. É uma forma de acoplar código-fonte, fornecendo métodos a uma ou mais aplicações.</w:t>
      </w:r>
    </w:p>
    <w:p w:rsidR="0086361E" w:rsidRPr="004E299F" w:rsidRDefault="00996121" w:rsidP="004E299F">
      <w:pPr>
        <w:pStyle w:val="Ttulo3"/>
      </w:pPr>
      <w:bookmarkStart w:id="25" w:name="_Toc435482020"/>
      <w:r w:rsidRPr="000823E1">
        <w:t>2.5.2</w:t>
      </w:r>
      <w:r w:rsidR="00381E64" w:rsidRPr="000823E1">
        <w:t xml:space="preserve"> Cinco Gerenciamentos</w:t>
      </w:r>
      <w:bookmarkEnd w:id="25"/>
    </w:p>
    <w:p w:rsidR="00AC0ECC" w:rsidRPr="002C5D41" w:rsidRDefault="00B079D1" w:rsidP="0086361E">
      <w:pPr>
        <w:spacing w:before="30"/>
        <w:ind w:firstLine="708"/>
        <w:jc w:val="both"/>
        <w:rPr>
          <w:rFonts w:cs="Arial"/>
          <w:color w:val="000000" w:themeColor="text1"/>
          <w:szCs w:val="24"/>
        </w:rPr>
      </w:pPr>
      <w:r w:rsidRPr="002C5D41">
        <w:rPr>
          <w:rFonts w:cs="Arial"/>
          <w:color w:val="000000" w:themeColor="text1"/>
          <w:szCs w:val="24"/>
        </w:rPr>
        <w:t>Durante um projeto de software ge</w:t>
      </w:r>
      <w:r w:rsidR="00AE1AB5" w:rsidRPr="002C5D41">
        <w:rPr>
          <w:rFonts w:cs="Arial"/>
          <w:color w:val="000000" w:themeColor="text1"/>
          <w:szCs w:val="24"/>
        </w:rPr>
        <w:t>rencias são aplicadas. Essas gerê</w:t>
      </w:r>
      <w:r w:rsidRPr="002C5D41">
        <w:rPr>
          <w:rFonts w:cs="Arial"/>
          <w:color w:val="000000" w:themeColor="text1"/>
          <w:szCs w:val="24"/>
        </w:rPr>
        <w:t>ncias podem ser agrupadas em 5 grandes grupos. Estes grupos são:</w:t>
      </w:r>
      <w:r w:rsidR="00381E64" w:rsidRPr="002C5D41">
        <w:rPr>
          <w:rFonts w:cs="Arial"/>
          <w:color w:val="000000" w:themeColor="text1"/>
          <w:szCs w:val="24"/>
        </w:rPr>
        <w:t xml:space="preserve"> </w:t>
      </w:r>
    </w:p>
    <w:p w:rsidR="00AC0ECC" w:rsidRPr="002C5D41" w:rsidRDefault="00381E64"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 xml:space="preserve">Gerenciamento de Comunicação; </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Configuração;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Projeto;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Requisitos;</w:t>
      </w:r>
    </w:p>
    <w:p w:rsidR="002536A3"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Qualidade</w:t>
      </w:r>
    </w:p>
    <w:p w:rsidR="00A210AA" w:rsidRPr="004E299F" w:rsidRDefault="002536A3" w:rsidP="004E299F">
      <w:pPr>
        <w:pStyle w:val="Ttulo4"/>
      </w:pPr>
      <w:r w:rsidRPr="007E305C">
        <w:lastRenderedPageBreak/>
        <w:t>2.5.2.1 Gerenciamento de Comunicação</w:t>
      </w:r>
    </w:p>
    <w:p w:rsidR="002536A3" w:rsidRPr="002C5D41" w:rsidRDefault="002536A3" w:rsidP="00A210AA">
      <w:pPr>
        <w:spacing w:before="30"/>
        <w:ind w:firstLine="708"/>
        <w:jc w:val="both"/>
        <w:rPr>
          <w:rFonts w:cs="Arial"/>
          <w:color w:val="000000" w:themeColor="text1"/>
          <w:szCs w:val="24"/>
        </w:rPr>
      </w:pPr>
      <w:r w:rsidRPr="002C5D41">
        <w:rPr>
          <w:rFonts w:cs="Arial"/>
          <w:color w:val="000000" w:themeColor="text1"/>
          <w:szCs w:val="24"/>
        </w:rPr>
        <w:t xml:space="preserve">Nesta gerência são definidas as tecnologias e formato para a comunicação tanto da equipe de projeto como a comunicação com terceiros e/ou </w:t>
      </w:r>
      <w:proofErr w:type="spellStart"/>
      <w:r w:rsidRPr="002C5D41">
        <w:rPr>
          <w:rFonts w:cs="Arial"/>
          <w:color w:val="000000" w:themeColor="text1"/>
          <w:szCs w:val="24"/>
        </w:rPr>
        <w:t>stakeholders</w:t>
      </w:r>
      <w:proofErr w:type="spellEnd"/>
      <w:r w:rsidRPr="002C5D41">
        <w:rPr>
          <w:rFonts w:cs="Arial"/>
          <w:color w:val="000000" w:themeColor="text1"/>
          <w:szCs w:val="24"/>
        </w:rPr>
        <w:t>.</w:t>
      </w:r>
      <w:r w:rsidR="00A210AA">
        <w:rPr>
          <w:rFonts w:cs="Arial"/>
          <w:color w:val="000000" w:themeColor="text1"/>
          <w:szCs w:val="24"/>
        </w:rPr>
        <w:br/>
      </w:r>
      <w:r w:rsidRPr="002C5D41">
        <w:rPr>
          <w:rFonts w:cs="Arial"/>
          <w:color w:val="000000" w:themeColor="text1"/>
          <w:szCs w:val="24"/>
        </w:rPr>
        <w:t xml:space="preserve"> </w:t>
      </w:r>
    </w:p>
    <w:p w:rsidR="00A210AA" w:rsidRPr="00E83499" w:rsidRDefault="002536A3" w:rsidP="00E83499">
      <w:pPr>
        <w:pStyle w:val="Ttulo4"/>
      </w:pPr>
      <w:r w:rsidRPr="005B18BA">
        <w:t>2.5.2.2 Gerenciamento de Configuração</w:t>
      </w:r>
    </w:p>
    <w:p w:rsidR="002536A3" w:rsidRDefault="002536A3" w:rsidP="00A210AA">
      <w:pPr>
        <w:spacing w:before="30"/>
        <w:ind w:firstLine="708"/>
        <w:jc w:val="both"/>
        <w:rPr>
          <w:rFonts w:cs="Arial"/>
          <w:color w:val="000000" w:themeColor="text1"/>
          <w:szCs w:val="24"/>
        </w:rPr>
      </w:pPr>
      <w:r w:rsidRPr="002C5D41">
        <w:rPr>
          <w:rFonts w:cs="Arial"/>
          <w:color w:val="000000" w:themeColor="text1"/>
          <w:szCs w:val="24"/>
        </w:rPr>
        <w:t>As escolhas de como controlar os arquivos de software ou documentação gerada durante todo o projeto é de responsabilidade do Gerenciamento de Configuração. Nesta gerência também temos a atribuição de definir o controle de versão do software a ser desenvolvido.</w:t>
      </w:r>
    </w:p>
    <w:p w:rsidR="00A210AA" w:rsidRPr="002C5D41" w:rsidRDefault="00A210AA" w:rsidP="00A210AA">
      <w:pPr>
        <w:spacing w:before="30"/>
        <w:jc w:val="both"/>
        <w:rPr>
          <w:rFonts w:cs="Arial"/>
          <w:color w:val="000000" w:themeColor="text1"/>
          <w:szCs w:val="24"/>
        </w:rPr>
      </w:pPr>
    </w:p>
    <w:p w:rsidR="00A210AA" w:rsidRPr="00714ACF" w:rsidRDefault="002536A3" w:rsidP="00714ACF">
      <w:pPr>
        <w:pStyle w:val="Ttulo4"/>
      </w:pPr>
      <w:r w:rsidRPr="00EC5DB4">
        <w:t>2.5.2.3 Gerenciamento de Projeto</w:t>
      </w:r>
    </w:p>
    <w:p w:rsidR="002536A3" w:rsidRDefault="002536A3" w:rsidP="00F6250D">
      <w:pPr>
        <w:spacing w:before="30"/>
        <w:jc w:val="both"/>
        <w:rPr>
          <w:rFonts w:cs="Arial"/>
          <w:color w:val="000000" w:themeColor="text1"/>
          <w:szCs w:val="24"/>
        </w:rPr>
      </w:pPr>
      <w:r w:rsidRPr="002C5D41">
        <w:rPr>
          <w:rFonts w:cs="Arial"/>
          <w:color w:val="000000" w:themeColor="text1"/>
          <w:szCs w:val="24"/>
        </w:rPr>
        <w:tab/>
        <w:t>O gerenciamento de projeto é responsável por assegurar que o projeto atinja os objetivos propostos dentro dos parâmetros definidos. Controlando prazos e cronograma.</w:t>
      </w:r>
    </w:p>
    <w:p w:rsidR="00A210AA" w:rsidRPr="002C5D41" w:rsidRDefault="00A210AA" w:rsidP="00F6250D">
      <w:pPr>
        <w:spacing w:before="30"/>
        <w:jc w:val="both"/>
        <w:rPr>
          <w:rFonts w:cs="Arial"/>
          <w:color w:val="000000" w:themeColor="text1"/>
          <w:szCs w:val="24"/>
        </w:rPr>
      </w:pPr>
    </w:p>
    <w:p w:rsidR="00A210AA" w:rsidRPr="004D452D" w:rsidRDefault="008400BB" w:rsidP="004D452D">
      <w:pPr>
        <w:pStyle w:val="Ttulo4"/>
      </w:pPr>
      <w:r w:rsidRPr="00AC61D0">
        <w:t>2.5.2.4 Gerenciamento de Requisitos</w:t>
      </w:r>
    </w:p>
    <w:p w:rsidR="008400BB" w:rsidRDefault="008400BB" w:rsidP="00F6250D">
      <w:pPr>
        <w:spacing w:before="30"/>
        <w:jc w:val="both"/>
        <w:rPr>
          <w:rFonts w:cs="Arial"/>
          <w:color w:val="000000" w:themeColor="text1"/>
          <w:szCs w:val="24"/>
        </w:rPr>
      </w:pPr>
      <w:r w:rsidRPr="002C5D41">
        <w:rPr>
          <w:rFonts w:cs="Arial"/>
          <w:color w:val="000000" w:themeColor="text1"/>
          <w:szCs w:val="24"/>
        </w:rPr>
        <w:tab/>
      </w:r>
      <w:r w:rsidR="005262E7" w:rsidRPr="002C5D41">
        <w:rPr>
          <w:rFonts w:cs="Arial"/>
          <w:color w:val="000000" w:themeColor="text1"/>
          <w:szCs w:val="24"/>
        </w:rPr>
        <w:t>Esta gerê</w:t>
      </w:r>
      <w:r w:rsidRPr="002C5D41">
        <w:rPr>
          <w:rFonts w:cs="Arial"/>
          <w:color w:val="000000" w:themeColor="text1"/>
          <w:szCs w:val="24"/>
        </w:rPr>
        <w:t xml:space="preserve">ncia possui o encargo de </w:t>
      </w:r>
      <w:r w:rsidR="005262E7" w:rsidRPr="002C5D41">
        <w:rPr>
          <w:rFonts w:cs="Arial"/>
          <w:color w:val="000000" w:themeColor="text1"/>
          <w:szCs w:val="24"/>
        </w:rPr>
        <w:t>documentar e organizar os inúmeros requisitos de um sistema, todo o levantamento, e rastreabilidade de toda a documentação gerada.</w:t>
      </w:r>
    </w:p>
    <w:p w:rsidR="00A210AA" w:rsidRPr="002C5D41" w:rsidRDefault="00A210AA" w:rsidP="00F6250D">
      <w:pPr>
        <w:spacing w:before="30"/>
        <w:jc w:val="both"/>
        <w:rPr>
          <w:rFonts w:cs="Arial"/>
          <w:color w:val="000000" w:themeColor="text1"/>
          <w:szCs w:val="24"/>
        </w:rPr>
      </w:pPr>
    </w:p>
    <w:p w:rsidR="00A210AA" w:rsidRPr="004D452D" w:rsidRDefault="003B602E" w:rsidP="004D452D">
      <w:pPr>
        <w:pStyle w:val="Ttulo4"/>
      </w:pPr>
      <w:r w:rsidRPr="00055C9A">
        <w:t>2.5.2.5 Gerenciamento de Qualidade</w:t>
      </w:r>
    </w:p>
    <w:p w:rsidR="00A210AA" w:rsidRPr="002C5D41" w:rsidRDefault="003B602E" w:rsidP="00F6250D">
      <w:pPr>
        <w:spacing w:before="30"/>
        <w:jc w:val="both"/>
        <w:rPr>
          <w:rFonts w:cs="Arial"/>
          <w:color w:val="000000" w:themeColor="text1"/>
          <w:szCs w:val="24"/>
        </w:rPr>
      </w:pPr>
      <w:r w:rsidRPr="002C5D41">
        <w:rPr>
          <w:rFonts w:cs="Arial"/>
          <w:color w:val="000000" w:themeColor="text1"/>
          <w:szCs w:val="24"/>
        </w:rPr>
        <w:tab/>
        <w:t xml:space="preserve">Responsável por manter a qualidade em todos os aspectos de um projeto, inspecionando, controlando e garantindo que o desenvolvimento mantenha um padrão de qualidade estabelecido. </w:t>
      </w:r>
    </w:p>
    <w:p w:rsidR="001B3B3E" w:rsidRDefault="00996121" w:rsidP="000D35DB">
      <w:pPr>
        <w:pStyle w:val="Ttulo3"/>
      </w:pPr>
      <w:bookmarkStart w:id="26" w:name="_Toc435482021"/>
      <w:r w:rsidRPr="00B15ED2">
        <w:t>2.5.3</w:t>
      </w:r>
      <w:r w:rsidR="00381E64" w:rsidRPr="00B15ED2">
        <w:t xml:space="preserve"> Computação em nuvem</w:t>
      </w:r>
      <w:bookmarkEnd w:id="26"/>
      <w:r w:rsidR="00381E64" w:rsidRPr="00B15ED2">
        <w:t xml:space="preserve"> </w:t>
      </w:r>
    </w:p>
    <w:p w:rsidR="007A6D93" w:rsidRPr="007A6D93" w:rsidRDefault="00381E64" w:rsidP="007A6D93">
      <w:pPr>
        <w:ind w:firstLine="708"/>
        <w:jc w:val="both"/>
        <w:rPr>
          <w:sz w:val="26"/>
          <w:szCs w:val="26"/>
        </w:rPr>
      </w:pPr>
      <w:r w:rsidRPr="002C5D41">
        <w:t>Na computação em nuvem é aplicado o conceito de provedor e usuário, ou seja, existe uma empresa que está provendo os serviços (</w:t>
      </w:r>
      <w:proofErr w:type="spellStart"/>
      <w:r w:rsidRPr="002C5D41">
        <w:t>Amazon</w:t>
      </w:r>
      <w:proofErr w:type="spellEnd"/>
      <w:r w:rsidRPr="002C5D41">
        <w:t>,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w:t>
      </w:r>
      <w:proofErr w:type="spellStart"/>
      <w:r w:rsidRPr="002C5D41">
        <w:t>pay</w:t>
      </w:r>
      <w:proofErr w:type="spellEnd"/>
      <w:r w:rsidRPr="002C5D41">
        <w:t xml:space="preserve"> as </w:t>
      </w:r>
      <w:proofErr w:type="spellStart"/>
      <w:r w:rsidRPr="002C5D41">
        <w:t>you</w:t>
      </w:r>
      <w:proofErr w:type="spellEnd"/>
      <w:r w:rsidRPr="002C5D41">
        <w:t xml:space="preserve"> go” (pague pelo que usar), ou seja, você apenas está pagando pelo que utilizar dos recursos que a empresa provedora fornece.  </w:t>
      </w:r>
    </w:p>
    <w:p w:rsidR="00A210AA" w:rsidRPr="004D452D" w:rsidRDefault="00996121" w:rsidP="004D452D">
      <w:pPr>
        <w:pStyle w:val="Ttulo3"/>
      </w:pPr>
      <w:bookmarkStart w:id="27" w:name="_Toc435482022"/>
      <w:r w:rsidRPr="002D1C4F">
        <w:lastRenderedPageBreak/>
        <w:t>2.5.4</w:t>
      </w:r>
      <w:r w:rsidR="00381E64" w:rsidRPr="002D1C4F">
        <w:t xml:space="preserve"> Desenvolvimento Multicamadas</w:t>
      </w:r>
      <w:bookmarkEnd w:id="27"/>
    </w:p>
    <w:p w:rsidR="00836ECF" w:rsidRPr="002C5D41" w:rsidRDefault="00B079D1" w:rsidP="00A210AA">
      <w:pPr>
        <w:spacing w:before="30"/>
        <w:ind w:firstLine="708"/>
        <w:jc w:val="both"/>
        <w:rPr>
          <w:rFonts w:cs="Arial"/>
          <w:szCs w:val="24"/>
        </w:rPr>
      </w:pPr>
      <w:r w:rsidRPr="002C5D41">
        <w:rPr>
          <w:rFonts w:cs="Arial"/>
          <w:szCs w:val="24"/>
        </w:rPr>
        <w:t xml:space="preserve">O desenvolvimento multicamadas </w:t>
      </w:r>
      <w:r w:rsidR="00836ECF" w:rsidRPr="002C5D41">
        <w:rPr>
          <w:rFonts w:cs="Arial"/>
          <w:szCs w:val="24"/>
        </w:rPr>
        <w:t xml:space="preserve">é </w:t>
      </w:r>
      <w:proofErr w:type="gramStart"/>
      <w:r w:rsidR="00836ECF" w:rsidRPr="002C5D41">
        <w:rPr>
          <w:rFonts w:cs="Arial"/>
          <w:szCs w:val="24"/>
        </w:rPr>
        <w:t>um modelo base</w:t>
      </w:r>
      <w:proofErr w:type="gramEnd"/>
      <w:r w:rsidR="00836ECF" w:rsidRPr="002C5D41">
        <w:rPr>
          <w:rFonts w:cs="Arial"/>
          <w:szCs w:val="24"/>
        </w:rPr>
        <w:t xml:space="preserve"> em um projeto de software. Facilitando a manutenção, acoplamento, escalabilidade e migração. </w:t>
      </w:r>
    </w:p>
    <w:p w:rsidR="003D7358" w:rsidRPr="002C5D41" w:rsidRDefault="00836ECF" w:rsidP="004D452D">
      <w:pPr>
        <w:spacing w:before="30"/>
        <w:ind w:firstLine="708"/>
        <w:jc w:val="both"/>
        <w:rPr>
          <w:rFonts w:cs="Arial"/>
          <w:szCs w:val="24"/>
        </w:rPr>
      </w:pPr>
      <w:r w:rsidRPr="002C5D41">
        <w:rPr>
          <w:rFonts w:cs="Arial"/>
          <w:szCs w:val="24"/>
        </w:rPr>
        <w:t>É comum encontrar softwares definidos em 3 camadas, sendo a primeira camada responsável pela interface com o usuário. Uma camada intermediaria, responsável por conter regra de negócio e uma camada de acesso a dados (comunicação com banco de dados).</w:t>
      </w:r>
    </w:p>
    <w:p w:rsidR="00A210AA" w:rsidRPr="00A210AA" w:rsidRDefault="00996121" w:rsidP="004D452D">
      <w:pPr>
        <w:pStyle w:val="Ttulo3"/>
      </w:pPr>
      <w:bookmarkStart w:id="28" w:name="_Toc435482023"/>
      <w:r w:rsidRPr="002F0FF5">
        <w:t>2.5.5</w:t>
      </w:r>
      <w:r w:rsidR="00381E64" w:rsidRPr="002F0FF5">
        <w:t xml:space="preserve"> EAP </w:t>
      </w:r>
      <w:r w:rsidR="00E411AD" w:rsidRPr="002F0FF5">
        <w:t>(Estrutura Analítica do Projeto)</w:t>
      </w:r>
      <w:bookmarkEnd w:id="28"/>
    </w:p>
    <w:p w:rsidR="00CE472A" w:rsidRPr="00AB3336" w:rsidRDefault="00E411AD" w:rsidP="00AB3336">
      <w:pPr>
        <w:spacing w:before="30"/>
        <w:jc w:val="both"/>
        <w:rPr>
          <w:rFonts w:cs="Arial"/>
          <w:szCs w:val="24"/>
        </w:rPr>
      </w:pPr>
      <w:r w:rsidRPr="002C5D41">
        <w:rPr>
          <w:rFonts w:cs="Arial"/>
          <w:szCs w:val="24"/>
        </w:rPr>
        <w:tab/>
        <w:t>Em resumo, as atividades a serem executadas por grupos, com objetivo especifico de identificar todos os elementos presentes em um projeto. A EAP pode ser considerada um componente de visão macro do projeto como um todo.</w:t>
      </w:r>
    </w:p>
    <w:p w:rsidR="00AC0ECC" w:rsidRPr="002C5D41" w:rsidRDefault="00CE472A" w:rsidP="000D35DB">
      <w:pPr>
        <w:pStyle w:val="Ttulo3"/>
      </w:pPr>
      <w:bookmarkStart w:id="29" w:name="_Toc435482024"/>
      <w:r w:rsidRPr="0024367E">
        <w:t>2.5.6</w:t>
      </w:r>
      <w:r w:rsidR="00381E64" w:rsidRPr="0024367E">
        <w:t xml:space="preserve"> Prototipagem</w:t>
      </w:r>
      <w:bookmarkEnd w:id="29"/>
    </w:p>
    <w:p w:rsidR="000D35DB" w:rsidRDefault="007D05B7" w:rsidP="00F6250D">
      <w:pPr>
        <w:spacing w:before="30"/>
        <w:jc w:val="both"/>
        <w:rPr>
          <w:rFonts w:cs="Arial"/>
          <w:szCs w:val="24"/>
        </w:rPr>
      </w:pPr>
      <w:r w:rsidRPr="002C5D41">
        <w:rPr>
          <w:rFonts w:cs="Arial"/>
          <w:b/>
          <w:szCs w:val="24"/>
        </w:rPr>
        <w:tab/>
      </w:r>
      <w:r w:rsidRPr="002C5D41">
        <w:rPr>
          <w:rFonts w:cs="Arial"/>
          <w:szCs w:val="24"/>
        </w:rPr>
        <w:t>Prototipagem é uma forma de gerar modelos conceituais para demostrar ao cliente o design de um projeto de software ou produto. Para a equipe de desenvolvimento torna-se uma ferramenta útil para aprovação e análise da localização exata dos atributos existentes.</w:t>
      </w: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BC3848" w:rsidRDefault="00BC3848"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Pr="002C5D41" w:rsidRDefault="004176B1" w:rsidP="00F6250D">
      <w:pPr>
        <w:spacing w:before="30"/>
        <w:jc w:val="both"/>
        <w:rPr>
          <w:rFonts w:cs="Arial"/>
          <w:szCs w:val="24"/>
        </w:rPr>
      </w:pPr>
    </w:p>
    <w:p w:rsidR="00D50F9E" w:rsidRPr="00C23462" w:rsidRDefault="00381E64" w:rsidP="00C23462">
      <w:pPr>
        <w:pStyle w:val="Ttulo1"/>
        <w:spacing w:before="30"/>
        <w:rPr>
          <w:rFonts w:cs="Arial"/>
          <w:b w:val="0"/>
          <w:sz w:val="24"/>
          <w:szCs w:val="24"/>
        </w:rPr>
      </w:pPr>
      <w:bookmarkStart w:id="30" w:name="_Toc435482025"/>
      <w:r w:rsidRPr="002C5D41">
        <w:rPr>
          <w:rFonts w:cs="Arial"/>
          <w:sz w:val="24"/>
          <w:szCs w:val="24"/>
        </w:rPr>
        <w:lastRenderedPageBreak/>
        <w:t>3 ORGANIZAÇÃO CLIENTE</w:t>
      </w:r>
      <w:bookmarkEnd w:id="30"/>
      <w:r w:rsidRPr="002C5D41">
        <w:rPr>
          <w:rFonts w:cs="Arial"/>
          <w:sz w:val="24"/>
          <w:szCs w:val="24"/>
        </w:rPr>
        <w:t xml:space="preserve">   </w:t>
      </w:r>
    </w:p>
    <w:p w:rsidR="00B07A66" w:rsidRPr="002C5D41" w:rsidRDefault="00B07A66" w:rsidP="00F6250D">
      <w:pPr>
        <w:spacing w:before="30"/>
        <w:ind w:firstLine="708"/>
        <w:jc w:val="both"/>
        <w:rPr>
          <w:rFonts w:cs="Arial"/>
          <w:szCs w:val="24"/>
        </w:rPr>
      </w:pPr>
      <w:r w:rsidRPr="002C5D41">
        <w:rPr>
          <w:rFonts w:cs="Arial"/>
          <w:szCs w:val="24"/>
        </w:rPr>
        <w:t>Para este projeto ut</w:t>
      </w:r>
      <w:r w:rsidR="0043356B" w:rsidRPr="002C5D41">
        <w:rPr>
          <w:rFonts w:cs="Arial"/>
          <w:szCs w:val="24"/>
        </w:rPr>
        <w:t xml:space="preserve">ilizaremos como Cliente </w:t>
      </w:r>
      <w:r w:rsidR="008051E6" w:rsidRPr="002C5D41">
        <w:rPr>
          <w:rFonts w:cs="Arial"/>
          <w:szCs w:val="24"/>
        </w:rPr>
        <w:t>Piloto o</w:t>
      </w:r>
      <w:r w:rsidRPr="002C5D41">
        <w:rPr>
          <w:rFonts w:cs="Arial"/>
          <w:szCs w:val="24"/>
        </w:rPr>
        <w:t xml:space="preserve"> bar Hermes Bar e Restaurante LTDA, localizado na Av. Iguaçu, 2504 no bairro Água Verde. Tendo como </w:t>
      </w:r>
      <w:r w:rsidR="0043356B" w:rsidRPr="002C5D41">
        <w:rPr>
          <w:rFonts w:cs="Arial"/>
          <w:szCs w:val="24"/>
        </w:rPr>
        <w:t xml:space="preserve">principal </w:t>
      </w:r>
      <w:r w:rsidRPr="002C5D41">
        <w:rPr>
          <w:rFonts w:cs="Arial"/>
          <w:szCs w:val="24"/>
        </w:rPr>
        <w:t>responsável Letícia Sanches Dutra, gerente e sócia do estabelecimento.</w:t>
      </w:r>
    </w:p>
    <w:p w:rsidR="00C30937" w:rsidRPr="00503606" w:rsidRDefault="004176B1" w:rsidP="004176B1">
      <w:pPr>
        <w:pStyle w:val="TituloImagem"/>
      </w:pPr>
      <w:r>
        <w:t>FIGURA 19</w:t>
      </w:r>
      <w:r w:rsidR="00C30937" w:rsidRPr="00503606">
        <w:t xml:space="preserve"> – Logotipo Hermes Bar</w:t>
      </w:r>
    </w:p>
    <w:p w:rsidR="00B97046" w:rsidRPr="002C5D41" w:rsidRDefault="003D7358" w:rsidP="00F6250D">
      <w:pPr>
        <w:spacing w:before="30"/>
        <w:jc w:val="center"/>
        <w:rPr>
          <w:rFonts w:cs="Arial"/>
          <w:szCs w:val="24"/>
        </w:rPr>
      </w:pPr>
      <w:r w:rsidRPr="002C5D41">
        <w:rPr>
          <w:rFonts w:cs="Arial"/>
          <w:noProof/>
          <w:szCs w:val="24"/>
          <w:lang w:eastAsia="pt-BR"/>
        </w:rPr>
        <w:drawing>
          <wp:inline distT="0" distB="0" distL="0" distR="0" wp14:anchorId="7E8BA360" wp14:editId="4E079F8C">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r w:rsidR="00991AA3">
        <w:rPr>
          <w:rFonts w:cs="Arial"/>
          <w:szCs w:val="24"/>
        </w:rPr>
        <w:br/>
      </w:r>
      <w:r w:rsidR="00991AA3" w:rsidRPr="00991AA3">
        <w:rPr>
          <w:rFonts w:cs="Arial"/>
          <w:sz w:val="20"/>
          <w:szCs w:val="24"/>
        </w:rPr>
        <w:t>FONTE: HERMES BAR (2015)</w:t>
      </w:r>
    </w:p>
    <w:p w:rsidR="003D7358" w:rsidRPr="002C5D41" w:rsidRDefault="003D7358" w:rsidP="00F6250D">
      <w:pPr>
        <w:spacing w:before="30"/>
        <w:jc w:val="both"/>
        <w:rPr>
          <w:rFonts w:cs="Arial"/>
          <w:szCs w:val="24"/>
        </w:rPr>
      </w:pPr>
    </w:p>
    <w:p w:rsidR="00381E64" w:rsidRPr="002C5D41" w:rsidRDefault="008108DB" w:rsidP="000D35DB">
      <w:pPr>
        <w:pStyle w:val="Ttulo2"/>
      </w:pPr>
      <w:bookmarkStart w:id="31" w:name="_Toc435482026"/>
      <w:r>
        <w:t xml:space="preserve">3.1 </w:t>
      </w:r>
      <w:r w:rsidR="000D35DB">
        <w:t>Histórico</w:t>
      </w:r>
      <w:bookmarkEnd w:id="31"/>
      <w:r w:rsidR="00381E64" w:rsidRPr="008108DB">
        <w:t xml:space="preserve"> </w:t>
      </w:r>
    </w:p>
    <w:p w:rsidR="00B07A66" w:rsidRPr="002C5D41" w:rsidRDefault="00B07A66" w:rsidP="00F6250D">
      <w:pPr>
        <w:spacing w:before="30"/>
        <w:jc w:val="both"/>
        <w:rPr>
          <w:rFonts w:cs="Arial"/>
          <w:szCs w:val="24"/>
        </w:rPr>
      </w:pPr>
      <w:r w:rsidRPr="002C5D41">
        <w:rPr>
          <w:rFonts w:cs="Arial"/>
          <w:szCs w:val="24"/>
        </w:rPr>
        <w:tab/>
        <w:t xml:space="preserve">O Hermes Bar é um dos mais antigos bares da cidade de Curitiba. </w:t>
      </w:r>
      <w:r w:rsidR="00185AE5" w:rsidRPr="002C5D41">
        <w:rPr>
          <w:rFonts w:cs="Arial"/>
          <w:szCs w:val="24"/>
        </w:rPr>
        <w:t>O estabelecimento foi fundado em 1961, e desde então mantém sua identidade histórica. O bar preserva em suas paredes, quadros com fotografias da época de sua inauguração, com as ruas ainda sem pavimentação.</w:t>
      </w:r>
    </w:p>
    <w:p w:rsidR="00A210AA" w:rsidRDefault="00185AE5" w:rsidP="00F6250D">
      <w:pPr>
        <w:spacing w:before="30"/>
        <w:jc w:val="both"/>
        <w:rPr>
          <w:rFonts w:cs="Arial"/>
          <w:szCs w:val="24"/>
        </w:rPr>
      </w:pPr>
      <w:r w:rsidRPr="002C5D41">
        <w:rPr>
          <w:rFonts w:cs="Arial"/>
          <w:szCs w:val="24"/>
        </w:rPr>
        <w:tab/>
        <w:t>Atualmente gerenciado por Leticia Sanches Dutra, uma das sócias do estabelecimento e terceira proprietária do Bar.</w:t>
      </w:r>
    </w:p>
    <w:p w:rsidR="00AA353A" w:rsidRPr="002C5D41" w:rsidRDefault="00AA353A" w:rsidP="00F6250D">
      <w:pPr>
        <w:spacing w:before="30"/>
        <w:jc w:val="both"/>
        <w:rPr>
          <w:rFonts w:cs="Arial"/>
          <w:szCs w:val="24"/>
        </w:rPr>
      </w:pPr>
    </w:p>
    <w:p w:rsidR="00381E64" w:rsidRPr="0054404E" w:rsidRDefault="00381E64" w:rsidP="005F420C">
      <w:pPr>
        <w:pStyle w:val="Ttulo2"/>
      </w:pPr>
      <w:bookmarkStart w:id="32" w:name="_Toc435482027"/>
      <w:r w:rsidRPr="0054404E">
        <w:t xml:space="preserve">3.2 </w:t>
      </w:r>
      <w:r w:rsidR="00A210AA" w:rsidRPr="0054404E">
        <w:t>Definição de Negócio</w:t>
      </w:r>
      <w:bookmarkEnd w:id="32"/>
    </w:p>
    <w:p w:rsidR="00A33478" w:rsidRPr="002C5D41" w:rsidRDefault="00185AE5" w:rsidP="00F6250D">
      <w:pPr>
        <w:spacing w:before="30"/>
        <w:jc w:val="both"/>
        <w:rPr>
          <w:rFonts w:cs="Arial"/>
          <w:szCs w:val="24"/>
        </w:rPr>
      </w:pPr>
      <w:r w:rsidRPr="002C5D41">
        <w:rPr>
          <w:rFonts w:cs="Arial"/>
          <w:szCs w:val="24"/>
        </w:rPr>
        <w:tab/>
        <w:t>Por definição,</w:t>
      </w:r>
      <w:r w:rsidR="00A33478" w:rsidRPr="002C5D41">
        <w:rPr>
          <w:rFonts w:cs="Arial"/>
          <w:szCs w:val="24"/>
        </w:rPr>
        <w:t xml:space="preserve"> o bar é um polo de encontros</w:t>
      </w:r>
      <w:r w:rsidR="001A7C06" w:rsidRPr="002C5D41">
        <w:rPr>
          <w:rFonts w:cs="Arial"/>
          <w:szCs w:val="24"/>
        </w:rPr>
        <w:t xml:space="preserve"> para consumo de bebida alcoólica e petiscos, normalmente servidos por garçons ou </w:t>
      </w:r>
      <w:r w:rsidR="0006638C" w:rsidRPr="002C5D41">
        <w:rPr>
          <w:rFonts w:cs="Arial"/>
          <w:i/>
          <w:szCs w:val="24"/>
        </w:rPr>
        <w:t>barmen</w:t>
      </w:r>
      <w:r w:rsidR="001A7C06" w:rsidRPr="002C5D41">
        <w:rPr>
          <w:rFonts w:cs="Arial"/>
          <w:szCs w:val="24"/>
        </w:rPr>
        <w:t>. Em suas inúmeras variações, p</w:t>
      </w:r>
      <w:r w:rsidR="00A33478" w:rsidRPr="002C5D41">
        <w:rPr>
          <w:rFonts w:cs="Arial"/>
          <w:szCs w:val="24"/>
        </w:rPr>
        <w:t xml:space="preserve">ode-se encontrar música ao vivo ou mecânica. </w:t>
      </w:r>
    </w:p>
    <w:p w:rsidR="006F519E" w:rsidRPr="002C5D41" w:rsidRDefault="006F519E" w:rsidP="00F6250D">
      <w:pPr>
        <w:spacing w:before="30"/>
        <w:jc w:val="both"/>
        <w:rPr>
          <w:rFonts w:cs="Arial"/>
          <w:szCs w:val="24"/>
        </w:rPr>
      </w:pPr>
      <w:r w:rsidRPr="002C5D41">
        <w:rPr>
          <w:rFonts w:cs="Arial"/>
          <w:szCs w:val="24"/>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A33478" w:rsidRDefault="006F519E" w:rsidP="00F6250D">
      <w:pPr>
        <w:spacing w:before="30"/>
        <w:ind w:firstLine="708"/>
        <w:jc w:val="both"/>
        <w:rPr>
          <w:rFonts w:cs="Arial"/>
          <w:szCs w:val="24"/>
        </w:rPr>
      </w:pPr>
      <w:r w:rsidRPr="002C5D41">
        <w:rPr>
          <w:rFonts w:cs="Arial"/>
          <w:szCs w:val="24"/>
        </w:rPr>
        <w:t xml:space="preserve">Algumas legislações brasileiras devem ser levadas em consideração neste trabalho. </w:t>
      </w:r>
      <w:r w:rsidR="00A33478" w:rsidRPr="002C5D41">
        <w:rPr>
          <w:rFonts w:cs="Arial"/>
          <w:szCs w:val="24"/>
        </w:rPr>
        <w:t>No Brasil, após a instituição da lei 8.069 de 1990, foi proibido a entrada de menores de idade em bares.</w:t>
      </w:r>
      <w:r w:rsidR="001A7C06" w:rsidRPr="002C5D41">
        <w:rPr>
          <w:rFonts w:cs="Arial"/>
          <w:szCs w:val="24"/>
        </w:rPr>
        <w:t xml:space="preserve"> Em 2008 a criação e bares em faixas de domínio da rodovia federal foram proibidas através da lei número 11.705.</w:t>
      </w:r>
    </w:p>
    <w:p w:rsidR="00A210AA" w:rsidRPr="002C5D41" w:rsidRDefault="00A210AA" w:rsidP="00230EAF">
      <w:pPr>
        <w:spacing w:before="30"/>
        <w:jc w:val="both"/>
        <w:rPr>
          <w:rFonts w:cs="Arial"/>
          <w:szCs w:val="24"/>
        </w:rPr>
      </w:pPr>
    </w:p>
    <w:p w:rsidR="00A210AA" w:rsidRPr="00A210AA" w:rsidRDefault="00381E64" w:rsidP="00AA353A">
      <w:pPr>
        <w:pStyle w:val="Ttulo2"/>
      </w:pPr>
      <w:bookmarkStart w:id="33" w:name="_Toc435482028"/>
      <w:r w:rsidRPr="003201B9">
        <w:t xml:space="preserve">3.3 </w:t>
      </w:r>
      <w:r w:rsidR="00A210AA" w:rsidRPr="003201B9">
        <w:t>Necessidades de Melhorias</w:t>
      </w:r>
      <w:bookmarkEnd w:id="33"/>
    </w:p>
    <w:p w:rsidR="00B97046" w:rsidRPr="002C5D41" w:rsidRDefault="006F519E" w:rsidP="00F6250D">
      <w:pPr>
        <w:spacing w:before="30"/>
        <w:jc w:val="both"/>
        <w:rPr>
          <w:rFonts w:cs="Arial"/>
          <w:szCs w:val="24"/>
        </w:rPr>
      </w:pPr>
      <w:r w:rsidRPr="002C5D41">
        <w:rPr>
          <w:rFonts w:cs="Arial"/>
          <w:b/>
          <w:szCs w:val="24"/>
        </w:rPr>
        <w:tab/>
      </w:r>
      <w:r w:rsidRPr="002C5D41">
        <w:rPr>
          <w:rFonts w:cs="Arial"/>
          <w:szCs w:val="24"/>
        </w:rPr>
        <w:t xml:space="preserve">Após um levantamento dos processos gerencias do estabelecimento, foi notado que o mesmo não possui nenhum controle sobre gastos e rendimentos, estoque, </w:t>
      </w:r>
      <w:r w:rsidRPr="002C5D41">
        <w:rPr>
          <w:rFonts w:cs="Arial"/>
          <w:szCs w:val="24"/>
        </w:rPr>
        <w:lastRenderedPageBreak/>
        <w:t>funcionários e clientes, assim perdendo informações primordiais para uma boa gestão e concorrência em um mercado tão acirrado. Com estas informações, fica claro a necessidade de implantação de um sistema que favoreça a gestão entregando informações uteis e mantendo um hist</w:t>
      </w:r>
      <w:r w:rsidR="00230EAF">
        <w:rPr>
          <w:rFonts w:cs="Arial"/>
          <w:szCs w:val="24"/>
        </w:rPr>
        <w:t>órico de acontecimentos do bar.</w:t>
      </w:r>
    </w:p>
    <w:p w:rsidR="00A210AA" w:rsidRPr="00A210AA" w:rsidRDefault="00381E64" w:rsidP="00361C79">
      <w:pPr>
        <w:pStyle w:val="Ttulo2"/>
      </w:pPr>
      <w:bookmarkStart w:id="34" w:name="_Toc435482029"/>
      <w:r w:rsidRPr="002971EF">
        <w:t xml:space="preserve">3.4 </w:t>
      </w:r>
      <w:r w:rsidR="00A210AA" w:rsidRPr="002971EF">
        <w:t>Cenários Futuros</w:t>
      </w:r>
      <w:bookmarkEnd w:id="34"/>
    </w:p>
    <w:p w:rsidR="000B50C0" w:rsidRPr="002C5D41" w:rsidRDefault="000B50C0" w:rsidP="00F6250D">
      <w:pPr>
        <w:spacing w:before="30"/>
        <w:jc w:val="both"/>
        <w:rPr>
          <w:rFonts w:cs="Arial"/>
          <w:szCs w:val="24"/>
        </w:rPr>
      </w:pPr>
      <w:r w:rsidRPr="002C5D41">
        <w:rPr>
          <w:rFonts w:cs="Arial"/>
          <w:szCs w:val="24"/>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42598C" w:rsidRPr="002C5D41" w:rsidRDefault="000B50C0" w:rsidP="00F6250D">
      <w:pPr>
        <w:spacing w:before="30"/>
        <w:jc w:val="both"/>
        <w:rPr>
          <w:rFonts w:cs="Arial"/>
          <w:szCs w:val="24"/>
        </w:rPr>
      </w:pPr>
      <w:r w:rsidRPr="002C5D41">
        <w:rPr>
          <w:rFonts w:cs="Arial"/>
          <w:szCs w:val="24"/>
        </w:rPr>
        <w:tab/>
        <w:t>Acreditamos que após a informatização do estabelecimento, conseguiremos aumentar a receita em 60%, visto que</w:t>
      </w:r>
      <w:r w:rsidR="00C1759A" w:rsidRPr="002C5D41">
        <w:rPr>
          <w:rFonts w:cs="Arial"/>
          <w:szCs w:val="24"/>
        </w:rPr>
        <w:t>,</w:t>
      </w:r>
      <w:r w:rsidRPr="002C5D41">
        <w:rPr>
          <w:rFonts w:cs="Arial"/>
          <w:szCs w:val="24"/>
        </w:rPr>
        <w:t xml:space="preserve"> por não possuir controle atualmente, erros são constantes, tanto no fechamento das comandas dos clientes, como no processo de controle de estoque.</w:t>
      </w:r>
      <w:r w:rsidR="00795F8F" w:rsidRPr="002C5D41">
        <w:rPr>
          <w:rFonts w:cs="Arial"/>
          <w:szCs w:val="24"/>
        </w:rPr>
        <w:t xml:space="preserve"> </w:t>
      </w:r>
    </w:p>
    <w:p w:rsidR="0042598C" w:rsidRPr="0042598C" w:rsidRDefault="00381E64" w:rsidP="00CB3748">
      <w:pPr>
        <w:pStyle w:val="Ttulo2"/>
      </w:pPr>
      <w:bookmarkStart w:id="35" w:name="_Toc435482030"/>
      <w:r w:rsidRPr="00267EBF">
        <w:t xml:space="preserve">3.5 </w:t>
      </w:r>
      <w:r w:rsidR="0042598C" w:rsidRPr="00267EBF">
        <w:t>Visão</w:t>
      </w:r>
      <w:bookmarkEnd w:id="35"/>
    </w:p>
    <w:p w:rsidR="0042598C" w:rsidRPr="002C5D41" w:rsidRDefault="00F72C9C" w:rsidP="00D008C2">
      <w:pPr>
        <w:spacing w:before="30"/>
        <w:ind w:firstLine="708"/>
        <w:jc w:val="both"/>
        <w:rPr>
          <w:rFonts w:cs="Arial"/>
          <w:szCs w:val="24"/>
        </w:rPr>
      </w:pPr>
      <w:r w:rsidRPr="002C5D41">
        <w:rPr>
          <w:rFonts w:cs="Arial"/>
          <w:szCs w:val="24"/>
        </w:rPr>
        <w:t>O cliente piloto é um ícone no ramo de bares. Durante toda sua história manteve o atendimento aos clientes como ponto primordial em seu funcionamento.</w:t>
      </w:r>
    </w:p>
    <w:p w:rsidR="0042598C" w:rsidRPr="0042598C" w:rsidRDefault="00381E64" w:rsidP="00CB3748">
      <w:pPr>
        <w:pStyle w:val="Ttulo2"/>
      </w:pPr>
      <w:bookmarkStart w:id="36" w:name="_Toc435482031"/>
      <w:r w:rsidRPr="00475040">
        <w:t xml:space="preserve">3.6 </w:t>
      </w:r>
      <w:r w:rsidR="0042598C" w:rsidRPr="00475040">
        <w:t>Missão</w:t>
      </w:r>
      <w:bookmarkEnd w:id="36"/>
    </w:p>
    <w:p w:rsidR="00BC7D74" w:rsidRPr="002C5D41" w:rsidRDefault="00F72C9C" w:rsidP="00D008C2">
      <w:pPr>
        <w:spacing w:before="30"/>
        <w:ind w:firstLine="708"/>
        <w:jc w:val="both"/>
        <w:rPr>
          <w:rFonts w:cs="Arial"/>
          <w:szCs w:val="24"/>
        </w:rPr>
      </w:pPr>
      <w:r w:rsidRPr="002C5D41">
        <w:rPr>
          <w:rFonts w:cs="Arial"/>
          <w:szCs w:val="24"/>
        </w:rPr>
        <w:t>A missão do Hermes Bar e Restaurante é: “Atender com agilidade e qualidade, garantindo a fidelização do cliente”.</w:t>
      </w:r>
    </w:p>
    <w:p w:rsidR="00BC7D74" w:rsidRPr="00BC7D74" w:rsidRDefault="00381E64" w:rsidP="00CB3748">
      <w:pPr>
        <w:pStyle w:val="Ttulo2"/>
      </w:pPr>
      <w:bookmarkStart w:id="37" w:name="_Toc435482032"/>
      <w:r w:rsidRPr="001E3B18">
        <w:t xml:space="preserve">3.7 </w:t>
      </w:r>
      <w:r w:rsidR="00BC7D74" w:rsidRPr="001E3B18">
        <w:t>Infraestrutura e Recursos Tecnológicos</w:t>
      </w:r>
      <w:bookmarkEnd w:id="37"/>
    </w:p>
    <w:p w:rsidR="0091311A" w:rsidRPr="002C5D41" w:rsidRDefault="004A2DD3" w:rsidP="00F6250D">
      <w:pPr>
        <w:spacing w:before="30"/>
        <w:jc w:val="both"/>
        <w:rPr>
          <w:rFonts w:cs="Arial"/>
          <w:szCs w:val="24"/>
        </w:rPr>
      </w:pPr>
      <w:r w:rsidRPr="002C5D41">
        <w:rPr>
          <w:rFonts w:cs="Arial"/>
          <w:szCs w:val="24"/>
        </w:rPr>
        <w:tab/>
        <w:t>Atualmente o estabelecimento não possui infraestrutura suficiente para atender as solicitações mínimas</w:t>
      </w:r>
      <w:r w:rsidR="004B1DEC" w:rsidRPr="002C5D41">
        <w:rPr>
          <w:rFonts w:cs="Arial"/>
          <w:szCs w:val="24"/>
        </w:rPr>
        <w:t xml:space="preserve"> que </w:t>
      </w:r>
      <w:r w:rsidRPr="002C5D41">
        <w:rPr>
          <w:rFonts w:cs="Arial"/>
          <w:szCs w:val="24"/>
        </w:rPr>
        <w:t>o sistema</w:t>
      </w:r>
      <w:r w:rsidR="004B1DEC" w:rsidRPr="002C5D41">
        <w:rPr>
          <w:rFonts w:cs="Arial"/>
          <w:szCs w:val="24"/>
        </w:rPr>
        <w:t xml:space="preserve"> exige</w:t>
      </w:r>
      <w:r w:rsidRPr="002C5D41">
        <w:rPr>
          <w:rFonts w:cs="Arial"/>
          <w:szCs w:val="24"/>
        </w:rPr>
        <w:t>.</w:t>
      </w:r>
      <w:r w:rsidR="004B1DEC" w:rsidRPr="002C5D41">
        <w:rPr>
          <w:rFonts w:cs="Arial"/>
          <w:szCs w:val="24"/>
        </w:rPr>
        <w:t xml:space="preserve"> O bar não possui computadores e nem </w:t>
      </w:r>
      <w:proofErr w:type="spellStart"/>
      <w:r w:rsidR="0091311A" w:rsidRPr="002C5D41">
        <w:rPr>
          <w:rFonts w:cs="Arial"/>
          <w:szCs w:val="24"/>
        </w:rPr>
        <w:t>smarthphones</w:t>
      </w:r>
      <w:proofErr w:type="spellEnd"/>
      <w:r w:rsidR="0091311A" w:rsidRPr="002C5D41">
        <w:rPr>
          <w:rFonts w:cs="Arial"/>
          <w:szCs w:val="24"/>
        </w:rPr>
        <w:t xml:space="preserve"> e/ou </w:t>
      </w:r>
      <w:proofErr w:type="spellStart"/>
      <w:r w:rsidR="0091311A" w:rsidRPr="002C5D41">
        <w:rPr>
          <w:rFonts w:cs="Arial"/>
          <w:szCs w:val="24"/>
        </w:rPr>
        <w:t>tablets</w:t>
      </w:r>
      <w:proofErr w:type="spellEnd"/>
      <w:r w:rsidR="0091311A" w:rsidRPr="002C5D41">
        <w:rPr>
          <w:rFonts w:cs="Arial"/>
          <w:szCs w:val="24"/>
        </w:rPr>
        <w:t xml:space="preserve"> para realização de pedidos.</w:t>
      </w:r>
    </w:p>
    <w:p w:rsidR="0091311A" w:rsidRPr="002C5D41" w:rsidRDefault="00611F97" w:rsidP="00F6250D">
      <w:pPr>
        <w:spacing w:before="30"/>
        <w:jc w:val="both"/>
        <w:rPr>
          <w:rFonts w:cs="Arial"/>
          <w:szCs w:val="24"/>
        </w:rPr>
      </w:pPr>
      <w:r w:rsidRPr="002C5D41">
        <w:rPr>
          <w:rFonts w:cs="Arial"/>
          <w:szCs w:val="24"/>
        </w:rPr>
        <w:tab/>
        <w:t>O acesso à</w:t>
      </w:r>
      <w:r w:rsidR="0091311A" w:rsidRPr="002C5D41">
        <w:rPr>
          <w:rFonts w:cs="Arial"/>
          <w:szCs w:val="24"/>
        </w:rPr>
        <w:t xml:space="preserve"> internet é realizado através de dois pontos WiFi. O primeiro localizado no piso superior e o segundo no piso inferior.</w:t>
      </w:r>
    </w:p>
    <w:p w:rsidR="008073FB" w:rsidRDefault="00611F97" w:rsidP="00F6250D">
      <w:pPr>
        <w:spacing w:before="30"/>
        <w:jc w:val="both"/>
        <w:rPr>
          <w:rFonts w:cs="Arial"/>
          <w:szCs w:val="24"/>
        </w:rPr>
      </w:pPr>
      <w:r w:rsidRPr="002C5D41">
        <w:rPr>
          <w:rFonts w:cs="Arial"/>
          <w:szCs w:val="24"/>
        </w:rPr>
        <w:tab/>
        <w:t>Para que possa usufruir do sistema em toda sua plenitude, é necessária contratação de uma rede de pelo menos 30 gigabytes através de fibra ótica</w:t>
      </w:r>
      <w:r w:rsidR="00BC40EA" w:rsidRPr="002C5D41">
        <w:rPr>
          <w:rFonts w:cs="Arial"/>
          <w:szCs w:val="24"/>
        </w:rPr>
        <w:t>, podendo ser disponibilizados nos mesmos roteadores presentes hoje. A rede</w:t>
      </w:r>
      <w:r w:rsidRPr="002C5D41">
        <w:rPr>
          <w:rFonts w:cs="Arial"/>
          <w:szCs w:val="24"/>
        </w:rPr>
        <w:t xml:space="preserve"> deverá suportar o computador do caixa, computador da cozinha, computador do bar e mais 6 smartphones e/ou </w:t>
      </w:r>
      <w:proofErr w:type="spellStart"/>
      <w:r w:rsidRPr="002C5D41">
        <w:rPr>
          <w:rFonts w:cs="Arial"/>
          <w:szCs w:val="24"/>
        </w:rPr>
        <w:t>tablets</w:t>
      </w:r>
      <w:proofErr w:type="spellEnd"/>
      <w:r w:rsidRPr="002C5D41">
        <w:rPr>
          <w:rFonts w:cs="Arial"/>
          <w:szCs w:val="24"/>
        </w:rPr>
        <w:t xml:space="preserve"> para realização de pedidos, </w:t>
      </w:r>
      <w:r w:rsidR="00ED381C" w:rsidRPr="002C5D41">
        <w:rPr>
          <w:rFonts w:cs="Arial"/>
          <w:szCs w:val="24"/>
        </w:rPr>
        <w:t>somando ainda</w:t>
      </w:r>
      <w:r w:rsidRPr="002C5D41">
        <w:rPr>
          <w:rFonts w:cs="Arial"/>
          <w:szCs w:val="24"/>
        </w:rPr>
        <w:t xml:space="preserve"> a e</w:t>
      </w:r>
      <w:r w:rsidR="0095187F" w:rsidRPr="002C5D41">
        <w:rPr>
          <w:rFonts w:cs="Arial"/>
          <w:szCs w:val="24"/>
        </w:rPr>
        <w:t xml:space="preserve">ntrega de rede para clientes. </w:t>
      </w: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CA25B8" w:rsidRPr="002C5D41" w:rsidRDefault="00CA25B8" w:rsidP="00F6250D">
      <w:pPr>
        <w:spacing w:before="30"/>
        <w:jc w:val="both"/>
        <w:rPr>
          <w:rFonts w:cs="Arial"/>
          <w:szCs w:val="24"/>
        </w:rPr>
      </w:pPr>
    </w:p>
    <w:p w:rsidR="00BC7D74" w:rsidRPr="00CA25B8" w:rsidRDefault="00381E64" w:rsidP="00CA25B8">
      <w:pPr>
        <w:pStyle w:val="Ttulo1"/>
        <w:rPr>
          <w:sz w:val="24"/>
        </w:rPr>
      </w:pPr>
      <w:bookmarkStart w:id="38" w:name="_Toc435482033"/>
      <w:r w:rsidRPr="005F420C">
        <w:rPr>
          <w:sz w:val="24"/>
        </w:rPr>
        <w:lastRenderedPageBreak/>
        <w:t>4 DIAGNÓSTICO DO AMBIENTE</w:t>
      </w:r>
      <w:bookmarkEnd w:id="38"/>
      <w:r w:rsidRPr="005F420C">
        <w:rPr>
          <w:sz w:val="24"/>
        </w:rPr>
        <w:t xml:space="preserve">   </w:t>
      </w:r>
    </w:p>
    <w:p w:rsidR="00F9023C" w:rsidRPr="002C5D41" w:rsidRDefault="00841D13" w:rsidP="00F6250D">
      <w:pPr>
        <w:spacing w:before="30"/>
        <w:jc w:val="both"/>
        <w:rPr>
          <w:rFonts w:cs="Arial"/>
          <w:szCs w:val="24"/>
        </w:rPr>
      </w:pPr>
      <w:r w:rsidRPr="002C5D41">
        <w:rPr>
          <w:rFonts w:cs="Arial"/>
          <w:szCs w:val="24"/>
        </w:rPr>
        <w:tab/>
        <w:t xml:space="preserve">Mesmo com a facilidade de aquisição e a grande disponibilidade de aplicações para gestão de bares de restaurantes, o Hermes Bar </w:t>
      </w:r>
      <w:r w:rsidR="00FF6C45" w:rsidRPr="002C5D41">
        <w:rPr>
          <w:rFonts w:cs="Arial"/>
          <w:szCs w:val="24"/>
        </w:rPr>
        <w:t>sempre teve</w:t>
      </w:r>
      <w:r w:rsidR="00F9023C" w:rsidRPr="002C5D41">
        <w:rPr>
          <w:rFonts w:cs="Arial"/>
          <w:szCs w:val="24"/>
        </w:rPr>
        <w:t xml:space="preserve"> uma</w:t>
      </w:r>
      <w:r w:rsidR="00FF6C45" w:rsidRPr="002C5D41">
        <w:rPr>
          <w:rFonts w:cs="Arial"/>
          <w:szCs w:val="24"/>
        </w:rPr>
        <w:t xml:space="preserve"> aversão a tecnologia, acreditando que tiraria a identidade histórica do estabelecimento. </w:t>
      </w:r>
    </w:p>
    <w:p w:rsidR="00F9023C" w:rsidRPr="002C5D41" w:rsidRDefault="00F9023C" w:rsidP="00F6250D">
      <w:pPr>
        <w:spacing w:before="30"/>
        <w:jc w:val="both"/>
        <w:rPr>
          <w:rFonts w:cs="Arial"/>
          <w:szCs w:val="24"/>
        </w:rPr>
      </w:pPr>
      <w:r w:rsidRPr="002C5D41">
        <w:rPr>
          <w:rFonts w:cs="Arial"/>
          <w:szCs w:val="24"/>
        </w:rPr>
        <w:tab/>
        <w:t xml:space="preserve">Atualmente o estabelecimento mantém toda a sua gestão em cadernetas e </w:t>
      </w:r>
      <w:r w:rsidRPr="002C5D41">
        <w:rPr>
          <w:rFonts w:cs="Arial"/>
          <w:i/>
          <w:szCs w:val="24"/>
        </w:rPr>
        <w:t xml:space="preserve">rascunhos. </w:t>
      </w:r>
      <w:r w:rsidRPr="002C5D41">
        <w:rPr>
          <w:rFonts w:cs="Arial"/>
          <w:szCs w:val="24"/>
        </w:rPr>
        <w:t xml:space="preserve">O controle das comandas com o consumo dos clientes é através de papel, com valores fixos (foto abaixo), </w:t>
      </w:r>
      <w:r w:rsidR="00176818" w:rsidRPr="002C5D41">
        <w:rPr>
          <w:rFonts w:cs="Arial"/>
          <w:szCs w:val="24"/>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Pr="002C5D41" w:rsidRDefault="00176818" w:rsidP="00F6250D">
      <w:pPr>
        <w:spacing w:before="30"/>
        <w:ind w:firstLine="708"/>
        <w:jc w:val="both"/>
        <w:rPr>
          <w:rFonts w:cs="Arial"/>
          <w:szCs w:val="24"/>
        </w:rPr>
      </w:pPr>
      <w:r w:rsidRPr="002C5D41">
        <w:rPr>
          <w:rFonts w:cs="Arial"/>
          <w:szCs w:val="24"/>
        </w:rPr>
        <w:t>Mas c</w:t>
      </w:r>
      <w:r w:rsidR="00FF6C45" w:rsidRPr="002C5D41">
        <w:rPr>
          <w:rFonts w:cs="Arial"/>
          <w:szCs w:val="24"/>
        </w:rPr>
        <w:t xml:space="preserve">om o crescimento da quantidade clientes, a </w:t>
      </w:r>
      <w:r w:rsidR="00F9023C" w:rsidRPr="002C5D41">
        <w:rPr>
          <w:rFonts w:cs="Arial"/>
          <w:szCs w:val="24"/>
        </w:rPr>
        <w:t>busca pela qualidade no atendimento e rapidez na tomada de decisão, a inclusão no mundo digital é obrigatória</w:t>
      </w:r>
      <w:r w:rsidRPr="002C5D41">
        <w:rPr>
          <w:rFonts w:cs="Arial"/>
          <w:szCs w:val="24"/>
        </w:rPr>
        <w:t>.</w:t>
      </w:r>
    </w:p>
    <w:p w:rsidR="00A55549" w:rsidRDefault="00176818" w:rsidP="00F6250D">
      <w:pPr>
        <w:spacing w:before="30"/>
        <w:ind w:firstLine="708"/>
        <w:jc w:val="both"/>
        <w:rPr>
          <w:rFonts w:cs="Arial"/>
          <w:szCs w:val="24"/>
        </w:rPr>
      </w:pPr>
      <w:r w:rsidRPr="002C5D41">
        <w:rPr>
          <w:rFonts w:cs="Arial"/>
          <w:szCs w:val="24"/>
        </w:rPr>
        <w:t xml:space="preserve">As informações acima citadas, foram adquiridas através da realização do BPM. Após o mapeamento de todos os processos do cliente piloto foi possível notar falhas nos processos gerenciais, e controles financeiros. </w:t>
      </w:r>
    </w:p>
    <w:p w:rsidR="00A55549" w:rsidRPr="004176B1" w:rsidRDefault="004176B1" w:rsidP="004176B1">
      <w:pPr>
        <w:pStyle w:val="TituloImagem"/>
      </w:pPr>
      <w:r w:rsidRPr="004176B1">
        <w:rPr>
          <w:noProof/>
          <w:lang w:eastAsia="pt-BR"/>
        </w:rPr>
        <w:drawing>
          <wp:anchor distT="0" distB="0" distL="114300" distR="114300" simplePos="0" relativeHeight="251669504" behindDoc="1" locked="0" layoutInCell="1" allowOverlap="1" wp14:anchorId="06EB53F0" wp14:editId="0CFFCF7E">
            <wp:simplePos x="0" y="0"/>
            <wp:positionH relativeFrom="margin">
              <wp:align>center</wp:align>
            </wp:positionH>
            <wp:positionV relativeFrom="paragraph">
              <wp:posOffset>196850</wp:posOffset>
            </wp:positionV>
            <wp:extent cx="5862952" cy="2238375"/>
            <wp:effectExtent l="0" t="0" r="5080" b="0"/>
            <wp:wrapTight wrapText="bothSides">
              <wp:wrapPolygon edited="0">
                <wp:start x="0" y="0"/>
                <wp:lineTo x="0" y="21324"/>
                <wp:lineTo x="21549" y="21324"/>
                <wp:lineTo x="21549"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2952" cy="2238375"/>
                    </a:xfrm>
                    <a:prstGeom prst="rect">
                      <a:avLst/>
                    </a:prstGeom>
                    <a:noFill/>
                    <a:ln>
                      <a:noFill/>
                    </a:ln>
                  </pic:spPr>
                </pic:pic>
              </a:graphicData>
            </a:graphic>
          </wp:anchor>
        </w:drawing>
      </w:r>
      <w:r w:rsidR="00A55549" w:rsidRPr="004176B1">
        <w:t>Figura 2</w:t>
      </w:r>
      <w:r>
        <w:t>0</w:t>
      </w:r>
      <w:r w:rsidR="00A55549" w:rsidRPr="004176B1">
        <w:t xml:space="preserve"> – BPMN Entrada do cliente sem automação</w:t>
      </w:r>
    </w:p>
    <w:p w:rsidR="00A55549" w:rsidRPr="00B721DE" w:rsidRDefault="00B721DE" w:rsidP="00A55549">
      <w:pPr>
        <w:tabs>
          <w:tab w:val="left" w:pos="3645"/>
        </w:tabs>
        <w:spacing w:before="30"/>
        <w:jc w:val="center"/>
        <w:rPr>
          <w:rFonts w:cs="Arial"/>
          <w:sz w:val="20"/>
          <w:szCs w:val="24"/>
        </w:rPr>
      </w:pPr>
      <w:r w:rsidRPr="00B721DE">
        <w:rPr>
          <w:rFonts w:cs="Arial"/>
          <w:sz w:val="20"/>
          <w:szCs w:val="24"/>
        </w:rPr>
        <w:t>FONTE: AUTOR (2015)</w:t>
      </w: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4176B1" w:rsidRDefault="004176B1"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8747D2" w:rsidRPr="002C5D41" w:rsidRDefault="008747D2" w:rsidP="00A55549">
      <w:pPr>
        <w:tabs>
          <w:tab w:val="left" w:pos="3645"/>
        </w:tabs>
        <w:spacing w:before="30"/>
        <w:jc w:val="center"/>
        <w:rPr>
          <w:rFonts w:cs="Arial"/>
          <w:b/>
          <w:szCs w:val="24"/>
        </w:rPr>
      </w:pPr>
    </w:p>
    <w:p w:rsidR="00A55549" w:rsidRPr="005E691E" w:rsidRDefault="004176B1" w:rsidP="004176B1">
      <w:pPr>
        <w:pStyle w:val="TituloImagem"/>
      </w:pPr>
      <w:r>
        <w:lastRenderedPageBreak/>
        <w:t>FIGURA 21</w:t>
      </w:r>
      <w:r w:rsidR="00A55549" w:rsidRPr="005E691E">
        <w:t xml:space="preserve"> – BPMN Solicitação de Pedido sem automação</w:t>
      </w:r>
    </w:p>
    <w:p w:rsidR="00A55549"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61553F68" wp14:editId="1E6E6368">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8747D2" w:rsidRPr="008747D2" w:rsidRDefault="008747D2" w:rsidP="00A55549">
      <w:pPr>
        <w:spacing w:before="30"/>
        <w:ind w:firstLine="708"/>
        <w:jc w:val="center"/>
        <w:rPr>
          <w:rFonts w:cs="Arial"/>
          <w:sz w:val="20"/>
          <w:szCs w:val="24"/>
        </w:rPr>
      </w:pPr>
      <w:r w:rsidRPr="008747D2">
        <w:rPr>
          <w:rFonts w:cs="Arial"/>
          <w:sz w:val="20"/>
          <w:szCs w:val="24"/>
        </w:rPr>
        <w:t>FONTE: AUTOR (2015)</w:t>
      </w:r>
      <w:r>
        <w:rPr>
          <w:rFonts w:cs="Arial"/>
          <w:sz w:val="20"/>
          <w:szCs w:val="24"/>
        </w:rPr>
        <w:br/>
      </w:r>
    </w:p>
    <w:p w:rsidR="00A55549" w:rsidRPr="005E691E" w:rsidRDefault="00A55549" w:rsidP="004176B1">
      <w:pPr>
        <w:pStyle w:val="TituloImagem"/>
      </w:pPr>
      <w:r w:rsidRPr="005E691E">
        <w:t>FIGURA 2</w:t>
      </w:r>
      <w:r w:rsidR="004176B1">
        <w:t>2</w:t>
      </w:r>
      <w:r w:rsidRPr="005E691E">
        <w:t xml:space="preserve"> – BPMN Pedido a cozinha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0BE85278" wp14:editId="6AB07638">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r w:rsidR="008747D2">
        <w:rPr>
          <w:rFonts w:cs="Arial"/>
          <w:szCs w:val="24"/>
        </w:rPr>
        <w:br/>
      </w:r>
      <w:proofErr w:type="gramStart"/>
      <w:r w:rsidR="008747D2" w:rsidRPr="008747D2">
        <w:rPr>
          <w:rFonts w:cs="Arial"/>
          <w:sz w:val="20"/>
          <w:szCs w:val="24"/>
        </w:rPr>
        <w:t>FONTE :</w:t>
      </w:r>
      <w:proofErr w:type="gramEnd"/>
      <w:r w:rsidR="008747D2" w:rsidRPr="008747D2">
        <w:rPr>
          <w:rFonts w:cs="Arial"/>
          <w:sz w:val="20"/>
          <w:szCs w:val="24"/>
        </w:rPr>
        <w:t xml:space="preserve"> AUTOR (2015)</w:t>
      </w:r>
    </w:p>
    <w:p w:rsidR="00A55549" w:rsidRDefault="00A55549" w:rsidP="00A55549">
      <w:pPr>
        <w:tabs>
          <w:tab w:val="left" w:pos="3675"/>
        </w:tabs>
        <w:spacing w:before="30"/>
        <w:rPr>
          <w:rFonts w:cs="Arial"/>
          <w:szCs w:val="24"/>
        </w:rPr>
      </w:pPr>
      <w:r w:rsidRPr="002C5D41">
        <w:rPr>
          <w:rFonts w:cs="Arial"/>
          <w:szCs w:val="24"/>
        </w:rPr>
        <w:tab/>
      </w:r>
    </w:p>
    <w:p w:rsidR="00B272B4" w:rsidRPr="002C5D41" w:rsidRDefault="00B272B4" w:rsidP="00A55549">
      <w:pPr>
        <w:tabs>
          <w:tab w:val="left" w:pos="3675"/>
        </w:tabs>
        <w:spacing w:before="30"/>
        <w:rPr>
          <w:rFonts w:cs="Arial"/>
          <w:szCs w:val="24"/>
        </w:rPr>
      </w:pPr>
    </w:p>
    <w:p w:rsidR="00A55549" w:rsidRPr="005E691E" w:rsidRDefault="00A55549" w:rsidP="004176B1">
      <w:pPr>
        <w:pStyle w:val="TituloImagem"/>
      </w:pPr>
      <w:r w:rsidRPr="005E691E">
        <w:lastRenderedPageBreak/>
        <w:t>FIGURA 2</w:t>
      </w:r>
      <w:r w:rsidR="004176B1">
        <w:t>3</w:t>
      </w:r>
      <w:r w:rsidRPr="005E691E">
        <w:t xml:space="preserve"> – BPMN Saída Cliente sem automação</w:t>
      </w:r>
    </w:p>
    <w:p w:rsidR="00A55549" w:rsidRPr="002C5D41" w:rsidRDefault="00A55549" w:rsidP="00B272B4">
      <w:pPr>
        <w:spacing w:before="30"/>
        <w:ind w:firstLine="708"/>
        <w:jc w:val="center"/>
        <w:rPr>
          <w:rFonts w:cs="Arial"/>
          <w:szCs w:val="24"/>
        </w:rPr>
      </w:pPr>
      <w:r w:rsidRPr="002C5D41">
        <w:rPr>
          <w:rFonts w:cs="Arial"/>
          <w:noProof/>
          <w:szCs w:val="24"/>
          <w:lang w:eastAsia="pt-BR"/>
        </w:rPr>
        <w:drawing>
          <wp:inline distT="0" distB="0" distL="0" distR="0" wp14:anchorId="0EB43E21" wp14:editId="33C02E2A">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r w:rsidR="004103E1">
        <w:rPr>
          <w:rFonts w:cs="Arial"/>
          <w:szCs w:val="24"/>
        </w:rPr>
        <w:br/>
      </w:r>
      <w:r w:rsidR="004103E1" w:rsidRPr="004103E1">
        <w:rPr>
          <w:rFonts w:cs="Arial"/>
          <w:sz w:val="20"/>
          <w:szCs w:val="24"/>
        </w:rPr>
        <w:t>FONTE: AUTOR (2015)</w:t>
      </w:r>
    </w:p>
    <w:p w:rsidR="00A55549" w:rsidRDefault="00A55549" w:rsidP="00F6250D">
      <w:pPr>
        <w:spacing w:before="30"/>
        <w:ind w:firstLine="708"/>
        <w:jc w:val="both"/>
        <w:rPr>
          <w:rFonts w:cs="Arial"/>
          <w:szCs w:val="24"/>
        </w:rPr>
      </w:pPr>
    </w:p>
    <w:p w:rsidR="00176818" w:rsidRPr="002C5D41" w:rsidRDefault="00176818" w:rsidP="00F6250D">
      <w:pPr>
        <w:spacing w:before="30"/>
        <w:ind w:firstLine="708"/>
        <w:jc w:val="both"/>
        <w:rPr>
          <w:rFonts w:cs="Arial"/>
          <w:szCs w:val="24"/>
        </w:rPr>
      </w:pPr>
      <w:r w:rsidRPr="002C5D41">
        <w:rPr>
          <w:rFonts w:cs="Arial"/>
          <w:szCs w:val="24"/>
        </w:rPr>
        <w:t>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Pr="002C5D41" w:rsidRDefault="00401633" w:rsidP="00F6250D">
      <w:pPr>
        <w:spacing w:before="30"/>
        <w:ind w:firstLine="708"/>
        <w:jc w:val="both"/>
        <w:rPr>
          <w:rFonts w:cs="Arial"/>
          <w:szCs w:val="24"/>
        </w:rPr>
      </w:pPr>
      <w:r w:rsidRPr="002C5D41">
        <w:rPr>
          <w:rFonts w:cs="Arial"/>
          <w:szCs w:val="24"/>
        </w:rPr>
        <w:t>WHAT? (O que?) – Possibilidade de gerenciar o estabelecimento com segurança e agilidade</w:t>
      </w:r>
    </w:p>
    <w:p w:rsidR="00401633" w:rsidRPr="002C5D41" w:rsidRDefault="00401633" w:rsidP="00F6250D">
      <w:pPr>
        <w:spacing w:before="30"/>
        <w:ind w:firstLine="708"/>
        <w:jc w:val="both"/>
        <w:rPr>
          <w:rFonts w:cs="Arial"/>
          <w:szCs w:val="24"/>
        </w:rPr>
      </w:pPr>
      <w:r w:rsidRPr="002C5D41">
        <w:rPr>
          <w:rFonts w:cs="Arial"/>
          <w:szCs w:val="24"/>
        </w:rPr>
        <w:t>WHO? (Quem?) – Gestores do Hermes Bar</w:t>
      </w:r>
    </w:p>
    <w:p w:rsidR="00401633" w:rsidRPr="002C5D41" w:rsidRDefault="00401633" w:rsidP="00F6250D">
      <w:pPr>
        <w:spacing w:before="30"/>
        <w:ind w:firstLine="708"/>
        <w:jc w:val="both"/>
        <w:rPr>
          <w:rFonts w:cs="Arial"/>
          <w:szCs w:val="24"/>
        </w:rPr>
      </w:pPr>
      <w:r w:rsidRPr="002C5D41">
        <w:rPr>
          <w:rFonts w:cs="Arial"/>
          <w:szCs w:val="24"/>
        </w:rPr>
        <w:t>WHERE (</w:t>
      </w:r>
      <w:r w:rsidR="00241AAE" w:rsidRPr="002C5D41">
        <w:rPr>
          <w:rFonts w:cs="Arial"/>
          <w:szCs w:val="24"/>
        </w:rPr>
        <w:t>Onde</w:t>
      </w:r>
      <w:r w:rsidRPr="002C5D41">
        <w:rPr>
          <w:rFonts w:cs="Arial"/>
          <w:szCs w:val="24"/>
        </w:rPr>
        <w:t>?) –</w:t>
      </w:r>
      <w:r w:rsidR="00241AAE" w:rsidRPr="002C5D41">
        <w:rPr>
          <w:rFonts w:cs="Arial"/>
          <w:szCs w:val="24"/>
        </w:rPr>
        <w:t xml:space="preserve"> No Bar e Restaurante Hermes Bar.</w:t>
      </w:r>
      <w:r w:rsidRPr="002C5D41">
        <w:rPr>
          <w:rFonts w:cs="Arial"/>
          <w:szCs w:val="24"/>
        </w:rPr>
        <w:t xml:space="preserve"> </w:t>
      </w:r>
    </w:p>
    <w:p w:rsidR="00241AAE" w:rsidRPr="002C5D41" w:rsidRDefault="00241AAE" w:rsidP="00F6250D">
      <w:pPr>
        <w:spacing w:before="30"/>
        <w:ind w:firstLine="708"/>
        <w:jc w:val="both"/>
        <w:rPr>
          <w:rFonts w:cs="Arial"/>
          <w:szCs w:val="24"/>
        </w:rPr>
      </w:pPr>
      <w:r w:rsidRPr="002C5D41">
        <w:rPr>
          <w:rFonts w:cs="Arial"/>
          <w:szCs w:val="24"/>
        </w:rPr>
        <w:t>WHY? (Por quê?) - Para proporcionar controle sobre o consumo, financeiro e clientes do estabelecimento, favorecendo ainda mais a qualidade do atendimento</w:t>
      </w:r>
    </w:p>
    <w:p w:rsidR="00241AAE" w:rsidRPr="002C5D41" w:rsidRDefault="00241AAE" w:rsidP="00F6250D">
      <w:pPr>
        <w:spacing w:before="30"/>
        <w:ind w:firstLine="708"/>
        <w:jc w:val="both"/>
        <w:rPr>
          <w:rFonts w:cs="Arial"/>
          <w:szCs w:val="24"/>
        </w:rPr>
      </w:pPr>
      <w:r w:rsidRPr="002C5D41">
        <w:rPr>
          <w:rFonts w:cs="Arial"/>
          <w:szCs w:val="24"/>
        </w:rPr>
        <w:t>WHEN? (Quando?) – Sempre que a gerencia achar necessário a iteração com informações gerenciais.</w:t>
      </w:r>
    </w:p>
    <w:p w:rsidR="00241AAE" w:rsidRPr="002C5D41" w:rsidRDefault="00241AAE" w:rsidP="00F6250D">
      <w:pPr>
        <w:spacing w:before="30"/>
        <w:ind w:firstLine="708"/>
        <w:jc w:val="both"/>
        <w:rPr>
          <w:rFonts w:cs="Arial"/>
          <w:szCs w:val="24"/>
        </w:rPr>
      </w:pPr>
      <w:r w:rsidRPr="002C5D41">
        <w:rPr>
          <w:rFonts w:cs="Arial"/>
          <w:szCs w:val="24"/>
        </w:rPr>
        <w:t>HOW? (Como?) – Mantendo dados importantes para posterior análise e transformação em informações.</w:t>
      </w:r>
    </w:p>
    <w:p w:rsidR="00992F2F" w:rsidRPr="002C5D41" w:rsidRDefault="006E4A36" w:rsidP="00F6250D">
      <w:pPr>
        <w:spacing w:before="30"/>
        <w:jc w:val="both"/>
        <w:rPr>
          <w:rFonts w:cs="Arial"/>
          <w:szCs w:val="24"/>
        </w:rPr>
      </w:pPr>
      <w:r w:rsidRPr="002C5D41">
        <w:rPr>
          <w:rFonts w:cs="Arial"/>
          <w:szCs w:val="24"/>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8A6043" w:rsidRPr="008A6043" w:rsidRDefault="00992F2F" w:rsidP="008A6043">
      <w:pPr>
        <w:pStyle w:val="Ttulo2"/>
        <w:rPr>
          <w:u w:val="single"/>
        </w:rPr>
      </w:pPr>
      <w:bookmarkStart w:id="39" w:name="_Toc435482034"/>
      <w:r w:rsidRPr="003357EC">
        <w:lastRenderedPageBreak/>
        <w:t xml:space="preserve">4.1 </w:t>
      </w:r>
      <w:r w:rsidR="00BC7D74" w:rsidRPr="003357EC">
        <w:t>Sistemas Concorrentes</w:t>
      </w:r>
      <w:bookmarkEnd w:id="39"/>
    </w:p>
    <w:p w:rsidR="00992F2F" w:rsidRPr="002C5D41" w:rsidRDefault="00DA19CD" w:rsidP="00F6250D">
      <w:pPr>
        <w:spacing w:before="30"/>
        <w:ind w:firstLine="708"/>
        <w:jc w:val="both"/>
        <w:rPr>
          <w:rFonts w:cs="Arial"/>
          <w:szCs w:val="24"/>
        </w:rPr>
      </w:pPr>
      <w:r w:rsidRPr="002C5D41">
        <w:rPr>
          <w:rFonts w:cs="Arial"/>
          <w:szCs w:val="24"/>
        </w:rPr>
        <w:t xml:space="preserve">Com o ramo de bares e restaurantes em alta, inúmeros sistemas de gestão surgem a cada dia, todos com suas peculiaridades e premissas. Para que o projeto possuísse um diferencial, foi analisado os sistemas concorrentes encontrados na Web. </w:t>
      </w:r>
    </w:p>
    <w:p w:rsidR="00171CA3" w:rsidRPr="002C5D41" w:rsidRDefault="00DA19CD" w:rsidP="00F6250D">
      <w:pPr>
        <w:spacing w:before="30"/>
        <w:ind w:firstLine="708"/>
        <w:jc w:val="both"/>
        <w:rPr>
          <w:rFonts w:cs="Arial"/>
          <w:szCs w:val="24"/>
        </w:rPr>
      </w:pPr>
      <w:r w:rsidRPr="002C5D41">
        <w:rPr>
          <w:rFonts w:cs="Arial"/>
          <w:szCs w:val="24"/>
        </w:rPr>
        <w:t>Foram encontrados vários softwares potenciais, com qualidade, mas grande maioria são softwares voltados a desktop, onde não utilizam tecnologia Web, ou são aplicações muito robustas, que não atendem a grade</w:t>
      </w:r>
      <w:r w:rsidR="008D1D83" w:rsidRPr="002C5D41">
        <w:rPr>
          <w:rFonts w:cs="Arial"/>
          <w:szCs w:val="24"/>
        </w:rPr>
        <w:t xml:space="preserve"> financeira do cliente piloto. </w:t>
      </w:r>
    </w:p>
    <w:p w:rsidR="00DA19CD" w:rsidRPr="002C5D41" w:rsidRDefault="00DA19CD" w:rsidP="00F6250D">
      <w:pPr>
        <w:spacing w:before="30"/>
        <w:ind w:firstLine="708"/>
        <w:jc w:val="both"/>
        <w:rPr>
          <w:rFonts w:cs="Arial"/>
          <w:szCs w:val="24"/>
        </w:rPr>
      </w:pPr>
      <w:r w:rsidRPr="002C5D41">
        <w:rPr>
          <w:rFonts w:cs="Arial"/>
          <w:szCs w:val="24"/>
        </w:rPr>
        <w:t>Alguns encontrados foram:</w:t>
      </w:r>
    </w:p>
    <w:p w:rsidR="00DA19CD" w:rsidRPr="002C5D41" w:rsidRDefault="003D7358" w:rsidP="00F6250D">
      <w:pPr>
        <w:pStyle w:val="PargrafodaLista"/>
        <w:numPr>
          <w:ilvl w:val="0"/>
          <w:numId w:val="2"/>
        </w:numPr>
        <w:spacing w:before="30"/>
        <w:jc w:val="both"/>
        <w:rPr>
          <w:rFonts w:cs="Arial"/>
          <w:szCs w:val="24"/>
        </w:rPr>
      </w:pPr>
      <w:proofErr w:type="spellStart"/>
      <w:r w:rsidRPr="002C5D41">
        <w:rPr>
          <w:rFonts w:cs="Arial"/>
          <w:szCs w:val="24"/>
        </w:rPr>
        <w:t>Altecsis</w:t>
      </w:r>
      <w:proofErr w:type="spellEnd"/>
      <w:r w:rsidR="00DA19CD" w:rsidRPr="002C5D41">
        <w:rPr>
          <w:rFonts w:cs="Arial"/>
          <w:szCs w:val="24"/>
        </w:rPr>
        <w:t>: Possui uma grande gama de produtos, mas é necessário a aquisição em módulos separados para conseguir gerir o estabelecimento como um todo;</w:t>
      </w:r>
    </w:p>
    <w:p w:rsidR="00DA19CD" w:rsidRPr="002C5D41" w:rsidRDefault="00DA19CD" w:rsidP="00F6250D">
      <w:pPr>
        <w:pStyle w:val="PargrafodaLista"/>
        <w:numPr>
          <w:ilvl w:val="0"/>
          <w:numId w:val="2"/>
        </w:numPr>
        <w:spacing w:before="30"/>
        <w:jc w:val="both"/>
        <w:rPr>
          <w:rFonts w:cs="Arial"/>
          <w:szCs w:val="24"/>
        </w:rPr>
      </w:pPr>
      <w:proofErr w:type="spellStart"/>
      <w:r w:rsidRPr="002C5D41">
        <w:rPr>
          <w:rFonts w:cs="Arial"/>
          <w:szCs w:val="24"/>
        </w:rPr>
        <w:t>eComanda</w:t>
      </w:r>
      <w:proofErr w:type="spellEnd"/>
      <w:r w:rsidRPr="002C5D41">
        <w:rPr>
          <w:rFonts w:cs="Arial"/>
          <w:szCs w:val="24"/>
        </w:rPr>
        <w:t xml:space="preserve">: Plataforma Web, </w:t>
      </w:r>
      <w:r w:rsidR="001E46A9" w:rsidRPr="002C5D41">
        <w:rPr>
          <w:rFonts w:cs="Arial"/>
          <w:szCs w:val="24"/>
        </w:rPr>
        <w:t>mas com um custo mensal elevado;</w:t>
      </w:r>
    </w:p>
    <w:p w:rsidR="00DA19CD" w:rsidRPr="002C5D41" w:rsidRDefault="001E46A9" w:rsidP="00F6250D">
      <w:pPr>
        <w:pStyle w:val="PargrafodaLista"/>
        <w:numPr>
          <w:ilvl w:val="0"/>
          <w:numId w:val="2"/>
        </w:numPr>
        <w:spacing w:before="30"/>
        <w:jc w:val="both"/>
        <w:rPr>
          <w:rFonts w:cs="Arial"/>
          <w:szCs w:val="24"/>
        </w:rPr>
      </w:pPr>
      <w:proofErr w:type="spellStart"/>
      <w:r w:rsidRPr="002C5D41">
        <w:rPr>
          <w:rFonts w:cs="Arial"/>
          <w:szCs w:val="24"/>
        </w:rPr>
        <w:t>GRFood</w:t>
      </w:r>
      <w:proofErr w:type="spellEnd"/>
      <w:r w:rsidRPr="002C5D41">
        <w:rPr>
          <w:rFonts w:cs="Arial"/>
          <w:szCs w:val="24"/>
        </w:rPr>
        <w:t xml:space="preserve">: Sistema Desktop, com uma interface não amigável, dificultando a utilização. </w:t>
      </w:r>
    </w:p>
    <w:p w:rsidR="001E46A9" w:rsidRPr="002C5D41" w:rsidRDefault="001E46A9" w:rsidP="00F6250D">
      <w:pPr>
        <w:pStyle w:val="PargrafodaLista"/>
        <w:numPr>
          <w:ilvl w:val="0"/>
          <w:numId w:val="2"/>
        </w:numPr>
        <w:spacing w:before="30"/>
        <w:jc w:val="both"/>
        <w:rPr>
          <w:rFonts w:cs="Arial"/>
          <w:szCs w:val="24"/>
        </w:rPr>
      </w:pPr>
      <w:proofErr w:type="spellStart"/>
      <w:r w:rsidRPr="002C5D41">
        <w:rPr>
          <w:rFonts w:cs="Arial"/>
          <w:szCs w:val="24"/>
        </w:rPr>
        <w:t>Cheff</w:t>
      </w:r>
      <w:proofErr w:type="spellEnd"/>
      <w:r w:rsidRPr="002C5D41">
        <w:rPr>
          <w:rFonts w:cs="Arial"/>
          <w:szCs w:val="24"/>
        </w:rPr>
        <w:t xml:space="preserve"> </w:t>
      </w:r>
      <w:proofErr w:type="spellStart"/>
      <w:r w:rsidRPr="002C5D41">
        <w:rPr>
          <w:rFonts w:cs="Arial"/>
          <w:szCs w:val="24"/>
        </w:rPr>
        <w:t>Solutions</w:t>
      </w:r>
      <w:proofErr w:type="spellEnd"/>
      <w:r w:rsidRPr="002C5D41">
        <w:rPr>
          <w:rFonts w:cs="Arial"/>
          <w:szCs w:val="24"/>
        </w:rPr>
        <w:t>: Dividido por módulos, a solução disponível pela empresa possui uma grande quantidade de funções, porem com um preço não acessível ao cliente piloto.</w:t>
      </w:r>
    </w:p>
    <w:p w:rsidR="00E7215F" w:rsidRPr="002C5D41" w:rsidRDefault="00E7215F" w:rsidP="00F6250D">
      <w:pPr>
        <w:spacing w:before="30"/>
        <w:jc w:val="both"/>
        <w:rPr>
          <w:rFonts w:cs="Arial"/>
          <w:szCs w:val="24"/>
        </w:rPr>
      </w:pPr>
    </w:p>
    <w:p w:rsidR="00E7215F" w:rsidRPr="002C5D41" w:rsidRDefault="00E7215F" w:rsidP="00F6250D">
      <w:pPr>
        <w:spacing w:before="30"/>
        <w:jc w:val="both"/>
        <w:rPr>
          <w:rFonts w:cs="Arial"/>
          <w:szCs w:val="24"/>
        </w:rPr>
      </w:pPr>
      <w:r w:rsidRPr="002C5D41">
        <w:rPr>
          <w:rFonts w:cs="Arial"/>
          <w:szCs w:val="24"/>
        </w:rPr>
        <w:t xml:space="preserve"> </w:t>
      </w:r>
      <w:r w:rsidRPr="002C5D41">
        <w:rPr>
          <w:rFonts w:cs="Arial"/>
          <w:szCs w:val="24"/>
        </w:rPr>
        <w:tab/>
        <w:t>Após análise de inúmeros sistemas concorrentes, foi constatado que o mercado carece de uma aplicação de baixo custo, acessível de qualquer lugar e que possa, de maneira confiável, auxiliar na administração do estabelecimento.</w:t>
      </w:r>
    </w:p>
    <w:p w:rsidR="00992F2F" w:rsidRPr="002C5D41" w:rsidRDefault="00E7215F" w:rsidP="00F6250D">
      <w:pPr>
        <w:spacing w:before="30"/>
        <w:jc w:val="both"/>
        <w:rPr>
          <w:rFonts w:cs="Arial"/>
          <w:szCs w:val="24"/>
        </w:rPr>
      </w:pPr>
      <w:r w:rsidRPr="002C5D41">
        <w:rPr>
          <w:rFonts w:cs="Arial"/>
          <w:szCs w:val="24"/>
        </w:rPr>
        <w:tab/>
        <w:t>Es</w:t>
      </w:r>
      <w:r w:rsidR="00171CA3" w:rsidRPr="002C5D41">
        <w:rPr>
          <w:rFonts w:cs="Arial"/>
          <w:szCs w:val="24"/>
        </w:rPr>
        <w:t>sas informações fortalecem a ide</w:t>
      </w:r>
      <w:r w:rsidRPr="002C5D41">
        <w:rPr>
          <w:rFonts w:cs="Arial"/>
          <w:szCs w:val="24"/>
        </w:rPr>
        <w:t>ia de que o desenvolvimento do HMA pode ser um diferencial para o Hermes Bar</w:t>
      </w:r>
    </w:p>
    <w:p w:rsidR="009B05C8" w:rsidRDefault="009B05C8"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093DB3" w:rsidRDefault="00093DB3" w:rsidP="00F6250D">
      <w:pPr>
        <w:spacing w:before="30"/>
        <w:jc w:val="both"/>
        <w:rPr>
          <w:rFonts w:cs="Arial"/>
          <w:szCs w:val="24"/>
        </w:rPr>
      </w:pPr>
    </w:p>
    <w:p w:rsidR="00093DB3" w:rsidRPr="002C5D41" w:rsidRDefault="00093DB3" w:rsidP="00F6250D">
      <w:pPr>
        <w:spacing w:before="30"/>
        <w:jc w:val="both"/>
        <w:rPr>
          <w:rFonts w:cs="Arial"/>
          <w:szCs w:val="24"/>
        </w:rPr>
      </w:pPr>
    </w:p>
    <w:p w:rsidR="00BC7D74" w:rsidRPr="00093DB3" w:rsidRDefault="00CD678B" w:rsidP="00093DB3">
      <w:pPr>
        <w:pStyle w:val="Ttulo1"/>
        <w:rPr>
          <w:sz w:val="24"/>
        </w:rPr>
      </w:pPr>
      <w:bookmarkStart w:id="40" w:name="_Toc435482035"/>
      <w:r w:rsidRPr="00CA1533">
        <w:rPr>
          <w:sz w:val="24"/>
        </w:rPr>
        <w:lastRenderedPageBreak/>
        <w:t>5 OBJETIVOS</w:t>
      </w:r>
      <w:bookmarkEnd w:id="40"/>
    </w:p>
    <w:p w:rsidR="00CD678B" w:rsidRPr="002C5D41" w:rsidRDefault="00CD678B" w:rsidP="00F6250D">
      <w:pPr>
        <w:spacing w:before="30"/>
        <w:jc w:val="both"/>
        <w:rPr>
          <w:rFonts w:cs="Arial"/>
          <w:szCs w:val="24"/>
        </w:rPr>
      </w:pPr>
      <w:r w:rsidRPr="002C5D41">
        <w:rPr>
          <w:rFonts w:cs="Arial"/>
          <w:b/>
          <w:szCs w:val="24"/>
        </w:rPr>
        <w:tab/>
      </w:r>
      <w:r w:rsidRPr="002C5D41">
        <w:rPr>
          <w:rFonts w:cs="Arial"/>
          <w:szCs w:val="24"/>
        </w:rPr>
        <w:t xml:space="preserve">A partir dos requisitos adquiridos com o cliente piloto, este projeto tem como objetivo o desenvolvimento de uma aplicação Web, utilizando tecnologias Microsoft como: C#, </w:t>
      </w:r>
      <w:proofErr w:type="spellStart"/>
      <w:r w:rsidRPr="002C5D41">
        <w:rPr>
          <w:rFonts w:cs="Arial"/>
          <w:szCs w:val="24"/>
        </w:rPr>
        <w:t>Asp</w:t>
      </w:r>
      <w:proofErr w:type="spellEnd"/>
      <w:r w:rsidRPr="002C5D41">
        <w:rPr>
          <w:rFonts w:cs="Arial"/>
          <w:szCs w:val="24"/>
        </w:rPr>
        <w:t xml:space="preserve"> NET, </w:t>
      </w:r>
      <w:proofErr w:type="spellStart"/>
      <w:r w:rsidRPr="002C5D41">
        <w:rPr>
          <w:rFonts w:cs="Arial"/>
          <w:szCs w:val="24"/>
        </w:rPr>
        <w:t>Sql</w:t>
      </w:r>
      <w:proofErr w:type="spellEnd"/>
      <w:r w:rsidRPr="002C5D41">
        <w:rPr>
          <w:rFonts w:cs="Arial"/>
          <w:szCs w:val="24"/>
        </w:rPr>
        <w:t xml:space="preserve"> Server como armazenamento de dados, Visual Studio como ferramenta para desenvolvimento, WCF para comunicação entre plataformas.</w:t>
      </w:r>
      <w:r w:rsidR="002A7310">
        <w:rPr>
          <w:rFonts w:cs="Arial"/>
          <w:szCs w:val="24"/>
        </w:rPr>
        <w:t xml:space="preserve"> </w:t>
      </w:r>
      <w:r w:rsidR="00246E56">
        <w:rPr>
          <w:rFonts w:cs="Arial"/>
          <w:szCs w:val="24"/>
        </w:rPr>
        <w:t>Um sistema</w:t>
      </w:r>
      <w:r w:rsidR="00201EAB">
        <w:rPr>
          <w:rFonts w:cs="Arial"/>
          <w:szCs w:val="24"/>
        </w:rPr>
        <w:t xml:space="preserve"> com layout responsivo e</w:t>
      </w:r>
      <w:r w:rsidR="00246E56">
        <w:rPr>
          <w:rFonts w:cs="Arial"/>
          <w:szCs w:val="24"/>
        </w:rPr>
        <w:t xml:space="preserve"> com módulos desacoplados, visando a agilidade na manutenção e o desenvolvimento de novas funcionali</w:t>
      </w:r>
      <w:r w:rsidR="002A7310">
        <w:rPr>
          <w:rFonts w:cs="Arial"/>
          <w:szCs w:val="24"/>
        </w:rPr>
        <w:t>da</w:t>
      </w:r>
      <w:r w:rsidR="00246E56">
        <w:rPr>
          <w:rFonts w:cs="Arial"/>
          <w:szCs w:val="24"/>
        </w:rPr>
        <w:t>des.</w:t>
      </w:r>
      <w:r w:rsidRPr="002C5D41">
        <w:rPr>
          <w:rFonts w:cs="Arial"/>
          <w:szCs w:val="24"/>
        </w:rPr>
        <w:t xml:space="preserve"> Estas tecnologias aplicadas em conjunto forneceriam aos gestores e de mais </w:t>
      </w:r>
      <w:proofErr w:type="spellStart"/>
      <w:r w:rsidRPr="002C5D41">
        <w:rPr>
          <w:rFonts w:cs="Arial"/>
          <w:i/>
          <w:szCs w:val="24"/>
        </w:rPr>
        <w:t>stakeholders</w:t>
      </w:r>
      <w:proofErr w:type="spellEnd"/>
      <w:r w:rsidR="008526E9" w:rsidRPr="002C5D41">
        <w:rPr>
          <w:rFonts w:cs="Arial"/>
          <w:szCs w:val="24"/>
        </w:rPr>
        <w:t>, um sistema de gestão, onde seria possível a emissão de pedidos, abertura e fechamento de comand</w:t>
      </w:r>
      <w:r w:rsidR="00201EAB">
        <w:rPr>
          <w:rFonts w:cs="Arial"/>
          <w:szCs w:val="24"/>
        </w:rPr>
        <w:t>as, controle de caixa e estoque, independente do meio onde esteja.</w:t>
      </w:r>
    </w:p>
    <w:p w:rsidR="008526E9" w:rsidRPr="002C5D41" w:rsidRDefault="00594E62" w:rsidP="00F6250D">
      <w:pPr>
        <w:spacing w:before="30"/>
        <w:jc w:val="both"/>
        <w:rPr>
          <w:rFonts w:cs="Arial"/>
          <w:szCs w:val="24"/>
        </w:rPr>
      </w:pPr>
      <w:r w:rsidRPr="002C5D41">
        <w:rPr>
          <w:rFonts w:cs="Arial"/>
          <w:szCs w:val="24"/>
        </w:rPr>
        <w:tab/>
        <w:t>Como objetivo gerencial, o sistema tem a premissa de manter uma base de dados, que após passar um por tratamento, possam gerar informações necessárias.</w:t>
      </w:r>
    </w:p>
    <w:p w:rsidR="00594E62" w:rsidRPr="002C5D41" w:rsidRDefault="00594E62" w:rsidP="00F6250D">
      <w:pPr>
        <w:spacing w:before="30"/>
        <w:jc w:val="both"/>
        <w:rPr>
          <w:rFonts w:cs="Arial"/>
          <w:szCs w:val="24"/>
        </w:rPr>
      </w:pPr>
      <w:r w:rsidRPr="002C5D41">
        <w:rPr>
          <w:rFonts w:cs="Arial"/>
          <w:szCs w:val="24"/>
        </w:rPr>
        <w:t xml:space="preserve"> </w:t>
      </w:r>
      <w:r w:rsidRPr="002C5D41">
        <w:rPr>
          <w:rFonts w:cs="Arial"/>
          <w:szCs w:val="24"/>
        </w:rPr>
        <w:tab/>
      </w:r>
      <w:r w:rsidR="00CD678B" w:rsidRPr="002C5D41">
        <w:rPr>
          <w:rFonts w:cs="Arial"/>
          <w:szCs w:val="24"/>
        </w:rPr>
        <w:t xml:space="preserve">Como objetivos gerais, tem-se: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Desenvolvimento de um sistema de </w:t>
      </w:r>
      <w:r w:rsidR="00594E62" w:rsidRPr="002C5D41">
        <w:rPr>
          <w:rFonts w:cs="Arial"/>
          <w:szCs w:val="24"/>
        </w:rPr>
        <w:t>gestão</w:t>
      </w:r>
      <w:r w:rsidRPr="002C5D41">
        <w:rPr>
          <w:rFonts w:cs="Arial"/>
          <w:szCs w:val="24"/>
        </w:rPr>
        <w:t xml:space="preserve"> que proporcione aos </w:t>
      </w:r>
      <w:r w:rsidR="00594E62" w:rsidRPr="002C5D41">
        <w:rPr>
          <w:rFonts w:cs="Arial"/>
          <w:szCs w:val="24"/>
        </w:rPr>
        <w:t>gestores conferir e armazenar informações pertinentes</w:t>
      </w:r>
      <w:r w:rsidRPr="002C5D41">
        <w:rPr>
          <w:rFonts w:cs="Arial"/>
          <w:szCs w:val="24"/>
        </w:rPr>
        <w:t xml:space="preserv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clientes;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reservas;</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estoque;</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fornecedores;</w:t>
      </w:r>
    </w:p>
    <w:p w:rsidR="00CD678B"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Contribuir para a satisfação do cliente.  </w:t>
      </w:r>
    </w:p>
    <w:p w:rsidR="00594E62" w:rsidRPr="002C5D41" w:rsidRDefault="00CD678B" w:rsidP="00F6250D">
      <w:pPr>
        <w:spacing w:before="30"/>
        <w:ind w:firstLine="708"/>
        <w:jc w:val="both"/>
        <w:rPr>
          <w:rFonts w:cs="Arial"/>
          <w:szCs w:val="24"/>
        </w:rPr>
      </w:pPr>
      <w:r w:rsidRPr="002C5D41">
        <w:rPr>
          <w:rFonts w:cs="Arial"/>
          <w:szCs w:val="24"/>
        </w:rPr>
        <w:t xml:space="preserve">Como objetivos específicos desse projeto, tem-se: </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clientes;</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funcionários;</w:t>
      </w:r>
    </w:p>
    <w:p w:rsidR="00594E62" w:rsidRPr="002C5D41" w:rsidRDefault="0003458B" w:rsidP="00F6250D">
      <w:pPr>
        <w:pStyle w:val="PargrafodaLista"/>
        <w:numPr>
          <w:ilvl w:val="0"/>
          <w:numId w:val="4"/>
        </w:numPr>
        <w:spacing w:before="30"/>
        <w:jc w:val="both"/>
        <w:rPr>
          <w:rFonts w:cs="Arial"/>
          <w:szCs w:val="24"/>
        </w:rPr>
      </w:pPr>
      <w:r w:rsidRPr="002C5D41">
        <w:rPr>
          <w:rFonts w:cs="Arial"/>
          <w:szCs w:val="24"/>
        </w:rPr>
        <w:t>Realizar a entrada e saída de clientes;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o controle de estoque;</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fornecedores;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Produtos;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abertura e fechamento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sangria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reforço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Emitir relatórios de fluxo de caixa diários;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 xml:space="preserve">Imprimir cupom </w:t>
      </w:r>
      <w:r w:rsidRPr="002C5D41">
        <w:rPr>
          <w:rFonts w:cs="Arial"/>
          <w:i/>
          <w:szCs w:val="24"/>
        </w:rPr>
        <w:t>não</w:t>
      </w:r>
      <w:r w:rsidRPr="002C5D41">
        <w:rPr>
          <w:rFonts w:cs="Arial"/>
          <w:szCs w:val="24"/>
        </w:rPr>
        <w:t xml:space="preserve"> fiscal </w:t>
      </w:r>
      <w:r w:rsidRPr="002C5D41">
        <w:rPr>
          <w:rFonts w:cs="Arial"/>
          <w:i/>
          <w:szCs w:val="24"/>
        </w:rPr>
        <w:t>(versão acadêmica)</w:t>
      </w:r>
      <w:r w:rsidRPr="002C5D41">
        <w:rPr>
          <w:rFonts w:cs="Arial"/>
          <w:szCs w:val="24"/>
        </w:rPr>
        <w:t>;</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consultas de todos os casos de cadastro;</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Prover segurança dos dados armazenados na nuvem;</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Criar metodologia de armazenamento local em caso de falha de conexão com a internet;</w:t>
      </w:r>
    </w:p>
    <w:p w:rsidR="00EB34E0" w:rsidRDefault="0003458B" w:rsidP="00F6250D">
      <w:pPr>
        <w:pStyle w:val="PargrafodaLista"/>
        <w:numPr>
          <w:ilvl w:val="0"/>
          <w:numId w:val="4"/>
        </w:numPr>
        <w:spacing w:before="30"/>
        <w:jc w:val="both"/>
        <w:rPr>
          <w:rFonts w:cs="Arial"/>
          <w:szCs w:val="24"/>
        </w:rPr>
      </w:pPr>
      <w:r w:rsidRPr="002C5D41">
        <w:rPr>
          <w:rFonts w:cs="Arial"/>
          <w:szCs w:val="24"/>
        </w:rPr>
        <w:t xml:space="preserve">Desenvolver aplicação responsiva para utilização em </w:t>
      </w:r>
      <w:proofErr w:type="spellStart"/>
      <w:r w:rsidRPr="002C5D41">
        <w:rPr>
          <w:rFonts w:cs="Arial"/>
          <w:szCs w:val="24"/>
        </w:rPr>
        <w:t>tablets</w:t>
      </w:r>
      <w:proofErr w:type="spellEnd"/>
      <w:r w:rsidRPr="002C5D41">
        <w:rPr>
          <w:rFonts w:cs="Arial"/>
          <w:szCs w:val="24"/>
        </w:rPr>
        <w:t xml:space="preserve"> e aparelhos móveis;</w:t>
      </w:r>
    </w:p>
    <w:p w:rsidR="00BC7D74" w:rsidRDefault="00BC7D74" w:rsidP="00BC7D74">
      <w:pPr>
        <w:spacing w:before="30"/>
        <w:jc w:val="both"/>
        <w:rPr>
          <w:rFonts w:cs="Arial"/>
          <w:szCs w:val="24"/>
        </w:rPr>
      </w:pPr>
    </w:p>
    <w:p w:rsidR="00BC7D74" w:rsidRPr="00BC7D74" w:rsidRDefault="00BC7D74" w:rsidP="00BC7D74">
      <w:pPr>
        <w:spacing w:before="30"/>
        <w:jc w:val="both"/>
        <w:rPr>
          <w:rFonts w:cs="Arial"/>
          <w:szCs w:val="24"/>
        </w:rPr>
      </w:pPr>
    </w:p>
    <w:p w:rsidR="00BC7D74" w:rsidRPr="00593257" w:rsidRDefault="00CE1A29" w:rsidP="00593257">
      <w:pPr>
        <w:pStyle w:val="Ttulo1"/>
        <w:rPr>
          <w:sz w:val="24"/>
        </w:rPr>
      </w:pPr>
      <w:bookmarkStart w:id="41" w:name="_Toc435482036"/>
      <w:r w:rsidRPr="00EE426C">
        <w:rPr>
          <w:sz w:val="24"/>
        </w:rPr>
        <w:lastRenderedPageBreak/>
        <w:t>6 DESENVOLVIMENTO</w:t>
      </w:r>
      <w:bookmarkEnd w:id="41"/>
    </w:p>
    <w:p w:rsidR="00CE1A29" w:rsidRPr="002C5D41" w:rsidRDefault="00CE1A29" w:rsidP="00F6250D">
      <w:pPr>
        <w:spacing w:before="30"/>
        <w:jc w:val="both"/>
        <w:rPr>
          <w:rFonts w:cs="Arial"/>
          <w:szCs w:val="24"/>
        </w:rPr>
      </w:pPr>
      <w:r w:rsidRPr="002C5D41">
        <w:rPr>
          <w:rFonts w:cs="Arial"/>
          <w:b/>
          <w:szCs w:val="24"/>
        </w:rPr>
        <w:tab/>
      </w:r>
      <w:r w:rsidRPr="002C5D41">
        <w:rPr>
          <w:rFonts w:cs="Arial"/>
          <w:szCs w:val="24"/>
        </w:rPr>
        <w:t xml:space="preserve">O início do </w:t>
      </w:r>
      <w:r w:rsidR="00570566" w:rsidRPr="002C5D41">
        <w:rPr>
          <w:rFonts w:cs="Arial"/>
          <w:szCs w:val="24"/>
        </w:rPr>
        <w:t>projeto</w:t>
      </w:r>
      <w:r w:rsidRPr="002C5D41">
        <w:rPr>
          <w:rFonts w:cs="Arial"/>
          <w:szCs w:val="24"/>
        </w:rPr>
        <w:t xml:space="preserve"> teve no mês de julho de 2015, após reunião com gestores do Hermes Bar e Restaurante. Logo em seguida foi realizado uma pesquisa com intuito </w:t>
      </w:r>
      <w:r w:rsidR="00BF663F" w:rsidRPr="002C5D41">
        <w:rPr>
          <w:rFonts w:cs="Arial"/>
          <w:szCs w:val="24"/>
        </w:rPr>
        <w:t>de descobrir possíveis sistemas</w:t>
      </w:r>
      <w:r w:rsidRPr="002C5D41">
        <w:rPr>
          <w:rFonts w:cs="Arial"/>
          <w:szCs w:val="24"/>
        </w:rPr>
        <w:t xml:space="preserve"> que pudessem atender </w:t>
      </w:r>
      <w:r w:rsidR="00570566" w:rsidRPr="002C5D41">
        <w:rPr>
          <w:rFonts w:cs="Arial"/>
          <w:szCs w:val="24"/>
        </w:rPr>
        <w:t>os requisitos de negócio</w:t>
      </w:r>
      <w:r w:rsidRPr="002C5D41">
        <w:rPr>
          <w:rFonts w:cs="Arial"/>
          <w:szCs w:val="24"/>
        </w:rPr>
        <w:t xml:space="preserve">, web e com um baixo custo de </w:t>
      </w:r>
      <w:r w:rsidR="00570566" w:rsidRPr="002C5D41">
        <w:rPr>
          <w:rFonts w:cs="Arial"/>
          <w:szCs w:val="24"/>
        </w:rPr>
        <w:t>contratação</w:t>
      </w:r>
      <w:r w:rsidRPr="002C5D41">
        <w:rPr>
          <w:rFonts w:cs="Arial"/>
          <w:szCs w:val="24"/>
        </w:rPr>
        <w:t xml:space="preserve">. Como não foram encontrados </w:t>
      </w:r>
      <w:r w:rsidR="00BF663F" w:rsidRPr="002C5D41">
        <w:rPr>
          <w:rFonts w:cs="Arial"/>
          <w:szCs w:val="24"/>
        </w:rPr>
        <w:t>softwares</w:t>
      </w:r>
      <w:r w:rsidRPr="002C5D41">
        <w:rPr>
          <w:rFonts w:cs="Arial"/>
          <w:szCs w:val="24"/>
        </w:rPr>
        <w:t xml:space="preserve"> de mercado com as características </w:t>
      </w:r>
      <w:r w:rsidR="00BF663F" w:rsidRPr="002C5D41">
        <w:rPr>
          <w:rFonts w:cs="Arial"/>
          <w:szCs w:val="24"/>
        </w:rPr>
        <w:t>necessárias</w:t>
      </w:r>
      <w:r w:rsidRPr="002C5D41">
        <w:rPr>
          <w:rFonts w:cs="Arial"/>
          <w:szCs w:val="24"/>
        </w:rPr>
        <w:t xml:space="preserve">, foi decidido iniciar um projeto de software para atender ao cliente piloto. </w:t>
      </w:r>
    </w:p>
    <w:p w:rsidR="00E16CBC" w:rsidRPr="002C5D41" w:rsidRDefault="00570566" w:rsidP="00F6250D">
      <w:pPr>
        <w:spacing w:before="30"/>
        <w:jc w:val="both"/>
        <w:rPr>
          <w:rFonts w:cs="Arial"/>
          <w:szCs w:val="24"/>
        </w:rPr>
      </w:pPr>
      <w:r w:rsidRPr="002C5D41">
        <w:rPr>
          <w:rFonts w:cs="Arial"/>
          <w:szCs w:val="24"/>
        </w:rPr>
        <w:tab/>
        <w:t>O primeiro processo a ser realizado, foi a construção do Documento de Visão. Este documento tem como objetivo capturar as perspectivas necessárias, pessoas interessadas no projeto e a identificação de possíveis problemas.</w:t>
      </w:r>
      <w:r w:rsidR="00E16CBC" w:rsidRPr="002C5D41">
        <w:rPr>
          <w:rFonts w:cs="Arial"/>
          <w:szCs w:val="24"/>
        </w:rPr>
        <w:t xml:space="preserve"> Para este documento é necessário o reconhecimento </w:t>
      </w:r>
      <w:r w:rsidR="003147F0" w:rsidRPr="002C5D41">
        <w:rPr>
          <w:rFonts w:cs="Arial"/>
          <w:szCs w:val="24"/>
        </w:rPr>
        <w:t xml:space="preserve">dos </w:t>
      </w:r>
      <w:proofErr w:type="spellStart"/>
      <w:r w:rsidR="003147F0" w:rsidRPr="002C5D41">
        <w:rPr>
          <w:rFonts w:cs="Arial"/>
          <w:i/>
          <w:szCs w:val="24"/>
        </w:rPr>
        <w:t>stakeholders</w:t>
      </w:r>
      <w:proofErr w:type="spellEnd"/>
      <w:r w:rsidR="00E16CBC" w:rsidRPr="002C5D41">
        <w:rPr>
          <w:rFonts w:cs="Arial"/>
          <w:szCs w:val="24"/>
        </w:rPr>
        <w:t xml:space="preserve">, </w:t>
      </w:r>
      <w:r w:rsidR="003147F0" w:rsidRPr="002C5D41">
        <w:rPr>
          <w:rFonts w:cs="Arial"/>
          <w:szCs w:val="24"/>
        </w:rPr>
        <w:t xml:space="preserve">conforme </w:t>
      </w:r>
      <w:r w:rsidR="00E16CBC" w:rsidRPr="002C5D41">
        <w:rPr>
          <w:rFonts w:cs="Arial"/>
          <w:szCs w:val="24"/>
        </w:rPr>
        <w:t>demonstrado tabela a seguir:</w:t>
      </w:r>
    </w:p>
    <w:p w:rsidR="00E16CBC" w:rsidRPr="00BC7D74" w:rsidRDefault="00171CA3" w:rsidP="004176B1">
      <w:pPr>
        <w:pStyle w:val="TituloImagem"/>
      </w:pPr>
      <w:r w:rsidRPr="00BC7D74">
        <w:t xml:space="preserve">Tabela 1 - </w:t>
      </w:r>
      <w:proofErr w:type="spellStart"/>
      <w:r w:rsidRPr="00BC7D74">
        <w:t>Stakeholders</w:t>
      </w:r>
      <w:proofErr w:type="spellEnd"/>
    </w:p>
    <w:tbl>
      <w:tblPr>
        <w:tblStyle w:val="Tabelacomgrade"/>
        <w:tblW w:w="0" w:type="auto"/>
        <w:tblLook w:val="04A0" w:firstRow="1" w:lastRow="0" w:firstColumn="1" w:lastColumn="0" w:noHBand="0" w:noVBand="1"/>
      </w:tblPr>
      <w:tblGrid>
        <w:gridCol w:w="4247"/>
        <w:gridCol w:w="4247"/>
      </w:tblGrid>
      <w:tr w:rsidR="00E16CBC" w:rsidRPr="002C5D41" w:rsidTr="009B4E7A">
        <w:tc>
          <w:tcPr>
            <w:tcW w:w="8494" w:type="dxa"/>
            <w:gridSpan w:val="2"/>
          </w:tcPr>
          <w:p w:rsidR="00E16CBC" w:rsidRPr="002C5D41" w:rsidRDefault="00E16CBC" w:rsidP="00F6250D">
            <w:pPr>
              <w:spacing w:before="30"/>
              <w:jc w:val="center"/>
              <w:rPr>
                <w:rFonts w:cs="Arial"/>
                <w:b/>
                <w:szCs w:val="24"/>
              </w:rPr>
            </w:pPr>
            <w:r w:rsidRPr="002C5D41">
              <w:rPr>
                <w:rFonts w:cs="Arial"/>
                <w:b/>
                <w:szCs w:val="24"/>
              </w:rPr>
              <w:t>Hermes Bar e Restaurante</w:t>
            </w:r>
          </w:p>
        </w:tc>
      </w:tr>
      <w:tr w:rsidR="00E16CBC" w:rsidRPr="002C5D41" w:rsidTr="00E16CBC">
        <w:tc>
          <w:tcPr>
            <w:tcW w:w="4247" w:type="dxa"/>
          </w:tcPr>
          <w:p w:rsidR="00E16CBC" w:rsidRPr="002C5D41" w:rsidRDefault="00E16CBC" w:rsidP="00F6250D">
            <w:pPr>
              <w:spacing w:before="30"/>
              <w:jc w:val="center"/>
              <w:rPr>
                <w:rFonts w:cs="Arial"/>
                <w:b/>
                <w:szCs w:val="24"/>
              </w:rPr>
            </w:pPr>
            <w:r w:rsidRPr="002C5D41">
              <w:rPr>
                <w:rFonts w:cs="Arial"/>
                <w:b/>
                <w:szCs w:val="24"/>
              </w:rPr>
              <w:t>Nome</w:t>
            </w:r>
          </w:p>
        </w:tc>
        <w:tc>
          <w:tcPr>
            <w:tcW w:w="4247" w:type="dxa"/>
          </w:tcPr>
          <w:p w:rsidR="00E16CBC" w:rsidRPr="002C5D41" w:rsidRDefault="00E16CBC" w:rsidP="00F6250D">
            <w:pPr>
              <w:spacing w:before="30"/>
              <w:jc w:val="center"/>
              <w:rPr>
                <w:rFonts w:cs="Arial"/>
                <w:b/>
                <w:szCs w:val="24"/>
              </w:rPr>
            </w:pPr>
            <w:r w:rsidRPr="002C5D41">
              <w:rPr>
                <w:rFonts w:cs="Arial"/>
                <w:b/>
                <w:szCs w:val="24"/>
              </w:rPr>
              <w:t>Função</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Leticia Sanches Dutra</w:t>
            </w:r>
          </w:p>
        </w:tc>
        <w:tc>
          <w:tcPr>
            <w:tcW w:w="4247" w:type="dxa"/>
          </w:tcPr>
          <w:p w:rsidR="00E16CBC" w:rsidRPr="002C5D41" w:rsidRDefault="00E16CBC" w:rsidP="00F6250D">
            <w:pPr>
              <w:spacing w:before="30"/>
              <w:jc w:val="center"/>
              <w:rPr>
                <w:rFonts w:cs="Arial"/>
                <w:szCs w:val="24"/>
              </w:rPr>
            </w:pPr>
            <w:r w:rsidRPr="002C5D41">
              <w:rPr>
                <w:rFonts w:cs="Arial"/>
                <w:szCs w:val="24"/>
              </w:rPr>
              <w:t>Sócia | Gerente</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 xml:space="preserve">Silvana </w:t>
            </w:r>
            <w:proofErr w:type="spellStart"/>
            <w:r w:rsidRPr="002C5D41">
              <w:rPr>
                <w:rFonts w:cs="Arial"/>
                <w:szCs w:val="24"/>
              </w:rPr>
              <w:t>Brainta</w:t>
            </w:r>
            <w:proofErr w:type="spellEnd"/>
          </w:p>
        </w:tc>
        <w:tc>
          <w:tcPr>
            <w:tcW w:w="4247" w:type="dxa"/>
          </w:tcPr>
          <w:p w:rsidR="00E16CBC" w:rsidRPr="002C5D41" w:rsidRDefault="00E16CBC" w:rsidP="00F6250D">
            <w:pPr>
              <w:spacing w:before="30"/>
              <w:jc w:val="center"/>
              <w:rPr>
                <w:rFonts w:cs="Arial"/>
                <w:szCs w:val="24"/>
              </w:rPr>
            </w:pPr>
            <w:r w:rsidRPr="002C5D41">
              <w:rPr>
                <w:rFonts w:cs="Arial"/>
                <w:szCs w:val="24"/>
              </w:rPr>
              <w:t>Sócia</w:t>
            </w:r>
          </w:p>
        </w:tc>
      </w:tr>
      <w:tr w:rsidR="00171CA3" w:rsidRPr="002C5D41" w:rsidTr="00E16CBC">
        <w:tc>
          <w:tcPr>
            <w:tcW w:w="4247" w:type="dxa"/>
          </w:tcPr>
          <w:p w:rsidR="00171CA3" w:rsidRPr="002C5D41" w:rsidRDefault="00171CA3" w:rsidP="00F6250D">
            <w:pPr>
              <w:spacing w:before="30"/>
              <w:jc w:val="center"/>
              <w:rPr>
                <w:rFonts w:cs="Arial"/>
                <w:szCs w:val="24"/>
              </w:rPr>
            </w:pPr>
            <w:r w:rsidRPr="002C5D41">
              <w:rPr>
                <w:rFonts w:cs="Arial"/>
                <w:szCs w:val="24"/>
              </w:rPr>
              <w:t>Giuliano Costa</w:t>
            </w:r>
          </w:p>
        </w:tc>
        <w:tc>
          <w:tcPr>
            <w:tcW w:w="4247" w:type="dxa"/>
          </w:tcPr>
          <w:p w:rsidR="00171CA3" w:rsidRPr="002C5D41" w:rsidRDefault="00171CA3" w:rsidP="00F6250D">
            <w:pPr>
              <w:spacing w:before="30"/>
              <w:jc w:val="center"/>
              <w:rPr>
                <w:rFonts w:cs="Arial"/>
                <w:szCs w:val="24"/>
              </w:rPr>
            </w:pPr>
            <w:r w:rsidRPr="002C5D41">
              <w:rPr>
                <w:rFonts w:cs="Arial"/>
                <w:szCs w:val="24"/>
              </w:rPr>
              <w:t>Gerente de Projeto | Desenvolvedor | Analista de Teste | Analista de Requisitos</w:t>
            </w:r>
          </w:p>
        </w:tc>
      </w:tr>
      <w:tr w:rsidR="00171CA3" w:rsidRPr="002C5D41" w:rsidTr="00E16CBC">
        <w:tc>
          <w:tcPr>
            <w:tcW w:w="4247" w:type="dxa"/>
          </w:tcPr>
          <w:p w:rsidR="00171CA3" w:rsidRPr="002C5D41" w:rsidRDefault="00505BA1" w:rsidP="00F6250D">
            <w:pPr>
              <w:spacing w:before="30" w:after="160" w:line="259" w:lineRule="auto"/>
              <w:rPr>
                <w:rFonts w:cs="Arial"/>
                <w:szCs w:val="24"/>
              </w:rPr>
            </w:pPr>
            <w:proofErr w:type="spellStart"/>
            <w:r w:rsidRPr="002C5D41">
              <w:rPr>
                <w:rFonts w:cs="Arial"/>
                <w:szCs w:val="24"/>
              </w:rPr>
              <w:t>Alls</w:t>
            </w:r>
            <w:r w:rsidR="0006638C" w:rsidRPr="002C5D41">
              <w:rPr>
                <w:rFonts w:cs="Arial"/>
                <w:szCs w:val="24"/>
              </w:rPr>
              <w:t>t</w:t>
            </w:r>
            <w:r w:rsidRPr="002C5D41">
              <w:rPr>
                <w:rFonts w:cs="Arial"/>
                <w:szCs w:val="24"/>
              </w:rPr>
              <w:t>on</w:t>
            </w:r>
            <w:proofErr w:type="spellEnd"/>
            <w:r w:rsidRPr="002C5D41">
              <w:rPr>
                <w:rFonts w:cs="Arial"/>
                <w:szCs w:val="24"/>
              </w:rPr>
              <w:t xml:space="preserve"> Wagner Siviero Martins</w:t>
            </w:r>
          </w:p>
        </w:tc>
        <w:tc>
          <w:tcPr>
            <w:tcW w:w="4247" w:type="dxa"/>
          </w:tcPr>
          <w:p w:rsidR="00171CA3" w:rsidRPr="002C5D41" w:rsidRDefault="00171CA3" w:rsidP="00F6250D">
            <w:pPr>
              <w:spacing w:before="30"/>
              <w:jc w:val="center"/>
              <w:rPr>
                <w:rFonts w:cs="Arial"/>
                <w:szCs w:val="24"/>
              </w:rPr>
            </w:pPr>
            <w:r w:rsidRPr="002C5D41">
              <w:rPr>
                <w:rFonts w:cs="Arial"/>
                <w:szCs w:val="24"/>
              </w:rPr>
              <w:t>Prof. Orientador</w:t>
            </w:r>
          </w:p>
        </w:tc>
      </w:tr>
    </w:tbl>
    <w:p w:rsidR="00553CD1" w:rsidRPr="002C5D41" w:rsidRDefault="00BF5313" w:rsidP="00F6250D">
      <w:pPr>
        <w:spacing w:before="30"/>
        <w:jc w:val="center"/>
        <w:rPr>
          <w:rFonts w:cs="Arial"/>
          <w:szCs w:val="24"/>
        </w:rPr>
      </w:pPr>
      <w:r w:rsidRPr="004176B1">
        <w:rPr>
          <w:rFonts w:cs="Arial"/>
          <w:sz w:val="20"/>
          <w:szCs w:val="24"/>
        </w:rPr>
        <w:t>FONTE: O autor (2015)</w:t>
      </w:r>
      <w:r w:rsidR="00527030" w:rsidRPr="002C5D41">
        <w:rPr>
          <w:rFonts w:cs="Arial"/>
          <w:szCs w:val="24"/>
        </w:rPr>
        <w:br/>
      </w:r>
    </w:p>
    <w:p w:rsidR="00E16CBC" w:rsidRPr="002C5D41" w:rsidRDefault="009B4E7A" w:rsidP="00F6250D">
      <w:pPr>
        <w:spacing w:before="30"/>
        <w:jc w:val="both"/>
        <w:rPr>
          <w:rFonts w:cs="Arial"/>
          <w:szCs w:val="24"/>
        </w:rPr>
      </w:pPr>
      <w:r w:rsidRPr="002C5D41">
        <w:rPr>
          <w:rFonts w:cs="Arial"/>
          <w:szCs w:val="24"/>
        </w:rPr>
        <w:tab/>
      </w:r>
      <w:r w:rsidR="00C812DF" w:rsidRPr="002C5D41">
        <w:rPr>
          <w:rFonts w:cs="Arial"/>
          <w:szCs w:val="24"/>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Pr="002C5D41" w:rsidRDefault="00527030" w:rsidP="00F6250D">
      <w:pPr>
        <w:spacing w:before="30"/>
        <w:jc w:val="both"/>
        <w:rPr>
          <w:rFonts w:cs="Arial"/>
          <w:szCs w:val="24"/>
        </w:rPr>
      </w:pPr>
    </w:p>
    <w:p w:rsidR="009B4E7A" w:rsidRPr="00BC7D74" w:rsidRDefault="00505BA1" w:rsidP="00B93B90">
      <w:pPr>
        <w:pStyle w:val="TituloImagem"/>
      </w:pPr>
      <w:r w:rsidRPr="00BC7D74">
        <w:t>Tabela 2 – Definição das funções</w:t>
      </w:r>
    </w:p>
    <w:tbl>
      <w:tblPr>
        <w:tblStyle w:val="Tabelacomgrade"/>
        <w:tblW w:w="0" w:type="auto"/>
        <w:tblLook w:val="04A0" w:firstRow="1" w:lastRow="0" w:firstColumn="1" w:lastColumn="0" w:noHBand="0" w:noVBand="1"/>
      </w:tblPr>
      <w:tblGrid>
        <w:gridCol w:w="4247"/>
        <w:gridCol w:w="4247"/>
      </w:tblGrid>
      <w:tr w:rsidR="009B4E7A" w:rsidRPr="002C5D41" w:rsidTr="009B4E7A">
        <w:tc>
          <w:tcPr>
            <w:tcW w:w="8494" w:type="dxa"/>
            <w:gridSpan w:val="2"/>
          </w:tcPr>
          <w:p w:rsidR="009B4E7A" w:rsidRPr="002C5D41" w:rsidRDefault="009B4E7A" w:rsidP="00F6250D">
            <w:pPr>
              <w:spacing w:before="30"/>
              <w:jc w:val="center"/>
              <w:rPr>
                <w:rFonts w:cs="Arial"/>
                <w:b/>
                <w:szCs w:val="24"/>
              </w:rPr>
            </w:pPr>
            <w:r w:rsidRPr="002C5D41">
              <w:rPr>
                <w:rFonts w:cs="Arial"/>
                <w:b/>
                <w:szCs w:val="24"/>
              </w:rPr>
              <w:t>Desenvolvimento</w:t>
            </w:r>
          </w:p>
        </w:tc>
      </w:tr>
      <w:tr w:rsidR="009B4E7A" w:rsidRPr="002C5D41" w:rsidTr="009B4E7A">
        <w:tc>
          <w:tcPr>
            <w:tcW w:w="4247" w:type="dxa"/>
          </w:tcPr>
          <w:p w:rsidR="009B4E7A" w:rsidRPr="002C5D41" w:rsidRDefault="009B4E7A" w:rsidP="00F6250D">
            <w:pPr>
              <w:spacing w:before="30"/>
              <w:jc w:val="center"/>
              <w:rPr>
                <w:rFonts w:cs="Arial"/>
                <w:szCs w:val="24"/>
              </w:rPr>
            </w:pPr>
            <w:r w:rsidRPr="002C5D41">
              <w:rPr>
                <w:rFonts w:cs="Arial"/>
                <w:szCs w:val="24"/>
              </w:rPr>
              <w:t>Papel</w:t>
            </w:r>
          </w:p>
        </w:tc>
        <w:tc>
          <w:tcPr>
            <w:tcW w:w="4247" w:type="dxa"/>
          </w:tcPr>
          <w:p w:rsidR="009B4E7A" w:rsidRPr="002C5D41" w:rsidRDefault="009B4E7A" w:rsidP="00F6250D">
            <w:pPr>
              <w:spacing w:before="30"/>
              <w:jc w:val="center"/>
              <w:rPr>
                <w:rFonts w:cs="Arial"/>
                <w:szCs w:val="24"/>
              </w:rPr>
            </w:pPr>
            <w:r w:rsidRPr="002C5D41">
              <w:rPr>
                <w:rFonts w:cs="Arial"/>
                <w:szCs w:val="24"/>
              </w:rPr>
              <w:t>Função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Gerente de Projetos</w:t>
            </w:r>
          </w:p>
        </w:tc>
        <w:tc>
          <w:tcPr>
            <w:tcW w:w="4247" w:type="dxa"/>
          </w:tcPr>
          <w:p w:rsidR="009B4E7A" w:rsidRPr="002C5D41" w:rsidRDefault="009B4E7A" w:rsidP="00F6250D">
            <w:pPr>
              <w:spacing w:before="30"/>
              <w:jc w:val="both"/>
              <w:rPr>
                <w:rFonts w:cs="Arial"/>
                <w:szCs w:val="24"/>
              </w:rPr>
            </w:pPr>
            <w:r w:rsidRPr="002C5D41">
              <w:rPr>
                <w:rFonts w:cs="Arial"/>
                <w:szCs w:val="24"/>
              </w:rPr>
              <w:t>Manter a integração entre as partes interessadas, solucionar problemas gerenciais e manter o andamento do projeto no período especificado. Esta função percorre todo o projeto.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Desenvolvedor</w:t>
            </w:r>
          </w:p>
        </w:tc>
        <w:tc>
          <w:tcPr>
            <w:tcW w:w="4247" w:type="dxa"/>
          </w:tcPr>
          <w:p w:rsidR="009B4E7A" w:rsidRPr="002C5D41" w:rsidRDefault="009B4E7A" w:rsidP="00F6250D">
            <w:pPr>
              <w:spacing w:before="30"/>
              <w:jc w:val="both"/>
              <w:rPr>
                <w:rFonts w:cs="Arial"/>
                <w:szCs w:val="24"/>
              </w:rPr>
            </w:pPr>
            <w:r w:rsidRPr="002C5D41">
              <w:rPr>
                <w:rFonts w:cs="Arial"/>
                <w:szCs w:val="24"/>
              </w:rPr>
              <w:t>Codificar o sistema com base nas especificações levantadas pelo Analista de Requisitos. Preparar e desenvolver a base de dados para a aplicação.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Analista de Requisitos</w:t>
            </w:r>
          </w:p>
        </w:tc>
        <w:tc>
          <w:tcPr>
            <w:tcW w:w="4247" w:type="dxa"/>
          </w:tcPr>
          <w:p w:rsidR="009B4E7A" w:rsidRPr="002C5D41" w:rsidRDefault="009B4E7A" w:rsidP="00F6250D">
            <w:pPr>
              <w:spacing w:before="30"/>
              <w:jc w:val="both"/>
              <w:rPr>
                <w:rFonts w:cs="Arial"/>
                <w:szCs w:val="24"/>
              </w:rPr>
            </w:pPr>
            <w:r w:rsidRPr="002C5D41">
              <w:rPr>
                <w:rFonts w:cs="Arial"/>
                <w:szCs w:val="24"/>
              </w:rPr>
              <w:t>Identificar todos os requisitos necessários para a construção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lastRenderedPageBreak/>
              <w:t>Analista de Testes</w:t>
            </w:r>
          </w:p>
        </w:tc>
        <w:tc>
          <w:tcPr>
            <w:tcW w:w="4247" w:type="dxa"/>
          </w:tcPr>
          <w:p w:rsidR="009B4E7A" w:rsidRPr="002C5D41" w:rsidRDefault="009B4E7A" w:rsidP="00F6250D">
            <w:pPr>
              <w:spacing w:before="30"/>
              <w:jc w:val="both"/>
              <w:rPr>
                <w:rFonts w:cs="Arial"/>
                <w:szCs w:val="24"/>
              </w:rPr>
            </w:pPr>
            <w:r w:rsidRPr="002C5D41">
              <w:rPr>
                <w:rFonts w:cs="Arial"/>
                <w:szCs w:val="24"/>
              </w:rPr>
              <w:t>Desenvolver e aplicar casos de testes em todas as instâncias do processo de criação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Arquiteto de Software</w:t>
            </w:r>
          </w:p>
        </w:tc>
        <w:tc>
          <w:tcPr>
            <w:tcW w:w="4247" w:type="dxa"/>
          </w:tcPr>
          <w:p w:rsidR="009B4E7A" w:rsidRPr="002C5D41" w:rsidRDefault="009B4E7A" w:rsidP="00F6250D">
            <w:pPr>
              <w:spacing w:before="30"/>
              <w:jc w:val="both"/>
              <w:rPr>
                <w:rFonts w:cs="Arial"/>
                <w:szCs w:val="24"/>
              </w:rPr>
            </w:pPr>
            <w:r w:rsidRPr="002C5D41">
              <w:rPr>
                <w:rFonts w:cs="Arial"/>
                <w:szCs w:val="24"/>
              </w:rPr>
              <w:t>Definir e auxiliar na construção da arquitetura de software, definindo camadas e tecnologias a serem utilizadas</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Engenheiro de Software</w:t>
            </w:r>
          </w:p>
        </w:tc>
        <w:tc>
          <w:tcPr>
            <w:tcW w:w="4247" w:type="dxa"/>
          </w:tcPr>
          <w:p w:rsidR="009B4E7A" w:rsidRPr="002C5D41" w:rsidRDefault="009B4E7A" w:rsidP="00F6250D">
            <w:pPr>
              <w:spacing w:before="30"/>
              <w:jc w:val="both"/>
              <w:rPr>
                <w:rFonts w:cs="Arial"/>
                <w:szCs w:val="24"/>
              </w:rPr>
            </w:pPr>
            <w:r w:rsidRPr="002C5D41">
              <w:rPr>
                <w:rFonts w:cs="Arial"/>
                <w:szCs w:val="24"/>
              </w:rPr>
              <w:t>Neste projeto atua como um mediador entre a gerencia do projeto e as demais funções, auxiliando na tomada de decisões.</w:t>
            </w:r>
          </w:p>
        </w:tc>
      </w:tr>
    </w:tbl>
    <w:p w:rsidR="00E16CBC" w:rsidRPr="00BC7D74" w:rsidRDefault="00BF5313" w:rsidP="00F6250D">
      <w:pPr>
        <w:spacing w:before="30"/>
        <w:jc w:val="center"/>
        <w:rPr>
          <w:rFonts w:cs="Arial"/>
          <w:sz w:val="20"/>
          <w:szCs w:val="24"/>
        </w:rPr>
      </w:pPr>
      <w:r w:rsidRPr="00BC7D74">
        <w:rPr>
          <w:rFonts w:cs="Arial"/>
          <w:sz w:val="20"/>
          <w:szCs w:val="24"/>
        </w:rPr>
        <w:t>FONTE</w:t>
      </w:r>
      <w:r w:rsidR="00990000" w:rsidRPr="00BC7D74">
        <w:rPr>
          <w:rFonts w:cs="Arial"/>
          <w:sz w:val="20"/>
          <w:szCs w:val="24"/>
        </w:rPr>
        <w:t>: O autor (2015)</w:t>
      </w:r>
    </w:p>
    <w:p w:rsidR="00E1241E" w:rsidRPr="002C5D41" w:rsidRDefault="00E1241E" w:rsidP="00F6250D">
      <w:pPr>
        <w:spacing w:before="30"/>
        <w:jc w:val="center"/>
        <w:rPr>
          <w:rFonts w:cs="Arial"/>
          <w:szCs w:val="24"/>
        </w:rPr>
      </w:pPr>
    </w:p>
    <w:p w:rsidR="00E16CBC" w:rsidRPr="002C5D41" w:rsidRDefault="009B4E7A" w:rsidP="00F6250D">
      <w:pPr>
        <w:spacing w:before="30"/>
        <w:jc w:val="both"/>
        <w:rPr>
          <w:rFonts w:cs="Arial"/>
          <w:szCs w:val="24"/>
        </w:rPr>
      </w:pPr>
      <w:r w:rsidRPr="002C5D41">
        <w:rPr>
          <w:rFonts w:cs="Arial"/>
          <w:szCs w:val="24"/>
        </w:rPr>
        <w:tab/>
      </w:r>
      <w:r w:rsidR="00601FCD" w:rsidRPr="002C5D41">
        <w:rPr>
          <w:rFonts w:cs="Arial"/>
          <w:szCs w:val="24"/>
        </w:rPr>
        <w:t xml:space="preserve">Após o levantamento dos </w:t>
      </w:r>
      <w:proofErr w:type="spellStart"/>
      <w:r w:rsidR="00601FCD" w:rsidRPr="002C5D41">
        <w:rPr>
          <w:rFonts w:cs="Arial"/>
          <w:i/>
          <w:szCs w:val="24"/>
        </w:rPr>
        <w:t>stakeholders</w:t>
      </w:r>
      <w:proofErr w:type="spellEnd"/>
      <w:r w:rsidR="00601FCD" w:rsidRPr="002C5D41">
        <w:rPr>
          <w:rFonts w:cs="Arial"/>
          <w:szCs w:val="24"/>
        </w:rPr>
        <w:t>, uma segunda fase importante para a construção do Documento de Visão é a obtenção do cenário atual. Este cenário demonstra de forma conceitual todas as referências presentes no estabelecimento, conforme demonstrado n</w:t>
      </w:r>
      <w:r w:rsidR="00475FC7" w:rsidRPr="002C5D41">
        <w:rPr>
          <w:rFonts w:cs="Arial"/>
          <w:szCs w:val="24"/>
        </w:rPr>
        <w:t>o apêndice deste trabalho</w:t>
      </w:r>
      <w:r w:rsidR="00601FCD"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Pr="002C5D41" w:rsidRDefault="00601FCD" w:rsidP="00F6250D">
      <w:pPr>
        <w:spacing w:before="30"/>
        <w:jc w:val="both"/>
        <w:rPr>
          <w:rFonts w:cs="Arial"/>
          <w:szCs w:val="24"/>
        </w:rPr>
      </w:pPr>
      <w:r w:rsidRPr="002C5D41">
        <w:rPr>
          <w:rFonts w:cs="Arial"/>
          <w:szCs w:val="24"/>
        </w:rPr>
        <w:tab/>
        <w:t>No Documento de Visão é necessário a instanciação das restrições e premissas. Entende-se com</w:t>
      </w:r>
      <w:r w:rsidR="00132821" w:rsidRPr="002C5D41">
        <w:rPr>
          <w:rFonts w:cs="Arial"/>
          <w:szCs w:val="24"/>
        </w:rPr>
        <w:t>o</w:t>
      </w:r>
      <w:r w:rsidRPr="002C5D41">
        <w:rPr>
          <w:rFonts w:cs="Arial"/>
          <w:szCs w:val="24"/>
        </w:rPr>
        <w:t xml:space="preserve"> restrição toda e qualquer negativa referente a todo o processo, por exemplo: </w:t>
      </w:r>
      <w:r w:rsidRPr="002C5D41">
        <w:rPr>
          <w:rFonts w:cs="Arial"/>
          <w:i/>
          <w:szCs w:val="24"/>
        </w:rPr>
        <w:t>“O projeto não terá integração com sistema de terceiros”.</w:t>
      </w:r>
      <w:r w:rsidR="00132821" w:rsidRPr="002C5D41">
        <w:rPr>
          <w:rFonts w:cs="Arial"/>
          <w:szCs w:val="24"/>
        </w:rPr>
        <w:t xml:space="preserve"> Como premissa é utilizada</w:t>
      </w:r>
      <w:r w:rsidRPr="002C5D41">
        <w:rPr>
          <w:rFonts w:cs="Arial"/>
          <w:szCs w:val="24"/>
        </w:rPr>
        <w:t xml:space="preserve"> uma afirmação, normalmente baseada na conclusão, como por exemplo: </w:t>
      </w:r>
      <w:r w:rsidRPr="002C5D41">
        <w:rPr>
          <w:rFonts w:cs="Arial"/>
          <w:i/>
          <w:szCs w:val="24"/>
        </w:rPr>
        <w:t>“O sistema será desenvolvido somente para plataforma Microsoft Windows</w:t>
      </w:r>
      <w:r w:rsidRPr="002C5D41">
        <w:rPr>
          <w:rFonts w:cs="Arial"/>
          <w:szCs w:val="24"/>
        </w:rPr>
        <w:t>”.</w:t>
      </w:r>
    </w:p>
    <w:p w:rsidR="004B7E5D" w:rsidRDefault="00601FCD" w:rsidP="00F6250D">
      <w:pPr>
        <w:spacing w:before="30"/>
        <w:jc w:val="both"/>
        <w:rPr>
          <w:rFonts w:cs="Arial"/>
          <w:szCs w:val="24"/>
        </w:rPr>
      </w:pPr>
      <w:r w:rsidRPr="002C5D41">
        <w:rPr>
          <w:rFonts w:cs="Arial"/>
          <w:szCs w:val="24"/>
        </w:rPr>
        <w:tab/>
        <w:t>Com o documento de visão em mãos</w:t>
      </w:r>
      <w:r w:rsidR="00082CC3">
        <w:rPr>
          <w:rFonts w:cs="Arial"/>
          <w:szCs w:val="24"/>
        </w:rPr>
        <w:t xml:space="preserve"> (anexo 01)</w:t>
      </w:r>
      <w:r w:rsidRPr="002C5D41">
        <w:rPr>
          <w:rFonts w:cs="Arial"/>
          <w:szCs w:val="24"/>
        </w:rPr>
        <w:t xml:space="preserve"> e com uma expectativa de entrega realizada, foi possível definir os papeis de cada função dentro das cinco gerência</w:t>
      </w:r>
      <w:r w:rsidR="00001C3E">
        <w:rPr>
          <w:rFonts w:cs="Arial"/>
          <w:szCs w:val="24"/>
        </w:rPr>
        <w:t xml:space="preserve">s escolhidas. </w:t>
      </w:r>
    </w:p>
    <w:p w:rsidR="00001C3E" w:rsidRPr="002C5D41" w:rsidRDefault="00001C3E" w:rsidP="00F6250D">
      <w:pPr>
        <w:spacing w:before="30"/>
        <w:jc w:val="both"/>
        <w:rPr>
          <w:rFonts w:cs="Arial"/>
          <w:szCs w:val="24"/>
        </w:rPr>
      </w:pPr>
    </w:p>
    <w:p w:rsidR="00BC7D74" w:rsidRPr="00BC7D74" w:rsidRDefault="00CE1A29" w:rsidP="009649AC">
      <w:pPr>
        <w:pStyle w:val="Ttulo2"/>
      </w:pPr>
      <w:bookmarkStart w:id="42" w:name="_Toc435482037"/>
      <w:r w:rsidRPr="00683EF1">
        <w:t xml:space="preserve">6.1 </w:t>
      </w:r>
      <w:r w:rsidR="00BC7D74" w:rsidRPr="00683EF1">
        <w:t>Gerenciamento de Projeto</w:t>
      </w:r>
      <w:bookmarkEnd w:id="42"/>
    </w:p>
    <w:p w:rsidR="006373E5" w:rsidRDefault="00132821" w:rsidP="00F6250D">
      <w:pPr>
        <w:spacing w:before="30"/>
        <w:ind w:firstLine="708"/>
        <w:jc w:val="both"/>
        <w:rPr>
          <w:rFonts w:cs="Arial"/>
          <w:szCs w:val="24"/>
        </w:rPr>
      </w:pPr>
      <w:r w:rsidRPr="002C5D41">
        <w:rPr>
          <w:rFonts w:cs="Arial"/>
          <w:szCs w:val="24"/>
        </w:rPr>
        <w:t>Com intuito de manter a organização no andamento do projeto, foi desenvolvido a EAP (Estrutura Analítica do Projeto), para identificação das atividades.</w:t>
      </w: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001C3E" w:rsidRDefault="00001C3E" w:rsidP="00F22ED1">
      <w:pPr>
        <w:pStyle w:val="TituloImagem"/>
      </w:pPr>
    </w:p>
    <w:p w:rsidR="00F22ED1" w:rsidRPr="002C5D41" w:rsidRDefault="00ED2B8A" w:rsidP="00F22ED1">
      <w:pPr>
        <w:pStyle w:val="TituloImagem"/>
      </w:pPr>
      <w:r>
        <w:lastRenderedPageBreak/>
        <w:t>FIGURA 24</w:t>
      </w:r>
      <w:r w:rsidR="00F22ED1">
        <w:t>: EAP HERMES BAR</w:t>
      </w:r>
    </w:p>
    <w:p w:rsidR="008D1D83" w:rsidRPr="002C5D41" w:rsidRDefault="006373E5" w:rsidP="00F22ED1">
      <w:pPr>
        <w:spacing w:before="30"/>
        <w:jc w:val="center"/>
        <w:rPr>
          <w:rFonts w:cs="Arial"/>
          <w:szCs w:val="24"/>
        </w:rPr>
      </w:pPr>
      <w:r w:rsidRPr="002C5D41">
        <w:rPr>
          <w:rFonts w:cs="Arial"/>
          <w:b/>
          <w:noProof/>
          <w:szCs w:val="24"/>
          <w:lang w:eastAsia="pt-BR"/>
        </w:rPr>
        <w:drawing>
          <wp:inline distT="0" distB="0" distL="0" distR="0" wp14:anchorId="15809980" wp14:editId="018D7C99">
            <wp:extent cx="5828958" cy="2571115"/>
            <wp:effectExtent l="0" t="0" r="635"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599" cy="2579779"/>
                    </a:xfrm>
                    <a:prstGeom prst="rect">
                      <a:avLst/>
                    </a:prstGeom>
                    <a:noFill/>
                    <a:ln>
                      <a:noFill/>
                    </a:ln>
                  </pic:spPr>
                </pic:pic>
              </a:graphicData>
            </a:graphic>
          </wp:inline>
        </w:drawing>
      </w:r>
      <w:r w:rsidR="00F22ED1">
        <w:rPr>
          <w:rFonts w:cs="Arial"/>
          <w:szCs w:val="24"/>
        </w:rPr>
        <w:br/>
      </w:r>
      <w:proofErr w:type="gramStart"/>
      <w:r w:rsidR="00F22ED1" w:rsidRPr="00F22ED1">
        <w:rPr>
          <w:rFonts w:cs="Arial"/>
          <w:sz w:val="20"/>
          <w:szCs w:val="24"/>
        </w:rPr>
        <w:t>FONTE :</w:t>
      </w:r>
      <w:proofErr w:type="gramEnd"/>
      <w:r w:rsidR="00F22ED1" w:rsidRPr="00F22ED1">
        <w:rPr>
          <w:rFonts w:cs="Arial"/>
          <w:sz w:val="20"/>
          <w:szCs w:val="24"/>
        </w:rPr>
        <w:t xml:space="preserve"> AUTOR (2015)</w:t>
      </w:r>
    </w:p>
    <w:p w:rsidR="00132821" w:rsidRPr="002C5D41" w:rsidRDefault="00D61D11" w:rsidP="00F6250D">
      <w:pPr>
        <w:spacing w:before="30"/>
        <w:ind w:firstLine="708"/>
        <w:jc w:val="both"/>
        <w:rPr>
          <w:rFonts w:cs="Arial"/>
          <w:szCs w:val="24"/>
        </w:rPr>
      </w:pPr>
      <w:r w:rsidRPr="002C5D41">
        <w:rPr>
          <w:rFonts w:cs="Arial"/>
          <w:szCs w:val="24"/>
        </w:rPr>
        <w:t xml:space="preserve">O </w:t>
      </w:r>
      <w:proofErr w:type="spellStart"/>
      <w:r w:rsidRPr="002C5D41">
        <w:rPr>
          <w:rFonts w:cs="Arial"/>
          <w:szCs w:val="24"/>
        </w:rPr>
        <w:t>Kanban</w:t>
      </w:r>
      <w:proofErr w:type="spellEnd"/>
      <w:r w:rsidRPr="002C5D41">
        <w:rPr>
          <w:rFonts w:cs="Arial"/>
          <w:szCs w:val="24"/>
        </w:rPr>
        <w:t xml:space="preserve"> foi utilizado para gerenciar cada tarefa referentes a cada grupo de atividade identificados na EAP.</w:t>
      </w:r>
      <w:r w:rsidR="002939B4" w:rsidRPr="002C5D41">
        <w:rPr>
          <w:rFonts w:cs="Arial"/>
          <w:szCs w:val="24"/>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Pr="002C5D41" w:rsidRDefault="00E64F78" w:rsidP="00F6250D">
      <w:pPr>
        <w:spacing w:before="30"/>
        <w:ind w:firstLine="708"/>
        <w:jc w:val="both"/>
        <w:rPr>
          <w:rFonts w:cs="Arial"/>
          <w:szCs w:val="24"/>
        </w:rPr>
      </w:pPr>
      <w:r w:rsidRPr="002C5D41">
        <w:rPr>
          <w:rFonts w:cs="Arial"/>
          <w:szCs w:val="24"/>
        </w:rPr>
        <w:t xml:space="preserve">Foi utilizado o </w:t>
      </w:r>
      <w:proofErr w:type="spellStart"/>
      <w:r w:rsidR="002040C3" w:rsidRPr="002C5D41">
        <w:rPr>
          <w:rFonts w:cs="Arial"/>
          <w:szCs w:val="24"/>
        </w:rPr>
        <w:t>Kanbanflow</w:t>
      </w:r>
      <w:proofErr w:type="spellEnd"/>
      <w:r w:rsidRPr="002C5D41">
        <w:rPr>
          <w:rFonts w:cs="Arial"/>
          <w:szCs w:val="24"/>
        </w:rPr>
        <w:t xml:space="preserve"> como ferramenta de controle das atividades e dos </w:t>
      </w:r>
      <w:proofErr w:type="spellStart"/>
      <w:r w:rsidRPr="002C5D41">
        <w:rPr>
          <w:rFonts w:cs="Arial"/>
          <w:szCs w:val="24"/>
        </w:rPr>
        <w:t>boards</w:t>
      </w:r>
      <w:proofErr w:type="spellEnd"/>
      <w:r w:rsidRPr="002C5D41">
        <w:rPr>
          <w:rFonts w:cs="Arial"/>
          <w:szCs w:val="24"/>
        </w:rPr>
        <w:t xml:space="preserve">. No </w:t>
      </w:r>
      <w:proofErr w:type="spellStart"/>
      <w:r w:rsidRPr="002C5D41">
        <w:rPr>
          <w:rFonts w:cs="Arial"/>
          <w:szCs w:val="24"/>
        </w:rPr>
        <w:t>board</w:t>
      </w:r>
      <w:proofErr w:type="spellEnd"/>
      <w:r w:rsidRPr="002C5D41">
        <w:rPr>
          <w:rFonts w:cs="Arial"/>
          <w:szCs w:val="24"/>
        </w:rPr>
        <w:t xml:space="preserve"> referente a documentação, todas as atividades de levantamento de requisitos, documentação do projeto, documentação do projeto acadêmico, criação dos protótipos e mapeando das funções estavam presentes. No </w:t>
      </w:r>
      <w:proofErr w:type="spellStart"/>
      <w:r w:rsidRPr="002C5D41">
        <w:rPr>
          <w:rFonts w:cs="Arial"/>
          <w:szCs w:val="24"/>
        </w:rPr>
        <w:t>board</w:t>
      </w:r>
      <w:proofErr w:type="spellEnd"/>
      <w:r w:rsidRPr="002C5D41">
        <w:rPr>
          <w:rFonts w:cs="Arial"/>
          <w:szCs w:val="24"/>
        </w:rPr>
        <w:t xml:space="preserve"> de desenvolvimento todas as tarefas referentes a codificação do sistema estavam </w:t>
      </w:r>
      <w:r w:rsidR="001719E6">
        <w:rPr>
          <w:rFonts w:cs="Arial"/>
          <w:szCs w:val="24"/>
        </w:rPr>
        <w:t>desenhadas</w:t>
      </w:r>
      <w:r w:rsidRPr="002C5D41">
        <w:rPr>
          <w:rFonts w:cs="Arial"/>
          <w:szCs w:val="24"/>
        </w:rPr>
        <w:t>, por exemplo: criação do projeto de regra de negócio, configuração do banco de dados, criação de procedures de consulta.</w:t>
      </w:r>
    </w:p>
    <w:p w:rsidR="00E64F78" w:rsidRPr="002C5D41" w:rsidRDefault="00E64F78" w:rsidP="00F6250D">
      <w:pPr>
        <w:spacing w:before="30"/>
        <w:ind w:firstLine="708"/>
        <w:jc w:val="both"/>
        <w:rPr>
          <w:rFonts w:cs="Arial"/>
          <w:szCs w:val="24"/>
        </w:rPr>
      </w:pPr>
      <w:r w:rsidRPr="002C5D41">
        <w:rPr>
          <w:rFonts w:cs="Arial"/>
          <w:szCs w:val="24"/>
        </w:rPr>
        <w:t xml:space="preserve">Em ambos os quadros as atividades foram divididas em 4 </w:t>
      </w:r>
      <w:proofErr w:type="spellStart"/>
      <w:r w:rsidRPr="002C5D41">
        <w:rPr>
          <w:rFonts w:cs="Arial"/>
          <w:szCs w:val="24"/>
        </w:rPr>
        <w:t>sub-grupos</w:t>
      </w:r>
      <w:proofErr w:type="spellEnd"/>
      <w:r w:rsidRPr="002C5D41">
        <w:rPr>
          <w:rFonts w:cs="Arial"/>
          <w:szCs w:val="24"/>
        </w:rPr>
        <w:t xml:space="preserve">, estes eram: </w:t>
      </w:r>
    </w:p>
    <w:p w:rsidR="00E64F78" w:rsidRPr="002C5D41" w:rsidRDefault="00E64F78" w:rsidP="00F6250D">
      <w:pPr>
        <w:pStyle w:val="PargrafodaLista"/>
        <w:numPr>
          <w:ilvl w:val="0"/>
          <w:numId w:val="5"/>
        </w:numPr>
        <w:spacing w:before="30"/>
        <w:jc w:val="both"/>
        <w:rPr>
          <w:rFonts w:cs="Arial"/>
          <w:szCs w:val="24"/>
        </w:rPr>
      </w:pPr>
      <w:proofErr w:type="spellStart"/>
      <w:proofErr w:type="gramStart"/>
      <w:r w:rsidRPr="002C5D41">
        <w:rPr>
          <w:rFonts w:cs="Arial"/>
          <w:szCs w:val="24"/>
        </w:rPr>
        <w:t>To</w:t>
      </w:r>
      <w:proofErr w:type="spellEnd"/>
      <w:r w:rsidRPr="002C5D41">
        <w:rPr>
          <w:rFonts w:cs="Arial"/>
          <w:szCs w:val="24"/>
        </w:rPr>
        <w:t xml:space="preserve"> Do</w:t>
      </w:r>
      <w:proofErr w:type="gramEnd"/>
      <w:r w:rsidRPr="002C5D41">
        <w:rPr>
          <w:rFonts w:cs="Arial"/>
          <w:szCs w:val="24"/>
        </w:rPr>
        <w:t xml:space="preserve"> – Atividades a serem realizadas ou aguardado especificação.</w:t>
      </w:r>
    </w:p>
    <w:p w:rsidR="00E64F78" w:rsidRPr="002C5D41" w:rsidRDefault="00E64F78" w:rsidP="00F6250D">
      <w:pPr>
        <w:pStyle w:val="PargrafodaLista"/>
        <w:numPr>
          <w:ilvl w:val="0"/>
          <w:numId w:val="5"/>
        </w:numPr>
        <w:spacing w:before="30"/>
        <w:jc w:val="both"/>
        <w:rPr>
          <w:rFonts w:cs="Arial"/>
          <w:szCs w:val="24"/>
        </w:rPr>
      </w:pPr>
      <w:proofErr w:type="spellStart"/>
      <w:r w:rsidRPr="002C5D41">
        <w:rPr>
          <w:rFonts w:cs="Arial"/>
          <w:szCs w:val="24"/>
        </w:rPr>
        <w:t>Doing</w:t>
      </w:r>
      <w:proofErr w:type="spellEnd"/>
      <w:r w:rsidRPr="002C5D41">
        <w:rPr>
          <w:rFonts w:cs="Arial"/>
          <w:szCs w:val="24"/>
        </w:rPr>
        <w:t xml:space="preserve"> – Atividades em desenvolvimento.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Test – Teste ou revisão das atividades concluídas.</w:t>
      </w:r>
    </w:p>
    <w:p w:rsidR="00001C3E" w:rsidRDefault="00E64F78" w:rsidP="00970A32">
      <w:pPr>
        <w:pStyle w:val="PargrafodaLista"/>
        <w:numPr>
          <w:ilvl w:val="0"/>
          <w:numId w:val="5"/>
        </w:numPr>
        <w:spacing w:before="30"/>
        <w:jc w:val="both"/>
        <w:rPr>
          <w:rFonts w:cs="Arial"/>
          <w:szCs w:val="24"/>
        </w:rPr>
      </w:pPr>
      <w:proofErr w:type="spellStart"/>
      <w:r w:rsidRPr="002C5D41">
        <w:rPr>
          <w:rFonts w:cs="Arial"/>
          <w:szCs w:val="24"/>
        </w:rPr>
        <w:t>Done</w:t>
      </w:r>
      <w:proofErr w:type="spellEnd"/>
      <w:r w:rsidRPr="002C5D41">
        <w:rPr>
          <w:rFonts w:cs="Arial"/>
          <w:szCs w:val="24"/>
        </w:rPr>
        <w:t xml:space="preserve"> – Atividades concluídas, testadas ou revisadas.</w:t>
      </w:r>
    </w:p>
    <w:p w:rsidR="00001C3E" w:rsidRDefault="00001C3E" w:rsidP="00001C3E">
      <w:pPr>
        <w:spacing w:before="30"/>
        <w:jc w:val="both"/>
        <w:rPr>
          <w:rFonts w:cs="Arial"/>
          <w:szCs w:val="24"/>
        </w:rPr>
      </w:pPr>
    </w:p>
    <w:p w:rsidR="00001C3E" w:rsidRDefault="00001C3E" w:rsidP="00001C3E">
      <w:pPr>
        <w:spacing w:before="30"/>
        <w:jc w:val="both"/>
        <w:rPr>
          <w:rFonts w:cs="Arial"/>
          <w:szCs w:val="24"/>
        </w:rPr>
      </w:pPr>
    </w:p>
    <w:p w:rsidR="00001C3E" w:rsidRDefault="00001C3E" w:rsidP="00001C3E">
      <w:pPr>
        <w:spacing w:before="30"/>
        <w:jc w:val="both"/>
        <w:rPr>
          <w:rFonts w:cs="Arial"/>
          <w:szCs w:val="24"/>
        </w:rPr>
      </w:pPr>
    </w:p>
    <w:p w:rsidR="00001C3E" w:rsidRDefault="00001C3E" w:rsidP="00001C3E">
      <w:pPr>
        <w:spacing w:before="30"/>
        <w:jc w:val="both"/>
        <w:rPr>
          <w:rFonts w:cs="Arial"/>
          <w:szCs w:val="24"/>
        </w:rPr>
      </w:pPr>
    </w:p>
    <w:p w:rsidR="00001C3E" w:rsidRDefault="00001C3E" w:rsidP="00001C3E">
      <w:pPr>
        <w:spacing w:before="30"/>
        <w:jc w:val="both"/>
        <w:rPr>
          <w:rFonts w:cs="Arial"/>
          <w:szCs w:val="24"/>
        </w:rPr>
      </w:pPr>
    </w:p>
    <w:p w:rsidR="00001C3E" w:rsidRDefault="00001C3E" w:rsidP="00001C3E">
      <w:pPr>
        <w:spacing w:before="30"/>
        <w:jc w:val="both"/>
        <w:rPr>
          <w:rFonts w:cs="Arial"/>
          <w:szCs w:val="24"/>
        </w:rPr>
      </w:pPr>
    </w:p>
    <w:p w:rsidR="00001C3E" w:rsidRDefault="00001C3E" w:rsidP="00001C3E">
      <w:pPr>
        <w:pStyle w:val="TituloImagem"/>
        <w:jc w:val="left"/>
        <w:rPr>
          <w:b w:val="0"/>
          <w:sz w:val="24"/>
          <w:szCs w:val="24"/>
        </w:rPr>
      </w:pPr>
    </w:p>
    <w:p w:rsidR="00B00485" w:rsidRPr="004B7E5D" w:rsidRDefault="00792240" w:rsidP="00001C3E">
      <w:pPr>
        <w:pStyle w:val="TituloImagem"/>
      </w:pPr>
      <w:r>
        <w:lastRenderedPageBreak/>
        <w:t>FIGURA 25</w:t>
      </w:r>
      <w:r w:rsidR="00B00485" w:rsidRPr="004B7E5D">
        <w:t xml:space="preserve"> – </w:t>
      </w:r>
      <w:proofErr w:type="spellStart"/>
      <w:r w:rsidR="00B00485" w:rsidRPr="004B7E5D">
        <w:t>Kanban</w:t>
      </w:r>
      <w:proofErr w:type="spellEnd"/>
      <w:r w:rsidR="00B00485" w:rsidRPr="004B7E5D">
        <w:t xml:space="preserve"> de Desenvolvimento</w:t>
      </w:r>
    </w:p>
    <w:p w:rsidR="00FC29BF" w:rsidRPr="002C5D41" w:rsidRDefault="00B00485" w:rsidP="00F6250D">
      <w:pPr>
        <w:spacing w:before="30"/>
        <w:jc w:val="both"/>
        <w:rPr>
          <w:rFonts w:cs="Arial"/>
          <w:szCs w:val="24"/>
        </w:rPr>
      </w:pPr>
      <w:r w:rsidRPr="002C5D41">
        <w:rPr>
          <w:rFonts w:cs="Arial"/>
          <w:noProof/>
          <w:szCs w:val="24"/>
          <w:lang w:eastAsia="pt-BR"/>
        </w:rPr>
        <w:drawing>
          <wp:inline distT="0" distB="0" distL="0" distR="0" wp14:anchorId="2BF1BCCB" wp14:editId="73E48EF6">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Pr="004B7E5D" w:rsidRDefault="00134927" w:rsidP="00F6250D">
      <w:pPr>
        <w:spacing w:before="30"/>
        <w:jc w:val="center"/>
        <w:rPr>
          <w:rFonts w:cs="Arial"/>
          <w:sz w:val="20"/>
          <w:szCs w:val="24"/>
        </w:rPr>
      </w:pPr>
      <w:r w:rsidRPr="004B7E5D">
        <w:rPr>
          <w:rFonts w:cs="Arial"/>
          <w:sz w:val="20"/>
          <w:szCs w:val="24"/>
        </w:rPr>
        <w:t xml:space="preserve">FONTE: </w:t>
      </w:r>
      <w:r w:rsidR="00A64087">
        <w:rPr>
          <w:rFonts w:cs="Arial"/>
          <w:sz w:val="20"/>
          <w:szCs w:val="24"/>
        </w:rPr>
        <w:t>AUTOR</w:t>
      </w:r>
      <w:r w:rsidRPr="004B7E5D">
        <w:rPr>
          <w:rFonts w:cs="Arial"/>
          <w:sz w:val="20"/>
          <w:szCs w:val="24"/>
        </w:rPr>
        <w:t xml:space="preserve"> (2015)</w:t>
      </w:r>
    </w:p>
    <w:p w:rsidR="00905B0D" w:rsidRPr="004B7E5D" w:rsidRDefault="00792240" w:rsidP="00B93B90">
      <w:pPr>
        <w:pStyle w:val="TituloImagem"/>
      </w:pPr>
      <w:r>
        <w:t>FIGURA 26</w:t>
      </w:r>
      <w:r w:rsidR="00905B0D" w:rsidRPr="004B7E5D">
        <w:t xml:space="preserve"> – </w:t>
      </w:r>
      <w:proofErr w:type="spellStart"/>
      <w:r w:rsidR="00905B0D" w:rsidRPr="004B7E5D">
        <w:t>Kanban</w:t>
      </w:r>
      <w:proofErr w:type="spellEnd"/>
      <w:r w:rsidR="00905B0D" w:rsidRPr="004B7E5D">
        <w:t xml:space="preserve"> Documentação</w:t>
      </w:r>
    </w:p>
    <w:p w:rsidR="00905B0D" w:rsidRPr="002C5D41" w:rsidRDefault="00905B0D" w:rsidP="00F6250D">
      <w:pPr>
        <w:spacing w:before="30"/>
        <w:jc w:val="center"/>
        <w:rPr>
          <w:rFonts w:cs="Arial"/>
          <w:szCs w:val="24"/>
        </w:rPr>
      </w:pPr>
      <w:r w:rsidRPr="002C5D41">
        <w:rPr>
          <w:rFonts w:cs="Arial"/>
          <w:noProof/>
          <w:szCs w:val="24"/>
          <w:lang w:eastAsia="pt-BR"/>
        </w:rPr>
        <w:drawing>
          <wp:inline distT="0" distB="0" distL="0" distR="0" wp14:anchorId="224D6932" wp14:editId="0EC95BBD">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Pr="004B7E5D" w:rsidRDefault="008D68AB" w:rsidP="00F6250D">
      <w:pPr>
        <w:spacing w:before="30"/>
        <w:jc w:val="center"/>
        <w:rPr>
          <w:rFonts w:cs="Arial"/>
          <w:sz w:val="20"/>
          <w:szCs w:val="24"/>
        </w:rPr>
      </w:pPr>
      <w:r w:rsidRPr="004B7E5D">
        <w:rPr>
          <w:rFonts w:cs="Arial"/>
          <w:sz w:val="20"/>
          <w:szCs w:val="24"/>
        </w:rPr>
        <w:t xml:space="preserve">FONTE: </w:t>
      </w:r>
      <w:r w:rsidR="00A64087">
        <w:rPr>
          <w:rFonts w:cs="Arial"/>
          <w:sz w:val="20"/>
          <w:szCs w:val="24"/>
        </w:rPr>
        <w:t>AUTOR</w:t>
      </w:r>
      <w:r w:rsidRPr="004B7E5D">
        <w:rPr>
          <w:rFonts w:cs="Arial"/>
          <w:sz w:val="20"/>
          <w:szCs w:val="24"/>
        </w:rPr>
        <w:t xml:space="preserve"> (2015)</w:t>
      </w:r>
    </w:p>
    <w:p w:rsidR="00FD2DB3" w:rsidRPr="002C5D41" w:rsidRDefault="00FD2DB3" w:rsidP="00F6250D">
      <w:pPr>
        <w:spacing w:before="30"/>
        <w:jc w:val="center"/>
        <w:rPr>
          <w:rFonts w:cs="Arial"/>
          <w:szCs w:val="24"/>
        </w:rPr>
      </w:pPr>
    </w:p>
    <w:p w:rsidR="004B7E5D" w:rsidRPr="004B7E5D" w:rsidRDefault="00CE1A29" w:rsidP="00AF17D0">
      <w:pPr>
        <w:pStyle w:val="Ttulo3"/>
      </w:pPr>
      <w:bookmarkStart w:id="43" w:name="_Toc435482038"/>
      <w:r w:rsidRPr="00BB04E5">
        <w:t>6.1.1 Gerenciamento de Comunicação</w:t>
      </w:r>
      <w:bookmarkEnd w:id="43"/>
    </w:p>
    <w:p w:rsidR="00FC29BF" w:rsidRPr="002C5D41" w:rsidRDefault="00FC29BF" w:rsidP="00F6250D">
      <w:pPr>
        <w:spacing w:before="30"/>
        <w:jc w:val="both"/>
        <w:rPr>
          <w:rFonts w:cs="Arial"/>
          <w:szCs w:val="24"/>
        </w:rPr>
      </w:pPr>
      <w:r w:rsidRPr="002C5D41">
        <w:rPr>
          <w:rFonts w:cs="Arial"/>
          <w:szCs w:val="24"/>
        </w:rPr>
        <w:tab/>
        <w:t>O Gerenciamento de Comunicação é a gerencia responsável por determinar como será o processo de comunicação entre as partes interessadas.</w:t>
      </w:r>
    </w:p>
    <w:p w:rsidR="00397267" w:rsidRPr="002C5D41" w:rsidRDefault="00397267" w:rsidP="00F6250D">
      <w:pPr>
        <w:spacing w:before="30"/>
        <w:jc w:val="both"/>
        <w:rPr>
          <w:rFonts w:cs="Arial"/>
          <w:szCs w:val="24"/>
        </w:rPr>
      </w:pPr>
      <w:r w:rsidRPr="002C5D41">
        <w:rPr>
          <w:rFonts w:cs="Arial"/>
          <w:szCs w:val="24"/>
        </w:rPr>
        <w:tab/>
        <w:t>Para a comunicação, foram utilizadas duas tecnologias distintas: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t>E-mail – O correio eletrônico foi utilizado como ferramenta principal de comunicação. Esse formato foi escolhido devido a facilidade de armazenar e organizar informações e por ser possível a integração de anexos.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lastRenderedPageBreak/>
        <w:t>WhatsApp: O aplicativo de mensagem instantânea foi utilizado com menor frequência, somente para aquisição de informações rápidas e agendamento de reuniões com a orientação deste projeto.</w:t>
      </w:r>
    </w:p>
    <w:p w:rsidR="00397267" w:rsidRPr="002C5D41" w:rsidRDefault="00397267" w:rsidP="00F6250D">
      <w:pPr>
        <w:pStyle w:val="PargrafodaLista"/>
        <w:spacing w:before="30"/>
        <w:jc w:val="both"/>
        <w:rPr>
          <w:rFonts w:cs="Arial"/>
          <w:szCs w:val="24"/>
        </w:rPr>
      </w:pPr>
    </w:p>
    <w:p w:rsidR="00D80C0D" w:rsidRPr="002C5D41" w:rsidRDefault="00397267" w:rsidP="00F6250D">
      <w:pPr>
        <w:spacing w:before="30"/>
        <w:jc w:val="both"/>
        <w:rPr>
          <w:rFonts w:cs="Arial"/>
          <w:szCs w:val="24"/>
        </w:rPr>
      </w:pPr>
      <w:r w:rsidRPr="002C5D41">
        <w:rPr>
          <w:rFonts w:cs="Arial"/>
          <w:szCs w:val="24"/>
        </w:rPr>
        <w:t xml:space="preserve"> </w:t>
      </w:r>
      <w:r w:rsidRPr="002C5D41">
        <w:rPr>
          <w:rFonts w:cs="Arial"/>
          <w:szCs w:val="24"/>
        </w:rPr>
        <w:tab/>
        <w:t>Foram realizadas também reuniões presencia</w:t>
      </w:r>
      <w:r w:rsidR="004B2E74" w:rsidRPr="002C5D41">
        <w:rPr>
          <w:rFonts w:cs="Arial"/>
          <w:szCs w:val="24"/>
        </w:rPr>
        <w:t>i</w:t>
      </w:r>
      <w:r w:rsidRPr="002C5D41">
        <w:rPr>
          <w:rFonts w:cs="Arial"/>
          <w:szCs w:val="24"/>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D80C0D" w:rsidRPr="00D80C0D" w:rsidRDefault="00A7091F" w:rsidP="00D92330">
      <w:pPr>
        <w:pStyle w:val="Ttulo3"/>
      </w:pPr>
      <w:r w:rsidRPr="00D65063">
        <w:t xml:space="preserve"> </w:t>
      </w:r>
      <w:bookmarkStart w:id="44" w:name="_Toc435482039"/>
      <w:r w:rsidR="00CE1A29" w:rsidRPr="00D65063">
        <w:t>6.1.2 Gerenciamento de Requisitos</w:t>
      </w:r>
      <w:bookmarkEnd w:id="44"/>
    </w:p>
    <w:p w:rsidR="00BF394B" w:rsidRPr="002C5D41" w:rsidRDefault="009B620F" w:rsidP="00F6250D">
      <w:pPr>
        <w:spacing w:before="30"/>
        <w:jc w:val="both"/>
        <w:rPr>
          <w:rFonts w:cs="Arial"/>
          <w:szCs w:val="24"/>
        </w:rPr>
      </w:pPr>
      <w:r w:rsidRPr="002C5D41">
        <w:rPr>
          <w:rFonts w:cs="Arial"/>
          <w:b/>
          <w:szCs w:val="24"/>
        </w:rPr>
        <w:tab/>
      </w:r>
      <w:r w:rsidRPr="002C5D41">
        <w:rPr>
          <w:rFonts w:cs="Arial"/>
          <w:szCs w:val="24"/>
        </w:rPr>
        <w:t xml:space="preserve">O gerenciamento de requisitos é uma atividade de grande valor ao processo de construção do software. </w:t>
      </w:r>
      <w:r w:rsidR="00BF394B" w:rsidRPr="002C5D41">
        <w:rPr>
          <w:rFonts w:cs="Arial"/>
          <w:szCs w:val="24"/>
        </w:rPr>
        <w:t>Responsável pelo levantamento, armazenamento e manutenção dos requisitos necessários para a implementação do software e validação dos testes.</w:t>
      </w:r>
    </w:p>
    <w:p w:rsidR="00BF394B" w:rsidRPr="002C5D41" w:rsidRDefault="00BF394B" w:rsidP="00F6250D">
      <w:pPr>
        <w:spacing w:before="30"/>
        <w:jc w:val="both"/>
        <w:rPr>
          <w:rFonts w:cs="Arial"/>
          <w:szCs w:val="24"/>
        </w:rPr>
      </w:pPr>
      <w:r w:rsidRPr="002C5D41">
        <w:rPr>
          <w:rFonts w:cs="Arial"/>
          <w:szCs w:val="24"/>
        </w:rPr>
        <w:tab/>
        <w:t>Para esta gestão as seguintes ferramentas foram utilizadas:</w:t>
      </w:r>
    </w:p>
    <w:p w:rsidR="00CE1A29" w:rsidRPr="002C5D41" w:rsidRDefault="00486969" w:rsidP="00F6250D">
      <w:pPr>
        <w:pStyle w:val="PargrafodaLista"/>
        <w:numPr>
          <w:ilvl w:val="0"/>
          <w:numId w:val="7"/>
        </w:numPr>
        <w:spacing w:before="30"/>
        <w:jc w:val="both"/>
        <w:rPr>
          <w:rFonts w:cs="Arial"/>
          <w:szCs w:val="24"/>
        </w:rPr>
      </w:pPr>
      <w:proofErr w:type="spellStart"/>
      <w:r>
        <w:rPr>
          <w:rFonts w:cs="Arial"/>
          <w:szCs w:val="24"/>
        </w:rPr>
        <w:t>Astah</w:t>
      </w:r>
      <w:proofErr w:type="spellEnd"/>
      <w:r>
        <w:rPr>
          <w:rFonts w:cs="Arial"/>
          <w:szCs w:val="24"/>
        </w:rPr>
        <w:t xml:space="preserve"> </w:t>
      </w:r>
      <w:proofErr w:type="spellStart"/>
      <w:r>
        <w:rPr>
          <w:rFonts w:cs="Arial"/>
          <w:szCs w:val="24"/>
        </w:rPr>
        <w:t>Community</w:t>
      </w:r>
      <w:proofErr w:type="spellEnd"/>
      <w:r w:rsidR="00BF394B" w:rsidRPr="002C5D41">
        <w:rPr>
          <w:rFonts w:cs="Arial"/>
          <w:szCs w:val="24"/>
        </w:rPr>
        <w:t xml:space="preserve">: Com o </w:t>
      </w:r>
      <w:proofErr w:type="spellStart"/>
      <w:r>
        <w:rPr>
          <w:rFonts w:cs="Arial"/>
          <w:szCs w:val="24"/>
        </w:rPr>
        <w:t>Astah</w:t>
      </w:r>
      <w:proofErr w:type="spellEnd"/>
      <w:r w:rsidR="00BF394B" w:rsidRPr="002C5D41">
        <w:rPr>
          <w:rFonts w:cs="Arial"/>
          <w:szCs w:val="24"/>
        </w:rPr>
        <w:t xml:space="preserve">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2C5D41" w:rsidRDefault="00BF394B" w:rsidP="00F6250D">
      <w:pPr>
        <w:pStyle w:val="PargrafodaLista"/>
        <w:numPr>
          <w:ilvl w:val="0"/>
          <w:numId w:val="7"/>
        </w:numPr>
        <w:spacing w:before="30"/>
        <w:jc w:val="both"/>
        <w:rPr>
          <w:rFonts w:cs="Arial"/>
          <w:szCs w:val="24"/>
        </w:rPr>
      </w:pPr>
      <w:proofErr w:type="spellStart"/>
      <w:r w:rsidRPr="002C5D41">
        <w:rPr>
          <w:rFonts w:cs="Arial"/>
          <w:szCs w:val="24"/>
        </w:rPr>
        <w:t>Bizagi</w:t>
      </w:r>
      <w:proofErr w:type="spellEnd"/>
      <w:r w:rsidRPr="002C5D41">
        <w:rPr>
          <w:rFonts w:cs="Arial"/>
          <w:szCs w:val="24"/>
        </w:rPr>
        <w:t xml:space="preserve"> </w:t>
      </w:r>
      <w:proofErr w:type="spellStart"/>
      <w:r w:rsidRPr="002C5D41">
        <w:rPr>
          <w:rFonts w:cs="Arial"/>
          <w:szCs w:val="24"/>
        </w:rPr>
        <w:t>Process</w:t>
      </w:r>
      <w:proofErr w:type="spellEnd"/>
      <w:r w:rsidRPr="002C5D41">
        <w:rPr>
          <w:rFonts w:cs="Arial"/>
          <w:szCs w:val="24"/>
        </w:rPr>
        <w:t xml:space="preserve"> </w:t>
      </w:r>
      <w:proofErr w:type="spellStart"/>
      <w:r w:rsidRPr="002C5D41">
        <w:rPr>
          <w:rFonts w:cs="Arial"/>
          <w:szCs w:val="24"/>
        </w:rPr>
        <w:t>Modeler</w:t>
      </w:r>
      <w:proofErr w:type="spellEnd"/>
      <w:r w:rsidRPr="002C5D41">
        <w:rPr>
          <w:rFonts w:cs="Arial"/>
          <w:szCs w:val="24"/>
        </w:rPr>
        <w:t>: Esta ferramenta foi utilizada para o mapeamento dos processos da organização cliente, conseguindo assim um entendimento de como as tarefas são realizadas no nosso cliente piloto.</w:t>
      </w:r>
    </w:p>
    <w:p w:rsidR="0019588D" w:rsidRPr="002C5D41" w:rsidRDefault="00BF394B" w:rsidP="00667DA7">
      <w:pPr>
        <w:spacing w:before="30"/>
        <w:ind w:firstLine="708"/>
        <w:jc w:val="both"/>
        <w:rPr>
          <w:rFonts w:cs="Arial"/>
          <w:szCs w:val="24"/>
        </w:rPr>
      </w:pPr>
      <w:r w:rsidRPr="002C5D41">
        <w:rPr>
          <w:rFonts w:cs="Arial"/>
          <w:szCs w:val="24"/>
        </w:rPr>
        <w:t>Com os diagramas e documentos gerados nesta sessão, foi possível administrar os requisitos necessários para a construção do software e obtenção de</w:t>
      </w:r>
      <w:r w:rsidR="00667DA7">
        <w:rPr>
          <w:rFonts w:cs="Arial"/>
          <w:szCs w:val="24"/>
        </w:rPr>
        <w:t xml:space="preserve"> sucesso na qualidade do mesmo.</w:t>
      </w:r>
    </w:p>
    <w:p w:rsidR="00D80C0D" w:rsidRPr="00D80C0D" w:rsidRDefault="00CE1A29" w:rsidP="003A16AA">
      <w:pPr>
        <w:pStyle w:val="Ttulo3"/>
      </w:pPr>
      <w:bookmarkStart w:id="45" w:name="_Toc435482040"/>
      <w:r w:rsidRPr="00082B00">
        <w:t>6.1.3 Gerenciamento de Configuração</w:t>
      </w:r>
      <w:bookmarkEnd w:id="45"/>
    </w:p>
    <w:p w:rsidR="00BF394B" w:rsidRPr="002C5D41" w:rsidRDefault="00BF394B" w:rsidP="00F6250D">
      <w:pPr>
        <w:spacing w:before="30"/>
        <w:jc w:val="both"/>
        <w:rPr>
          <w:rFonts w:cs="Arial"/>
          <w:szCs w:val="24"/>
        </w:rPr>
      </w:pPr>
      <w:r w:rsidRPr="002C5D41">
        <w:rPr>
          <w:rFonts w:cs="Arial"/>
          <w:szCs w:val="24"/>
        </w:rPr>
        <w:tab/>
        <w:t>O gerenciamento de configuração é um grupo de atividades a fim de manter o controle de alterações, versão e desenvolvimento do software.</w:t>
      </w:r>
    </w:p>
    <w:p w:rsidR="005420AE" w:rsidRPr="002C5D41" w:rsidRDefault="00BF394B" w:rsidP="00F6250D">
      <w:pPr>
        <w:spacing w:before="30"/>
        <w:jc w:val="both"/>
        <w:rPr>
          <w:rFonts w:cs="Arial"/>
          <w:szCs w:val="24"/>
        </w:rPr>
      </w:pPr>
      <w:r w:rsidRPr="002C5D41">
        <w:rPr>
          <w:rFonts w:cs="Arial"/>
          <w:szCs w:val="24"/>
        </w:rPr>
        <w:tab/>
        <w:t xml:space="preserve">Para esta gerencia, foi utilizado o GIT como ferramenta de versionamento afim de controlar tanto o código-fonte do sistema, quando a documentação. </w:t>
      </w:r>
    </w:p>
    <w:p w:rsidR="005420AE" w:rsidRDefault="005420AE" w:rsidP="00F6250D">
      <w:pPr>
        <w:spacing w:before="30"/>
        <w:jc w:val="both"/>
        <w:rPr>
          <w:rFonts w:cs="Arial"/>
          <w:szCs w:val="24"/>
        </w:rPr>
      </w:pPr>
    </w:p>
    <w:p w:rsidR="00970A32" w:rsidRDefault="00970A32" w:rsidP="00F6250D">
      <w:pPr>
        <w:spacing w:before="30"/>
        <w:jc w:val="both"/>
        <w:rPr>
          <w:rFonts w:cs="Arial"/>
          <w:szCs w:val="24"/>
        </w:rPr>
      </w:pPr>
    </w:p>
    <w:p w:rsidR="00970A32" w:rsidRDefault="00970A32" w:rsidP="00F6250D">
      <w:pPr>
        <w:spacing w:before="30"/>
        <w:jc w:val="both"/>
        <w:rPr>
          <w:rFonts w:cs="Arial"/>
          <w:szCs w:val="24"/>
        </w:rPr>
      </w:pPr>
    </w:p>
    <w:p w:rsidR="00A501AD" w:rsidRDefault="00A501AD" w:rsidP="00F6250D">
      <w:pPr>
        <w:spacing w:before="30"/>
        <w:jc w:val="both"/>
        <w:rPr>
          <w:rFonts w:cs="Arial"/>
          <w:szCs w:val="24"/>
        </w:rPr>
      </w:pPr>
    </w:p>
    <w:p w:rsidR="00A501AD" w:rsidRDefault="00A501AD" w:rsidP="00F6250D">
      <w:pPr>
        <w:spacing w:before="30"/>
        <w:jc w:val="both"/>
        <w:rPr>
          <w:rFonts w:cs="Arial"/>
          <w:szCs w:val="24"/>
        </w:rPr>
      </w:pPr>
    </w:p>
    <w:p w:rsidR="00E61035" w:rsidRPr="002C5D41" w:rsidRDefault="00E61035" w:rsidP="00793ADB">
      <w:pPr>
        <w:pStyle w:val="TituloImagem"/>
      </w:pPr>
      <w:r>
        <w:lastRenderedPageBreak/>
        <w:t xml:space="preserve">FIGURA 27: </w:t>
      </w:r>
      <w:r w:rsidR="00793ADB">
        <w:t>Tela de utilização GIT</w:t>
      </w:r>
    </w:p>
    <w:p w:rsidR="005420AE" w:rsidRPr="002C5D41" w:rsidRDefault="005420AE" w:rsidP="00F6250D">
      <w:pPr>
        <w:spacing w:before="30"/>
        <w:jc w:val="center"/>
        <w:rPr>
          <w:rFonts w:cs="Arial"/>
          <w:szCs w:val="24"/>
        </w:rPr>
      </w:pPr>
      <w:r w:rsidRPr="002C5D41">
        <w:rPr>
          <w:rFonts w:cs="Arial"/>
          <w:noProof/>
          <w:szCs w:val="24"/>
          <w:lang w:eastAsia="pt-BR"/>
        </w:rPr>
        <w:drawing>
          <wp:inline distT="0" distB="0" distL="0" distR="0" wp14:anchorId="5DD11A74" wp14:editId="39F0C835">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46425"/>
                    </a:xfrm>
                    <a:prstGeom prst="rect">
                      <a:avLst/>
                    </a:prstGeom>
                  </pic:spPr>
                </pic:pic>
              </a:graphicData>
            </a:graphic>
          </wp:inline>
        </w:drawing>
      </w:r>
    </w:p>
    <w:p w:rsidR="005420AE" w:rsidRPr="00D80C0D" w:rsidRDefault="00793ADB" w:rsidP="00F6250D">
      <w:pPr>
        <w:spacing w:before="30"/>
        <w:jc w:val="center"/>
        <w:rPr>
          <w:rFonts w:cs="Arial"/>
          <w:sz w:val="20"/>
          <w:szCs w:val="24"/>
        </w:rPr>
      </w:pPr>
      <w:r>
        <w:rPr>
          <w:rFonts w:cs="Arial"/>
          <w:sz w:val="20"/>
          <w:szCs w:val="24"/>
        </w:rPr>
        <w:t xml:space="preserve">FONTE: AUTOR </w:t>
      </w:r>
      <w:r w:rsidR="00FC3D4D" w:rsidRPr="00D80C0D">
        <w:rPr>
          <w:rFonts w:cs="Arial"/>
          <w:sz w:val="20"/>
          <w:szCs w:val="24"/>
        </w:rPr>
        <w:t>(</w:t>
      </w:r>
      <w:r w:rsidR="005420AE" w:rsidRPr="00D80C0D">
        <w:rPr>
          <w:rFonts w:cs="Arial"/>
          <w:sz w:val="20"/>
          <w:szCs w:val="24"/>
        </w:rPr>
        <w:t>2015)</w:t>
      </w:r>
    </w:p>
    <w:p w:rsidR="00BF394B" w:rsidRPr="002C5D41" w:rsidRDefault="00743AD5" w:rsidP="00F6250D">
      <w:pPr>
        <w:spacing w:before="30"/>
        <w:jc w:val="both"/>
        <w:rPr>
          <w:rFonts w:cs="Arial"/>
          <w:szCs w:val="24"/>
        </w:rPr>
      </w:pPr>
      <w:r w:rsidRPr="002C5D41">
        <w:rPr>
          <w:rFonts w:cs="Arial"/>
          <w:szCs w:val="24"/>
        </w:rPr>
        <w:t xml:space="preserve"> </w:t>
      </w:r>
      <w:r w:rsidRPr="002C5D41">
        <w:rPr>
          <w:rFonts w:cs="Arial"/>
          <w:szCs w:val="24"/>
        </w:rPr>
        <w:tab/>
      </w:r>
      <w:r w:rsidR="00BF394B" w:rsidRPr="002C5D41">
        <w:rPr>
          <w:rFonts w:cs="Arial"/>
          <w:szCs w:val="24"/>
        </w:rPr>
        <w:t xml:space="preserve">Esta ferramenta possibilitou a criação de dois </w:t>
      </w:r>
      <w:proofErr w:type="spellStart"/>
      <w:r w:rsidR="00BF394B" w:rsidRPr="002C5D41">
        <w:rPr>
          <w:rFonts w:cs="Arial"/>
          <w:i/>
          <w:szCs w:val="24"/>
        </w:rPr>
        <w:t>branchs</w:t>
      </w:r>
      <w:proofErr w:type="spellEnd"/>
      <w:r w:rsidR="00BF394B" w:rsidRPr="002C5D41">
        <w:rPr>
          <w:rFonts w:cs="Arial"/>
          <w:i/>
          <w:szCs w:val="24"/>
        </w:rPr>
        <w:t xml:space="preserve"> </w:t>
      </w:r>
      <w:r w:rsidR="00BF394B" w:rsidRPr="002C5D41">
        <w:rPr>
          <w:rFonts w:cs="Arial"/>
          <w:szCs w:val="24"/>
        </w:rPr>
        <w:t xml:space="preserve">de trabalho. O primeiro </w:t>
      </w:r>
      <w:proofErr w:type="spellStart"/>
      <w:r w:rsidR="00BF394B" w:rsidRPr="002C5D41">
        <w:rPr>
          <w:rFonts w:cs="Arial"/>
          <w:i/>
          <w:szCs w:val="24"/>
        </w:rPr>
        <w:t>branch</w:t>
      </w:r>
      <w:proofErr w:type="spellEnd"/>
      <w:r w:rsidR="00BF394B" w:rsidRPr="002C5D41">
        <w:rPr>
          <w:rFonts w:cs="Arial"/>
          <w:szCs w:val="24"/>
        </w:rPr>
        <w:t xml:space="preserve"> foi nomeado de </w:t>
      </w:r>
      <w:r w:rsidR="00BF394B" w:rsidRPr="002C5D41">
        <w:rPr>
          <w:rFonts w:cs="Arial"/>
          <w:i/>
          <w:szCs w:val="24"/>
        </w:rPr>
        <w:t>Documentação</w:t>
      </w:r>
      <w:r w:rsidR="00BF394B" w:rsidRPr="002C5D41">
        <w:rPr>
          <w:rFonts w:cs="Arial"/>
          <w:szCs w:val="24"/>
        </w:rPr>
        <w:t xml:space="preserve">, neste </w:t>
      </w:r>
      <w:r w:rsidRPr="002C5D41">
        <w:rPr>
          <w:rFonts w:cs="Arial"/>
          <w:szCs w:val="24"/>
        </w:rPr>
        <w:t>ambiente</w:t>
      </w:r>
      <w:r w:rsidR="00BF394B" w:rsidRPr="002C5D41">
        <w:rPr>
          <w:rFonts w:cs="Arial"/>
          <w:szCs w:val="24"/>
        </w:rPr>
        <w:t xml:space="preserve"> foram armazenados todos os documentos referente tanto ao projeto de software quanto a documentação acadêmica. No segundo </w:t>
      </w:r>
      <w:proofErr w:type="spellStart"/>
      <w:r w:rsidR="00BF394B" w:rsidRPr="002C5D41">
        <w:rPr>
          <w:rFonts w:cs="Arial"/>
          <w:szCs w:val="24"/>
        </w:rPr>
        <w:t>branch</w:t>
      </w:r>
      <w:proofErr w:type="spellEnd"/>
      <w:r w:rsidR="00BF394B" w:rsidRPr="002C5D41">
        <w:rPr>
          <w:rFonts w:cs="Arial"/>
          <w:szCs w:val="24"/>
        </w:rPr>
        <w:t xml:space="preserve">, chamado de </w:t>
      </w:r>
      <w:proofErr w:type="spellStart"/>
      <w:r w:rsidR="00BF394B" w:rsidRPr="002C5D41">
        <w:rPr>
          <w:rFonts w:cs="Arial"/>
          <w:szCs w:val="24"/>
        </w:rPr>
        <w:t>Develop</w:t>
      </w:r>
      <w:proofErr w:type="spellEnd"/>
      <w:r w:rsidR="00BF394B" w:rsidRPr="002C5D41">
        <w:rPr>
          <w:rFonts w:cs="Arial"/>
          <w:szCs w:val="24"/>
        </w:rPr>
        <w:t>, foi utilizado como repositório de código-fonte</w:t>
      </w:r>
      <w:r w:rsidRPr="002C5D41">
        <w:rPr>
          <w:rFonts w:cs="Arial"/>
          <w:szCs w:val="24"/>
        </w:rPr>
        <w:t xml:space="preserve"> e </w:t>
      </w:r>
      <w:proofErr w:type="spellStart"/>
      <w:r w:rsidRPr="002C5D41">
        <w:rPr>
          <w:rFonts w:cs="Arial"/>
          <w:i/>
          <w:szCs w:val="24"/>
        </w:rPr>
        <w:t>script´s</w:t>
      </w:r>
      <w:proofErr w:type="spellEnd"/>
      <w:r w:rsidRPr="002C5D41">
        <w:rPr>
          <w:rFonts w:cs="Arial"/>
          <w:szCs w:val="24"/>
        </w:rPr>
        <w:t xml:space="preserve"> para geração de banco de dados</w:t>
      </w:r>
      <w:r w:rsidR="00BF394B" w:rsidRPr="002C5D41">
        <w:rPr>
          <w:rFonts w:cs="Arial"/>
          <w:szCs w:val="24"/>
        </w:rPr>
        <w:t xml:space="preserve">. Todos os projetos e </w:t>
      </w:r>
      <w:proofErr w:type="spellStart"/>
      <w:r w:rsidR="00BF394B" w:rsidRPr="002C5D41">
        <w:rPr>
          <w:rFonts w:cs="Arial"/>
          <w:szCs w:val="24"/>
        </w:rPr>
        <w:t>sub-projetos</w:t>
      </w:r>
      <w:proofErr w:type="spellEnd"/>
      <w:r w:rsidR="00BF394B" w:rsidRPr="002C5D41">
        <w:rPr>
          <w:rFonts w:cs="Arial"/>
          <w:szCs w:val="24"/>
        </w:rPr>
        <w:t xml:space="preserve"> foram armazenados nos servidores do GitHub</w:t>
      </w:r>
      <w:r w:rsidR="00475C2C" w:rsidRPr="002C5D41">
        <w:rPr>
          <w:rFonts w:cs="Arial"/>
          <w:szCs w:val="24"/>
        </w:rPr>
        <w:t>.</w:t>
      </w:r>
    </w:p>
    <w:p w:rsidR="00475C2C" w:rsidRPr="002C5D41" w:rsidRDefault="00475C2C" w:rsidP="00F6250D">
      <w:pPr>
        <w:spacing w:before="30"/>
        <w:jc w:val="both"/>
        <w:rPr>
          <w:rFonts w:cs="Arial"/>
          <w:szCs w:val="24"/>
        </w:rPr>
      </w:pPr>
      <w:r w:rsidRPr="002C5D41">
        <w:rPr>
          <w:rFonts w:cs="Arial"/>
          <w:szCs w:val="24"/>
        </w:rPr>
        <w:tab/>
        <w:t>Para o controle da versão do software foram definidos três grupos:</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Beta: Possuem uma formação completa, mas ainda não disponível para comercialização, utilização em ambiente de produção ou entrega ao cliente.</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 xml:space="preserve">RC (Release Candidate): </w:t>
      </w:r>
      <w:r w:rsidR="000C4E2D" w:rsidRPr="002C5D41">
        <w:rPr>
          <w:rFonts w:cs="Arial"/>
          <w:szCs w:val="24"/>
        </w:rPr>
        <w:t>Pronto para utilização em produção, mas não estável, ou seja, ainda pode passar por pequenas modificações.</w:t>
      </w:r>
    </w:p>
    <w:p w:rsidR="000C4E2D" w:rsidRPr="002C5D41" w:rsidRDefault="00743AD5" w:rsidP="00F6250D">
      <w:pPr>
        <w:pStyle w:val="PargrafodaLista"/>
        <w:numPr>
          <w:ilvl w:val="0"/>
          <w:numId w:val="8"/>
        </w:numPr>
        <w:spacing w:before="30"/>
        <w:jc w:val="both"/>
        <w:rPr>
          <w:rFonts w:cs="Arial"/>
          <w:szCs w:val="24"/>
        </w:rPr>
      </w:pPr>
      <w:proofErr w:type="spellStart"/>
      <w:r w:rsidRPr="002C5D41">
        <w:rPr>
          <w:rFonts w:cs="Arial"/>
          <w:szCs w:val="24"/>
        </w:rPr>
        <w:t>Stable</w:t>
      </w:r>
      <w:proofErr w:type="spellEnd"/>
      <w:r w:rsidRPr="002C5D41">
        <w:rPr>
          <w:rFonts w:cs="Arial"/>
          <w:szCs w:val="24"/>
        </w:rPr>
        <w:t xml:space="preserve">: Software ou parte </w:t>
      </w:r>
      <w:r w:rsidR="00FC3D4D" w:rsidRPr="002C5D41">
        <w:rPr>
          <w:rFonts w:cs="Arial"/>
          <w:szCs w:val="24"/>
        </w:rPr>
        <w:t>de concluído</w:t>
      </w:r>
      <w:r w:rsidR="000C4E2D" w:rsidRPr="002C5D41">
        <w:rPr>
          <w:rFonts w:cs="Arial"/>
          <w:szCs w:val="24"/>
        </w:rPr>
        <w:t xml:space="preserve"> de fato</w:t>
      </w:r>
      <w:r w:rsidRPr="002C5D41">
        <w:rPr>
          <w:rFonts w:cs="Arial"/>
          <w:szCs w:val="24"/>
        </w:rPr>
        <w:t>. Ou seja, o sistema não passará</w:t>
      </w:r>
      <w:r w:rsidR="000C4E2D" w:rsidRPr="002C5D41">
        <w:rPr>
          <w:rFonts w:cs="Arial"/>
          <w:szCs w:val="24"/>
        </w:rPr>
        <w:t xml:space="preserve"> por mudanças ou atualizações.</w:t>
      </w:r>
    </w:p>
    <w:p w:rsidR="000C4E2D" w:rsidRPr="002C5D41" w:rsidRDefault="000C4E2D" w:rsidP="00F6250D">
      <w:pPr>
        <w:spacing w:before="30"/>
        <w:jc w:val="both"/>
        <w:rPr>
          <w:rFonts w:cs="Arial"/>
          <w:szCs w:val="24"/>
        </w:rPr>
      </w:pPr>
      <w:r w:rsidRPr="002C5D41">
        <w:rPr>
          <w:rFonts w:cs="Arial"/>
          <w:szCs w:val="24"/>
        </w:rPr>
        <w:t>Para identificação dos grupos de versões e suas subdivisões, foi adotado uma nomenclatura numérica seguindo a regra: 0.00.00.000 Onde:</w:t>
      </w:r>
    </w:p>
    <w:p w:rsidR="000C4E2D" w:rsidRPr="00D80C0D" w:rsidRDefault="00A7091F" w:rsidP="001D3295">
      <w:pPr>
        <w:pStyle w:val="TituloImagem"/>
      </w:pPr>
      <w:r w:rsidRPr="00D80C0D">
        <w:t>Tabela 3 – Especificação de modelo de versão</w:t>
      </w:r>
    </w:p>
    <w:tbl>
      <w:tblPr>
        <w:tblStyle w:val="Tabelacomgrade"/>
        <w:tblW w:w="0" w:type="auto"/>
        <w:jc w:val="center"/>
        <w:tblLook w:val="04A0" w:firstRow="1" w:lastRow="0" w:firstColumn="1" w:lastColumn="0" w:noHBand="0" w:noVBand="1"/>
      </w:tblPr>
      <w:tblGrid>
        <w:gridCol w:w="2166"/>
        <w:gridCol w:w="2300"/>
        <w:gridCol w:w="2166"/>
        <w:gridCol w:w="1862"/>
      </w:tblGrid>
      <w:tr w:rsidR="000C4E2D" w:rsidRPr="002C5D41" w:rsidTr="005F54FE">
        <w:trPr>
          <w:jc w:val="center"/>
        </w:trPr>
        <w:tc>
          <w:tcPr>
            <w:tcW w:w="2166" w:type="dxa"/>
          </w:tcPr>
          <w:p w:rsidR="000C4E2D" w:rsidRPr="002C5D41" w:rsidRDefault="000C4E2D" w:rsidP="00F6250D">
            <w:pPr>
              <w:spacing w:before="30"/>
              <w:jc w:val="center"/>
              <w:rPr>
                <w:rFonts w:cs="Arial"/>
                <w:b/>
                <w:szCs w:val="24"/>
              </w:rPr>
            </w:pPr>
            <w:r w:rsidRPr="002C5D41">
              <w:rPr>
                <w:rFonts w:cs="Arial"/>
                <w:b/>
                <w:szCs w:val="24"/>
              </w:rPr>
              <w:t>0.</w:t>
            </w:r>
          </w:p>
        </w:tc>
        <w:tc>
          <w:tcPr>
            <w:tcW w:w="2300" w:type="dxa"/>
          </w:tcPr>
          <w:p w:rsidR="000C4E2D" w:rsidRPr="002C5D41" w:rsidRDefault="000C4E2D" w:rsidP="00F6250D">
            <w:pPr>
              <w:spacing w:before="30"/>
              <w:jc w:val="center"/>
              <w:rPr>
                <w:rFonts w:cs="Arial"/>
                <w:b/>
                <w:szCs w:val="24"/>
              </w:rPr>
            </w:pPr>
            <w:r w:rsidRPr="002C5D41">
              <w:rPr>
                <w:rFonts w:cs="Arial"/>
                <w:b/>
                <w:szCs w:val="24"/>
              </w:rPr>
              <w:t>00.</w:t>
            </w:r>
          </w:p>
        </w:tc>
        <w:tc>
          <w:tcPr>
            <w:tcW w:w="2166" w:type="dxa"/>
          </w:tcPr>
          <w:p w:rsidR="000C4E2D" w:rsidRPr="002C5D41" w:rsidRDefault="000C4E2D" w:rsidP="00F6250D">
            <w:pPr>
              <w:spacing w:before="30"/>
              <w:jc w:val="center"/>
              <w:rPr>
                <w:rFonts w:cs="Arial"/>
                <w:b/>
                <w:szCs w:val="24"/>
              </w:rPr>
            </w:pPr>
            <w:r w:rsidRPr="002C5D41">
              <w:rPr>
                <w:rFonts w:cs="Arial"/>
                <w:b/>
                <w:szCs w:val="24"/>
              </w:rPr>
              <w:t>00.</w:t>
            </w:r>
          </w:p>
        </w:tc>
        <w:tc>
          <w:tcPr>
            <w:tcW w:w="1862" w:type="dxa"/>
          </w:tcPr>
          <w:p w:rsidR="000C4E2D" w:rsidRPr="002C5D41" w:rsidRDefault="000C4E2D" w:rsidP="00F6250D">
            <w:pPr>
              <w:spacing w:before="30"/>
              <w:jc w:val="center"/>
              <w:rPr>
                <w:rFonts w:cs="Arial"/>
                <w:b/>
                <w:szCs w:val="24"/>
              </w:rPr>
            </w:pPr>
            <w:r w:rsidRPr="002C5D41">
              <w:rPr>
                <w:rFonts w:cs="Arial"/>
                <w:b/>
                <w:szCs w:val="24"/>
              </w:rPr>
              <w:t>000</w:t>
            </w:r>
          </w:p>
        </w:tc>
      </w:tr>
      <w:tr w:rsidR="000C4E2D" w:rsidRPr="002C5D41" w:rsidTr="005F54FE">
        <w:trPr>
          <w:jc w:val="center"/>
        </w:trPr>
        <w:tc>
          <w:tcPr>
            <w:tcW w:w="2166" w:type="dxa"/>
          </w:tcPr>
          <w:p w:rsidR="000C4E2D" w:rsidRPr="002C5D41" w:rsidRDefault="000C4E2D" w:rsidP="00F6250D">
            <w:pPr>
              <w:spacing w:before="30"/>
              <w:jc w:val="center"/>
              <w:rPr>
                <w:rFonts w:cs="Arial"/>
                <w:szCs w:val="24"/>
              </w:rPr>
            </w:pPr>
            <w:r w:rsidRPr="002C5D41">
              <w:rPr>
                <w:rFonts w:cs="Arial"/>
                <w:szCs w:val="24"/>
              </w:rPr>
              <w:t xml:space="preserve">Versão do grupo </w:t>
            </w:r>
            <w:proofErr w:type="spellStart"/>
            <w:r w:rsidRPr="002C5D41">
              <w:rPr>
                <w:rFonts w:cs="Arial"/>
                <w:szCs w:val="24"/>
              </w:rPr>
              <w:t>Stable</w:t>
            </w:r>
            <w:proofErr w:type="spellEnd"/>
          </w:p>
        </w:tc>
        <w:tc>
          <w:tcPr>
            <w:tcW w:w="2300" w:type="dxa"/>
          </w:tcPr>
          <w:p w:rsidR="000C4E2D" w:rsidRPr="002C5D41" w:rsidRDefault="000C4E2D" w:rsidP="00F6250D">
            <w:pPr>
              <w:spacing w:before="30"/>
              <w:jc w:val="center"/>
              <w:rPr>
                <w:rFonts w:cs="Arial"/>
                <w:szCs w:val="24"/>
              </w:rPr>
            </w:pPr>
            <w:r w:rsidRPr="002C5D41">
              <w:rPr>
                <w:rFonts w:cs="Arial"/>
                <w:szCs w:val="24"/>
              </w:rPr>
              <w:t>Versão do grupo Release Candidate</w:t>
            </w:r>
          </w:p>
        </w:tc>
        <w:tc>
          <w:tcPr>
            <w:tcW w:w="2166" w:type="dxa"/>
          </w:tcPr>
          <w:p w:rsidR="000C4E2D" w:rsidRPr="002C5D41" w:rsidRDefault="000C4E2D" w:rsidP="00F6250D">
            <w:pPr>
              <w:spacing w:before="30"/>
              <w:jc w:val="center"/>
              <w:rPr>
                <w:rFonts w:cs="Arial"/>
                <w:szCs w:val="24"/>
              </w:rPr>
            </w:pPr>
            <w:r w:rsidRPr="002C5D41">
              <w:rPr>
                <w:rFonts w:cs="Arial"/>
                <w:szCs w:val="24"/>
              </w:rPr>
              <w:t>Versão do grupo beta</w:t>
            </w:r>
          </w:p>
        </w:tc>
        <w:tc>
          <w:tcPr>
            <w:tcW w:w="1862" w:type="dxa"/>
          </w:tcPr>
          <w:p w:rsidR="000C4E2D" w:rsidRPr="002C5D41" w:rsidRDefault="000C4E2D" w:rsidP="00F6250D">
            <w:pPr>
              <w:spacing w:before="30"/>
              <w:jc w:val="center"/>
              <w:rPr>
                <w:rFonts w:cs="Arial"/>
                <w:szCs w:val="24"/>
              </w:rPr>
            </w:pPr>
            <w:r w:rsidRPr="002C5D41">
              <w:rPr>
                <w:rFonts w:cs="Arial"/>
                <w:szCs w:val="24"/>
              </w:rPr>
              <w:t>Versão de correção.</w:t>
            </w:r>
          </w:p>
        </w:tc>
      </w:tr>
    </w:tbl>
    <w:p w:rsidR="000C4E2D" w:rsidRDefault="000C4E2D" w:rsidP="00F6250D">
      <w:pPr>
        <w:spacing w:before="30"/>
        <w:jc w:val="both"/>
        <w:rPr>
          <w:rFonts w:cs="Arial"/>
          <w:szCs w:val="24"/>
        </w:rPr>
      </w:pPr>
    </w:p>
    <w:p w:rsidR="002D1CB1" w:rsidRPr="002C5D41" w:rsidRDefault="002D1CB1" w:rsidP="00F6250D">
      <w:pPr>
        <w:spacing w:before="30"/>
        <w:jc w:val="both"/>
        <w:rPr>
          <w:rFonts w:cs="Arial"/>
          <w:szCs w:val="24"/>
        </w:rPr>
      </w:pPr>
    </w:p>
    <w:p w:rsidR="00BF394B"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7B1F44">
      <w:pPr>
        <w:pStyle w:val="Ttulo3"/>
      </w:pPr>
      <w:bookmarkStart w:id="46" w:name="_Toc435482041"/>
      <w:r w:rsidRPr="00591F21">
        <w:lastRenderedPageBreak/>
        <w:t>6.1.4 Gerenciamento de Qualidade</w:t>
      </w:r>
      <w:bookmarkEnd w:id="46"/>
    </w:p>
    <w:p w:rsidR="0043616C" w:rsidRPr="002C5D41" w:rsidRDefault="0043616C" w:rsidP="00F6250D">
      <w:pPr>
        <w:spacing w:before="30"/>
        <w:jc w:val="both"/>
        <w:rPr>
          <w:rFonts w:cs="Arial"/>
          <w:szCs w:val="24"/>
        </w:rPr>
      </w:pPr>
      <w:r w:rsidRPr="002C5D41">
        <w:rPr>
          <w:rFonts w:cs="Arial"/>
          <w:szCs w:val="24"/>
        </w:rPr>
        <w:tab/>
        <w:t>Para uma gestão completa da qualidade, é necessário aplicar metodologias, tanto no processo de gerenciamento do projeto quanto no produto a ser desenvolvido.</w:t>
      </w:r>
    </w:p>
    <w:p w:rsidR="0043616C" w:rsidRPr="002C5D41" w:rsidRDefault="0043616C" w:rsidP="00F6250D">
      <w:pPr>
        <w:spacing w:before="30"/>
        <w:ind w:firstLine="708"/>
        <w:jc w:val="both"/>
        <w:rPr>
          <w:rFonts w:cs="Arial"/>
          <w:szCs w:val="24"/>
        </w:rPr>
      </w:pPr>
      <w:r w:rsidRPr="002C5D41">
        <w:rPr>
          <w:rFonts w:cs="Arial"/>
          <w:szCs w:val="24"/>
        </w:rPr>
        <w:t xml:space="preserve">Para garantir a satisfação do cliente piloto e o bom funcionamento da aplicação, foram adotadas duas metodologias de teste de software. </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unitários: Foram realizados testes unitários em todos os casos de uso significativos, a fim de garantir que o fluxo principal da aplicação estivesse dentro da expectativa do cliente piloto;</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Pr="002C5D41" w:rsidRDefault="00547CBC" w:rsidP="00F6250D">
      <w:pPr>
        <w:spacing w:before="30"/>
        <w:jc w:val="both"/>
        <w:rPr>
          <w:rFonts w:cs="Arial"/>
          <w:szCs w:val="24"/>
        </w:rPr>
      </w:pPr>
      <w:r w:rsidRPr="002C5D41">
        <w:rPr>
          <w:rFonts w:cs="Arial"/>
          <w:szCs w:val="24"/>
        </w:rPr>
        <w:t xml:space="preserve"> </w:t>
      </w:r>
      <w:r w:rsidRPr="002C5D41">
        <w:rPr>
          <w:rFonts w:cs="Arial"/>
          <w:szCs w:val="24"/>
        </w:rPr>
        <w:tab/>
      </w:r>
      <w:r w:rsidR="00AB3F46" w:rsidRPr="002C5D41">
        <w:rPr>
          <w:rFonts w:cs="Arial"/>
          <w:szCs w:val="24"/>
        </w:rPr>
        <w:t xml:space="preserve">Os testes unitários foram realizados através do Visual Studio 2013 </w:t>
      </w:r>
      <w:proofErr w:type="spellStart"/>
      <w:r w:rsidR="00AB3F46" w:rsidRPr="002C5D41">
        <w:rPr>
          <w:rFonts w:cs="Arial"/>
          <w:szCs w:val="24"/>
        </w:rPr>
        <w:t>Ultimate</w:t>
      </w:r>
      <w:proofErr w:type="spellEnd"/>
      <w:r w:rsidR="00AB3F46" w:rsidRPr="002C5D41">
        <w:rPr>
          <w:rFonts w:cs="Arial"/>
          <w:szCs w:val="24"/>
        </w:rPr>
        <w:t>, que prove uma gama de ferramentas e plug-ins para realização de testes. Os testes de regressão eram realizados manualmente, pela equipe de desenvolvimento do sistema.</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F91C54">
      <w:pPr>
        <w:pStyle w:val="Ttulo2"/>
      </w:pPr>
      <w:bookmarkStart w:id="47" w:name="_Toc435482042"/>
      <w:r w:rsidRPr="00575E45">
        <w:t xml:space="preserve">6.2 </w:t>
      </w:r>
      <w:r w:rsidR="00D96ACA" w:rsidRPr="00575E45">
        <w:t>Cronograma</w:t>
      </w:r>
      <w:bookmarkEnd w:id="47"/>
    </w:p>
    <w:p w:rsidR="008243CC" w:rsidRPr="002C5D41" w:rsidRDefault="008243CC" w:rsidP="00F6250D">
      <w:pPr>
        <w:spacing w:before="30"/>
        <w:jc w:val="both"/>
        <w:rPr>
          <w:rFonts w:cs="Arial"/>
          <w:szCs w:val="24"/>
        </w:rPr>
      </w:pPr>
      <w:r w:rsidRPr="002C5D41">
        <w:rPr>
          <w:rFonts w:cs="Arial"/>
          <w:b/>
          <w:szCs w:val="24"/>
        </w:rPr>
        <w:tab/>
      </w:r>
      <w:r w:rsidRPr="002C5D41">
        <w:rPr>
          <w:rFonts w:cs="Arial"/>
          <w:szCs w:val="24"/>
        </w:rPr>
        <w:t>Com o conhecimento do ambiente do cliente piloto, o documento de visão concluído e especificado, a definição das gerencias a serem utilizadas, foi possível estabelecer e validar um cronograma do projeto.</w:t>
      </w:r>
    </w:p>
    <w:p w:rsidR="007541AD" w:rsidRPr="002C5D41" w:rsidRDefault="008243CC" w:rsidP="00F6250D">
      <w:pPr>
        <w:spacing w:before="30"/>
        <w:jc w:val="both"/>
        <w:rPr>
          <w:rFonts w:cs="Arial"/>
          <w:szCs w:val="24"/>
        </w:rPr>
      </w:pPr>
      <w:r w:rsidRPr="002C5D41">
        <w:rPr>
          <w:rFonts w:cs="Arial"/>
          <w:szCs w:val="24"/>
        </w:rPr>
        <w:tab/>
        <w:t xml:space="preserve">O cronograma foi baseado principalmente no calendário acadêmico, visto que datas de entregas e conclusão do curso são fixas. Com isso, foi adotado que o projeto deveria ser entregue em sua primeira fase no dia </w:t>
      </w:r>
      <w:r w:rsidR="007541AD" w:rsidRPr="002C5D41">
        <w:rPr>
          <w:rFonts w:cs="Arial"/>
          <w:szCs w:val="24"/>
        </w:rPr>
        <w:t xml:space="preserve">04 de </w:t>
      </w:r>
      <w:r w:rsidR="00FC3D4D" w:rsidRPr="002C5D41">
        <w:rPr>
          <w:rFonts w:cs="Arial"/>
          <w:szCs w:val="24"/>
        </w:rPr>
        <w:t>dezembro</w:t>
      </w:r>
      <w:r w:rsidR="007541AD" w:rsidRPr="002C5D41">
        <w:rPr>
          <w:rFonts w:cs="Arial"/>
          <w:szCs w:val="24"/>
        </w:rPr>
        <w:t xml:space="preserve"> de 2015.</w:t>
      </w:r>
    </w:p>
    <w:p w:rsidR="007541AD" w:rsidRPr="002E3B8F" w:rsidRDefault="00835A40" w:rsidP="001D3295">
      <w:pPr>
        <w:pStyle w:val="TituloImagem"/>
      </w:pPr>
      <w:r w:rsidRPr="002E3B8F">
        <w:t>Tabela 04 – Cronograma do Projeto</w:t>
      </w:r>
    </w:p>
    <w:tbl>
      <w:tblPr>
        <w:tblStyle w:val="Tabelacomgrade"/>
        <w:tblW w:w="0" w:type="auto"/>
        <w:tblLook w:val="04A0" w:firstRow="1" w:lastRow="0" w:firstColumn="1" w:lastColumn="0" w:noHBand="0" w:noVBand="1"/>
      </w:tblPr>
      <w:tblGrid>
        <w:gridCol w:w="2123"/>
        <w:gridCol w:w="2123"/>
        <w:gridCol w:w="2124"/>
        <w:gridCol w:w="2124"/>
      </w:tblGrid>
      <w:tr w:rsidR="005018C9" w:rsidRPr="002C5D41" w:rsidTr="00835A40">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ETAPA</w:t>
            </w:r>
          </w:p>
        </w:tc>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RESPONSÁVEL</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DE</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ATÉ</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Definição do tema</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835A40" w:rsidP="00F6250D">
            <w:pPr>
              <w:spacing w:before="30"/>
              <w:jc w:val="center"/>
              <w:rPr>
                <w:rFonts w:cs="Arial"/>
                <w:szCs w:val="24"/>
              </w:rPr>
            </w:pPr>
            <w:proofErr w:type="gramStart"/>
            <w:r w:rsidRPr="002C5D41">
              <w:rPr>
                <w:rFonts w:cs="Arial"/>
                <w:szCs w:val="24"/>
              </w:rPr>
              <w:t>JUN(</w:t>
            </w:r>
            <w:proofErr w:type="gramEnd"/>
            <w:r w:rsidRPr="002C5D41">
              <w:rPr>
                <w:rFonts w:cs="Arial"/>
                <w:szCs w:val="24"/>
              </w:rPr>
              <w:t>1)</w:t>
            </w:r>
          </w:p>
        </w:tc>
        <w:tc>
          <w:tcPr>
            <w:tcW w:w="2124" w:type="dxa"/>
          </w:tcPr>
          <w:p w:rsidR="00835A40" w:rsidRPr="002C5D41" w:rsidRDefault="00835A40" w:rsidP="00F6250D">
            <w:pPr>
              <w:spacing w:before="30"/>
              <w:jc w:val="center"/>
              <w:rPr>
                <w:rFonts w:cs="Arial"/>
                <w:szCs w:val="24"/>
              </w:rPr>
            </w:pPr>
            <w:proofErr w:type="gramStart"/>
            <w:r w:rsidRPr="002C5D41">
              <w:rPr>
                <w:rFonts w:cs="Arial"/>
                <w:szCs w:val="24"/>
              </w:rPr>
              <w:t>JUN(</w:t>
            </w:r>
            <w:proofErr w:type="gramEnd"/>
            <w:r w:rsidRPr="002C5D41">
              <w:rPr>
                <w:rFonts w:cs="Arial"/>
                <w:szCs w:val="24"/>
              </w:rPr>
              <w:t>5)</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Elaboração do Documento de Visão</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5018C9" w:rsidP="00F6250D">
            <w:pPr>
              <w:spacing w:before="30"/>
              <w:jc w:val="center"/>
              <w:rPr>
                <w:rFonts w:cs="Arial"/>
                <w:szCs w:val="24"/>
              </w:rPr>
            </w:pPr>
            <w:proofErr w:type="gramStart"/>
            <w:r w:rsidRPr="002C5D41">
              <w:rPr>
                <w:rFonts w:cs="Arial"/>
                <w:szCs w:val="24"/>
              </w:rPr>
              <w:t>JUN(</w:t>
            </w:r>
            <w:proofErr w:type="gramEnd"/>
            <w:r w:rsidRPr="002C5D41">
              <w:rPr>
                <w:rFonts w:cs="Arial"/>
                <w:szCs w:val="24"/>
              </w:rPr>
              <w:t>6)</w:t>
            </w:r>
          </w:p>
        </w:tc>
        <w:tc>
          <w:tcPr>
            <w:tcW w:w="2124" w:type="dxa"/>
          </w:tcPr>
          <w:p w:rsidR="00835A40" w:rsidRPr="002C5D41" w:rsidRDefault="005018C9" w:rsidP="00F6250D">
            <w:pPr>
              <w:spacing w:before="30"/>
              <w:jc w:val="center"/>
              <w:rPr>
                <w:rFonts w:cs="Arial"/>
                <w:szCs w:val="24"/>
              </w:rPr>
            </w:pPr>
            <w:proofErr w:type="gramStart"/>
            <w:r w:rsidRPr="002C5D41">
              <w:rPr>
                <w:rFonts w:cs="Arial"/>
                <w:szCs w:val="24"/>
              </w:rPr>
              <w:t>JUN(</w:t>
            </w:r>
            <w:proofErr w:type="gramEnd"/>
            <w:r w:rsidRPr="002C5D41">
              <w:rPr>
                <w:rFonts w:cs="Arial"/>
                <w:szCs w:val="24"/>
              </w:rPr>
              <w:t>12)</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Protocolo Ficha de Inscrição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proofErr w:type="gramStart"/>
            <w:r w:rsidRPr="002C5D41">
              <w:rPr>
                <w:rFonts w:cs="Arial"/>
                <w:szCs w:val="24"/>
              </w:rPr>
              <w:t>JUN(</w:t>
            </w:r>
            <w:proofErr w:type="gramEnd"/>
            <w:r w:rsidRPr="002C5D41">
              <w:rPr>
                <w:rFonts w:cs="Arial"/>
                <w:szCs w:val="24"/>
              </w:rPr>
              <w:t>9)</w:t>
            </w:r>
          </w:p>
        </w:tc>
        <w:tc>
          <w:tcPr>
            <w:tcW w:w="2124" w:type="dxa"/>
          </w:tcPr>
          <w:p w:rsidR="005018C9" w:rsidRPr="002C5D41" w:rsidRDefault="005018C9" w:rsidP="00F6250D">
            <w:pPr>
              <w:spacing w:before="30"/>
              <w:jc w:val="center"/>
              <w:rPr>
                <w:rFonts w:cs="Arial"/>
                <w:szCs w:val="24"/>
              </w:rPr>
            </w:pPr>
            <w:proofErr w:type="gramStart"/>
            <w:r w:rsidRPr="002C5D41">
              <w:rPr>
                <w:rFonts w:cs="Arial"/>
                <w:szCs w:val="24"/>
              </w:rPr>
              <w:t>JUN(</w:t>
            </w:r>
            <w:proofErr w:type="gramEnd"/>
            <w:r w:rsidRPr="002C5D41">
              <w:rPr>
                <w:rFonts w:cs="Arial"/>
                <w:szCs w:val="24"/>
              </w:rPr>
              <w:t>10)</w:t>
            </w:r>
          </w:p>
        </w:tc>
      </w:tr>
      <w:tr w:rsidR="005018C9" w:rsidRPr="002C5D41" w:rsidTr="00835A40">
        <w:tc>
          <w:tcPr>
            <w:tcW w:w="2123" w:type="dxa"/>
          </w:tcPr>
          <w:p w:rsidR="005018C9" w:rsidRPr="002C5D41" w:rsidRDefault="005018C9" w:rsidP="00F6250D">
            <w:pPr>
              <w:spacing w:before="30"/>
              <w:jc w:val="center"/>
              <w:rPr>
                <w:rFonts w:cs="Arial"/>
                <w:szCs w:val="24"/>
              </w:rPr>
            </w:pPr>
            <w:proofErr w:type="spellStart"/>
            <w:r w:rsidRPr="002C5D41">
              <w:rPr>
                <w:rFonts w:cs="Arial"/>
                <w:szCs w:val="24"/>
              </w:rPr>
              <w:t>Pré</w:t>
            </w:r>
            <w:proofErr w:type="spellEnd"/>
            <w:r w:rsidRPr="002C5D41">
              <w:rPr>
                <w:rFonts w:cs="Arial"/>
                <w:szCs w:val="24"/>
              </w:rPr>
              <w:t xml:space="preserve"> – Projeto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proofErr w:type="gramStart"/>
            <w:r w:rsidRPr="002C5D41">
              <w:rPr>
                <w:rFonts w:cs="Arial"/>
                <w:szCs w:val="24"/>
              </w:rPr>
              <w:t>JUN(</w:t>
            </w:r>
            <w:proofErr w:type="gramEnd"/>
            <w:r w:rsidRPr="002C5D41">
              <w:rPr>
                <w:rFonts w:cs="Arial"/>
                <w:szCs w:val="24"/>
              </w:rPr>
              <w:t>13)</w:t>
            </w:r>
          </w:p>
        </w:tc>
        <w:tc>
          <w:tcPr>
            <w:tcW w:w="2124" w:type="dxa"/>
          </w:tcPr>
          <w:p w:rsidR="005018C9" w:rsidRPr="002C5D41" w:rsidRDefault="005018C9" w:rsidP="00F6250D">
            <w:pPr>
              <w:spacing w:before="30"/>
              <w:jc w:val="center"/>
              <w:rPr>
                <w:rFonts w:cs="Arial"/>
                <w:szCs w:val="24"/>
              </w:rPr>
            </w:pPr>
            <w:proofErr w:type="gramStart"/>
            <w:r w:rsidRPr="002C5D41">
              <w:rPr>
                <w:rFonts w:cs="Arial"/>
                <w:szCs w:val="24"/>
              </w:rPr>
              <w:t>AGO(</w:t>
            </w:r>
            <w:proofErr w:type="gramEnd"/>
            <w:r w:rsidRPr="002C5D41">
              <w:rPr>
                <w:rFonts w:cs="Arial"/>
                <w:szCs w:val="24"/>
              </w:rPr>
              <w:t>1)</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Desenvolvimento Software</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proofErr w:type="gramStart"/>
            <w:r w:rsidRPr="002C5D41">
              <w:rPr>
                <w:rFonts w:cs="Arial"/>
                <w:szCs w:val="24"/>
              </w:rPr>
              <w:t>JUN(</w:t>
            </w:r>
            <w:proofErr w:type="gramEnd"/>
            <w:r w:rsidRPr="002C5D41">
              <w:rPr>
                <w:rFonts w:cs="Arial"/>
                <w:szCs w:val="24"/>
              </w:rPr>
              <w:t>11)</w:t>
            </w:r>
          </w:p>
        </w:tc>
        <w:tc>
          <w:tcPr>
            <w:tcW w:w="2124" w:type="dxa"/>
          </w:tcPr>
          <w:p w:rsidR="005018C9" w:rsidRPr="002C5D41" w:rsidRDefault="005018C9" w:rsidP="00F6250D">
            <w:pPr>
              <w:spacing w:before="30"/>
              <w:jc w:val="center"/>
              <w:rPr>
                <w:rFonts w:cs="Arial"/>
                <w:szCs w:val="24"/>
              </w:rPr>
            </w:pPr>
            <w:proofErr w:type="gramStart"/>
            <w:r w:rsidRPr="002C5D41">
              <w:rPr>
                <w:rFonts w:cs="Arial"/>
                <w:szCs w:val="24"/>
              </w:rPr>
              <w:t>SET(</w:t>
            </w:r>
            <w:proofErr w:type="gramEnd"/>
            <w:r w:rsidRPr="002C5D41">
              <w:rPr>
                <w:rFonts w:cs="Arial"/>
                <w:szCs w:val="24"/>
              </w:rPr>
              <w: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Projeto Parcial</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proofErr w:type="gramStart"/>
            <w:r w:rsidRPr="002C5D41">
              <w:rPr>
                <w:rFonts w:cs="Arial"/>
                <w:szCs w:val="24"/>
              </w:rPr>
              <w:t>SET(</w:t>
            </w:r>
            <w:proofErr w:type="gramEnd"/>
            <w:r w:rsidRPr="002C5D41">
              <w:rPr>
                <w:rFonts w:cs="Arial"/>
                <w:szCs w:val="24"/>
              </w:rPr>
              <w:t>5)</w:t>
            </w:r>
          </w:p>
        </w:tc>
        <w:tc>
          <w:tcPr>
            <w:tcW w:w="2124" w:type="dxa"/>
          </w:tcPr>
          <w:p w:rsidR="005018C9" w:rsidRPr="002C5D41" w:rsidRDefault="005018C9" w:rsidP="00F6250D">
            <w:pPr>
              <w:spacing w:before="30"/>
              <w:jc w:val="center"/>
              <w:rPr>
                <w:rFonts w:cs="Arial"/>
                <w:szCs w:val="24"/>
              </w:rPr>
            </w:pPr>
            <w:proofErr w:type="gramStart"/>
            <w:r w:rsidRPr="002C5D41">
              <w:rPr>
                <w:rFonts w:cs="Arial"/>
                <w:szCs w:val="24"/>
              </w:rPr>
              <w:t>SET(</w:t>
            </w:r>
            <w:proofErr w:type="gramEnd"/>
            <w:r w:rsidRPr="002C5D41">
              <w:rPr>
                <w:rFonts w:cs="Arial"/>
                <w:szCs w:val="24"/>
              </w:rPr>
              <w:t>6)</w:t>
            </w:r>
          </w:p>
        </w:tc>
      </w:tr>
      <w:tr w:rsidR="005018C9" w:rsidRPr="002C5D41" w:rsidTr="00835A40">
        <w:tc>
          <w:tcPr>
            <w:tcW w:w="2123" w:type="dxa"/>
          </w:tcPr>
          <w:p w:rsidR="005018C9" w:rsidRPr="002C5D41" w:rsidRDefault="005018C9" w:rsidP="00F6250D">
            <w:pPr>
              <w:spacing w:before="30"/>
              <w:jc w:val="center"/>
              <w:rPr>
                <w:rFonts w:cs="Arial"/>
                <w:szCs w:val="24"/>
              </w:rPr>
            </w:pPr>
            <w:proofErr w:type="spellStart"/>
            <w:r w:rsidRPr="002C5D41">
              <w:rPr>
                <w:rFonts w:cs="Arial"/>
                <w:szCs w:val="24"/>
              </w:rPr>
              <w:t>Pré</w:t>
            </w:r>
            <w:proofErr w:type="spellEnd"/>
            <w:r w:rsidRPr="002C5D41">
              <w:rPr>
                <w:rFonts w:cs="Arial"/>
                <w:szCs w:val="24"/>
              </w:rPr>
              <w:t xml:space="preserve"> Banca</w:t>
            </w:r>
          </w:p>
        </w:tc>
        <w:tc>
          <w:tcPr>
            <w:tcW w:w="2123" w:type="dxa"/>
          </w:tcPr>
          <w:p w:rsidR="005018C9" w:rsidRPr="002C5D41" w:rsidRDefault="005018C9" w:rsidP="00F6250D">
            <w:pPr>
              <w:spacing w:before="30"/>
              <w:jc w:val="center"/>
              <w:rPr>
                <w:rFonts w:cs="Arial"/>
                <w:szCs w:val="24"/>
              </w:rPr>
            </w:pPr>
            <w:r w:rsidRPr="002C5D41">
              <w:rPr>
                <w:rFonts w:cs="Arial"/>
                <w:szCs w:val="24"/>
              </w:rPr>
              <w:t xml:space="preserve">GIULIANO COSTA | </w:t>
            </w:r>
            <w:r w:rsidRPr="002C5D41">
              <w:rPr>
                <w:rFonts w:cs="Arial"/>
                <w:szCs w:val="24"/>
              </w:rPr>
              <w:lastRenderedPageBreak/>
              <w:t>ALLSTON WAGNER</w:t>
            </w:r>
          </w:p>
        </w:tc>
        <w:tc>
          <w:tcPr>
            <w:tcW w:w="2124" w:type="dxa"/>
          </w:tcPr>
          <w:p w:rsidR="005018C9" w:rsidRPr="002C5D41" w:rsidRDefault="005018C9" w:rsidP="00F6250D">
            <w:pPr>
              <w:spacing w:before="30"/>
              <w:jc w:val="center"/>
              <w:rPr>
                <w:rFonts w:cs="Arial"/>
                <w:szCs w:val="24"/>
              </w:rPr>
            </w:pPr>
            <w:proofErr w:type="gramStart"/>
            <w:r w:rsidRPr="002C5D41">
              <w:rPr>
                <w:rFonts w:cs="Arial"/>
                <w:szCs w:val="24"/>
              </w:rPr>
              <w:lastRenderedPageBreak/>
              <w:t>OUT(</w:t>
            </w:r>
            <w:proofErr w:type="gramEnd"/>
            <w:r w:rsidRPr="002C5D41">
              <w:rPr>
                <w:rFonts w:cs="Arial"/>
                <w:szCs w:val="24"/>
              </w:rPr>
              <w:t>15)</w:t>
            </w:r>
          </w:p>
        </w:tc>
        <w:tc>
          <w:tcPr>
            <w:tcW w:w="2124" w:type="dxa"/>
          </w:tcPr>
          <w:p w:rsidR="005018C9" w:rsidRPr="002C5D41" w:rsidRDefault="005018C9" w:rsidP="00F6250D">
            <w:pPr>
              <w:spacing w:before="30"/>
              <w:jc w:val="center"/>
              <w:rPr>
                <w:rFonts w:cs="Arial"/>
                <w:szCs w:val="24"/>
              </w:rPr>
            </w:pPr>
            <w:proofErr w:type="gramStart"/>
            <w:r w:rsidRPr="002C5D41">
              <w:rPr>
                <w:rFonts w:cs="Arial"/>
                <w:szCs w:val="24"/>
              </w:rPr>
              <w:t>OUT(</w:t>
            </w:r>
            <w:proofErr w:type="gramEnd"/>
            <w:r w:rsidRPr="002C5D41">
              <w:rPr>
                <w:rFonts w:cs="Arial"/>
                <w:szCs w:val="24"/>
              </w:rPr>
              <w:t>30)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lastRenderedPageBreak/>
              <w:t>Avaliação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 | ALLSTON WAGNER</w:t>
            </w:r>
          </w:p>
        </w:tc>
        <w:tc>
          <w:tcPr>
            <w:tcW w:w="2124" w:type="dxa"/>
          </w:tcPr>
          <w:p w:rsidR="005018C9" w:rsidRPr="002C5D41" w:rsidRDefault="005018C9" w:rsidP="00F6250D">
            <w:pPr>
              <w:spacing w:before="30"/>
              <w:jc w:val="center"/>
              <w:rPr>
                <w:rFonts w:cs="Arial"/>
                <w:szCs w:val="24"/>
              </w:rPr>
            </w:pPr>
            <w:proofErr w:type="gramStart"/>
            <w:r w:rsidRPr="002C5D41">
              <w:rPr>
                <w:rFonts w:cs="Arial"/>
                <w:szCs w:val="24"/>
              </w:rPr>
              <w:t>DEZ(</w:t>
            </w:r>
            <w:proofErr w:type="gramEnd"/>
            <w:r w:rsidRPr="002C5D41">
              <w:rPr>
                <w:rFonts w:cs="Arial"/>
                <w:szCs w:val="24"/>
              </w:rPr>
              <w:t>4)</w:t>
            </w:r>
          </w:p>
        </w:tc>
        <w:tc>
          <w:tcPr>
            <w:tcW w:w="2124" w:type="dxa"/>
          </w:tcPr>
          <w:p w:rsidR="005018C9" w:rsidRPr="002C5D41" w:rsidRDefault="005018C9" w:rsidP="00F6250D">
            <w:pPr>
              <w:spacing w:before="30"/>
              <w:jc w:val="center"/>
              <w:rPr>
                <w:rFonts w:cs="Arial"/>
                <w:szCs w:val="24"/>
              </w:rPr>
            </w:pPr>
            <w:proofErr w:type="gramStart"/>
            <w:r w:rsidRPr="002C5D41">
              <w:rPr>
                <w:rFonts w:cs="Arial"/>
                <w:szCs w:val="24"/>
              </w:rPr>
              <w:t>DEZ(</w:t>
            </w:r>
            <w:proofErr w:type="gramEnd"/>
            <w:r w:rsidRPr="002C5D41">
              <w:rPr>
                <w:rFonts w:cs="Arial"/>
                <w:szCs w:val="24"/>
              </w:rPr>
              <w:t>5)</w:t>
            </w:r>
          </w:p>
        </w:tc>
      </w:tr>
    </w:tbl>
    <w:p w:rsidR="005B1147" w:rsidRPr="002E3B8F" w:rsidRDefault="005018C9" w:rsidP="00F6250D">
      <w:pPr>
        <w:spacing w:before="30"/>
        <w:jc w:val="center"/>
        <w:rPr>
          <w:rFonts w:cs="Arial"/>
          <w:sz w:val="20"/>
          <w:szCs w:val="24"/>
        </w:rPr>
      </w:pPr>
      <w:r w:rsidRPr="002E3B8F">
        <w:rPr>
          <w:rFonts w:cs="Arial"/>
          <w:sz w:val="20"/>
          <w:szCs w:val="24"/>
        </w:rPr>
        <w:t>Fonte: O autor (2015)</w:t>
      </w:r>
    </w:p>
    <w:p w:rsidR="0019588D" w:rsidRPr="002C5D41" w:rsidRDefault="0019588D" w:rsidP="00F6250D">
      <w:pPr>
        <w:spacing w:before="30"/>
        <w:jc w:val="both"/>
        <w:rPr>
          <w:rFonts w:cs="Arial"/>
          <w:szCs w:val="24"/>
        </w:rPr>
      </w:pPr>
    </w:p>
    <w:p w:rsidR="00F22AF6" w:rsidRPr="00D72652" w:rsidRDefault="00CE1A29" w:rsidP="00D72652">
      <w:pPr>
        <w:pStyle w:val="Ttulo2"/>
      </w:pPr>
      <w:bookmarkStart w:id="48" w:name="_Toc435482043"/>
      <w:r w:rsidRPr="004B74A8">
        <w:t xml:space="preserve">6.3 </w:t>
      </w:r>
      <w:r w:rsidR="002E3B8F" w:rsidRPr="004B74A8">
        <w:t>Desenvolvimento Iterativo e Incremental</w:t>
      </w:r>
      <w:bookmarkEnd w:id="48"/>
    </w:p>
    <w:p w:rsidR="0061730E" w:rsidRPr="002C5D41" w:rsidRDefault="0061730E" w:rsidP="00F6250D">
      <w:pPr>
        <w:spacing w:before="30"/>
        <w:jc w:val="both"/>
        <w:rPr>
          <w:rFonts w:cs="Arial"/>
          <w:szCs w:val="24"/>
        </w:rPr>
      </w:pPr>
      <w:r w:rsidRPr="002C5D41">
        <w:rPr>
          <w:rFonts w:cs="Arial"/>
          <w:szCs w:val="24"/>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Pr="002C5D41" w:rsidRDefault="001F5553" w:rsidP="00F6250D">
      <w:pPr>
        <w:spacing w:before="30"/>
        <w:jc w:val="both"/>
        <w:rPr>
          <w:rFonts w:cs="Arial"/>
          <w:szCs w:val="24"/>
        </w:rPr>
      </w:pPr>
      <w:r w:rsidRPr="002C5D41">
        <w:rPr>
          <w:rFonts w:cs="Arial"/>
          <w:szCs w:val="24"/>
        </w:rPr>
        <w:tab/>
        <w:t>Foram realizados seis ciclos para cada iteração, estes ciclos foram:</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Modelagem: Ciclo responsável por realizar o entendimento das regras de negócio do cliente.</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Requisitos: Ciclo responsável por realizar a criação e edição dos requisitos do sistema.</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Analise: Ciclo responsável por realizar o estudo dos requisitos e definição das necessidades tecnológicas.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Implementação: Codificação do sistema com base nos requisitos e analise levantados.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Testes: Neste ciclo eram realizadas as validações referentes a cada caso de uso.</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Implantação: Último ciclo de cada iteração, responsável pela entrega de cada versão release candidate.</w:t>
      </w:r>
    </w:p>
    <w:p w:rsidR="00842882" w:rsidRPr="002C5D41" w:rsidRDefault="00842882" w:rsidP="000669CA">
      <w:pPr>
        <w:spacing w:before="30"/>
        <w:jc w:val="both"/>
        <w:rPr>
          <w:rFonts w:cs="Arial"/>
          <w:szCs w:val="24"/>
        </w:rPr>
      </w:pPr>
    </w:p>
    <w:p w:rsidR="009C5150" w:rsidRPr="009C5150" w:rsidRDefault="00CE1A29" w:rsidP="000669CA">
      <w:pPr>
        <w:pStyle w:val="Ttulo3"/>
      </w:pPr>
      <w:bookmarkStart w:id="49" w:name="_Toc435482044"/>
      <w:r w:rsidRPr="00735AF8">
        <w:t>6.3.1 Concepção</w:t>
      </w:r>
      <w:bookmarkEnd w:id="49"/>
    </w:p>
    <w:p w:rsidR="009C5150" w:rsidRDefault="00D91E90" w:rsidP="00D621A8">
      <w:pPr>
        <w:spacing w:before="30"/>
        <w:jc w:val="both"/>
        <w:rPr>
          <w:rFonts w:cs="Arial"/>
          <w:szCs w:val="24"/>
        </w:rPr>
      </w:pPr>
      <w:r w:rsidRPr="002C5D41">
        <w:rPr>
          <w:rFonts w:cs="Arial"/>
          <w:szCs w:val="24"/>
        </w:rPr>
        <w:tab/>
      </w:r>
      <w:r w:rsidR="00190AAD" w:rsidRPr="002C5D41">
        <w:rPr>
          <w:rFonts w:cs="Arial"/>
          <w:szCs w:val="24"/>
        </w:rPr>
        <w:t xml:space="preserve">A concepção ou início, foi na conclusão do Documento de Visão e na reunião para entrega do mesmo documento, onde foi assinado por todos as partes interessadas do projeto e fixado uma data macro para conclusão do projeto. </w:t>
      </w:r>
    </w:p>
    <w:p w:rsidR="00D621A8" w:rsidRDefault="00D621A8" w:rsidP="00D621A8">
      <w:pPr>
        <w:spacing w:before="30"/>
        <w:jc w:val="both"/>
        <w:rPr>
          <w:rFonts w:cs="Arial"/>
          <w:szCs w:val="24"/>
        </w:rPr>
      </w:pPr>
    </w:p>
    <w:p w:rsidR="00D621A8" w:rsidRDefault="00D621A8" w:rsidP="00D621A8">
      <w:pPr>
        <w:spacing w:before="30"/>
        <w:jc w:val="both"/>
        <w:rPr>
          <w:rFonts w:cs="Arial"/>
          <w:szCs w:val="24"/>
        </w:rPr>
      </w:pPr>
    </w:p>
    <w:p w:rsidR="00D621A8" w:rsidRPr="002C5D41" w:rsidRDefault="00D621A8" w:rsidP="00D621A8">
      <w:pPr>
        <w:spacing w:before="30"/>
        <w:jc w:val="both"/>
        <w:rPr>
          <w:rFonts w:cs="Arial"/>
          <w:szCs w:val="24"/>
        </w:rPr>
      </w:pPr>
    </w:p>
    <w:p w:rsidR="009C5150" w:rsidRPr="009C5150" w:rsidRDefault="00CE1A29" w:rsidP="00D621A8">
      <w:pPr>
        <w:pStyle w:val="Ttulo3"/>
      </w:pPr>
      <w:bookmarkStart w:id="50" w:name="_Toc435482045"/>
      <w:r w:rsidRPr="007D6463">
        <w:lastRenderedPageBreak/>
        <w:t>6.3.2 Elaboração</w:t>
      </w:r>
      <w:bookmarkEnd w:id="50"/>
    </w:p>
    <w:p w:rsidR="005149C3" w:rsidRPr="002C5D41" w:rsidRDefault="005149C3" w:rsidP="00F6250D">
      <w:pPr>
        <w:spacing w:before="30"/>
        <w:jc w:val="both"/>
        <w:rPr>
          <w:rFonts w:cs="Arial"/>
          <w:szCs w:val="24"/>
        </w:rPr>
      </w:pPr>
      <w:r w:rsidRPr="002C5D41">
        <w:rPr>
          <w:rFonts w:cs="Arial"/>
          <w:szCs w:val="24"/>
        </w:rPr>
        <w:tab/>
        <w:t>O marco para a fase de elaboração do projeto foi definido como o levantamento dos casos de uso significativos, com isso obtendo uma visão melhorada do software e suas áreas críticas.</w:t>
      </w:r>
    </w:p>
    <w:p w:rsidR="00CE1A29" w:rsidRPr="002C5D41" w:rsidRDefault="005149C3" w:rsidP="00F6250D">
      <w:pPr>
        <w:spacing w:before="30"/>
        <w:jc w:val="both"/>
        <w:rPr>
          <w:rFonts w:cs="Arial"/>
          <w:szCs w:val="24"/>
        </w:rPr>
      </w:pPr>
      <w:r w:rsidRPr="002C5D41">
        <w:rPr>
          <w:rFonts w:cs="Arial"/>
          <w:szCs w:val="24"/>
        </w:rPr>
        <w:tab/>
        <w:t xml:space="preserve">Os casos de uso significativos foram de extrema importância nesta fase, visto que após a criação e </w:t>
      </w:r>
      <w:r w:rsidR="0006638C" w:rsidRPr="002C5D41">
        <w:rPr>
          <w:rFonts w:cs="Arial"/>
          <w:szCs w:val="24"/>
        </w:rPr>
        <w:t>análise</w:t>
      </w:r>
      <w:r w:rsidRPr="002C5D41">
        <w:rPr>
          <w:rFonts w:cs="Arial"/>
          <w:szCs w:val="24"/>
        </w:rPr>
        <w:t xml:space="preserve"> dos mesmos foi possível determinar uma arquitetura de software satisfatória e que atendesse ao projeto como um todo. </w:t>
      </w:r>
    </w:p>
    <w:p w:rsidR="0019588D" w:rsidRPr="002C5D41" w:rsidRDefault="0019588D" w:rsidP="00F6250D">
      <w:pPr>
        <w:spacing w:before="30"/>
        <w:jc w:val="both"/>
        <w:rPr>
          <w:rFonts w:cs="Arial"/>
          <w:szCs w:val="24"/>
        </w:rPr>
      </w:pPr>
    </w:p>
    <w:p w:rsidR="009C5150" w:rsidRPr="009C5150" w:rsidRDefault="00CE1A29" w:rsidP="00D621A8">
      <w:pPr>
        <w:pStyle w:val="Ttulo3"/>
      </w:pPr>
      <w:bookmarkStart w:id="51" w:name="_Toc435482046"/>
      <w:r w:rsidRPr="006E2010">
        <w:t>6.3.3 Construção</w:t>
      </w:r>
      <w:bookmarkEnd w:id="51"/>
    </w:p>
    <w:p w:rsidR="005149C3" w:rsidRPr="002C5D41" w:rsidRDefault="005149C3" w:rsidP="00F6250D">
      <w:pPr>
        <w:spacing w:before="30"/>
        <w:jc w:val="both"/>
        <w:rPr>
          <w:rFonts w:cs="Arial"/>
          <w:szCs w:val="24"/>
        </w:rPr>
      </w:pPr>
      <w:r w:rsidRPr="002C5D41">
        <w:rPr>
          <w:rFonts w:cs="Arial"/>
          <w:b/>
          <w:szCs w:val="24"/>
        </w:rPr>
        <w:tab/>
      </w:r>
      <w:r w:rsidRPr="002C5D41">
        <w:rPr>
          <w:rFonts w:cs="Arial"/>
          <w:szCs w:val="24"/>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2C5D41" w:rsidRDefault="005149C3" w:rsidP="00F6250D">
      <w:pPr>
        <w:spacing w:before="30"/>
        <w:jc w:val="both"/>
        <w:rPr>
          <w:rFonts w:cs="Arial"/>
          <w:szCs w:val="24"/>
        </w:rPr>
      </w:pPr>
      <w:r w:rsidRPr="002C5D41">
        <w:rPr>
          <w:rFonts w:cs="Arial"/>
          <w:szCs w:val="24"/>
        </w:rPr>
        <w:tab/>
        <w:t>Nesta fase também são criados todos os testes unitários, e aplicados a ao processo de desenvolvimento.</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9C5150" w:rsidRPr="009C5150" w:rsidRDefault="00CE1A29" w:rsidP="00D621A8">
      <w:pPr>
        <w:pStyle w:val="Ttulo3"/>
      </w:pPr>
      <w:bookmarkStart w:id="52" w:name="_Toc435482047"/>
      <w:r w:rsidRPr="00093F36">
        <w:t>6.3.4 Transição</w:t>
      </w:r>
      <w:bookmarkEnd w:id="52"/>
    </w:p>
    <w:p w:rsidR="005B1147" w:rsidRPr="002C5D41" w:rsidRDefault="005149C3" w:rsidP="00F6250D">
      <w:pPr>
        <w:spacing w:before="30"/>
        <w:jc w:val="both"/>
        <w:rPr>
          <w:rFonts w:cs="Arial"/>
          <w:szCs w:val="24"/>
        </w:rPr>
      </w:pPr>
      <w:r w:rsidRPr="002C5D41">
        <w:rPr>
          <w:rFonts w:cs="Arial"/>
          <w:b/>
          <w:szCs w:val="24"/>
        </w:rPr>
        <w:tab/>
      </w:r>
      <w:r w:rsidRPr="002C5D41">
        <w:rPr>
          <w:rFonts w:cs="Arial"/>
          <w:szCs w:val="24"/>
        </w:rPr>
        <w:t xml:space="preserve">Para este projeto a transição acontece no momento pós apresentação à banca avaliativa acadêmica. </w:t>
      </w:r>
      <w:r w:rsidR="005617A7" w:rsidRPr="002C5D41">
        <w:rPr>
          <w:rFonts w:cs="Arial"/>
          <w:szCs w:val="24"/>
        </w:rPr>
        <w:t>Onde é realizado a apresentação final do software e entregue a</w:t>
      </w:r>
      <w:r w:rsidRPr="002C5D41">
        <w:rPr>
          <w:rFonts w:cs="Arial"/>
          <w:szCs w:val="24"/>
        </w:rPr>
        <w:t xml:space="preserve"> fase um ao cliente piloto.</w:t>
      </w:r>
      <w:r w:rsidR="00CE1A29" w:rsidRPr="002C5D41">
        <w:rPr>
          <w:rFonts w:cs="Arial"/>
          <w:szCs w:val="24"/>
        </w:rPr>
        <w:t xml:space="preserve"> </w:t>
      </w:r>
    </w:p>
    <w:p w:rsidR="009D609C" w:rsidRPr="002C5D41" w:rsidRDefault="009D609C" w:rsidP="00F6250D">
      <w:pPr>
        <w:spacing w:before="30"/>
        <w:jc w:val="both"/>
        <w:rPr>
          <w:rFonts w:cs="Arial"/>
          <w:szCs w:val="24"/>
        </w:rPr>
      </w:pPr>
    </w:p>
    <w:p w:rsidR="00CC54E3" w:rsidRPr="00CC54E3" w:rsidRDefault="008D68AB" w:rsidP="00D621A8">
      <w:pPr>
        <w:pStyle w:val="Ttulo2"/>
      </w:pPr>
      <w:bookmarkStart w:id="53" w:name="_Toc435482048"/>
      <w:r w:rsidRPr="00223B3D">
        <w:t>6.4</w:t>
      </w:r>
      <w:r w:rsidR="00CE1A29" w:rsidRPr="00223B3D">
        <w:t xml:space="preserve"> </w:t>
      </w:r>
      <w:r w:rsidR="009C5150" w:rsidRPr="00223B3D">
        <w:t>Modelagem e Arquitetura</w:t>
      </w:r>
      <w:bookmarkEnd w:id="53"/>
    </w:p>
    <w:p w:rsidR="009C5150" w:rsidRPr="009C5150" w:rsidRDefault="008D68AB" w:rsidP="00D621A8">
      <w:pPr>
        <w:pStyle w:val="Ttulo3"/>
      </w:pPr>
      <w:bookmarkStart w:id="54" w:name="_Toc435482049"/>
      <w:r w:rsidRPr="00CC54E3">
        <w:t>6.4</w:t>
      </w:r>
      <w:r w:rsidR="00CE1A29" w:rsidRPr="00CC54E3">
        <w:t>.1 Diagramas de Caso de Uso</w:t>
      </w:r>
      <w:bookmarkEnd w:id="54"/>
    </w:p>
    <w:p w:rsidR="004B1DBB" w:rsidRPr="002C5D41" w:rsidRDefault="004B1DBB" w:rsidP="00F6250D">
      <w:pPr>
        <w:spacing w:before="30"/>
        <w:ind w:firstLine="708"/>
        <w:jc w:val="both"/>
        <w:rPr>
          <w:rFonts w:cs="Arial"/>
          <w:szCs w:val="24"/>
        </w:rPr>
      </w:pPr>
      <w:r w:rsidRPr="002C5D41">
        <w:rPr>
          <w:rFonts w:cs="Arial"/>
          <w:szCs w:val="24"/>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Pr="002C5D41" w:rsidRDefault="004B1DBB" w:rsidP="00F6250D">
      <w:pPr>
        <w:spacing w:before="30"/>
        <w:ind w:firstLine="708"/>
        <w:jc w:val="both"/>
        <w:rPr>
          <w:rFonts w:cs="Arial"/>
          <w:szCs w:val="24"/>
        </w:rPr>
      </w:pPr>
      <w:r w:rsidRPr="002C5D41">
        <w:rPr>
          <w:rFonts w:cs="Arial"/>
          <w:szCs w:val="24"/>
        </w:rPr>
        <w:t>Por ser um diagrama de fácil visualização e entendimento do fluxo, a utilização do mesmo, e de grande importância no processo de documentação de um sistema.</w:t>
      </w:r>
    </w:p>
    <w:p w:rsidR="009C5150" w:rsidRDefault="009C5150" w:rsidP="00F6250D">
      <w:pPr>
        <w:spacing w:before="30"/>
        <w:ind w:firstLine="708"/>
        <w:jc w:val="center"/>
        <w:rPr>
          <w:rFonts w:cs="Arial"/>
          <w:b/>
          <w:szCs w:val="24"/>
        </w:rPr>
      </w:pPr>
    </w:p>
    <w:p w:rsidR="009C5150" w:rsidRDefault="009C5150" w:rsidP="00F6250D">
      <w:pPr>
        <w:spacing w:before="30"/>
        <w:ind w:firstLine="708"/>
        <w:jc w:val="center"/>
        <w:rPr>
          <w:rFonts w:cs="Arial"/>
          <w:b/>
          <w:szCs w:val="24"/>
        </w:rPr>
      </w:pPr>
    </w:p>
    <w:p w:rsidR="000D7859" w:rsidRDefault="000D7859" w:rsidP="00F6250D">
      <w:pPr>
        <w:spacing w:before="30"/>
        <w:ind w:firstLine="708"/>
        <w:jc w:val="center"/>
        <w:rPr>
          <w:rFonts w:cs="Arial"/>
          <w:b/>
          <w:szCs w:val="24"/>
        </w:rPr>
      </w:pPr>
    </w:p>
    <w:p w:rsidR="0041719B" w:rsidRPr="009C5150" w:rsidRDefault="0041719B" w:rsidP="001D3295">
      <w:pPr>
        <w:pStyle w:val="TituloImagem"/>
      </w:pPr>
      <w:r w:rsidRPr="009C5150">
        <w:lastRenderedPageBreak/>
        <w:t>FIGURA 2</w:t>
      </w:r>
      <w:r w:rsidR="00793ADB">
        <w:t>8</w:t>
      </w:r>
      <w:r w:rsidRPr="009C5150">
        <w:t xml:space="preserve"> – Diagrama de Caso de Uso HMA</w:t>
      </w:r>
    </w:p>
    <w:p w:rsidR="0041719B" w:rsidRPr="002C5D41" w:rsidRDefault="009F1804" w:rsidP="00F6250D">
      <w:pPr>
        <w:spacing w:before="30"/>
        <w:jc w:val="both"/>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35" o:title="UseCaseDiagram1"/>
          </v:shape>
        </w:pict>
      </w:r>
    </w:p>
    <w:p w:rsidR="0019588D" w:rsidRPr="00A14E59" w:rsidRDefault="0041719B" w:rsidP="00F6250D">
      <w:pPr>
        <w:spacing w:before="30"/>
        <w:jc w:val="center"/>
        <w:rPr>
          <w:rFonts w:cs="Arial"/>
          <w:sz w:val="20"/>
          <w:szCs w:val="24"/>
        </w:rPr>
      </w:pPr>
      <w:r w:rsidRPr="00A14E59">
        <w:rPr>
          <w:rFonts w:cs="Arial"/>
          <w:sz w:val="20"/>
          <w:szCs w:val="24"/>
        </w:rPr>
        <w:t xml:space="preserve">FONTE: </w:t>
      </w:r>
      <w:r w:rsidR="00793ADB">
        <w:rPr>
          <w:rFonts w:cs="Arial"/>
          <w:sz w:val="20"/>
          <w:szCs w:val="24"/>
        </w:rPr>
        <w:t>AUTOR</w:t>
      </w:r>
      <w:r w:rsidRPr="00A14E59">
        <w:rPr>
          <w:rFonts w:cs="Arial"/>
          <w:sz w:val="20"/>
          <w:szCs w:val="24"/>
        </w:rPr>
        <w:t xml:space="preserve"> (2015)</w:t>
      </w:r>
    </w:p>
    <w:p w:rsidR="00CE1A29" w:rsidRDefault="00122C3A" w:rsidP="00F6250D">
      <w:pPr>
        <w:spacing w:before="30"/>
        <w:ind w:firstLine="708"/>
        <w:jc w:val="both"/>
        <w:rPr>
          <w:rFonts w:cs="Arial"/>
          <w:szCs w:val="24"/>
        </w:rPr>
      </w:pPr>
      <w:r w:rsidRPr="002C5D41">
        <w:rPr>
          <w:rFonts w:cs="Arial"/>
          <w:szCs w:val="24"/>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A14E59" w:rsidRPr="002C5D41" w:rsidRDefault="00A14E59" w:rsidP="00F6250D">
      <w:pPr>
        <w:spacing w:before="30"/>
        <w:ind w:firstLine="708"/>
        <w:jc w:val="both"/>
        <w:rPr>
          <w:rFonts w:cs="Arial"/>
          <w:szCs w:val="24"/>
        </w:rPr>
      </w:pPr>
    </w:p>
    <w:p w:rsidR="00A14E59" w:rsidRPr="00A14E59" w:rsidRDefault="008D68AB" w:rsidP="000D7859">
      <w:pPr>
        <w:pStyle w:val="Ttulo3"/>
      </w:pPr>
      <w:bookmarkStart w:id="55" w:name="_Toc435482050"/>
      <w:r w:rsidRPr="006B2FCD">
        <w:t>6.4</w:t>
      </w:r>
      <w:r w:rsidR="00CE1A29" w:rsidRPr="006B2FCD">
        <w:t>.2 Desenvolvimento Multicamadas</w:t>
      </w:r>
      <w:bookmarkEnd w:id="55"/>
    </w:p>
    <w:p w:rsidR="00E36AB9" w:rsidRDefault="00E36AB9" w:rsidP="00F6250D">
      <w:pPr>
        <w:spacing w:before="30"/>
        <w:jc w:val="both"/>
        <w:rPr>
          <w:rFonts w:cs="Arial"/>
          <w:szCs w:val="24"/>
        </w:rPr>
      </w:pPr>
      <w:r w:rsidRPr="002C5D41">
        <w:rPr>
          <w:rFonts w:cs="Arial"/>
          <w:szCs w:val="24"/>
        </w:rPr>
        <w:tab/>
        <w:t>O desenvolvimento multicamadas fornece um desacoplamento, e facilita uma construção genérica da aplicação. Como o sistema passara por inúmeras fases de desenvolvimento, a utilização desta arquitetura fornece uma facilidade na criação e utilização de componentes individuais.</w:t>
      </w:r>
    </w:p>
    <w:p w:rsidR="00697F3E" w:rsidRDefault="00697F3E" w:rsidP="00F6250D">
      <w:pPr>
        <w:spacing w:before="30"/>
        <w:jc w:val="both"/>
        <w:rPr>
          <w:rFonts w:cs="Arial"/>
          <w:szCs w:val="24"/>
        </w:rPr>
      </w:pPr>
      <w:r>
        <w:rPr>
          <w:rFonts w:cs="Arial"/>
          <w:szCs w:val="24"/>
        </w:rPr>
        <w:tab/>
        <w:t>As camadas utilizadas para construção desde software foram:</w:t>
      </w:r>
    </w:p>
    <w:p w:rsidR="00697F3E" w:rsidRDefault="00697F3E" w:rsidP="00697F3E">
      <w:pPr>
        <w:pStyle w:val="PargrafodaLista"/>
        <w:numPr>
          <w:ilvl w:val="0"/>
          <w:numId w:val="52"/>
        </w:numPr>
        <w:spacing w:before="30"/>
        <w:jc w:val="both"/>
        <w:rPr>
          <w:rFonts w:cs="Arial"/>
          <w:szCs w:val="24"/>
        </w:rPr>
      </w:pPr>
      <w:r w:rsidRPr="00697F3E">
        <w:rPr>
          <w:rFonts w:cs="Arial"/>
          <w:szCs w:val="24"/>
        </w:rPr>
        <w:t>DAO</w:t>
      </w:r>
      <w:r>
        <w:rPr>
          <w:rFonts w:cs="Arial"/>
          <w:szCs w:val="24"/>
        </w:rPr>
        <w:t xml:space="preserve"> – Camada responsável por acesso a banco de dados;</w:t>
      </w:r>
    </w:p>
    <w:p w:rsidR="00697F3E" w:rsidRDefault="00697F3E" w:rsidP="00697F3E">
      <w:pPr>
        <w:pStyle w:val="PargrafodaLista"/>
        <w:numPr>
          <w:ilvl w:val="0"/>
          <w:numId w:val="52"/>
        </w:numPr>
        <w:spacing w:before="30"/>
        <w:jc w:val="both"/>
        <w:rPr>
          <w:rFonts w:cs="Arial"/>
          <w:szCs w:val="24"/>
        </w:rPr>
      </w:pPr>
      <w:r>
        <w:rPr>
          <w:rFonts w:cs="Arial"/>
          <w:szCs w:val="24"/>
        </w:rPr>
        <w:t>BLL – Camada responsável por conter regras de negócio;</w:t>
      </w:r>
    </w:p>
    <w:p w:rsidR="00697F3E" w:rsidRDefault="00697F3E" w:rsidP="00697F3E">
      <w:pPr>
        <w:pStyle w:val="PargrafodaLista"/>
        <w:numPr>
          <w:ilvl w:val="0"/>
          <w:numId w:val="52"/>
        </w:numPr>
        <w:spacing w:before="30"/>
        <w:jc w:val="both"/>
        <w:rPr>
          <w:rFonts w:cs="Arial"/>
          <w:szCs w:val="24"/>
        </w:rPr>
      </w:pPr>
      <w:r>
        <w:rPr>
          <w:rFonts w:cs="Arial"/>
          <w:szCs w:val="24"/>
        </w:rPr>
        <w:t>ENTITY – Camada responsável por conter objetos de banco de dados;</w:t>
      </w:r>
    </w:p>
    <w:p w:rsidR="00697F3E" w:rsidRDefault="00697F3E" w:rsidP="00697F3E">
      <w:pPr>
        <w:pStyle w:val="PargrafodaLista"/>
        <w:numPr>
          <w:ilvl w:val="0"/>
          <w:numId w:val="52"/>
        </w:numPr>
        <w:spacing w:before="30"/>
        <w:jc w:val="both"/>
        <w:rPr>
          <w:rFonts w:cs="Arial"/>
          <w:szCs w:val="24"/>
        </w:rPr>
      </w:pPr>
      <w:r>
        <w:rPr>
          <w:rFonts w:cs="Arial"/>
          <w:szCs w:val="24"/>
        </w:rPr>
        <w:t xml:space="preserve">MODEL – Camada responsável por conter modelos de </w:t>
      </w:r>
      <w:proofErr w:type="spellStart"/>
      <w:r>
        <w:rPr>
          <w:rFonts w:cs="Arial"/>
          <w:szCs w:val="24"/>
        </w:rPr>
        <w:t>view</w:t>
      </w:r>
      <w:proofErr w:type="spellEnd"/>
      <w:r>
        <w:rPr>
          <w:rFonts w:cs="Arial"/>
          <w:szCs w:val="24"/>
        </w:rPr>
        <w:t>;</w:t>
      </w:r>
    </w:p>
    <w:p w:rsidR="00697F3E" w:rsidRDefault="00697F3E" w:rsidP="00697F3E">
      <w:pPr>
        <w:pStyle w:val="PargrafodaLista"/>
        <w:numPr>
          <w:ilvl w:val="0"/>
          <w:numId w:val="52"/>
        </w:numPr>
        <w:spacing w:before="30"/>
        <w:jc w:val="both"/>
        <w:rPr>
          <w:rFonts w:cs="Arial"/>
          <w:szCs w:val="24"/>
        </w:rPr>
      </w:pPr>
      <w:r>
        <w:rPr>
          <w:rFonts w:cs="Arial"/>
          <w:szCs w:val="24"/>
        </w:rPr>
        <w:t>SERVICE – Serviço responsável por efetuar a comunicação da aplicação web com a camada de regra de negócio;</w:t>
      </w:r>
    </w:p>
    <w:p w:rsidR="00697F3E" w:rsidRPr="00697F3E" w:rsidRDefault="00697F3E" w:rsidP="00697F3E">
      <w:pPr>
        <w:pStyle w:val="PargrafodaLista"/>
        <w:numPr>
          <w:ilvl w:val="0"/>
          <w:numId w:val="52"/>
        </w:numPr>
        <w:spacing w:before="30"/>
        <w:jc w:val="both"/>
        <w:rPr>
          <w:rFonts w:cs="Arial"/>
          <w:szCs w:val="24"/>
        </w:rPr>
      </w:pPr>
      <w:r>
        <w:rPr>
          <w:rFonts w:cs="Arial"/>
          <w:szCs w:val="24"/>
        </w:rPr>
        <w:t xml:space="preserve">VIEW – Camada responsável por administrar e exibir as </w:t>
      </w:r>
      <w:proofErr w:type="spellStart"/>
      <w:r>
        <w:rPr>
          <w:rFonts w:cs="Arial"/>
          <w:szCs w:val="24"/>
        </w:rPr>
        <w:t>views</w:t>
      </w:r>
      <w:proofErr w:type="spellEnd"/>
      <w:r>
        <w:rPr>
          <w:rFonts w:cs="Arial"/>
          <w:szCs w:val="24"/>
        </w:rPr>
        <w:t xml:space="preserve"> ao cliente.</w:t>
      </w:r>
    </w:p>
    <w:p w:rsidR="00F221D9" w:rsidRDefault="00E36AB9" w:rsidP="00842882">
      <w:pPr>
        <w:spacing w:before="30"/>
        <w:ind w:firstLine="708"/>
        <w:jc w:val="both"/>
        <w:rPr>
          <w:rFonts w:cs="Arial"/>
          <w:szCs w:val="24"/>
        </w:rPr>
      </w:pPr>
      <w:r w:rsidRPr="002C5D41">
        <w:rPr>
          <w:rFonts w:cs="Arial"/>
          <w:szCs w:val="24"/>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F221D9" w:rsidRPr="002C5D41" w:rsidRDefault="00F221D9" w:rsidP="00F6250D">
      <w:pPr>
        <w:spacing w:before="30"/>
        <w:ind w:firstLine="708"/>
        <w:jc w:val="both"/>
        <w:rPr>
          <w:rFonts w:cs="Arial"/>
          <w:szCs w:val="24"/>
        </w:rPr>
      </w:pPr>
    </w:p>
    <w:p w:rsidR="00A14E59" w:rsidRPr="00A14E59" w:rsidRDefault="008D68AB" w:rsidP="000D7859">
      <w:pPr>
        <w:pStyle w:val="Ttulo3"/>
      </w:pPr>
      <w:bookmarkStart w:id="56" w:name="_Toc435482051"/>
      <w:r w:rsidRPr="00F221D9">
        <w:t>6.4</w:t>
      </w:r>
      <w:r w:rsidR="00CE1A29" w:rsidRPr="00F221D9">
        <w:t>.3 Visão de casos de uso significativos</w:t>
      </w:r>
      <w:bookmarkEnd w:id="56"/>
    </w:p>
    <w:p w:rsidR="00520D4F" w:rsidRPr="002C5D41" w:rsidRDefault="00CE1A29" w:rsidP="00F6250D">
      <w:pPr>
        <w:spacing w:before="30"/>
        <w:ind w:firstLine="708"/>
        <w:jc w:val="both"/>
        <w:rPr>
          <w:rFonts w:cs="Arial"/>
          <w:szCs w:val="24"/>
        </w:rPr>
      </w:pPr>
      <w:r w:rsidRPr="002C5D41">
        <w:rPr>
          <w:rFonts w:cs="Arial"/>
          <w:szCs w:val="24"/>
        </w:rPr>
        <w:t>Esta seção apresenta os casos de uso mais significativos para o software e devido a isso, são utilizados para validação da arquitetura proposta.</w:t>
      </w:r>
    </w:p>
    <w:p w:rsidR="00420311" w:rsidRPr="002C5D41" w:rsidRDefault="00520D4F" w:rsidP="00F6250D">
      <w:pPr>
        <w:pStyle w:val="PargrafodaLista"/>
        <w:numPr>
          <w:ilvl w:val="0"/>
          <w:numId w:val="11"/>
        </w:numPr>
        <w:spacing w:before="30"/>
        <w:jc w:val="both"/>
        <w:rPr>
          <w:rFonts w:cs="Arial"/>
          <w:szCs w:val="24"/>
        </w:rPr>
      </w:pPr>
      <w:r w:rsidRPr="002C5D41">
        <w:rPr>
          <w:rFonts w:cs="Arial"/>
          <w:szCs w:val="24"/>
        </w:rPr>
        <w:t>Incluir Pedido: Este caso de uso descreve como inserir um pedido no sistema, o pedido deverá ser realizado pelo ator Garçom;</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Abrir Caixa: Este caso de uso descreve o processo de abertura do caixa na aplicação;</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Caixa: Este caso de uso descreve o processo de encerramento de caixa;</w:t>
      </w:r>
    </w:p>
    <w:p w:rsidR="00520D4F" w:rsidRPr="002C5D41" w:rsidRDefault="00520D4F" w:rsidP="00F6250D">
      <w:pPr>
        <w:pStyle w:val="PargrafodaLista"/>
        <w:numPr>
          <w:ilvl w:val="0"/>
          <w:numId w:val="11"/>
        </w:numPr>
        <w:spacing w:before="30"/>
        <w:jc w:val="both"/>
        <w:rPr>
          <w:rFonts w:cs="Arial"/>
          <w:szCs w:val="24"/>
        </w:rPr>
      </w:pPr>
      <w:proofErr w:type="gramStart"/>
      <w:r w:rsidRPr="002C5D41">
        <w:rPr>
          <w:rFonts w:cs="Arial"/>
          <w:szCs w:val="24"/>
        </w:rPr>
        <w:t>Fechar Comanda</w:t>
      </w:r>
      <w:proofErr w:type="gramEnd"/>
      <w:r w:rsidRPr="002C5D41">
        <w:rPr>
          <w:rFonts w:cs="Arial"/>
          <w:szCs w:val="24"/>
        </w:rPr>
        <w:t>: Este caso de uso descreve o processo de pagamento e encerramento de comanda do cliente;</w:t>
      </w:r>
    </w:p>
    <w:p w:rsidR="00CE1A29" w:rsidRPr="002C5D41" w:rsidRDefault="00CE1A29" w:rsidP="00A14E59">
      <w:pPr>
        <w:spacing w:before="30"/>
        <w:jc w:val="both"/>
        <w:rPr>
          <w:rFonts w:cs="Arial"/>
          <w:szCs w:val="24"/>
        </w:rPr>
      </w:pPr>
      <w:r w:rsidRPr="002C5D41">
        <w:rPr>
          <w:rFonts w:cs="Arial"/>
          <w:szCs w:val="24"/>
        </w:rPr>
        <w:t xml:space="preserve">Na imagem abaixo está exposta a estrutura dos casos de uso significativos.  </w:t>
      </w:r>
    </w:p>
    <w:p w:rsidR="002D03D8" w:rsidRPr="00A14E59" w:rsidRDefault="00793ADB" w:rsidP="001D3295">
      <w:pPr>
        <w:pStyle w:val="TituloImagem"/>
      </w:pPr>
      <w:r>
        <w:t>FIGURA 29</w:t>
      </w:r>
      <w:r w:rsidR="002D03D8" w:rsidRPr="00A14E59">
        <w:t xml:space="preserve"> – Diagrama de Casos de Uso Significativos</w:t>
      </w:r>
    </w:p>
    <w:p w:rsidR="00842882" w:rsidRPr="002C5D41" w:rsidRDefault="009F1804" w:rsidP="0052269D">
      <w:pPr>
        <w:spacing w:before="30"/>
        <w:ind w:firstLine="708"/>
        <w:jc w:val="center"/>
        <w:rPr>
          <w:rFonts w:cs="Arial"/>
          <w:szCs w:val="24"/>
        </w:rPr>
      </w:pPr>
      <w:r>
        <w:rPr>
          <w:rFonts w:cs="Arial"/>
          <w:szCs w:val="24"/>
        </w:rPr>
        <w:pict>
          <v:shape id="_x0000_i1026" type="#_x0000_t75" style="width:275.25pt;height:114.75pt">
            <v:imagedata r:id="rId36" o:title="UseCaseDiagram1"/>
          </v:shape>
        </w:pict>
      </w:r>
      <w:r w:rsidR="00793ADB">
        <w:rPr>
          <w:rFonts w:cs="Arial"/>
          <w:szCs w:val="24"/>
        </w:rPr>
        <w:br/>
      </w:r>
      <w:r w:rsidR="00793ADB" w:rsidRPr="00793ADB">
        <w:rPr>
          <w:rFonts w:cs="Arial"/>
          <w:sz w:val="20"/>
          <w:szCs w:val="24"/>
        </w:rPr>
        <w:t>FONTE: AUTOR (2015)</w:t>
      </w:r>
    </w:p>
    <w:p w:rsidR="00A14E59" w:rsidRPr="00A14E59" w:rsidRDefault="008D68AB" w:rsidP="000D7859">
      <w:pPr>
        <w:pStyle w:val="Ttulo3"/>
      </w:pPr>
      <w:bookmarkStart w:id="57" w:name="_Toc435482052"/>
      <w:r w:rsidRPr="00FE72A3">
        <w:t>6.4</w:t>
      </w:r>
      <w:r w:rsidR="00CE1A29" w:rsidRPr="00FE72A3">
        <w:t>.4 Diagrama de Classes de Domínio</w:t>
      </w:r>
      <w:bookmarkEnd w:id="57"/>
    </w:p>
    <w:p w:rsidR="00062E61" w:rsidRDefault="00420311" w:rsidP="00F6250D">
      <w:pPr>
        <w:spacing w:before="30"/>
        <w:jc w:val="both"/>
        <w:rPr>
          <w:rFonts w:cs="Arial"/>
          <w:szCs w:val="24"/>
        </w:rPr>
      </w:pPr>
      <w:r w:rsidRPr="002C5D41">
        <w:rPr>
          <w:rFonts w:cs="Arial"/>
          <w:szCs w:val="24"/>
        </w:rPr>
        <w:tab/>
        <w:t>O diagrama de classe fornece uma visão estática e macro do sistema, este diagrama deve conter todas as classes utilizadas para o desenvolvimento e seus atributos com tipos respectivos.</w:t>
      </w: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Default="00752486" w:rsidP="00F6250D">
      <w:pPr>
        <w:spacing w:before="30"/>
        <w:jc w:val="both"/>
        <w:rPr>
          <w:rFonts w:cs="Arial"/>
          <w:szCs w:val="24"/>
        </w:rPr>
      </w:pPr>
    </w:p>
    <w:p w:rsidR="00752486" w:rsidRPr="002C5D41" w:rsidRDefault="00752486" w:rsidP="00F6250D">
      <w:pPr>
        <w:spacing w:before="30"/>
        <w:jc w:val="both"/>
        <w:rPr>
          <w:rFonts w:cs="Arial"/>
          <w:szCs w:val="24"/>
        </w:rPr>
      </w:pPr>
    </w:p>
    <w:p w:rsidR="00300968" w:rsidRPr="00A14E59" w:rsidRDefault="00B16B96" w:rsidP="001D3295">
      <w:pPr>
        <w:pStyle w:val="TituloImagem"/>
      </w:pPr>
      <w:r>
        <w:lastRenderedPageBreak/>
        <w:t xml:space="preserve">FIGURA </w:t>
      </w:r>
      <w:r w:rsidR="0005118F">
        <w:t>30</w:t>
      </w:r>
      <w:r w:rsidR="00300968" w:rsidRPr="00A14E59">
        <w:t xml:space="preserve"> – Diagrama de Classe HMA</w:t>
      </w:r>
    </w:p>
    <w:p w:rsidR="007704A8" w:rsidRPr="002C5D41" w:rsidRDefault="009F1804" w:rsidP="00F6250D">
      <w:pPr>
        <w:spacing w:before="30"/>
        <w:jc w:val="center"/>
        <w:rPr>
          <w:rFonts w:cs="Arial"/>
          <w:szCs w:val="24"/>
        </w:rPr>
      </w:pPr>
      <w:r>
        <w:rPr>
          <w:rFonts w:cs="Arial"/>
          <w:noProof/>
          <w:szCs w:val="24"/>
          <w:lang w:eastAsia="pt-BR"/>
        </w:rPr>
        <w:pict>
          <v:shape id="_x0000_i1027" type="#_x0000_t75" style="width:342pt;height:344.25pt">
            <v:imagedata r:id="rId37" o:title="DiagramaDeClasses"/>
          </v:shape>
        </w:pict>
      </w:r>
      <w:r w:rsidR="00A41597">
        <w:rPr>
          <w:rFonts w:cs="Arial"/>
          <w:noProof/>
          <w:szCs w:val="24"/>
          <w:lang w:eastAsia="pt-BR"/>
        </w:rPr>
        <w:br/>
      </w:r>
      <w:r w:rsidR="00A41597" w:rsidRPr="00A41597">
        <w:rPr>
          <w:rFonts w:cs="Arial"/>
          <w:noProof/>
          <w:sz w:val="20"/>
          <w:szCs w:val="24"/>
          <w:lang w:eastAsia="pt-BR"/>
        </w:rPr>
        <w:t>FONTE : AUTOR (2015)</w:t>
      </w:r>
    </w:p>
    <w:p w:rsidR="00A14E59" w:rsidRPr="00A14E59" w:rsidRDefault="008D68AB" w:rsidP="006058D4">
      <w:pPr>
        <w:pStyle w:val="Ttulo3"/>
      </w:pPr>
      <w:bookmarkStart w:id="58" w:name="_Toc435482053"/>
      <w:r w:rsidRPr="00062E61">
        <w:t>6.4</w:t>
      </w:r>
      <w:r w:rsidR="00CE1A29" w:rsidRPr="00062E61">
        <w:t>.5 Realização de casos de uso</w:t>
      </w:r>
      <w:bookmarkEnd w:id="58"/>
    </w:p>
    <w:p w:rsidR="002C7353" w:rsidRPr="002C5D41" w:rsidRDefault="00420311" w:rsidP="00F6250D">
      <w:pPr>
        <w:spacing w:before="30"/>
        <w:jc w:val="both"/>
        <w:rPr>
          <w:rFonts w:cs="Arial"/>
          <w:szCs w:val="24"/>
        </w:rPr>
      </w:pPr>
      <w:r w:rsidRPr="002C5D41">
        <w:rPr>
          <w:rFonts w:cs="Arial"/>
          <w:szCs w:val="24"/>
        </w:rPr>
        <w:tab/>
        <w:t>Este diagrama é responsável por demonstrar o fluxo de cada caso de uso significativo.</w:t>
      </w:r>
    </w:p>
    <w:p w:rsidR="00842882" w:rsidRDefault="00842882" w:rsidP="006058D4">
      <w:pPr>
        <w:spacing w:before="30"/>
        <w:rPr>
          <w:rFonts w:cs="Arial"/>
          <w:b/>
          <w:sz w:val="20"/>
          <w:szCs w:val="24"/>
        </w:rPr>
      </w:pPr>
    </w:p>
    <w:p w:rsidR="00300968" w:rsidRPr="00A14E59" w:rsidRDefault="001D3295" w:rsidP="001D3295">
      <w:pPr>
        <w:pStyle w:val="TituloImagem"/>
      </w:pPr>
      <w:r>
        <w:t xml:space="preserve">FIGURA </w:t>
      </w:r>
      <w:r w:rsidR="0005118F">
        <w:t>31</w:t>
      </w:r>
      <w:r w:rsidR="00300968" w:rsidRPr="00A14E59">
        <w:t xml:space="preserve"> – Realização Caso de Uso Abrir Caixa</w:t>
      </w:r>
    </w:p>
    <w:p w:rsidR="00DE06B4" w:rsidRDefault="00C77F66" w:rsidP="006058D4">
      <w:pPr>
        <w:spacing w:before="30"/>
        <w:jc w:val="center"/>
        <w:rPr>
          <w:rFonts w:cs="Arial"/>
          <w:szCs w:val="24"/>
        </w:rPr>
      </w:pPr>
      <w:r w:rsidRPr="00C77F66">
        <w:rPr>
          <w:rFonts w:cs="Arial"/>
          <w:noProof/>
          <w:szCs w:val="24"/>
          <w:lang w:eastAsia="pt-BR"/>
        </w:rPr>
        <w:drawing>
          <wp:inline distT="0" distB="0" distL="0" distR="0" wp14:anchorId="1C178194" wp14:editId="1EC402F8">
            <wp:extent cx="2628900" cy="162567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1533" cy="1627299"/>
                    </a:xfrm>
                    <a:prstGeom prst="rect">
                      <a:avLst/>
                    </a:prstGeom>
                  </pic:spPr>
                </pic:pic>
              </a:graphicData>
            </a:graphic>
          </wp:inline>
        </w:drawing>
      </w:r>
      <w:r w:rsidR="00B54DD8">
        <w:rPr>
          <w:rFonts w:cs="Arial"/>
          <w:szCs w:val="24"/>
        </w:rPr>
        <w:br/>
      </w:r>
      <w:proofErr w:type="gramStart"/>
      <w:r w:rsidR="00B54DD8" w:rsidRPr="00B54DD8">
        <w:rPr>
          <w:rFonts w:cs="Arial"/>
          <w:sz w:val="20"/>
          <w:szCs w:val="24"/>
        </w:rPr>
        <w:t>FONTE :</w:t>
      </w:r>
      <w:proofErr w:type="gramEnd"/>
      <w:r w:rsidR="00B54DD8" w:rsidRPr="00B54DD8">
        <w:rPr>
          <w:rFonts w:cs="Arial"/>
          <w:sz w:val="20"/>
          <w:szCs w:val="24"/>
        </w:rPr>
        <w:t xml:space="preserve"> AUTOR (2015)</w:t>
      </w: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753B8B" w:rsidP="006058D4">
      <w:pPr>
        <w:spacing w:before="30"/>
        <w:jc w:val="center"/>
        <w:rPr>
          <w:rFonts w:cs="Arial"/>
          <w:szCs w:val="24"/>
        </w:rPr>
      </w:pPr>
    </w:p>
    <w:p w:rsidR="00753B8B" w:rsidRDefault="0005118F" w:rsidP="00753B8B">
      <w:pPr>
        <w:pStyle w:val="TituloImagem"/>
      </w:pPr>
      <w:r>
        <w:t>FIGURA 32</w:t>
      </w:r>
      <w:r w:rsidR="00753B8B">
        <w:t xml:space="preserve"> – Diagrama de Sequência Abrir Caixa</w:t>
      </w:r>
    </w:p>
    <w:p w:rsidR="00753B8B" w:rsidRPr="002C5D41" w:rsidRDefault="00753B8B" w:rsidP="006058D4">
      <w:pPr>
        <w:spacing w:before="30"/>
        <w:jc w:val="center"/>
        <w:rPr>
          <w:rFonts w:cs="Arial"/>
          <w:szCs w:val="24"/>
        </w:rPr>
      </w:pPr>
      <w:r>
        <w:rPr>
          <w:rFonts w:cs="Arial"/>
          <w:noProof/>
          <w:szCs w:val="24"/>
          <w:lang w:eastAsia="pt-BR"/>
        </w:rPr>
        <w:drawing>
          <wp:inline distT="0" distB="0" distL="0" distR="0">
            <wp:extent cx="5760720" cy="26517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F660F" w:rsidRPr="00A14E59" w:rsidRDefault="001D3295" w:rsidP="001D3295">
      <w:pPr>
        <w:pStyle w:val="TituloImagem"/>
      </w:pPr>
      <w:r>
        <w:t xml:space="preserve">FIGURA </w:t>
      </w:r>
      <w:r w:rsidR="0005118F">
        <w:t>33</w:t>
      </w:r>
      <w:r w:rsidR="007F660F" w:rsidRPr="00A14E59">
        <w:t xml:space="preserve"> – Realização de Caso de Uso – Fechar Caixa</w:t>
      </w:r>
    </w:p>
    <w:p w:rsidR="001D3295" w:rsidRDefault="00C77F66" w:rsidP="00C77F66">
      <w:pPr>
        <w:spacing w:before="30"/>
        <w:jc w:val="center"/>
        <w:rPr>
          <w:rFonts w:cs="Arial"/>
          <w:szCs w:val="24"/>
        </w:rPr>
      </w:pPr>
      <w:r w:rsidRPr="00C77F66">
        <w:rPr>
          <w:rFonts w:cs="Arial"/>
          <w:noProof/>
          <w:szCs w:val="24"/>
          <w:lang w:eastAsia="pt-BR"/>
        </w:rPr>
        <w:drawing>
          <wp:inline distT="0" distB="0" distL="0" distR="0" wp14:anchorId="60F7968E" wp14:editId="6257530C">
            <wp:extent cx="2457450" cy="1919883"/>
            <wp:effectExtent l="0" t="0" r="0" b="444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3585" cy="1924676"/>
                    </a:xfrm>
                    <a:prstGeom prst="rect">
                      <a:avLst/>
                    </a:prstGeom>
                  </pic:spPr>
                </pic:pic>
              </a:graphicData>
            </a:graphic>
          </wp:inline>
        </w:drawing>
      </w:r>
      <w:r w:rsidR="0005118F">
        <w:rPr>
          <w:rFonts w:cs="Arial"/>
          <w:szCs w:val="24"/>
        </w:rPr>
        <w:br/>
      </w:r>
      <w:proofErr w:type="gramStart"/>
      <w:r w:rsidR="0005118F" w:rsidRPr="0005118F">
        <w:rPr>
          <w:rFonts w:cs="Arial"/>
          <w:sz w:val="20"/>
          <w:szCs w:val="24"/>
        </w:rPr>
        <w:t>FONTE :</w:t>
      </w:r>
      <w:proofErr w:type="gramEnd"/>
      <w:r w:rsidR="0005118F" w:rsidRPr="0005118F">
        <w:rPr>
          <w:rFonts w:cs="Arial"/>
          <w:sz w:val="20"/>
          <w:szCs w:val="24"/>
        </w:rPr>
        <w:t xml:space="preserve"> AUTOR (2015)</w:t>
      </w:r>
    </w:p>
    <w:p w:rsidR="009E4873" w:rsidRDefault="0005118F" w:rsidP="009E4873">
      <w:pPr>
        <w:pStyle w:val="TituloImagem"/>
      </w:pPr>
      <w:r>
        <w:t>FIGURA 34</w:t>
      </w:r>
      <w:r w:rsidR="009E4873">
        <w:t xml:space="preserve"> – Diagrama de </w:t>
      </w:r>
      <w:proofErr w:type="spellStart"/>
      <w:r w:rsidR="009E4873">
        <w:t>Sequencia</w:t>
      </w:r>
      <w:proofErr w:type="spellEnd"/>
      <w:r w:rsidR="009E4873">
        <w:t xml:space="preserve"> – Fechar Caixa</w:t>
      </w:r>
    </w:p>
    <w:p w:rsidR="008D5AD6" w:rsidRDefault="009E4873" w:rsidP="00C77F66">
      <w:pPr>
        <w:spacing w:before="30"/>
        <w:jc w:val="center"/>
        <w:rPr>
          <w:rFonts w:cs="Arial"/>
          <w:szCs w:val="24"/>
        </w:rPr>
      </w:pPr>
      <w:r>
        <w:rPr>
          <w:rFonts w:cs="Arial"/>
          <w:noProof/>
          <w:szCs w:val="24"/>
          <w:lang w:eastAsia="pt-BR"/>
        </w:rPr>
        <w:drawing>
          <wp:inline distT="0" distB="0" distL="0" distR="0">
            <wp:extent cx="4924425" cy="2368608"/>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4265" cy="2373341"/>
                    </a:xfrm>
                    <a:prstGeom prst="rect">
                      <a:avLst/>
                    </a:prstGeom>
                    <a:noFill/>
                    <a:ln>
                      <a:noFill/>
                    </a:ln>
                  </pic:spPr>
                </pic:pic>
              </a:graphicData>
            </a:graphic>
          </wp:inline>
        </w:drawing>
      </w:r>
    </w:p>
    <w:p w:rsidR="0005118F" w:rsidRPr="00C77F66" w:rsidRDefault="0005118F" w:rsidP="00C77F66">
      <w:pPr>
        <w:spacing w:before="30"/>
        <w:jc w:val="center"/>
        <w:rPr>
          <w:rFonts w:cs="Arial"/>
          <w:szCs w:val="24"/>
        </w:rPr>
      </w:pPr>
      <w:proofErr w:type="gramStart"/>
      <w:r w:rsidRPr="0005118F">
        <w:rPr>
          <w:rFonts w:cs="Arial"/>
          <w:sz w:val="20"/>
          <w:szCs w:val="24"/>
        </w:rPr>
        <w:t>FONTE :</w:t>
      </w:r>
      <w:proofErr w:type="gramEnd"/>
      <w:r w:rsidRPr="0005118F">
        <w:rPr>
          <w:rFonts w:cs="Arial"/>
          <w:sz w:val="20"/>
          <w:szCs w:val="24"/>
        </w:rPr>
        <w:t xml:space="preserve"> AUTOR (2015)</w:t>
      </w:r>
    </w:p>
    <w:p w:rsidR="009E4873" w:rsidRDefault="009E4873" w:rsidP="0005118F">
      <w:pPr>
        <w:pStyle w:val="TituloImagem"/>
        <w:jc w:val="left"/>
      </w:pPr>
    </w:p>
    <w:p w:rsidR="009E4873" w:rsidRDefault="009E4873" w:rsidP="001D3295">
      <w:pPr>
        <w:pStyle w:val="TituloImagem"/>
      </w:pPr>
    </w:p>
    <w:p w:rsidR="00412482" w:rsidRPr="00A14E59" w:rsidRDefault="00412482" w:rsidP="001D3295">
      <w:pPr>
        <w:pStyle w:val="TituloImagem"/>
      </w:pPr>
      <w:r w:rsidRPr="00A14E59">
        <w:t>FIGUR</w:t>
      </w:r>
      <w:r w:rsidR="0005118F">
        <w:t>A 35</w:t>
      </w:r>
      <w:r w:rsidRPr="00A14E59">
        <w:t xml:space="preserve"> – Realização de Caso de Uso – Abrir Comanda</w:t>
      </w:r>
    </w:p>
    <w:p w:rsidR="00572903" w:rsidRDefault="00C77F66" w:rsidP="00F6250D">
      <w:pPr>
        <w:spacing w:before="30"/>
        <w:jc w:val="center"/>
        <w:rPr>
          <w:rFonts w:cs="Arial"/>
          <w:b/>
          <w:szCs w:val="24"/>
        </w:rPr>
      </w:pPr>
      <w:r w:rsidRPr="00C77F66">
        <w:rPr>
          <w:rFonts w:cs="Arial"/>
          <w:b/>
          <w:noProof/>
          <w:szCs w:val="24"/>
          <w:lang w:eastAsia="pt-BR"/>
        </w:rPr>
        <w:drawing>
          <wp:inline distT="0" distB="0" distL="0" distR="0" wp14:anchorId="01CD75AF" wp14:editId="2363624A">
            <wp:extent cx="3238500" cy="2530078"/>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4787" cy="2534989"/>
                    </a:xfrm>
                    <a:prstGeom prst="rect">
                      <a:avLst/>
                    </a:prstGeom>
                  </pic:spPr>
                </pic:pic>
              </a:graphicData>
            </a:graphic>
          </wp:inline>
        </w:drawing>
      </w:r>
      <w:r w:rsidR="0005118F">
        <w:rPr>
          <w:rFonts w:cs="Arial"/>
          <w:b/>
          <w:szCs w:val="24"/>
        </w:rPr>
        <w:br/>
      </w:r>
      <w:proofErr w:type="gramStart"/>
      <w:r w:rsidR="0005118F" w:rsidRPr="0005118F">
        <w:rPr>
          <w:rFonts w:cs="Arial"/>
          <w:sz w:val="20"/>
          <w:szCs w:val="24"/>
        </w:rPr>
        <w:t>FONTE :</w:t>
      </w:r>
      <w:proofErr w:type="gramEnd"/>
      <w:r w:rsidR="0005118F" w:rsidRPr="0005118F">
        <w:rPr>
          <w:rFonts w:cs="Arial"/>
          <w:sz w:val="20"/>
          <w:szCs w:val="24"/>
        </w:rPr>
        <w:t xml:space="preserve"> AUTOR (2015)</w:t>
      </w:r>
      <w:r w:rsidR="0005118F">
        <w:rPr>
          <w:rFonts w:cs="Arial"/>
          <w:sz w:val="20"/>
          <w:szCs w:val="24"/>
        </w:rPr>
        <w:br/>
      </w:r>
    </w:p>
    <w:p w:rsidR="00C77F66" w:rsidRDefault="009E4873" w:rsidP="009E4873">
      <w:pPr>
        <w:pStyle w:val="TituloImagem"/>
      </w:pPr>
      <w:r>
        <w:t>FIGURA 3</w:t>
      </w:r>
      <w:r w:rsidR="0005118F">
        <w:t>6</w:t>
      </w:r>
      <w:r>
        <w:t xml:space="preserve"> – Diagrama de </w:t>
      </w:r>
      <w:proofErr w:type="spellStart"/>
      <w:r>
        <w:t>Sequencia</w:t>
      </w:r>
      <w:proofErr w:type="spellEnd"/>
      <w:r>
        <w:t xml:space="preserve"> – Abrir Comanda</w:t>
      </w:r>
    </w:p>
    <w:p w:rsidR="00C77F66" w:rsidRPr="002C5D41" w:rsidRDefault="009E4873" w:rsidP="0005118F">
      <w:pPr>
        <w:spacing w:before="30"/>
        <w:jc w:val="center"/>
        <w:rPr>
          <w:rFonts w:cs="Arial"/>
          <w:b/>
          <w:szCs w:val="24"/>
        </w:rPr>
      </w:pPr>
      <w:r>
        <w:rPr>
          <w:rFonts w:cs="Arial"/>
          <w:b/>
          <w:noProof/>
          <w:szCs w:val="24"/>
          <w:lang w:eastAsia="pt-BR"/>
        </w:rPr>
        <w:drawing>
          <wp:inline distT="0" distB="0" distL="0" distR="0">
            <wp:extent cx="5753100" cy="231457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314575"/>
                    </a:xfrm>
                    <a:prstGeom prst="rect">
                      <a:avLst/>
                    </a:prstGeom>
                    <a:noFill/>
                    <a:ln>
                      <a:noFill/>
                    </a:ln>
                  </pic:spPr>
                </pic:pic>
              </a:graphicData>
            </a:graphic>
          </wp:inline>
        </w:drawing>
      </w:r>
      <w:r w:rsidR="0005118F">
        <w:rPr>
          <w:rFonts w:cs="Arial"/>
          <w:b/>
          <w:szCs w:val="24"/>
        </w:rPr>
        <w:br/>
      </w:r>
      <w:proofErr w:type="gramStart"/>
      <w:r w:rsidR="0005118F" w:rsidRPr="0005118F">
        <w:rPr>
          <w:rFonts w:cs="Arial"/>
          <w:sz w:val="20"/>
          <w:szCs w:val="24"/>
        </w:rPr>
        <w:t>FONTE :</w:t>
      </w:r>
      <w:proofErr w:type="gramEnd"/>
      <w:r w:rsidR="0005118F" w:rsidRPr="0005118F">
        <w:rPr>
          <w:rFonts w:cs="Arial"/>
          <w:sz w:val="20"/>
          <w:szCs w:val="24"/>
        </w:rPr>
        <w:t xml:space="preserve"> AUTOR (2015)</w:t>
      </w:r>
      <w:r w:rsidR="0005118F">
        <w:rPr>
          <w:rFonts w:cs="Arial"/>
          <w:sz w:val="20"/>
          <w:szCs w:val="24"/>
        </w:rPr>
        <w:br/>
      </w:r>
    </w:p>
    <w:p w:rsidR="00572903" w:rsidRPr="00A14E59" w:rsidRDefault="00572903" w:rsidP="001D3295">
      <w:pPr>
        <w:pStyle w:val="TituloImagem"/>
      </w:pPr>
      <w:r w:rsidRPr="00A14E59">
        <w:t xml:space="preserve">FIGURA </w:t>
      </w:r>
      <w:r w:rsidR="0005118F">
        <w:t>37</w:t>
      </w:r>
      <w:r w:rsidRPr="00A14E59">
        <w:t xml:space="preserve"> – Realização de Caso de Uso – Fechar Comanda</w:t>
      </w:r>
    </w:p>
    <w:p w:rsidR="006058D4" w:rsidRDefault="00C77F66" w:rsidP="00716B0D">
      <w:pPr>
        <w:spacing w:before="30"/>
        <w:jc w:val="center"/>
        <w:rPr>
          <w:rFonts w:cs="Arial"/>
          <w:b/>
          <w:szCs w:val="24"/>
        </w:rPr>
      </w:pPr>
      <w:r w:rsidRPr="00C77F66">
        <w:rPr>
          <w:rFonts w:cs="Arial"/>
          <w:b/>
          <w:noProof/>
          <w:szCs w:val="24"/>
          <w:lang w:eastAsia="pt-BR"/>
        </w:rPr>
        <w:drawing>
          <wp:inline distT="0" distB="0" distL="0" distR="0" wp14:anchorId="1B97A000" wp14:editId="4797A05A">
            <wp:extent cx="2257425" cy="177873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64688" cy="1784453"/>
                    </a:xfrm>
                    <a:prstGeom prst="rect">
                      <a:avLst/>
                    </a:prstGeom>
                  </pic:spPr>
                </pic:pic>
              </a:graphicData>
            </a:graphic>
          </wp:inline>
        </w:drawing>
      </w:r>
      <w:r w:rsidR="0005118F">
        <w:rPr>
          <w:rFonts w:cs="Arial"/>
          <w:b/>
          <w:szCs w:val="24"/>
        </w:rPr>
        <w:br/>
      </w:r>
      <w:proofErr w:type="gramStart"/>
      <w:r w:rsidR="0005118F" w:rsidRPr="0005118F">
        <w:rPr>
          <w:rFonts w:cs="Arial"/>
          <w:sz w:val="20"/>
          <w:szCs w:val="24"/>
        </w:rPr>
        <w:t>FONTE :</w:t>
      </w:r>
      <w:proofErr w:type="gramEnd"/>
      <w:r w:rsidR="0005118F" w:rsidRPr="0005118F">
        <w:rPr>
          <w:rFonts w:cs="Arial"/>
          <w:sz w:val="20"/>
          <w:szCs w:val="24"/>
        </w:rPr>
        <w:t xml:space="preserve"> AUTOR (2015)</w:t>
      </w:r>
    </w:p>
    <w:p w:rsidR="00CD7AE4" w:rsidRDefault="00CD7AE4" w:rsidP="00716B0D">
      <w:pPr>
        <w:spacing w:before="30"/>
        <w:jc w:val="center"/>
        <w:rPr>
          <w:rFonts w:cs="Arial"/>
          <w:b/>
          <w:szCs w:val="24"/>
        </w:rPr>
      </w:pPr>
    </w:p>
    <w:p w:rsidR="00CD7AE4" w:rsidRDefault="00CD7AE4" w:rsidP="0005118F">
      <w:pPr>
        <w:spacing w:before="30"/>
        <w:rPr>
          <w:rFonts w:cs="Arial"/>
          <w:b/>
          <w:szCs w:val="24"/>
        </w:rPr>
      </w:pPr>
    </w:p>
    <w:p w:rsidR="00CD7AE4" w:rsidRDefault="0005118F" w:rsidP="00CD7AE4">
      <w:pPr>
        <w:pStyle w:val="TituloImagem"/>
      </w:pPr>
      <w:r>
        <w:t>FIGURA 38</w:t>
      </w:r>
      <w:r w:rsidR="00CD7AE4">
        <w:t xml:space="preserve"> – Diagrama de Sequência – Fechar Comanda</w:t>
      </w:r>
    </w:p>
    <w:p w:rsidR="006058D4" w:rsidRPr="002C5D41" w:rsidRDefault="00CD7AE4" w:rsidP="00F6250D">
      <w:pPr>
        <w:spacing w:before="30"/>
        <w:jc w:val="center"/>
        <w:rPr>
          <w:rFonts w:cs="Arial"/>
          <w:b/>
          <w:szCs w:val="24"/>
        </w:rPr>
      </w:pPr>
      <w:r>
        <w:rPr>
          <w:rFonts w:cs="Arial"/>
          <w:b/>
          <w:noProof/>
          <w:szCs w:val="24"/>
          <w:lang w:eastAsia="pt-BR"/>
        </w:rPr>
        <w:drawing>
          <wp:inline distT="0" distB="0" distL="0" distR="0">
            <wp:extent cx="5753100" cy="27717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rsidR="00F60983" w:rsidRPr="00A14E59" w:rsidRDefault="0005118F" w:rsidP="001D3295">
      <w:pPr>
        <w:pStyle w:val="TituloImagem"/>
      </w:pPr>
      <w:r>
        <w:t>FIGURA 38</w:t>
      </w:r>
      <w:r w:rsidR="00F60983" w:rsidRPr="00A14E59">
        <w:t xml:space="preserve"> – Realização de Caso de Uso – Incluir Pedido</w:t>
      </w:r>
    </w:p>
    <w:p w:rsidR="00F60983" w:rsidRDefault="00FD23D7" w:rsidP="00F6250D">
      <w:pPr>
        <w:spacing w:before="30"/>
        <w:jc w:val="center"/>
        <w:rPr>
          <w:rFonts w:cs="Arial"/>
          <w:b/>
          <w:szCs w:val="24"/>
        </w:rPr>
      </w:pPr>
      <w:r w:rsidRPr="00FD23D7">
        <w:rPr>
          <w:rFonts w:cs="Arial"/>
          <w:b/>
          <w:noProof/>
          <w:szCs w:val="24"/>
          <w:lang w:eastAsia="pt-BR"/>
        </w:rPr>
        <w:drawing>
          <wp:inline distT="0" distB="0" distL="0" distR="0" wp14:anchorId="5183A303" wp14:editId="1352E592">
            <wp:extent cx="2733154" cy="184785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6213" cy="1849918"/>
                    </a:xfrm>
                    <a:prstGeom prst="rect">
                      <a:avLst/>
                    </a:prstGeom>
                  </pic:spPr>
                </pic:pic>
              </a:graphicData>
            </a:graphic>
          </wp:inline>
        </w:drawing>
      </w:r>
      <w:r w:rsidR="0005118F">
        <w:rPr>
          <w:rFonts w:cs="Arial"/>
          <w:b/>
          <w:szCs w:val="24"/>
        </w:rPr>
        <w:br/>
      </w:r>
      <w:proofErr w:type="gramStart"/>
      <w:r w:rsidR="0005118F" w:rsidRPr="0005118F">
        <w:rPr>
          <w:rFonts w:cs="Arial"/>
          <w:sz w:val="20"/>
          <w:szCs w:val="24"/>
        </w:rPr>
        <w:t>FONTE :</w:t>
      </w:r>
      <w:proofErr w:type="gramEnd"/>
      <w:r w:rsidR="0005118F" w:rsidRPr="0005118F">
        <w:rPr>
          <w:rFonts w:cs="Arial"/>
          <w:sz w:val="20"/>
          <w:szCs w:val="24"/>
        </w:rPr>
        <w:t xml:space="preserve"> AUTOR (2015)</w:t>
      </w:r>
    </w:p>
    <w:p w:rsidR="00CD7AE4" w:rsidRPr="002C5D41" w:rsidRDefault="00CD7AE4" w:rsidP="00CD7AE4">
      <w:pPr>
        <w:pStyle w:val="TituloImagem"/>
      </w:pPr>
      <w:r>
        <w:t>F</w:t>
      </w:r>
      <w:r w:rsidR="00C700B9">
        <w:t>IGURA 3</w:t>
      </w:r>
      <w:r w:rsidR="0005118F">
        <w:t>9</w:t>
      </w:r>
      <w:r>
        <w:t xml:space="preserve"> – Diagrama de Sequência – Incluir Pedido</w:t>
      </w:r>
    </w:p>
    <w:p w:rsidR="000B3630" w:rsidRDefault="00CD7AE4" w:rsidP="0005118F">
      <w:pPr>
        <w:pStyle w:val="SubTituloTCC"/>
        <w:jc w:val="center"/>
        <w:rPr>
          <w:sz w:val="24"/>
        </w:rPr>
      </w:pPr>
      <w:r>
        <w:rPr>
          <w:noProof/>
          <w:sz w:val="24"/>
          <w:lang w:eastAsia="pt-BR"/>
        </w:rPr>
        <w:drawing>
          <wp:inline distT="0" distB="0" distL="0" distR="0">
            <wp:extent cx="4486275" cy="2662104"/>
            <wp:effectExtent l="0" t="0" r="0"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3999" cy="2666687"/>
                    </a:xfrm>
                    <a:prstGeom prst="rect">
                      <a:avLst/>
                    </a:prstGeom>
                    <a:noFill/>
                    <a:ln>
                      <a:noFill/>
                    </a:ln>
                  </pic:spPr>
                </pic:pic>
              </a:graphicData>
            </a:graphic>
          </wp:inline>
        </w:drawing>
      </w:r>
      <w:r w:rsidR="0005118F">
        <w:rPr>
          <w:sz w:val="24"/>
        </w:rPr>
        <w:br/>
      </w:r>
      <w:proofErr w:type="gramStart"/>
      <w:r w:rsidR="0005118F" w:rsidRPr="0005118F">
        <w:rPr>
          <w:sz w:val="20"/>
          <w:szCs w:val="24"/>
        </w:rPr>
        <w:t>FONTE :</w:t>
      </w:r>
      <w:proofErr w:type="gramEnd"/>
      <w:r w:rsidR="0005118F" w:rsidRPr="0005118F">
        <w:rPr>
          <w:sz w:val="20"/>
          <w:szCs w:val="24"/>
        </w:rPr>
        <w:t xml:space="preserve"> AUTOR (2015)</w:t>
      </w:r>
    </w:p>
    <w:p w:rsidR="00386385" w:rsidRPr="006058D4" w:rsidRDefault="008D68AB" w:rsidP="006058D4">
      <w:pPr>
        <w:pStyle w:val="Ttulo3"/>
      </w:pPr>
      <w:bookmarkStart w:id="59" w:name="_Toc435482054"/>
      <w:r w:rsidRPr="000B3630">
        <w:lastRenderedPageBreak/>
        <w:t>6.4</w:t>
      </w:r>
      <w:r w:rsidR="00CE1A29" w:rsidRPr="000B3630">
        <w:t>.6 Documentação dos casos de uso Significativos</w:t>
      </w:r>
      <w:bookmarkEnd w:id="59"/>
    </w:p>
    <w:p w:rsidR="00716B0D" w:rsidRDefault="00420311" w:rsidP="00AD7459">
      <w:pPr>
        <w:spacing w:before="30"/>
        <w:ind w:firstLine="708"/>
        <w:jc w:val="both"/>
        <w:rPr>
          <w:rFonts w:cs="Arial"/>
          <w:szCs w:val="24"/>
        </w:rPr>
      </w:pPr>
      <w:r w:rsidRPr="002C5D41">
        <w:rPr>
          <w:rFonts w:cs="Arial"/>
          <w:szCs w:val="24"/>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sidRPr="002C5D41">
        <w:rPr>
          <w:rFonts w:cs="Arial"/>
          <w:szCs w:val="24"/>
        </w:rPr>
        <w:t>cessárias para desenvolvimento.</w:t>
      </w:r>
    </w:p>
    <w:p w:rsidR="00716B0D" w:rsidRPr="002C5D41" w:rsidRDefault="00716B0D" w:rsidP="00F6250D">
      <w:pPr>
        <w:spacing w:before="30"/>
        <w:jc w:val="both"/>
        <w:rPr>
          <w:rFonts w:cs="Arial"/>
          <w:szCs w:val="24"/>
        </w:rPr>
      </w:pPr>
    </w:p>
    <w:p w:rsidR="00862F96" w:rsidRPr="002C5D41" w:rsidRDefault="00D62D56" w:rsidP="00F6250D">
      <w:pPr>
        <w:spacing w:before="30"/>
        <w:jc w:val="both"/>
        <w:rPr>
          <w:rFonts w:cs="Arial"/>
          <w:b/>
          <w:szCs w:val="24"/>
        </w:rPr>
      </w:pPr>
      <w:r w:rsidRPr="002C5D41">
        <w:rPr>
          <w:rFonts w:cs="Arial"/>
          <w:b/>
          <w:szCs w:val="24"/>
        </w:rPr>
        <w:t>Caso de Uso Abrir Caixa</w:t>
      </w:r>
    </w:p>
    <w:p w:rsidR="00862F96" w:rsidRPr="002C5D41" w:rsidRDefault="00862F96"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62F96" w:rsidRPr="002C5D41" w:rsidRDefault="00862F96" w:rsidP="00F6250D">
      <w:pPr>
        <w:pStyle w:val="PargrafodaLista"/>
        <w:numPr>
          <w:ilvl w:val="0"/>
          <w:numId w:val="25"/>
        </w:numPr>
        <w:spacing w:before="30"/>
        <w:rPr>
          <w:rFonts w:cs="Arial"/>
          <w:szCs w:val="24"/>
        </w:rPr>
      </w:pPr>
      <w:r w:rsidRPr="002C5D41">
        <w:rPr>
          <w:rFonts w:cs="Arial"/>
          <w:szCs w:val="24"/>
        </w:rPr>
        <w:t>Tela de abertura de caixa.</w:t>
      </w:r>
    </w:p>
    <w:p w:rsidR="00F35B50" w:rsidRPr="002C5D41" w:rsidRDefault="00862F96"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F35B50"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Esta rotina deverá estar disponível em PDV\Caixa\Abrir.</w:t>
      </w:r>
    </w:p>
    <w:p w:rsidR="00862F96"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Também deverá conter um botão de acesso rápido no home do PDV.</w:t>
      </w:r>
    </w:p>
    <w:p w:rsidR="00862F96" w:rsidRPr="002C5D41" w:rsidRDefault="00862F96"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862F96" w:rsidRPr="002C5D41" w:rsidRDefault="00862F96"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2C036079" wp14:editId="1898C8EB">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Abrir Caixa”.</w:t>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2C5D41" w:rsidTr="000A6CD7">
        <w:tc>
          <w:tcPr>
            <w:tcW w:w="183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DESCRIÇÃO</w:t>
            </w:r>
          </w:p>
        </w:tc>
      </w:tr>
      <w:tr w:rsidR="00862F96" w:rsidRPr="002C5D41" w:rsidTr="000A6CD7">
        <w:tc>
          <w:tcPr>
            <w:tcW w:w="1838" w:type="dxa"/>
            <w:vMerge w:val="restart"/>
            <w:shd w:val="clear" w:color="auto" w:fill="DEEAF6" w:themeFill="accent1" w:themeFillTint="33"/>
          </w:tcPr>
          <w:p w:rsidR="00862F96" w:rsidRPr="002C5D41" w:rsidRDefault="00862F96" w:rsidP="00F6250D">
            <w:pPr>
              <w:spacing w:before="30"/>
              <w:rPr>
                <w:rFonts w:cs="Arial"/>
                <w:b/>
                <w:szCs w:val="24"/>
              </w:rPr>
            </w:pPr>
            <w:r w:rsidRPr="002C5D41">
              <w:rPr>
                <w:rFonts w:cs="Arial"/>
                <w:b/>
                <w:szCs w:val="24"/>
              </w:rPr>
              <w:t>Valor Inicial</w:t>
            </w: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“Insira o valor inicial do caixa”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Vazio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Valor Inicial</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Escrita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Numérico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10</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Monetária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SIM</w:t>
            </w:r>
          </w:p>
        </w:tc>
      </w:tr>
    </w:tbl>
    <w:p w:rsidR="00862F96" w:rsidRPr="002C5D41" w:rsidRDefault="00862F96" w:rsidP="00F6250D">
      <w:pPr>
        <w:tabs>
          <w:tab w:val="left" w:pos="1590"/>
        </w:tabs>
        <w:spacing w:before="30"/>
        <w:rPr>
          <w:rFonts w:cs="Arial"/>
          <w:szCs w:val="24"/>
        </w:rPr>
      </w:pPr>
    </w:p>
    <w:p w:rsidR="00862F96" w:rsidRPr="002C5D41" w:rsidRDefault="00862F96"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62F96" w:rsidRPr="002C5D41" w:rsidRDefault="009F1804" w:rsidP="00F6250D">
      <w:pPr>
        <w:pStyle w:val="PargrafodaLista"/>
        <w:numPr>
          <w:ilvl w:val="0"/>
          <w:numId w:val="18"/>
        </w:numPr>
        <w:tabs>
          <w:tab w:val="left" w:pos="1590"/>
        </w:tabs>
        <w:spacing w:before="30"/>
        <w:rPr>
          <w:rFonts w:cs="Arial"/>
          <w:szCs w:val="24"/>
        </w:rPr>
      </w:pPr>
      <w:hyperlink w:anchor="CadastroAtracoes" w:history="1">
        <w:r w:rsidR="00862F96" w:rsidRPr="002C5D41">
          <w:rPr>
            <w:rFonts w:cs="Arial"/>
            <w:szCs w:val="24"/>
          </w:rPr>
          <w:t>A1 – Botão Abrir</w:t>
        </w:r>
      </w:hyperlink>
      <w:r w:rsidR="00862F96" w:rsidRPr="002C5D41">
        <w:rPr>
          <w:rFonts w:cs="Arial"/>
          <w:szCs w:val="24"/>
        </w:rPr>
        <w:t xml:space="preserve"> Caixa:</w:t>
      </w:r>
      <w:r w:rsidR="00862F96" w:rsidRPr="002C5D41">
        <w:rPr>
          <w:rFonts w:cs="Arial"/>
          <w:b/>
          <w:szCs w:val="24"/>
        </w:rPr>
        <w:t xml:space="preserve"> </w:t>
      </w:r>
      <w:r w:rsidR="00862F96" w:rsidRPr="002C5D41">
        <w:rPr>
          <w:rFonts w:cs="Arial"/>
          <w:szCs w:val="24"/>
        </w:rPr>
        <w:t>Deverá efetuar a inserção do valor na base de dados conforme fluxo principal descrito abaixo.</w:t>
      </w:r>
    </w:p>
    <w:p w:rsidR="00862F96" w:rsidRPr="002C5D41" w:rsidRDefault="00862F96" w:rsidP="00F6250D">
      <w:pPr>
        <w:shd w:val="clear" w:color="auto" w:fill="FFFFFF" w:themeFill="background1"/>
        <w:spacing w:before="30"/>
        <w:rPr>
          <w:rFonts w:eastAsia="Arial" w:cs="Arial"/>
          <w:b/>
          <w:szCs w:val="24"/>
        </w:rPr>
      </w:pPr>
      <w:r w:rsidRPr="002C5D41">
        <w:rPr>
          <w:rFonts w:eastAsia="Arial" w:cs="Arial"/>
          <w:b/>
          <w:szCs w:val="24"/>
        </w:rPr>
        <w:t>Fluxos</w:t>
      </w:r>
    </w:p>
    <w:p w:rsidR="00862F96" w:rsidRPr="002C5D41" w:rsidRDefault="00862F96"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Ator clica no botão Abrir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tela de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informa o valor inicial do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mensagem de confirmação para o usuário</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mensagem exibida (MSG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valida a informação inserida (RN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insere a informação na base de dados</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mensagem de confirmação (MSG 0.00.002)</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62F96" w:rsidRPr="002C5D41" w:rsidRDefault="00862F96" w:rsidP="00F6250D">
      <w:pPr>
        <w:pStyle w:val="PargrafodaLista"/>
        <w:numPr>
          <w:ilvl w:val="0"/>
          <w:numId w:val="20"/>
        </w:numPr>
        <w:tabs>
          <w:tab w:val="left" w:pos="2325"/>
        </w:tabs>
        <w:spacing w:before="30"/>
        <w:rPr>
          <w:rFonts w:cs="Arial"/>
          <w:szCs w:val="24"/>
        </w:rPr>
      </w:pPr>
      <w:r w:rsidRPr="002C5D41">
        <w:rPr>
          <w:rFonts w:cs="Arial"/>
          <w:szCs w:val="24"/>
        </w:rPr>
        <w:t>Não se aplica</w:t>
      </w: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523427" w:rsidRPr="002C5D41" w:rsidRDefault="00862F96" w:rsidP="00F6250D">
      <w:pPr>
        <w:pStyle w:val="PargrafodaLista"/>
        <w:numPr>
          <w:ilvl w:val="0"/>
          <w:numId w:val="19"/>
        </w:numPr>
        <w:spacing w:before="30" w:after="0" w:line="240" w:lineRule="auto"/>
        <w:rPr>
          <w:rFonts w:cs="Arial"/>
          <w:b/>
          <w:szCs w:val="24"/>
        </w:rPr>
      </w:pPr>
      <w:r w:rsidRPr="002C5D41">
        <w:rPr>
          <w:rFonts w:eastAsia="Arial" w:cs="Arial"/>
          <w:szCs w:val="24"/>
        </w:rPr>
        <w:t>Não se aplica</w:t>
      </w:r>
    </w:p>
    <w:p w:rsidR="00F35D59" w:rsidRPr="002C5D41" w:rsidRDefault="00F35D59" w:rsidP="00F6250D">
      <w:pPr>
        <w:spacing w:before="30"/>
        <w:jc w:val="both"/>
        <w:rPr>
          <w:rFonts w:cs="Arial"/>
          <w:szCs w:val="24"/>
        </w:rPr>
      </w:pPr>
    </w:p>
    <w:p w:rsidR="005D2943" w:rsidRPr="002C5D41" w:rsidRDefault="00D62D56" w:rsidP="00F6250D">
      <w:pPr>
        <w:spacing w:before="30"/>
        <w:jc w:val="both"/>
        <w:rPr>
          <w:rFonts w:cs="Arial"/>
          <w:b/>
          <w:szCs w:val="24"/>
        </w:rPr>
      </w:pPr>
      <w:r w:rsidRPr="002C5D41">
        <w:rPr>
          <w:rFonts w:cs="Arial"/>
          <w:b/>
          <w:szCs w:val="24"/>
        </w:rPr>
        <w:t>Caso de Uso Fechar Caixa</w:t>
      </w:r>
    </w:p>
    <w:p w:rsidR="005D2943" w:rsidRPr="002C5D41" w:rsidRDefault="00F35D59" w:rsidP="00F6250D">
      <w:pPr>
        <w:shd w:val="clear" w:color="auto" w:fill="FFFFFF" w:themeFill="background1"/>
        <w:spacing w:before="30"/>
        <w:ind w:left="-454" w:right="-397" w:firstLine="454"/>
        <w:rPr>
          <w:rFonts w:cs="Arial"/>
          <w:b/>
          <w:szCs w:val="24"/>
        </w:rPr>
      </w:pPr>
      <w:r w:rsidRPr="002C5D41">
        <w:rPr>
          <w:rFonts w:cs="Arial"/>
          <w:b/>
          <w:szCs w:val="24"/>
        </w:rPr>
        <w:t>Identificação do Pr</w:t>
      </w:r>
      <w:r w:rsidR="005D2943" w:rsidRPr="002C5D41">
        <w:rPr>
          <w:rFonts w:cs="Arial"/>
          <w:b/>
          <w:szCs w:val="24"/>
        </w:rPr>
        <w:t>oduto / Visão Geral / Finalidade</w:t>
      </w:r>
    </w:p>
    <w:p w:rsidR="00F35D59" w:rsidRPr="002C5D41" w:rsidRDefault="00F35D59" w:rsidP="00F6250D">
      <w:pPr>
        <w:pStyle w:val="PargrafodaLista"/>
        <w:numPr>
          <w:ilvl w:val="0"/>
          <w:numId w:val="19"/>
        </w:numPr>
        <w:shd w:val="clear" w:color="auto" w:fill="FFFFFF" w:themeFill="background1"/>
        <w:spacing w:before="30"/>
        <w:ind w:right="-397"/>
        <w:rPr>
          <w:rFonts w:cs="Arial"/>
          <w:b/>
          <w:szCs w:val="24"/>
        </w:rPr>
      </w:pPr>
      <w:r w:rsidRPr="002C5D41">
        <w:rPr>
          <w:rFonts w:cs="Arial"/>
          <w:szCs w:val="24"/>
        </w:rPr>
        <w:t>Tela de fechamento de caixa</w:t>
      </w:r>
    </w:p>
    <w:p w:rsidR="00F35D59" w:rsidRPr="002C5D41" w:rsidRDefault="00F35D59"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5D2943" w:rsidRPr="002C5D41" w:rsidRDefault="00F35D59" w:rsidP="00F6250D">
      <w:pPr>
        <w:pStyle w:val="PargrafodaLista"/>
        <w:numPr>
          <w:ilvl w:val="0"/>
          <w:numId w:val="19"/>
        </w:numPr>
        <w:tabs>
          <w:tab w:val="left" w:pos="1590"/>
        </w:tabs>
        <w:spacing w:before="30"/>
        <w:rPr>
          <w:rFonts w:cs="Arial"/>
          <w:szCs w:val="24"/>
        </w:rPr>
      </w:pPr>
      <w:r w:rsidRPr="002C5D41">
        <w:rPr>
          <w:rFonts w:cs="Arial"/>
          <w:szCs w:val="24"/>
        </w:rPr>
        <w:t>Esta rotina deverá estar disponível em PDV\Caixa\Fechar.</w:t>
      </w:r>
      <w:r w:rsidR="005D2943" w:rsidRPr="002C5D41">
        <w:rPr>
          <w:rFonts w:cs="Arial"/>
          <w:szCs w:val="24"/>
        </w:rPr>
        <w:t xml:space="preserve"> </w:t>
      </w:r>
    </w:p>
    <w:p w:rsidR="00F35D59" w:rsidRPr="002C5D41" w:rsidRDefault="005D2943" w:rsidP="00F6250D">
      <w:pPr>
        <w:pStyle w:val="PargrafodaLista"/>
        <w:numPr>
          <w:ilvl w:val="0"/>
          <w:numId w:val="19"/>
        </w:numPr>
        <w:tabs>
          <w:tab w:val="left" w:pos="1590"/>
        </w:tabs>
        <w:spacing w:before="30"/>
        <w:rPr>
          <w:rFonts w:cs="Arial"/>
          <w:szCs w:val="24"/>
        </w:rPr>
      </w:pPr>
      <w:r w:rsidRPr="002C5D41">
        <w:rPr>
          <w:rFonts w:cs="Arial"/>
          <w:szCs w:val="24"/>
        </w:rPr>
        <w:t>D</w:t>
      </w:r>
      <w:r w:rsidR="00F35D59" w:rsidRPr="002C5D41">
        <w:rPr>
          <w:rFonts w:cs="Arial"/>
          <w:szCs w:val="24"/>
        </w:rPr>
        <w:t>everá conter um botão de acesso rápido no home do PDV.</w:t>
      </w:r>
    </w:p>
    <w:p w:rsidR="00F35D59" w:rsidRPr="002C5D41" w:rsidRDefault="005D2943" w:rsidP="00F6250D">
      <w:pPr>
        <w:tabs>
          <w:tab w:val="left" w:pos="1590"/>
        </w:tabs>
        <w:spacing w:before="30"/>
        <w:rPr>
          <w:rFonts w:cs="Arial"/>
          <w:b/>
          <w:szCs w:val="24"/>
        </w:rPr>
      </w:pPr>
      <w:r w:rsidRPr="002C5D41">
        <w:rPr>
          <w:rFonts w:cs="Arial"/>
          <w:b/>
          <w:szCs w:val="24"/>
        </w:rPr>
        <w:t>Dados para Implementação</w:t>
      </w:r>
    </w:p>
    <w:p w:rsidR="00F35D59" w:rsidRPr="002C5D41" w:rsidRDefault="00F35D59"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3860935F" wp14:editId="6C027F99">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2C5D41" w:rsidRDefault="00F35D59" w:rsidP="00F6250D">
      <w:pPr>
        <w:pStyle w:val="PargrafodaLista"/>
        <w:tabs>
          <w:tab w:val="left" w:pos="1590"/>
        </w:tabs>
        <w:spacing w:before="30"/>
        <w:rPr>
          <w:rFonts w:cs="Arial"/>
          <w:szCs w:val="24"/>
        </w:rPr>
      </w:pPr>
    </w:p>
    <w:p w:rsidR="00F35D59" w:rsidRPr="002C5D41" w:rsidRDefault="005D2943" w:rsidP="00F6250D">
      <w:pPr>
        <w:tabs>
          <w:tab w:val="left" w:pos="1590"/>
        </w:tabs>
        <w:spacing w:before="30"/>
        <w:rPr>
          <w:rFonts w:cs="Arial"/>
          <w:b/>
          <w:szCs w:val="24"/>
          <w:u w:val="single"/>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2C5D41" w:rsidTr="000A6CD7">
        <w:tc>
          <w:tcPr>
            <w:tcW w:w="183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DESCRIÇÃO</w:t>
            </w:r>
          </w:p>
        </w:tc>
      </w:tr>
      <w:tr w:rsidR="00F35D59" w:rsidRPr="002C5D41" w:rsidTr="000A6CD7">
        <w:tc>
          <w:tcPr>
            <w:tcW w:w="1838" w:type="dxa"/>
            <w:vMerge w:val="restart"/>
            <w:shd w:val="clear" w:color="auto" w:fill="DEEAF6" w:themeFill="accent1" w:themeFillTint="33"/>
          </w:tcPr>
          <w:p w:rsidR="00F35D59" w:rsidRPr="002C5D41" w:rsidRDefault="00F35D59" w:rsidP="00F6250D">
            <w:pPr>
              <w:spacing w:before="30"/>
              <w:rPr>
                <w:rFonts w:cs="Arial"/>
                <w:b/>
                <w:szCs w:val="24"/>
              </w:rPr>
            </w:pPr>
            <w:r w:rsidRPr="002C5D41">
              <w:rPr>
                <w:rFonts w:cs="Arial"/>
                <w:b/>
                <w:szCs w:val="24"/>
              </w:rPr>
              <w:t>Valor Final</w:t>
            </w: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“Insira o valor total em caixa”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Vazio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Valor Final</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Escrita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Numérico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Monetária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SIM</w:t>
            </w:r>
          </w:p>
        </w:tc>
      </w:tr>
      <w:tr w:rsidR="00F35D59" w:rsidRPr="002C5D41" w:rsidTr="000A6CD7">
        <w:tc>
          <w:tcPr>
            <w:tcW w:w="1838" w:type="dxa"/>
            <w:vMerge w:val="restart"/>
            <w:shd w:val="clear" w:color="auto" w:fill="FFFFFF" w:themeFill="background1"/>
          </w:tcPr>
          <w:p w:rsidR="00F35D59" w:rsidRPr="002C5D41" w:rsidRDefault="00F35D59" w:rsidP="00F6250D">
            <w:pPr>
              <w:spacing w:before="30"/>
              <w:rPr>
                <w:rFonts w:cs="Arial"/>
                <w:b/>
                <w:szCs w:val="24"/>
              </w:rPr>
            </w:pPr>
            <w:r w:rsidRPr="002C5D41">
              <w:rPr>
                <w:rFonts w:cs="Arial"/>
                <w:b/>
                <w:szCs w:val="24"/>
              </w:rPr>
              <w:t>Data</w:t>
            </w: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da solicitação”</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atual do servidor</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SIM</w:t>
            </w:r>
          </w:p>
        </w:tc>
      </w:tr>
    </w:tbl>
    <w:p w:rsidR="00F35D59" w:rsidRPr="002C5D41" w:rsidRDefault="00F35D59" w:rsidP="00F6250D">
      <w:pPr>
        <w:tabs>
          <w:tab w:val="left" w:pos="1590"/>
        </w:tabs>
        <w:spacing w:before="30"/>
        <w:rPr>
          <w:rFonts w:cs="Arial"/>
          <w:szCs w:val="24"/>
        </w:rPr>
      </w:pPr>
    </w:p>
    <w:p w:rsidR="005D2943" w:rsidRPr="002C5D41" w:rsidRDefault="005D2943" w:rsidP="00F6250D">
      <w:pPr>
        <w:spacing w:before="30"/>
        <w:rPr>
          <w:rFonts w:cs="Arial"/>
          <w:b/>
          <w:szCs w:val="24"/>
        </w:rPr>
      </w:pPr>
      <w:r w:rsidRPr="002C5D41">
        <w:rPr>
          <w:rFonts w:cs="Arial"/>
          <w:b/>
          <w:szCs w:val="24"/>
        </w:rPr>
        <w:t>Regras de Negócio</w:t>
      </w:r>
    </w:p>
    <w:p w:rsidR="00F35D59" w:rsidRPr="002C5D41" w:rsidRDefault="009F1804" w:rsidP="00F6250D">
      <w:pPr>
        <w:pStyle w:val="PargrafodaLista"/>
        <w:numPr>
          <w:ilvl w:val="0"/>
          <w:numId w:val="26"/>
        </w:numPr>
        <w:spacing w:before="30"/>
        <w:rPr>
          <w:rFonts w:cs="Arial"/>
          <w:szCs w:val="24"/>
        </w:rPr>
      </w:pPr>
      <w:hyperlink w:anchor="CadastroAtracoes" w:history="1">
        <w:r w:rsidR="00F35D59" w:rsidRPr="002C5D41">
          <w:rPr>
            <w:rFonts w:cs="Arial"/>
            <w:szCs w:val="24"/>
          </w:rPr>
          <w:t>A1 – Botão Fechar</w:t>
        </w:r>
      </w:hyperlink>
      <w:r w:rsidR="00F35D59" w:rsidRPr="002C5D41">
        <w:rPr>
          <w:rFonts w:cs="Arial"/>
          <w:szCs w:val="24"/>
        </w:rPr>
        <w:t xml:space="preserve"> Caixa: Deverá efetuar a inserção do valor na base de dados conforme fluxo principal descrito abaixo.</w:t>
      </w:r>
    </w:p>
    <w:p w:rsidR="00F35D59" w:rsidRPr="002C5D41" w:rsidRDefault="00F35D59" w:rsidP="00F6250D">
      <w:pPr>
        <w:shd w:val="clear" w:color="auto" w:fill="FFFFFF" w:themeFill="background1"/>
        <w:spacing w:before="30"/>
        <w:rPr>
          <w:rFonts w:eastAsia="Arial" w:cs="Arial"/>
          <w:b/>
          <w:szCs w:val="24"/>
        </w:rPr>
      </w:pPr>
      <w:r w:rsidRPr="002C5D41">
        <w:rPr>
          <w:rFonts w:eastAsia="Arial" w:cs="Arial"/>
          <w:b/>
          <w:szCs w:val="24"/>
        </w:rPr>
        <w:t>Fluxos</w:t>
      </w:r>
    </w:p>
    <w:p w:rsidR="00F35D59" w:rsidRPr="002C5D41" w:rsidRDefault="00F35D59"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estar autenticado</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F35D59" w:rsidRPr="002C5D41" w:rsidRDefault="00F35D59" w:rsidP="00F6250D">
      <w:pPr>
        <w:pStyle w:val="PargrafodaLista"/>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Ator clica no botão Fechar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a tela de fechamento de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informa o valor total em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soma todos os valores de entrada no período do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 xml:space="preserve">O sistema retorna </w:t>
      </w:r>
      <w:r w:rsidR="000A6CD7" w:rsidRPr="002C5D41">
        <w:rPr>
          <w:rFonts w:cs="Arial"/>
          <w:szCs w:val="24"/>
        </w:rPr>
        <w:t>à</w:t>
      </w:r>
      <w:r w:rsidRPr="002C5D41">
        <w:rPr>
          <w:rFonts w:cs="Arial"/>
          <w:szCs w:val="24"/>
        </w:rPr>
        <w:t xml:space="preserve"> somatória dos valores acima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compara a somatória com o valor inserido pelo ator.</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uma mensagem de confirmação</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confirma a mensagem</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insere os dados de fechamento na base de dados</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retorna para o menu principal do PDV.</w:t>
      </w:r>
    </w:p>
    <w:p w:rsidR="00F35D59" w:rsidRPr="002C5D41" w:rsidRDefault="00F35D59" w:rsidP="00F6250D">
      <w:pPr>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F35D59" w:rsidRPr="002C5D41" w:rsidRDefault="00F35D59" w:rsidP="00F6250D">
      <w:pPr>
        <w:tabs>
          <w:tab w:val="left" w:pos="2325"/>
        </w:tabs>
        <w:spacing w:before="30"/>
        <w:rPr>
          <w:rFonts w:cs="Arial"/>
          <w:szCs w:val="24"/>
        </w:rPr>
      </w:pPr>
      <w:r w:rsidRPr="002C5D41">
        <w:rPr>
          <w:rFonts w:cs="Arial"/>
          <w:szCs w:val="24"/>
        </w:rPr>
        <w:t>A1 – Este fluxo inicia-se no momento em que o valor inserido pelo ator não coincida com o valor da somatória realizado pelo sistema</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exibe uma mensagem de erro de combinação de valores</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ator insere novamente o valor para fechamento</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verifica se os valores coincidem</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retorna para o passo 7 do fluxo principal.</w:t>
      </w:r>
    </w:p>
    <w:p w:rsidR="00F35D59" w:rsidRPr="002C5D41" w:rsidRDefault="00F35D59" w:rsidP="00F6250D">
      <w:pPr>
        <w:tabs>
          <w:tab w:val="left" w:pos="2325"/>
        </w:tabs>
        <w:spacing w:before="30"/>
        <w:rPr>
          <w:rFonts w:cs="Arial"/>
          <w:szCs w:val="24"/>
        </w:rPr>
      </w:pPr>
      <w:r w:rsidRPr="002C5D41">
        <w:rPr>
          <w:rFonts w:cs="Arial"/>
          <w:szCs w:val="24"/>
        </w:rPr>
        <w:t>A2 – Este fluxo iniciasse no momento em que o valor inserido pelo ator não coincida com o valor da somatória realizada pelo sistema (A1)</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exibe uma mensagem de erro de combinação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envia um </w:t>
      </w:r>
      <w:r w:rsidR="000A6CD7" w:rsidRPr="002C5D41">
        <w:rPr>
          <w:rFonts w:cs="Arial"/>
          <w:szCs w:val="24"/>
        </w:rPr>
        <w:t>e-mail</w:t>
      </w:r>
      <w:r w:rsidRPr="002C5D41">
        <w:rPr>
          <w:rFonts w:cs="Arial"/>
          <w:szCs w:val="24"/>
        </w:rPr>
        <w:t xml:space="preserve"> ao usuário responsável pelo sistema</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bloqueia a tela para edição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solicita dados de usuário e senha do administrador para desbloquear </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ator insere os dados de administrador</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Inicia-se o fluxo principal</w:t>
      </w:r>
    </w:p>
    <w:p w:rsidR="00D62D56" w:rsidRPr="002C5D41" w:rsidRDefault="00D62D56" w:rsidP="00F6250D">
      <w:pPr>
        <w:spacing w:before="30"/>
        <w:jc w:val="both"/>
        <w:rPr>
          <w:rFonts w:cs="Arial"/>
          <w:szCs w:val="24"/>
        </w:rPr>
      </w:pPr>
    </w:p>
    <w:p w:rsidR="006F4F8E" w:rsidRPr="002C5D41" w:rsidRDefault="006F4F8E" w:rsidP="00F6250D">
      <w:pPr>
        <w:spacing w:before="30"/>
        <w:jc w:val="both"/>
        <w:rPr>
          <w:rFonts w:cs="Arial"/>
          <w:b/>
          <w:szCs w:val="24"/>
        </w:rPr>
      </w:pPr>
      <w:r w:rsidRPr="002C5D41">
        <w:rPr>
          <w:rFonts w:cs="Arial"/>
          <w:b/>
          <w:szCs w:val="24"/>
        </w:rPr>
        <w:t>Caso de Uso Entrada de Cliente</w:t>
      </w:r>
    </w:p>
    <w:p w:rsidR="006F4F8E" w:rsidRPr="002C5D41" w:rsidRDefault="006F4F8E" w:rsidP="00F6250D">
      <w:pPr>
        <w:shd w:val="clear" w:color="auto" w:fill="FFFFFF" w:themeFill="background1"/>
        <w:spacing w:before="30"/>
        <w:ind w:right="-397"/>
        <w:rPr>
          <w:rFonts w:cs="Arial"/>
          <w:b/>
          <w:szCs w:val="24"/>
        </w:rPr>
      </w:pPr>
      <w:r w:rsidRPr="002C5D41">
        <w:rPr>
          <w:rFonts w:cs="Arial"/>
          <w:b/>
          <w:szCs w:val="24"/>
        </w:rPr>
        <w:t>Identificação do Produto / Visão Geral / Finalidade</w:t>
      </w:r>
    </w:p>
    <w:p w:rsidR="006F4F8E" w:rsidRPr="002C5D41" w:rsidRDefault="006F4F8E" w:rsidP="00F6250D">
      <w:pPr>
        <w:pStyle w:val="PargrafodaLista"/>
        <w:numPr>
          <w:ilvl w:val="0"/>
          <w:numId w:val="27"/>
        </w:numPr>
        <w:spacing w:before="30"/>
        <w:rPr>
          <w:rFonts w:cs="Arial"/>
          <w:szCs w:val="24"/>
        </w:rPr>
      </w:pPr>
      <w:r w:rsidRPr="002C5D41">
        <w:rPr>
          <w:rFonts w:cs="Arial"/>
          <w:szCs w:val="24"/>
        </w:rPr>
        <w:t>Tela de entrada de cliente</w:t>
      </w:r>
    </w:p>
    <w:p w:rsidR="006F4F8E" w:rsidRPr="002C5D41" w:rsidRDefault="006F4F8E"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Esta rotina deverá estar disponível em PDV\Cliente\Entrada.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Também deverá conter um botão de acesso rápido no home do PDV.</w:t>
      </w:r>
    </w:p>
    <w:p w:rsidR="006F4F8E" w:rsidRPr="002C5D41" w:rsidRDefault="006F4F8E"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6F4F8E" w:rsidRPr="002C5D41" w:rsidRDefault="006F4F8E"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36E5F37D" wp14:editId="2EBAD342">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6F4F8E" w:rsidRPr="002C5D41" w:rsidRDefault="006F4F8E" w:rsidP="00F6250D">
      <w:pPr>
        <w:shd w:val="clear" w:color="auto" w:fill="FFFFFF" w:themeFill="background1"/>
        <w:tabs>
          <w:tab w:val="right" w:pos="8504"/>
        </w:tabs>
        <w:spacing w:before="30"/>
        <w:jc w:val="both"/>
        <w:rPr>
          <w:rFonts w:cs="Arial"/>
          <w:b/>
          <w:szCs w:val="24"/>
        </w:rPr>
      </w:pPr>
    </w:p>
    <w:tbl>
      <w:tblPr>
        <w:tblStyle w:val="Tabelacomgrade"/>
        <w:tblW w:w="0" w:type="auto"/>
        <w:tblLook w:val="04A0" w:firstRow="1" w:lastRow="0" w:firstColumn="1" w:lastColumn="0" w:noHBand="0" w:noVBand="1"/>
      </w:tblPr>
      <w:tblGrid>
        <w:gridCol w:w="1838"/>
        <w:gridCol w:w="2268"/>
        <w:gridCol w:w="4388"/>
      </w:tblGrid>
      <w:tr w:rsidR="006F4F8E" w:rsidRPr="002C5D41" w:rsidTr="000A6CD7">
        <w:tc>
          <w:tcPr>
            <w:tcW w:w="183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DESCRIÇÃO</w:t>
            </w:r>
          </w:p>
        </w:tc>
      </w:tr>
      <w:tr w:rsidR="006F4F8E" w:rsidRPr="002C5D41" w:rsidTr="000A6CD7">
        <w:tc>
          <w:tcPr>
            <w:tcW w:w="1838" w:type="dxa"/>
            <w:vMerge w:val="restart"/>
            <w:shd w:val="clear" w:color="auto" w:fill="DEEAF6" w:themeFill="accent1" w:themeFillTint="33"/>
          </w:tcPr>
          <w:p w:rsidR="006F4F8E" w:rsidRPr="002C5D41" w:rsidRDefault="006F4F8E" w:rsidP="00F6250D">
            <w:pPr>
              <w:spacing w:before="30"/>
              <w:rPr>
                <w:rFonts w:cs="Arial"/>
                <w:b/>
                <w:szCs w:val="24"/>
              </w:rPr>
            </w:pPr>
            <w:r w:rsidRPr="002C5D41">
              <w:rPr>
                <w:rFonts w:cs="Arial"/>
                <w:b/>
                <w:szCs w:val="24"/>
              </w:rPr>
              <w:t>RG</w:t>
            </w: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“Insira o 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Escrita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20</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Nome</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o 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50</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5DCE4" w:themeFill="text2" w:themeFillTint="33"/>
          </w:tcPr>
          <w:p w:rsidR="006F4F8E" w:rsidRPr="002C5D41" w:rsidRDefault="006F4F8E" w:rsidP="00F6250D">
            <w:pPr>
              <w:spacing w:before="30"/>
              <w:rPr>
                <w:rFonts w:cs="Arial"/>
                <w:b/>
                <w:szCs w:val="24"/>
              </w:rPr>
            </w:pPr>
            <w:r w:rsidRPr="002C5D41">
              <w:rPr>
                <w:rFonts w:cs="Arial"/>
                <w:b/>
                <w:szCs w:val="24"/>
              </w:rPr>
              <w:t>Telefone</w:t>
            </w: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“Insira o 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Data de Nascimento</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a 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0CECE" w:themeFill="background2" w:themeFillShade="E6"/>
          </w:tcPr>
          <w:p w:rsidR="006F4F8E" w:rsidRPr="002C5D41" w:rsidRDefault="006F4F8E" w:rsidP="00F6250D">
            <w:pPr>
              <w:spacing w:before="30"/>
              <w:rPr>
                <w:rFonts w:cs="Arial"/>
                <w:b/>
                <w:szCs w:val="24"/>
              </w:rPr>
            </w:pPr>
            <w:r w:rsidRPr="002C5D41">
              <w:rPr>
                <w:rFonts w:cs="Arial"/>
                <w:b/>
                <w:szCs w:val="24"/>
              </w:rPr>
              <w:t>Cartão</w:t>
            </w: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“Insira o número do próximo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Número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100</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SIM</w:t>
            </w:r>
          </w:p>
        </w:tc>
      </w:tr>
    </w:tbl>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6F4F8E" w:rsidRPr="002C5D41" w:rsidRDefault="006F4F8E"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Entrada: </w:t>
      </w:r>
      <w:r w:rsidRPr="002C5D41">
        <w:rPr>
          <w:rFonts w:cs="Arial"/>
          <w:szCs w:val="24"/>
        </w:rPr>
        <w:t>Deverá efetuar a inserção do valor na base de dados conforme fluxo principal descrito abaixo.</w:t>
      </w:r>
    </w:p>
    <w:p w:rsidR="006F4F8E" w:rsidRPr="002C5D41" w:rsidRDefault="006F4F8E" w:rsidP="00F6250D">
      <w:pPr>
        <w:shd w:val="clear" w:color="auto" w:fill="FFFFFF" w:themeFill="background1"/>
        <w:spacing w:before="30"/>
        <w:rPr>
          <w:rFonts w:eastAsia="Arial" w:cs="Arial"/>
          <w:b/>
          <w:szCs w:val="24"/>
        </w:rPr>
      </w:pPr>
      <w:r w:rsidRPr="002C5D41">
        <w:rPr>
          <w:rFonts w:eastAsia="Arial" w:cs="Arial"/>
          <w:b/>
          <w:szCs w:val="24"/>
        </w:rPr>
        <w:t>Fluxos</w:t>
      </w:r>
    </w:p>
    <w:p w:rsidR="006F4F8E" w:rsidRPr="002C5D41" w:rsidRDefault="006F4F8E"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Ator clica no botão Entrada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tela de registro de entrada de clientes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w:t>
      </w:r>
      <w:proofErr w:type="spellStart"/>
      <w:r w:rsidRPr="002C5D41">
        <w:rPr>
          <w:rFonts w:cs="Arial"/>
          <w:szCs w:val="24"/>
        </w:rPr>
        <w:t>rg</w:t>
      </w:r>
      <w:proofErr w:type="spellEnd"/>
      <w:r w:rsidRPr="002C5D41">
        <w:rPr>
          <w:rFonts w:cs="Arial"/>
          <w:szCs w:val="24"/>
        </w:rPr>
        <w:t xml:space="preserve"> do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verifica se o cliente já possui cadastro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cartão disponível para acesso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em realizar entrada</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insere os dados na base de dados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na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atualiza a tela de entrada de clientes (limpar todos os registros)</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6F4F8E" w:rsidRPr="002C5D41" w:rsidRDefault="006F4F8E" w:rsidP="00F6250D">
      <w:pPr>
        <w:tabs>
          <w:tab w:val="left" w:pos="2325"/>
        </w:tabs>
        <w:spacing w:before="30"/>
        <w:rPr>
          <w:rFonts w:cs="Arial"/>
          <w:szCs w:val="24"/>
        </w:rPr>
      </w:pPr>
      <w:r w:rsidRPr="002C5D41">
        <w:rPr>
          <w:rFonts w:cs="Arial"/>
          <w:szCs w:val="24"/>
        </w:rPr>
        <w:lastRenderedPageBreak/>
        <w:t>A1 – Este fluxo inicia-se no momento na verificação do rg. Caso o cliente não possua cadastro no estabelecimento.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libera os campos (Nome, telefone e data de nascimento)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usuário preenche os campos liberados com as informações fornecidas pelo cliente</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efetuar a inserção do cliente no cadastro de clientes (INATIVO)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Retorna para o passo 6 do fluxo principal</w:t>
      </w: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6F4F8E" w:rsidRPr="002C5D41" w:rsidRDefault="006F4F8E"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6F4F8E" w:rsidRPr="002C5D41" w:rsidRDefault="006F4F8E" w:rsidP="00F6250D">
      <w:pPr>
        <w:tabs>
          <w:tab w:val="left" w:pos="1590"/>
        </w:tabs>
        <w:spacing w:before="30"/>
        <w:jc w:val="center"/>
        <w:rPr>
          <w:rFonts w:cs="Arial"/>
          <w:b/>
          <w:szCs w:val="24"/>
        </w:rPr>
      </w:pPr>
    </w:p>
    <w:p w:rsidR="0010562A" w:rsidRPr="002C5D41" w:rsidRDefault="008F5663" w:rsidP="00F6250D">
      <w:pPr>
        <w:spacing w:before="30"/>
        <w:jc w:val="both"/>
        <w:rPr>
          <w:rFonts w:cs="Arial"/>
          <w:b/>
          <w:szCs w:val="24"/>
        </w:rPr>
      </w:pPr>
      <w:r w:rsidRPr="002C5D41">
        <w:rPr>
          <w:rFonts w:cs="Arial"/>
          <w:b/>
          <w:szCs w:val="24"/>
        </w:rPr>
        <w:t>Caso de Uso Saída de Cliente</w:t>
      </w:r>
    </w:p>
    <w:p w:rsidR="008F5663" w:rsidRPr="002C5D41" w:rsidRDefault="008F5663"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F5663" w:rsidRPr="002C5D41" w:rsidRDefault="008F5663" w:rsidP="00F6250D">
      <w:pPr>
        <w:pStyle w:val="PargrafodaLista"/>
        <w:numPr>
          <w:ilvl w:val="0"/>
          <w:numId w:val="19"/>
        </w:numPr>
        <w:spacing w:before="30"/>
        <w:rPr>
          <w:rFonts w:cs="Arial"/>
          <w:szCs w:val="24"/>
        </w:rPr>
      </w:pPr>
      <w:r w:rsidRPr="002C5D41">
        <w:rPr>
          <w:rFonts w:cs="Arial"/>
          <w:szCs w:val="24"/>
        </w:rPr>
        <w:t>Tela de saída do cliente</w:t>
      </w:r>
    </w:p>
    <w:p w:rsidR="008F5663" w:rsidRPr="002C5D41" w:rsidRDefault="008F5663"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Esta rotina deverá estar disponível em PDV\Cliente\Saída.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Também deverá conter um botão de acesso rápido no home do PDV.</w:t>
      </w:r>
    </w:p>
    <w:p w:rsidR="008F5663" w:rsidRPr="002C5D41" w:rsidRDefault="008F5663" w:rsidP="00F6250D">
      <w:pPr>
        <w:shd w:val="clear" w:color="auto" w:fill="FFFFFF" w:themeFill="background1"/>
        <w:tabs>
          <w:tab w:val="left" w:pos="1590"/>
        </w:tabs>
        <w:spacing w:before="30"/>
        <w:rPr>
          <w:rFonts w:cs="Arial"/>
          <w:b/>
          <w:szCs w:val="24"/>
        </w:rPr>
      </w:pPr>
      <w:r w:rsidRPr="002C5D41">
        <w:rPr>
          <w:rFonts w:cs="Arial"/>
          <w:b/>
          <w:szCs w:val="24"/>
        </w:rPr>
        <w:t>Dados para Implementação</w:t>
      </w:r>
    </w:p>
    <w:p w:rsidR="008F5663" w:rsidRPr="002C5D41" w:rsidRDefault="008F5663"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50476471" wp14:editId="5DE5183E">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2C5D41" w:rsidRDefault="008F5663" w:rsidP="00F6250D">
      <w:pPr>
        <w:tabs>
          <w:tab w:val="left" w:pos="1590"/>
        </w:tabs>
        <w:spacing w:before="30"/>
        <w:rPr>
          <w:rFonts w:cs="Arial"/>
          <w:szCs w:val="24"/>
        </w:rPr>
      </w:pPr>
    </w:p>
    <w:p w:rsidR="008F5663" w:rsidRPr="002C5D41" w:rsidRDefault="008F5663"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8F5663" w:rsidRPr="002C5D41" w:rsidRDefault="008F5663"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F5663" w:rsidRPr="002C5D41" w:rsidTr="000A6CD7">
        <w:tc>
          <w:tcPr>
            <w:tcW w:w="183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DESCRIÇÃO</w:t>
            </w:r>
          </w:p>
        </w:tc>
      </w:tr>
      <w:tr w:rsidR="008F5663" w:rsidRPr="002C5D41" w:rsidTr="000A6CD7">
        <w:tc>
          <w:tcPr>
            <w:tcW w:w="1838" w:type="dxa"/>
            <w:vMerge w:val="restart"/>
            <w:shd w:val="clear" w:color="auto" w:fill="DEEAF6" w:themeFill="accent1" w:themeFillTint="33"/>
          </w:tcPr>
          <w:p w:rsidR="008F5663" w:rsidRPr="002C5D41" w:rsidRDefault="008F5663" w:rsidP="00F6250D">
            <w:pPr>
              <w:spacing w:before="30"/>
              <w:rPr>
                <w:rFonts w:cs="Arial"/>
                <w:b/>
                <w:szCs w:val="24"/>
              </w:rPr>
            </w:pPr>
            <w:r w:rsidRPr="002C5D41">
              <w:rPr>
                <w:rFonts w:cs="Arial"/>
                <w:b/>
                <w:szCs w:val="24"/>
              </w:rPr>
              <w:t>Cartão</w:t>
            </w: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“Insira o número do cartão”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Cartão de entrada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Escrita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100</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Total</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“Valor 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 | Leitura</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val="restart"/>
            <w:shd w:val="clear" w:color="auto" w:fill="D5DCE4" w:themeFill="text2" w:themeFillTint="33"/>
          </w:tcPr>
          <w:p w:rsidR="008F5663" w:rsidRPr="002C5D41" w:rsidRDefault="008F5663" w:rsidP="00F6250D">
            <w:pPr>
              <w:spacing w:before="30"/>
              <w:rPr>
                <w:rFonts w:cs="Arial"/>
                <w:b/>
                <w:szCs w:val="24"/>
              </w:rPr>
            </w:pPr>
            <w:r w:rsidRPr="002C5D41">
              <w:rPr>
                <w:rFonts w:cs="Arial"/>
                <w:b/>
                <w:szCs w:val="24"/>
              </w:rPr>
              <w:t>Valor Recebido</w:t>
            </w: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“Insira o valor recebido pelo cliente”</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Valor Recebido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Alfanumérico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Troco</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 a ser devolvido”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D0CECE" w:themeFill="background2" w:themeFillShade="E6"/>
          </w:tcPr>
          <w:p w:rsidR="008F5663" w:rsidRPr="002C5D41" w:rsidRDefault="008F5663" w:rsidP="00F6250D">
            <w:pPr>
              <w:spacing w:before="30"/>
              <w:rPr>
                <w:rFonts w:cs="Arial"/>
                <w:b/>
                <w:szCs w:val="24"/>
              </w:rPr>
            </w:pPr>
            <w:r w:rsidRPr="002C5D41">
              <w:rPr>
                <w:rFonts w:cs="Arial"/>
                <w:b/>
                <w:szCs w:val="24"/>
              </w:rPr>
              <w:t>Forma de Pagamento</w:t>
            </w: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“Selecione a 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8F5663" w:rsidRPr="002C5D41" w:rsidRDefault="008F5663" w:rsidP="00F6250D">
            <w:pPr>
              <w:spacing w:before="30"/>
              <w:rPr>
                <w:rFonts w:cs="Arial"/>
                <w:szCs w:val="24"/>
              </w:rPr>
            </w:pPr>
            <w:proofErr w:type="spellStart"/>
            <w:r w:rsidRPr="002C5D41">
              <w:rPr>
                <w:rFonts w:cs="Arial"/>
                <w:szCs w:val="24"/>
              </w:rPr>
              <w:t>Checkbox</w:t>
            </w:r>
            <w:proofErr w:type="spellEnd"/>
            <w:r w:rsidRPr="002C5D41">
              <w:rPr>
                <w:rFonts w:cs="Arial"/>
                <w:szCs w:val="24"/>
              </w:rPr>
              <w:t xml:space="preserve"> ou Button</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SIM</w:t>
            </w:r>
          </w:p>
        </w:tc>
      </w:tr>
    </w:tbl>
    <w:p w:rsidR="008F5663" w:rsidRPr="002C5D41" w:rsidRDefault="008F5663" w:rsidP="00F6250D">
      <w:pPr>
        <w:pStyle w:val="PargrafodaLista"/>
        <w:tabs>
          <w:tab w:val="left" w:pos="1590"/>
        </w:tabs>
        <w:spacing w:before="30"/>
        <w:rPr>
          <w:rFonts w:cs="Arial"/>
          <w:szCs w:val="24"/>
        </w:rPr>
      </w:pPr>
    </w:p>
    <w:p w:rsidR="008F5663" w:rsidRPr="002C5D41" w:rsidRDefault="008F5663"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F5663" w:rsidRPr="002C5D41" w:rsidRDefault="008F5663"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Saída: </w:t>
      </w:r>
      <w:r w:rsidRPr="002C5D41">
        <w:rPr>
          <w:rFonts w:cs="Arial"/>
          <w:szCs w:val="24"/>
        </w:rPr>
        <w:t>Deverá efetuar a inserção do valor na base de dados conforme fluxo principal descrito abaixo.</w:t>
      </w:r>
    </w:p>
    <w:p w:rsidR="008F5663" w:rsidRPr="002C5D41" w:rsidRDefault="008F5663" w:rsidP="00F6250D">
      <w:pPr>
        <w:shd w:val="clear" w:color="auto" w:fill="FFFFFF" w:themeFill="background1"/>
        <w:spacing w:before="30"/>
        <w:rPr>
          <w:rFonts w:eastAsia="Arial" w:cs="Arial"/>
          <w:b/>
          <w:szCs w:val="24"/>
        </w:rPr>
      </w:pPr>
      <w:r w:rsidRPr="002C5D41">
        <w:rPr>
          <w:rFonts w:eastAsia="Arial" w:cs="Arial"/>
          <w:b/>
          <w:szCs w:val="24"/>
        </w:rPr>
        <w:t>Fluxos</w:t>
      </w:r>
    </w:p>
    <w:p w:rsidR="008F5663" w:rsidRPr="002C5D41" w:rsidRDefault="008F5663" w:rsidP="00F6250D">
      <w:pPr>
        <w:spacing w:before="30" w:after="0" w:line="240" w:lineRule="auto"/>
        <w:rPr>
          <w:rFonts w:eastAsia="Arial" w:cs="Arial"/>
          <w:b/>
          <w:szCs w:val="24"/>
        </w:rPr>
      </w:pPr>
    </w:p>
    <w:p w:rsidR="008F5663" w:rsidRPr="002C5D41" w:rsidRDefault="008F5663"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Ator clica no botão Saída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a tela de registro de saída de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número do cartão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busca todo o consumo do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lastRenderedPageBreak/>
        <w:t xml:space="preserve">O sistema exibe o consumo </w:t>
      </w:r>
      <w:proofErr w:type="spellStart"/>
      <w:r w:rsidRPr="002C5D41">
        <w:rPr>
          <w:rFonts w:cs="Arial"/>
          <w:szCs w:val="24"/>
        </w:rPr>
        <w:t>na</w:t>
      </w:r>
      <w:proofErr w:type="spellEnd"/>
      <w:r w:rsidRPr="002C5D41">
        <w:rPr>
          <w:rFonts w:cs="Arial"/>
          <w:szCs w:val="24"/>
        </w:rPr>
        <w:t xml:space="preserve"> grid disponível na tela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o valor total de consumo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valor recebido pelo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calcula o troco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seleciona a forma de pagamento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clica em registrar saída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insere os dados na base de dados</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libera o cartão para uso</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F5663" w:rsidRPr="002C5D41" w:rsidRDefault="008F5663" w:rsidP="00F6250D">
      <w:pPr>
        <w:pStyle w:val="PargrafodaLista"/>
        <w:numPr>
          <w:ilvl w:val="0"/>
          <w:numId w:val="28"/>
        </w:numPr>
        <w:tabs>
          <w:tab w:val="left" w:pos="2325"/>
        </w:tabs>
        <w:spacing w:before="30"/>
        <w:rPr>
          <w:rFonts w:cs="Arial"/>
          <w:szCs w:val="24"/>
        </w:rPr>
      </w:pPr>
      <w:r w:rsidRPr="002C5D41">
        <w:rPr>
          <w:rFonts w:cs="Arial"/>
          <w:szCs w:val="24"/>
        </w:rPr>
        <w:t>Não se aplica</w:t>
      </w: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8F5663" w:rsidRPr="002C5D41" w:rsidRDefault="008F5663"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523427" w:rsidRPr="002C5D41" w:rsidRDefault="00523427" w:rsidP="00F6250D">
      <w:pPr>
        <w:spacing w:before="30"/>
        <w:jc w:val="both"/>
        <w:rPr>
          <w:rFonts w:cs="Arial"/>
          <w:szCs w:val="24"/>
        </w:rPr>
      </w:pPr>
    </w:p>
    <w:p w:rsidR="00F645FE" w:rsidRPr="00BE1FCF" w:rsidRDefault="00A4167F" w:rsidP="00BE1FCF">
      <w:pPr>
        <w:pStyle w:val="Ttulo2"/>
      </w:pPr>
      <w:bookmarkStart w:id="60" w:name="_Toc435482055"/>
      <w:r>
        <w:t>6.5</w:t>
      </w:r>
      <w:r w:rsidR="00CE1A29" w:rsidRPr="00B07DC4">
        <w:t xml:space="preserve"> </w:t>
      </w:r>
      <w:r w:rsidR="00A14E59" w:rsidRPr="00B07DC4">
        <w:t>Modelo Físico de Dados</w:t>
      </w:r>
      <w:bookmarkEnd w:id="60"/>
    </w:p>
    <w:p w:rsidR="00EB34E0" w:rsidRPr="002C5D41" w:rsidRDefault="00457B5D" w:rsidP="00F6250D">
      <w:pPr>
        <w:spacing w:before="30"/>
        <w:jc w:val="both"/>
        <w:rPr>
          <w:rFonts w:cs="Arial"/>
          <w:szCs w:val="24"/>
        </w:rPr>
      </w:pPr>
      <w:r w:rsidRPr="002C5D41">
        <w:rPr>
          <w:rFonts w:cs="Arial"/>
          <w:szCs w:val="24"/>
        </w:rPr>
        <w:tab/>
        <w:t xml:space="preserve">Este modelo demonstra como os dados são armazenados no banco de dados. O software utiliza o banco de dados </w:t>
      </w:r>
      <w:r w:rsidR="00276069" w:rsidRPr="002C5D41">
        <w:rPr>
          <w:rFonts w:cs="Arial"/>
          <w:szCs w:val="24"/>
        </w:rPr>
        <w:t xml:space="preserve">Microsoft </w:t>
      </w:r>
      <w:proofErr w:type="spellStart"/>
      <w:r w:rsidRPr="002C5D41">
        <w:rPr>
          <w:rFonts w:cs="Arial"/>
          <w:szCs w:val="24"/>
        </w:rPr>
        <w:t>Sql</w:t>
      </w:r>
      <w:proofErr w:type="spellEnd"/>
      <w:r w:rsidRPr="002C5D41">
        <w:rPr>
          <w:rFonts w:cs="Arial"/>
          <w:szCs w:val="24"/>
        </w:rPr>
        <w:t xml:space="preserve"> Server 2012, por ser um SGBD (Sistema Gerenciador de Banco de Dados)</w:t>
      </w:r>
      <w:r w:rsidR="00276069" w:rsidRPr="002C5D41">
        <w:rPr>
          <w:rFonts w:cs="Arial"/>
          <w:szCs w:val="24"/>
        </w:rPr>
        <w:t xml:space="preserve"> de grande porte, suportando até 2000 requisições simultâneas mesmo em sua versão gratuita, a facilidade na integração com a linguagem C# também foi um ponto a favor da escolha deste banco de dados. Como a aplicação mantem informações de regra de negócio em banco de dados, facilitando assim a manutenção da aplicação, mesmo com o sistema em produção, não sendo necessário compilação e paralização da aplicação. </w:t>
      </w: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F957B4" w:rsidRPr="00A14E59" w:rsidRDefault="00F957B4" w:rsidP="001D3295">
      <w:pPr>
        <w:pStyle w:val="TituloImagem"/>
      </w:pPr>
      <w:r w:rsidRPr="00A14E59">
        <w:lastRenderedPageBreak/>
        <w:t xml:space="preserve">FIGURA </w:t>
      </w:r>
      <w:r w:rsidR="003D1BFE">
        <w:t>39</w:t>
      </w:r>
      <w:r w:rsidRPr="00A14E59">
        <w:t xml:space="preserve"> – Modelo Físico de Dados</w:t>
      </w:r>
    </w:p>
    <w:p w:rsidR="00F957B4" w:rsidRPr="002C5D41" w:rsidRDefault="009F1804" w:rsidP="00F6250D">
      <w:pPr>
        <w:spacing w:before="30"/>
        <w:jc w:val="center"/>
        <w:rPr>
          <w:rFonts w:cs="Arial"/>
          <w:szCs w:val="24"/>
        </w:rPr>
      </w:pPr>
      <w:r>
        <w:rPr>
          <w:rFonts w:cs="Arial"/>
          <w:noProof/>
          <w:szCs w:val="24"/>
          <w:lang w:eastAsia="pt-BR"/>
        </w:rPr>
        <w:pict>
          <v:shape id="_x0000_i1028" type="#_x0000_t75" style="width:453pt;height:614.25pt">
            <v:imagedata r:id="rId52" o:title="BANCO"/>
          </v:shape>
        </w:pict>
      </w:r>
    </w:p>
    <w:p w:rsidR="00F645FE" w:rsidRDefault="00F645FE" w:rsidP="00AB3419"/>
    <w:p w:rsidR="00F645FE" w:rsidRPr="00407B62" w:rsidRDefault="001D3295" w:rsidP="001D3295">
      <w:pPr>
        <w:pStyle w:val="Ttulo2"/>
      </w:pPr>
      <w:bookmarkStart w:id="61" w:name="_Toc435482056"/>
      <w:r>
        <w:lastRenderedPageBreak/>
        <w:t>6.6</w:t>
      </w:r>
      <w:r w:rsidR="0021573C" w:rsidRPr="0021573C">
        <w:t xml:space="preserve"> Desenvolvimento</w:t>
      </w:r>
      <w:bookmarkEnd w:id="61"/>
    </w:p>
    <w:p w:rsidR="00F645FE" w:rsidRDefault="00F645FE" w:rsidP="00F63DCB">
      <w:pPr>
        <w:spacing w:before="30"/>
        <w:ind w:firstLine="708"/>
        <w:jc w:val="both"/>
        <w:rPr>
          <w:rFonts w:cs="Arial"/>
          <w:szCs w:val="24"/>
        </w:rPr>
      </w:pPr>
      <w:r w:rsidRPr="002C5D41">
        <w:rPr>
          <w:rFonts w:cs="Arial"/>
          <w:szCs w:val="24"/>
        </w:rPr>
        <w:t>O desenvolvimento do código-fonte do HMA</w:t>
      </w:r>
      <w:r w:rsidR="00F63DCB">
        <w:rPr>
          <w:rFonts w:cs="Arial"/>
          <w:szCs w:val="24"/>
        </w:rPr>
        <w:t xml:space="preserve">, se deu através da criação das </w:t>
      </w:r>
      <w:r w:rsidRPr="002C5D41">
        <w:rPr>
          <w:rFonts w:cs="Arial"/>
          <w:szCs w:val="24"/>
        </w:rPr>
        <w:t xml:space="preserve">camadas. Todo o projeto foi divido em 6 </w:t>
      </w:r>
      <w:proofErr w:type="spellStart"/>
      <w:r w:rsidRPr="002C5D41">
        <w:rPr>
          <w:rFonts w:cs="Arial"/>
          <w:szCs w:val="24"/>
        </w:rPr>
        <w:t>sub-projetos</w:t>
      </w:r>
      <w:proofErr w:type="spellEnd"/>
      <w:r w:rsidRPr="002C5D41">
        <w:rPr>
          <w:rFonts w:cs="Arial"/>
          <w:szCs w:val="24"/>
        </w:rPr>
        <w:t>, visando um desacop</w:t>
      </w:r>
      <w:r w:rsidR="00D7194E">
        <w:rPr>
          <w:rFonts w:cs="Arial"/>
          <w:szCs w:val="24"/>
        </w:rPr>
        <w:t xml:space="preserve">lamento total da aplicação. Todos os projetos presentes da </w:t>
      </w:r>
      <w:proofErr w:type="spellStart"/>
      <w:r w:rsidR="00D7194E" w:rsidRPr="00D7194E">
        <w:rPr>
          <w:rFonts w:cs="Arial"/>
          <w:i/>
          <w:szCs w:val="24"/>
        </w:rPr>
        <w:t>solution</w:t>
      </w:r>
      <w:proofErr w:type="spellEnd"/>
      <w:r w:rsidR="00D7194E">
        <w:rPr>
          <w:rFonts w:cs="Arial"/>
          <w:szCs w:val="24"/>
        </w:rPr>
        <w:t xml:space="preserve">, </w:t>
      </w:r>
      <w:r w:rsidR="00632D50">
        <w:rPr>
          <w:rFonts w:cs="Arial"/>
          <w:szCs w:val="24"/>
        </w:rPr>
        <w:t xml:space="preserve">exceto o projeto WEB e o projeto WCF, </w:t>
      </w:r>
      <w:r w:rsidR="00D7194E">
        <w:rPr>
          <w:rFonts w:cs="Arial"/>
          <w:szCs w:val="24"/>
        </w:rPr>
        <w:t xml:space="preserve">foram criados em formato </w:t>
      </w:r>
      <w:proofErr w:type="spellStart"/>
      <w:r w:rsidR="00D7194E" w:rsidRPr="00D7194E">
        <w:rPr>
          <w:rFonts w:cs="Arial"/>
          <w:i/>
          <w:szCs w:val="24"/>
        </w:rPr>
        <w:t>Class</w:t>
      </w:r>
      <w:proofErr w:type="spellEnd"/>
      <w:r w:rsidR="00D7194E" w:rsidRPr="00D7194E">
        <w:rPr>
          <w:rFonts w:cs="Arial"/>
          <w:i/>
          <w:szCs w:val="24"/>
        </w:rPr>
        <w:t xml:space="preserve"> Library</w:t>
      </w:r>
      <w:r w:rsidR="00D7194E">
        <w:rPr>
          <w:rFonts w:cs="Arial"/>
          <w:i/>
          <w:szCs w:val="24"/>
        </w:rPr>
        <w:t xml:space="preserve">, </w:t>
      </w:r>
      <w:r w:rsidR="00D7194E">
        <w:rPr>
          <w:rFonts w:cs="Arial"/>
          <w:szCs w:val="24"/>
        </w:rPr>
        <w:t xml:space="preserve">para que fossem criadas </w:t>
      </w:r>
      <w:proofErr w:type="spellStart"/>
      <w:r w:rsidR="00D7194E">
        <w:rPr>
          <w:rFonts w:cs="Arial"/>
          <w:szCs w:val="24"/>
        </w:rPr>
        <w:t>DLL´s</w:t>
      </w:r>
      <w:proofErr w:type="spellEnd"/>
      <w:r w:rsidR="00D7194E">
        <w:rPr>
          <w:rFonts w:cs="Arial"/>
          <w:szCs w:val="24"/>
        </w:rPr>
        <w:t>, separadas para cada projeto</w:t>
      </w:r>
      <w:r w:rsidR="00632D50">
        <w:rPr>
          <w:rFonts w:cs="Arial"/>
          <w:szCs w:val="24"/>
        </w:rPr>
        <w:t xml:space="preserve">. Esta arquitetura foi definida para facilitar e agilizar futuras manutenções ou até mesmo migrações de tecnologias, visto que, por exemplo, para retirar as regras de negócio da aplicação é necessário somente remover a referência do projeto WCF, não afetando nenhuma outra parte da aplicação. </w:t>
      </w:r>
    </w:p>
    <w:p w:rsidR="00632D50" w:rsidRPr="00D7194E" w:rsidRDefault="00632D50" w:rsidP="00632D50">
      <w:pPr>
        <w:spacing w:before="30"/>
        <w:ind w:firstLine="708"/>
        <w:jc w:val="both"/>
        <w:rPr>
          <w:rFonts w:cs="Arial"/>
          <w:szCs w:val="24"/>
        </w:rPr>
      </w:pPr>
      <w:r>
        <w:rPr>
          <w:rFonts w:cs="Arial"/>
          <w:szCs w:val="24"/>
        </w:rPr>
        <w:t xml:space="preserve">As regras de negócio de importância alta, ou seja, as regras que definem os casos de uso significativos foram criadas em </w:t>
      </w:r>
      <w:proofErr w:type="spellStart"/>
      <w:r>
        <w:rPr>
          <w:rFonts w:cs="Arial"/>
          <w:szCs w:val="24"/>
        </w:rPr>
        <w:t>stored</w:t>
      </w:r>
      <w:proofErr w:type="spellEnd"/>
      <w:r>
        <w:rPr>
          <w:rFonts w:cs="Arial"/>
          <w:szCs w:val="24"/>
        </w:rPr>
        <w:t xml:space="preserve"> procedures localizadas no banco de dados. Essa definição favorece manutenções, não sendo necessário a compilação e publicação da aplicação toda vez que for necessário alterar uma regra de negócio.</w:t>
      </w:r>
    </w:p>
    <w:p w:rsidR="00BB1D08" w:rsidRDefault="00BB1D08" w:rsidP="00BB1D08">
      <w:pPr>
        <w:pStyle w:val="Ttulo3"/>
      </w:pPr>
      <w:bookmarkStart w:id="62" w:name="_Toc435482057"/>
      <w:r>
        <w:t>6.6.1 DAO</w:t>
      </w:r>
      <w:bookmarkEnd w:id="62"/>
    </w:p>
    <w:p w:rsidR="00A772BC" w:rsidRDefault="00BB1D08" w:rsidP="00A772BC">
      <w:pPr>
        <w:jc w:val="both"/>
      </w:pPr>
      <w:r>
        <w:t xml:space="preserve"> </w:t>
      </w:r>
      <w:r>
        <w:tab/>
        <w:t xml:space="preserve">A DAO (Data Access </w:t>
      </w:r>
      <w:proofErr w:type="spellStart"/>
      <w:r>
        <w:t>Object</w:t>
      </w:r>
      <w:proofErr w:type="spellEnd"/>
      <w:r>
        <w:t xml:space="preserve">), é a camada responsável por criar, encerrar e gerenciar todas as requisições da aplicação ao banco de dados. </w:t>
      </w:r>
      <w:r w:rsidR="00A772BC">
        <w:t>Esta camada não possui nenhum tipo de especificação de regra de negócio, e trabalha com seus objetos próprios, chamados ENTITYS.</w:t>
      </w:r>
    </w:p>
    <w:p w:rsidR="00A772BC" w:rsidRDefault="00A772BC" w:rsidP="00A772BC">
      <w:pPr>
        <w:pStyle w:val="Ttulo3"/>
      </w:pPr>
      <w:bookmarkStart w:id="63" w:name="_Toc435482058"/>
      <w:r>
        <w:t>6.6.2 ENTITY</w:t>
      </w:r>
      <w:bookmarkEnd w:id="63"/>
    </w:p>
    <w:p w:rsidR="00A772BC" w:rsidRDefault="00A772BC" w:rsidP="00A772BC">
      <w:pPr>
        <w:jc w:val="both"/>
      </w:pPr>
      <w:r>
        <w:tab/>
        <w:t>Esta camada é responsável por conter os objetos de banco de dados. Toda solicitação ou envio de informações ao SGBD é realizado através destes objetos, que são cópias das tabelas definidas em banco. Foi utilizado este formato, visando a agilidade na instância de objetos dinamicamente.</w:t>
      </w:r>
    </w:p>
    <w:p w:rsidR="00A772BC" w:rsidRDefault="00A772BC" w:rsidP="00A772BC">
      <w:pPr>
        <w:pStyle w:val="Ttulo3"/>
      </w:pPr>
      <w:bookmarkStart w:id="64" w:name="_Toc435482059"/>
      <w:r>
        <w:t>6.6.3 BLL</w:t>
      </w:r>
      <w:bookmarkEnd w:id="64"/>
      <w:r>
        <w:t xml:space="preserve"> </w:t>
      </w:r>
    </w:p>
    <w:p w:rsidR="00A772BC" w:rsidRDefault="00A772BC" w:rsidP="00A772BC">
      <w:pPr>
        <w:jc w:val="both"/>
      </w:pPr>
      <w:r>
        <w:tab/>
        <w:t xml:space="preserve">Business </w:t>
      </w:r>
      <w:proofErr w:type="spellStart"/>
      <w:r>
        <w:t>Logic</w:t>
      </w:r>
      <w:proofErr w:type="spellEnd"/>
      <w:r>
        <w:t xml:space="preserve"> </w:t>
      </w:r>
      <w:proofErr w:type="spellStart"/>
      <w:r>
        <w:t>Layer</w:t>
      </w:r>
      <w:proofErr w:type="spellEnd"/>
      <w:r>
        <w:t xml:space="preserve"> ou camada de regra de negócio, é a área responsável por manter as regras de negócio </w:t>
      </w:r>
      <w:r w:rsidRPr="00A772BC">
        <w:rPr>
          <w:i/>
        </w:rPr>
        <w:t>fixas</w:t>
      </w:r>
      <w:r>
        <w:t xml:space="preserve"> da aplicação. Tendo em vista que as principais regras de negócio da aplicação estão localizadas em </w:t>
      </w:r>
      <w:proofErr w:type="spellStart"/>
      <w:r w:rsidRPr="00A772BC">
        <w:rPr>
          <w:i/>
        </w:rPr>
        <w:t>stored</w:t>
      </w:r>
      <w:proofErr w:type="spellEnd"/>
      <w:r w:rsidRPr="00A772BC">
        <w:rPr>
          <w:i/>
        </w:rPr>
        <w:t xml:space="preserve"> procedures</w:t>
      </w:r>
      <w:r>
        <w:rPr>
          <w:i/>
        </w:rPr>
        <w:t xml:space="preserve"> </w:t>
      </w:r>
      <w:r>
        <w:t>no banco de dados, esta camada armazena apenas validações de suporte a regra de negócio principal.</w:t>
      </w:r>
    </w:p>
    <w:p w:rsidR="00A772BC" w:rsidRDefault="00A772BC" w:rsidP="00A772BC">
      <w:pPr>
        <w:pStyle w:val="Ttulo3"/>
      </w:pPr>
      <w:bookmarkStart w:id="65" w:name="_Toc435482060"/>
      <w:r>
        <w:t>6.6.4 SERVICE</w:t>
      </w:r>
      <w:bookmarkEnd w:id="65"/>
    </w:p>
    <w:p w:rsidR="00A772BC" w:rsidRDefault="00A772BC" w:rsidP="00A772BC">
      <w:pPr>
        <w:jc w:val="both"/>
      </w:pPr>
      <w:r>
        <w:tab/>
        <w:t xml:space="preserve">Esta camada é responsável por realizar a comunicação da interface do usuário com as regras de negócio da aplicação. Servindo como um </w:t>
      </w:r>
      <w:proofErr w:type="spellStart"/>
      <w:r>
        <w:t>desacoplador</w:t>
      </w:r>
      <w:proofErr w:type="spellEnd"/>
      <w:r>
        <w:t xml:space="preserve"> da aplicação. Esta camada favorece futuras alterações, podendo ser uma migração de tecnologias, ou inserção de novas camadas de front-end.</w:t>
      </w:r>
    </w:p>
    <w:p w:rsidR="00A772BC" w:rsidRDefault="00A772BC" w:rsidP="00A772BC">
      <w:pPr>
        <w:pStyle w:val="Ttulo3"/>
      </w:pPr>
      <w:bookmarkStart w:id="66" w:name="_Toc435482061"/>
      <w:r>
        <w:lastRenderedPageBreak/>
        <w:t>6.6.5 MODEL</w:t>
      </w:r>
      <w:bookmarkEnd w:id="66"/>
    </w:p>
    <w:p w:rsidR="00A772BC" w:rsidRDefault="00A772BC" w:rsidP="00A772BC">
      <w:pPr>
        <w:jc w:val="both"/>
      </w:pPr>
      <w:r>
        <w:tab/>
        <w:t xml:space="preserve">Este </w:t>
      </w:r>
      <w:proofErr w:type="spellStart"/>
      <w:r>
        <w:t>sub-projeto</w:t>
      </w:r>
      <w:proofErr w:type="spellEnd"/>
      <w:r>
        <w:t xml:space="preserve"> é responsável por conter os objetos de interface. Por ser uma aplicação baseada em </w:t>
      </w:r>
      <w:proofErr w:type="spellStart"/>
      <w:r>
        <w:t>Asp</w:t>
      </w:r>
      <w:proofErr w:type="spellEnd"/>
      <w:r>
        <w:t xml:space="preserve"> .NET MVC, todas as telas possuem um objeto do tipo </w:t>
      </w:r>
      <w:proofErr w:type="spellStart"/>
      <w:r>
        <w:t>model</w:t>
      </w:r>
      <w:proofErr w:type="spellEnd"/>
      <w:r>
        <w:t xml:space="preserve"> para manter um contrato, ou seja, as telas possuem atributos definidos através de uma classe, que são responsáveis pela criação da </w:t>
      </w:r>
      <w:proofErr w:type="spellStart"/>
      <w:r>
        <w:t>view</w:t>
      </w:r>
      <w:proofErr w:type="spellEnd"/>
      <w:r>
        <w:t xml:space="preserve"> do usuário. </w:t>
      </w:r>
    </w:p>
    <w:p w:rsidR="00A772BC" w:rsidRDefault="00A772BC" w:rsidP="00A772BC">
      <w:pPr>
        <w:pStyle w:val="Ttulo3"/>
      </w:pPr>
      <w:bookmarkStart w:id="67" w:name="_Toc435482062"/>
      <w:r>
        <w:t>6.6.6 WEB</w:t>
      </w:r>
      <w:bookmarkEnd w:id="67"/>
    </w:p>
    <w:p w:rsidR="00F645FE" w:rsidRDefault="00A772BC" w:rsidP="00D7194E">
      <w:pPr>
        <w:jc w:val="both"/>
      </w:pPr>
      <w:r>
        <w:tab/>
        <w:t>Esta camada é a aplicação em ASP .NET MVC, que tem como proposito principal entregar a interface ao usuário. A definição ou escolha para este formato foi visando a agilidade de uma aplicação em ASP .NET</w:t>
      </w:r>
      <w:r w:rsidR="00F63DCB">
        <w:t xml:space="preserve"> atuando em servidores IIS</w:t>
      </w:r>
      <w:r>
        <w:t>, a segurança que uma aplicação baseada neste modelo fornece e a agilidade no desenvolvimento.</w:t>
      </w:r>
    </w:p>
    <w:p w:rsidR="00ED2B8A" w:rsidRDefault="00ED2B8A" w:rsidP="002F08F3">
      <w:pPr>
        <w:pStyle w:val="Ttulo2"/>
      </w:pPr>
      <w:bookmarkStart w:id="68" w:name="_Toc435482063"/>
      <w:r>
        <w:t>6.7 CLOUD</w:t>
      </w:r>
      <w:bookmarkEnd w:id="68"/>
    </w:p>
    <w:p w:rsidR="00ED2B8A" w:rsidRDefault="00ED2B8A" w:rsidP="00D7194E">
      <w:pPr>
        <w:jc w:val="both"/>
      </w:pPr>
      <w:r>
        <w:tab/>
        <w:t xml:space="preserve">Após todo o desenvolvimento concluído, foi possível definir onde a aplicação </w:t>
      </w:r>
      <w:r w:rsidR="00CC00B7">
        <w:t>será hospedada. Primeiramente foi realizado uma pesquisa, onde foram levantados os requisitos mínimos que o servidor deveria atender, e após isso, um levantamento de mercado para constatar qual o provedor de nuvem com o melhor custo benefício.</w:t>
      </w:r>
    </w:p>
    <w:p w:rsidR="00CC00B7" w:rsidRDefault="00CC00B7" w:rsidP="00D7194E">
      <w:pPr>
        <w:jc w:val="both"/>
      </w:pPr>
      <w:r>
        <w:tab/>
        <w:t>Os requisitos mínimos para prover um serviço de qualidade foram definidos em:</w:t>
      </w:r>
    </w:p>
    <w:p w:rsidR="00CC00B7" w:rsidRDefault="00CC00B7" w:rsidP="00CC00B7">
      <w:pPr>
        <w:pStyle w:val="PargrafodaLista"/>
        <w:numPr>
          <w:ilvl w:val="0"/>
          <w:numId w:val="19"/>
        </w:numPr>
        <w:jc w:val="both"/>
      </w:pPr>
      <w:r>
        <w:t>Servidor com quatro núcleos</w:t>
      </w:r>
    </w:p>
    <w:p w:rsidR="00CC00B7" w:rsidRDefault="00CC00B7" w:rsidP="00CC00B7">
      <w:pPr>
        <w:pStyle w:val="PargrafodaLista"/>
        <w:numPr>
          <w:ilvl w:val="0"/>
          <w:numId w:val="19"/>
        </w:numPr>
        <w:jc w:val="both"/>
      </w:pPr>
      <w:r>
        <w:t xml:space="preserve">12 GB </w:t>
      </w:r>
      <w:proofErr w:type="spellStart"/>
      <w:r>
        <w:t>ram</w:t>
      </w:r>
      <w:proofErr w:type="spellEnd"/>
    </w:p>
    <w:p w:rsidR="00CC00B7" w:rsidRDefault="00CC00B7" w:rsidP="00CC00B7">
      <w:pPr>
        <w:pStyle w:val="PargrafodaLista"/>
        <w:numPr>
          <w:ilvl w:val="0"/>
          <w:numId w:val="19"/>
        </w:numPr>
        <w:jc w:val="both"/>
      </w:pPr>
      <w:r>
        <w:t>200 GB armazenamento (expansível)</w:t>
      </w:r>
    </w:p>
    <w:p w:rsidR="006B739E" w:rsidRDefault="006B739E" w:rsidP="006B739E">
      <w:pPr>
        <w:pStyle w:val="PargrafodaLista"/>
        <w:ind w:left="1068"/>
        <w:jc w:val="both"/>
      </w:pPr>
    </w:p>
    <w:p w:rsidR="006B739E" w:rsidRDefault="006B739E" w:rsidP="006B739E">
      <w:pPr>
        <w:pStyle w:val="TituloImagem"/>
      </w:pPr>
      <w:r>
        <w:t>TABELA 05 – Preços dos serviços dos principais provedores de nuvem</w:t>
      </w:r>
    </w:p>
    <w:tbl>
      <w:tblPr>
        <w:tblStyle w:val="Tabelacomgrade"/>
        <w:tblW w:w="0" w:type="auto"/>
        <w:tblLook w:val="04A0" w:firstRow="1" w:lastRow="0" w:firstColumn="1" w:lastColumn="0" w:noHBand="0" w:noVBand="1"/>
      </w:tblPr>
      <w:tblGrid>
        <w:gridCol w:w="2469"/>
        <w:gridCol w:w="2357"/>
        <w:gridCol w:w="1944"/>
        <w:gridCol w:w="2291"/>
      </w:tblGrid>
      <w:tr w:rsidR="00CC00B7" w:rsidTr="00CC00B7">
        <w:tc>
          <w:tcPr>
            <w:tcW w:w="2469" w:type="dxa"/>
          </w:tcPr>
          <w:p w:rsidR="00CC00B7" w:rsidRPr="00CC00B7" w:rsidRDefault="00CC00B7" w:rsidP="00D7194E">
            <w:pPr>
              <w:jc w:val="both"/>
              <w:rPr>
                <w:b/>
              </w:rPr>
            </w:pPr>
            <w:r w:rsidRPr="00CC00B7">
              <w:rPr>
                <w:b/>
              </w:rPr>
              <w:t>PROVEDOR</w:t>
            </w:r>
          </w:p>
        </w:tc>
        <w:tc>
          <w:tcPr>
            <w:tcW w:w="2357" w:type="dxa"/>
          </w:tcPr>
          <w:p w:rsidR="00CC00B7" w:rsidRPr="00CC00B7" w:rsidRDefault="00CC00B7" w:rsidP="00D7194E">
            <w:pPr>
              <w:jc w:val="both"/>
              <w:rPr>
                <w:b/>
              </w:rPr>
            </w:pPr>
            <w:r w:rsidRPr="00CC00B7">
              <w:rPr>
                <w:b/>
              </w:rPr>
              <w:t>SERVIÇO</w:t>
            </w:r>
          </w:p>
        </w:tc>
        <w:tc>
          <w:tcPr>
            <w:tcW w:w="1944" w:type="dxa"/>
          </w:tcPr>
          <w:p w:rsidR="00CC00B7" w:rsidRPr="00CC00B7" w:rsidRDefault="00CC00B7" w:rsidP="00D7194E">
            <w:pPr>
              <w:jc w:val="both"/>
              <w:rPr>
                <w:b/>
              </w:rPr>
            </w:pPr>
            <w:r w:rsidRPr="00CC00B7">
              <w:rPr>
                <w:b/>
              </w:rPr>
              <w:t>ATENDE</w:t>
            </w:r>
          </w:p>
        </w:tc>
        <w:tc>
          <w:tcPr>
            <w:tcW w:w="2291" w:type="dxa"/>
          </w:tcPr>
          <w:p w:rsidR="00CC00B7" w:rsidRPr="00CC00B7" w:rsidRDefault="00CC00B7" w:rsidP="00D7194E">
            <w:pPr>
              <w:jc w:val="both"/>
              <w:rPr>
                <w:b/>
              </w:rPr>
            </w:pPr>
            <w:r w:rsidRPr="00CC00B7">
              <w:rPr>
                <w:b/>
              </w:rPr>
              <w:t>VALOR</w:t>
            </w:r>
          </w:p>
        </w:tc>
      </w:tr>
      <w:tr w:rsidR="00CC00B7" w:rsidTr="00CC00B7">
        <w:tc>
          <w:tcPr>
            <w:tcW w:w="2469" w:type="dxa"/>
          </w:tcPr>
          <w:p w:rsidR="00CC00B7" w:rsidRDefault="00CC00B7" w:rsidP="00D7194E">
            <w:pPr>
              <w:jc w:val="both"/>
            </w:pPr>
            <w:r>
              <w:t>AZURE</w:t>
            </w:r>
          </w:p>
        </w:tc>
        <w:tc>
          <w:tcPr>
            <w:tcW w:w="2357" w:type="dxa"/>
          </w:tcPr>
          <w:p w:rsidR="00CC00B7" w:rsidRDefault="00CC00B7" w:rsidP="00D7194E">
            <w:pPr>
              <w:jc w:val="both"/>
            </w:pPr>
            <w:r>
              <w:t>D3</w:t>
            </w:r>
          </w:p>
        </w:tc>
        <w:tc>
          <w:tcPr>
            <w:tcW w:w="1944" w:type="dxa"/>
          </w:tcPr>
          <w:p w:rsidR="00CC00B7" w:rsidRDefault="00CC00B7" w:rsidP="00D7194E">
            <w:pPr>
              <w:jc w:val="both"/>
            </w:pPr>
            <w:r>
              <w:t>S</w:t>
            </w:r>
          </w:p>
        </w:tc>
        <w:tc>
          <w:tcPr>
            <w:tcW w:w="2291" w:type="dxa"/>
          </w:tcPr>
          <w:p w:rsidR="00CC00B7" w:rsidRDefault="00CC00B7" w:rsidP="00D7194E">
            <w:pPr>
              <w:jc w:val="both"/>
            </w:pPr>
            <w:r>
              <w:t>R$2,10h</w:t>
            </w:r>
          </w:p>
        </w:tc>
      </w:tr>
      <w:tr w:rsidR="00CC00B7" w:rsidTr="00CC00B7">
        <w:tc>
          <w:tcPr>
            <w:tcW w:w="2469" w:type="dxa"/>
          </w:tcPr>
          <w:p w:rsidR="00CC00B7" w:rsidRDefault="00CC00B7" w:rsidP="00D7194E">
            <w:pPr>
              <w:jc w:val="both"/>
            </w:pPr>
            <w:r>
              <w:t>AWS</w:t>
            </w:r>
          </w:p>
        </w:tc>
        <w:tc>
          <w:tcPr>
            <w:tcW w:w="2357" w:type="dxa"/>
          </w:tcPr>
          <w:p w:rsidR="00CC00B7" w:rsidRDefault="00CC00B7" w:rsidP="00D7194E">
            <w:pPr>
              <w:jc w:val="both"/>
            </w:pPr>
            <w:r>
              <w:t>S2</w:t>
            </w:r>
          </w:p>
        </w:tc>
        <w:tc>
          <w:tcPr>
            <w:tcW w:w="1944" w:type="dxa"/>
          </w:tcPr>
          <w:p w:rsidR="00CC00B7" w:rsidRDefault="00CC00B7" w:rsidP="00D7194E">
            <w:pPr>
              <w:jc w:val="both"/>
            </w:pPr>
            <w:r>
              <w:t>S</w:t>
            </w:r>
          </w:p>
        </w:tc>
        <w:tc>
          <w:tcPr>
            <w:tcW w:w="2291" w:type="dxa"/>
          </w:tcPr>
          <w:p w:rsidR="00CC00B7" w:rsidRDefault="00CC00B7" w:rsidP="00D7194E">
            <w:pPr>
              <w:jc w:val="both"/>
            </w:pPr>
            <w:r>
              <w:t>$0.126h</w:t>
            </w:r>
          </w:p>
        </w:tc>
      </w:tr>
    </w:tbl>
    <w:p w:rsidR="00CC00B7" w:rsidRPr="006B739E" w:rsidRDefault="006B739E" w:rsidP="006B739E">
      <w:pPr>
        <w:jc w:val="center"/>
        <w:rPr>
          <w:sz w:val="20"/>
        </w:rPr>
      </w:pPr>
      <w:r w:rsidRPr="006B739E">
        <w:rPr>
          <w:sz w:val="20"/>
        </w:rPr>
        <w:t>FONTE: AUTOR (2015)</w:t>
      </w:r>
    </w:p>
    <w:p w:rsidR="00ED2B8A" w:rsidRPr="00D7194E" w:rsidRDefault="00ED2B8A" w:rsidP="00D7194E">
      <w:pPr>
        <w:jc w:val="both"/>
      </w:pPr>
      <w:r>
        <w:tab/>
      </w:r>
      <w:r w:rsidR="002E1B99">
        <w:t xml:space="preserve">Com os valores em mãos foi possível definir como provedor principal a </w:t>
      </w:r>
      <w:proofErr w:type="spellStart"/>
      <w:r w:rsidR="002E1B99">
        <w:t>Amazon</w:t>
      </w:r>
      <w:proofErr w:type="spellEnd"/>
      <w:r w:rsidR="002E1B99">
        <w:t xml:space="preserve"> Web Services, por possuir uma gama maior de ferramentas de controle, um preço acessível aos serviços e uma interação via </w:t>
      </w:r>
      <w:proofErr w:type="spellStart"/>
      <w:r w:rsidR="002E1B99">
        <w:t>api</w:t>
      </w:r>
      <w:proofErr w:type="spellEnd"/>
      <w:r w:rsidR="002E1B99">
        <w:t xml:space="preserve"> com integração total com a linguagem C#, facilitando a migração para novos servidores ou controle das informações armazenadas.</w:t>
      </w:r>
    </w:p>
    <w:p w:rsidR="00BC3848" w:rsidRDefault="00BC3848"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Default="004233D9" w:rsidP="00D7194E">
      <w:pPr>
        <w:spacing w:before="30"/>
        <w:rPr>
          <w:rFonts w:cs="Arial"/>
          <w:szCs w:val="24"/>
        </w:rPr>
      </w:pPr>
    </w:p>
    <w:p w:rsidR="004233D9" w:rsidRPr="002C5D41" w:rsidRDefault="004233D9" w:rsidP="00D7194E">
      <w:pPr>
        <w:spacing w:before="30"/>
        <w:rPr>
          <w:rFonts w:cs="Arial"/>
          <w:szCs w:val="24"/>
        </w:rPr>
      </w:pPr>
    </w:p>
    <w:p w:rsidR="00C50BFD" w:rsidRPr="00A92982" w:rsidRDefault="00520D4F" w:rsidP="00A92982">
      <w:pPr>
        <w:pStyle w:val="Ttulo1"/>
        <w:rPr>
          <w:sz w:val="24"/>
        </w:rPr>
      </w:pPr>
      <w:bookmarkStart w:id="69" w:name="_Toc435482064"/>
      <w:r w:rsidRPr="0005794F">
        <w:rPr>
          <w:sz w:val="24"/>
        </w:rPr>
        <w:lastRenderedPageBreak/>
        <w:t>7 CONSIDERAÇÕES FINAIS</w:t>
      </w:r>
      <w:bookmarkEnd w:id="69"/>
    </w:p>
    <w:p w:rsidR="009E2253" w:rsidRPr="002C5D41" w:rsidRDefault="00AE46F7" w:rsidP="00F6250D">
      <w:pPr>
        <w:spacing w:before="30"/>
        <w:jc w:val="both"/>
        <w:rPr>
          <w:rFonts w:cs="Arial"/>
          <w:szCs w:val="24"/>
        </w:rPr>
      </w:pPr>
      <w:r w:rsidRPr="002C5D41">
        <w:rPr>
          <w:rFonts w:cs="Arial"/>
          <w:b/>
          <w:szCs w:val="24"/>
        </w:rPr>
        <w:tab/>
      </w:r>
      <w:r w:rsidRPr="002C5D41">
        <w:rPr>
          <w:rFonts w:cs="Arial"/>
          <w:szCs w:val="24"/>
        </w:rPr>
        <w:t>Conhecimento técnico, prazos curtos e custos fixos são algumas das problemáticas a serem gerenciadas para que o projeto ocorra com sucesso.</w:t>
      </w:r>
      <w:r w:rsidR="009E2253" w:rsidRPr="002C5D41">
        <w:rPr>
          <w:rFonts w:cs="Arial"/>
          <w:szCs w:val="24"/>
        </w:rPr>
        <w:t xml:space="preserve"> </w:t>
      </w:r>
      <w:r w:rsidR="00415CFC" w:rsidRPr="002C5D41">
        <w:rPr>
          <w:rFonts w:cs="Arial"/>
          <w:szCs w:val="24"/>
        </w:rPr>
        <w:t xml:space="preserve">Porém, </w:t>
      </w:r>
      <w:r w:rsidR="009E2253" w:rsidRPr="002C5D41">
        <w:rPr>
          <w:rFonts w:cs="Arial"/>
          <w:szCs w:val="24"/>
        </w:rPr>
        <w:t>processo de desenvolvimento de um sistema possui inúmeros outros desafios, é necessário adquirir conhecimento em áreas distintas, entendimento de negócio e até</w:t>
      </w:r>
      <w:r w:rsidR="00415CFC" w:rsidRPr="002C5D41">
        <w:rPr>
          <w:rFonts w:cs="Arial"/>
          <w:szCs w:val="24"/>
        </w:rPr>
        <w:t>,</w:t>
      </w:r>
      <w:r w:rsidR="009E2253" w:rsidRPr="002C5D41">
        <w:rPr>
          <w:rFonts w:cs="Arial"/>
          <w:szCs w:val="24"/>
        </w:rPr>
        <w:t xml:space="preserve"> por que não, uma visão empreendedora, para que possa auxiliar o cliente em seus processos atuais.</w:t>
      </w:r>
    </w:p>
    <w:p w:rsidR="00AE46F7" w:rsidRPr="002C5D41" w:rsidRDefault="00AE46F7" w:rsidP="00F6250D">
      <w:pPr>
        <w:spacing w:before="30"/>
        <w:jc w:val="both"/>
        <w:rPr>
          <w:rFonts w:cs="Arial"/>
          <w:szCs w:val="24"/>
        </w:rPr>
      </w:pPr>
      <w:r w:rsidRPr="002C5D41">
        <w:rPr>
          <w:rFonts w:cs="Arial"/>
          <w:szCs w:val="24"/>
        </w:rPr>
        <w:tab/>
        <w:t>Mas apesar das dificuldades possíveis, a dimensão e o aprendizado em realizar um projeto deste porte é imensurável.</w:t>
      </w:r>
    </w:p>
    <w:p w:rsidR="009E2253" w:rsidRPr="002C5D41" w:rsidRDefault="00AE46F7" w:rsidP="00F6250D">
      <w:pPr>
        <w:spacing w:before="30"/>
        <w:jc w:val="both"/>
        <w:rPr>
          <w:rFonts w:cs="Arial"/>
          <w:szCs w:val="24"/>
        </w:rPr>
      </w:pPr>
      <w:r w:rsidRPr="002C5D41">
        <w:rPr>
          <w:rFonts w:cs="Arial"/>
          <w:szCs w:val="24"/>
        </w:rPr>
        <w:tab/>
        <w:t>Após a realização deste projeto, foi possível analis</w:t>
      </w:r>
      <w:r w:rsidR="009E2253" w:rsidRPr="002C5D41">
        <w:rPr>
          <w:rFonts w:cs="Arial"/>
          <w:szCs w:val="24"/>
        </w:rPr>
        <w:t>ar os conhecimentos adquiridos. Muitas falhas ocorreram durante este projeto, que serviu como uma grande experiência para projetos futuros.</w:t>
      </w:r>
    </w:p>
    <w:p w:rsidR="009E2253" w:rsidRPr="002C5D41" w:rsidRDefault="009E2253" w:rsidP="00F6250D">
      <w:pPr>
        <w:spacing w:before="30"/>
        <w:jc w:val="both"/>
        <w:rPr>
          <w:rFonts w:cs="Arial"/>
          <w:szCs w:val="24"/>
        </w:rPr>
      </w:pPr>
      <w:r w:rsidRPr="002C5D41">
        <w:rPr>
          <w:rFonts w:cs="Arial"/>
          <w:szCs w:val="24"/>
        </w:rPr>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sidRPr="002C5D41">
        <w:rPr>
          <w:rFonts w:cs="Arial"/>
          <w:szCs w:val="24"/>
        </w:rPr>
        <w:t>A necessidade de abstração técnica foi um ponto que precisou ser trabalhado para que os levantamentos dos requisitos necessários para o desenvolvimento fossem adquiridos com sucesso.</w:t>
      </w:r>
    </w:p>
    <w:p w:rsidR="00567D3E" w:rsidRPr="002C5D41" w:rsidRDefault="00567D3E" w:rsidP="00F6250D">
      <w:pPr>
        <w:spacing w:before="30"/>
        <w:jc w:val="both"/>
        <w:rPr>
          <w:rFonts w:cs="Arial"/>
          <w:szCs w:val="24"/>
        </w:rPr>
      </w:pPr>
      <w:r w:rsidRPr="002C5D41">
        <w:rPr>
          <w:rFonts w:cs="Arial"/>
          <w:szCs w:val="24"/>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Pr="002C5D41" w:rsidRDefault="00567D3E" w:rsidP="00F6250D">
      <w:pPr>
        <w:spacing w:before="30"/>
        <w:ind w:firstLine="708"/>
        <w:jc w:val="both"/>
        <w:rPr>
          <w:rFonts w:cs="Arial"/>
          <w:szCs w:val="24"/>
        </w:rPr>
      </w:pPr>
      <w:r w:rsidRPr="002C5D41">
        <w:rPr>
          <w:rFonts w:cs="Arial"/>
          <w:szCs w:val="24"/>
        </w:rPr>
        <w:t>Após estes pontos que precisaram de uma atenção em especial, um ponto</w:t>
      </w:r>
      <w:r w:rsidR="00415CFC" w:rsidRPr="002C5D41">
        <w:rPr>
          <w:rFonts w:cs="Arial"/>
          <w:szCs w:val="24"/>
        </w:rPr>
        <w:t xml:space="preserve"> positivo</w:t>
      </w:r>
      <w:r w:rsidRPr="002C5D41">
        <w:rPr>
          <w:rFonts w:cs="Arial"/>
          <w:szCs w:val="24"/>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E691E" w:rsidRDefault="00567D3E" w:rsidP="005E691E">
      <w:pPr>
        <w:spacing w:before="30"/>
        <w:ind w:firstLine="708"/>
        <w:jc w:val="both"/>
        <w:rPr>
          <w:rFonts w:cs="Arial"/>
          <w:szCs w:val="24"/>
        </w:rPr>
      </w:pPr>
      <w:r w:rsidRPr="002C5D41">
        <w:rPr>
          <w:rFonts w:cs="Arial"/>
          <w:szCs w:val="24"/>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sidRPr="002C5D41">
        <w:rPr>
          <w:rFonts w:cs="Arial"/>
          <w:szCs w:val="24"/>
        </w:rPr>
        <w:t>A importância desta parte foi grande o suficiente para o estabelecimento alterar seu fluxo atual de processo após a realização do BPMN. Onde foi analisado falhas no atendimento e solicitação de pedidos realizados pelos clientes.</w:t>
      </w:r>
    </w:p>
    <w:p w:rsidR="00F41259" w:rsidRPr="002C5D41" w:rsidRDefault="00F41259" w:rsidP="001D3295">
      <w:pPr>
        <w:spacing w:before="30"/>
        <w:ind w:firstLine="708"/>
        <w:jc w:val="both"/>
        <w:rPr>
          <w:rFonts w:cs="Arial"/>
          <w:szCs w:val="24"/>
        </w:rPr>
      </w:pPr>
      <w:r w:rsidRPr="002C5D41">
        <w:rPr>
          <w:rFonts w:cs="Arial"/>
          <w:szCs w:val="24"/>
        </w:rPr>
        <w:t xml:space="preserve">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w:t>
      </w:r>
      <w:r w:rsidR="005E2681" w:rsidRPr="002C5D41">
        <w:rPr>
          <w:rFonts w:cs="Arial"/>
          <w:szCs w:val="24"/>
        </w:rPr>
        <w:t>o</w:t>
      </w:r>
      <w:r w:rsidRPr="002C5D41">
        <w:rPr>
          <w:rFonts w:cs="Arial"/>
          <w:szCs w:val="24"/>
        </w:rPr>
        <w:t xml:space="preserve"> produto.</w:t>
      </w:r>
    </w:p>
    <w:p w:rsidR="00F41259" w:rsidRPr="002C5D41" w:rsidRDefault="00F41259" w:rsidP="00F6250D">
      <w:pPr>
        <w:spacing w:before="30"/>
        <w:ind w:firstLine="708"/>
        <w:jc w:val="both"/>
        <w:rPr>
          <w:rFonts w:cs="Arial"/>
          <w:szCs w:val="24"/>
        </w:rPr>
      </w:pPr>
      <w:r w:rsidRPr="002C5D41">
        <w:rPr>
          <w:rFonts w:cs="Arial"/>
          <w:szCs w:val="24"/>
        </w:rPr>
        <w:t>Nesta prim</w:t>
      </w:r>
      <w:r w:rsidR="00932418" w:rsidRPr="002C5D41">
        <w:rPr>
          <w:rFonts w:cs="Arial"/>
          <w:szCs w:val="24"/>
        </w:rPr>
        <w:t>eira fase, chamada de fase acadê</w:t>
      </w:r>
      <w:r w:rsidRPr="002C5D41">
        <w:rPr>
          <w:rFonts w:cs="Arial"/>
          <w:szCs w:val="24"/>
        </w:rPr>
        <w:t>mi</w:t>
      </w:r>
      <w:r w:rsidR="00932418" w:rsidRPr="002C5D41">
        <w:rPr>
          <w:rFonts w:cs="Arial"/>
          <w:szCs w:val="24"/>
        </w:rPr>
        <w:t>c</w:t>
      </w:r>
      <w:r w:rsidRPr="002C5D41">
        <w:rPr>
          <w:rFonts w:cs="Arial"/>
          <w:szCs w:val="24"/>
        </w:rPr>
        <w:t xml:space="preserve">a, foi entregue os módulos básicos para funcionamento da aplicação em um bar e ou restaurante. Entrada e saída </w:t>
      </w:r>
      <w:r w:rsidRPr="002C5D41">
        <w:rPr>
          <w:rFonts w:cs="Arial"/>
          <w:szCs w:val="24"/>
        </w:rPr>
        <w:lastRenderedPageBreak/>
        <w:t xml:space="preserve">de clientes, abertura e fechamento de caixa, controle de estoque e pedidos são os principais casos de uso para um </w:t>
      </w:r>
      <w:proofErr w:type="spellStart"/>
      <w:r w:rsidRPr="002C5D41">
        <w:rPr>
          <w:rFonts w:cs="Arial"/>
          <w:szCs w:val="24"/>
        </w:rPr>
        <w:t>pdv</w:t>
      </w:r>
      <w:proofErr w:type="spellEnd"/>
      <w:r w:rsidRPr="002C5D41">
        <w:rPr>
          <w:rFonts w:cs="Arial"/>
          <w:szCs w:val="24"/>
        </w:rPr>
        <w:t>.</w:t>
      </w:r>
    </w:p>
    <w:p w:rsidR="00F41259" w:rsidRPr="002C5D41" w:rsidRDefault="00043BF0" w:rsidP="00F6250D">
      <w:pPr>
        <w:spacing w:before="30"/>
        <w:ind w:firstLine="708"/>
        <w:jc w:val="both"/>
        <w:rPr>
          <w:rFonts w:cs="Arial"/>
          <w:szCs w:val="24"/>
        </w:rPr>
      </w:pPr>
      <w:r w:rsidRPr="002C5D41">
        <w:rPr>
          <w:rFonts w:cs="Arial"/>
          <w:szCs w:val="24"/>
        </w:rPr>
        <w:t>Este projeto já possui uma segunda fase</w:t>
      </w:r>
      <w:r w:rsidR="004C1314" w:rsidRPr="002C5D41">
        <w:rPr>
          <w:rFonts w:cs="Arial"/>
          <w:szCs w:val="24"/>
        </w:rPr>
        <w:t xml:space="preserve"> que está em levantamento</w:t>
      </w:r>
      <w:r w:rsidRPr="002C5D41">
        <w:rPr>
          <w:rFonts w:cs="Arial"/>
          <w:szCs w:val="24"/>
        </w:rPr>
        <w:t xml:space="preserve">, onde será desenvolvido módulos </w:t>
      </w:r>
      <w:r w:rsidR="004C1314" w:rsidRPr="002C5D41">
        <w:rPr>
          <w:rFonts w:cs="Arial"/>
          <w:szCs w:val="24"/>
        </w:rPr>
        <w:t>fiscais</w:t>
      </w:r>
      <w:r w:rsidRPr="002C5D41">
        <w:rPr>
          <w:rFonts w:cs="Arial"/>
          <w:szCs w:val="24"/>
        </w:rPr>
        <w:t xml:space="preserve"> e controle das informações</w:t>
      </w:r>
      <w:r w:rsidR="004C1314" w:rsidRPr="002C5D41">
        <w:rPr>
          <w:rFonts w:cs="Arial"/>
          <w:szCs w:val="24"/>
        </w:rPr>
        <w:t xml:space="preserve"> financeiras</w:t>
      </w:r>
      <w:r w:rsidRPr="002C5D41">
        <w:rPr>
          <w:rFonts w:cs="Arial"/>
          <w:szCs w:val="24"/>
        </w:rPr>
        <w:t>. Este produto deverá atender as necessidades básicas de todos os bares e restaurantes, mas tendo como premissa a utilização das mais modernas tecnologias, conseguindo assim aplicar agilidade, segurança e confiabilidade aos futuros clientes.</w:t>
      </w: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B03A3" w:rsidRDefault="00BB03A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082CC3" w:rsidRDefault="00082CC3" w:rsidP="00081838">
      <w:pPr>
        <w:spacing w:before="30"/>
        <w:rPr>
          <w:rFonts w:cs="Arial"/>
          <w:b/>
          <w:szCs w:val="24"/>
        </w:rPr>
      </w:pPr>
    </w:p>
    <w:p w:rsidR="005E691E" w:rsidRDefault="005E691E" w:rsidP="00F6250D">
      <w:pPr>
        <w:spacing w:before="30"/>
        <w:jc w:val="center"/>
        <w:rPr>
          <w:rFonts w:cs="Arial"/>
          <w:b/>
          <w:szCs w:val="24"/>
        </w:rPr>
      </w:pPr>
    </w:p>
    <w:p w:rsidR="005E691E" w:rsidRDefault="005E691E" w:rsidP="001D3295">
      <w:pPr>
        <w:spacing w:before="30"/>
        <w:rPr>
          <w:rFonts w:cs="Arial"/>
          <w:b/>
          <w:szCs w:val="24"/>
        </w:rPr>
      </w:pPr>
    </w:p>
    <w:p w:rsidR="00DC10D5" w:rsidRPr="00A04D21" w:rsidRDefault="00DC10D5" w:rsidP="00A04D21">
      <w:pPr>
        <w:spacing w:before="30"/>
        <w:jc w:val="center"/>
        <w:rPr>
          <w:rFonts w:cs="Arial"/>
          <w:b/>
          <w:szCs w:val="24"/>
        </w:rPr>
      </w:pPr>
      <w:r w:rsidRPr="002C5D41">
        <w:rPr>
          <w:rFonts w:cs="Arial"/>
          <w:b/>
          <w:szCs w:val="24"/>
        </w:rPr>
        <w:lastRenderedPageBreak/>
        <w:t>REFERÊNCIAS</w:t>
      </w:r>
    </w:p>
    <w:p w:rsidR="00DC10D5" w:rsidRPr="002C5D41" w:rsidRDefault="00DC10D5" w:rsidP="00F6250D">
      <w:pPr>
        <w:spacing w:before="30"/>
        <w:jc w:val="both"/>
        <w:rPr>
          <w:rFonts w:cs="Arial"/>
          <w:szCs w:val="24"/>
        </w:rPr>
      </w:pPr>
      <w:r w:rsidRPr="002C5D41">
        <w:rPr>
          <w:rFonts w:cs="Arial"/>
          <w:szCs w:val="24"/>
        </w:rPr>
        <w:t xml:space="preserve">CODEPLEX </w:t>
      </w:r>
      <w:proofErr w:type="spellStart"/>
      <w:r w:rsidRPr="002C5D41">
        <w:rPr>
          <w:rFonts w:cs="Arial"/>
          <w:b/>
          <w:szCs w:val="24"/>
        </w:rPr>
        <w:t>Welcome</w:t>
      </w:r>
      <w:proofErr w:type="spellEnd"/>
      <w:r w:rsidRPr="002C5D41">
        <w:rPr>
          <w:rFonts w:cs="Arial"/>
          <w:b/>
          <w:szCs w:val="24"/>
        </w:rPr>
        <w:t xml:space="preserve"> </w:t>
      </w:r>
      <w:proofErr w:type="spellStart"/>
      <w:r w:rsidRPr="002C5D41">
        <w:rPr>
          <w:rFonts w:cs="Arial"/>
          <w:b/>
          <w:szCs w:val="24"/>
        </w:rPr>
        <w:t>to</w:t>
      </w:r>
      <w:proofErr w:type="spellEnd"/>
      <w:r w:rsidRPr="002C5D41">
        <w:rPr>
          <w:rFonts w:cs="Arial"/>
          <w:b/>
          <w:szCs w:val="24"/>
        </w:rPr>
        <w:t xml:space="preserve"> Windows </w:t>
      </w:r>
      <w:proofErr w:type="spellStart"/>
      <w:r w:rsidRPr="002C5D41">
        <w:rPr>
          <w:rFonts w:cs="Arial"/>
          <w:b/>
          <w:szCs w:val="24"/>
        </w:rPr>
        <w:t>Presentation</w:t>
      </w:r>
      <w:proofErr w:type="spellEnd"/>
      <w:r w:rsidRPr="002C5D41">
        <w:rPr>
          <w:rFonts w:cs="Arial"/>
          <w:b/>
          <w:szCs w:val="24"/>
        </w:rPr>
        <w:t xml:space="preserve"> Foundation</w:t>
      </w:r>
      <w:r w:rsidRPr="002C5D41">
        <w:rPr>
          <w:rFonts w:cs="Arial"/>
          <w:szCs w:val="24"/>
        </w:rPr>
        <w:t xml:space="preserve">! Disponível em: </w:t>
      </w:r>
      <w:hyperlink r:id="rId53">
        <w:r w:rsidRPr="002C5D41">
          <w:rPr>
            <w:rFonts w:cs="Arial"/>
            <w:szCs w:val="24"/>
          </w:rPr>
          <w:t>http://wpf.codeplex.com/</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 xml:space="preserve">WPF Toolkit – </w:t>
      </w:r>
      <w:proofErr w:type="spellStart"/>
      <w:r w:rsidRPr="002C5D41">
        <w:rPr>
          <w:rFonts w:cs="Arial"/>
          <w:b/>
          <w:szCs w:val="24"/>
        </w:rPr>
        <w:t>January</w:t>
      </w:r>
      <w:proofErr w:type="spellEnd"/>
      <w:r w:rsidRPr="002C5D41">
        <w:rPr>
          <w:rFonts w:cs="Arial"/>
          <w:b/>
          <w:szCs w:val="24"/>
        </w:rPr>
        <w:t xml:space="preserve"> 2009 Release </w:t>
      </w:r>
      <w:r w:rsidRPr="002C5D41">
        <w:rPr>
          <w:rFonts w:cs="Arial"/>
          <w:szCs w:val="24"/>
        </w:rPr>
        <w:t xml:space="preserve">Disponível em: </w:t>
      </w:r>
      <w:hyperlink r:id="rId54">
        <w:r w:rsidRPr="002C5D41">
          <w:rPr>
            <w:rFonts w:cs="Arial"/>
            <w:szCs w:val="24"/>
          </w:rPr>
          <w:t>http://wpf.codeplex.com/releases/view/22567</w:t>
        </w:r>
      </w:hyperlink>
      <w:r w:rsidRPr="002C5D41">
        <w:rPr>
          <w:rFonts w:cs="Arial"/>
          <w:szCs w:val="24"/>
        </w:rPr>
        <w:t xml:space="preserve"> </w:t>
      </w:r>
    </w:p>
    <w:p w:rsidR="00DC10D5" w:rsidRPr="002C5D41" w:rsidRDefault="00DC10D5" w:rsidP="00F6250D">
      <w:pPr>
        <w:spacing w:before="30"/>
        <w:jc w:val="both"/>
        <w:rPr>
          <w:rFonts w:cs="Arial"/>
          <w:szCs w:val="24"/>
        </w:rPr>
      </w:pPr>
      <w:r w:rsidRPr="002C5D41">
        <w:rPr>
          <w:rFonts w:cs="Arial"/>
          <w:b/>
          <w:szCs w:val="24"/>
        </w:rPr>
        <w:t xml:space="preserve">Microsoft </w:t>
      </w:r>
      <w:proofErr w:type="spellStart"/>
      <w:r w:rsidRPr="002C5D41">
        <w:rPr>
          <w:rFonts w:cs="Arial"/>
          <w:b/>
          <w:szCs w:val="24"/>
        </w:rPr>
        <w:t>Sql</w:t>
      </w:r>
      <w:proofErr w:type="spellEnd"/>
      <w:r w:rsidRPr="002C5D41">
        <w:rPr>
          <w:rFonts w:cs="Arial"/>
          <w:b/>
          <w:szCs w:val="24"/>
        </w:rPr>
        <w:t xml:space="preserve"> Server</w:t>
      </w:r>
      <w:r w:rsidRPr="002C5D41">
        <w:rPr>
          <w:rFonts w:cs="Arial"/>
          <w:szCs w:val="24"/>
        </w:rPr>
        <w:t xml:space="preserve"> Disponível em: </w:t>
      </w:r>
      <w:hyperlink r:id="rId55">
        <w:r w:rsidRPr="002C5D41">
          <w:rPr>
            <w:rFonts w:cs="Arial"/>
            <w:szCs w:val="24"/>
          </w:rPr>
          <w:t>https://msdn.microsoft.com/pt-br/library/cc564903.aspx</w:t>
        </w:r>
      </w:hyperlink>
      <w:r w:rsidRPr="002C5D41">
        <w:rPr>
          <w:rFonts w:cs="Arial"/>
          <w:szCs w:val="24"/>
        </w:rPr>
        <w:t xml:space="preserve"> Acesso em: 10/03/2015.</w:t>
      </w:r>
    </w:p>
    <w:p w:rsidR="00DC10D5" w:rsidRPr="002C5D41" w:rsidRDefault="00DC10D5" w:rsidP="00F6250D">
      <w:pPr>
        <w:spacing w:before="30"/>
        <w:jc w:val="both"/>
        <w:rPr>
          <w:rFonts w:cs="Arial"/>
          <w:szCs w:val="24"/>
        </w:rPr>
      </w:pPr>
      <w:proofErr w:type="spellStart"/>
      <w:r w:rsidRPr="002C5D41">
        <w:rPr>
          <w:rFonts w:cs="Arial"/>
          <w:szCs w:val="24"/>
        </w:rPr>
        <w:t>Git</w:t>
      </w:r>
      <w:proofErr w:type="spellEnd"/>
      <w:r w:rsidRPr="002C5D41">
        <w:rPr>
          <w:rFonts w:cs="Arial"/>
          <w:szCs w:val="24"/>
        </w:rPr>
        <w:t xml:space="preserve"> </w:t>
      </w:r>
      <w:r w:rsidRPr="002C5D41">
        <w:rPr>
          <w:rFonts w:cs="Arial"/>
          <w:b/>
          <w:szCs w:val="24"/>
        </w:rPr>
        <w:t xml:space="preserve">Primeiros Passos - </w:t>
      </w:r>
      <w:r w:rsidRPr="002C5D41">
        <w:rPr>
          <w:rFonts w:cs="Arial"/>
          <w:szCs w:val="24"/>
        </w:rPr>
        <w:t xml:space="preserve">Disponível em: </w:t>
      </w:r>
      <w:hyperlink r:id="rId56">
        <w:r w:rsidRPr="002C5D41">
          <w:rPr>
            <w:rFonts w:cs="Arial"/>
            <w:szCs w:val="24"/>
          </w:rPr>
          <w:t>http://git-scm.com/book/pt-br/v1/Primeiros-passos-No%C3%A7%C3%B5es-B%C3%A1sicas-de-Git</w:t>
        </w:r>
      </w:hyperlink>
      <w:proofErr w:type="gramStart"/>
      <w:r w:rsidRPr="002C5D41">
        <w:rPr>
          <w:rFonts w:cs="Arial"/>
          <w:szCs w:val="24"/>
        </w:rPr>
        <w:t xml:space="preserve"> Acessado</w:t>
      </w:r>
      <w:proofErr w:type="gramEnd"/>
      <w:r w:rsidRPr="002C5D41">
        <w:rPr>
          <w:rFonts w:cs="Arial"/>
          <w:szCs w:val="24"/>
        </w:rPr>
        <w:t xml:space="preserve"> em: 10/03/2015</w:t>
      </w:r>
    </w:p>
    <w:p w:rsidR="00DC10D5" w:rsidRPr="002C5D41" w:rsidRDefault="00DC10D5" w:rsidP="00F6250D">
      <w:pPr>
        <w:spacing w:before="30"/>
        <w:jc w:val="both"/>
        <w:rPr>
          <w:rFonts w:cs="Arial"/>
          <w:szCs w:val="24"/>
        </w:rPr>
      </w:pPr>
      <w:proofErr w:type="spellStart"/>
      <w:r w:rsidRPr="002C5D41">
        <w:rPr>
          <w:rFonts w:cs="Arial"/>
          <w:b/>
          <w:szCs w:val="24"/>
        </w:rPr>
        <w:t>Kanban</w:t>
      </w:r>
      <w:proofErr w:type="spellEnd"/>
      <w:r w:rsidRPr="002C5D41">
        <w:rPr>
          <w:rFonts w:cs="Arial"/>
          <w:b/>
          <w:szCs w:val="24"/>
        </w:rPr>
        <w:t xml:space="preserve"> Gestão</w:t>
      </w:r>
      <w:r w:rsidRPr="002C5D41">
        <w:rPr>
          <w:rFonts w:cs="Arial"/>
          <w:szCs w:val="24"/>
        </w:rPr>
        <w:t xml:space="preserve"> Disponível em: </w:t>
      </w:r>
      <w:hyperlink r:id="rId57">
        <w:r w:rsidRPr="002C5D41">
          <w:rPr>
            <w:rFonts w:cs="Arial"/>
            <w:szCs w:val="24"/>
          </w:rPr>
          <w:t>http://www.knoow.net/cienceconempr/gestao/kanban.htm</w:t>
        </w:r>
      </w:hyperlink>
      <w:r w:rsidRPr="002C5D41">
        <w:rPr>
          <w:rFonts w:cs="Arial"/>
          <w:szCs w:val="24"/>
        </w:rPr>
        <w:t xml:space="preserve">\ </w:t>
      </w:r>
      <w:hyperlink r:id="rId58">
        <w:r w:rsidRPr="002C5D41">
          <w:rPr>
            <w:rFonts w:cs="Arial"/>
            <w:szCs w:val="24"/>
          </w:rPr>
          <w:t>http://www.significados.com.br/kanban/</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b/>
          <w:szCs w:val="24"/>
        </w:rPr>
        <w:t xml:space="preserve">Visual Studio </w:t>
      </w:r>
      <w:r w:rsidRPr="002C5D41">
        <w:rPr>
          <w:rFonts w:cs="Arial"/>
          <w:szCs w:val="24"/>
        </w:rPr>
        <w:t xml:space="preserve">Disponível em: </w:t>
      </w:r>
      <w:hyperlink r:id="rId59">
        <w:r w:rsidRPr="002C5D41">
          <w:rPr>
            <w:rFonts w:cs="Arial"/>
            <w:szCs w:val="24"/>
          </w:rPr>
          <w:t>https://msdn.microsoft.com/pt-br/vstudio/ff431702</w:t>
        </w:r>
      </w:hyperlink>
      <w:r w:rsidRPr="002C5D41">
        <w:rPr>
          <w:rFonts w:cs="Arial"/>
          <w:szCs w:val="24"/>
        </w:rPr>
        <w:t xml:space="preserve"> Acesso 13/03/2015</w:t>
      </w:r>
    </w:p>
    <w:p w:rsidR="00DC10D5" w:rsidRPr="002C5D41" w:rsidRDefault="00DC10D5" w:rsidP="00F6250D">
      <w:pPr>
        <w:spacing w:before="30"/>
        <w:jc w:val="both"/>
        <w:rPr>
          <w:rFonts w:cs="Arial"/>
          <w:szCs w:val="24"/>
        </w:rPr>
      </w:pPr>
      <w:r w:rsidRPr="002C5D41">
        <w:rPr>
          <w:rFonts w:cs="Arial"/>
          <w:b/>
          <w:szCs w:val="24"/>
        </w:rPr>
        <w:t>Iterativo e Incremental</w:t>
      </w:r>
      <w:r w:rsidRPr="002C5D41">
        <w:rPr>
          <w:rFonts w:cs="Arial"/>
          <w:szCs w:val="24"/>
        </w:rPr>
        <w:t xml:space="preserve"> – Disponível em: </w:t>
      </w:r>
      <w:hyperlink r:id="rId60">
        <w:r w:rsidRPr="002C5D41">
          <w:rPr>
            <w:rFonts w:cs="Arial"/>
            <w:szCs w:val="24"/>
          </w:rPr>
          <w:t>http://www.linhadecodigo.com.br/artigo/2108/evolucao-da-metodologia-do-desenvolvimento-de-sistemas.aspx</w:t>
        </w:r>
      </w:hyperlink>
      <w:r w:rsidRPr="002C5D41">
        <w:rPr>
          <w:rFonts w:cs="Arial"/>
          <w:szCs w:val="24"/>
        </w:rPr>
        <w:t xml:space="preserve">, Acesso </w:t>
      </w:r>
      <w:proofErr w:type="gramStart"/>
      <w:r w:rsidRPr="002C5D41">
        <w:rPr>
          <w:rFonts w:cs="Arial"/>
          <w:szCs w:val="24"/>
        </w:rPr>
        <w:t>em :</w:t>
      </w:r>
      <w:proofErr w:type="gramEnd"/>
      <w:r w:rsidRPr="002C5D41">
        <w:rPr>
          <w:rFonts w:cs="Arial"/>
          <w:szCs w:val="24"/>
        </w:rPr>
        <w:t xml:space="preserve"> 06/10/2015</w:t>
      </w:r>
    </w:p>
    <w:p w:rsidR="00DC10D5" w:rsidRPr="002C5D41" w:rsidRDefault="00DC10D5" w:rsidP="00F6250D">
      <w:pPr>
        <w:spacing w:before="30"/>
        <w:jc w:val="both"/>
        <w:rPr>
          <w:rFonts w:cs="Arial"/>
          <w:szCs w:val="24"/>
        </w:rPr>
      </w:pPr>
      <w:r w:rsidRPr="002C5D41">
        <w:rPr>
          <w:rFonts w:cs="Arial"/>
          <w:b/>
          <w:szCs w:val="24"/>
        </w:rPr>
        <w:t>Gestão de projetos</w:t>
      </w:r>
      <w:r w:rsidRPr="002C5D41">
        <w:rPr>
          <w:rFonts w:cs="Arial"/>
          <w:szCs w:val="24"/>
        </w:rPr>
        <w:t xml:space="preserve"> ABNT NBR </w:t>
      </w:r>
      <w:r w:rsidRPr="002C5D41">
        <w:rPr>
          <w:rFonts w:cs="Arial"/>
          <w:b/>
          <w:szCs w:val="24"/>
        </w:rPr>
        <w:t>ISO 10006 Gestão da qualidade</w:t>
      </w:r>
      <w:r w:rsidRPr="002C5D41">
        <w:rPr>
          <w:rFonts w:cs="Arial"/>
          <w:szCs w:val="24"/>
        </w:rPr>
        <w:t xml:space="preserve"> – Diretrizes para a qualidade no gerenciamento de Projetos ABNT, Dez 2000</w:t>
      </w:r>
    </w:p>
    <w:p w:rsidR="00DC10D5" w:rsidRPr="002C5D41" w:rsidRDefault="00DC10D5" w:rsidP="00F6250D">
      <w:pPr>
        <w:spacing w:before="30"/>
        <w:jc w:val="both"/>
        <w:rPr>
          <w:rFonts w:cs="Arial"/>
          <w:szCs w:val="24"/>
        </w:rPr>
      </w:pPr>
      <w:r w:rsidRPr="002C5D41">
        <w:rPr>
          <w:rFonts w:cs="Arial"/>
          <w:szCs w:val="24"/>
        </w:rPr>
        <w:t xml:space="preserve">PMI </w:t>
      </w:r>
      <w:r w:rsidRPr="002C5D41">
        <w:rPr>
          <w:rFonts w:cs="Arial"/>
          <w:b/>
          <w:szCs w:val="24"/>
        </w:rPr>
        <w:t>Um Guia do Conjunto de Conhecimentos em Gerenciamento de Projetos Terceira edição (Guia PMBOK)</w:t>
      </w:r>
      <w:r w:rsidRPr="002C5D41">
        <w:rPr>
          <w:rFonts w:cs="Arial"/>
          <w:szCs w:val="24"/>
        </w:rPr>
        <w:t xml:space="preserve">,2004. </w:t>
      </w:r>
    </w:p>
    <w:p w:rsidR="00DC10D5" w:rsidRPr="002C5D41" w:rsidRDefault="00DC10D5" w:rsidP="00F6250D">
      <w:pPr>
        <w:spacing w:before="30"/>
        <w:jc w:val="both"/>
        <w:rPr>
          <w:rFonts w:cs="Arial"/>
          <w:szCs w:val="24"/>
        </w:rPr>
      </w:pPr>
      <w:r w:rsidRPr="002C5D41">
        <w:rPr>
          <w:rFonts w:cs="Arial"/>
          <w:szCs w:val="24"/>
        </w:rPr>
        <w:t>MSDN I</w:t>
      </w:r>
      <w:r w:rsidRPr="002C5D41">
        <w:rPr>
          <w:rFonts w:cs="Arial"/>
          <w:b/>
          <w:szCs w:val="24"/>
        </w:rPr>
        <w:t>ntrodução ao Visual C#</w:t>
      </w:r>
      <w:r w:rsidRPr="002C5D41">
        <w:rPr>
          <w:rFonts w:cs="Arial"/>
          <w:szCs w:val="24"/>
        </w:rPr>
        <w:t xml:space="preserve"> Disponível em: </w:t>
      </w:r>
      <w:hyperlink r:id="rId61">
        <w:r w:rsidRPr="002C5D41">
          <w:rPr>
            <w:rFonts w:cs="Arial"/>
            <w:szCs w:val="24"/>
          </w:rPr>
          <w:t>http://msdn.microsoft.com/pt-br/vcsharp/dd919145.aspx</w:t>
        </w:r>
      </w:hyperlink>
      <w:r w:rsidRPr="002C5D41">
        <w:rPr>
          <w:rFonts w:cs="Arial"/>
          <w:szCs w:val="24"/>
        </w:rPr>
        <w:t xml:space="preserve"> Acesso em: 13/03/2015</w:t>
      </w:r>
    </w:p>
    <w:p w:rsidR="00DC10D5" w:rsidRPr="002C5D41" w:rsidRDefault="00DC10D5" w:rsidP="00F6250D">
      <w:pPr>
        <w:spacing w:before="30"/>
        <w:jc w:val="both"/>
        <w:rPr>
          <w:rFonts w:cs="Arial"/>
          <w:szCs w:val="24"/>
        </w:rPr>
      </w:pPr>
      <w:proofErr w:type="spellStart"/>
      <w:proofErr w:type="gramStart"/>
      <w:r w:rsidRPr="002C5D41">
        <w:rPr>
          <w:rFonts w:cs="Arial"/>
          <w:b/>
          <w:szCs w:val="24"/>
        </w:rPr>
        <w:t>Mvc</w:t>
      </w:r>
      <w:proofErr w:type="spellEnd"/>
      <w:r w:rsidRPr="002C5D41">
        <w:rPr>
          <w:rFonts w:cs="Arial"/>
          <w:b/>
          <w:szCs w:val="24"/>
        </w:rPr>
        <w:t xml:space="preserve"> </w:t>
      </w:r>
      <w:r w:rsidRPr="002C5D41">
        <w:rPr>
          <w:rFonts w:cs="Arial"/>
          <w:szCs w:val="24"/>
        </w:rPr>
        <w:t>Disponível</w:t>
      </w:r>
      <w:proofErr w:type="gramEnd"/>
      <w:r w:rsidRPr="002C5D41">
        <w:rPr>
          <w:rFonts w:cs="Arial"/>
          <w:szCs w:val="24"/>
        </w:rPr>
        <w:t xml:space="preserve"> em: </w:t>
      </w:r>
      <w:hyperlink r:id="rId62">
        <w:r w:rsidRPr="002C5D41">
          <w:rPr>
            <w:rFonts w:cs="Arial"/>
            <w:szCs w:val="24"/>
          </w:rPr>
          <w:t>http://www.devmedia.com.br/introducao-ao-padrao-mvc/29308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proofErr w:type="spellStart"/>
      <w:proofErr w:type="gramStart"/>
      <w:r w:rsidRPr="002C5D41">
        <w:rPr>
          <w:rFonts w:cs="Arial"/>
          <w:b/>
          <w:szCs w:val="24"/>
        </w:rPr>
        <w:t>Orm</w:t>
      </w:r>
      <w:proofErr w:type="spellEnd"/>
      <w:r w:rsidRPr="002C5D41">
        <w:rPr>
          <w:rFonts w:cs="Arial"/>
          <w:b/>
          <w:szCs w:val="24"/>
        </w:rPr>
        <w:t xml:space="preserve"> </w:t>
      </w:r>
      <w:r w:rsidRPr="002C5D41">
        <w:rPr>
          <w:rFonts w:cs="Arial"/>
          <w:szCs w:val="24"/>
        </w:rPr>
        <w:t>Disponível</w:t>
      </w:r>
      <w:proofErr w:type="gramEnd"/>
      <w:r w:rsidRPr="002C5D41">
        <w:rPr>
          <w:rFonts w:cs="Arial"/>
          <w:szCs w:val="24"/>
        </w:rPr>
        <w:t xml:space="preserve"> em: </w:t>
      </w:r>
      <w:hyperlink r:id="rId63">
        <w:r w:rsidRPr="002C5D41">
          <w:rPr>
            <w:rFonts w:cs="Arial"/>
            <w:szCs w:val="24"/>
          </w:rPr>
          <w:t>http://www.devmedia.com.br/analise-dos-melhores-orm-object-relational-mapping-para-plataforma-net/5548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proofErr w:type="gramStart"/>
      <w:r w:rsidRPr="002C5D41">
        <w:rPr>
          <w:rFonts w:cs="Arial"/>
          <w:b/>
          <w:szCs w:val="24"/>
        </w:rPr>
        <w:t>.NET</w:t>
      </w:r>
      <w:proofErr w:type="gramEnd"/>
      <w:r w:rsidRPr="002C5D41">
        <w:rPr>
          <w:rFonts w:cs="Arial"/>
          <w:b/>
          <w:szCs w:val="24"/>
        </w:rPr>
        <w:t xml:space="preserve"> FRAMEWORK</w:t>
      </w:r>
      <w:r w:rsidRPr="002C5D41">
        <w:rPr>
          <w:rFonts w:cs="Arial"/>
          <w:szCs w:val="24"/>
        </w:rPr>
        <w:t xml:space="preserve"> Disponível em: </w:t>
      </w:r>
      <w:hyperlink r:id="rId64">
        <w:r w:rsidRPr="002C5D41">
          <w:rPr>
            <w:rFonts w:cs="Arial"/>
            <w:szCs w:val="24"/>
          </w:rPr>
          <w:t>https://msdn.microsoft.com/pt-br/library/hh425099(v=vs.110).aspx</w:t>
        </w:r>
      </w:hyperlink>
      <w:r w:rsidRPr="002C5D41">
        <w:rPr>
          <w:rFonts w:cs="Arial"/>
          <w:szCs w:val="24"/>
        </w:rPr>
        <w:t xml:space="preserve"> Acesso 04/05/2015</w:t>
      </w:r>
    </w:p>
    <w:p w:rsidR="00DC10D5" w:rsidRPr="002C5D41" w:rsidRDefault="00DC10D5" w:rsidP="00F6250D">
      <w:pPr>
        <w:spacing w:before="30"/>
        <w:jc w:val="both"/>
        <w:rPr>
          <w:rFonts w:cs="Arial"/>
          <w:szCs w:val="24"/>
        </w:rPr>
      </w:pPr>
      <w:r w:rsidRPr="002C5D41">
        <w:rPr>
          <w:rFonts w:cs="Arial"/>
          <w:szCs w:val="24"/>
        </w:rPr>
        <w:t xml:space="preserve">JAVAFREE.ORG </w:t>
      </w:r>
      <w:r w:rsidRPr="002C5D41">
        <w:rPr>
          <w:rFonts w:cs="Arial"/>
          <w:b/>
          <w:szCs w:val="24"/>
        </w:rPr>
        <w:t xml:space="preserve">Design </w:t>
      </w:r>
      <w:proofErr w:type="spellStart"/>
      <w:r w:rsidRPr="002C5D41">
        <w:rPr>
          <w:rFonts w:cs="Arial"/>
          <w:b/>
          <w:szCs w:val="24"/>
        </w:rPr>
        <w:t>Pattern</w:t>
      </w:r>
      <w:proofErr w:type="spellEnd"/>
      <w:r w:rsidRPr="002C5D41">
        <w:rPr>
          <w:rFonts w:cs="Arial"/>
          <w:szCs w:val="24"/>
        </w:rPr>
        <w:t xml:space="preserve"> Disponível em: </w:t>
      </w:r>
      <w:hyperlink r:id="rId65">
        <w:r w:rsidRPr="002C5D41">
          <w:rPr>
            <w:rFonts w:cs="Arial"/>
            <w:szCs w:val="24"/>
          </w:rPr>
          <w:t>http://javafree.uol.com.br/wiki/Design%20Pattern</w:t>
        </w:r>
      </w:hyperlink>
      <w:r w:rsidRPr="002C5D41">
        <w:rPr>
          <w:rFonts w:cs="Arial"/>
          <w:szCs w:val="24"/>
        </w:rPr>
        <w:t>. Acesso em :04/05/2014</w:t>
      </w:r>
    </w:p>
    <w:p w:rsidR="00DC10D5" w:rsidRPr="002C5D41" w:rsidRDefault="00DC10D5" w:rsidP="00F6250D">
      <w:pPr>
        <w:spacing w:before="30"/>
        <w:jc w:val="both"/>
        <w:rPr>
          <w:rFonts w:cs="Arial"/>
          <w:szCs w:val="24"/>
        </w:rPr>
      </w:pPr>
      <w:r w:rsidRPr="002C5D41">
        <w:rPr>
          <w:rFonts w:cs="Arial"/>
          <w:b/>
          <w:szCs w:val="24"/>
        </w:rPr>
        <w:t xml:space="preserve">Design </w:t>
      </w:r>
      <w:proofErr w:type="spellStart"/>
      <w:r w:rsidRPr="002C5D41">
        <w:rPr>
          <w:rFonts w:cs="Arial"/>
          <w:b/>
          <w:szCs w:val="24"/>
        </w:rPr>
        <w:t>Patterns</w:t>
      </w:r>
      <w:proofErr w:type="spellEnd"/>
      <w:r w:rsidRPr="002C5D41">
        <w:rPr>
          <w:rFonts w:cs="Arial"/>
          <w:szCs w:val="24"/>
        </w:rPr>
        <w:t xml:space="preserve">, </w:t>
      </w:r>
      <w:proofErr w:type="spellStart"/>
      <w:r w:rsidRPr="002C5D41">
        <w:rPr>
          <w:rFonts w:cs="Arial"/>
          <w:szCs w:val="24"/>
        </w:rPr>
        <w:t>Marcon</w:t>
      </w:r>
      <w:proofErr w:type="spellEnd"/>
      <w:r w:rsidRPr="002C5D41">
        <w:rPr>
          <w:rFonts w:cs="Arial"/>
          <w:szCs w:val="24"/>
        </w:rPr>
        <w:t xml:space="preserve"> Daniel </w:t>
      </w:r>
      <w:proofErr w:type="spellStart"/>
      <w:r w:rsidRPr="002C5D41">
        <w:rPr>
          <w:rFonts w:cs="Arial"/>
          <w:szCs w:val="24"/>
        </w:rPr>
        <w:t>Stefani</w:t>
      </w:r>
      <w:proofErr w:type="spellEnd"/>
      <w:r w:rsidRPr="002C5D41">
        <w:rPr>
          <w:rFonts w:cs="Arial"/>
          <w:szCs w:val="24"/>
        </w:rPr>
        <w:t xml:space="preserve">, </w:t>
      </w:r>
      <w:proofErr w:type="spellStart"/>
      <w:r w:rsidRPr="002C5D41">
        <w:rPr>
          <w:rFonts w:cs="Arial"/>
          <w:szCs w:val="24"/>
        </w:rPr>
        <w:t>Seewald</w:t>
      </w:r>
      <w:proofErr w:type="spellEnd"/>
      <w:r w:rsidRPr="002C5D41">
        <w:rPr>
          <w:rFonts w:cs="Arial"/>
          <w:szCs w:val="24"/>
        </w:rPr>
        <w:t xml:space="preserve"> Lucas Adams, </w:t>
      </w:r>
      <w:proofErr w:type="spellStart"/>
      <w:r w:rsidRPr="002C5D41">
        <w:rPr>
          <w:rFonts w:cs="Arial"/>
          <w:szCs w:val="24"/>
        </w:rPr>
        <w:t>Berni</w:t>
      </w:r>
      <w:proofErr w:type="spellEnd"/>
      <w:r w:rsidRPr="002C5D41">
        <w:rPr>
          <w:rFonts w:cs="Arial"/>
          <w:szCs w:val="24"/>
        </w:rPr>
        <w:t xml:space="preserve"> Mauricio,</w:t>
      </w:r>
    </w:p>
    <w:p w:rsidR="00DC10D5" w:rsidRPr="002C5D41" w:rsidRDefault="00DC10D5" w:rsidP="00F6250D">
      <w:pPr>
        <w:spacing w:before="30"/>
        <w:jc w:val="both"/>
        <w:rPr>
          <w:rFonts w:cs="Arial"/>
          <w:szCs w:val="24"/>
        </w:rPr>
      </w:pPr>
      <w:proofErr w:type="spellStart"/>
      <w:r w:rsidRPr="002C5D41">
        <w:rPr>
          <w:rFonts w:cs="Arial"/>
          <w:szCs w:val="24"/>
        </w:rPr>
        <w:t>Lerina</w:t>
      </w:r>
      <w:proofErr w:type="spellEnd"/>
      <w:r w:rsidRPr="002C5D41">
        <w:rPr>
          <w:rFonts w:cs="Arial"/>
          <w:szCs w:val="24"/>
        </w:rPr>
        <w:t xml:space="preserve"> Pablo, Kehl Thiago Nunes, </w:t>
      </w:r>
      <w:r w:rsidRPr="002C5D41">
        <w:rPr>
          <w:rFonts w:cs="Arial"/>
          <w:b/>
          <w:szCs w:val="24"/>
        </w:rPr>
        <w:t xml:space="preserve">PDF </w:t>
      </w:r>
      <w:r w:rsidRPr="002C5D41">
        <w:rPr>
          <w:rFonts w:cs="Arial"/>
          <w:szCs w:val="24"/>
        </w:rPr>
        <w:t>páginas 2 e 3.</w:t>
      </w:r>
    </w:p>
    <w:p w:rsidR="00DC10D5" w:rsidRPr="002C5D41" w:rsidRDefault="00DC10D5" w:rsidP="00F6250D">
      <w:pPr>
        <w:spacing w:before="30"/>
        <w:jc w:val="both"/>
        <w:rPr>
          <w:rFonts w:cs="Arial"/>
          <w:szCs w:val="24"/>
        </w:rPr>
      </w:pPr>
      <w:proofErr w:type="spellStart"/>
      <w:r w:rsidRPr="002C5D41">
        <w:rPr>
          <w:rFonts w:cs="Arial"/>
          <w:b/>
          <w:szCs w:val="24"/>
        </w:rPr>
        <w:t>Bizagi</w:t>
      </w:r>
      <w:proofErr w:type="spellEnd"/>
      <w:r w:rsidRPr="002C5D41">
        <w:rPr>
          <w:rFonts w:cs="Arial"/>
          <w:b/>
          <w:szCs w:val="24"/>
        </w:rPr>
        <w:t xml:space="preserve"> Software. Business </w:t>
      </w:r>
      <w:proofErr w:type="spellStart"/>
      <w:r w:rsidRPr="002C5D41">
        <w:rPr>
          <w:rFonts w:cs="Arial"/>
          <w:b/>
          <w:szCs w:val="24"/>
        </w:rPr>
        <w:t>Process</w:t>
      </w:r>
      <w:proofErr w:type="spellEnd"/>
      <w:r w:rsidRPr="002C5D41">
        <w:rPr>
          <w:rFonts w:cs="Arial"/>
          <w:b/>
          <w:szCs w:val="24"/>
        </w:rPr>
        <w:t xml:space="preserve"> Management (BPM) Software.</w:t>
      </w:r>
      <w:r w:rsidRPr="002C5D41">
        <w:rPr>
          <w:rFonts w:cs="Arial"/>
          <w:szCs w:val="24"/>
        </w:rPr>
        <w:t xml:space="preserve"> Disponível em http://www.bizagi.com/en/bpm-suite/bpm-products/modeler. Acesso em: 18 mar. 2015. </w:t>
      </w:r>
    </w:p>
    <w:p w:rsidR="00DC10D5" w:rsidRPr="002C5D41" w:rsidRDefault="006A62F8" w:rsidP="00F6250D">
      <w:pPr>
        <w:spacing w:before="30"/>
        <w:jc w:val="both"/>
        <w:rPr>
          <w:rFonts w:cs="Arial"/>
          <w:szCs w:val="24"/>
        </w:rPr>
      </w:pPr>
      <w:r w:rsidRPr="002C5D41">
        <w:rPr>
          <w:rFonts w:cs="Arial"/>
          <w:b/>
          <w:szCs w:val="24"/>
        </w:rPr>
        <w:lastRenderedPageBreak/>
        <w:t>GESTÃO DE RESTAURANTES</w:t>
      </w:r>
      <w:r w:rsidRPr="002C5D41">
        <w:rPr>
          <w:rFonts w:cs="Arial"/>
          <w:szCs w:val="24"/>
        </w:rPr>
        <w:t xml:space="preserve">, Pesquisa sobre'' automação em restaurantes. Disponível em https://gestaoderestaurantes.wordpress.com/2008/05/04/pesquisa-sobre-automao-em-restaurantes/&gt;Acesso </w:t>
      </w:r>
      <w:proofErr w:type="spellStart"/>
      <w:r w:rsidRPr="002C5D41">
        <w:rPr>
          <w:rFonts w:cs="Arial"/>
          <w:szCs w:val="24"/>
        </w:rPr>
        <w:t>em</w:t>
      </w:r>
      <w:proofErr w:type="spellEnd"/>
      <w:r w:rsidRPr="002C5D41">
        <w:rPr>
          <w:rFonts w:cs="Arial"/>
          <w:szCs w:val="24"/>
        </w:rPr>
        <w:t xml:space="preserve"> 20 de fevereiro de 2015.</w:t>
      </w:r>
    </w:p>
    <w:p w:rsidR="006A62F8" w:rsidRPr="002C5D41" w:rsidRDefault="006A62F8" w:rsidP="00F6250D">
      <w:pPr>
        <w:spacing w:before="30"/>
        <w:jc w:val="both"/>
        <w:rPr>
          <w:rFonts w:cs="Arial"/>
          <w:szCs w:val="24"/>
        </w:rPr>
      </w:pPr>
      <w:r w:rsidRPr="002C5D41">
        <w:rPr>
          <w:rFonts w:cs="Arial"/>
          <w:szCs w:val="24"/>
        </w:rPr>
        <w:t xml:space="preserve">MAGAZINE. </w:t>
      </w:r>
      <w:r w:rsidRPr="002C5D41">
        <w:rPr>
          <w:rFonts w:cs="Arial"/>
          <w:b/>
          <w:szCs w:val="24"/>
        </w:rPr>
        <w:t>SQL Magazine. Conceitos fundamentais de bancos de dados</w:t>
      </w:r>
      <w:r w:rsidRPr="002C5D41">
        <w:rPr>
          <w:rFonts w:cs="Arial"/>
          <w:szCs w:val="24"/>
        </w:rPr>
        <w:t xml:space="preserve">. Disponível em: http://www.sqlmagazine.com.br/Colunistas/RicardoRezende/02_ConceitosBD.asp# </w:t>
      </w:r>
      <w:proofErr w:type="spellStart"/>
      <w:r w:rsidRPr="002C5D41">
        <w:rPr>
          <w:rFonts w:cs="Arial"/>
          <w:szCs w:val="24"/>
        </w:rPr>
        <w:t>Korth</w:t>
      </w:r>
      <w:proofErr w:type="spellEnd"/>
      <w:r w:rsidRPr="002C5D41">
        <w:rPr>
          <w:rFonts w:cs="Arial"/>
          <w:szCs w:val="24"/>
        </w:rPr>
        <w:t>. Acesso em 24 mar. 2015</w:t>
      </w:r>
    </w:p>
    <w:p w:rsidR="006A62F8" w:rsidRPr="002C5D41" w:rsidRDefault="006A62F8" w:rsidP="00F6250D">
      <w:pPr>
        <w:spacing w:before="30"/>
        <w:jc w:val="both"/>
        <w:rPr>
          <w:rFonts w:cs="Arial"/>
          <w:szCs w:val="24"/>
        </w:rPr>
      </w:pPr>
      <w:r w:rsidRPr="002C5D41">
        <w:rPr>
          <w:rFonts w:cs="Arial"/>
          <w:szCs w:val="24"/>
        </w:rPr>
        <w:t>SEBRAE</w:t>
      </w:r>
      <w:r w:rsidRPr="002C5D41">
        <w:rPr>
          <w:rFonts w:cs="Arial"/>
          <w:b/>
          <w:szCs w:val="24"/>
        </w:rPr>
        <w:t>. Sebrae -SP: Comece Certo: Restaurante</w:t>
      </w:r>
      <w:r w:rsidRPr="002C5D41">
        <w:rPr>
          <w:rFonts w:cs="Arial"/>
          <w:szCs w:val="24"/>
        </w:rPr>
        <w:t xml:space="preserve">. Disponível em: </w:t>
      </w:r>
      <w:proofErr w:type="gramStart"/>
      <w:r w:rsidRPr="002C5D41">
        <w:rPr>
          <w:rFonts w:cs="Arial"/>
          <w:szCs w:val="24"/>
        </w:rPr>
        <w:t>http://www.sebraesp.com.br/arquivos_site/biblioteca/ComeceCerto/Restaurante.pdf .</w:t>
      </w:r>
      <w:proofErr w:type="gramEnd"/>
      <w:r w:rsidRPr="002C5D41">
        <w:rPr>
          <w:rFonts w:cs="Arial"/>
          <w:szCs w:val="24"/>
        </w:rPr>
        <w:t xml:space="preserve"> Acesso em: 16 mar. 2015.  </w:t>
      </w:r>
    </w:p>
    <w:p w:rsidR="00DC10D5" w:rsidRPr="002C5D41" w:rsidRDefault="00DC10D5" w:rsidP="00F6250D">
      <w:pPr>
        <w:spacing w:before="30"/>
        <w:rPr>
          <w:rFonts w:cs="Arial"/>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4C3477">
      <w:pPr>
        <w:spacing w:before="30"/>
        <w:rPr>
          <w:rFonts w:cs="Arial"/>
          <w:b/>
          <w:szCs w:val="24"/>
        </w:rPr>
      </w:pPr>
    </w:p>
    <w:p w:rsidR="00082CC3" w:rsidRDefault="00082CC3" w:rsidP="004C3477">
      <w:pPr>
        <w:spacing w:before="30"/>
        <w:rPr>
          <w:rFonts w:cs="Arial"/>
          <w:b/>
          <w:szCs w:val="24"/>
        </w:rPr>
      </w:pPr>
    </w:p>
    <w:p w:rsidR="005E691E" w:rsidRDefault="005E691E" w:rsidP="00F6250D">
      <w:pPr>
        <w:spacing w:before="30"/>
        <w:jc w:val="center"/>
        <w:rPr>
          <w:rFonts w:cs="Arial"/>
          <w:b/>
          <w:szCs w:val="24"/>
        </w:rPr>
      </w:pPr>
    </w:p>
    <w:p w:rsidR="00BE217E" w:rsidRPr="002C5D41" w:rsidRDefault="00DE4EDE" w:rsidP="00F6250D">
      <w:pPr>
        <w:spacing w:before="30"/>
        <w:jc w:val="center"/>
        <w:rPr>
          <w:rFonts w:cs="Arial"/>
          <w:b/>
          <w:szCs w:val="24"/>
        </w:rPr>
      </w:pPr>
      <w:r w:rsidRPr="002C5D41">
        <w:rPr>
          <w:rFonts w:cs="Arial"/>
          <w:b/>
          <w:szCs w:val="24"/>
        </w:rPr>
        <w:lastRenderedPageBreak/>
        <w:t>APÊNDICE</w:t>
      </w:r>
    </w:p>
    <w:p w:rsidR="00BE217E" w:rsidRPr="002C5D41" w:rsidRDefault="00BE217E" w:rsidP="00F6250D">
      <w:pPr>
        <w:pStyle w:val="PSDS-CorpodeTexto"/>
        <w:spacing w:before="30"/>
        <w:rPr>
          <w:rFonts w:cs="Arial"/>
          <w:b/>
          <w:sz w:val="24"/>
          <w:szCs w:val="24"/>
        </w:rPr>
      </w:pPr>
      <w:r w:rsidRPr="002C5D41">
        <w:rPr>
          <w:rFonts w:cs="Arial"/>
          <w:b/>
          <w:sz w:val="24"/>
          <w:szCs w:val="24"/>
        </w:rPr>
        <w:t>DOCUMENTO DE VISÃO</w:t>
      </w:r>
    </w:p>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pacing w:before="30"/>
        <w:rPr>
          <w:rFonts w:cs="Arial"/>
          <w:b/>
          <w:i/>
          <w:sz w:val="24"/>
          <w:szCs w:val="24"/>
        </w:rPr>
      </w:pPr>
      <w:r w:rsidRPr="002C5D41">
        <w:rPr>
          <w:rFonts w:cs="Arial"/>
          <w:b/>
          <w:i/>
          <w:sz w:val="24"/>
          <w:szCs w:val="24"/>
        </w:rPr>
        <w:t>Histórico de Versões</w:t>
      </w:r>
    </w:p>
    <w:p w:rsidR="00BE217E" w:rsidRPr="002C5D41" w:rsidRDefault="00BE217E" w:rsidP="00F6250D">
      <w:pPr>
        <w:pStyle w:val="PSDS-CorpodeTexto"/>
        <w:spacing w:before="30"/>
        <w:rPr>
          <w:rFonts w:cs="Arial"/>
          <w:sz w:val="24"/>
          <w:szCs w:val="24"/>
        </w:rPr>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2C5D41"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Revisor</w:t>
            </w:r>
          </w:p>
        </w:tc>
      </w:tr>
      <w:tr w:rsidR="00BE217E" w:rsidRPr="002C5D41"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16/07/2015</w:t>
            </w:r>
          </w:p>
        </w:tc>
        <w:tc>
          <w:tcPr>
            <w:tcW w:w="9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1.0</w:t>
            </w:r>
          </w:p>
        </w:tc>
        <w:tc>
          <w:tcPr>
            <w:tcW w:w="3371"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p>
        </w:tc>
      </w:tr>
    </w:tbl>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hd w:val="clear" w:color="auto" w:fill="8EAADB" w:themeFill="accent5" w:themeFillTint="99"/>
        <w:spacing w:before="30"/>
        <w:rPr>
          <w:rFonts w:cs="Arial"/>
          <w:b/>
          <w:sz w:val="24"/>
          <w:szCs w:val="24"/>
        </w:rPr>
      </w:pPr>
      <w:r w:rsidRPr="002C5D41">
        <w:rPr>
          <w:rFonts w:cs="Arial"/>
          <w:b/>
          <w:sz w:val="24"/>
          <w:szCs w:val="24"/>
        </w:rPr>
        <w:t>Partes Interessadas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
        <w:tabs>
          <w:tab w:val="left" w:pos="0"/>
          <w:tab w:val="left" w:pos="360"/>
        </w:tabs>
        <w:spacing w:before="30"/>
        <w:rPr>
          <w:rFonts w:cs="Arial"/>
          <w:szCs w:val="24"/>
        </w:rPr>
      </w:pPr>
      <w:r w:rsidRPr="002C5D41">
        <w:rPr>
          <w:rFonts w:cs="Arial"/>
          <w:szCs w:val="24"/>
        </w:rPr>
        <w:t>Hermes Bar Curitiba – Bar e Restaurante</w:t>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 xml:space="preserve">Silvana </w:t>
      </w:r>
      <w:proofErr w:type="spellStart"/>
      <w:r w:rsidRPr="002C5D41">
        <w:rPr>
          <w:rFonts w:cs="Arial"/>
          <w:sz w:val="24"/>
          <w:szCs w:val="24"/>
        </w:rPr>
        <w:t>Brainta</w:t>
      </w:r>
      <w:proofErr w:type="spellEnd"/>
    </w:p>
    <w:p w:rsidR="00BE217E" w:rsidRPr="002C5D41" w:rsidRDefault="00BE217E" w:rsidP="00F6250D">
      <w:pPr>
        <w:pStyle w:val="PSDS-CorpodeTexto"/>
        <w:spacing w:before="30"/>
        <w:ind w:left="709"/>
        <w:rPr>
          <w:rFonts w:cs="Arial"/>
          <w:sz w:val="24"/>
          <w:szCs w:val="24"/>
        </w:rPr>
      </w:pPr>
      <w:r w:rsidRPr="002C5D41">
        <w:rPr>
          <w:rFonts w:cs="Arial"/>
          <w:sz w:val="24"/>
          <w:szCs w:val="24"/>
        </w:rPr>
        <w:t>Gerente | Proprietária</w:t>
      </w:r>
    </w:p>
    <w:p w:rsidR="00BE217E" w:rsidRPr="002C5D41" w:rsidRDefault="00BE217E" w:rsidP="00F6250D">
      <w:pPr>
        <w:pStyle w:val="PSDS-CorpodeTexto"/>
        <w:spacing w:before="30"/>
        <w:ind w:left="709"/>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Letícia Sanches Dutra</w:t>
      </w:r>
      <w:r w:rsidRPr="002C5D41">
        <w:rPr>
          <w:rFonts w:cs="Arial"/>
          <w:sz w:val="24"/>
          <w:szCs w:val="24"/>
        </w:rPr>
        <w:br/>
        <w:t>Gerente | Proprietária</w:t>
      </w:r>
    </w:p>
    <w:p w:rsidR="00BE217E" w:rsidRPr="002C5D41" w:rsidRDefault="00BE217E" w:rsidP="00F6250D">
      <w:pPr>
        <w:pStyle w:val="PSDS-CorpodeTexto"/>
        <w:spacing w:before="30"/>
        <w:ind w:left="709"/>
        <w:rPr>
          <w:rFonts w:cs="Arial"/>
          <w:sz w:val="24"/>
          <w:szCs w:val="24"/>
          <w:u w:val="single"/>
        </w:rPr>
      </w:pPr>
      <w:r w:rsidRPr="002C5D41">
        <w:rPr>
          <w:rFonts w:cs="Arial"/>
          <w:sz w:val="24"/>
          <w:szCs w:val="24"/>
        </w:rPr>
        <w:t>41 – 9873-0658</w:t>
      </w:r>
      <w:r w:rsidRPr="002C5D41">
        <w:rPr>
          <w:rFonts w:cs="Arial"/>
          <w:sz w:val="24"/>
          <w:szCs w:val="24"/>
        </w:rPr>
        <w:br/>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rPr>
          <w:rFonts w:cs="Arial"/>
          <w:b/>
          <w:sz w:val="24"/>
          <w:szCs w:val="24"/>
          <w:u w:val="single"/>
        </w:rPr>
      </w:pPr>
      <w:r w:rsidRPr="002C5D41">
        <w:rPr>
          <w:rFonts w:cs="Arial"/>
          <w:b/>
          <w:sz w:val="24"/>
          <w:szCs w:val="24"/>
        </w:rPr>
        <w:t>Equipe de Desenvolvimento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spacing w:before="30"/>
        <w:ind w:left="709"/>
        <w:rPr>
          <w:rFonts w:cs="Arial"/>
          <w:b/>
          <w:bCs/>
          <w:szCs w:val="24"/>
        </w:rPr>
      </w:pPr>
      <w:r w:rsidRPr="002C5D41">
        <w:rPr>
          <w:rFonts w:cs="Arial"/>
          <w:b/>
          <w:bCs/>
          <w:szCs w:val="24"/>
        </w:rPr>
        <w:t>Giuliano Henrique Costa</w:t>
      </w:r>
      <w:r w:rsidRPr="002C5D41">
        <w:rPr>
          <w:rFonts w:cs="Arial"/>
          <w:bCs/>
          <w:szCs w:val="24"/>
        </w:rPr>
        <w:br/>
        <w:t>Gerente de Projeto | Desenvolvedor</w:t>
      </w:r>
      <w:r w:rsidRPr="002C5D41">
        <w:rPr>
          <w:rFonts w:cs="Arial"/>
          <w:bCs/>
          <w:szCs w:val="24"/>
        </w:rPr>
        <w:br/>
      </w:r>
      <w:hyperlink r:id="rId66" w:history="1">
        <w:r w:rsidRPr="002C5D41">
          <w:rPr>
            <w:rFonts w:cs="Arial"/>
            <w:szCs w:val="24"/>
          </w:rPr>
          <w:t>giulianocosta@outlook.com</w:t>
        </w:r>
      </w:hyperlink>
      <w:r w:rsidRPr="002C5D41">
        <w:rPr>
          <w:rFonts w:cs="Arial"/>
          <w:szCs w:val="24"/>
        </w:rPr>
        <w:br/>
      </w:r>
      <w:r w:rsidRPr="002C5D41">
        <w:rPr>
          <w:rFonts w:cs="Arial"/>
          <w:bCs/>
          <w:szCs w:val="24"/>
        </w:rPr>
        <w:br/>
      </w:r>
      <w:proofErr w:type="spellStart"/>
      <w:r w:rsidRPr="002C5D41">
        <w:rPr>
          <w:rFonts w:cs="Arial"/>
          <w:b/>
          <w:bCs/>
          <w:szCs w:val="24"/>
        </w:rPr>
        <w:t>Allston</w:t>
      </w:r>
      <w:proofErr w:type="spellEnd"/>
      <w:r w:rsidRPr="002C5D41">
        <w:rPr>
          <w:rFonts w:cs="Arial"/>
          <w:b/>
          <w:bCs/>
          <w:szCs w:val="24"/>
        </w:rPr>
        <w:t xml:space="preserve"> Wagner Siviero Martins</w:t>
      </w:r>
    </w:p>
    <w:p w:rsidR="00BE217E" w:rsidRPr="002C5D41" w:rsidRDefault="00BE217E" w:rsidP="00F6250D">
      <w:pPr>
        <w:spacing w:before="30"/>
        <w:ind w:left="709"/>
        <w:rPr>
          <w:rFonts w:cs="Arial"/>
          <w:bCs/>
          <w:szCs w:val="24"/>
        </w:rPr>
      </w:pPr>
      <w:r w:rsidRPr="002C5D41">
        <w:rPr>
          <w:rFonts w:cs="Arial"/>
          <w:bCs/>
          <w:szCs w:val="24"/>
        </w:rPr>
        <w:t>Professor Orientador</w:t>
      </w:r>
    </w:p>
    <w:p w:rsidR="00BE217E" w:rsidRPr="002C5D41" w:rsidRDefault="00BE217E" w:rsidP="00F6250D">
      <w:pPr>
        <w:spacing w:before="30"/>
        <w:rPr>
          <w:rFonts w:cs="Arial"/>
          <w:b/>
          <w:szCs w:val="24"/>
          <w:u w:val="single"/>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Objetivo</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jc w:val="both"/>
        <w:rPr>
          <w:rFonts w:cs="Arial"/>
          <w:sz w:val="24"/>
          <w:szCs w:val="24"/>
        </w:rPr>
      </w:pPr>
      <w:r w:rsidRPr="002C5D41">
        <w:rPr>
          <w:rFonts w:cs="Arial"/>
          <w:sz w:val="24"/>
          <w:szCs w:val="24"/>
        </w:rPr>
        <w:t xml:space="preserve">A finalidade deste documento é coletar e definir as necessidades de alto-nível e características do projeto de software </w:t>
      </w:r>
      <w:r w:rsidRPr="002C5D41">
        <w:rPr>
          <w:rFonts w:cs="Arial"/>
          <w:b/>
          <w:bCs/>
          <w:sz w:val="24"/>
          <w:szCs w:val="24"/>
        </w:rPr>
        <w:t xml:space="preserve">HMA – Hermes Management </w:t>
      </w:r>
      <w:proofErr w:type="spellStart"/>
      <w:r w:rsidRPr="002C5D41">
        <w:rPr>
          <w:rFonts w:cs="Arial"/>
          <w:b/>
          <w:bCs/>
          <w:sz w:val="24"/>
          <w:szCs w:val="24"/>
        </w:rPr>
        <w:t>Assistant</w:t>
      </w:r>
      <w:proofErr w:type="spellEnd"/>
      <w:r w:rsidRPr="002C5D41">
        <w:rPr>
          <w:rFonts w:cs="Arial"/>
          <w:b/>
          <w:bCs/>
          <w:sz w:val="24"/>
          <w:szCs w:val="24"/>
        </w:rPr>
        <w:t xml:space="preserve"> </w:t>
      </w:r>
      <w:r w:rsidRPr="002C5D41">
        <w:rPr>
          <w:rFonts w:cs="Arial"/>
          <w:sz w:val="24"/>
          <w:szCs w:val="24"/>
        </w:rPr>
        <w:t>focando nas funcionalidades requeridas pelas partes interessadas e usuários, bem em como estes requisitos serão abordados no projeto de software.</w:t>
      </w:r>
    </w:p>
    <w:p w:rsidR="00BE217E" w:rsidRPr="002C5D41" w:rsidRDefault="00BE217E" w:rsidP="00F6250D">
      <w:pPr>
        <w:pStyle w:val="PSDS-CorpodeTexto"/>
        <w:spacing w:before="30"/>
        <w:jc w:val="both"/>
        <w:rPr>
          <w:rFonts w:cs="Arial"/>
          <w:sz w:val="24"/>
          <w:szCs w:val="24"/>
        </w:rPr>
      </w:pPr>
      <w:r w:rsidRPr="002C5D41">
        <w:rPr>
          <w:rFonts w:cs="Arial"/>
          <w:sz w:val="24"/>
          <w:szCs w:val="24"/>
        </w:rPr>
        <w:t>A visão do projeto documenta o ambiente geral de processos a ser desenvolvido para o sistema durante o projeto, fornecendo a todos os envolvidos uma descrição compreensível deste e de suas funcionalidades.</w:t>
      </w:r>
    </w:p>
    <w:p w:rsidR="00BE217E" w:rsidRPr="002C5D41" w:rsidRDefault="00BE217E" w:rsidP="00F6250D">
      <w:pPr>
        <w:pStyle w:val="PSDS-CorpodeTexto"/>
        <w:spacing w:before="30"/>
        <w:jc w:val="both"/>
        <w:rPr>
          <w:rFonts w:cs="Arial"/>
          <w:sz w:val="24"/>
          <w:szCs w:val="24"/>
        </w:rPr>
      </w:pPr>
      <w:r w:rsidRPr="002C5D41">
        <w:rPr>
          <w:rFonts w:cs="Arial"/>
          <w:sz w:val="24"/>
          <w:szCs w:val="24"/>
        </w:rPr>
        <w:t>Este Documento de Visão documenta apenas as necessidades e funcionalidades do sistema que serão atendidas no projeto de software.</w:t>
      </w:r>
    </w:p>
    <w:p w:rsidR="00BE217E" w:rsidRPr="002C5D41" w:rsidRDefault="00BE217E" w:rsidP="00F6250D">
      <w:pPr>
        <w:pStyle w:val="PSDS-CorpodeTexto"/>
        <w:spacing w:before="30"/>
        <w:ind w:left="624"/>
        <w:rPr>
          <w:rFonts w:cs="Arial"/>
          <w:sz w:val="24"/>
          <w:szCs w:val="24"/>
        </w:rPr>
      </w:pPr>
    </w:p>
    <w:p w:rsidR="000F2848" w:rsidRPr="002C5D41" w:rsidRDefault="000F2848" w:rsidP="008E5359">
      <w:pPr>
        <w:pStyle w:val="PSDS-CorpodeTexto"/>
        <w:spacing w:before="30"/>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Cenário Atual</w:t>
      </w:r>
    </w:p>
    <w:p w:rsidR="00BE217E" w:rsidRPr="002C5D41" w:rsidRDefault="00BE217E" w:rsidP="00F6250D">
      <w:pPr>
        <w:pStyle w:val="PSDS-MarcadoresNivel2"/>
        <w:numPr>
          <w:ilvl w:val="0"/>
          <w:numId w:val="0"/>
        </w:numPr>
        <w:spacing w:before="30"/>
        <w:rPr>
          <w:rFonts w:cs="Arial"/>
          <w:b w:val="0"/>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2C5D41" w:rsidRDefault="00BE217E" w:rsidP="00F6250D">
      <w:pPr>
        <w:pStyle w:val="PSDS-MarcadoresNivel2"/>
        <w:numPr>
          <w:ilvl w:val="0"/>
          <w:numId w:val="0"/>
        </w:numPr>
        <w:spacing w:before="30"/>
        <w:jc w:val="both"/>
        <w:rPr>
          <w:rFonts w:cs="Arial"/>
          <w:b w:val="0"/>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Descrição do Projeto</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As funcionalidades aplicadas ao HMA visam aumentar a eficácia e segurança no atendimento ao cliente e proporcionar um maior controle na gestão do estabelecimento.</w:t>
      </w: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O projeto tem como foco principal o desenvolvimento de um software que atenda às necessidades do cliente, como: controle de caixa, controle de estoque utilizando inteligência artificial, solicitação de pedidos a cozinha e bar, emissão de relatórios e recibos. O sistema será dividido em módulos, estes descritos abaixo:</w:t>
      </w:r>
      <w:r w:rsidRPr="002C5D41">
        <w:rPr>
          <w:rFonts w:cs="Arial"/>
          <w:b w:val="0"/>
          <w:szCs w:val="24"/>
        </w:rPr>
        <w:br/>
        <w:t xml:space="preserve"> </w:t>
      </w:r>
      <w:r w:rsidRPr="002C5D41">
        <w:rPr>
          <w:rFonts w:cs="Arial"/>
          <w:b w:val="0"/>
          <w:szCs w:val="24"/>
        </w:rPr>
        <w:tab/>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Caixa</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Pedidos</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Estoque</w:t>
      </w:r>
    </w:p>
    <w:p w:rsidR="00BE217E" w:rsidRPr="002C5D41" w:rsidRDefault="00BE217E" w:rsidP="00F6250D">
      <w:pPr>
        <w:pStyle w:val="PSDS-MarcadoresNivel2"/>
        <w:numPr>
          <w:ilvl w:val="0"/>
          <w:numId w:val="33"/>
        </w:numPr>
        <w:spacing w:before="30"/>
        <w:rPr>
          <w:rFonts w:cs="Arial"/>
          <w:szCs w:val="24"/>
        </w:rPr>
      </w:pPr>
      <w:r w:rsidRPr="002C5D41">
        <w:rPr>
          <w:rFonts w:cs="Arial"/>
          <w:b w:val="0"/>
          <w:szCs w:val="24"/>
        </w:rPr>
        <w:t>Módulo Gestão</w:t>
      </w:r>
    </w:p>
    <w:p w:rsidR="00BE217E" w:rsidRPr="002C5D41" w:rsidRDefault="00BE217E" w:rsidP="00F6250D">
      <w:pPr>
        <w:pStyle w:val="PSDS-MarcadoresNivel2"/>
        <w:numPr>
          <w:ilvl w:val="0"/>
          <w:numId w:val="0"/>
        </w:numPr>
        <w:spacing w:before="30"/>
        <w:ind w:left="1425"/>
        <w:rPr>
          <w:rFonts w:cs="Arial"/>
          <w:b w:val="0"/>
          <w:color w:val="000000"/>
          <w:szCs w:val="24"/>
          <w:lang w:eastAsia="pt-BR"/>
        </w:rPr>
      </w:pPr>
    </w:p>
    <w:p w:rsidR="00BE217E" w:rsidRPr="002C5D41" w:rsidRDefault="00BE217E" w:rsidP="00F6250D">
      <w:pPr>
        <w:pStyle w:val="PSDS-MarcadoresNivel2"/>
        <w:numPr>
          <w:ilvl w:val="0"/>
          <w:numId w:val="0"/>
        </w:numPr>
        <w:spacing w:before="30"/>
        <w:rPr>
          <w:rFonts w:cs="Arial"/>
          <w:szCs w:val="24"/>
        </w:rPr>
      </w:pPr>
      <w:r w:rsidRPr="002C5D41">
        <w:rPr>
          <w:rFonts w:cs="Arial"/>
          <w:b w:val="0"/>
          <w:color w:val="000000"/>
          <w:szCs w:val="24"/>
          <w:lang w:eastAsia="pt-BR"/>
        </w:rPr>
        <w:t>Cada módulo terá sua responsabilidade bem definida, mas visando a integração de todos.</w:t>
      </w: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2"/>
        <w:numPr>
          <w:ilvl w:val="0"/>
          <w:numId w:val="0"/>
        </w:numPr>
        <w:shd w:val="clear" w:color="auto" w:fill="8496B0" w:themeFill="text2" w:themeFillTint="99"/>
        <w:tabs>
          <w:tab w:val="left" w:pos="360"/>
          <w:tab w:val="left" w:pos="792"/>
        </w:tabs>
        <w:spacing w:before="30"/>
        <w:rPr>
          <w:rFonts w:cs="Arial"/>
          <w:szCs w:val="24"/>
        </w:rPr>
      </w:pPr>
      <w:r w:rsidRPr="002C5D41">
        <w:rPr>
          <w:rFonts w:cs="Arial"/>
          <w:szCs w:val="24"/>
        </w:rPr>
        <w:tab/>
        <w:t>Abrangência</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jc w:val="both"/>
        <w:rPr>
          <w:rFonts w:cs="Arial"/>
          <w:sz w:val="24"/>
          <w:szCs w:val="24"/>
        </w:rPr>
      </w:pPr>
      <w:r w:rsidRPr="002C5D41">
        <w:rPr>
          <w:rFonts w:cs="Arial"/>
          <w:sz w:val="24"/>
          <w:szCs w:val="24"/>
        </w:rP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color w:val="000000"/>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92"/>
        </w:tabs>
        <w:spacing w:before="30"/>
        <w:rPr>
          <w:rFonts w:cs="Arial"/>
          <w:szCs w:val="24"/>
        </w:rPr>
      </w:pPr>
      <w:r w:rsidRPr="002C5D41">
        <w:rPr>
          <w:rFonts w:cs="Arial"/>
          <w:szCs w:val="24"/>
        </w:rPr>
        <w:t xml:space="preserve"> Papel das Partes Interessadas</w:t>
      </w:r>
    </w:p>
    <w:p w:rsidR="00BE217E" w:rsidRPr="002C5D41" w:rsidRDefault="00BE217E" w:rsidP="00F6250D">
      <w:pPr>
        <w:pStyle w:val="PSDS-CorpodeTexto"/>
        <w:spacing w:before="30"/>
        <w:jc w:val="both"/>
        <w:rPr>
          <w:rFonts w:cs="Arial"/>
          <w:sz w:val="24"/>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Gerente (Hermes Bar)</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administrativo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lastRenderedPageBreak/>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Contribuir para o desenvolvimento fornecendo informações sempre que solicitado; </w:t>
            </w:r>
            <w:proofErr w:type="gramStart"/>
            <w:r w:rsidRPr="002C5D41">
              <w:rPr>
                <w:rFonts w:cs="Arial"/>
                <w:b w:val="0"/>
                <w:szCs w:val="24"/>
              </w:rPr>
              <w:t>Realizar</w:t>
            </w:r>
            <w:proofErr w:type="gramEnd"/>
            <w:r w:rsidRPr="002C5D41">
              <w:rPr>
                <w:rFonts w:cs="Arial"/>
                <w:b w:val="0"/>
                <w:szCs w:val="24"/>
              </w:rPr>
              <w:t xml:space="preserve"> a aprovação dos módulos;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Acompanhamento do projeto através de relatórios, aprovação dos módulos e homologação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w:t>
            </w:r>
          </w:p>
        </w:tc>
      </w:tr>
    </w:tbl>
    <w:p w:rsidR="00BE217E" w:rsidRPr="002C5D41" w:rsidRDefault="00BE217E" w:rsidP="00F6250D">
      <w:pPr>
        <w:pStyle w:val="PSDS-MarcadoresNivel1"/>
        <w:numPr>
          <w:ilvl w:val="0"/>
          <w:numId w:val="0"/>
        </w:numPr>
        <w:spacing w:before="30"/>
        <w:rPr>
          <w:rFonts w:cs="Arial"/>
          <w:szCs w:val="24"/>
        </w:rPr>
      </w:pPr>
      <w:r w:rsidRPr="002C5D41">
        <w:rPr>
          <w:rFonts w:cs="Arial"/>
          <w:szCs w:val="24"/>
        </w:rPr>
        <w:tab/>
      </w: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34"/>
        </w:numPr>
        <w:spacing w:before="30"/>
        <w:rPr>
          <w:rFonts w:cs="Arial"/>
          <w:szCs w:val="24"/>
        </w:rPr>
      </w:pPr>
      <w:r w:rsidRPr="002C5D41">
        <w:rPr>
          <w:rFonts w:cs="Arial"/>
          <w:szCs w:val="24"/>
        </w:rPr>
        <w:t>Gerente de Projeto</w:t>
      </w:r>
    </w:p>
    <w:p w:rsidR="00BE217E" w:rsidRPr="002C5D41" w:rsidRDefault="00BE217E" w:rsidP="00F6250D">
      <w:pPr>
        <w:pStyle w:val="PSDS-MarcadoresNivel2"/>
        <w:numPr>
          <w:ilvl w:val="0"/>
          <w:numId w:val="0"/>
        </w:numPr>
        <w:spacing w:before="3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Responsabilidade na comunicação com o cliente; </w:t>
            </w:r>
            <w:r w:rsidRPr="002C5D41">
              <w:rPr>
                <w:rFonts w:cs="Arial"/>
                <w:b w:val="0"/>
                <w:szCs w:val="24"/>
              </w:rPr>
              <w:br/>
            </w:r>
            <w:proofErr w:type="gramStart"/>
            <w:r w:rsidRPr="002C5D41">
              <w:rPr>
                <w:rFonts w:cs="Arial"/>
                <w:b w:val="0"/>
                <w:szCs w:val="24"/>
              </w:rPr>
              <w:t>Auxiliar</w:t>
            </w:r>
            <w:proofErr w:type="gramEnd"/>
            <w:r w:rsidRPr="002C5D41">
              <w:rPr>
                <w:rFonts w:cs="Arial"/>
                <w:b w:val="0"/>
                <w:szCs w:val="24"/>
              </w:rPr>
              <w:t xml:space="preserve"> a equipe de desenvolvimento em questões de regras de negócio; Inspeção e acompanhamento das tarefas; Auxiliar no direcionamento do projeto; </w:t>
            </w:r>
            <w:r w:rsidRPr="002C5D41">
              <w:rPr>
                <w:rFonts w:cs="Arial"/>
                <w:b w:val="0"/>
                <w:szCs w:val="24"/>
              </w:rPr>
              <w:br/>
              <w:t>Emissão de relatórios de produtividade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Gerenciamento do documento de gestão de projeto.</w:t>
            </w:r>
          </w:p>
        </w:tc>
      </w:tr>
    </w:tbl>
    <w:p w:rsidR="00BE217E" w:rsidRPr="002C5D41" w:rsidRDefault="00BE217E" w:rsidP="00F6250D">
      <w:pPr>
        <w:pStyle w:val="PSDS-MarcadoresNivel2"/>
        <w:numPr>
          <w:ilvl w:val="0"/>
          <w:numId w:val="0"/>
        </w:numPr>
        <w:spacing w:before="30"/>
        <w:ind w:left="720"/>
        <w:rPr>
          <w:rFonts w:cs="Arial"/>
          <w:szCs w:val="24"/>
        </w:rPr>
      </w:pP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teste</w:t>
      </w:r>
    </w:p>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Testes do sistema e banco de dados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Realizar testes de nível de usuário no sistema e auxiliar a equipe de desenvolvimento</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Emissão de relatórios e controle de bugs</w:t>
            </w:r>
          </w:p>
        </w:tc>
      </w:tr>
    </w:tbl>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p w:rsidR="00BE217E" w:rsidRPr="002C5D41" w:rsidRDefault="000F2848" w:rsidP="00F6250D">
      <w:pPr>
        <w:pStyle w:val="PSDS-CorpodeTexto"/>
        <w:spacing w:before="30"/>
        <w:rPr>
          <w:rFonts w:cs="Arial"/>
          <w:sz w:val="24"/>
          <w:szCs w:val="24"/>
        </w:rPr>
      </w:pPr>
      <w:r w:rsidRPr="002C5D41">
        <w:rPr>
          <w:rFonts w:cs="Arial"/>
          <w:b/>
          <w:sz w:val="24"/>
          <w:szCs w:val="24"/>
        </w:rPr>
        <w:tab/>
      </w: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Analista de Requisitos</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Levantamento dos requisitos necessários para o desenvolvimento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Efetuar o levantamento dos requisitos do sistema juntamente com o cliente e repassar a equipe de desenvolvimento; </w:t>
            </w:r>
            <w:proofErr w:type="gramStart"/>
            <w:r w:rsidRPr="002C5D41">
              <w:rPr>
                <w:rFonts w:cs="Arial"/>
                <w:b w:val="0"/>
                <w:szCs w:val="24"/>
              </w:rPr>
              <w:t>Manter</w:t>
            </w:r>
            <w:proofErr w:type="gramEnd"/>
            <w:r w:rsidRPr="002C5D41">
              <w:rPr>
                <w:rFonts w:cs="Arial"/>
                <w:b w:val="0"/>
                <w:szCs w:val="24"/>
              </w:rPr>
              <w:t xml:space="preserve"> atualizado os documentos de requisitos;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Criação e manutenção do documento de requisitos</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p>
    <w:p w:rsidR="00BE217E" w:rsidRPr="002C5D41" w:rsidRDefault="00BE217E" w:rsidP="00F6250D">
      <w:pPr>
        <w:pStyle w:val="PSDS-MarcadoresNivel3"/>
        <w:numPr>
          <w:ilvl w:val="0"/>
          <w:numId w:val="0"/>
        </w:numPr>
        <w:tabs>
          <w:tab w:val="left" w:pos="720"/>
          <w:tab w:val="left" w:pos="1224"/>
        </w:tabs>
        <w:spacing w:before="30" w:after="0"/>
        <w:ind w:left="3403"/>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Desenvolvimento</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Desenvolvimento do sistema a nível de técnico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Desenvolver o sistema e banco de dados utilizando tecnologias especificadas; </w:t>
            </w:r>
            <w:proofErr w:type="gramStart"/>
            <w:r w:rsidRPr="002C5D41">
              <w:rPr>
                <w:rFonts w:cs="Arial"/>
                <w:b w:val="0"/>
                <w:szCs w:val="24"/>
              </w:rPr>
              <w:t>Efetuar</w:t>
            </w:r>
            <w:proofErr w:type="gramEnd"/>
            <w:r w:rsidRPr="002C5D41">
              <w:rPr>
                <w:rFonts w:cs="Arial"/>
                <w:b w:val="0"/>
                <w:szCs w:val="24"/>
              </w:rPr>
              <w:t xml:space="preserve"> o levantamento e a decisão da arquitetura do software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 xml:space="preserve">Código fonte do sistema; Diagramas referentes ao desenvolvimento técnico; </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r w:rsidRPr="002C5D41">
        <w:rPr>
          <w:rFonts w:cs="Arial"/>
          <w:szCs w:val="24"/>
        </w:rPr>
        <w:br/>
        <w:t xml:space="preserve"> </w:t>
      </w: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20"/>
        </w:tabs>
        <w:spacing w:before="30"/>
        <w:rPr>
          <w:rFonts w:cs="Arial"/>
          <w:szCs w:val="24"/>
        </w:rPr>
      </w:pPr>
      <w:r w:rsidRPr="002C5D41">
        <w:rPr>
          <w:rFonts w:cs="Arial"/>
          <w:szCs w:val="24"/>
        </w:rPr>
        <w:t>Papel dos Atores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3"/>
        <w:numPr>
          <w:ilvl w:val="0"/>
          <w:numId w:val="34"/>
        </w:numPr>
        <w:tabs>
          <w:tab w:val="left" w:pos="720"/>
          <w:tab w:val="left" w:pos="1440"/>
        </w:tabs>
        <w:spacing w:before="30" w:after="0"/>
        <w:rPr>
          <w:rFonts w:cs="Arial"/>
          <w:szCs w:val="24"/>
        </w:rPr>
      </w:pPr>
      <w:r w:rsidRPr="002C5D41">
        <w:rPr>
          <w:rFonts w:cs="Arial"/>
          <w:szCs w:val="24"/>
        </w:rPr>
        <w:t>Administrador do Sistema</w:t>
      </w:r>
    </w:p>
    <w:p w:rsidR="00BE217E" w:rsidRPr="002C5D41" w:rsidRDefault="00BE217E" w:rsidP="00F6250D">
      <w:pPr>
        <w:pStyle w:val="PSDS-MarcadoresNivel3"/>
        <w:numPr>
          <w:ilvl w:val="0"/>
          <w:numId w:val="0"/>
        </w:numPr>
        <w:tabs>
          <w:tab w:val="left" w:pos="720"/>
          <w:tab w:val="left" w:pos="1440"/>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Administração geral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 xml:space="preserve">Papel </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Administração e manutenção dos módulos do sistema</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sistema</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Administração geral de todos os módulos do sistema; Criação e manutenção de usuários; Emissão de logs; Controle de configurações gerais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Leticia Sanches Dutra | Silvana </w:t>
            </w:r>
            <w:proofErr w:type="spellStart"/>
            <w:r w:rsidRPr="002C5D41">
              <w:rPr>
                <w:rFonts w:cs="Arial"/>
                <w:b w:val="0"/>
                <w:szCs w:val="24"/>
              </w:rPr>
              <w:t>Brainta</w:t>
            </w:r>
            <w:proofErr w:type="spellEnd"/>
            <w:r w:rsidRPr="002C5D41">
              <w:rPr>
                <w:rFonts w:cs="Arial"/>
                <w:b w:val="0"/>
                <w:szCs w:val="24"/>
              </w:rPr>
              <w:t xml:space="preserve"> | Giuliano Costa</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numPr>
          <w:ilvl w:val="0"/>
          <w:numId w:val="34"/>
        </w:numPr>
        <w:spacing w:before="30"/>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0" w:type="auto"/>
        <w:tblLook w:val="04A0" w:firstRow="1" w:lastRow="0" w:firstColumn="1" w:lastColumn="0" w:noHBand="0" w:noVBand="1"/>
      </w:tblPr>
      <w:tblGrid>
        <w:gridCol w:w="3397"/>
        <w:gridCol w:w="5663"/>
      </w:tblGrid>
      <w:tr w:rsidR="00BE217E" w:rsidRPr="002C5D41"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Descrição</w:t>
            </w:r>
          </w:p>
        </w:tc>
        <w:tc>
          <w:tcPr>
            <w:tcW w:w="5663"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parcial dos pedidos dos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Papel</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Gerir os pedidos dos clientes, tanto para o bar quanto para cozinha</w:t>
            </w:r>
          </w:p>
        </w:tc>
      </w:tr>
      <w:tr w:rsidR="00BE217E" w:rsidRPr="002C5D41"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Insumos ao sistema</w:t>
            </w:r>
          </w:p>
        </w:tc>
        <w:tc>
          <w:tcPr>
            <w:tcW w:w="5663" w:type="dxa"/>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Gerar pedidos no sistema, consultar pedidos realizados pelo cliente e cancelar pedidos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Representante:</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Letícia Sanches Dutra | Garçom</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FFFFFF" w:themeFill="background1"/>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NECESSIDADES E FUNCIONALIDADES</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p w:rsidR="00BE217E" w:rsidRPr="002C5D41" w:rsidRDefault="00BE217E" w:rsidP="00F6250D">
      <w:pPr>
        <w:pStyle w:val="PSDS-MarcadoresNivel2"/>
        <w:numPr>
          <w:ilvl w:val="0"/>
          <w:numId w:val="0"/>
        </w:numPr>
        <w:shd w:val="clear" w:color="auto" w:fill="8496B0" w:themeFill="text2" w:themeFillTint="99"/>
        <w:spacing w:before="30"/>
        <w:ind w:firstLine="709"/>
        <w:rPr>
          <w:rFonts w:cs="Arial"/>
          <w:szCs w:val="24"/>
        </w:rPr>
      </w:pPr>
      <w:r w:rsidRPr="002C5D41">
        <w:rPr>
          <w:rFonts w:cs="Arial"/>
          <w:szCs w:val="24"/>
        </w:rPr>
        <w:t>CONTROLE DE CAIXA</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funcionalidades para uma boa gestão e controle do caixa</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Fechamento de Caixa (Diário)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lastRenderedPageBreak/>
              <w:t>F1.2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Liberação de comanda (saída)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Cadastro de entrada de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hd w:val="clear" w:color="auto" w:fill="8496B0" w:themeFill="text2" w:themeFillTint="99"/>
        <w:spacing w:before="30"/>
        <w:ind w:firstLine="624"/>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 xml:space="preserve">Fornecer aos funcionários e clientes um controle maior na solicitação de pedidos à cozinha e ao bar. </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ao bar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 cozinha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r w:rsidRPr="002C5D41">
              <w:rPr>
                <w:rFonts w:cs="Arial"/>
                <w:sz w:val="24"/>
                <w:szCs w:val="24"/>
              </w:rPr>
              <w:t>F2.3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Visualização de pedidos realizados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 xml:space="preserve">Ator: Pedidos </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ESTOQUE</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módulo gestão uma forma automatizada de controle de estoque</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entrada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saída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Informar ao módulo gestão a baixa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bl>
    <w:p w:rsidR="00BE217E" w:rsidRPr="002C5D41" w:rsidRDefault="00BE217E" w:rsidP="00F6250D">
      <w:pPr>
        <w:pStyle w:val="PSDS-CorpodeTexto"/>
        <w:spacing w:before="30"/>
        <w:ind w:left="705"/>
        <w:rPr>
          <w:rFonts w:cs="Arial"/>
          <w:b/>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GESTÃO</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estabelecimento uma central de controle administrativo e financeiro</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recibo de pagamento dos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Atrações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F4.4</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F4.5</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pedido de compra aos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F4.6</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contas a pagar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F4.7</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 a receber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F4.8</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Aviso de vencimentos por e-mail</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F4.9</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 xml:space="preserve">Importação de </w:t>
            </w:r>
            <w:proofErr w:type="spellStart"/>
            <w:r w:rsidRPr="002C5D41">
              <w:rPr>
                <w:rFonts w:cs="Arial"/>
                <w:sz w:val="24"/>
                <w:szCs w:val="24"/>
              </w:rPr>
              <w:t>NFe</w:t>
            </w:r>
            <w:proofErr w:type="spellEnd"/>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F4.10</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Restrições | Premissas</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Restrições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não terá integração com outros sistemas.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somente imprimirá os cupons em impressora não fiscal</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 xml:space="preserve">Premissas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 xml:space="preserve">Não existe custo para desenvolvimento e implantação do sistema.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Os equipamentos necessários (hardwares) serão disponibilizados pelo cliente.</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 sistema será desenvolvido somente para plataforma Microsoft Windows.</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 xml:space="preserve">Será </w:t>
      </w:r>
      <w:proofErr w:type="gramStart"/>
      <w:r w:rsidRPr="002C5D41">
        <w:rPr>
          <w:rFonts w:cs="Arial"/>
          <w:b w:val="0"/>
          <w:szCs w:val="24"/>
        </w:rPr>
        <w:t>necessário uma base de dados atualizada</w:t>
      </w:r>
      <w:proofErr w:type="gramEnd"/>
      <w:r w:rsidRPr="002C5D41">
        <w:rPr>
          <w:rFonts w:cs="Arial"/>
          <w:b w:val="0"/>
          <w:szCs w:val="24"/>
        </w:rPr>
        <w:t xml:space="preserve"> para testes.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Expectativa de Entrega do Produto</w:t>
      </w:r>
    </w:p>
    <w:p w:rsidR="00BE217E" w:rsidRPr="002C5D41" w:rsidRDefault="00BE217E" w:rsidP="00F6250D">
      <w:pPr>
        <w:pStyle w:val="PSDS-CorpodeTexto"/>
        <w:spacing w:before="30"/>
        <w:ind w:firstLine="709"/>
        <w:jc w:val="both"/>
        <w:rPr>
          <w:rFonts w:cs="Arial"/>
          <w:color w:val="000000"/>
          <w:sz w:val="24"/>
          <w:szCs w:val="24"/>
        </w:rPr>
      </w:pPr>
    </w:p>
    <w:p w:rsidR="00DE4EDE" w:rsidRPr="002C5D41" w:rsidRDefault="00BE217E" w:rsidP="00F6250D">
      <w:pPr>
        <w:pStyle w:val="PSDS-CorpodeTexto"/>
        <w:spacing w:before="30"/>
        <w:ind w:left="709"/>
        <w:jc w:val="both"/>
        <w:rPr>
          <w:rFonts w:cs="Arial"/>
          <w:color w:val="000000"/>
          <w:sz w:val="24"/>
          <w:szCs w:val="24"/>
        </w:rPr>
      </w:pPr>
      <w:r w:rsidRPr="002C5D41">
        <w:rPr>
          <w:rFonts w:cs="Arial"/>
          <w:color w:val="000000"/>
          <w:sz w:val="24"/>
          <w:szCs w:val="24"/>
        </w:rPr>
        <w:t>Trabalhamos com a expectativa de entregar o produto ao cliente com o término do cronograma definido pelo PAP 2015/2 no dia 12 de dezembro.</w:t>
      </w:r>
    </w:p>
    <w:p w:rsidR="0089704C" w:rsidRPr="002C5D41" w:rsidRDefault="0089704C" w:rsidP="00F6250D">
      <w:pPr>
        <w:pStyle w:val="PSDS-CorpodeTexto"/>
        <w:spacing w:before="30"/>
        <w:jc w:val="both"/>
        <w:rPr>
          <w:rFonts w:cs="Arial"/>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r w:rsidRPr="002C5D41">
        <w:rPr>
          <w:rFonts w:cs="Arial"/>
          <w:b/>
          <w:color w:val="000000"/>
          <w:sz w:val="24"/>
          <w:szCs w:val="24"/>
        </w:rPr>
        <w:t>EAP Projeto Hermes Bar</w:t>
      </w:r>
    </w:p>
    <w:p w:rsidR="0089704C" w:rsidRPr="002C5D41" w:rsidRDefault="0089704C" w:rsidP="00F6250D">
      <w:pPr>
        <w:pStyle w:val="PSDS-CorpodeTexto"/>
        <w:spacing w:before="30"/>
        <w:jc w:val="both"/>
        <w:rPr>
          <w:rFonts w:cs="Arial"/>
          <w:b/>
          <w:sz w:val="24"/>
          <w:szCs w:val="24"/>
        </w:rPr>
      </w:pPr>
      <w:r w:rsidRPr="002C5D41">
        <w:rPr>
          <w:rFonts w:cs="Arial"/>
          <w:b/>
          <w:noProof/>
          <w:sz w:val="24"/>
          <w:szCs w:val="24"/>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ESPECIFICAÇÃO CASO DE USO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pStyle w:val="PargrafodaLista"/>
        <w:numPr>
          <w:ilvl w:val="0"/>
          <w:numId w:val="34"/>
        </w:numPr>
        <w:spacing w:before="30"/>
        <w:rPr>
          <w:rFonts w:cs="Arial"/>
          <w:szCs w:val="24"/>
        </w:rPr>
      </w:pPr>
      <w:r w:rsidRPr="002C5D41">
        <w:rPr>
          <w:rFonts w:cs="Arial"/>
          <w:szCs w:val="24"/>
        </w:rPr>
        <w:t>Criar a tela de cadastro de fornecedor.</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t>Localização no Sistema</w:t>
      </w:r>
    </w:p>
    <w:p w:rsidR="0089704C" w:rsidRPr="002C5D41" w:rsidRDefault="0089704C" w:rsidP="00F6250D">
      <w:pPr>
        <w:pStyle w:val="PargrafodaLista"/>
        <w:numPr>
          <w:ilvl w:val="0"/>
          <w:numId w:val="34"/>
        </w:numPr>
        <w:tabs>
          <w:tab w:val="left" w:pos="1590"/>
        </w:tabs>
        <w:spacing w:before="30"/>
        <w:rPr>
          <w:rFonts w:cs="Arial"/>
          <w:szCs w:val="24"/>
        </w:rPr>
      </w:pPr>
      <w:r w:rsidRPr="002C5D41">
        <w:rPr>
          <w:rFonts w:cs="Arial"/>
          <w:szCs w:val="24"/>
        </w:rPr>
        <w:t>Esta rotina deverá estar disponível em MENU/Gestão/Fornecedor.</w:t>
      </w: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ab/>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[Pesquisa de Fornecedores]</w:t>
      </w:r>
    </w:p>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Fornecedores”.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os campos de pesquisa “Código” e “Razão Social”.</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Código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lastRenderedPageBreak/>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uma atração”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uma nova atração”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Razão Social</w:t>
            </w:r>
          </w:p>
        </w:tc>
        <w:tc>
          <w:tcPr>
            <w:tcW w:w="2831" w:type="dxa"/>
          </w:tcPr>
          <w:p w:rsidR="0089704C" w:rsidRPr="002C5D41" w:rsidRDefault="0089704C" w:rsidP="00F6250D">
            <w:pPr>
              <w:spacing w:before="30"/>
              <w:rPr>
                <w:rFonts w:cs="Arial"/>
                <w:szCs w:val="24"/>
              </w:rPr>
            </w:pPr>
            <w:r w:rsidRPr="002C5D41">
              <w:rPr>
                <w:rFonts w:cs="Arial"/>
                <w:szCs w:val="24"/>
              </w:rPr>
              <w:t>Alfanumérico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proofErr w:type="spellStart"/>
            <w:r w:rsidRPr="002C5D41">
              <w:rPr>
                <w:rFonts w:cs="Arial"/>
                <w:szCs w:val="24"/>
              </w:rPr>
              <w:t>Cnpj</w:t>
            </w:r>
            <w:proofErr w:type="spellEnd"/>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0" w:name="Regras"/>
      <w:r w:rsidRPr="002C5D41">
        <w:rPr>
          <w:rFonts w:cs="Arial"/>
          <w:b/>
          <w:szCs w:val="24"/>
        </w:rPr>
        <w:t>Regras</w:t>
      </w:r>
      <w:bookmarkEnd w:id="70"/>
      <w:r w:rsidRPr="002C5D41">
        <w:rPr>
          <w:rFonts w:cs="Arial"/>
          <w:b/>
          <w:szCs w:val="24"/>
        </w:rPr>
        <w:t xml:space="preserve"> de Negócio</w:t>
      </w:r>
    </w:p>
    <w:p w:rsidR="0089704C" w:rsidRPr="002C5D41" w:rsidRDefault="009F1804" w:rsidP="00F6250D">
      <w:pPr>
        <w:pStyle w:val="PargrafodaLista"/>
        <w:numPr>
          <w:ilvl w:val="0"/>
          <w:numId w:val="18"/>
        </w:numPr>
        <w:tabs>
          <w:tab w:val="left" w:pos="1590"/>
        </w:tabs>
        <w:spacing w:before="30"/>
        <w:rPr>
          <w:rFonts w:cs="Arial"/>
          <w:szCs w:val="24"/>
        </w:rPr>
      </w:pPr>
      <w:hyperlink w:anchor="novo" w:history="1">
        <w:r w:rsidR="0089704C" w:rsidRPr="002C5D41">
          <w:rPr>
            <w:rStyle w:val="Hyperlink"/>
            <w:rFonts w:cs="Arial"/>
            <w:b/>
            <w:szCs w:val="24"/>
          </w:rPr>
          <w:t>F1 – Botão Novo:</w:t>
        </w:r>
      </w:hyperlink>
      <w:proofErr w:type="gramStart"/>
      <w:r w:rsidR="0089704C" w:rsidRPr="002C5D41">
        <w:rPr>
          <w:rFonts w:cs="Arial"/>
          <w:b/>
          <w:szCs w:val="24"/>
        </w:rPr>
        <w:t xml:space="preserve"> </w:t>
      </w:r>
      <w:r w:rsidR="0089704C" w:rsidRPr="002C5D41">
        <w:rPr>
          <w:rFonts w:cs="Arial"/>
          <w:szCs w:val="24"/>
        </w:rPr>
        <w:t>Deverá</w:t>
      </w:r>
      <w:proofErr w:type="gramEnd"/>
      <w:r w:rsidR="0089704C" w:rsidRPr="002C5D41">
        <w:rPr>
          <w:rFonts w:cs="Arial"/>
          <w:szCs w:val="24"/>
        </w:rPr>
        <w:t xml:space="preserve"> chamar a tela de Cadastro de Fornecedor.</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9F1804" w:rsidP="00F6250D">
      <w:pPr>
        <w:pStyle w:val="PargrafodaLista"/>
        <w:numPr>
          <w:ilvl w:val="0"/>
          <w:numId w:val="13"/>
        </w:numPr>
        <w:tabs>
          <w:tab w:val="left" w:pos="1590"/>
        </w:tabs>
        <w:spacing w:before="30"/>
        <w:rPr>
          <w:rFonts w:cs="Arial"/>
          <w:szCs w:val="24"/>
        </w:rPr>
      </w:pPr>
      <w:hyperlink w:anchor="edição" w:history="1">
        <w:r w:rsidR="0089704C" w:rsidRPr="002C5D41">
          <w:rPr>
            <w:rStyle w:val="Hyperlink"/>
            <w:rFonts w:cs="Arial"/>
            <w:b/>
            <w:szCs w:val="24"/>
          </w:rPr>
          <w:t>F3 – Alteração:</w:t>
        </w:r>
      </w:hyperlink>
      <w:proofErr w:type="gramStart"/>
      <w:r w:rsidR="0089704C" w:rsidRPr="002C5D41">
        <w:rPr>
          <w:rFonts w:cs="Arial"/>
          <w:szCs w:val="24"/>
        </w:rPr>
        <w:t xml:space="preserve"> Para</w:t>
      </w:r>
      <w:proofErr w:type="gramEnd"/>
      <w:r w:rsidR="0089704C" w:rsidRPr="002C5D41">
        <w:rPr>
          <w:rFonts w:cs="Arial"/>
          <w:szCs w:val="24"/>
        </w:rPr>
        <w:t xml:space="preserve">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Alternativo </w:t>
      </w:r>
      <w:proofErr w:type="gramStart"/>
      <w:r w:rsidRPr="002C5D41">
        <w:rPr>
          <w:rFonts w:cs="Arial"/>
          <w:b/>
          <w:szCs w:val="24"/>
        </w:rPr>
        <w:t>[Cadastrar</w:t>
      </w:r>
      <w:proofErr w:type="gramEnd"/>
      <w:r w:rsidRPr="002C5D41">
        <w:rPr>
          <w:rFonts w:cs="Arial"/>
          <w:b/>
          <w:szCs w:val="24"/>
        </w:rPr>
        <w:t>]</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sistema inicia o</w:t>
      </w:r>
      <w:hyperlink w:anchor="CadastroFronecedor" w:history="1">
        <w:r w:rsidRPr="002C5D41">
          <w:rPr>
            <w:rStyle w:val="Hyperlink"/>
            <w:rFonts w:cs="Arial"/>
            <w:szCs w:val="24"/>
          </w:rPr>
          <w:t xml:space="preserve"> F4 – Cadastrar Fornecedor</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Alternativo </w:t>
      </w:r>
      <w:proofErr w:type="gramStart"/>
      <w:r w:rsidRPr="002C5D41">
        <w:rPr>
          <w:rFonts w:cs="Arial"/>
          <w:b/>
          <w:szCs w:val="24"/>
        </w:rPr>
        <w:t>[Editar</w:t>
      </w:r>
      <w:proofErr w:type="gramEnd"/>
      <w:r w:rsidRPr="002C5D41">
        <w:rPr>
          <w:rFonts w:cs="Arial"/>
          <w:b/>
          <w:szCs w:val="24"/>
        </w:rPr>
        <w:t>]</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Regras" w:history="1">
        <w:r w:rsidRPr="002C5D41">
          <w:rPr>
            <w:rStyle w:val="Hyperlink"/>
            <w:rFonts w:cs="Arial"/>
            <w:szCs w:val="24"/>
          </w:rPr>
          <w:t>F3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Alternativo </w:t>
      </w:r>
      <w:proofErr w:type="gramStart"/>
      <w:r w:rsidRPr="002C5D41">
        <w:rPr>
          <w:rFonts w:cs="Arial"/>
          <w:b/>
          <w:szCs w:val="24"/>
        </w:rPr>
        <w:t>[Excluir</w:t>
      </w:r>
      <w:proofErr w:type="gramEnd"/>
      <w:r w:rsidRPr="002C5D41">
        <w:rPr>
          <w:rFonts w:cs="Arial"/>
          <w:b/>
          <w:szCs w:val="24"/>
        </w:rPr>
        <w:t>]</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F8 – Botão Excluir</w:t>
        </w:r>
      </w:hyperlink>
    </w:p>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8E5359" w:rsidRDefault="0089704C" w:rsidP="008E5359">
      <w:pPr>
        <w:tabs>
          <w:tab w:val="left" w:pos="1590"/>
        </w:tabs>
        <w:spacing w:before="30"/>
        <w:rPr>
          <w:rFonts w:cs="Arial"/>
          <w:szCs w:val="24"/>
        </w:rPr>
      </w:pPr>
    </w:p>
    <w:p w:rsidR="0089704C" w:rsidRPr="002C5D41" w:rsidRDefault="0089704C" w:rsidP="00F6250D">
      <w:pPr>
        <w:tabs>
          <w:tab w:val="left" w:pos="1590"/>
        </w:tabs>
        <w:spacing w:before="30"/>
        <w:jc w:val="center"/>
        <w:rPr>
          <w:rFonts w:cs="Arial"/>
          <w:b/>
          <w:szCs w:val="24"/>
        </w:rPr>
      </w:pPr>
      <w:bookmarkStart w:id="71" w:name="novo"/>
      <w:r w:rsidRPr="002C5D41">
        <w:rPr>
          <w:rFonts w:cs="Arial"/>
          <w:b/>
          <w:szCs w:val="24"/>
        </w:rPr>
        <w:t>[C</w:t>
      </w:r>
      <w:bookmarkStart w:id="72" w:name="CadastroFronecedor"/>
      <w:r w:rsidRPr="002C5D41">
        <w:rPr>
          <w:rFonts w:cs="Arial"/>
          <w:b/>
          <w:szCs w:val="24"/>
        </w:rPr>
        <w:t xml:space="preserve">adastro </w:t>
      </w:r>
      <w:bookmarkEnd w:id="71"/>
      <w:bookmarkEnd w:id="72"/>
      <w:r w:rsidRPr="002C5D41">
        <w:rPr>
          <w:rFonts w:cs="Arial"/>
          <w:b/>
          <w:szCs w:val="24"/>
        </w:rPr>
        <w:t>de Fornecedores]</w:t>
      </w:r>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Pr="002C5D41" w:rsidRDefault="0089704C" w:rsidP="00F6250D">
      <w:pPr>
        <w:spacing w:before="30"/>
        <w:rPr>
          <w:rFonts w:cs="Arial"/>
          <w:szCs w:val="24"/>
        </w:rPr>
      </w:pPr>
      <w:r w:rsidRPr="002C5D41">
        <w:rPr>
          <w:rFonts w:cs="Arial"/>
          <w:szCs w:val="24"/>
        </w:rPr>
        <w:t>Esta tela deverá ser dividida em abas, “Dados Gerais”, “Endereço” e “Contato”.</w:t>
      </w:r>
    </w:p>
    <w:p w:rsidR="0089704C" w:rsidRPr="002C5D41" w:rsidRDefault="0089704C" w:rsidP="00F6250D">
      <w:pPr>
        <w:tabs>
          <w:tab w:val="left" w:pos="2325"/>
        </w:tabs>
        <w:spacing w:before="30"/>
        <w:ind w:left="360"/>
        <w:rPr>
          <w:rFonts w:cs="Arial"/>
          <w:szCs w:val="24"/>
        </w:rPr>
      </w:pPr>
      <w:r w:rsidRPr="002C5D41">
        <w:rPr>
          <w:rFonts w:cs="Arial"/>
          <w:szCs w:val="24"/>
        </w:rPr>
        <w:lastRenderedPageBreak/>
        <w:t xml:space="preserve">A aba </w:t>
      </w:r>
      <w:r w:rsidRPr="002C5D41">
        <w:rPr>
          <w:rFonts w:cs="Arial"/>
          <w:b/>
          <w:szCs w:val="24"/>
        </w:rPr>
        <w:t>Dados Gerais</w:t>
      </w:r>
      <w:r w:rsidRPr="002C5D41">
        <w:rPr>
          <w:rFonts w:cs="Arial"/>
          <w:szCs w:val="24"/>
        </w:rPr>
        <w:t xml:space="preserve"> deverá conter os campos:</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proofErr w:type="spellStart"/>
            <w:r w:rsidRPr="002C5D41">
              <w:rPr>
                <w:rFonts w:cs="Arial"/>
                <w:b/>
                <w:szCs w:val="24"/>
              </w:rPr>
              <w:t>Cnpj</w:t>
            </w:r>
            <w:proofErr w:type="spellEnd"/>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 xml:space="preserve">“Insira o </w:t>
            </w:r>
            <w:proofErr w:type="spellStart"/>
            <w:r w:rsidRPr="002C5D41">
              <w:rPr>
                <w:rFonts w:cs="Arial"/>
                <w:szCs w:val="24"/>
              </w:rPr>
              <w:t>cnpj</w:t>
            </w:r>
            <w:proofErr w:type="spellEnd"/>
            <w:r w:rsidRPr="002C5D41">
              <w:rPr>
                <w:rFonts w:cs="Arial"/>
                <w:szCs w:val="24"/>
              </w:rPr>
              <w:t xml:space="preserve"> do fornecedor”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 xml:space="preserve">Número do </w:t>
            </w:r>
            <w:proofErr w:type="spellStart"/>
            <w:r w:rsidRPr="002C5D41">
              <w:rPr>
                <w:rFonts w:cs="Arial"/>
                <w:szCs w:val="24"/>
              </w:rPr>
              <w:t>cnpj</w:t>
            </w:r>
            <w:proofErr w:type="spellEnd"/>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14</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 Estadual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4"/>
        </w:numPr>
        <w:tabs>
          <w:tab w:val="left" w:pos="2325"/>
        </w:tabs>
        <w:spacing w:before="30"/>
        <w:rPr>
          <w:rFonts w:cs="Arial"/>
          <w:szCs w:val="24"/>
        </w:rPr>
      </w:pPr>
      <w:bookmarkStart w:id="73" w:name="CamposObrigatorios"/>
      <w:r w:rsidRPr="002C5D41">
        <w:rPr>
          <w:rFonts w:cs="Arial"/>
          <w:b/>
          <w:szCs w:val="24"/>
        </w:rPr>
        <w:t>F5 – Campos Obrigatórios:</w:t>
      </w:r>
      <w:r w:rsidRPr="002C5D41">
        <w:rPr>
          <w:rFonts w:cs="Arial"/>
          <w:szCs w:val="24"/>
        </w:rPr>
        <w:t xml:space="preserve"> </w:t>
      </w:r>
      <w:bookmarkEnd w:id="73"/>
      <w:r w:rsidRPr="002C5D41">
        <w:rPr>
          <w:rFonts w:cs="Arial"/>
          <w:szCs w:val="24"/>
        </w:rPr>
        <w:t>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MANTER USUÁRIO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spacing w:before="30"/>
        <w:rPr>
          <w:rFonts w:cs="Arial"/>
          <w:szCs w:val="24"/>
        </w:rPr>
      </w:pPr>
      <w:r w:rsidRPr="002C5D41">
        <w:rPr>
          <w:rFonts w:cs="Arial"/>
          <w:szCs w:val="24"/>
        </w:rPr>
        <w:t>Criar a tela de cadastro de funcionários.</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t>Localização no Sistema</w:t>
      </w:r>
    </w:p>
    <w:p w:rsidR="0089704C" w:rsidRPr="002C5D41" w:rsidRDefault="0089704C" w:rsidP="00F6250D">
      <w:pPr>
        <w:tabs>
          <w:tab w:val="left" w:pos="1590"/>
        </w:tabs>
        <w:spacing w:before="30"/>
        <w:rPr>
          <w:rFonts w:cs="Arial"/>
          <w:szCs w:val="24"/>
        </w:rPr>
      </w:pPr>
      <w:r w:rsidRPr="002C5D41">
        <w:rPr>
          <w:rFonts w:cs="Arial"/>
          <w:szCs w:val="24"/>
        </w:rPr>
        <w:t>Esta rotina deverá estar disponív</w:t>
      </w:r>
      <w:r w:rsidR="004F78E0">
        <w:rPr>
          <w:rFonts w:cs="Arial"/>
          <w:szCs w:val="24"/>
        </w:rPr>
        <w:t>el em MENU/Gestão/Funcionários.</w:t>
      </w: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 xml:space="preserve">          Dados para Implementação</w:t>
      </w:r>
    </w:p>
    <w:p w:rsidR="0089704C" w:rsidRPr="002C5D41" w:rsidRDefault="0089704C" w:rsidP="00F6250D">
      <w:pPr>
        <w:tabs>
          <w:tab w:val="left" w:pos="1590"/>
        </w:tabs>
        <w:spacing w:before="30"/>
        <w:jc w:val="center"/>
        <w:rPr>
          <w:rFonts w:cs="Arial"/>
          <w:b/>
          <w:szCs w:val="24"/>
        </w:rPr>
      </w:pPr>
      <w:bookmarkStart w:id="74" w:name="pesquisaFuncionarios"/>
    </w:p>
    <w:p w:rsidR="0089704C" w:rsidRPr="002C5D41" w:rsidRDefault="0089704C" w:rsidP="00F6250D">
      <w:pPr>
        <w:tabs>
          <w:tab w:val="left" w:pos="1590"/>
        </w:tabs>
        <w:spacing w:before="30"/>
        <w:jc w:val="center"/>
        <w:rPr>
          <w:rFonts w:cs="Arial"/>
          <w:b/>
          <w:szCs w:val="24"/>
        </w:rPr>
      </w:pPr>
      <w:r w:rsidRPr="002C5D41">
        <w:rPr>
          <w:rFonts w:cs="Arial"/>
          <w:b/>
          <w:szCs w:val="24"/>
        </w:rPr>
        <w:t>[Pesquisa de Funcionários]</w:t>
      </w:r>
    </w:p>
    <w:bookmarkEnd w:id="74"/>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Cadastro de Funcionários.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um “Filtro de pesquisa”.</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Código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Nome</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nome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 novo funcionário”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Nome</w:t>
            </w:r>
          </w:p>
        </w:tc>
        <w:tc>
          <w:tcPr>
            <w:tcW w:w="2831" w:type="dxa"/>
          </w:tcPr>
          <w:p w:rsidR="0089704C" w:rsidRPr="002C5D41" w:rsidRDefault="0089704C" w:rsidP="00F6250D">
            <w:pPr>
              <w:spacing w:before="30"/>
              <w:rPr>
                <w:rFonts w:cs="Arial"/>
                <w:szCs w:val="24"/>
              </w:rPr>
            </w:pPr>
            <w:r w:rsidRPr="002C5D41">
              <w:rPr>
                <w:rFonts w:cs="Arial"/>
                <w:szCs w:val="24"/>
              </w:rPr>
              <w:t>Texto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proofErr w:type="spellStart"/>
            <w:r w:rsidRPr="002C5D41">
              <w:rPr>
                <w:rFonts w:cs="Arial"/>
                <w:szCs w:val="24"/>
              </w:rPr>
              <w:t>Cpf</w:t>
            </w:r>
            <w:proofErr w:type="spellEnd"/>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proofErr w:type="spellStart"/>
            <w:r w:rsidRPr="002C5D41">
              <w:rPr>
                <w:rFonts w:cs="Arial"/>
                <w:szCs w:val="24"/>
              </w:rPr>
              <w:t>Rg</w:t>
            </w:r>
            <w:proofErr w:type="spellEnd"/>
          </w:p>
        </w:tc>
        <w:tc>
          <w:tcPr>
            <w:tcW w:w="2831" w:type="dxa"/>
          </w:tcPr>
          <w:p w:rsidR="0089704C" w:rsidRPr="002C5D41" w:rsidRDefault="0089704C" w:rsidP="00F6250D">
            <w:pPr>
              <w:spacing w:before="30"/>
              <w:rPr>
                <w:rFonts w:cs="Arial"/>
                <w:szCs w:val="24"/>
              </w:rPr>
            </w:pPr>
            <w:r w:rsidRPr="002C5D41">
              <w:rPr>
                <w:rFonts w:cs="Arial"/>
                <w:szCs w:val="24"/>
              </w:rPr>
              <w:t>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Data de Admissão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r w:rsidRPr="002C5D41">
        <w:rPr>
          <w:rFonts w:cs="Arial"/>
          <w:b/>
          <w:szCs w:val="24"/>
        </w:rPr>
        <w:t xml:space="preserve">Fn1 – Botão Novo: </w:t>
      </w:r>
      <w:r w:rsidRPr="002C5D41">
        <w:rPr>
          <w:rFonts w:cs="Arial"/>
          <w:szCs w:val="24"/>
        </w:rPr>
        <w:t>Deverá chamar a tela de Cadastro de Funcionários.</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Fn2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89704C" w:rsidP="00F6250D">
      <w:pPr>
        <w:pStyle w:val="PargrafodaLista"/>
        <w:numPr>
          <w:ilvl w:val="0"/>
          <w:numId w:val="13"/>
        </w:numPr>
        <w:tabs>
          <w:tab w:val="left" w:pos="1590"/>
        </w:tabs>
        <w:spacing w:before="30"/>
        <w:rPr>
          <w:rFonts w:cs="Arial"/>
          <w:szCs w:val="24"/>
        </w:rPr>
      </w:pPr>
      <w:bookmarkStart w:id="75" w:name="alteração"/>
      <w:r w:rsidRPr="002C5D41">
        <w:rPr>
          <w:rFonts w:cs="Arial"/>
          <w:b/>
          <w:szCs w:val="24"/>
        </w:rPr>
        <w:t>Fn3 – Alteração:</w:t>
      </w:r>
      <w:r w:rsidRPr="002C5D41">
        <w:rPr>
          <w:rFonts w:cs="Arial"/>
          <w:szCs w:val="24"/>
        </w:rPr>
        <w:t xml:space="preserve"> </w:t>
      </w:r>
      <w:bookmarkEnd w:id="75"/>
      <w:r w:rsidRPr="002C5D41">
        <w:rPr>
          <w:rFonts w:cs="Arial"/>
          <w:szCs w:val="24"/>
        </w:rPr>
        <w:t>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ter perfil de Administrador e/ou Gerente</w:t>
      </w:r>
    </w:p>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Alternativo </w:t>
      </w:r>
      <w:proofErr w:type="gramStart"/>
      <w:r w:rsidRPr="002C5D41">
        <w:rPr>
          <w:rFonts w:cs="Arial"/>
          <w:b/>
          <w:szCs w:val="24"/>
        </w:rPr>
        <w:t>[Cadastrar</w:t>
      </w:r>
      <w:proofErr w:type="gramEnd"/>
      <w:r w:rsidRPr="002C5D41">
        <w:rPr>
          <w:rFonts w:cs="Arial"/>
          <w:b/>
          <w:szCs w:val="24"/>
        </w:rPr>
        <w:t>]</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cadastroFuncionario" w:history="1">
        <w:r w:rsidRPr="002C5D41">
          <w:rPr>
            <w:rStyle w:val="Hyperlink"/>
            <w:rFonts w:cs="Arial"/>
            <w:szCs w:val="24"/>
          </w:rPr>
          <w:t>Fn4 – Cadastrar Funcionário</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Alternativo </w:t>
      </w:r>
      <w:proofErr w:type="gramStart"/>
      <w:r w:rsidRPr="002C5D41">
        <w:rPr>
          <w:rFonts w:cs="Arial"/>
          <w:b/>
          <w:szCs w:val="24"/>
        </w:rPr>
        <w:t>[Editar</w:t>
      </w:r>
      <w:proofErr w:type="gramEnd"/>
      <w:r w:rsidRPr="002C5D41">
        <w:rPr>
          <w:rFonts w:cs="Arial"/>
          <w:b/>
          <w:szCs w:val="24"/>
        </w:rPr>
        <w:t>]</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alteração" w:history="1">
        <w:r w:rsidRPr="002C5D41">
          <w:rPr>
            <w:rStyle w:val="Hyperlink"/>
            <w:rFonts w:cs="Arial"/>
            <w:szCs w:val="24"/>
          </w:rPr>
          <w:t>Fn3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Alternativo </w:t>
      </w:r>
      <w:proofErr w:type="gramStart"/>
      <w:r w:rsidRPr="002C5D41">
        <w:rPr>
          <w:rFonts w:cs="Arial"/>
          <w:b/>
          <w:szCs w:val="24"/>
        </w:rPr>
        <w:t>[Excluir</w:t>
      </w:r>
      <w:proofErr w:type="gramEnd"/>
      <w:r w:rsidRPr="002C5D41">
        <w:rPr>
          <w:rFonts w:cs="Arial"/>
          <w:b/>
          <w:szCs w:val="24"/>
        </w:rPr>
        <w:t>]</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Fn9 – Botão Excluir</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76" w:name="cadastroFuncionario"/>
      <w:r w:rsidRPr="002C5D41">
        <w:rPr>
          <w:rFonts w:cs="Arial"/>
          <w:b/>
          <w:szCs w:val="24"/>
        </w:rPr>
        <w:t>Cadastro de Funcionários]</w:t>
      </w:r>
      <w:bookmarkEnd w:id="76"/>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pStyle w:val="PargrafodaLista"/>
        <w:numPr>
          <w:ilvl w:val="0"/>
          <w:numId w:val="40"/>
        </w:numPr>
        <w:spacing w:before="30"/>
        <w:rPr>
          <w:rFonts w:cs="Arial"/>
          <w:szCs w:val="24"/>
        </w:rPr>
      </w:pPr>
      <w:r w:rsidRPr="002C5D41">
        <w:rPr>
          <w:rFonts w:cs="Arial"/>
          <w:szCs w:val="24"/>
        </w:rPr>
        <w:t>Esta tela deverá ser dividida em abas, “Geral”, “Endereço” e “Contato”.</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A aba </w:t>
      </w:r>
      <w:r w:rsidRPr="002C5D41">
        <w:rPr>
          <w:rFonts w:cs="Arial"/>
          <w:b/>
          <w:szCs w:val="24"/>
        </w:rPr>
        <w:t xml:space="preserve">Geral </w:t>
      </w:r>
      <w:r w:rsidRPr="002C5D41">
        <w:rPr>
          <w:rFonts w:cs="Arial"/>
          <w:szCs w:val="24"/>
        </w:rPr>
        <w:t>deverá conter os campos:</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Nome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proofErr w:type="spellStart"/>
            <w:r w:rsidRPr="002C5D41">
              <w:rPr>
                <w:rFonts w:cs="Arial"/>
                <w:b/>
                <w:szCs w:val="24"/>
              </w:rPr>
              <w:t>Cpf</w:t>
            </w:r>
            <w:proofErr w:type="spellEnd"/>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 xml:space="preserve">“Insira o </w:t>
            </w:r>
            <w:proofErr w:type="spellStart"/>
            <w:r w:rsidRPr="002C5D41">
              <w:rPr>
                <w:rFonts w:cs="Arial"/>
                <w:szCs w:val="24"/>
              </w:rPr>
              <w:t>cpf</w:t>
            </w:r>
            <w:proofErr w:type="spellEnd"/>
            <w:r w:rsidRPr="002C5D41">
              <w:rPr>
                <w:rFonts w:cs="Arial"/>
                <w:szCs w:val="24"/>
              </w:rPr>
              <w:t xml:space="preserve">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 xml:space="preserve">Número do </w:t>
            </w:r>
            <w:proofErr w:type="spellStart"/>
            <w:r w:rsidRPr="002C5D41">
              <w:rPr>
                <w:rFonts w:cs="Arial"/>
                <w:szCs w:val="24"/>
              </w:rPr>
              <w:t>cpf</w:t>
            </w:r>
            <w:proofErr w:type="spellEnd"/>
            <w:r w:rsidRPr="002C5D41">
              <w:rPr>
                <w:rFonts w:cs="Arial"/>
                <w:szCs w:val="24"/>
              </w:rPr>
              <w:t xml:space="preserve">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11</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proofErr w:type="spellStart"/>
            <w:r w:rsidRPr="002C5D41">
              <w:rPr>
                <w:rFonts w:cs="Arial"/>
                <w:szCs w:val="24"/>
              </w:rPr>
              <w:t>Rg</w:t>
            </w:r>
            <w:proofErr w:type="spellEnd"/>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“Insira o </w:t>
            </w:r>
            <w:proofErr w:type="spellStart"/>
            <w:r w:rsidRPr="002C5D41">
              <w:rPr>
                <w:rFonts w:cs="Arial"/>
                <w:szCs w:val="24"/>
              </w:rPr>
              <w:t>rg</w:t>
            </w:r>
            <w:proofErr w:type="spellEnd"/>
            <w:r w:rsidRPr="002C5D41">
              <w:rPr>
                <w:rFonts w:cs="Arial"/>
                <w:szCs w:val="24"/>
              </w:rPr>
              <w:t xml:space="preserv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do </w:t>
            </w:r>
            <w:proofErr w:type="spellStart"/>
            <w:r w:rsidRPr="002C5D41">
              <w:rPr>
                <w:rFonts w:cs="Arial"/>
                <w:szCs w:val="24"/>
              </w:rPr>
              <w:t>rg</w:t>
            </w:r>
            <w:proofErr w:type="spellEnd"/>
            <w:r w:rsidRPr="002C5D41">
              <w:rPr>
                <w:rFonts w:cs="Arial"/>
                <w:szCs w:val="24"/>
              </w:rPr>
              <w:t xml:space="preserv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Cart. Trabalho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 xml:space="preserve">“Insira o número da cart. </w:t>
            </w:r>
            <w:proofErr w:type="gramStart"/>
            <w:r w:rsidRPr="002C5D41">
              <w:rPr>
                <w:rFonts w:cs="Arial"/>
                <w:szCs w:val="24"/>
              </w:rPr>
              <w:t>de</w:t>
            </w:r>
            <w:proofErr w:type="gramEnd"/>
            <w:r w:rsidRPr="002C5D41">
              <w:rPr>
                <w:rFonts w:cs="Arial"/>
                <w:szCs w:val="24"/>
              </w:rPr>
              <w:t xml:space="preserv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 xml:space="preserve">Número do da cart. </w:t>
            </w:r>
            <w:proofErr w:type="gramStart"/>
            <w:r w:rsidRPr="002C5D41">
              <w:rPr>
                <w:rFonts w:cs="Arial"/>
                <w:szCs w:val="24"/>
              </w:rPr>
              <w:t>de</w:t>
            </w:r>
            <w:proofErr w:type="gramEnd"/>
            <w:r w:rsidRPr="002C5D41">
              <w:rPr>
                <w:rFonts w:cs="Arial"/>
                <w:szCs w:val="24"/>
              </w:rPr>
              <w:t xml:space="preserv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Série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“Insira a série da cart. </w:t>
            </w:r>
            <w:proofErr w:type="gramStart"/>
            <w:r w:rsidRPr="002C5D41">
              <w:rPr>
                <w:rFonts w:cs="Arial"/>
                <w:szCs w:val="24"/>
              </w:rPr>
              <w:t>de</w:t>
            </w:r>
            <w:proofErr w:type="gramEnd"/>
            <w:r w:rsidRPr="002C5D41">
              <w:rPr>
                <w:rFonts w:cs="Arial"/>
                <w:szCs w:val="24"/>
              </w:rPr>
              <w:t xml:space="preserve"> trabalho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de série da cart. </w:t>
            </w:r>
            <w:proofErr w:type="gramStart"/>
            <w:r w:rsidRPr="002C5D41">
              <w:rPr>
                <w:rFonts w:cs="Arial"/>
                <w:szCs w:val="24"/>
              </w:rPr>
              <w:t>de</w:t>
            </w:r>
            <w:proofErr w:type="gramEnd"/>
            <w:r w:rsidRPr="002C5D41">
              <w:rPr>
                <w:rFonts w:cs="Arial"/>
                <w:szCs w:val="24"/>
              </w:rPr>
              <w:t xml:space="preserve"> trabalho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Tipo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tipo de função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Tipo de função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proofErr w:type="spellStart"/>
            <w:r w:rsidRPr="002C5D41">
              <w:rPr>
                <w:rFonts w:cs="Arial"/>
                <w:szCs w:val="24"/>
              </w:rPr>
              <w:t>ComboBox</w:t>
            </w:r>
            <w:proofErr w:type="spellEnd"/>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proofErr w:type="spellStart"/>
            <w:r w:rsidRPr="002C5D41">
              <w:rPr>
                <w:rFonts w:cs="Arial"/>
                <w:szCs w:val="24"/>
              </w:rPr>
              <w:t>Rg</w:t>
            </w:r>
            <w:proofErr w:type="spellEnd"/>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“Insira o </w:t>
            </w:r>
            <w:proofErr w:type="spellStart"/>
            <w:r w:rsidRPr="002C5D41">
              <w:rPr>
                <w:rFonts w:cs="Arial"/>
                <w:szCs w:val="24"/>
              </w:rPr>
              <w:t>rg</w:t>
            </w:r>
            <w:proofErr w:type="spellEnd"/>
            <w:r w:rsidRPr="002C5D41">
              <w:rPr>
                <w:rFonts w:cs="Arial"/>
                <w:szCs w:val="24"/>
              </w:rPr>
              <w:t xml:space="preserv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do </w:t>
            </w:r>
            <w:proofErr w:type="spellStart"/>
            <w:r w:rsidRPr="002C5D41">
              <w:rPr>
                <w:rFonts w:cs="Arial"/>
                <w:szCs w:val="24"/>
              </w:rPr>
              <w:t>rg</w:t>
            </w:r>
            <w:proofErr w:type="spellEnd"/>
            <w:r w:rsidRPr="002C5D41">
              <w:rPr>
                <w:rFonts w:cs="Arial"/>
                <w:szCs w:val="24"/>
              </w:rPr>
              <w:t xml:space="preserv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 xml:space="preserve">Data </w:t>
            </w:r>
            <w:proofErr w:type="spellStart"/>
            <w:r w:rsidRPr="002C5D41">
              <w:rPr>
                <w:rFonts w:cs="Arial"/>
                <w:szCs w:val="24"/>
              </w:rPr>
              <w:t>Nasc</w:t>
            </w:r>
            <w:proofErr w:type="spellEnd"/>
            <w:r w:rsidRPr="002C5D41">
              <w:rPr>
                <w:rFonts w:cs="Arial"/>
                <w:szCs w:val="24"/>
              </w:rPr>
              <w:t>.</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 xml:space="preserve">Data de </w:t>
            </w:r>
            <w:proofErr w:type="spellStart"/>
            <w:r w:rsidRPr="002C5D41">
              <w:rPr>
                <w:rFonts w:cs="Arial"/>
                <w:szCs w:val="24"/>
              </w:rPr>
              <w:t>nasc</w:t>
            </w:r>
            <w:proofErr w:type="spellEnd"/>
            <w:r w:rsidRPr="002C5D41">
              <w:rPr>
                <w:rFonts w:cs="Arial"/>
                <w:szCs w:val="24"/>
              </w:rPr>
              <w:t xml:space="preserve">. </w:t>
            </w:r>
            <w:proofErr w:type="gramStart"/>
            <w:r w:rsidRPr="002C5D41">
              <w:rPr>
                <w:rFonts w:cs="Arial"/>
                <w:szCs w:val="24"/>
              </w:rPr>
              <w:t>do</w:t>
            </w:r>
            <w:proofErr w:type="gramEnd"/>
            <w:r w:rsidRPr="002C5D41">
              <w:rPr>
                <w:rFonts w:cs="Arial"/>
                <w:szCs w:val="24"/>
              </w:rPr>
              <w:t xml:space="preserve">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lastRenderedPageBreak/>
              <w:t>Data Admissão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Data de admissão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Salvar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salvar o cadastro”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salvar o novo cadastro de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40"/>
        </w:numPr>
        <w:tabs>
          <w:tab w:val="left" w:pos="2325"/>
        </w:tabs>
        <w:spacing w:before="30"/>
        <w:rPr>
          <w:rFonts w:cs="Arial"/>
          <w:szCs w:val="24"/>
        </w:rPr>
      </w:pPr>
      <w:r w:rsidRPr="002C5D41">
        <w:rPr>
          <w:rFonts w:cs="Arial"/>
          <w:szCs w:val="24"/>
        </w:rPr>
        <w:t xml:space="preserve">Conforme regra </w:t>
      </w:r>
      <w:hyperlink w:anchor="BotaoSalvar" w:history="1">
        <w:r w:rsidRPr="002C5D41">
          <w:rPr>
            <w:rStyle w:val="Hyperlink"/>
            <w:rFonts w:cs="Arial"/>
            <w:szCs w:val="24"/>
          </w:rPr>
          <w:t>Fn5 – Botão Salvar</w:t>
        </w:r>
      </w:hyperlink>
      <w:r w:rsidRPr="002C5D41">
        <w:rPr>
          <w:rFonts w:cs="Arial"/>
          <w:szCs w:val="24"/>
        </w:rPr>
        <w:t xml:space="preserve">, </w:t>
      </w:r>
      <w:hyperlink w:anchor="CamposObrigatorios" w:history="1">
        <w:r w:rsidRPr="002C5D41">
          <w:rPr>
            <w:rStyle w:val="Hyperlink"/>
            <w:rFonts w:cs="Arial"/>
            <w:szCs w:val="24"/>
          </w:rPr>
          <w:t>Fn8 – Campos Obrigatórios</w:t>
        </w:r>
      </w:hyperlink>
      <w:r w:rsidRPr="002C5D41">
        <w:rPr>
          <w:rFonts w:cs="Arial"/>
          <w:szCs w:val="24"/>
        </w:rPr>
        <w:t xml:space="preserve"> e </w:t>
      </w:r>
      <w:hyperlink w:anchor="validação" w:history="1">
        <w:r w:rsidRPr="002C5D41">
          <w:rPr>
            <w:rStyle w:val="Hyperlink"/>
            <w:rFonts w:cs="Arial"/>
            <w:szCs w:val="24"/>
          </w:rPr>
          <w:t>Fn5 – Validação</w:t>
        </w:r>
      </w:hyperlink>
      <w:r w:rsidRPr="002C5D41">
        <w:rPr>
          <w:rFonts w:cs="Arial"/>
          <w:szCs w:val="24"/>
        </w:rPr>
        <w:t xml:space="preserve"> </w:t>
      </w: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 estar no módulo de funcionários</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lastRenderedPageBreak/>
        <w:t>O sistema apresenta na tela a mensagem</w:t>
      </w:r>
      <w:hyperlink w:anchor="CamposObrigatorios" w:history="1">
        <w:r w:rsidRPr="002C5D41">
          <w:rPr>
            <w:rStyle w:val="Hyperlink"/>
            <w:rFonts w:eastAsia="Arial" w:cs="Arial"/>
            <w:szCs w:val="24"/>
          </w:rPr>
          <w:t xml:space="preserve"> Fn8 – Campos obrigatórios</w:t>
        </w:r>
      </w:hyperlink>
      <w:hyperlink w:anchor="CamposObrigatorios" w:history="1"/>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77" w:name="endereço"/>
      <w:r w:rsidRPr="002C5D41">
        <w:rPr>
          <w:rFonts w:cs="Arial"/>
          <w:b/>
          <w:szCs w:val="24"/>
        </w:rPr>
        <w:t>Endereço</w:t>
      </w:r>
      <w:r w:rsidRPr="002C5D41">
        <w:rPr>
          <w:rFonts w:cs="Arial"/>
          <w:szCs w:val="24"/>
        </w:rPr>
        <w:t xml:space="preserve"> </w:t>
      </w:r>
      <w:bookmarkEnd w:id="77"/>
      <w:r w:rsidRPr="002C5D41">
        <w:rPr>
          <w:rFonts w:cs="Arial"/>
          <w:szCs w:val="24"/>
        </w:rPr>
        <w:t>deverá conter os campos:</w:t>
      </w:r>
    </w:p>
    <w:p w:rsidR="0089704C" w:rsidRPr="002C5D41" w:rsidRDefault="0089704C" w:rsidP="00F6250D">
      <w:pPr>
        <w:tabs>
          <w:tab w:val="left" w:pos="2325"/>
        </w:tabs>
        <w:spacing w:before="30"/>
        <w:jc w:val="center"/>
        <w:rPr>
          <w:rFonts w:cs="Arial"/>
          <w:szCs w:val="24"/>
        </w:rPr>
      </w:pPr>
      <w:r w:rsidRPr="002C5D41">
        <w:rPr>
          <w:rFonts w:cs="Arial"/>
          <w:noProof/>
          <w:szCs w:val="24"/>
          <w:lang w:eastAsia="pt-BR"/>
        </w:rPr>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proofErr w:type="spellStart"/>
            <w:r w:rsidRPr="002C5D41">
              <w:rPr>
                <w:rFonts w:cs="Arial"/>
                <w:b/>
                <w:szCs w:val="24"/>
              </w:rPr>
              <w:t>Cep</w:t>
            </w:r>
            <w:proofErr w:type="spellEnd"/>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“Insira o </w:t>
            </w:r>
            <w:proofErr w:type="spellStart"/>
            <w:r w:rsidRPr="002C5D41">
              <w:rPr>
                <w:rFonts w:cs="Arial"/>
                <w:szCs w:val="24"/>
              </w:rPr>
              <w:t>cep</w:t>
            </w:r>
            <w:proofErr w:type="spellEnd"/>
            <w:r w:rsidRPr="002C5D41">
              <w:rPr>
                <w:rFonts w:cs="Arial"/>
                <w:szCs w:val="24"/>
              </w:rPr>
              <w:t xml:space="preserv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proofErr w:type="spellStart"/>
            <w:r w:rsidRPr="002C5D41">
              <w:rPr>
                <w:rFonts w:cs="Arial"/>
                <w:szCs w:val="24"/>
              </w:rPr>
              <w:t>Cep</w:t>
            </w:r>
            <w:proofErr w:type="spellEnd"/>
            <w:r w:rsidRPr="002C5D41">
              <w:rPr>
                <w:rFonts w:cs="Arial"/>
                <w:szCs w:val="24"/>
              </w:rPr>
              <w:t xml:space="preserve">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8</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Consultar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 xml:space="preserve">“Clique para pesquisar o endereço pelo </w:t>
            </w:r>
            <w:proofErr w:type="spellStart"/>
            <w:r w:rsidRPr="002C5D41">
              <w:rPr>
                <w:rFonts w:cs="Arial"/>
                <w:szCs w:val="24"/>
              </w:rPr>
              <w:t>cep</w:t>
            </w:r>
            <w:proofErr w:type="spellEnd"/>
            <w:r w:rsidRPr="002C5D41">
              <w:rPr>
                <w:rFonts w:cs="Arial"/>
                <w:szCs w:val="24"/>
              </w:rPr>
              <w:t>”</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 xml:space="preserve">Botão para pesquisar o endereço pelo </w:t>
            </w:r>
            <w:proofErr w:type="spellStart"/>
            <w:r w:rsidRPr="002C5D41">
              <w:rPr>
                <w:rFonts w:cs="Arial"/>
                <w:szCs w:val="24"/>
              </w:rPr>
              <w:t>Cep</w:t>
            </w:r>
            <w:proofErr w:type="spellEnd"/>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Rua</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Número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Complemento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complemento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Complemento do endereço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30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Bairro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cidade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 brasileira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UF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proofErr w:type="spellStart"/>
            <w:r w:rsidRPr="002C5D41">
              <w:rPr>
                <w:rFonts w:cs="Arial"/>
                <w:szCs w:val="24"/>
              </w:rPr>
              <w:t>Combobox</w:t>
            </w:r>
            <w:proofErr w:type="spellEnd"/>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Salvar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salvar os dados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salvar 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8" w:name="ConsultaCep"/>
      <w:r w:rsidRPr="002C5D41">
        <w:rPr>
          <w:rFonts w:cs="Arial"/>
          <w:b/>
          <w:szCs w:val="24"/>
        </w:rPr>
        <w:t>Regras</w:t>
      </w:r>
      <w:bookmarkEnd w:id="78"/>
      <w:r w:rsidRPr="002C5D41">
        <w:rPr>
          <w:rFonts w:cs="Arial"/>
          <w:b/>
          <w:szCs w:val="24"/>
        </w:rPr>
        <w:t xml:space="preserve"> de Negócio</w:t>
      </w:r>
    </w:p>
    <w:p w:rsidR="0089704C" w:rsidRPr="002C5D41" w:rsidRDefault="0089704C" w:rsidP="00F6250D">
      <w:pPr>
        <w:pStyle w:val="PargrafodaLista"/>
        <w:numPr>
          <w:ilvl w:val="0"/>
          <w:numId w:val="16"/>
        </w:numPr>
        <w:tabs>
          <w:tab w:val="left" w:pos="1695"/>
        </w:tabs>
        <w:spacing w:before="30"/>
        <w:rPr>
          <w:rFonts w:cs="Arial"/>
          <w:szCs w:val="24"/>
        </w:rPr>
      </w:pPr>
      <w:r w:rsidRPr="002C5D41">
        <w:rPr>
          <w:rFonts w:cs="Arial"/>
          <w:b/>
          <w:szCs w:val="24"/>
        </w:rPr>
        <w:t xml:space="preserve">Fn6 – Botão Consultar </w:t>
      </w:r>
      <w:proofErr w:type="spellStart"/>
      <w:r w:rsidRPr="002C5D41">
        <w:rPr>
          <w:rFonts w:cs="Arial"/>
          <w:b/>
          <w:szCs w:val="24"/>
        </w:rPr>
        <w:t>Cep</w:t>
      </w:r>
      <w:proofErr w:type="spellEnd"/>
      <w:r w:rsidRPr="002C5D41">
        <w:rPr>
          <w:rFonts w:cs="Arial"/>
          <w:b/>
          <w:szCs w:val="24"/>
        </w:rPr>
        <w:t>:</w:t>
      </w:r>
      <w:hyperlink w:anchor="PesquisaAtracoes" w:history="1"/>
      <w:r w:rsidRPr="002C5D41">
        <w:rPr>
          <w:rFonts w:cs="Arial"/>
          <w:szCs w:val="24"/>
        </w:rPr>
        <w:t xml:space="preserve"> deverá efetuar a busca pelo CEP nos Correios, validar o resultado e preencher os campos na tela. </w:t>
      </w:r>
    </w:p>
    <w:p w:rsidR="0089704C" w:rsidRPr="002C5D41" w:rsidRDefault="0089704C" w:rsidP="00F6250D">
      <w:pPr>
        <w:pStyle w:val="PargrafodaLista"/>
        <w:numPr>
          <w:ilvl w:val="1"/>
          <w:numId w:val="16"/>
        </w:numPr>
        <w:tabs>
          <w:tab w:val="left" w:pos="1695"/>
        </w:tabs>
        <w:spacing w:before="30"/>
        <w:rPr>
          <w:rFonts w:cs="Arial"/>
          <w:szCs w:val="24"/>
        </w:rPr>
      </w:pPr>
      <w:r w:rsidRPr="002C5D41">
        <w:rPr>
          <w:rFonts w:cs="Arial"/>
          <w:szCs w:val="24"/>
        </w:rPr>
        <w:t>Caso o usuário tenha conexão ativa com a internet os campos: Rua, Bairro, Cidade e Estado deverão vir bloqueados no cadastro.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t xml:space="preserve">Caso o usuário não tenha conexão ativa com a internet todos os campos deverão vir desbloqueados e o botão Pesquisa </w:t>
      </w:r>
      <w:proofErr w:type="spellStart"/>
      <w:r w:rsidRPr="002C5D41">
        <w:rPr>
          <w:rFonts w:cs="Arial"/>
          <w:szCs w:val="24"/>
        </w:rPr>
        <w:t>Cep</w:t>
      </w:r>
      <w:proofErr w:type="spellEnd"/>
      <w:r w:rsidRPr="002C5D41">
        <w:rPr>
          <w:rFonts w:cs="Arial"/>
          <w:szCs w:val="24"/>
        </w:rPr>
        <w:t xml:space="preserve"> deverá ser escondido.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t>Caso o botão Consultar seja pressionado sem que o campo CEP esteja preenchido. Exibir mensagem:</w:t>
      </w:r>
    </w:p>
    <w:p w:rsidR="0089704C" w:rsidRPr="002C5D41" w:rsidRDefault="0089704C" w:rsidP="00F6250D">
      <w:pPr>
        <w:pStyle w:val="PargrafodaLista"/>
        <w:tabs>
          <w:tab w:val="left" w:pos="2325"/>
        </w:tabs>
        <w:spacing w:before="30"/>
        <w:ind w:left="1440"/>
        <w:rPr>
          <w:rFonts w:cs="Arial"/>
          <w:szCs w:val="24"/>
        </w:rPr>
      </w:pPr>
      <w:r w:rsidRPr="002C5D41">
        <w:rPr>
          <w:rFonts w:cs="Arial"/>
          <w:szCs w:val="24"/>
        </w:rPr>
        <w:t xml:space="preserve">                     [Mensagem – “</w:t>
      </w:r>
      <w:r w:rsidRPr="002C5D41">
        <w:rPr>
          <w:rFonts w:cs="Arial"/>
          <w:i/>
          <w:szCs w:val="24"/>
        </w:rPr>
        <w:t xml:space="preserve">Insira um </w:t>
      </w:r>
      <w:proofErr w:type="spellStart"/>
      <w:r w:rsidRPr="002C5D41">
        <w:rPr>
          <w:rFonts w:cs="Arial"/>
          <w:i/>
          <w:szCs w:val="24"/>
        </w:rPr>
        <w:t>Cep</w:t>
      </w:r>
      <w:proofErr w:type="spellEnd"/>
      <w:r w:rsidRPr="002C5D41">
        <w:rPr>
          <w:rFonts w:cs="Arial"/>
          <w:i/>
          <w:szCs w:val="24"/>
        </w:rPr>
        <w:t xml:space="preserve"> </w:t>
      </w:r>
      <w:proofErr w:type="gramStart"/>
      <w:r w:rsidRPr="002C5D41">
        <w:rPr>
          <w:rFonts w:cs="Arial"/>
          <w:i/>
          <w:szCs w:val="24"/>
        </w:rPr>
        <w:t>valido!</w:t>
      </w:r>
      <w:r w:rsidRPr="002C5D41">
        <w:rPr>
          <w:rFonts w:cs="Arial"/>
          <w:szCs w:val="24"/>
        </w:rPr>
        <w:t>”</w:t>
      </w:r>
      <w:proofErr w:type="gramEnd"/>
      <w:r w:rsidRPr="002C5D41">
        <w:rPr>
          <w:rFonts w:cs="Arial"/>
          <w:szCs w:val="24"/>
        </w:rPr>
        <w:t>]</w:t>
      </w:r>
    </w:p>
    <w:p w:rsidR="0089704C" w:rsidRPr="002C5D41" w:rsidRDefault="0089704C" w:rsidP="00F6250D">
      <w:pPr>
        <w:pStyle w:val="PargrafodaLista"/>
        <w:numPr>
          <w:ilvl w:val="0"/>
          <w:numId w:val="38"/>
        </w:numPr>
        <w:tabs>
          <w:tab w:val="left" w:pos="2325"/>
        </w:tabs>
        <w:spacing w:before="30"/>
        <w:rPr>
          <w:rFonts w:cs="Arial"/>
          <w:szCs w:val="24"/>
        </w:rPr>
      </w:pPr>
      <w:bookmarkStart w:id="79" w:name="BotaoSalvar"/>
      <w:r w:rsidRPr="002C5D41">
        <w:rPr>
          <w:rFonts w:cs="Arial"/>
          <w:b/>
          <w:szCs w:val="24"/>
        </w:rPr>
        <w:t xml:space="preserve">Fn7 – Botão Salvar: </w:t>
      </w:r>
      <w:bookmarkEnd w:id="79"/>
      <w:r w:rsidRPr="002C5D41">
        <w:rPr>
          <w:rFonts w:cs="Arial"/>
          <w:szCs w:val="24"/>
        </w:rPr>
        <w:t xml:space="preserve">Quando acionado, deverá realizar a validação conforme </w:t>
      </w:r>
      <w:hyperlink w:anchor="validação" w:history="1">
        <w:r w:rsidRPr="002C5D41">
          <w:rPr>
            <w:rStyle w:val="Hyperlink"/>
            <w:rFonts w:cs="Arial"/>
            <w:szCs w:val="24"/>
          </w:rPr>
          <w:t>Fn5 – Validação</w:t>
        </w:r>
      </w:hyperlink>
      <w:r w:rsidRPr="002C5D41">
        <w:rPr>
          <w:rFonts w:cs="Arial"/>
          <w:szCs w:val="24"/>
        </w:rPr>
        <w:t xml:space="preserve"> e logo após salvar o cadastro.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 xml:space="preserve"> [Mensagem – “</w:t>
      </w:r>
      <w:r w:rsidRPr="002C5D41">
        <w:rPr>
          <w:rFonts w:cs="Arial"/>
          <w:i/>
          <w:szCs w:val="24"/>
        </w:rPr>
        <w:t>Funcionário cadastrado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Fn8 – Campos Obrigatórios:</w:t>
      </w:r>
      <w:r w:rsidRPr="002C5D41">
        <w:rPr>
          <w:rFonts w:cs="Arial"/>
          <w:szCs w:val="24"/>
        </w:rPr>
        <w:t xml:space="preserve"> 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contato" w:history="1">
        <w:r w:rsidRPr="002C5D41">
          <w:rPr>
            <w:rStyle w:val="Hyperlink"/>
            <w:rFonts w:eastAsia="Arial" w:cs="Arial"/>
            <w:szCs w:val="24"/>
          </w:rPr>
          <w:t>contato</w:t>
        </w:r>
      </w:hyperlink>
      <w:r w:rsidRPr="002C5D41">
        <w:rPr>
          <w:rFonts w:eastAsia="Arial" w:cs="Arial"/>
          <w:szCs w:val="24"/>
        </w:rPr>
        <w:t xml:space="preserve"> para finalizar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80" w:name="contato"/>
      <w:r w:rsidRPr="002C5D41">
        <w:rPr>
          <w:rFonts w:cs="Arial"/>
          <w:b/>
          <w:szCs w:val="24"/>
        </w:rPr>
        <w:t>Contato</w:t>
      </w:r>
      <w:bookmarkEnd w:id="80"/>
      <w:r w:rsidRPr="002C5D41">
        <w:rPr>
          <w:rFonts w:cs="Arial"/>
          <w:szCs w:val="24"/>
        </w:rPr>
        <w:t xml:space="preserve"> deverá conter os campos:</w:t>
      </w:r>
    </w:p>
    <w:p w:rsidR="0089704C" w:rsidRPr="002C5D41" w:rsidRDefault="0089704C" w:rsidP="00F6250D">
      <w:pPr>
        <w:pStyle w:val="PargrafodaLista"/>
        <w:tabs>
          <w:tab w:val="left" w:pos="1695"/>
        </w:tabs>
        <w:spacing w:before="30"/>
        <w:ind w:left="1440"/>
        <w:jc w:val="center"/>
        <w:rPr>
          <w:rFonts w:cs="Arial"/>
          <w:szCs w:val="24"/>
        </w:rPr>
      </w:pPr>
      <w:r w:rsidRPr="002C5D41">
        <w:rPr>
          <w:rFonts w:cs="Arial"/>
          <w:noProof/>
          <w:szCs w:val="24"/>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bookmarkStart w:id="81" w:name="validação"/>
      <w:r w:rsidRPr="002C5D41">
        <w:rPr>
          <w:rFonts w:cs="Arial"/>
          <w:b/>
          <w:szCs w:val="24"/>
        </w:rPr>
        <w:t xml:space="preserve">Fn5 – Validação Idade: </w:t>
      </w:r>
      <w:bookmarkEnd w:id="81"/>
      <w:r w:rsidRPr="002C5D41">
        <w:rPr>
          <w:rFonts w:cs="Arial"/>
          <w:szCs w:val="24"/>
        </w:rPr>
        <w:t>Enviar mensagem de alerta caso o funcionário seja menor de 18 anos. Exibir a mensagem:</w:t>
      </w:r>
    </w:p>
    <w:p w:rsidR="0089704C" w:rsidRPr="002C5D41" w:rsidRDefault="0089704C" w:rsidP="00F6250D">
      <w:pPr>
        <w:pStyle w:val="PargrafodaLista"/>
        <w:tabs>
          <w:tab w:val="left" w:pos="1695"/>
        </w:tabs>
        <w:spacing w:before="30"/>
        <w:ind w:left="1440"/>
        <w:rPr>
          <w:rFonts w:cs="Arial"/>
          <w:szCs w:val="24"/>
        </w:rPr>
      </w:pPr>
      <w:r w:rsidRPr="002C5D41">
        <w:rPr>
          <w:rFonts w:cs="Arial"/>
          <w:szCs w:val="24"/>
        </w:rPr>
        <w:t xml:space="preserve">                         [Mensagem – “</w:t>
      </w:r>
      <w:r w:rsidRPr="002C5D41">
        <w:rPr>
          <w:rFonts w:cs="Arial"/>
          <w:i/>
          <w:szCs w:val="24"/>
        </w:rPr>
        <w:t>Funcionário com menos de 18 anos! Continuar? Sim, Não</w:t>
      </w:r>
      <w:r w:rsidRPr="002C5D41">
        <w:rPr>
          <w:rFonts w:cs="Arial"/>
          <w:szCs w:val="24"/>
        </w:rPr>
        <w:t>”]</w:t>
      </w:r>
    </w:p>
    <w:p w:rsidR="0089704C" w:rsidRPr="002C5D41" w:rsidRDefault="0089704C" w:rsidP="00F6250D">
      <w:pPr>
        <w:pStyle w:val="PargrafodaLista"/>
        <w:tabs>
          <w:tab w:val="left" w:pos="1695"/>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Fn7 – Botão Salvar</w:t>
        </w:r>
      </w:hyperlink>
      <w:r w:rsidRPr="002C5D41">
        <w:rPr>
          <w:rFonts w:eastAsia="Arial" w:cs="Arial"/>
          <w:szCs w:val="24"/>
        </w:rPr>
        <w:t xml:space="preserve"> </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roofErr w:type="gramStart"/>
      <w:r w:rsidRPr="002C5D41">
        <w:rPr>
          <w:rFonts w:cs="Arial"/>
          <w:b/>
          <w:szCs w:val="24"/>
        </w:rPr>
        <w:t>[Menor</w:t>
      </w:r>
      <w:proofErr w:type="gramEnd"/>
      <w:r w:rsidRPr="002C5D41">
        <w:rPr>
          <w:rFonts w:cs="Arial"/>
          <w:b/>
          <w:szCs w:val="24"/>
        </w:rPr>
        <w:t xml:space="preserve"> idade]</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insere a idade do funcionário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valida as informações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validação" w:history="1">
        <w:r w:rsidRPr="002C5D41">
          <w:rPr>
            <w:rStyle w:val="Hyperlink"/>
            <w:rFonts w:eastAsia="Arial" w:cs="Arial"/>
            <w:szCs w:val="24"/>
          </w:rPr>
          <w:t xml:space="preserve"> Fn5 – Validação Idade</w:t>
        </w:r>
      </w:hyperlink>
      <w:r w:rsidRPr="002C5D41">
        <w:rPr>
          <w:rFonts w:eastAsia="Arial" w:cs="Arial"/>
          <w:szCs w:val="24"/>
        </w:rPr>
        <w:t xml:space="preserve"> </w:t>
      </w:r>
      <w:hyperlink w:anchor="CamposObrigatorios" w:history="1"/>
    </w:p>
    <w:p w:rsidR="0089704C" w:rsidRPr="002C5D41" w:rsidRDefault="0089704C" w:rsidP="00F6250D">
      <w:pPr>
        <w:pStyle w:val="PargrafodaLista"/>
        <w:tabs>
          <w:tab w:val="left" w:pos="1695"/>
        </w:tabs>
        <w:spacing w:before="30"/>
        <w:rPr>
          <w:rFonts w:cs="Arial"/>
          <w:szCs w:val="24"/>
        </w:rPr>
      </w:pPr>
    </w:p>
    <w:p w:rsidR="0089704C" w:rsidRPr="00AB3419" w:rsidRDefault="0089704C" w:rsidP="00AB3419">
      <w:pPr>
        <w:jc w:val="center"/>
        <w:rPr>
          <w:rFonts w:cs="Arial"/>
          <w:szCs w:val="24"/>
        </w:rPr>
      </w:pPr>
      <w:r w:rsidRPr="00AB3419">
        <w:rPr>
          <w:rFonts w:cs="Arial"/>
          <w:szCs w:val="24"/>
        </w:rPr>
        <w:t>[DESENV] – Edição de Funcionários</w:t>
      </w:r>
    </w:p>
    <w:p w:rsidR="0089704C" w:rsidRPr="002C5D41" w:rsidRDefault="0089704C" w:rsidP="00F6250D">
      <w:pPr>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82" w:name="telaexcluir"/>
      <w:r w:rsidRPr="002C5D41">
        <w:rPr>
          <w:rFonts w:cs="Arial"/>
          <w:b/>
          <w:szCs w:val="24"/>
        </w:rPr>
        <w:t>Edição de Funcionários]</w:t>
      </w:r>
      <w:bookmarkEnd w:id="82"/>
    </w:p>
    <w:p w:rsidR="0089704C" w:rsidRPr="002C5D41" w:rsidRDefault="0089704C" w:rsidP="00F6250D">
      <w:pPr>
        <w:spacing w:before="30"/>
        <w:jc w:val="center"/>
        <w:rPr>
          <w:rFonts w:cs="Arial"/>
          <w:szCs w:val="24"/>
        </w:rPr>
      </w:pPr>
      <w:r w:rsidRPr="002C5D41">
        <w:rPr>
          <w:rFonts w:cs="Arial"/>
          <w:noProof/>
          <w:szCs w:val="24"/>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2C5D41" w:rsidRDefault="0089704C" w:rsidP="00F6250D">
      <w:pPr>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39"/>
        </w:numPr>
        <w:tabs>
          <w:tab w:val="left" w:pos="1590"/>
        </w:tabs>
        <w:spacing w:before="30"/>
        <w:rPr>
          <w:rFonts w:cs="Arial"/>
          <w:szCs w:val="24"/>
        </w:rPr>
      </w:pPr>
      <w:bookmarkStart w:id="83" w:name="excluir"/>
      <w:bookmarkStart w:id="84" w:name="BotaoEdicao"/>
      <w:r w:rsidRPr="002C5D41">
        <w:rPr>
          <w:rFonts w:cs="Arial"/>
          <w:b/>
          <w:szCs w:val="24"/>
        </w:rPr>
        <w:t>Fn9 –</w:t>
      </w:r>
      <w:r w:rsidRPr="002C5D41">
        <w:rPr>
          <w:rFonts w:cs="Arial"/>
          <w:szCs w:val="24"/>
        </w:rPr>
        <w:t xml:space="preserve"> </w:t>
      </w:r>
      <w:r w:rsidRPr="002C5D41">
        <w:rPr>
          <w:rFonts w:cs="Arial"/>
          <w:b/>
          <w:szCs w:val="24"/>
        </w:rPr>
        <w:t xml:space="preserve">Botão Excluir: </w:t>
      </w:r>
      <w:bookmarkEnd w:id="83"/>
      <w:r w:rsidRPr="002C5D41">
        <w:rPr>
          <w:rFonts w:cs="Arial"/>
          <w:szCs w:val="24"/>
        </w:rPr>
        <w:t>Excluir o cadastro. Exibir a mensagem:</w:t>
      </w:r>
    </w:p>
    <w:p w:rsidR="0089704C" w:rsidRPr="002C5D41" w:rsidRDefault="0089704C"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da atração? Sim, Não”].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Exibir mensagem:</w:t>
      </w:r>
    </w:p>
    <w:p w:rsidR="0089704C" w:rsidRPr="002C5D41" w:rsidRDefault="0089704C" w:rsidP="00F6250D">
      <w:pPr>
        <w:pStyle w:val="PargrafodaLista"/>
        <w:numPr>
          <w:ilvl w:val="1"/>
          <w:numId w:val="39"/>
        </w:numPr>
        <w:tabs>
          <w:tab w:val="left" w:pos="2325"/>
        </w:tabs>
        <w:spacing w:before="30"/>
        <w:rPr>
          <w:rFonts w:cs="Arial"/>
          <w:szCs w:val="24"/>
        </w:rPr>
      </w:pPr>
      <w:r w:rsidRPr="002C5D41">
        <w:rPr>
          <w:rFonts w:cs="Arial"/>
          <w:szCs w:val="24"/>
        </w:rPr>
        <w:t>[Mensagem – “</w:t>
      </w:r>
      <w:r w:rsidRPr="002C5D41">
        <w:rPr>
          <w:rFonts w:cs="Arial"/>
          <w:i/>
          <w:szCs w:val="24"/>
        </w:rPr>
        <w:t>Atração excluída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A8 – Edição:</w:t>
      </w:r>
      <w:r w:rsidRPr="002C5D41">
        <w:rPr>
          <w:rFonts w:cs="Arial"/>
          <w:szCs w:val="24"/>
        </w:rPr>
        <w:t xml:space="preserve"> </w:t>
      </w:r>
      <w:bookmarkEnd w:id="84"/>
      <w:r w:rsidRPr="002C5D41">
        <w:rPr>
          <w:rFonts w:cs="Arial"/>
          <w:szCs w:val="24"/>
        </w:rPr>
        <w:t>Quando acionado o botão Salvar em uma edição.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Atração Editada com Sucesso</w:t>
      </w:r>
      <w:r w:rsidRPr="002C5D41">
        <w:rPr>
          <w:rFonts w:cs="Arial"/>
          <w:szCs w:val="24"/>
        </w:rPr>
        <w:t>” -]</w:t>
      </w:r>
    </w:p>
    <w:p w:rsidR="0089704C" w:rsidRPr="002C5D41" w:rsidRDefault="0089704C" w:rsidP="00F6250D">
      <w:pPr>
        <w:pStyle w:val="PargrafodaLista"/>
        <w:tabs>
          <w:tab w:val="left" w:pos="2325"/>
        </w:tabs>
        <w:spacing w:before="30"/>
        <w:ind w:left="76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permissão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modelo de funcionário</w:t>
      </w:r>
      <w:r w:rsidRPr="002C5D41">
        <w:rPr>
          <w:rFonts w:eastAsia="Arial" w:cs="Arial"/>
          <w:szCs w:val="24"/>
        </w:rPr>
        <w:br/>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clica no botão Excluir</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solicita a confirmação da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da atração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do funcionário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exibe a mensagem de confirmação –</w:t>
      </w:r>
      <w:r w:rsidRPr="002C5D41">
        <w:rPr>
          <w:rFonts w:cs="Arial"/>
          <w:szCs w:val="24"/>
        </w:rPr>
        <w:t xml:space="preserve"> </w:t>
      </w:r>
      <w:hyperlink w:anchor="excluir" w:history="1">
        <w:r w:rsidRPr="002C5D41">
          <w:rPr>
            <w:rStyle w:val="Hyperlink"/>
            <w:rFonts w:cs="Arial"/>
            <w:szCs w:val="24"/>
          </w:rPr>
          <w:t>Fn9 – Botão Excluir</w:t>
        </w:r>
      </w:hyperlink>
      <w:r w:rsidRPr="002C5D41">
        <w:rPr>
          <w:rFonts w:cs="Arial"/>
          <w:szCs w:val="24"/>
        </w:rPr>
        <w:t xml:space="preserve">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mensagem</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para a tela de</w:t>
      </w:r>
      <w:hyperlink w:anchor="pesquisaFuncionarios" w:history="1">
        <w:r w:rsidRPr="002C5D41">
          <w:rPr>
            <w:rStyle w:val="Hyperlink"/>
            <w:rFonts w:eastAsia="Arial" w:cs="Arial"/>
            <w:szCs w:val="24"/>
          </w:rPr>
          <w:t xml:space="preserve"> pesquisa funcionários</w:t>
        </w:r>
      </w:hyperlink>
      <w:hyperlink w:anchor="PesquisaAtracoes" w:history="1"/>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Alternativo </w:t>
      </w:r>
      <w:proofErr w:type="gramStart"/>
      <w:r w:rsidRPr="002C5D41">
        <w:rPr>
          <w:rFonts w:cs="Arial"/>
          <w:b/>
          <w:szCs w:val="24"/>
        </w:rPr>
        <w:t>[Excluir</w:t>
      </w:r>
      <w:proofErr w:type="gramEnd"/>
      <w:r w:rsidRPr="002C5D41">
        <w:rPr>
          <w:rFonts w:cs="Arial"/>
          <w:b/>
          <w:szCs w:val="24"/>
        </w:rPr>
        <w:t>]</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usuário não confirma a exclusão</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sistema interrompe o processo</w:t>
      </w: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O sistema retorna para </w:t>
      </w:r>
      <w:hyperlink w:anchor="telaexcluir" w:history="1">
        <w:r w:rsidRPr="002C5D41">
          <w:rPr>
            <w:rStyle w:val="Hyperlink"/>
            <w:rFonts w:cs="Arial"/>
            <w:szCs w:val="24"/>
          </w:rPr>
          <w:t>tela de exclusão</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b/>
          <w:szCs w:val="24"/>
        </w:rPr>
      </w:pPr>
    </w:p>
    <w:p w:rsidR="0089704C" w:rsidRPr="002C5D41" w:rsidRDefault="00B6127A" w:rsidP="00F6250D">
      <w:pPr>
        <w:tabs>
          <w:tab w:val="left" w:pos="1590"/>
        </w:tabs>
        <w:spacing w:before="30"/>
        <w:rPr>
          <w:rFonts w:cs="Arial"/>
          <w:b/>
          <w:szCs w:val="24"/>
        </w:rPr>
      </w:pPr>
      <w:r w:rsidRPr="002C5D41">
        <w:rPr>
          <w:rFonts w:cs="Arial"/>
          <w:b/>
          <w:szCs w:val="24"/>
        </w:rPr>
        <w:t>AUTENTICAR</w:t>
      </w:r>
    </w:p>
    <w:p w:rsidR="00B6127A" w:rsidRPr="002C5D41" w:rsidRDefault="00B6127A" w:rsidP="00F6250D">
      <w:pPr>
        <w:tabs>
          <w:tab w:val="left" w:pos="1590"/>
        </w:tabs>
        <w:spacing w:before="30"/>
        <w:rPr>
          <w:rFonts w:cs="Arial"/>
          <w:b/>
          <w:szCs w:val="24"/>
        </w:rPr>
      </w:pPr>
    </w:p>
    <w:p w:rsidR="00B6127A" w:rsidRPr="002C5D41" w:rsidRDefault="00B6127A"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B6127A" w:rsidRPr="002C5D41" w:rsidRDefault="00B6127A" w:rsidP="00F6250D">
      <w:pPr>
        <w:spacing w:before="30"/>
        <w:rPr>
          <w:rFonts w:cs="Arial"/>
          <w:szCs w:val="24"/>
        </w:rPr>
      </w:pPr>
      <w:r w:rsidRPr="002C5D41">
        <w:rPr>
          <w:rFonts w:cs="Arial"/>
          <w:szCs w:val="24"/>
        </w:rPr>
        <w:t xml:space="preserve">Criar a tela de </w:t>
      </w:r>
      <w:proofErr w:type="spellStart"/>
      <w:r w:rsidRPr="002C5D41">
        <w:rPr>
          <w:rFonts w:cs="Arial"/>
          <w:szCs w:val="24"/>
        </w:rPr>
        <w:t>login</w:t>
      </w:r>
      <w:proofErr w:type="spellEnd"/>
      <w:r w:rsidRPr="002C5D41">
        <w:rPr>
          <w:rFonts w:cs="Arial"/>
          <w:szCs w:val="24"/>
        </w:rPr>
        <w:t xml:space="preserve"> do sistema.</w:t>
      </w:r>
    </w:p>
    <w:p w:rsidR="00B6127A" w:rsidRPr="002C5D41" w:rsidRDefault="00B6127A"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B6127A" w:rsidRPr="002C5D41" w:rsidRDefault="00B6127A" w:rsidP="00F6250D">
      <w:pPr>
        <w:tabs>
          <w:tab w:val="left" w:pos="1590"/>
        </w:tabs>
        <w:spacing w:before="30"/>
        <w:rPr>
          <w:rFonts w:cs="Arial"/>
          <w:szCs w:val="24"/>
        </w:rPr>
      </w:pPr>
      <w:r w:rsidRPr="002C5D41">
        <w:rPr>
          <w:rFonts w:cs="Arial"/>
          <w:szCs w:val="24"/>
        </w:rPr>
        <w:t>Esta rotina deverá estar disponível quando a aplicação for executada.</w:t>
      </w:r>
    </w:p>
    <w:p w:rsidR="00B6127A" w:rsidRPr="002C5D41" w:rsidRDefault="00B6127A"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B6127A" w:rsidRPr="002C5D41" w:rsidRDefault="00B6127A" w:rsidP="00F6250D">
      <w:pPr>
        <w:tabs>
          <w:tab w:val="left" w:pos="1590"/>
        </w:tabs>
        <w:spacing w:before="30"/>
        <w:jc w:val="center"/>
        <w:rPr>
          <w:rFonts w:cs="Arial"/>
          <w:b/>
          <w:szCs w:val="24"/>
        </w:rPr>
      </w:pPr>
    </w:p>
    <w:p w:rsidR="00B6127A" w:rsidRPr="002C5D41" w:rsidRDefault="00B6127A" w:rsidP="00F6250D">
      <w:pPr>
        <w:tabs>
          <w:tab w:val="left" w:pos="1590"/>
        </w:tabs>
        <w:spacing w:before="30"/>
        <w:jc w:val="center"/>
        <w:rPr>
          <w:rFonts w:cs="Arial"/>
          <w:b/>
          <w:szCs w:val="24"/>
        </w:rPr>
      </w:pPr>
      <w:r w:rsidRPr="002C5D41">
        <w:rPr>
          <w:rFonts w:cs="Arial"/>
          <w:b/>
          <w:szCs w:val="24"/>
        </w:rPr>
        <w:t xml:space="preserve">[Tela de </w:t>
      </w:r>
      <w:proofErr w:type="spellStart"/>
      <w:r w:rsidRPr="002C5D41">
        <w:rPr>
          <w:rFonts w:cs="Arial"/>
          <w:b/>
          <w:szCs w:val="24"/>
        </w:rPr>
        <w:t>Login</w:t>
      </w:r>
      <w:proofErr w:type="spellEnd"/>
      <w:r w:rsidRPr="002C5D41">
        <w:rPr>
          <w:rFonts w:cs="Arial"/>
          <w:b/>
          <w:szCs w:val="24"/>
        </w:rPr>
        <w:t>]</w:t>
      </w:r>
    </w:p>
    <w:p w:rsidR="00B6127A" w:rsidRPr="002C5D41" w:rsidRDefault="00B6127A"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 xml:space="preserve">O título da tela deverá ser “HMA – </w:t>
      </w:r>
      <w:proofErr w:type="spellStart"/>
      <w:r w:rsidRPr="002C5D41">
        <w:rPr>
          <w:rFonts w:cs="Arial"/>
          <w:szCs w:val="24"/>
        </w:rPr>
        <w:t>Login</w:t>
      </w:r>
      <w:proofErr w:type="spellEnd"/>
      <w:r w:rsidRPr="002C5D41">
        <w:rPr>
          <w:rFonts w:cs="Arial"/>
          <w:szCs w:val="24"/>
        </w:rPr>
        <w:t>”.</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Abaixo deverá ter os campos “</w:t>
      </w:r>
      <w:proofErr w:type="spellStart"/>
      <w:r w:rsidRPr="002C5D41">
        <w:rPr>
          <w:rFonts w:cs="Arial"/>
          <w:szCs w:val="24"/>
        </w:rPr>
        <w:t>Login</w:t>
      </w:r>
      <w:proofErr w:type="spellEnd"/>
      <w:r w:rsidRPr="002C5D41">
        <w:rPr>
          <w:rFonts w:cs="Arial"/>
          <w:szCs w:val="24"/>
        </w:rPr>
        <w:t>” e “Senha”.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 xml:space="preserve">Deverá conter o link “Esqueceu sua </w:t>
      </w:r>
      <w:proofErr w:type="gramStart"/>
      <w:r w:rsidRPr="002C5D41">
        <w:rPr>
          <w:rFonts w:cs="Arial"/>
          <w:szCs w:val="24"/>
        </w:rPr>
        <w:t>senha?”</w:t>
      </w:r>
      <w:proofErr w:type="gramEnd"/>
      <w:r w:rsidRPr="002C5D41">
        <w:rPr>
          <w:rFonts w:cs="Arial"/>
          <w:szCs w:val="24"/>
        </w:rPr>
        <w:t xml:space="preserve"> </w:t>
      </w:r>
      <w:proofErr w:type="gramStart"/>
      <w:r w:rsidRPr="002C5D41">
        <w:rPr>
          <w:rFonts w:cs="Arial"/>
          <w:szCs w:val="24"/>
        </w:rPr>
        <w:t>para</w:t>
      </w:r>
      <w:proofErr w:type="gramEnd"/>
      <w:r w:rsidRPr="002C5D41">
        <w:rPr>
          <w:rFonts w:cs="Arial"/>
          <w:szCs w:val="24"/>
        </w:rPr>
        <w:t xml:space="preserve"> recuperar a mesma.</w:t>
      </w:r>
    </w:p>
    <w:p w:rsidR="00B6127A" w:rsidRPr="004F78E0" w:rsidRDefault="00B6127A" w:rsidP="004F78E0">
      <w:pPr>
        <w:pStyle w:val="PargrafodaLista"/>
        <w:numPr>
          <w:ilvl w:val="0"/>
          <w:numId w:val="12"/>
        </w:numPr>
        <w:tabs>
          <w:tab w:val="left" w:pos="1590"/>
        </w:tabs>
        <w:spacing w:before="30"/>
        <w:rPr>
          <w:rFonts w:cs="Arial"/>
          <w:szCs w:val="24"/>
        </w:rPr>
      </w:pPr>
      <w:r w:rsidRPr="002C5D41">
        <w:rPr>
          <w:rFonts w:cs="Arial"/>
          <w:szCs w:val="24"/>
        </w:rPr>
        <w:t>Deverá conter o botão “</w:t>
      </w:r>
      <w:proofErr w:type="spellStart"/>
      <w:r w:rsidRPr="002C5D41">
        <w:rPr>
          <w:rFonts w:cs="Arial"/>
          <w:szCs w:val="24"/>
        </w:rPr>
        <w:t>Enter</w:t>
      </w:r>
      <w:proofErr w:type="spellEnd"/>
      <w:r w:rsidRPr="002C5D41">
        <w:rPr>
          <w:rFonts w:cs="Arial"/>
          <w:szCs w:val="24"/>
        </w:rPr>
        <w:t>” para acessar o sistema.</w:t>
      </w:r>
    </w:p>
    <w:p w:rsidR="00B6127A" w:rsidRPr="002C5D41" w:rsidRDefault="00B6127A" w:rsidP="00F6250D">
      <w:pPr>
        <w:tabs>
          <w:tab w:val="left" w:pos="1590"/>
        </w:tabs>
        <w:spacing w:before="30"/>
        <w:rPr>
          <w:rFonts w:cs="Arial"/>
          <w:szCs w:val="24"/>
        </w:rPr>
      </w:pPr>
    </w:p>
    <w:p w:rsidR="00B6127A" w:rsidRPr="002C5D41" w:rsidRDefault="00B6127A"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B6127A" w:rsidRPr="002C5D41" w:rsidRDefault="00B6127A"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B6127A" w:rsidRPr="002C5D41" w:rsidTr="003E5768">
        <w:tc>
          <w:tcPr>
            <w:tcW w:w="183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DESCRIÇÃO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b/>
                <w:szCs w:val="24"/>
              </w:rPr>
            </w:pPr>
            <w:proofErr w:type="spellStart"/>
            <w:r w:rsidRPr="002C5D41">
              <w:rPr>
                <w:rFonts w:cs="Arial"/>
                <w:b/>
                <w:szCs w:val="24"/>
              </w:rPr>
              <w:t>Login</w:t>
            </w:r>
            <w:proofErr w:type="spellEnd"/>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 xml:space="preserve">“Informe seu </w:t>
            </w:r>
            <w:proofErr w:type="spellStart"/>
            <w:r w:rsidRPr="002C5D41">
              <w:rPr>
                <w:rFonts w:cs="Arial"/>
                <w:szCs w:val="24"/>
              </w:rPr>
              <w:t>login</w:t>
            </w:r>
            <w:proofErr w:type="spellEnd"/>
            <w:r w:rsidRPr="002C5D41">
              <w:rPr>
                <w:rFonts w:cs="Arial"/>
                <w:szCs w:val="24"/>
              </w:rPr>
              <w:t xml:space="preserve"> de acesso”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proofErr w:type="spellStart"/>
            <w:r w:rsidRPr="002C5D41">
              <w:rPr>
                <w:rFonts w:cs="Arial"/>
                <w:szCs w:val="24"/>
              </w:rPr>
              <w:t>Login</w:t>
            </w:r>
            <w:proofErr w:type="spellEnd"/>
            <w:r w:rsidRPr="002C5D41">
              <w:rPr>
                <w:rFonts w:cs="Arial"/>
                <w:szCs w:val="24"/>
              </w:rPr>
              <w:t xml:space="preserve">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50</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SIM</w:t>
            </w:r>
          </w:p>
        </w:tc>
      </w:tr>
      <w:tr w:rsidR="00B6127A" w:rsidRPr="002C5D41" w:rsidTr="003E5768">
        <w:tc>
          <w:tcPr>
            <w:tcW w:w="1838" w:type="dxa"/>
            <w:vMerge w:val="restart"/>
          </w:tcPr>
          <w:p w:rsidR="00B6127A" w:rsidRPr="002C5D41" w:rsidRDefault="00B6127A" w:rsidP="00F6250D">
            <w:pPr>
              <w:spacing w:before="30"/>
              <w:rPr>
                <w:rFonts w:cs="Arial"/>
                <w:b/>
                <w:szCs w:val="24"/>
              </w:rPr>
            </w:pPr>
            <w:r w:rsidRPr="002C5D41">
              <w:rPr>
                <w:rFonts w:cs="Arial"/>
                <w:b/>
                <w:szCs w:val="24"/>
              </w:rPr>
              <w:t>Senha</w:t>
            </w:r>
          </w:p>
        </w:tc>
        <w:tc>
          <w:tcPr>
            <w:tcW w:w="2268" w:type="dxa"/>
          </w:tcPr>
          <w:p w:rsidR="00B6127A" w:rsidRPr="002C5D41" w:rsidRDefault="00B6127A" w:rsidP="00F6250D">
            <w:pPr>
              <w:spacing w:before="30"/>
              <w:rPr>
                <w:rFonts w:cs="Arial"/>
                <w:szCs w:val="24"/>
              </w:rPr>
            </w:pPr>
            <w:r w:rsidRPr="002C5D41">
              <w:rPr>
                <w:rFonts w:cs="Arial"/>
                <w:szCs w:val="24"/>
              </w:rPr>
              <w:t>Ajuda</w:t>
            </w:r>
          </w:p>
        </w:tc>
        <w:tc>
          <w:tcPr>
            <w:tcW w:w="4388" w:type="dxa"/>
          </w:tcPr>
          <w:p w:rsidR="00B6127A" w:rsidRPr="002C5D41" w:rsidRDefault="00B6127A" w:rsidP="00F6250D">
            <w:pPr>
              <w:spacing w:before="30"/>
              <w:rPr>
                <w:rFonts w:cs="Arial"/>
                <w:szCs w:val="24"/>
              </w:rPr>
            </w:pPr>
            <w:r w:rsidRPr="002C5D41">
              <w:rPr>
                <w:rFonts w:cs="Arial"/>
                <w:szCs w:val="24"/>
              </w:rPr>
              <w:t>“Informe sua senha de acesso”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Conteúdo Inicial</w:t>
            </w:r>
          </w:p>
        </w:tc>
        <w:tc>
          <w:tcPr>
            <w:tcW w:w="4388" w:type="dxa"/>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Descrição</w:t>
            </w:r>
          </w:p>
        </w:tc>
        <w:tc>
          <w:tcPr>
            <w:tcW w:w="4388" w:type="dxa"/>
          </w:tcPr>
          <w:p w:rsidR="00B6127A" w:rsidRPr="002C5D41" w:rsidRDefault="00B6127A" w:rsidP="00F6250D">
            <w:pPr>
              <w:spacing w:before="30"/>
              <w:rPr>
                <w:rFonts w:cs="Arial"/>
                <w:szCs w:val="24"/>
              </w:rPr>
            </w:pPr>
            <w:r w:rsidRPr="002C5D41">
              <w:rPr>
                <w:rFonts w:cs="Arial"/>
                <w:szCs w:val="24"/>
              </w:rPr>
              <w:t>Senha do usuário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Disponibilidade</w:t>
            </w:r>
          </w:p>
        </w:tc>
        <w:tc>
          <w:tcPr>
            <w:tcW w:w="4388" w:type="dxa"/>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Formato</w:t>
            </w:r>
          </w:p>
        </w:tc>
        <w:tc>
          <w:tcPr>
            <w:tcW w:w="4388" w:type="dxa"/>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Tamanho (caracteres)</w:t>
            </w:r>
          </w:p>
        </w:tc>
        <w:tc>
          <w:tcPr>
            <w:tcW w:w="4388" w:type="dxa"/>
          </w:tcPr>
          <w:p w:rsidR="00B6127A" w:rsidRPr="002C5D41" w:rsidRDefault="00B6127A" w:rsidP="00F6250D">
            <w:pPr>
              <w:spacing w:before="30"/>
              <w:rPr>
                <w:rFonts w:cs="Arial"/>
                <w:szCs w:val="24"/>
              </w:rPr>
            </w:pP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Máscara</w:t>
            </w:r>
          </w:p>
        </w:tc>
        <w:tc>
          <w:tcPr>
            <w:tcW w:w="4388" w:type="dxa"/>
          </w:tcPr>
          <w:p w:rsidR="00B6127A" w:rsidRPr="002C5D41" w:rsidRDefault="00B6127A" w:rsidP="00F6250D">
            <w:pPr>
              <w:spacing w:before="30"/>
              <w:rPr>
                <w:rFonts w:cs="Arial"/>
                <w:szCs w:val="24"/>
              </w:rPr>
            </w:pPr>
            <w:proofErr w:type="spellStart"/>
            <w:r w:rsidRPr="002C5D41">
              <w:rPr>
                <w:rFonts w:cs="Arial"/>
                <w:szCs w:val="24"/>
              </w:rPr>
              <w:t>Password</w:t>
            </w:r>
            <w:proofErr w:type="spellEnd"/>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Obrigatoriedade</w:t>
            </w:r>
          </w:p>
        </w:tc>
        <w:tc>
          <w:tcPr>
            <w:tcW w:w="4388" w:type="dxa"/>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Esqueceu sua Senha?</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“Uma nova senha será enviada a seu e-mail”</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Utilitário de recuperação de senha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Link</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FFFFFF" w:themeFill="background1"/>
          </w:tcPr>
          <w:p w:rsidR="00B6127A" w:rsidRPr="002C5D41" w:rsidRDefault="00B6127A" w:rsidP="00F6250D">
            <w:pPr>
              <w:spacing w:before="30"/>
              <w:rPr>
                <w:rFonts w:cs="Arial"/>
                <w:szCs w:val="24"/>
              </w:rPr>
            </w:pPr>
            <w:r w:rsidRPr="002C5D41">
              <w:rPr>
                <w:rFonts w:cs="Arial"/>
                <w:szCs w:val="24"/>
              </w:rPr>
              <w:t>Entrar</w:t>
            </w: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“Clique para acessar 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 de acesso ao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NÃO</w:t>
            </w:r>
          </w:p>
        </w:tc>
      </w:tr>
    </w:tbl>
    <w:p w:rsidR="00B6127A" w:rsidRPr="002C5D41" w:rsidRDefault="00B6127A" w:rsidP="00F6250D">
      <w:pPr>
        <w:tabs>
          <w:tab w:val="left" w:pos="2325"/>
        </w:tabs>
        <w:spacing w:before="30"/>
        <w:rPr>
          <w:rFonts w:cs="Arial"/>
          <w:b/>
          <w:szCs w:val="24"/>
        </w:rPr>
      </w:pPr>
    </w:p>
    <w:p w:rsidR="00B6127A" w:rsidRPr="002C5D41" w:rsidRDefault="00B6127A"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B6127A" w:rsidRPr="002C5D41" w:rsidRDefault="00B6127A" w:rsidP="00F6250D">
      <w:pPr>
        <w:pStyle w:val="PargrafodaLista"/>
        <w:numPr>
          <w:ilvl w:val="0"/>
          <w:numId w:val="18"/>
        </w:numPr>
        <w:tabs>
          <w:tab w:val="left" w:pos="1590"/>
        </w:tabs>
        <w:spacing w:before="30"/>
        <w:rPr>
          <w:rFonts w:cs="Arial"/>
          <w:szCs w:val="24"/>
        </w:rPr>
      </w:pPr>
      <w:r w:rsidRPr="002C5D41">
        <w:rPr>
          <w:rFonts w:cs="Arial"/>
          <w:b/>
          <w:szCs w:val="24"/>
        </w:rPr>
        <w:t xml:space="preserve">L1 – Botão Entrar: </w:t>
      </w:r>
      <w:r w:rsidRPr="002C5D41">
        <w:rPr>
          <w:rFonts w:cs="Arial"/>
          <w:szCs w:val="24"/>
        </w:rPr>
        <w:t xml:space="preserve">Quando acionado o botão Entrar, deverá validar o </w:t>
      </w:r>
      <w:proofErr w:type="spellStart"/>
      <w:r w:rsidRPr="002C5D41">
        <w:rPr>
          <w:rFonts w:cs="Arial"/>
          <w:szCs w:val="24"/>
        </w:rPr>
        <w:t>login</w:t>
      </w:r>
      <w:proofErr w:type="spellEnd"/>
      <w:r w:rsidRPr="002C5D41">
        <w:rPr>
          <w:rFonts w:cs="Arial"/>
          <w:szCs w:val="24"/>
        </w:rPr>
        <w:t xml:space="preserve"> e a senha e caso as informações estejam corretas, acessar o sistema.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b/>
          <w:szCs w:val="24"/>
        </w:rPr>
        <w:t>L2 - Link Esqueceu Sua Senha:</w:t>
      </w:r>
      <w:r w:rsidRPr="002C5D41">
        <w:rPr>
          <w:rFonts w:cs="Arial"/>
          <w:szCs w:val="24"/>
        </w:rPr>
        <w:t xml:space="preserve"> Ao clicar no link, o sistema deverá gerar uma nova senha, </w:t>
      </w:r>
      <w:proofErr w:type="spellStart"/>
      <w:r w:rsidRPr="002C5D41">
        <w:rPr>
          <w:rFonts w:cs="Arial"/>
          <w:szCs w:val="24"/>
        </w:rPr>
        <w:t>criptogravar</w:t>
      </w:r>
      <w:proofErr w:type="spellEnd"/>
      <w:r w:rsidRPr="002C5D41">
        <w:rPr>
          <w:rFonts w:cs="Arial"/>
          <w:szCs w:val="24"/>
        </w:rPr>
        <w:t xml:space="preserve"> e gravar no banco de dados, enviar a senha para o e-mail do usuário. </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spacing w:before="30"/>
        <w:rPr>
          <w:rFonts w:eastAsia="Arial" w:cs="Arial"/>
          <w:b/>
          <w:szCs w:val="24"/>
        </w:rPr>
      </w:pPr>
    </w:p>
    <w:p w:rsidR="00B6127A" w:rsidRPr="002C5D41" w:rsidRDefault="00B6127A"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B6127A" w:rsidRPr="002C5D41" w:rsidRDefault="00B6127A" w:rsidP="00F6250D">
      <w:pPr>
        <w:spacing w:before="30" w:after="0" w:line="240" w:lineRule="auto"/>
        <w:rPr>
          <w:rFonts w:eastAsia="Arial" w:cs="Arial"/>
          <w:b/>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B6127A" w:rsidRPr="002C5D41" w:rsidRDefault="00B6127A" w:rsidP="00F6250D">
      <w:pPr>
        <w:spacing w:before="30" w:after="0" w:line="240" w:lineRule="auto"/>
        <w:rPr>
          <w:rFonts w:eastAsia="Arial" w:cs="Arial"/>
          <w:szCs w:val="24"/>
        </w:rPr>
      </w:pPr>
    </w:p>
    <w:p w:rsidR="00B6127A" w:rsidRPr="002C5D41" w:rsidRDefault="00B6127A"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devidamente cadastrado no sistema</w:t>
      </w:r>
    </w:p>
    <w:p w:rsidR="00B6127A" w:rsidRPr="002C5D41" w:rsidRDefault="00B6127A" w:rsidP="00F6250D">
      <w:pPr>
        <w:pStyle w:val="PargrafodaLista"/>
        <w:numPr>
          <w:ilvl w:val="0"/>
          <w:numId w:val="12"/>
        </w:numPr>
        <w:spacing w:before="30"/>
        <w:rPr>
          <w:rFonts w:eastAsia="Arial" w:cs="Arial"/>
          <w:szCs w:val="24"/>
        </w:rPr>
      </w:pPr>
      <w:r w:rsidRPr="002C5D41">
        <w:rPr>
          <w:rFonts w:eastAsia="Arial" w:cs="Arial"/>
          <w:szCs w:val="24"/>
        </w:rPr>
        <w:t>Deverá possuir conexão ativa com a internet</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inicia o sistema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insere o </w:t>
      </w:r>
      <w:proofErr w:type="spellStart"/>
      <w:r w:rsidRPr="002C5D41">
        <w:rPr>
          <w:rFonts w:eastAsia="Arial" w:cs="Arial"/>
          <w:szCs w:val="24"/>
        </w:rPr>
        <w:t>Login</w:t>
      </w:r>
      <w:proofErr w:type="spellEnd"/>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insere a Senha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Entrar </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carrega a sessão com as informações do usuário</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valida as permissões do usuário</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tabs>
          <w:tab w:val="left" w:pos="2325"/>
        </w:tabs>
        <w:spacing w:before="30"/>
        <w:rPr>
          <w:rFonts w:cs="Arial"/>
          <w:b/>
          <w:szCs w:val="24"/>
        </w:rPr>
      </w:pPr>
      <w:bookmarkStart w:id="85" w:name="h.p2ibmcn5n97n" w:colFirst="0" w:colLast="0"/>
      <w:bookmarkEnd w:id="85"/>
      <w:r w:rsidRPr="002C5D41">
        <w:rPr>
          <w:rFonts w:cs="Arial"/>
          <w:b/>
          <w:szCs w:val="24"/>
        </w:rPr>
        <w:t>Fluxo Alternativo</w:t>
      </w:r>
    </w:p>
    <w:p w:rsidR="00B6127A" w:rsidRPr="002C5D41" w:rsidRDefault="00B6127A" w:rsidP="00F6250D">
      <w:pPr>
        <w:pStyle w:val="PargrafodaLista"/>
        <w:numPr>
          <w:ilvl w:val="0"/>
          <w:numId w:val="38"/>
        </w:numPr>
        <w:spacing w:before="30" w:after="0" w:line="240" w:lineRule="auto"/>
        <w:rPr>
          <w:rFonts w:eastAsia="Arial" w:cs="Arial"/>
          <w:szCs w:val="24"/>
        </w:rPr>
      </w:pPr>
      <w:r w:rsidRPr="002C5D41">
        <w:rPr>
          <w:rFonts w:eastAsia="Arial" w:cs="Arial"/>
          <w:szCs w:val="24"/>
        </w:rPr>
        <w:t>O usuário clica no Link Esqueceu Sua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busca o e-mail do usuário</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gera uma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criptografa a nova senha gerada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salva no banco 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 xml:space="preserve">O sistema envia </w:t>
      </w:r>
      <w:proofErr w:type="gramStart"/>
      <w:r w:rsidRPr="002C5D41">
        <w:rPr>
          <w:rFonts w:cs="Arial"/>
          <w:szCs w:val="24"/>
        </w:rPr>
        <w:t>pro</w:t>
      </w:r>
      <w:proofErr w:type="gramEnd"/>
      <w:r w:rsidRPr="002C5D41">
        <w:rPr>
          <w:rFonts w:cs="Arial"/>
          <w:szCs w:val="24"/>
        </w:rPr>
        <w:t xml:space="preserve"> e-mail do usuário a nova senha</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em Entrar sem preencher nenhum campo obrigatório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proofErr w:type="spellStart"/>
      <w:r w:rsidRPr="002C5D41">
        <w:rPr>
          <w:rFonts w:eastAsia="Arial" w:cs="Arial"/>
          <w:i/>
          <w:szCs w:val="24"/>
        </w:rPr>
        <w:t>Login</w:t>
      </w:r>
      <w:proofErr w:type="spellEnd"/>
      <w:r w:rsidRPr="002C5D41">
        <w:rPr>
          <w:rFonts w:eastAsia="Arial" w:cs="Arial"/>
          <w:i/>
          <w:szCs w:val="24"/>
        </w:rPr>
        <w:t xml:space="preserve"> e/ou E-mail inválido’</w:t>
      </w:r>
      <w:r w:rsidRPr="002C5D41">
        <w:rPr>
          <w:rFonts w:eastAsia="Arial" w:cs="Arial"/>
          <w:szCs w:val="24"/>
        </w:rPr>
        <w:t>)</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usuário clica no link esqueceu sua senha sem preencher o campo </w:t>
      </w:r>
      <w:proofErr w:type="spellStart"/>
      <w:r w:rsidRPr="002C5D41">
        <w:rPr>
          <w:rFonts w:eastAsia="Arial" w:cs="Arial"/>
          <w:szCs w:val="24"/>
        </w:rPr>
        <w:t>Login</w:t>
      </w:r>
      <w:proofErr w:type="spellEnd"/>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 xml:space="preserve">Obrigatório o preenchimento do campo </w:t>
      </w:r>
      <w:proofErr w:type="spellStart"/>
      <w:r w:rsidRPr="002C5D41">
        <w:rPr>
          <w:rFonts w:eastAsia="Arial" w:cs="Arial"/>
          <w:i/>
          <w:szCs w:val="24"/>
        </w:rPr>
        <w:t>Login</w:t>
      </w:r>
      <w:proofErr w:type="spellEnd"/>
      <w:r w:rsidRPr="002C5D41">
        <w:rPr>
          <w:rFonts w:eastAsia="Arial" w:cs="Arial"/>
          <w:szCs w:val="24"/>
        </w:rPr>
        <w:t>’)</w:t>
      </w:r>
    </w:p>
    <w:p w:rsidR="00B6127A" w:rsidRPr="002C5D41" w:rsidRDefault="00B6127A" w:rsidP="00F6250D">
      <w:pPr>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usuário preenche com informações incorretas</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sistema exibe na tela a mensagem (‘</w:t>
      </w:r>
      <w:proofErr w:type="spellStart"/>
      <w:r w:rsidRPr="002C5D41">
        <w:rPr>
          <w:rFonts w:cs="Arial"/>
          <w:i/>
          <w:szCs w:val="24"/>
        </w:rPr>
        <w:t>Login</w:t>
      </w:r>
      <w:proofErr w:type="spellEnd"/>
      <w:r w:rsidRPr="002C5D41">
        <w:rPr>
          <w:rFonts w:cs="Arial"/>
          <w:i/>
          <w:szCs w:val="24"/>
        </w:rPr>
        <w:t xml:space="preserve"> e/ou E-mail inválido</w:t>
      </w:r>
      <w:r w:rsidRPr="002C5D41">
        <w:rPr>
          <w:rFonts w:cs="Arial"/>
          <w:szCs w:val="24"/>
        </w:rPr>
        <w:t>’)</w:t>
      </w:r>
    </w:p>
    <w:p w:rsidR="00B6127A" w:rsidRPr="002C5D41" w:rsidRDefault="00914FF5" w:rsidP="00F6250D">
      <w:pPr>
        <w:tabs>
          <w:tab w:val="left" w:pos="1590"/>
        </w:tabs>
        <w:spacing w:before="30"/>
        <w:rPr>
          <w:rFonts w:cs="Arial"/>
          <w:b/>
          <w:szCs w:val="24"/>
        </w:rPr>
      </w:pPr>
      <w:r w:rsidRPr="002C5D41">
        <w:rPr>
          <w:rFonts w:cs="Arial"/>
          <w:b/>
          <w:szCs w:val="24"/>
        </w:rPr>
        <w:t>MANTER TIPO PRODUTO</w:t>
      </w:r>
    </w:p>
    <w:p w:rsidR="00914FF5" w:rsidRPr="002C5D41" w:rsidRDefault="00914FF5" w:rsidP="00F6250D">
      <w:pPr>
        <w:tabs>
          <w:tab w:val="left" w:pos="1590"/>
        </w:tabs>
        <w:spacing w:before="30"/>
        <w:rPr>
          <w:rFonts w:cs="Arial"/>
          <w:b/>
          <w:szCs w:val="24"/>
        </w:rPr>
      </w:pP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914FF5" w:rsidRPr="002C5D41" w:rsidRDefault="00914FF5" w:rsidP="00F6250D">
      <w:pPr>
        <w:spacing w:before="30"/>
        <w:rPr>
          <w:rFonts w:cs="Arial"/>
          <w:szCs w:val="24"/>
        </w:rPr>
      </w:pPr>
      <w:r w:rsidRPr="002C5D41">
        <w:rPr>
          <w:rFonts w:cs="Arial"/>
          <w:szCs w:val="24"/>
        </w:rPr>
        <w:t>Criar a tela de cadastro de produtos.</w:t>
      </w: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914FF5" w:rsidRPr="002C5D41" w:rsidRDefault="00914FF5" w:rsidP="00F6250D">
      <w:pPr>
        <w:tabs>
          <w:tab w:val="left" w:pos="1590"/>
        </w:tabs>
        <w:spacing w:before="30"/>
        <w:jc w:val="center"/>
        <w:rPr>
          <w:rFonts w:cs="Arial"/>
          <w:b/>
          <w:szCs w:val="24"/>
        </w:rPr>
      </w:pPr>
      <w:r w:rsidRPr="002C5D41">
        <w:rPr>
          <w:rFonts w:cs="Arial"/>
          <w:b/>
          <w:szCs w:val="24"/>
        </w:rPr>
        <w:t>[Pesquisa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Produtos”.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Abaixo deverá ter o painel “Filtro de pesquisa”.</w:t>
      </w:r>
    </w:p>
    <w:p w:rsidR="00914FF5" w:rsidRPr="002C5D41" w:rsidRDefault="00914FF5" w:rsidP="00F6250D">
      <w:pPr>
        <w:pStyle w:val="PargrafodaLista"/>
        <w:numPr>
          <w:ilvl w:val="0"/>
          <w:numId w:val="12"/>
        </w:numPr>
        <w:tabs>
          <w:tab w:val="left" w:pos="1590"/>
        </w:tabs>
        <w:spacing w:before="30"/>
        <w:rPr>
          <w:rFonts w:cs="Arial"/>
          <w:szCs w:val="24"/>
        </w:rPr>
      </w:pPr>
    </w:p>
    <w:p w:rsidR="00914FF5" w:rsidRPr="002C5D41" w:rsidRDefault="00914FF5" w:rsidP="00F6250D">
      <w:pPr>
        <w:tabs>
          <w:tab w:val="left" w:pos="1590"/>
        </w:tabs>
        <w:spacing w:before="30"/>
        <w:rPr>
          <w:rFonts w:cs="Arial"/>
          <w:b/>
          <w:szCs w:val="24"/>
        </w:rPr>
      </w:pPr>
      <w:r w:rsidRPr="002C5D41">
        <w:rPr>
          <w:rFonts w:cs="Arial"/>
          <w:b/>
          <w:szCs w:val="24"/>
        </w:rPr>
        <w:t>Filtros de Pesquisa</w:t>
      </w:r>
    </w:p>
    <w:p w:rsidR="00914FF5" w:rsidRPr="002C5D41" w:rsidRDefault="00914FF5" w:rsidP="00F6250D">
      <w:pPr>
        <w:pStyle w:val="PargrafodaLista"/>
        <w:tabs>
          <w:tab w:val="left" w:pos="1590"/>
        </w:tabs>
        <w:spacing w:before="30"/>
        <w:rPr>
          <w:rFonts w:cs="Arial"/>
          <w:szCs w:val="24"/>
        </w:rPr>
      </w:pP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Código: </w:t>
      </w:r>
      <w:r w:rsidRPr="002C5D41">
        <w:rPr>
          <w:rFonts w:cs="Arial"/>
          <w:szCs w:val="24"/>
        </w:rPr>
        <w:t>Campo com tamanho máximo de 10 caracteres.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Nome: </w:t>
      </w:r>
      <w:r w:rsidRPr="002C5D41">
        <w:rPr>
          <w:rFonts w:cs="Arial"/>
          <w:szCs w:val="24"/>
        </w:rPr>
        <w:t>Campo com tamanho máximo de 100 caracteres</w:t>
      </w:r>
    </w:p>
    <w:p w:rsidR="00914FF5" w:rsidRPr="002C5D41" w:rsidRDefault="00914FF5" w:rsidP="00F6250D">
      <w:pPr>
        <w:pStyle w:val="PargrafodaLista"/>
        <w:numPr>
          <w:ilvl w:val="0"/>
          <w:numId w:val="12"/>
        </w:numPr>
        <w:tabs>
          <w:tab w:val="left" w:pos="1590"/>
        </w:tabs>
        <w:spacing w:before="30"/>
        <w:rPr>
          <w:rFonts w:cs="Arial"/>
          <w:b/>
          <w:szCs w:val="24"/>
        </w:rPr>
      </w:pPr>
      <w:r w:rsidRPr="002C5D41">
        <w:rPr>
          <w:rFonts w:cs="Arial"/>
          <w:b/>
          <w:szCs w:val="24"/>
        </w:rPr>
        <w:t xml:space="preserve">Tipo de Produto: </w:t>
      </w:r>
      <w:proofErr w:type="spellStart"/>
      <w:r w:rsidRPr="002C5D41">
        <w:rPr>
          <w:rFonts w:cs="Arial"/>
          <w:szCs w:val="24"/>
        </w:rPr>
        <w:t>ComboBox</w:t>
      </w:r>
      <w:proofErr w:type="spellEnd"/>
      <w:r w:rsidRPr="002C5D41">
        <w:rPr>
          <w:rFonts w:cs="Arial"/>
          <w:szCs w:val="24"/>
        </w:rPr>
        <w:t xml:space="preserve"> contendo os tipos de produtos cadastrados.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Nome: </w:t>
      </w:r>
      <w:r w:rsidRPr="002C5D41">
        <w:rPr>
          <w:rFonts w:cs="Arial"/>
          <w:szCs w:val="24"/>
        </w:rPr>
        <w:t>Exibir o Nome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Marca:</w:t>
      </w:r>
      <w:r w:rsidRPr="002C5D41">
        <w:rPr>
          <w:rFonts w:cs="Arial"/>
          <w:szCs w:val="24"/>
        </w:rPr>
        <w:t xml:space="preserve"> Exibir a Marca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Unidade:</w:t>
      </w:r>
      <w:r w:rsidRPr="002C5D41">
        <w:rPr>
          <w:rFonts w:cs="Arial"/>
          <w:szCs w:val="24"/>
        </w:rPr>
        <w:t xml:space="preserve"> Exibir a unidade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Quantidade Estoque:</w:t>
      </w:r>
      <w:r w:rsidRPr="002C5D41">
        <w:rPr>
          <w:rFonts w:cs="Arial"/>
          <w:szCs w:val="24"/>
        </w:rPr>
        <w:t xml:space="preserve"> Exibir a quantidade do produto no estoque.</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Valor da Venda:</w:t>
      </w:r>
      <w:r w:rsidRPr="002C5D41">
        <w:rPr>
          <w:rFonts w:cs="Arial"/>
          <w:szCs w:val="24"/>
        </w:rPr>
        <w:t xml:space="preserve"> Exibir o valor da venda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Tipo:</w:t>
      </w:r>
      <w:r w:rsidRPr="002C5D41">
        <w:rPr>
          <w:rFonts w:cs="Arial"/>
          <w:szCs w:val="24"/>
        </w:rPr>
        <w:t xml:space="preserve"> Exibir o tipo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Produtos</w:t>
      </w:r>
    </w:p>
    <w:p w:rsidR="00914FF5" w:rsidRPr="002C5D41" w:rsidRDefault="00914FF5" w:rsidP="00F6250D">
      <w:pPr>
        <w:tabs>
          <w:tab w:val="left" w:pos="1590"/>
        </w:tabs>
        <w:spacing w:before="30"/>
        <w:jc w:val="center"/>
        <w:rPr>
          <w:rFonts w:cs="Arial"/>
          <w:b/>
          <w:szCs w:val="24"/>
        </w:rPr>
      </w:pPr>
      <w:r w:rsidRPr="002C5D41">
        <w:rPr>
          <w:rFonts w:cs="Arial"/>
          <w:b/>
          <w:szCs w:val="24"/>
        </w:rPr>
        <w:t>[Cadastro de Produtos]</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Pr="002C5D41" w:rsidRDefault="00914FF5" w:rsidP="00F6250D">
      <w:pPr>
        <w:tabs>
          <w:tab w:val="left" w:pos="1590"/>
        </w:tabs>
        <w:spacing w:before="30"/>
        <w:jc w:val="center"/>
        <w:rPr>
          <w:rFonts w:cs="Arial"/>
          <w:b/>
          <w:szCs w:val="24"/>
        </w:rPr>
      </w:pPr>
    </w:p>
    <w:p w:rsidR="00914FF5" w:rsidRPr="002C5D41" w:rsidRDefault="00914FF5" w:rsidP="00F6250D">
      <w:pPr>
        <w:pStyle w:val="PargrafodaLista"/>
        <w:numPr>
          <w:ilvl w:val="0"/>
          <w:numId w:val="43"/>
        </w:numPr>
        <w:tabs>
          <w:tab w:val="left" w:pos="1590"/>
        </w:tabs>
        <w:spacing w:before="30"/>
        <w:rPr>
          <w:rFonts w:cs="Arial"/>
          <w:szCs w:val="24"/>
        </w:rPr>
      </w:pPr>
      <w:r w:rsidRPr="002C5D41">
        <w:rPr>
          <w:rFonts w:cs="Arial"/>
          <w:b/>
          <w:szCs w:val="24"/>
        </w:rPr>
        <w:t>Nome:</w:t>
      </w:r>
      <w:r w:rsidRPr="002C5D41">
        <w:rPr>
          <w:rFonts w:cs="Arial"/>
          <w:szCs w:val="24"/>
        </w:rPr>
        <w:t xml:space="preserve"> [Campo obrigatório]. Campo texto com tamanho máximo de 100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Nome Reduzido: </w:t>
      </w:r>
      <w:r w:rsidRPr="002C5D41">
        <w:rPr>
          <w:rFonts w:cs="Arial"/>
          <w:szCs w:val="24"/>
        </w:rPr>
        <w:t>[Campo obrigatório]. Campo texto com tamanho máximo de 50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Código:</w:t>
      </w:r>
      <w:r w:rsidRPr="002C5D41">
        <w:rPr>
          <w:rFonts w:cs="Arial"/>
          <w:szCs w:val="24"/>
        </w:rPr>
        <w:t xml:space="preserve"> [Campo obrigatório]. Campo numérico com tamanho máximo de 100 caracteres sugerido pelo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Tipo: </w:t>
      </w:r>
      <w:r w:rsidRPr="002C5D41">
        <w:rPr>
          <w:rFonts w:cs="Arial"/>
          <w:szCs w:val="24"/>
        </w:rPr>
        <w:t xml:space="preserve">[Campo Obrigatório]. </w:t>
      </w:r>
      <w:proofErr w:type="spellStart"/>
      <w:r w:rsidRPr="002C5D41">
        <w:rPr>
          <w:rFonts w:cs="Arial"/>
          <w:szCs w:val="24"/>
        </w:rPr>
        <w:t>ComboBox</w:t>
      </w:r>
      <w:proofErr w:type="spellEnd"/>
      <w:r w:rsidRPr="002C5D41">
        <w:rPr>
          <w:rFonts w:cs="Arial"/>
          <w:szCs w:val="24"/>
        </w:rPr>
        <w:t xml:space="preserve"> contendo todos os tipos de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Unidade:</w:t>
      </w:r>
      <w:r w:rsidRPr="002C5D41">
        <w:rPr>
          <w:rFonts w:cs="Arial"/>
          <w:szCs w:val="24"/>
        </w:rPr>
        <w:t xml:space="preserve"> [Campo Obrigatório]. </w:t>
      </w:r>
      <w:proofErr w:type="spellStart"/>
      <w:r w:rsidRPr="002C5D41">
        <w:rPr>
          <w:rFonts w:cs="Arial"/>
          <w:szCs w:val="24"/>
        </w:rPr>
        <w:t>ComboBox</w:t>
      </w:r>
      <w:proofErr w:type="spellEnd"/>
      <w:r w:rsidRPr="002C5D41">
        <w:rPr>
          <w:rFonts w:cs="Arial"/>
          <w:szCs w:val="24"/>
        </w:rPr>
        <w:t xml:space="preserve"> contendo as medidas de unidade.</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Marca: </w:t>
      </w:r>
      <w:r w:rsidRPr="002C5D41">
        <w:rPr>
          <w:rFonts w:cs="Arial"/>
          <w:szCs w:val="24"/>
        </w:rPr>
        <w:t xml:space="preserve">[Campo Obrigatório]. </w:t>
      </w:r>
      <w:proofErr w:type="spellStart"/>
      <w:r w:rsidRPr="002C5D41">
        <w:rPr>
          <w:rFonts w:cs="Arial"/>
          <w:szCs w:val="24"/>
        </w:rPr>
        <w:t>ComboBox</w:t>
      </w:r>
      <w:proofErr w:type="spellEnd"/>
      <w:r w:rsidRPr="002C5D41">
        <w:rPr>
          <w:rFonts w:cs="Arial"/>
          <w:szCs w:val="24"/>
        </w:rPr>
        <w:t xml:space="preserve"> contendo todas as marcas dos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Fornecedor: </w:t>
      </w:r>
      <w:r w:rsidRPr="002C5D41">
        <w:rPr>
          <w:rFonts w:cs="Arial"/>
          <w:szCs w:val="24"/>
        </w:rPr>
        <w:t xml:space="preserve">[Campo Obrigatório]. </w:t>
      </w:r>
      <w:proofErr w:type="spellStart"/>
      <w:r w:rsidRPr="002C5D41">
        <w:rPr>
          <w:rFonts w:cs="Arial"/>
          <w:szCs w:val="24"/>
        </w:rPr>
        <w:t>Combobox</w:t>
      </w:r>
      <w:proofErr w:type="spellEnd"/>
      <w:r w:rsidRPr="002C5D41">
        <w:rPr>
          <w:rFonts w:cs="Arial"/>
          <w:szCs w:val="24"/>
        </w:rPr>
        <w:t xml:space="preserve"> contendo todos os fornecedores cadastrados no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Quantidade </w:t>
      </w:r>
      <w:proofErr w:type="gramStart"/>
      <w:r w:rsidRPr="002C5D41">
        <w:rPr>
          <w:rFonts w:cs="Arial"/>
          <w:b/>
          <w:szCs w:val="24"/>
        </w:rPr>
        <w:t>Estoque</w:t>
      </w:r>
      <w:r w:rsidRPr="002C5D41">
        <w:rPr>
          <w:rFonts w:cs="Arial"/>
          <w:szCs w:val="24"/>
        </w:rPr>
        <w:t>:[</w:t>
      </w:r>
      <w:proofErr w:type="gramEnd"/>
      <w:r w:rsidRPr="002C5D41">
        <w:rPr>
          <w:rFonts w:cs="Arial"/>
          <w:szCs w:val="24"/>
        </w:rPr>
        <w:t xml:space="preserve">Somente Leitura] Campo numérico com tamanho máximo de 3 dígitos.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Mínimo:</w:t>
      </w:r>
      <w:r w:rsidRPr="002C5D41">
        <w:rPr>
          <w:rFonts w:cs="Arial"/>
          <w:szCs w:val="24"/>
        </w:rPr>
        <w:t xml:space="preserve"> [Somente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Estoque </w:t>
      </w:r>
      <w:proofErr w:type="gramStart"/>
      <w:r w:rsidRPr="002C5D41">
        <w:rPr>
          <w:rFonts w:cs="Arial"/>
          <w:b/>
          <w:szCs w:val="24"/>
        </w:rPr>
        <w:t>Ideal</w:t>
      </w:r>
      <w:r w:rsidRPr="002C5D41">
        <w:rPr>
          <w:rFonts w:cs="Arial"/>
          <w:szCs w:val="24"/>
        </w:rPr>
        <w:t>:[</w:t>
      </w:r>
      <w:proofErr w:type="gramEnd"/>
      <w:r w:rsidRPr="002C5D41">
        <w:rPr>
          <w:rFonts w:cs="Arial"/>
          <w:szCs w:val="24"/>
        </w:rPr>
        <w:t>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Custo: </w:t>
      </w:r>
      <w:r w:rsidRPr="002C5D41">
        <w:rPr>
          <w:rFonts w:cs="Arial"/>
          <w:szCs w:val="24"/>
        </w:rPr>
        <w:t>[Aplicar Máscara]. Campo numérico com tamanho máximo de 5 caracteres.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Venda: </w:t>
      </w:r>
      <w:r w:rsidRPr="002C5D41">
        <w:rPr>
          <w:rFonts w:cs="Arial"/>
          <w:szCs w:val="24"/>
        </w:rPr>
        <w:t>[Aplicar Máscara].</w:t>
      </w:r>
      <w:r w:rsidRPr="002C5D41">
        <w:rPr>
          <w:rFonts w:cs="Arial"/>
          <w:b/>
          <w:szCs w:val="24"/>
        </w:rPr>
        <w:t xml:space="preserve"> </w:t>
      </w:r>
      <w:r w:rsidRPr="002C5D41">
        <w:rPr>
          <w:rFonts w:cs="Arial"/>
          <w:szCs w:val="24"/>
        </w:rPr>
        <w:t>Campo numérico com tamanho máximo de 5 caracteres.</w:t>
      </w:r>
      <w:r w:rsidRPr="002C5D41">
        <w:rPr>
          <w:rFonts w:cs="Arial"/>
          <w:b/>
          <w:szCs w:val="24"/>
        </w:rPr>
        <w:t xml:space="preserve">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Observação: </w:t>
      </w:r>
      <w:r w:rsidRPr="002C5D41">
        <w:rPr>
          <w:rFonts w:cs="Arial"/>
          <w:szCs w:val="24"/>
        </w:rPr>
        <w:t>Área de texto,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“Produto cadastrado com </w:t>
      </w:r>
      <w:proofErr w:type="gramStart"/>
      <w:r w:rsidRPr="002C5D41">
        <w:rPr>
          <w:rFonts w:cs="Arial"/>
          <w:i/>
          <w:szCs w:val="24"/>
        </w:rPr>
        <w:t>sucesso!”</w:t>
      </w:r>
      <w:proofErr w:type="gramEnd"/>
      <w:r w:rsidRPr="002C5D41">
        <w:rPr>
          <w:rFonts w:cs="Arial"/>
          <w:i/>
          <w:szCs w:val="24"/>
        </w:rPr>
        <w:t>].</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lastRenderedPageBreak/>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Caso exista erro no preenchimento dos campos.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Erro ao cadastrar produto!</w:t>
      </w:r>
      <w:r w:rsidRPr="002C5D41">
        <w:rPr>
          <w:rFonts w:cs="Arial"/>
          <w:szCs w:val="24"/>
        </w:rPr>
        <w:t xml:space="preserve"> -].</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Botão Excluir: </w:t>
      </w:r>
      <w:r w:rsidRPr="002C5D41">
        <w:rPr>
          <w:rFonts w:cs="Arial"/>
          <w:szCs w:val="24"/>
        </w:rPr>
        <w:t>Excluir o cadastro. Exibir a mensagem:</w:t>
      </w:r>
    </w:p>
    <w:p w:rsidR="00914FF5" w:rsidRPr="002C5D41" w:rsidRDefault="00914FF5"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do produto? Sim, Não”].</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Quantidade Estoque:</w:t>
      </w:r>
      <w:r w:rsidRPr="002C5D41">
        <w:rPr>
          <w:rFonts w:cs="Arial"/>
          <w:szCs w:val="24"/>
        </w:rPr>
        <w:t xml:space="preserve"> 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Mínimo: </w:t>
      </w:r>
      <w:r w:rsidRPr="002C5D41">
        <w:rPr>
          <w:rFonts w:cs="Arial"/>
          <w:szCs w:val="24"/>
        </w:rPr>
        <w:t xml:space="preserve">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Ideal: </w:t>
      </w:r>
      <w:r w:rsidRPr="002C5D41">
        <w:rPr>
          <w:rFonts w:cs="Arial"/>
          <w:szCs w:val="24"/>
        </w:rPr>
        <w:t xml:space="preserve">Deverá ser preenchido pelo sistema, apenas com exibição em tela. </w:t>
      </w:r>
    </w:p>
    <w:p w:rsidR="00914FF5" w:rsidRPr="002C5D41" w:rsidRDefault="00914FF5" w:rsidP="00F6250D">
      <w:pPr>
        <w:spacing w:before="30"/>
        <w:rPr>
          <w:rFonts w:cs="Arial"/>
          <w:szCs w:val="24"/>
        </w:rPr>
      </w:pPr>
    </w:p>
    <w:p w:rsidR="00914FF5" w:rsidRPr="00AB3419" w:rsidRDefault="00914FF5" w:rsidP="00AB3419">
      <w:pPr>
        <w:jc w:val="center"/>
        <w:rPr>
          <w:rFonts w:cs="Arial"/>
          <w:szCs w:val="24"/>
        </w:rPr>
      </w:pPr>
      <w:r w:rsidRPr="00AB3419">
        <w:rPr>
          <w:rFonts w:cs="Arial"/>
          <w:szCs w:val="24"/>
        </w:rPr>
        <w:t>[DESENV] – Tipo de Produtos</w:t>
      </w: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MENU/Gestão/Produtos/Tipo de 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504C47" w:rsidRPr="002C5D41" w:rsidRDefault="00504C47" w:rsidP="00AB3419">
      <w:pPr>
        <w:tabs>
          <w:tab w:val="left" w:pos="1590"/>
        </w:tabs>
        <w:spacing w:before="30"/>
        <w:rPr>
          <w:rFonts w:cs="Arial"/>
          <w:b/>
          <w:szCs w:val="24"/>
        </w:rPr>
      </w:pPr>
    </w:p>
    <w:p w:rsidR="00914FF5" w:rsidRPr="002C5D41" w:rsidRDefault="00914FF5" w:rsidP="00F6250D">
      <w:pPr>
        <w:tabs>
          <w:tab w:val="left" w:pos="1590"/>
        </w:tabs>
        <w:spacing w:before="30"/>
        <w:jc w:val="center"/>
        <w:rPr>
          <w:rFonts w:cs="Arial"/>
          <w:b/>
          <w:szCs w:val="24"/>
        </w:rPr>
      </w:pPr>
      <w:r w:rsidRPr="002C5D41">
        <w:rPr>
          <w:rFonts w:cs="Arial"/>
          <w:b/>
          <w:szCs w:val="24"/>
        </w:rPr>
        <w:t>[Pesquisa de Tipo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lastRenderedPageBreak/>
        <w:t xml:space="preserve">Tipo: </w:t>
      </w:r>
      <w:r w:rsidRPr="002C5D41">
        <w:rPr>
          <w:rFonts w:cs="Arial"/>
          <w:szCs w:val="24"/>
        </w:rPr>
        <w:t>Campo alfanumérico com tamanho máximo de 100 caracteres.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Tipo: </w:t>
      </w:r>
      <w:r w:rsidRPr="002C5D41">
        <w:rPr>
          <w:rFonts w:cs="Arial"/>
          <w:szCs w:val="24"/>
        </w:rPr>
        <w:t>Exibir o Tipo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Descrição:</w:t>
      </w:r>
      <w:r w:rsidRPr="002C5D41">
        <w:rPr>
          <w:rFonts w:cs="Arial"/>
          <w:szCs w:val="24"/>
        </w:rPr>
        <w:t xml:space="preserve"> Exibir a Descrição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tipo de produto.</w:t>
      </w:r>
    </w:p>
    <w:p w:rsidR="00914FF5" w:rsidRPr="002C5D41" w:rsidRDefault="00504C47" w:rsidP="00F6250D">
      <w:pPr>
        <w:tabs>
          <w:tab w:val="left" w:pos="1590"/>
        </w:tabs>
        <w:spacing w:before="30"/>
        <w:rPr>
          <w:rFonts w:cs="Arial"/>
          <w:b/>
          <w:szCs w:val="24"/>
        </w:rPr>
      </w:pPr>
      <w:r w:rsidRPr="002C5D41">
        <w:rPr>
          <w:rFonts w:cs="Arial"/>
          <w:b/>
          <w:szCs w:val="24"/>
        </w:rPr>
        <w:tab/>
      </w:r>
      <w:r w:rsidRPr="002C5D41">
        <w:rPr>
          <w:rFonts w:cs="Arial"/>
          <w:b/>
          <w:szCs w:val="24"/>
        </w:rPr>
        <w:tab/>
      </w:r>
      <w:r w:rsidRPr="002C5D41">
        <w:rPr>
          <w:rFonts w:cs="Arial"/>
          <w:b/>
          <w:szCs w:val="24"/>
        </w:rPr>
        <w:tab/>
      </w:r>
      <w:r w:rsidR="00914FF5" w:rsidRPr="002C5D41">
        <w:rPr>
          <w:rFonts w:cs="Arial"/>
          <w:b/>
          <w:szCs w:val="24"/>
        </w:rPr>
        <w:t>[Cadastro de Tipo de Produto]</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 xml:space="preserve">Tipo: </w:t>
      </w:r>
      <w:r w:rsidRPr="002C5D41">
        <w:rPr>
          <w:rFonts w:cs="Arial"/>
          <w:szCs w:val="24"/>
        </w:rPr>
        <w:t>Campo alfanumérico com tamanho máximo de 100 caracteres.</w:t>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Descrição:</w:t>
      </w:r>
      <w:r w:rsidRPr="002C5D41">
        <w:rPr>
          <w:rFonts w:cs="Arial"/>
          <w:szCs w:val="24"/>
        </w:rPr>
        <w:t xml:space="preserve"> Campo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“Tipo de produto cadastrado com </w:t>
      </w:r>
      <w:proofErr w:type="gramStart"/>
      <w:r w:rsidRPr="002C5D41">
        <w:rPr>
          <w:rFonts w:cs="Arial"/>
          <w:i/>
          <w:szCs w:val="24"/>
        </w:rPr>
        <w:t>sucesso!”</w:t>
      </w:r>
      <w:proofErr w:type="gramEnd"/>
      <w:r w:rsidRPr="002C5D41">
        <w:rPr>
          <w:rFonts w:cs="Arial"/>
          <w:i/>
          <w:szCs w:val="24"/>
        </w:rPr>
        <w:t>].</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1590"/>
        </w:tabs>
        <w:spacing w:before="30"/>
        <w:rPr>
          <w:rFonts w:cs="Arial"/>
          <w:szCs w:val="24"/>
        </w:rPr>
      </w:pPr>
    </w:p>
    <w:p w:rsidR="00914FF5" w:rsidRPr="002C5D41" w:rsidRDefault="00504C47" w:rsidP="00F6250D">
      <w:pPr>
        <w:tabs>
          <w:tab w:val="left" w:pos="2325"/>
        </w:tabs>
        <w:spacing w:before="30"/>
        <w:rPr>
          <w:rFonts w:cs="Arial"/>
          <w:b/>
          <w:szCs w:val="24"/>
        </w:rPr>
      </w:pPr>
      <w:r w:rsidRPr="002C5D41">
        <w:rPr>
          <w:rFonts w:cs="Arial"/>
          <w:b/>
          <w:szCs w:val="24"/>
        </w:rPr>
        <w:t>DOCUMENTO DE ARQUITETURA DE SOFTWARE</w:t>
      </w:r>
    </w:p>
    <w:p w:rsidR="00504C47" w:rsidRPr="002C5D41" w:rsidRDefault="00504C47" w:rsidP="00F6250D">
      <w:pPr>
        <w:spacing w:before="30"/>
        <w:rPr>
          <w:rFonts w:cs="Arial"/>
          <w:szCs w:val="24"/>
        </w:rPr>
      </w:pPr>
    </w:p>
    <w:tbl>
      <w:tblPr>
        <w:tblStyle w:val="Tabelacomgrade"/>
        <w:tblW w:w="0" w:type="auto"/>
        <w:tblLook w:val="04A0" w:firstRow="1" w:lastRow="0" w:firstColumn="1" w:lastColumn="0" w:noHBand="0" w:noVBand="1"/>
      </w:tblPr>
      <w:tblGrid>
        <w:gridCol w:w="2123"/>
        <w:gridCol w:w="2123"/>
        <w:gridCol w:w="2979"/>
        <w:gridCol w:w="1269"/>
      </w:tblGrid>
      <w:tr w:rsidR="00504C47" w:rsidRPr="002C5D41" w:rsidTr="003E5768">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Data</w:t>
            </w:r>
          </w:p>
        </w:tc>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Autor</w:t>
            </w:r>
          </w:p>
        </w:tc>
        <w:tc>
          <w:tcPr>
            <w:tcW w:w="297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Descrição</w:t>
            </w:r>
          </w:p>
        </w:tc>
        <w:tc>
          <w:tcPr>
            <w:tcW w:w="126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Versão</w:t>
            </w:r>
          </w:p>
        </w:tc>
      </w:tr>
      <w:tr w:rsidR="00504C47" w:rsidRPr="002C5D41" w:rsidTr="003E5768">
        <w:tc>
          <w:tcPr>
            <w:tcW w:w="2123" w:type="dxa"/>
          </w:tcPr>
          <w:p w:rsidR="00504C47" w:rsidRPr="002C5D41" w:rsidRDefault="00504C47" w:rsidP="00F6250D">
            <w:pPr>
              <w:spacing w:before="30"/>
              <w:jc w:val="center"/>
              <w:rPr>
                <w:rFonts w:cs="Arial"/>
                <w:szCs w:val="24"/>
              </w:rPr>
            </w:pPr>
            <w:r w:rsidRPr="002C5D41">
              <w:rPr>
                <w:rFonts w:cs="Arial"/>
                <w:szCs w:val="24"/>
              </w:rPr>
              <w:t>30/08/2015</w:t>
            </w:r>
          </w:p>
        </w:tc>
        <w:tc>
          <w:tcPr>
            <w:tcW w:w="2123" w:type="dxa"/>
          </w:tcPr>
          <w:p w:rsidR="00504C47" w:rsidRPr="002C5D41" w:rsidRDefault="00504C47" w:rsidP="00F6250D">
            <w:pPr>
              <w:spacing w:before="30"/>
              <w:jc w:val="center"/>
              <w:rPr>
                <w:rFonts w:cs="Arial"/>
                <w:szCs w:val="24"/>
              </w:rPr>
            </w:pPr>
            <w:r w:rsidRPr="002C5D41">
              <w:rPr>
                <w:rFonts w:cs="Arial"/>
                <w:szCs w:val="24"/>
              </w:rPr>
              <w:t>Giuliano Costa</w:t>
            </w:r>
          </w:p>
        </w:tc>
        <w:tc>
          <w:tcPr>
            <w:tcW w:w="2979" w:type="dxa"/>
          </w:tcPr>
          <w:p w:rsidR="00504C47" w:rsidRPr="002C5D41" w:rsidRDefault="00504C47" w:rsidP="00F6250D">
            <w:pPr>
              <w:spacing w:before="30"/>
              <w:jc w:val="center"/>
              <w:rPr>
                <w:rFonts w:cs="Arial"/>
                <w:szCs w:val="24"/>
              </w:rPr>
            </w:pPr>
            <w:r w:rsidRPr="002C5D41">
              <w:rPr>
                <w:rFonts w:cs="Arial"/>
                <w:szCs w:val="24"/>
              </w:rPr>
              <w:t>Criação do documento</w:t>
            </w:r>
          </w:p>
        </w:tc>
        <w:tc>
          <w:tcPr>
            <w:tcW w:w="1269" w:type="dxa"/>
          </w:tcPr>
          <w:p w:rsidR="00504C47" w:rsidRPr="002C5D41" w:rsidRDefault="00504C47" w:rsidP="00F6250D">
            <w:pPr>
              <w:spacing w:before="30"/>
              <w:jc w:val="center"/>
              <w:rPr>
                <w:rFonts w:cs="Arial"/>
                <w:szCs w:val="24"/>
              </w:rPr>
            </w:pPr>
            <w:r w:rsidRPr="002C5D41">
              <w:rPr>
                <w:rFonts w:cs="Arial"/>
                <w:szCs w:val="24"/>
              </w:rPr>
              <w:t>0.1</w:t>
            </w:r>
          </w:p>
        </w:tc>
      </w:tr>
    </w:tbl>
    <w:p w:rsidR="00504C47" w:rsidRPr="002C5D41" w:rsidRDefault="00504C47" w:rsidP="00F6250D">
      <w:pPr>
        <w:spacing w:before="30"/>
        <w:rPr>
          <w:rFonts w:cs="Arial"/>
          <w:szCs w:val="24"/>
        </w:rPr>
      </w:pPr>
    </w:p>
    <w:p w:rsidR="00504C47" w:rsidRPr="002C5D41" w:rsidRDefault="00504C47" w:rsidP="00F6250D">
      <w:pPr>
        <w:spacing w:before="30"/>
        <w:jc w:val="center"/>
        <w:rPr>
          <w:rFonts w:cs="Arial"/>
          <w:color w:val="2E74B5" w:themeColor="accent1" w:themeShade="BF"/>
          <w:szCs w:val="24"/>
        </w:rPr>
      </w:pPr>
      <w:r w:rsidRPr="002C5D41">
        <w:rPr>
          <w:rFonts w:cs="Arial"/>
          <w:color w:val="2E74B5" w:themeColor="accent1" w:themeShade="BF"/>
          <w:szCs w:val="24"/>
        </w:rPr>
        <w:t>[DESENV] – Documento de Arquitetura de Software</w:t>
      </w:r>
    </w:p>
    <w:p w:rsidR="00504C47" w:rsidRPr="002C5D41" w:rsidRDefault="00504C47" w:rsidP="00F6250D">
      <w:pPr>
        <w:shd w:val="clear" w:color="auto" w:fill="9CC2E5" w:themeFill="accent1" w:themeFillTint="99"/>
        <w:spacing w:before="30"/>
        <w:rPr>
          <w:rFonts w:cs="Arial"/>
          <w:b/>
          <w:color w:val="000000" w:themeColor="text1"/>
          <w:szCs w:val="24"/>
        </w:rPr>
      </w:pPr>
      <w:r w:rsidRPr="002C5D41">
        <w:rPr>
          <w:rFonts w:cs="Arial"/>
          <w:b/>
          <w:color w:val="000000" w:themeColor="text1"/>
          <w:szCs w:val="24"/>
        </w:rPr>
        <w:lastRenderedPageBreak/>
        <w:t>OBJETIVO</w:t>
      </w: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O Documento de Arquitetura de Software provê uma visão geral da arquitetura através de diferentes tipos de visões para descrever os diferentes aspectos do sistema.</w:t>
      </w:r>
    </w:p>
    <w:p w:rsidR="00504C47" w:rsidRPr="002C5D41" w:rsidRDefault="00504C47" w:rsidP="00F6250D">
      <w:pPr>
        <w:spacing w:before="30" w:after="0" w:line="240" w:lineRule="auto"/>
        <w:jc w:val="both"/>
        <w:rPr>
          <w:rFonts w:eastAsia="Times New Roman" w:cs="Arial"/>
          <w:color w:val="000000"/>
          <w:szCs w:val="24"/>
          <w:lang w:eastAsia="pt-BR"/>
        </w:rPr>
      </w:pPr>
    </w:p>
    <w:p w:rsidR="00504C47" w:rsidRPr="002C5D41" w:rsidRDefault="00504C47" w:rsidP="00F6250D">
      <w:pPr>
        <w:spacing w:before="30" w:after="0" w:line="240" w:lineRule="auto"/>
        <w:jc w:val="both"/>
        <w:rPr>
          <w:rFonts w:eastAsia="Times New Roman" w:cs="Arial"/>
          <w:b/>
          <w:color w:val="000000"/>
          <w:szCs w:val="24"/>
          <w:lang w:eastAsia="pt-BR"/>
        </w:rPr>
      </w:pPr>
      <w:r w:rsidRPr="002C5D41">
        <w:rPr>
          <w:rFonts w:eastAsia="Times New Roman" w:cs="Arial"/>
          <w:b/>
          <w:color w:val="000000"/>
          <w:szCs w:val="24"/>
          <w:lang w:eastAsia="pt-BR"/>
        </w:rPr>
        <w:t>Representação Arquitetural</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A Arquitetura do HMA (Hermes Management </w:t>
      </w:r>
      <w:proofErr w:type="spellStart"/>
      <w:r w:rsidRPr="002C5D41">
        <w:rPr>
          <w:rFonts w:eastAsia="Times New Roman" w:cs="Arial"/>
          <w:color w:val="000000"/>
          <w:szCs w:val="24"/>
          <w:lang w:eastAsia="pt-BR"/>
        </w:rPr>
        <w:t>Assistant</w:t>
      </w:r>
      <w:proofErr w:type="spellEnd"/>
      <w:r w:rsidRPr="002C5D41">
        <w:rPr>
          <w:rFonts w:eastAsia="Times New Roman" w:cs="Arial"/>
          <w:color w:val="000000"/>
          <w:szCs w:val="24"/>
          <w:lang w:eastAsia="pt-BR"/>
        </w:rPr>
        <w:t>), será representada por 4 visões:</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Visão de Casos de Uso Significativos: Esta seção apresenta alguns casos de uso ou cenários (obtidos dos diagramas de caso de uso), </w:t>
      </w:r>
      <w:proofErr w:type="spellStart"/>
      <w:r w:rsidRPr="002C5D41">
        <w:rPr>
          <w:rFonts w:eastAsia="Times New Roman" w:cs="Arial"/>
          <w:color w:val="000000"/>
          <w:szCs w:val="24"/>
          <w:lang w:eastAsia="pt-BR"/>
        </w:rPr>
        <w:t>arquiteturalmente</w:t>
      </w:r>
      <w:proofErr w:type="spellEnd"/>
      <w:r w:rsidRPr="002C5D41">
        <w:rPr>
          <w:rFonts w:eastAsia="Times New Roman" w:cs="Arial"/>
          <w:color w:val="000000"/>
          <w:szCs w:val="24"/>
          <w:lang w:eastAsia="pt-BR"/>
        </w:rPr>
        <w:t xml:space="preserve"> mais significativos para o software final e que, portanto, são utilizados para validação da arquitetura proposta;</w:t>
      </w: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Visão Lógica: Esta seção apresenta a visão lógica da arquitetura. Tem por objetivo dar uma visão estática e dinâmica do sistema. Para se conseguir isto esta visão será dividida em: </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Elementos do Modelo </w:t>
      </w:r>
      <w:proofErr w:type="spellStart"/>
      <w:r w:rsidRPr="002C5D41">
        <w:rPr>
          <w:rFonts w:eastAsia="Times New Roman" w:cs="Arial"/>
          <w:color w:val="000000"/>
          <w:szCs w:val="24"/>
          <w:lang w:eastAsia="pt-BR"/>
        </w:rPr>
        <w:t>Arquiteturalmente</w:t>
      </w:r>
      <w:proofErr w:type="spellEnd"/>
      <w:r w:rsidRPr="002C5D41">
        <w:rPr>
          <w:rFonts w:eastAsia="Times New Roman" w:cs="Arial"/>
          <w:color w:val="000000"/>
          <w:szCs w:val="24"/>
          <w:lang w:eastAsia="pt-BR"/>
        </w:rPr>
        <w:t xml:space="preserve"> Significativos: Aqui conterão os diagramas que representam graficamente as camadas, subsistemas e pacotes do projeto.</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2C5D41" w:rsidRDefault="00504C47" w:rsidP="00F6250D">
      <w:pPr>
        <w:pStyle w:val="PargrafodaLista"/>
        <w:numPr>
          <w:ilvl w:val="0"/>
          <w:numId w:val="45"/>
        </w:num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2C5D41" w:rsidRDefault="00504C47" w:rsidP="00F6250D">
      <w:pPr>
        <w:pStyle w:val="PargrafodaLista"/>
        <w:numPr>
          <w:ilvl w:val="0"/>
          <w:numId w:val="45"/>
        </w:numPr>
        <w:spacing w:before="30" w:after="0" w:line="240" w:lineRule="auto"/>
        <w:jc w:val="both"/>
        <w:rPr>
          <w:rFonts w:cs="Arial"/>
          <w:szCs w:val="24"/>
        </w:rPr>
      </w:pPr>
      <w:r w:rsidRPr="002C5D41">
        <w:rPr>
          <w:rFonts w:eastAsia="Times New Roman" w:cs="Arial"/>
          <w:color w:val="000000"/>
          <w:szCs w:val="24"/>
          <w:lang w:eastAsia="pt-BR"/>
        </w:rPr>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BDD6EE" w:themeFill="accent1" w:themeFillTint="66"/>
        <w:spacing w:before="30" w:after="0" w:line="240" w:lineRule="auto"/>
        <w:jc w:val="both"/>
        <w:rPr>
          <w:rFonts w:cs="Arial"/>
          <w:b/>
          <w:szCs w:val="24"/>
        </w:rPr>
      </w:pPr>
      <w:r w:rsidRPr="002C5D41">
        <w:rPr>
          <w:rFonts w:cs="Arial"/>
          <w:b/>
          <w:szCs w:val="24"/>
        </w:rPr>
        <w:t>Observação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r w:rsidRPr="002C5D41">
        <w:rPr>
          <w:rFonts w:cs="Arial"/>
          <w:szCs w:val="24"/>
        </w:rPr>
        <w:t xml:space="preserve">Este documento pode ser alterado a qualquer momento, sendo necessário a inclusão no cabeçalho o motivo, data e o integrante responsável pela modificação. </w:t>
      </w: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9CC2E5" w:themeFill="accent1" w:themeFillTint="99"/>
        <w:spacing w:before="30" w:after="0" w:line="240" w:lineRule="auto"/>
        <w:jc w:val="both"/>
        <w:rPr>
          <w:rFonts w:cs="Arial"/>
          <w:b/>
          <w:szCs w:val="24"/>
        </w:rPr>
      </w:pPr>
      <w:proofErr w:type="gramStart"/>
      <w:r w:rsidRPr="002C5D41">
        <w:rPr>
          <w:rFonts w:cs="Arial"/>
          <w:b/>
          <w:szCs w:val="24"/>
          <w:shd w:val="clear" w:color="auto" w:fill="9CC2E5" w:themeFill="accent1" w:themeFillTint="99"/>
        </w:rPr>
        <w:t>Objetivos e Restrições Arquiteturais</w:t>
      </w:r>
      <w:proofErr w:type="gramEnd"/>
      <w:r w:rsidRPr="002C5D41">
        <w:rPr>
          <w:rFonts w:cs="Arial"/>
          <w:b/>
          <w:szCs w:val="24"/>
        </w:rPr>
        <w:t xml:space="preserve"> </w:t>
      </w:r>
    </w:p>
    <w:p w:rsidR="00504C47" w:rsidRPr="002C5D41" w:rsidRDefault="00504C47" w:rsidP="00F6250D">
      <w:pPr>
        <w:tabs>
          <w:tab w:val="left" w:pos="1245"/>
        </w:tabs>
        <w:spacing w:before="30"/>
        <w:rPr>
          <w:rFonts w:cs="Arial"/>
          <w:szCs w:val="24"/>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 xml:space="preserve">A arquitetura proposta tem como objetivo disponibilizar um sistema acessível </w:t>
      </w:r>
      <w:proofErr w:type="gramStart"/>
      <w:r w:rsidRPr="002C5D41">
        <w:rPr>
          <w:rFonts w:eastAsia="Times New Roman" w:cs="Arial"/>
          <w:color w:val="000000"/>
          <w:szCs w:val="24"/>
          <w:lang w:eastAsia="pt-BR"/>
        </w:rPr>
        <w:t>à</w:t>
      </w:r>
      <w:proofErr w:type="gramEnd"/>
      <w:r w:rsidRPr="002C5D41">
        <w:rPr>
          <w:rFonts w:eastAsia="Times New Roman" w:cs="Arial"/>
          <w:color w:val="000000"/>
          <w:szCs w:val="24"/>
          <w:lang w:eastAsia="pt-BR"/>
        </w:rPr>
        <w:t xml:space="preserve"> todos os funcionários do estabelecimento, utilizando camadas separadas logicamente e aderentes à arquitetura especificada expondo funcionalidades de negócios e/ou aplicação. </w:t>
      </w:r>
    </w:p>
    <w:p w:rsidR="00504C47" w:rsidRPr="002C5D41" w:rsidRDefault="00504C47" w:rsidP="00F6250D">
      <w:pPr>
        <w:spacing w:before="30" w:after="0" w:line="240" w:lineRule="auto"/>
        <w:ind w:firstLine="720"/>
        <w:jc w:val="both"/>
        <w:rPr>
          <w:rFonts w:eastAsia="Times New Roman" w:cs="Arial"/>
          <w:b/>
          <w:bCs/>
          <w:color w:val="000000"/>
          <w:szCs w:val="24"/>
          <w:lang w:eastAsia="pt-BR"/>
        </w:rPr>
      </w:pPr>
    </w:p>
    <w:p w:rsidR="00504C47" w:rsidRPr="002C5D41" w:rsidRDefault="00504C47" w:rsidP="00F6250D">
      <w:pPr>
        <w:pStyle w:val="PargrafodaLista"/>
        <w:numPr>
          <w:ilvl w:val="0"/>
          <w:numId w:val="46"/>
        </w:numPr>
        <w:spacing w:before="30" w:after="0" w:line="240" w:lineRule="auto"/>
        <w:jc w:val="both"/>
        <w:rPr>
          <w:rFonts w:eastAsia="Times New Roman" w:cs="Arial"/>
          <w:b/>
          <w:szCs w:val="24"/>
          <w:lang w:eastAsia="pt-BR"/>
        </w:rPr>
      </w:pPr>
      <w:r w:rsidRPr="002C5D41">
        <w:rPr>
          <w:rFonts w:eastAsia="Times New Roman" w:cs="Arial"/>
          <w:b/>
          <w:szCs w:val="24"/>
          <w:lang w:eastAsia="pt-BR"/>
        </w:rPr>
        <w:t>Módulo Gestão</w:t>
      </w:r>
    </w:p>
    <w:p w:rsidR="00504C47" w:rsidRPr="002C5D41" w:rsidRDefault="00504C47" w:rsidP="00F6250D">
      <w:pPr>
        <w:spacing w:before="30" w:after="0" w:line="240" w:lineRule="auto"/>
        <w:ind w:left="708"/>
        <w:jc w:val="both"/>
        <w:rPr>
          <w:rFonts w:eastAsia="Times New Roman" w:cs="Arial"/>
          <w:szCs w:val="24"/>
          <w:lang w:eastAsia="pt-BR"/>
        </w:rPr>
      </w:pPr>
      <w:r w:rsidRPr="002C5D41">
        <w:rPr>
          <w:rFonts w:eastAsia="Times New Roman" w:cs="Arial"/>
          <w:szCs w:val="24"/>
          <w:lang w:eastAsia="pt-BR"/>
        </w:rPr>
        <w:lastRenderedPageBreak/>
        <w:t>Módulo responsável pela gestão do estabelecimento e do sistema: Agenda de eventos, Produtos, Fornecedores, Funcionários, Gestão de Usuários, Abertura e Fechamento de caixa, Abertura e Fechamento de comandas, Sangria e reforço do caixa;</w:t>
      </w:r>
    </w:p>
    <w:p w:rsidR="00504C47" w:rsidRPr="002C5D41" w:rsidRDefault="00504C47" w:rsidP="00F6250D">
      <w:pPr>
        <w:pStyle w:val="PargrafodaLista"/>
        <w:numPr>
          <w:ilvl w:val="0"/>
          <w:numId w:val="46"/>
        </w:numPr>
        <w:spacing w:before="30" w:after="0" w:line="240" w:lineRule="auto"/>
        <w:rPr>
          <w:rFonts w:eastAsia="Times New Roman" w:cs="Arial"/>
          <w:b/>
          <w:szCs w:val="24"/>
          <w:lang w:eastAsia="pt-BR"/>
        </w:rPr>
      </w:pPr>
      <w:r w:rsidRPr="002C5D41">
        <w:rPr>
          <w:rFonts w:eastAsia="Times New Roman" w:cs="Arial"/>
          <w:b/>
          <w:szCs w:val="24"/>
          <w:lang w:eastAsia="pt-BR"/>
        </w:rPr>
        <w:t>Módulo Pedidos</w:t>
      </w:r>
    </w:p>
    <w:p w:rsidR="00504C47" w:rsidRPr="002C5D41" w:rsidRDefault="00504C47" w:rsidP="00F6250D">
      <w:pPr>
        <w:pStyle w:val="PargrafodaLista"/>
        <w:spacing w:before="30" w:after="0" w:line="240" w:lineRule="auto"/>
        <w:jc w:val="both"/>
        <w:rPr>
          <w:rFonts w:eastAsia="Times New Roman" w:cs="Arial"/>
          <w:szCs w:val="24"/>
          <w:lang w:eastAsia="pt-BR"/>
        </w:rPr>
      </w:pPr>
      <w:r w:rsidRPr="002C5D41">
        <w:rPr>
          <w:rFonts w:eastAsia="Times New Roman" w:cs="Arial"/>
          <w:szCs w:val="24"/>
          <w:lang w:eastAsia="pt-BR"/>
        </w:rPr>
        <w:t xml:space="preserve">Módulo responsável por controlar os pedidos dos clientes; </w:t>
      </w:r>
    </w:p>
    <w:p w:rsidR="00504C47" w:rsidRPr="002C5D41" w:rsidRDefault="00504C47" w:rsidP="00F6250D">
      <w:pPr>
        <w:spacing w:before="30" w:after="24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240" w:line="240" w:lineRule="auto"/>
        <w:rPr>
          <w:rFonts w:eastAsia="Times New Roman" w:cs="Arial"/>
          <w:b/>
          <w:szCs w:val="24"/>
          <w:lang w:eastAsia="pt-BR"/>
        </w:rPr>
      </w:pPr>
      <w:r w:rsidRPr="002C5D41">
        <w:rPr>
          <w:rFonts w:eastAsia="Times New Roman" w:cs="Arial"/>
          <w:b/>
          <w:szCs w:val="24"/>
          <w:lang w:eastAsia="pt-BR"/>
        </w:rPr>
        <w:t>Requisitos Não Funcionais</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não funcionais termos relacionados ao desempenho, usabilidade, confiabilidade e segurança da aplicação;</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br/>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Portabilidade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cs="Arial"/>
          <w:color w:val="252525"/>
          <w:szCs w:val="24"/>
          <w:shd w:val="clear" w:color="auto" w:fill="FFFFFF"/>
        </w:rPr>
        <w:t>O sistema deverá ser hospedado em servidor Windows Server, preferencialmente versão 2012;</w:t>
      </w:r>
      <w:r w:rsidRPr="002C5D41">
        <w:rPr>
          <w:rFonts w:eastAsia="Times New Roman" w:cs="Arial"/>
          <w:bCs/>
          <w:color w:val="000000"/>
          <w:szCs w:val="24"/>
          <w:lang w:eastAsia="pt-BR"/>
        </w:rPr>
        <w:t xml:space="preserv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Implementação</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ser desenvolvido utilizando .NET principalmente C# (</w:t>
      </w:r>
      <w:proofErr w:type="spellStart"/>
      <w:r w:rsidRPr="002C5D41">
        <w:rPr>
          <w:rFonts w:eastAsia="Times New Roman" w:cs="Arial"/>
          <w:bCs/>
          <w:color w:val="000000"/>
          <w:szCs w:val="24"/>
          <w:lang w:eastAsia="pt-BR"/>
        </w:rPr>
        <w:t>Cê</w:t>
      </w:r>
      <w:proofErr w:type="spellEnd"/>
      <w:r w:rsidRPr="002C5D41">
        <w:rPr>
          <w:rFonts w:eastAsia="Times New Roman" w:cs="Arial"/>
          <w:bCs/>
          <w:color w:val="000000"/>
          <w:szCs w:val="24"/>
          <w:lang w:eastAsia="pt-BR"/>
        </w:rPr>
        <w:t xml:space="preserve"> Sharp), por ser a linguagem em que a equipe possui maior controle;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Interoperabilidade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 xml:space="preserve">O sistema deverá comunicar-se com </w:t>
      </w:r>
      <w:proofErr w:type="spellStart"/>
      <w:r w:rsidRPr="002C5D41">
        <w:rPr>
          <w:rFonts w:eastAsia="Times New Roman" w:cs="Arial"/>
          <w:bCs/>
          <w:color w:val="000000"/>
          <w:szCs w:val="24"/>
          <w:lang w:eastAsia="pt-BR"/>
        </w:rPr>
        <w:t>Sql</w:t>
      </w:r>
      <w:proofErr w:type="spellEnd"/>
      <w:r w:rsidRPr="002C5D41">
        <w:rPr>
          <w:rFonts w:eastAsia="Times New Roman" w:cs="Arial"/>
          <w:bCs/>
          <w:color w:val="000000"/>
          <w:szCs w:val="24"/>
          <w:lang w:eastAsia="pt-BR"/>
        </w:rPr>
        <w:t xml:space="preserve"> Server, pela facilidade de integração com a linguagem acima definida;</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 xml:space="preserve">O sistema deverá ser </w:t>
      </w:r>
      <w:proofErr w:type="spellStart"/>
      <w:r w:rsidRPr="002C5D41">
        <w:rPr>
          <w:rFonts w:eastAsia="Times New Roman" w:cs="Arial"/>
          <w:bCs/>
          <w:color w:val="000000"/>
          <w:szCs w:val="24"/>
          <w:lang w:eastAsia="pt-BR"/>
        </w:rPr>
        <w:t>multi-thread</w:t>
      </w:r>
      <w:proofErr w:type="spellEnd"/>
      <w:r w:rsidRPr="002C5D41">
        <w:rPr>
          <w:rFonts w:eastAsia="Times New Roman" w:cs="Arial"/>
          <w:bCs/>
          <w:color w:val="000000"/>
          <w:szCs w:val="24"/>
          <w:lang w:eastAsia="pt-BR"/>
        </w:rPr>
        <w:t>, visando a performance de requisições;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Toda requisição ao servidor deverá ser assíncrona.</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Éticos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não deverá mostrar dados financeiros a usuários não autorizados (garçom, segurança, cozinha);</w:t>
      </w: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hd w:val="clear" w:color="auto" w:fill="9CC2E5" w:themeFill="accent1" w:themeFillTint="99"/>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Requisitos Funcionais</w:t>
      </w:r>
    </w:p>
    <w:p w:rsidR="00504C47" w:rsidRPr="002C5D41" w:rsidRDefault="00504C47" w:rsidP="00F6250D">
      <w:pPr>
        <w:spacing w:before="30" w:after="0" w:line="240" w:lineRule="auto"/>
        <w:jc w:val="both"/>
        <w:rPr>
          <w:rFonts w:eastAsia="Times New Roman" w:cs="Arial"/>
          <w:b/>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funcionais funções que definem um software ou parte dele;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ser capaz de trabalhar com qualquer impressora não fiscal disponíveis atualmente no mercado (Somente impressoras com produção e suporte técnico atual);</w:t>
      </w: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 xml:space="preserve">O sistema deverá rodar nas plataformas: computadores, smartphones e </w:t>
      </w:r>
      <w:proofErr w:type="spellStart"/>
      <w:r w:rsidRPr="002C5D41">
        <w:rPr>
          <w:rFonts w:eastAsia="Times New Roman" w:cs="Arial"/>
          <w:szCs w:val="24"/>
          <w:lang w:eastAsia="pt-BR"/>
        </w:rPr>
        <w:t>tablets</w:t>
      </w:r>
      <w:proofErr w:type="spellEnd"/>
      <w:r w:rsidRPr="002C5D41">
        <w:rPr>
          <w:rFonts w:eastAsia="Times New Roman" w:cs="Arial"/>
          <w:szCs w:val="24"/>
          <w:lang w:eastAsia="pt-BR"/>
        </w:rPr>
        <w:t>.</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szCs w:val="24"/>
          <w:lang w:eastAsia="pt-BR"/>
        </w:rPr>
        <w:t>As restrições arquiteturais ficam por conta do conhecimento técnico sobre implementação e o prazo estipulado para o desenvolvimento. O sistema não efetuará backup automaticamente;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0" w:line="240" w:lineRule="auto"/>
        <w:rPr>
          <w:rFonts w:eastAsia="Times New Roman" w:cs="Arial"/>
          <w:b/>
          <w:szCs w:val="24"/>
          <w:lang w:eastAsia="pt-BR"/>
        </w:rPr>
      </w:pPr>
      <w:r w:rsidRPr="002C5D41">
        <w:rPr>
          <w:rFonts w:eastAsia="Times New Roman" w:cs="Arial"/>
          <w:b/>
          <w:szCs w:val="24"/>
          <w:lang w:eastAsia="pt-BR"/>
        </w:rPr>
        <w:t xml:space="preserve">Visão de Casos de Uso </w:t>
      </w:r>
    </w:p>
    <w:p w:rsidR="00504C47" w:rsidRPr="002C5D41" w:rsidRDefault="00504C47" w:rsidP="00F6250D">
      <w:pPr>
        <w:spacing w:before="30" w:after="0" w:line="240" w:lineRule="auto"/>
        <w:jc w:val="center"/>
        <w:rPr>
          <w:rFonts w:eastAsia="Times New Roman" w:cs="Arial"/>
          <w:szCs w:val="24"/>
          <w:lang w:eastAsia="pt-BR"/>
        </w:rPr>
      </w:pPr>
      <w:r w:rsidRPr="002C5D41">
        <w:rPr>
          <w:rFonts w:cs="Arial"/>
          <w:noProof/>
          <w:szCs w:val="24"/>
          <w:lang w:eastAsia="pt-BR"/>
        </w:rPr>
        <w:lastRenderedPageBreak/>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shd w:val="clear" w:color="auto" w:fill="9CC2E5" w:themeFill="accent1" w:themeFillTint="99"/>
        <w:tabs>
          <w:tab w:val="left" w:pos="1245"/>
        </w:tabs>
        <w:spacing w:before="30"/>
        <w:rPr>
          <w:rFonts w:cs="Arial"/>
          <w:b/>
          <w:szCs w:val="24"/>
        </w:rPr>
      </w:pPr>
      <w:r w:rsidRPr="002C5D41">
        <w:rPr>
          <w:rFonts w:cs="Arial"/>
          <w:b/>
          <w:szCs w:val="24"/>
        </w:rPr>
        <w:t>Visão de Casos de Uso Significativos</w:t>
      </w:r>
    </w:p>
    <w:p w:rsidR="00504C47" w:rsidRPr="002C5D41" w:rsidRDefault="00504C47" w:rsidP="00F6250D">
      <w:pPr>
        <w:spacing w:before="30"/>
        <w:jc w:val="center"/>
        <w:rPr>
          <w:rFonts w:cs="Arial"/>
          <w:szCs w:val="24"/>
          <w:u w:val="single"/>
        </w:rPr>
      </w:pPr>
      <w:r w:rsidRPr="002C5D41">
        <w:rPr>
          <w:rFonts w:cs="Arial"/>
          <w:noProof/>
          <w:szCs w:val="24"/>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Pr="002C5D41" w:rsidRDefault="00504C47" w:rsidP="00F6250D">
      <w:pPr>
        <w:spacing w:before="30"/>
        <w:jc w:val="both"/>
        <w:rPr>
          <w:rFonts w:cs="Arial"/>
          <w:szCs w:val="24"/>
        </w:rPr>
      </w:pPr>
      <w:r w:rsidRPr="002C5D41">
        <w:rPr>
          <w:rFonts w:cs="Arial"/>
          <w:szCs w:val="24"/>
        </w:rPr>
        <w:t xml:space="preserve">Os casos de uso significativos foram escolhidos utilizando por base os processos de maior impacto para o estabelecimento, não foi efetuado um levantamento de risco dos casos de uso pela não necessidade, visto que a implementação dos mesmos segue o mesmo padrão de complexidade dos demais </w:t>
      </w:r>
      <w:proofErr w:type="spellStart"/>
      <w:r w:rsidRPr="002C5D41">
        <w:rPr>
          <w:rFonts w:cs="Arial"/>
          <w:szCs w:val="24"/>
        </w:rPr>
        <w:t>uc´s</w:t>
      </w:r>
      <w:proofErr w:type="spellEnd"/>
      <w:r w:rsidRPr="002C5D41">
        <w:rPr>
          <w:rFonts w:cs="Arial"/>
          <w:szCs w:val="24"/>
        </w:rPr>
        <w:t>.</w:t>
      </w:r>
    </w:p>
    <w:p w:rsidR="00504C47" w:rsidRPr="002C5D41" w:rsidRDefault="00504C47" w:rsidP="00F6250D">
      <w:pPr>
        <w:spacing w:before="30"/>
        <w:jc w:val="both"/>
        <w:rPr>
          <w:rFonts w:cs="Arial"/>
          <w:szCs w:val="24"/>
        </w:rPr>
      </w:pPr>
      <w:r w:rsidRPr="002C5D41">
        <w:rPr>
          <w:rFonts w:cs="Arial"/>
          <w:szCs w:val="24"/>
        </w:rPr>
        <w:t>Breve descrição das funcionalidades dos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Abrir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Fechar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o fechamento diário do estabelecimento, com demonstração de lucro e efetivo financeiro.</w:t>
      </w:r>
    </w:p>
    <w:p w:rsidR="00504C47" w:rsidRPr="002C5D41" w:rsidRDefault="00504C47" w:rsidP="00F6250D">
      <w:pPr>
        <w:pStyle w:val="PargrafodaLista"/>
        <w:numPr>
          <w:ilvl w:val="0"/>
          <w:numId w:val="49"/>
        </w:numPr>
        <w:spacing w:before="30"/>
        <w:jc w:val="both"/>
        <w:rPr>
          <w:rFonts w:cs="Arial"/>
          <w:b/>
          <w:szCs w:val="24"/>
        </w:rPr>
      </w:pPr>
      <w:proofErr w:type="gramStart"/>
      <w:r w:rsidRPr="002C5D41">
        <w:rPr>
          <w:rFonts w:cs="Arial"/>
          <w:b/>
          <w:szCs w:val="24"/>
        </w:rPr>
        <w:t>Abrir Comanda</w:t>
      </w:r>
      <w:proofErr w:type="gramEnd"/>
      <w:r w:rsidRPr="002C5D41">
        <w:rPr>
          <w:rFonts w:cs="Arial"/>
          <w:b/>
          <w:szCs w:val="24"/>
        </w:rPr>
        <w:t>:</w:t>
      </w:r>
    </w:p>
    <w:p w:rsidR="00504C47" w:rsidRPr="002C5D41" w:rsidRDefault="00504C47" w:rsidP="00F6250D">
      <w:pPr>
        <w:pStyle w:val="PargrafodaLista"/>
        <w:spacing w:before="30"/>
        <w:jc w:val="both"/>
        <w:rPr>
          <w:rFonts w:cs="Arial"/>
          <w:szCs w:val="24"/>
        </w:rPr>
      </w:pPr>
      <w:r w:rsidRPr="002C5D41">
        <w:rPr>
          <w:rFonts w:cs="Arial"/>
          <w:szCs w:val="24"/>
        </w:rPr>
        <w:t xml:space="preserve">Neste caso de uso é realizado a abertura da comanda (entrada do cliente) no estabelecimento. Somente após conclusão deste caso de uso é possível iniciar o caso de </w:t>
      </w:r>
      <w:proofErr w:type="gramStart"/>
      <w:r w:rsidRPr="002C5D41">
        <w:rPr>
          <w:rFonts w:cs="Arial"/>
          <w:szCs w:val="24"/>
        </w:rPr>
        <w:t>uso Incluir</w:t>
      </w:r>
      <w:proofErr w:type="gramEnd"/>
      <w:r w:rsidRPr="002C5D41">
        <w:rPr>
          <w:rFonts w:cs="Arial"/>
          <w:szCs w:val="24"/>
        </w:rPr>
        <w:t xml:space="preserve"> pedidos.</w:t>
      </w:r>
    </w:p>
    <w:p w:rsidR="00504C47" w:rsidRPr="002C5D41" w:rsidRDefault="00504C47" w:rsidP="00F6250D">
      <w:pPr>
        <w:pStyle w:val="PargrafodaLista"/>
        <w:numPr>
          <w:ilvl w:val="0"/>
          <w:numId w:val="49"/>
        </w:numPr>
        <w:spacing w:before="30"/>
        <w:jc w:val="both"/>
        <w:rPr>
          <w:rFonts w:cs="Arial"/>
          <w:b/>
          <w:szCs w:val="24"/>
          <w:u w:val="single"/>
        </w:rPr>
      </w:pPr>
      <w:proofErr w:type="gramStart"/>
      <w:r w:rsidRPr="002C5D41">
        <w:rPr>
          <w:rFonts w:cs="Arial"/>
          <w:b/>
          <w:szCs w:val="24"/>
        </w:rPr>
        <w:t>Fechar Comanda</w:t>
      </w:r>
      <w:proofErr w:type="gramEnd"/>
      <w:r w:rsidRPr="002C5D41">
        <w:rPr>
          <w:rFonts w:cs="Arial"/>
          <w:b/>
          <w:szCs w:val="24"/>
        </w:rPr>
        <w:t>:</w:t>
      </w:r>
    </w:p>
    <w:p w:rsidR="00504C47" w:rsidRPr="002C5D41" w:rsidRDefault="00504C47" w:rsidP="00F6250D">
      <w:pPr>
        <w:pStyle w:val="PargrafodaLista"/>
        <w:spacing w:before="30"/>
        <w:jc w:val="both"/>
        <w:rPr>
          <w:rFonts w:cs="Arial"/>
          <w:szCs w:val="24"/>
          <w:u w:val="single"/>
        </w:rPr>
      </w:pPr>
      <w:r w:rsidRPr="002C5D41">
        <w:rPr>
          <w:rFonts w:cs="Arial"/>
          <w:szCs w:val="24"/>
        </w:rPr>
        <w:lastRenderedPageBreak/>
        <w:t>Neste caso de uso é realizado o fechamento da conta do cliente (encerramento da comanda). Após este caso de uso, é possível iniciar novamente o caso de uso Abrir Comanda.</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 xml:space="preserve">Incluir Pedidos: </w:t>
      </w:r>
    </w:p>
    <w:p w:rsidR="00504C47" w:rsidRPr="002C5D41" w:rsidRDefault="00504C47" w:rsidP="00F6250D">
      <w:pPr>
        <w:pStyle w:val="PargrafodaLista"/>
        <w:spacing w:before="30"/>
        <w:jc w:val="both"/>
        <w:rPr>
          <w:rFonts w:cs="Arial"/>
          <w:szCs w:val="24"/>
        </w:rPr>
      </w:pPr>
      <w:r w:rsidRPr="002C5D41">
        <w:rPr>
          <w:rFonts w:cs="Arial"/>
          <w:szCs w:val="24"/>
        </w:rPr>
        <w:t xml:space="preserve">Este caso de uso poderá ser realizado tanto pelo </w:t>
      </w:r>
      <w:proofErr w:type="gramStart"/>
      <w:r w:rsidRPr="002C5D41">
        <w:rPr>
          <w:rFonts w:cs="Arial"/>
          <w:szCs w:val="24"/>
        </w:rPr>
        <w:t>usuário(</w:t>
      </w:r>
      <w:proofErr w:type="gramEnd"/>
      <w:r w:rsidRPr="002C5D41">
        <w:rPr>
          <w:rFonts w:cs="Arial"/>
          <w:szCs w:val="24"/>
        </w:rPr>
        <w:t>s) gestão como o usuário garçom. UC responsável por armazenar e gerir os pedidos realizados pelos clientes do estabelecimento;</w:t>
      </w: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Lógica</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Descrição</w:t>
      </w:r>
    </w:p>
    <w:p w:rsidR="00504C47" w:rsidRPr="002C5D41" w:rsidRDefault="00504C47" w:rsidP="00F6250D">
      <w:pPr>
        <w:pStyle w:val="PargrafodaLista"/>
        <w:spacing w:before="30"/>
        <w:jc w:val="both"/>
        <w:rPr>
          <w:rFonts w:cs="Arial"/>
          <w:szCs w:val="24"/>
        </w:rPr>
      </w:pPr>
      <w:r w:rsidRPr="002C5D41">
        <w:rPr>
          <w:rFonts w:cs="Arial"/>
          <w:szCs w:val="24"/>
        </w:rPr>
        <w:t xml:space="preserve">O sistema será desenvolvido utilizando a plataforma .NET, mais especificamente C# para controlar regras de negócio (Core) da aplicação e ASP MVC 4, HTML 5, </w:t>
      </w:r>
      <w:proofErr w:type="spellStart"/>
      <w:r w:rsidRPr="002C5D41">
        <w:rPr>
          <w:rFonts w:cs="Arial"/>
          <w:szCs w:val="24"/>
        </w:rPr>
        <w:t>JavaScript</w:t>
      </w:r>
      <w:proofErr w:type="spellEnd"/>
      <w:r w:rsidRPr="002C5D41">
        <w:rPr>
          <w:rFonts w:cs="Arial"/>
          <w:szCs w:val="24"/>
        </w:rPr>
        <w:t xml:space="preserve"> e CSS 3 responsáveis pela interface (</w:t>
      </w:r>
      <w:proofErr w:type="spellStart"/>
      <w:r w:rsidRPr="002C5D41">
        <w:rPr>
          <w:rFonts w:cs="Arial"/>
          <w:szCs w:val="24"/>
        </w:rPr>
        <w:t>FrontEnd</w:t>
      </w:r>
      <w:proofErr w:type="spellEnd"/>
      <w:r w:rsidRPr="002C5D41">
        <w:rPr>
          <w:rFonts w:cs="Arial"/>
          <w:szCs w:val="24"/>
        </w:rPr>
        <w:t>). Toda comunicação com o CORE da aplicação dará através de uma camada externa (WCF), que terá como principal função o encapsulamento dos métodos.</w:t>
      </w:r>
    </w:p>
    <w:p w:rsidR="00504C47" w:rsidRPr="002C5D41" w:rsidRDefault="00504C47" w:rsidP="00F6250D">
      <w:pPr>
        <w:pStyle w:val="PargrafodaLista"/>
        <w:spacing w:before="30"/>
        <w:jc w:val="both"/>
        <w:rPr>
          <w:rFonts w:cs="Arial"/>
          <w:szCs w:val="24"/>
        </w:rPr>
      </w:pPr>
      <w:r w:rsidRPr="002C5D41">
        <w:rPr>
          <w:rFonts w:cs="Arial"/>
          <w:szCs w:val="24"/>
        </w:rPr>
        <w:t xml:space="preserve">O armazenamento das informações será através de banco de dados Microsoft </w:t>
      </w:r>
      <w:proofErr w:type="spellStart"/>
      <w:r w:rsidRPr="002C5D41">
        <w:rPr>
          <w:rFonts w:cs="Arial"/>
          <w:szCs w:val="24"/>
        </w:rPr>
        <w:t>Sql</w:t>
      </w:r>
      <w:proofErr w:type="spellEnd"/>
      <w:r w:rsidRPr="002C5D41">
        <w:rPr>
          <w:rFonts w:cs="Arial"/>
          <w:szCs w:val="24"/>
        </w:rPr>
        <w:t xml:space="preserve"> Server 2012 Express. </w:t>
      </w:r>
    </w:p>
    <w:p w:rsidR="00504C47" w:rsidRPr="002C5D41" w:rsidRDefault="00504C47" w:rsidP="00F6250D">
      <w:pPr>
        <w:shd w:val="clear" w:color="auto" w:fill="9CC2E5" w:themeFill="accent1" w:themeFillTint="99"/>
        <w:spacing w:before="30"/>
        <w:rPr>
          <w:rFonts w:cs="Arial"/>
          <w:b/>
          <w:szCs w:val="24"/>
          <w:shd w:val="clear" w:color="auto" w:fill="9CC2E5" w:themeFill="accent1" w:themeFillTint="99"/>
        </w:rPr>
      </w:pPr>
      <w:r w:rsidRPr="002C5D41">
        <w:rPr>
          <w:rFonts w:cs="Arial"/>
          <w:b/>
          <w:szCs w:val="24"/>
        </w:rPr>
        <w:t>Pacotes e Subsistema</w:t>
      </w:r>
    </w:p>
    <w:p w:rsidR="00504C47" w:rsidRPr="002C5D41" w:rsidRDefault="00504C47" w:rsidP="00F6250D">
      <w:pPr>
        <w:spacing w:before="30"/>
        <w:rPr>
          <w:rFonts w:cs="Arial"/>
          <w:szCs w:val="24"/>
        </w:rPr>
      </w:pPr>
      <w:r w:rsidRPr="002C5D41">
        <w:rPr>
          <w:rFonts w:cs="Arial"/>
          <w:szCs w:val="24"/>
        </w:rPr>
        <w:t>Visão responsável por demonstrar de forma macro todos os projetos de sistema;</w:t>
      </w:r>
    </w:p>
    <w:p w:rsidR="00504C47" w:rsidRPr="002C5D41" w:rsidRDefault="00504C47" w:rsidP="00F6250D">
      <w:pPr>
        <w:pStyle w:val="PargrafodaLista"/>
        <w:spacing w:before="30"/>
        <w:rPr>
          <w:rFonts w:cs="Arial"/>
          <w:szCs w:val="24"/>
        </w:rPr>
      </w:pPr>
      <w:r w:rsidRPr="002C5D41">
        <w:rPr>
          <w:rFonts w:cs="Arial"/>
          <w:noProof/>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numPr>
          <w:ilvl w:val="0"/>
          <w:numId w:val="49"/>
        </w:numPr>
        <w:spacing w:before="30"/>
        <w:rPr>
          <w:rFonts w:cs="Arial"/>
          <w:szCs w:val="24"/>
        </w:rPr>
      </w:pPr>
      <w:proofErr w:type="spellStart"/>
      <w:r w:rsidRPr="002C5D41">
        <w:rPr>
          <w:rFonts w:cs="Arial"/>
          <w:b/>
          <w:szCs w:val="24"/>
        </w:rPr>
        <w:t>Model</w:t>
      </w:r>
      <w:proofErr w:type="spellEnd"/>
      <w:r w:rsidRPr="002C5D41">
        <w:rPr>
          <w:rFonts w:cs="Arial"/>
          <w:b/>
          <w:szCs w:val="24"/>
        </w:rPr>
        <w:t xml:space="preserve">: </w:t>
      </w:r>
      <w:r w:rsidRPr="002C5D41">
        <w:rPr>
          <w:rFonts w:cs="Arial"/>
          <w:szCs w:val="24"/>
        </w:rPr>
        <w:t>Responsável por conter todos os objetos (modelos) que irão percorrer o sistema como um todo (exceto a DAO);</w:t>
      </w:r>
    </w:p>
    <w:p w:rsidR="00504C47" w:rsidRPr="002C5D41" w:rsidRDefault="00504C47" w:rsidP="00F6250D">
      <w:pPr>
        <w:pStyle w:val="PargrafodaLista"/>
        <w:numPr>
          <w:ilvl w:val="0"/>
          <w:numId w:val="49"/>
        </w:numPr>
        <w:spacing w:before="30"/>
        <w:rPr>
          <w:rFonts w:cs="Arial"/>
          <w:szCs w:val="24"/>
        </w:rPr>
      </w:pPr>
      <w:proofErr w:type="spellStart"/>
      <w:r w:rsidRPr="002C5D41">
        <w:rPr>
          <w:rFonts w:cs="Arial"/>
          <w:b/>
          <w:szCs w:val="24"/>
        </w:rPr>
        <w:t>Entity</w:t>
      </w:r>
      <w:proofErr w:type="spellEnd"/>
      <w:r w:rsidRPr="002C5D41">
        <w:rPr>
          <w:rFonts w:cs="Arial"/>
          <w:b/>
          <w:szCs w:val="24"/>
        </w:rPr>
        <w:t>:</w:t>
      </w:r>
      <w:r w:rsidRPr="002C5D41">
        <w:rPr>
          <w:rFonts w:cs="Arial"/>
          <w:szCs w:val="24"/>
        </w:rPr>
        <w:t xml:space="preserve"> Responsável por conter todos os objetos (modelos) de banco, os objetos aqui presentes deverão ser cópias exatas da estrutura do banco de dados;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DAO (Data Access </w:t>
      </w:r>
      <w:proofErr w:type="spellStart"/>
      <w:r w:rsidRPr="002C5D41">
        <w:rPr>
          <w:rFonts w:cs="Arial"/>
          <w:b/>
          <w:szCs w:val="24"/>
        </w:rPr>
        <w:t>Object</w:t>
      </w:r>
      <w:proofErr w:type="spellEnd"/>
      <w:r w:rsidRPr="002C5D41">
        <w:rPr>
          <w:rFonts w:cs="Arial"/>
          <w:b/>
          <w:szCs w:val="24"/>
        </w:rPr>
        <w:t xml:space="preserve">): </w:t>
      </w:r>
      <w:r w:rsidRPr="002C5D41">
        <w:rPr>
          <w:rFonts w:cs="Arial"/>
          <w:szCs w:val="24"/>
        </w:rPr>
        <w:t>Responsável pelo acesso a banco de dados (consultas, inserções, edições e exclusões).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lastRenderedPageBreak/>
        <w:t xml:space="preserve">BLL (Business </w:t>
      </w:r>
      <w:proofErr w:type="spellStart"/>
      <w:r w:rsidRPr="002C5D41">
        <w:rPr>
          <w:rFonts w:cs="Arial"/>
          <w:b/>
          <w:szCs w:val="24"/>
        </w:rPr>
        <w:t>Logic</w:t>
      </w:r>
      <w:proofErr w:type="spellEnd"/>
      <w:r w:rsidRPr="002C5D41">
        <w:rPr>
          <w:rFonts w:cs="Arial"/>
          <w:b/>
          <w:szCs w:val="24"/>
        </w:rPr>
        <w:t xml:space="preserve"> </w:t>
      </w:r>
      <w:proofErr w:type="spellStart"/>
      <w:r w:rsidRPr="002C5D41">
        <w:rPr>
          <w:rFonts w:cs="Arial"/>
          <w:b/>
          <w:szCs w:val="24"/>
        </w:rPr>
        <w:t>Layer</w:t>
      </w:r>
      <w:proofErr w:type="spellEnd"/>
      <w:r w:rsidRPr="002C5D41">
        <w:rPr>
          <w:rFonts w:cs="Arial"/>
          <w:b/>
          <w:szCs w:val="24"/>
        </w:rPr>
        <w:t xml:space="preserve">): </w:t>
      </w:r>
      <w:r w:rsidRPr="002C5D41">
        <w:rPr>
          <w:rFonts w:cs="Arial"/>
          <w:szCs w:val="24"/>
        </w:rPr>
        <w:t>Camada responsável por conter todas as regras de negócio;</w:t>
      </w:r>
    </w:p>
    <w:p w:rsidR="00504C47" w:rsidRPr="002C5D41" w:rsidRDefault="00504C47" w:rsidP="00F6250D">
      <w:pPr>
        <w:pStyle w:val="PargrafodaLista"/>
        <w:numPr>
          <w:ilvl w:val="0"/>
          <w:numId w:val="47"/>
        </w:numPr>
        <w:spacing w:before="30"/>
        <w:rPr>
          <w:rFonts w:cs="Arial"/>
          <w:szCs w:val="24"/>
        </w:rPr>
      </w:pPr>
      <w:proofErr w:type="gramStart"/>
      <w:r w:rsidRPr="002C5D41">
        <w:rPr>
          <w:rFonts w:cs="Arial"/>
          <w:b/>
          <w:szCs w:val="24"/>
        </w:rPr>
        <w:t>WCF :</w:t>
      </w:r>
      <w:proofErr w:type="gramEnd"/>
      <w:r w:rsidRPr="002C5D41">
        <w:rPr>
          <w:rFonts w:cs="Arial"/>
          <w:szCs w:val="24"/>
        </w:rPr>
        <w:t xml:space="preserve"> Camada responsável pela comunicação das aplicações de comunicação com usuário e a camada de regra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VIEW: </w:t>
      </w:r>
      <w:r w:rsidRPr="002C5D41">
        <w:rPr>
          <w:rFonts w:cs="Arial"/>
          <w:szCs w:val="24"/>
        </w:rPr>
        <w:t>Camada responsável pela interface com usuário, e transporte das informações a camada de abstração (WCF);</w:t>
      </w:r>
    </w:p>
    <w:p w:rsidR="00504C47" w:rsidRPr="002C5D41" w:rsidRDefault="00504C47" w:rsidP="00F6250D">
      <w:pPr>
        <w:pStyle w:val="PargrafodaLista"/>
        <w:numPr>
          <w:ilvl w:val="0"/>
          <w:numId w:val="47"/>
        </w:numPr>
        <w:spacing w:before="30"/>
        <w:rPr>
          <w:rFonts w:cs="Arial"/>
          <w:b/>
          <w:szCs w:val="24"/>
        </w:rPr>
      </w:pPr>
      <w:r w:rsidRPr="002C5D41">
        <w:rPr>
          <w:rFonts w:cs="Arial"/>
          <w:b/>
          <w:szCs w:val="24"/>
        </w:rPr>
        <w:t xml:space="preserve">UTIL: </w:t>
      </w:r>
      <w:r w:rsidRPr="002C5D41">
        <w:rPr>
          <w:rFonts w:cs="Arial"/>
          <w:szCs w:val="24"/>
        </w:rPr>
        <w:t xml:space="preserve">Camada responsável por conter objetos e funções úteis a todas as camadas do sistema, validações, verificações, conversores e </w:t>
      </w:r>
      <w:proofErr w:type="spellStart"/>
      <w:r w:rsidRPr="002C5D41">
        <w:rPr>
          <w:rFonts w:cs="Arial"/>
          <w:szCs w:val="24"/>
        </w:rPr>
        <w:t>etc</w:t>
      </w:r>
      <w:proofErr w:type="spellEnd"/>
      <w:r w:rsidRPr="002C5D41">
        <w:rPr>
          <w:rFonts w:cs="Arial"/>
          <w:szCs w:val="24"/>
        </w:rPr>
        <w:t>;</w:t>
      </w:r>
    </w:p>
    <w:p w:rsidR="00504C47" w:rsidRPr="002C5D41" w:rsidRDefault="00504C47" w:rsidP="00F6250D">
      <w:pPr>
        <w:spacing w:before="30"/>
        <w:rPr>
          <w:rFonts w:cs="Arial"/>
          <w:b/>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Realização dos Casos de Uso Significativos</w:t>
      </w:r>
    </w:p>
    <w:p w:rsidR="00504C47" w:rsidRPr="002C5D41" w:rsidRDefault="00504C47" w:rsidP="00F6250D">
      <w:pPr>
        <w:tabs>
          <w:tab w:val="left" w:pos="1635"/>
        </w:tabs>
        <w:spacing w:before="30"/>
        <w:jc w:val="both"/>
        <w:rPr>
          <w:rFonts w:cs="Arial"/>
          <w:szCs w:val="24"/>
        </w:rPr>
      </w:pPr>
      <w:r w:rsidRPr="002C5D41">
        <w:rPr>
          <w:rFonts w:cs="Arial"/>
          <w:szCs w:val="24"/>
        </w:rPr>
        <w:t>As realizações de caso de uso aqui descritos somente serão demonstrados os fluxos principais, sendo responsabilidade dos documentos de especificação de caso de uso a demonstração dos demais fluxos (alternativos e exceção).</w:t>
      </w:r>
    </w:p>
    <w:p w:rsidR="00504C47" w:rsidRPr="002C5D41" w:rsidRDefault="00504C47" w:rsidP="00F6250D">
      <w:pPr>
        <w:tabs>
          <w:tab w:val="left" w:pos="1635"/>
        </w:tabs>
        <w:spacing w:before="30"/>
        <w:jc w:val="both"/>
        <w:rPr>
          <w:rFonts w:cs="Arial"/>
          <w:szCs w:val="24"/>
        </w:rPr>
      </w:pPr>
      <w:r w:rsidRPr="002C5D41">
        <w:rPr>
          <w:rFonts w:cs="Arial"/>
          <w:szCs w:val="24"/>
        </w:rPr>
        <w:t xml:space="preserve">Todos os casos de uso deverão ser estruturados conforme pastas referenciadas no arquivo </w:t>
      </w:r>
      <w:proofErr w:type="spellStart"/>
      <w:r w:rsidRPr="002C5D41">
        <w:rPr>
          <w:rFonts w:cs="Arial"/>
          <w:i/>
          <w:szCs w:val="24"/>
        </w:rPr>
        <w:t>HMA_Project.juth</w:t>
      </w:r>
      <w:proofErr w:type="spellEnd"/>
      <w:r w:rsidRPr="002C5D41">
        <w:rPr>
          <w:rFonts w:cs="Arial"/>
          <w:i/>
          <w:szCs w:val="24"/>
        </w:rPr>
        <w:t xml:space="preserve"> (em anexo), </w:t>
      </w:r>
      <w:r w:rsidRPr="002C5D41">
        <w:rPr>
          <w:rFonts w:cs="Arial"/>
          <w:szCs w:val="24"/>
        </w:rPr>
        <w:t>sendo desnecessário a diagramação de pacotes nesta fase documento.</w:t>
      </w:r>
    </w:p>
    <w:p w:rsidR="00504C47" w:rsidRPr="002C5D41" w:rsidRDefault="00504C47" w:rsidP="00F6250D">
      <w:pPr>
        <w:tabs>
          <w:tab w:val="left" w:pos="1635"/>
        </w:tabs>
        <w:spacing w:before="30"/>
        <w:jc w:val="center"/>
        <w:rPr>
          <w:rFonts w:cs="Arial"/>
          <w:b/>
          <w:szCs w:val="24"/>
        </w:rPr>
      </w:pPr>
      <w:r w:rsidRPr="002C5D41">
        <w:rPr>
          <w:rFonts w:cs="Arial"/>
          <w:b/>
          <w:szCs w:val="24"/>
        </w:rPr>
        <w:t xml:space="preserve"> [Manter Estoque]</w:t>
      </w:r>
    </w:p>
    <w:p w:rsidR="00504C47" w:rsidRPr="002C5D41" w:rsidRDefault="00504C47" w:rsidP="00F6250D">
      <w:pPr>
        <w:tabs>
          <w:tab w:val="left" w:pos="1635"/>
        </w:tabs>
        <w:spacing w:before="30"/>
        <w:jc w:val="center"/>
        <w:rPr>
          <w:rFonts w:cs="Arial"/>
          <w:b/>
          <w:szCs w:val="24"/>
        </w:rPr>
      </w:pPr>
    </w:p>
    <w:p w:rsidR="00504C47" w:rsidRPr="002C5D41" w:rsidRDefault="00504C47" w:rsidP="00F6250D">
      <w:pPr>
        <w:shd w:val="clear" w:color="auto" w:fill="9CC2E5" w:themeFill="accent1" w:themeFillTint="99"/>
        <w:tabs>
          <w:tab w:val="left" w:pos="163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szCs w:val="24"/>
        </w:rPr>
      </w:pPr>
      <w:r w:rsidRPr="002C5D41">
        <w:rPr>
          <w:rFonts w:cs="Arial"/>
          <w:b/>
          <w:noProof/>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sidRPr="002C5D41">
        <w:rPr>
          <w:rFonts w:cs="Arial"/>
          <w:szCs w:val="24"/>
        </w:rPr>
        <w:t>A visão estática é dada através dos diagramas de classe a seguir</w:t>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 xml:space="preserve"> 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jc w:val="center"/>
        <w:rPr>
          <w:rFonts w:cs="Arial"/>
          <w:b/>
          <w:szCs w:val="24"/>
        </w:rPr>
      </w:pPr>
      <w:r w:rsidRPr="002C5D41">
        <w:rPr>
          <w:rFonts w:cs="Arial"/>
          <w:b/>
          <w:szCs w:val="24"/>
        </w:rPr>
        <w:t>[Efetuar Pedido]</w:t>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jc w:val="center"/>
        <w:rPr>
          <w:rFonts w:cs="Arial"/>
          <w:b/>
          <w:szCs w:val="24"/>
        </w:rPr>
      </w:pPr>
      <w:r w:rsidRPr="002C5D41">
        <w:rPr>
          <w:rFonts w:cs="Arial"/>
          <w:b/>
          <w:szCs w:val="24"/>
        </w:rPr>
        <w:t>[Manter Cartão]</w:t>
      </w:r>
    </w:p>
    <w:p w:rsidR="00504C47" w:rsidRPr="002C5D41" w:rsidRDefault="00504C47" w:rsidP="00F6250D">
      <w:pPr>
        <w:shd w:val="clear" w:color="auto" w:fill="BDD6EE" w:themeFill="accent1" w:themeFillTint="66"/>
        <w:tabs>
          <w:tab w:val="left" w:pos="256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2565"/>
        </w:tabs>
        <w:spacing w:before="30"/>
        <w:jc w:val="center"/>
        <w:rPr>
          <w:rFonts w:cs="Arial"/>
          <w:szCs w:val="24"/>
        </w:rPr>
      </w:pPr>
      <w:r w:rsidRPr="002C5D41">
        <w:rPr>
          <w:rFonts w:cs="Arial"/>
          <w:noProof/>
          <w:szCs w:val="24"/>
          <w:lang w:eastAsia="pt-BR"/>
        </w:rPr>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227580"/>
                    </a:xfrm>
                    <a:prstGeom prst="rect">
                      <a:avLst/>
                    </a:prstGeom>
                  </pic:spPr>
                </pic:pic>
              </a:graphicData>
            </a:graphic>
          </wp:inline>
        </w:drawing>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r w:rsidRPr="002C5D41">
        <w:rPr>
          <w:rFonts w:cs="Arial"/>
          <w:noProof/>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6585"/>
        </w:tabs>
        <w:spacing w:before="30"/>
        <w:jc w:val="center"/>
        <w:rPr>
          <w:rFonts w:cs="Arial"/>
          <w:b/>
          <w:szCs w:val="24"/>
        </w:rPr>
      </w:pPr>
      <w:r w:rsidRPr="002C5D41">
        <w:rPr>
          <w:rFonts w:cs="Arial"/>
          <w:b/>
          <w:szCs w:val="24"/>
        </w:rPr>
        <w:t>[Abrir Caixa]</w:t>
      </w:r>
    </w:p>
    <w:p w:rsidR="00504C47" w:rsidRPr="002C5D41" w:rsidRDefault="00504C47" w:rsidP="00F6250D">
      <w:pPr>
        <w:shd w:val="clear" w:color="auto" w:fill="BDD6EE" w:themeFill="accent1" w:themeFillTint="66"/>
        <w:tabs>
          <w:tab w:val="left" w:pos="658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6585"/>
        </w:tabs>
        <w:spacing w:before="30"/>
        <w:rPr>
          <w:rFonts w:cs="Arial"/>
          <w:b/>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tabs>
          <w:tab w:val="left" w:pos="3615"/>
        </w:tabs>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lastRenderedPageBreak/>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3797" cy="3132945"/>
                    </a:xfrm>
                    <a:prstGeom prst="rect">
                      <a:avLst/>
                    </a:prstGeom>
                  </pic:spPr>
                </pic:pic>
              </a:graphicData>
            </a:graphic>
          </wp:inline>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de implantação</w:t>
      </w:r>
    </w:p>
    <w:p w:rsidR="00504C47" w:rsidRPr="002C5D41" w:rsidRDefault="00504C47" w:rsidP="00F6250D">
      <w:pPr>
        <w:spacing w:before="30"/>
        <w:rPr>
          <w:rFonts w:cs="Arial"/>
          <w:szCs w:val="24"/>
        </w:rPr>
      </w:pPr>
      <w:r w:rsidRPr="002C5D41">
        <w:rPr>
          <w:rFonts w:cs="Arial"/>
          <w:szCs w:val="24"/>
        </w:rPr>
        <w:t xml:space="preserve">A implantação do HMA, deverá ser realizado conforme diagrama abaixo.   </w:t>
      </w:r>
    </w:p>
    <w:p w:rsidR="00504C47" w:rsidRPr="002C5D41" w:rsidRDefault="00504C47" w:rsidP="00F6250D">
      <w:pPr>
        <w:spacing w:before="30"/>
        <w:rPr>
          <w:rFonts w:cs="Arial"/>
          <w:szCs w:val="24"/>
        </w:rPr>
      </w:pPr>
      <w:r w:rsidRPr="002C5D41">
        <w:rPr>
          <w:rFonts w:cs="Arial"/>
          <w:noProof/>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32131" cy="4153413"/>
                    </a:xfrm>
                    <a:prstGeom prst="rect">
                      <a:avLst/>
                    </a:prstGeom>
                  </pic:spPr>
                </pic:pic>
              </a:graphicData>
            </a:graphic>
          </wp:inline>
        </w:drawing>
      </w:r>
    </w:p>
    <w:p w:rsidR="00504C47" w:rsidRPr="002C5D41" w:rsidRDefault="00504C47" w:rsidP="00F6250D">
      <w:pPr>
        <w:tabs>
          <w:tab w:val="left" w:pos="4800"/>
        </w:tabs>
        <w:spacing w:before="30"/>
        <w:jc w:val="both"/>
        <w:rPr>
          <w:rFonts w:cs="Arial"/>
          <w:szCs w:val="24"/>
        </w:rPr>
      </w:pPr>
      <w:r w:rsidRPr="002C5D41">
        <w:rPr>
          <w:rFonts w:cs="Arial"/>
          <w:szCs w:val="24"/>
        </w:rPr>
        <w:lastRenderedPageBreak/>
        <w:t xml:space="preserve">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w:t>
      </w:r>
      <w:proofErr w:type="spellStart"/>
      <w:r w:rsidRPr="002C5D41">
        <w:rPr>
          <w:rFonts w:cs="Arial"/>
          <w:szCs w:val="24"/>
        </w:rPr>
        <w:t>multi-core</w:t>
      </w:r>
      <w:proofErr w:type="spellEnd"/>
      <w:r w:rsidRPr="002C5D41">
        <w:rPr>
          <w:rFonts w:cs="Arial"/>
          <w:szCs w:val="24"/>
        </w:rPr>
        <w:t>, poderá suprir as necessidades iniciais de nosso cliente.</w:t>
      </w:r>
    </w:p>
    <w:p w:rsidR="00504C47" w:rsidRPr="002C5D41" w:rsidRDefault="00504C47" w:rsidP="00F6250D">
      <w:pPr>
        <w:shd w:val="clear" w:color="auto" w:fill="BDD6EE" w:themeFill="accent1" w:themeFillTint="66"/>
        <w:tabs>
          <w:tab w:val="left" w:pos="4800"/>
        </w:tabs>
        <w:spacing w:before="30"/>
        <w:jc w:val="both"/>
        <w:rPr>
          <w:rFonts w:cs="Arial"/>
          <w:b/>
          <w:szCs w:val="24"/>
        </w:rPr>
      </w:pPr>
      <w:r w:rsidRPr="002C5D41">
        <w:rPr>
          <w:rFonts w:cs="Arial"/>
          <w:b/>
          <w:szCs w:val="24"/>
        </w:rPr>
        <w:t>Visão de Dados</w:t>
      </w:r>
    </w:p>
    <w:p w:rsidR="00504C47" w:rsidRPr="002C5D41" w:rsidRDefault="00504C47" w:rsidP="00F6250D">
      <w:pPr>
        <w:spacing w:before="30"/>
        <w:jc w:val="both"/>
        <w:rPr>
          <w:rFonts w:cs="Arial"/>
          <w:szCs w:val="24"/>
        </w:rPr>
      </w:pPr>
      <w:r w:rsidRPr="002C5D41">
        <w:rPr>
          <w:rFonts w:cs="Arial"/>
          <w:szCs w:val="24"/>
        </w:rPr>
        <w:t xml:space="preserve">Por utilizarmos a camada ENTITY, todas as classes são cópias dos objetos de banco. Por este motivo, torna-se desnecessário a diagramação de tabelas. No arquivo </w:t>
      </w:r>
      <w:proofErr w:type="spellStart"/>
      <w:r w:rsidRPr="002C5D41">
        <w:rPr>
          <w:rFonts w:cs="Arial"/>
          <w:i/>
          <w:szCs w:val="24"/>
        </w:rPr>
        <w:t>HMA_Project.juth</w:t>
      </w:r>
      <w:proofErr w:type="spellEnd"/>
      <w:r w:rsidRPr="002C5D41">
        <w:rPr>
          <w:rFonts w:cs="Arial"/>
          <w:i/>
          <w:szCs w:val="24"/>
        </w:rPr>
        <w:t xml:space="preserve"> (em anexo), </w:t>
      </w:r>
      <w:r w:rsidRPr="002C5D41">
        <w:rPr>
          <w:rFonts w:cs="Arial"/>
          <w:szCs w:val="24"/>
        </w:rPr>
        <w:t xml:space="preserve">a camada </w:t>
      </w:r>
      <w:proofErr w:type="spellStart"/>
      <w:r w:rsidRPr="002C5D41">
        <w:rPr>
          <w:rFonts w:cs="Arial"/>
          <w:i/>
          <w:szCs w:val="24"/>
        </w:rPr>
        <w:t>Model</w:t>
      </w:r>
      <w:proofErr w:type="spellEnd"/>
      <w:r w:rsidRPr="002C5D41">
        <w:rPr>
          <w:rFonts w:cs="Arial"/>
          <w:szCs w:val="24"/>
        </w:rPr>
        <w:t xml:space="preserve"> está disponível para consulta.</w:t>
      </w: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Tamanho e Performance</w:t>
      </w:r>
    </w:p>
    <w:p w:rsidR="00504C47" w:rsidRPr="002C5D41" w:rsidRDefault="00504C47" w:rsidP="00F6250D">
      <w:pPr>
        <w:spacing w:before="30"/>
        <w:jc w:val="both"/>
        <w:rPr>
          <w:rFonts w:cs="Arial"/>
          <w:szCs w:val="24"/>
        </w:rPr>
      </w:pPr>
      <w:r w:rsidRPr="002C5D41">
        <w:rPr>
          <w:rFonts w:cs="Arial"/>
          <w:szCs w:val="24"/>
        </w:rPr>
        <w:t>O sistema em sua totalidade deverá suportar 10 acessos simultâneos, sendo que em média 4 acessos serão realizados. Por não haver armazenamento de arquivos no banco de dados, a quantidade de informações (</w:t>
      </w:r>
      <w:r w:rsidRPr="002C5D41">
        <w:rPr>
          <w:rFonts w:cs="Arial"/>
          <w:i/>
          <w:szCs w:val="24"/>
        </w:rPr>
        <w:t>em sua grande maioria VARCHAR</w:t>
      </w:r>
      <w:r w:rsidRPr="002C5D41">
        <w:rPr>
          <w:rFonts w:cs="Arial"/>
          <w:szCs w:val="24"/>
        </w:rPr>
        <w:t>) armazenadas diariamente não possui relevância em relação a utilização do BD.</w:t>
      </w:r>
    </w:p>
    <w:p w:rsidR="00504C47" w:rsidRPr="002C5D41" w:rsidRDefault="00504C47" w:rsidP="00F6250D">
      <w:pPr>
        <w:spacing w:before="30"/>
        <w:jc w:val="both"/>
        <w:rPr>
          <w:rFonts w:cs="Arial"/>
          <w:szCs w:val="24"/>
        </w:rPr>
      </w:pP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Qualidade</w:t>
      </w:r>
    </w:p>
    <w:p w:rsidR="00504C47" w:rsidRPr="002C5D41" w:rsidRDefault="00504C47" w:rsidP="00F6250D">
      <w:pPr>
        <w:pStyle w:val="PargrafodaLista"/>
        <w:numPr>
          <w:ilvl w:val="0"/>
          <w:numId w:val="50"/>
        </w:numPr>
        <w:spacing w:before="30"/>
        <w:rPr>
          <w:rFonts w:cs="Arial"/>
          <w:b/>
          <w:szCs w:val="24"/>
        </w:rPr>
      </w:pPr>
      <w:r w:rsidRPr="002C5D41">
        <w:rPr>
          <w:rFonts w:cs="Arial"/>
          <w:b/>
          <w:szCs w:val="24"/>
        </w:rPr>
        <w:t>Características Positivas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A instanciação de regras de negócio criadas diretamente em procedures favorece a manutenção da aplicação, não havendo necessidade de parar a utilização para realizar correções e/ou pequenas atualizações;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ferramentas próprias também favorece caso futuramente alguma aplicação de terceiro deixe de prestar manutenção e/ou suporte;</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um WCF favorece o desenvolvimento para novas plataformas, não ficando restrito a apenas uma tecnologia;</w:t>
      </w:r>
    </w:p>
    <w:p w:rsidR="00504C47" w:rsidRPr="002C5D41" w:rsidRDefault="00504C47" w:rsidP="00F6250D">
      <w:pPr>
        <w:pStyle w:val="PargrafodaLista"/>
        <w:numPr>
          <w:ilvl w:val="0"/>
          <w:numId w:val="50"/>
        </w:numPr>
        <w:spacing w:before="30"/>
        <w:jc w:val="both"/>
        <w:rPr>
          <w:rFonts w:cs="Arial"/>
          <w:b/>
          <w:szCs w:val="24"/>
        </w:rPr>
      </w:pPr>
      <w:r w:rsidRPr="002C5D41">
        <w:rPr>
          <w:rFonts w:cs="Arial"/>
          <w:b/>
          <w:szCs w:val="24"/>
        </w:rPr>
        <w:t>Características Negativas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 xml:space="preserve">A criação de regra de negócio em banco de dados possui um ponto negativo. A necessidade de profissionais específicos, faz com que o custo </w:t>
      </w:r>
      <w:r w:rsidR="0006638C" w:rsidRPr="002C5D41">
        <w:rPr>
          <w:rFonts w:cs="Arial"/>
          <w:szCs w:val="24"/>
        </w:rPr>
        <w:t>de manutenção, ou seja,</w:t>
      </w:r>
      <w:r w:rsidRPr="002C5D41">
        <w:rPr>
          <w:rFonts w:cs="Arial"/>
          <w:szCs w:val="24"/>
        </w:rPr>
        <w:t xml:space="preserve"> superior de uma aplicação com toda regra em código;</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 xml:space="preserve">Como os arquivos de </w:t>
      </w:r>
      <w:proofErr w:type="spellStart"/>
      <w:r w:rsidRPr="002C5D41">
        <w:rPr>
          <w:rFonts w:cs="Arial"/>
          <w:szCs w:val="24"/>
        </w:rPr>
        <w:t>NFe</w:t>
      </w:r>
      <w:proofErr w:type="spellEnd"/>
      <w:r w:rsidRPr="002C5D41">
        <w:rPr>
          <w:rFonts w:cs="Arial"/>
          <w:szCs w:val="24"/>
        </w:rPr>
        <w:t xml:space="preserve"> e emissão de recibos serão salvas no próprio servidor, caso haja qualquer problema no hardware de armazenamento, o risco de perda de arquivos é alto. Sendo necessário backup manual dos mesmos.</w:t>
      </w:r>
    </w:p>
    <w:p w:rsidR="00504C47" w:rsidRPr="002C5D41" w:rsidRDefault="00504C47" w:rsidP="00F6250D">
      <w:pPr>
        <w:tabs>
          <w:tab w:val="left" w:pos="2325"/>
        </w:tabs>
        <w:spacing w:before="30"/>
        <w:rPr>
          <w:rFonts w:cs="Arial"/>
          <w:b/>
          <w:szCs w:val="24"/>
        </w:rPr>
      </w:pPr>
    </w:p>
    <w:p w:rsidR="00914FF5" w:rsidRPr="002C5D41" w:rsidRDefault="00914FF5" w:rsidP="00F6250D">
      <w:pPr>
        <w:pStyle w:val="PargrafodaLista"/>
        <w:tabs>
          <w:tab w:val="left" w:pos="2325"/>
        </w:tabs>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89704C" w:rsidRPr="00584876" w:rsidRDefault="0089704C" w:rsidP="00584876">
      <w:pPr>
        <w:tabs>
          <w:tab w:val="left" w:pos="1695"/>
        </w:tabs>
        <w:spacing w:before="30"/>
        <w:rPr>
          <w:rFonts w:cs="Arial"/>
          <w:szCs w:val="24"/>
        </w:rPr>
      </w:pPr>
      <w:bookmarkStart w:id="86" w:name="_GoBack"/>
      <w:bookmarkEnd w:id="86"/>
    </w:p>
    <w:sectPr w:rsidR="0089704C" w:rsidRPr="00584876" w:rsidSect="008639D2">
      <w:headerReference w:type="default" r:id="rId91"/>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99A" w:rsidRDefault="0010299A" w:rsidP="00A56BAF">
      <w:pPr>
        <w:spacing w:after="0" w:line="240" w:lineRule="auto"/>
      </w:pPr>
      <w:r>
        <w:separator/>
      </w:r>
    </w:p>
  </w:endnote>
  <w:endnote w:type="continuationSeparator" w:id="0">
    <w:p w:rsidR="0010299A" w:rsidRDefault="0010299A"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99A" w:rsidRDefault="0010299A" w:rsidP="00A56BAF">
      <w:pPr>
        <w:spacing w:after="0" w:line="240" w:lineRule="auto"/>
      </w:pPr>
      <w:r>
        <w:separator/>
      </w:r>
    </w:p>
  </w:footnote>
  <w:footnote w:type="continuationSeparator" w:id="0">
    <w:p w:rsidR="0010299A" w:rsidRDefault="0010299A" w:rsidP="00A56B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431614"/>
      <w:docPartObj>
        <w:docPartGallery w:val="Page Numbers (Top of Page)"/>
        <w:docPartUnique/>
      </w:docPartObj>
    </w:sdtPr>
    <w:sdtContent>
      <w:p w:rsidR="002A540D" w:rsidRDefault="002A540D">
        <w:pPr>
          <w:pStyle w:val="Cabealho"/>
          <w:jc w:val="right"/>
        </w:pPr>
        <w:r>
          <w:fldChar w:fldCharType="begin"/>
        </w:r>
        <w:r>
          <w:instrText>PAGE   \* MERGEFORMAT</w:instrText>
        </w:r>
        <w:r>
          <w:fldChar w:fldCharType="separate"/>
        </w:r>
        <w:r w:rsidR="00584876">
          <w:rPr>
            <w:noProof/>
          </w:rPr>
          <w:t>98</w:t>
        </w:r>
        <w:r>
          <w:fldChar w:fldCharType="end"/>
        </w:r>
      </w:p>
    </w:sdtContent>
  </w:sdt>
  <w:p w:rsidR="002A540D" w:rsidRDefault="002A540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1BB1D1A"/>
    <w:multiLevelType w:val="hybridMultilevel"/>
    <w:tmpl w:val="3BCC6FE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1"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2"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7"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9"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2C42488"/>
    <w:multiLevelType w:val="hybridMultilevel"/>
    <w:tmpl w:val="D2B2A6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6"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8"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AC570DD"/>
    <w:multiLevelType w:val="hybridMultilevel"/>
    <w:tmpl w:val="7E38D05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1"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5"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6"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4"/>
  </w:num>
  <w:num w:numId="2">
    <w:abstractNumId w:val="9"/>
  </w:num>
  <w:num w:numId="3">
    <w:abstractNumId w:val="37"/>
  </w:num>
  <w:num w:numId="4">
    <w:abstractNumId w:val="45"/>
  </w:num>
  <w:num w:numId="5">
    <w:abstractNumId w:val="43"/>
  </w:num>
  <w:num w:numId="6">
    <w:abstractNumId w:val="24"/>
  </w:num>
  <w:num w:numId="7">
    <w:abstractNumId w:val="28"/>
  </w:num>
  <w:num w:numId="8">
    <w:abstractNumId w:val="40"/>
  </w:num>
  <w:num w:numId="9">
    <w:abstractNumId w:val="26"/>
  </w:num>
  <w:num w:numId="10">
    <w:abstractNumId w:val="3"/>
  </w:num>
  <w:num w:numId="11">
    <w:abstractNumId w:val="14"/>
  </w:num>
  <w:num w:numId="12">
    <w:abstractNumId w:val="18"/>
  </w:num>
  <w:num w:numId="13">
    <w:abstractNumId w:val="33"/>
  </w:num>
  <w:num w:numId="14">
    <w:abstractNumId w:val="10"/>
  </w:num>
  <w:num w:numId="15">
    <w:abstractNumId w:val="17"/>
  </w:num>
  <w:num w:numId="16">
    <w:abstractNumId w:val="49"/>
  </w:num>
  <w:num w:numId="17">
    <w:abstractNumId w:val="32"/>
  </w:num>
  <w:num w:numId="18">
    <w:abstractNumId w:val="48"/>
  </w:num>
  <w:num w:numId="19">
    <w:abstractNumId w:val="39"/>
  </w:num>
  <w:num w:numId="20">
    <w:abstractNumId w:val="4"/>
  </w:num>
  <w:num w:numId="21">
    <w:abstractNumId w:val="19"/>
  </w:num>
  <w:num w:numId="22">
    <w:abstractNumId w:val="36"/>
  </w:num>
  <w:num w:numId="23">
    <w:abstractNumId w:val="34"/>
  </w:num>
  <w:num w:numId="24">
    <w:abstractNumId w:val="31"/>
  </w:num>
  <w:num w:numId="25">
    <w:abstractNumId w:val="23"/>
  </w:num>
  <w:num w:numId="26">
    <w:abstractNumId w:val="16"/>
  </w:num>
  <w:num w:numId="27">
    <w:abstractNumId w:val="13"/>
  </w:num>
  <w:num w:numId="28">
    <w:abstractNumId w:val="12"/>
  </w:num>
  <w:num w:numId="29">
    <w:abstractNumId w:val="22"/>
  </w:num>
  <w:num w:numId="30">
    <w:abstractNumId w:val="0"/>
  </w:num>
  <w:num w:numId="31">
    <w:abstractNumId w:val="1"/>
  </w:num>
  <w:num w:numId="32">
    <w:abstractNumId w:val="2"/>
  </w:num>
  <w:num w:numId="33">
    <w:abstractNumId w:val="35"/>
  </w:num>
  <w:num w:numId="34">
    <w:abstractNumId w:val="38"/>
  </w:num>
  <w:num w:numId="35">
    <w:abstractNumId w:val="21"/>
  </w:num>
  <w:num w:numId="36">
    <w:abstractNumId w:val="15"/>
  </w:num>
  <w:num w:numId="37">
    <w:abstractNumId w:val="42"/>
  </w:num>
  <w:num w:numId="38">
    <w:abstractNumId w:val="51"/>
  </w:num>
  <w:num w:numId="39">
    <w:abstractNumId w:val="8"/>
  </w:num>
  <w:num w:numId="40">
    <w:abstractNumId w:val="50"/>
  </w:num>
  <w:num w:numId="41">
    <w:abstractNumId w:val="27"/>
  </w:num>
  <w:num w:numId="42">
    <w:abstractNumId w:val="5"/>
  </w:num>
  <w:num w:numId="43">
    <w:abstractNumId w:val="41"/>
  </w:num>
  <w:num w:numId="44">
    <w:abstractNumId w:val="46"/>
  </w:num>
  <w:num w:numId="45">
    <w:abstractNumId w:val="6"/>
  </w:num>
  <w:num w:numId="46">
    <w:abstractNumId w:val="25"/>
  </w:num>
  <w:num w:numId="47">
    <w:abstractNumId w:val="29"/>
  </w:num>
  <w:num w:numId="48">
    <w:abstractNumId w:val="7"/>
  </w:num>
  <w:num w:numId="49">
    <w:abstractNumId w:val="11"/>
  </w:num>
  <w:num w:numId="50">
    <w:abstractNumId w:val="47"/>
  </w:num>
  <w:num w:numId="51">
    <w:abstractNumId w:val="30"/>
  </w:num>
  <w:num w:numId="52">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01C3E"/>
    <w:rsid w:val="000046F1"/>
    <w:rsid w:val="00011476"/>
    <w:rsid w:val="0002303E"/>
    <w:rsid w:val="00031D7A"/>
    <w:rsid w:val="0003458B"/>
    <w:rsid w:val="000400EC"/>
    <w:rsid w:val="00043BF0"/>
    <w:rsid w:val="0005118F"/>
    <w:rsid w:val="000519CC"/>
    <w:rsid w:val="00054AAA"/>
    <w:rsid w:val="00055C9A"/>
    <w:rsid w:val="0005794F"/>
    <w:rsid w:val="00060636"/>
    <w:rsid w:val="00062E61"/>
    <w:rsid w:val="00066216"/>
    <w:rsid w:val="0006638C"/>
    <w:rsid w:val="000669CA"/>
    <w:rsid w:val="00071222"/>
    <w:rsid w:val="00074555"/>
    <w:rsid w:val="00075C34"/>
    <w:rsid w:val="00081838"/>
    <w:rsid w:val="000823E1"/>
    <w:rsid w:val="00082B00"/>
    <w:rsid w:val="00082CC3"/>
    <w:rsid w:val="00084E25"/>
    <w:rsid w:val="00085B08"/>
    <w:rsid w:val="000912A4"/>
    <w:rsid w:val="00091422"/>
    <w:rsid w:val="0009184B"/>
    <w:rsid w:val="00093DB3"/>
    <w:rsid w:val="00093F36"/>
    <w:rsid w:val="00094441"/>
    <w:rsid w:val="0009796B"/>
    <w:rsid w:val="00097986"/>
    <w:rsid w:val="000A3CD5"/>
    <w:rsid w:val="000A60C6"/>
    <w:rsid w:val="000A60DF"/>
    <w:rsid w:val="000A6CD7"/>
    <w:rsid w:val="000B3630"/>
    <w:rsid w:val="000B50C0"/>
    <w:rsid w:val="000B622B"/>
    <w:rsid w:val="000C0191"/>
    <w:rsid w:val="000C322F"/>
    <w:rsid w:val="000C4444"/>
    <w:rsid w:val="000C4B5B"/>
    <w:rsid w:val="000C4E2D"/>
    <w:rsid w:val="000C66AD"/>
    <w:rsid w:val="000D35DB"/>
    <w:rsid w:val="000D7859"/>
    <w:rsid w:val="000F1A35"/>
    <w:rsid w:val="000F2848"/>
    <w:rsid w:val="000F3BED"/>
    <w:rsid w:val="00102714"/>
    <w:rsid w:val="0010299A"/>
    <w:rsid w:val="00103E4B"/>
    <w:rsid w:val="0010562A"/>
    <w:rsid w:val="001117A6"/>
    <w:rsid w:val="001171DF"/>
    <w:rsid w:val="00117583"/>
    <w:rsid w:val="00122C3A"/>
    <w:rsid w:val="00132821"/>
    <w:rsid w:val="00133BF9"/>
    <w:rsid w:val="00134927"/>
    <w:rsid w:val="00141939"/>
    <w:rsid w:val="00141E02"/>
    <w:rsid w:val="00142017"/>
    <w:rsid w:val="00145D16"/>
    <w:rsid w:val="001470BE"/>
    <w:rsid w:val="00147EDB"/>
    <w:rsid w:val="0015508F"/>
    <w:rsid w:val="001579DD"/>
    <w:rsid w:val="00163439"/>
    <w:rsid w:val="00165AFD"/>
    <w:rsid w:val="0016603E"/>
    <w:rsid w:val="001719E6"/>
    <w:rsid w:val="00171CA3"/>
    <w:rsid w:val="00176818"/>
    <w:rsid w:val="00177682"/>
    <w:rsid w:val="00185AE5"/>
    <w:rsid w:val="0018656D"/>
    <w:rsid w:val="00186C5D"/>
    <w:rsid w:val="00187379"/>
    <w:rsid w:val="00190AAD"/>
    <w:rsid w:val="001942BE"/>
    <w:rsid w:val="0019588D"/>
    <w:rsid w:val="001A257C"/>
    <w:rsid w:val="001A676A"/>
    <w:rsid w:val="001A7078"/>
    <w:rsid w:val="001A7C06"/>
    <w:rsid w:val="001B3B3E"/>
    <w:rsid w:val="001C437C"/>
    <w:rsid w:val="001D3295"/>
    <w:rsid w:val="001D45B4"/>
    <w:rsid w:val="001D67E6"/>
    <w:rsid w:val="001E2BF2"/>
    <w:rsid w:val="001E3B18"/>
    <w:rsid w:val="001E46A9"/>
    <w:rsid w:val="001E6752"/>
    <w:rsid w:val="001F01F0"/>
    <w:rsid w:val="001F0666"/>
    <w:rsid w:val="001F5389"/>
    <w:rsid w:val="001F5553"/>
    <w:rsid w:val="0020110B"/>
    <w:rsid w:val="00201EAB"/>
    <w:rsid w:val="002040C3"/>
    <w:rsid w:val="00204A1D"/>
    <w:rsid w:val="002062A3"/>
    <w:rsid w:val="0020705E"/>
    <w:rsid w:val="00213D73"/>
    <w:rsid w:val="0021573C"/>
    <w:rsid w:val="00223B3D"/>
    <w:rsid w:val="00225E5F"/>
    <w:rsid w:val="00226168"/>
    <w:rsid w:val="00226F27"/>
    <w:rsid w:val="00230077"/>
    <w:rsid w:val="00230EAF"/>
    <w:rsid w:val="00233131"/>
    <w:rsid w:val="00234B0E"/>
    <w:rsid w:val="00237577"/>
    <w:rsid w:val="0024015B"/>
    <w:rsid w:val="00241AAE"/>
    <w:rsid w:val="0024367E"/>
    <w:rsid w:val="00246E56"/>
    <w:rsid w:val="00247793"/>
    <w:rsid w:val="002501A9"/>
    <w:rsid w:val="002536A3"/>
    <w:rsid w:val="00257B7A"/>
    <w:rsid w:val="00267EBF"/>
    <w:rsid w:val="00270B98"/>
    <w:rsid w:val="00273C12"/>
    <w:rsid w:val="00276069"/>
    <w:rsid w:val="00277934"/>
    <w:rsid w:val="002825FE"/>
    <w:rsid w:val="00283623"/>
    <w:rsid w:val="00286D0E"/>
    <w:rsid w:val="00290606"/>
    <w:rsid w:val="002939B4"/>
    <w:rsid w:val="00295C92"/>
    <w:rsid w:val="00296930"/>
    <w:rsid w:val="002971EF"/>
    <w:rsid w:val="00297906"/>
    <w:rsid w:val="002A48AC"/>
    <w:rsid w:val="002A540D"/>
    <w:rsid w:val="002A7006"/>
    <w:rsid w:val="002A7310"/>
    <w:rsid w:val="002B6BF8"/>
    <w:rsid w:val="002B6DC8"/>
    <w:rsid w:val="002B73EE"/>
    <w:rsid w:val="002C125D"/>
    <w:rsid w:val="002C47E4"/>
    <w:rsid w:val="002C5D41"/>
    <w:rsid w:val="002C5E57"/>
    <w:rsid w:val="002C60D1"/>
    <w:rsid w:val="002C71E6"/>
    <w:rsid w:val="002C7353"/>
    <w:rsid w:val="002D03D8"/>
    <w:rsid w:val="002D1C4F"/>
    <w:rsid w:val="002D1CB1"/>
    <w:rsid w:val="002D2E4D"/>
    <w:rsid w:val="002D7A5C"/>
    <w:rsid w:val="002E00A9"/>
    <w:rsid w:val="002E1B99"/>
    <w:rsid w:val="002E20D2"/>
    <w:rsid w:val="002E3B8F"/>
    <w:rsid w:val="002F08F3"/>
    <w:rsid w:val="002F0FF5"/>
    <w:rsid w:val="002F1BF2"/>
    <w:rsid w:val="00300333"/>
    <w:rsid w:val="00300968"/>
    <w:rsid w:val="00301B13"/>
    <w:rsid w:val="003061C3"/>
    <w:rsid w:val="003065FB"/>
    <w:rsid w:val="00306984"/>
    <w:rsid w:val="00306DC7"/>
    <w:rsid w:val="003147F0"/>
    <w:rsid w:val="003179D0"/>
    <w:rsid w:val="003201B9"/>
    <w:rsid w:val="003210E0"/>
    <w:rsid w:val="00324D3D"/>
    <w:rsid w:val="00332364"/>
    <w:rsid w:val="003357EC"/>
    <w:rsid w:val="003456FF"/>
    <w:rsid w:val="00345760"/>
    <w:rsid w:val="00361C79"/>
    <w:rsid w:val="00375A2A"/>
    <w:rsid w:val="00380A92"/>
    <w:rsid w:val="00381E64"/>
    <w:rsid w:val="003833E5"/>
    <w:rsid w:val="00384F0D"/>
    <w:rsid w:val="00386385"/>
    <w:rsid w:val="00391094"/>
    <w:rsid w:val="00394847"/>
    <w:rsid w:val="00397267"/>
    <w:rsid w:val="003A16AA"/>
    <w:rsid w:val="003A191A"/>
    <w:rsid w:val="003A26B7"/>
    <w:rsid w:val="003A2EA2"/>
    <w:rsid w:val="003A4135"/>
    <w:rsid w:val="003A4B39"/>
    <w:rsid w:val="003B0ADB"/>
    <w:rsid w:val="003B28E7"/>
    <w:rsid w:val="003B602E"/>
    <w:rsid w:val="003D0A2E"/>
    <w:rsid w:val="003D1963"/>
    <w:rsid w:val="003D1BFE"/>
    <w:rsid w:val="003D7358"/>
    <w:rsid w:val="003D7DD8"/>
    <w:rsid w:val="003E4A8B"/>
    <w:rsid w:val="003E4C4B"/>
    <w:rsid w:val="003E4D38"/>
    <w:rsid w:val="003E547D"/>
    <w:rsid w:val="003E5768"/>
    <w:rsid w:val="003E5C83"/>
    <w:rsid w:val="003E6F0D"/>
    <w:rsid w:val="003F1D24"/>
    <w:rsid w:val="003F2E02"/>
    <w:rsid w:val="003F40B4"/>
    <w:rsid w:val="003F58D3"/>
    <w:rsid w:val="00401633"/>
    <w:rsid w:val="00405833"/>
    <w:rsid w:val="00407B62"/>
    <w:rsid w:val="004103E1"/>
    <w:rsid w:val="00410665"/>
    <w:rsid w:val="0041237A"/>
    <w:rsid w:val="00412482"/>
    <w:rsid w:val="00415CFC"/>
    <w:rsid w:val="00416586"/>
    <w:rsid w:val="0041719B"/>
    <w:rsid w:val="004176B1"/>
    <w:rsid w:val="00420311"/>
    <w:rsid w:val="004233D9"/>
    <w:rsid w:val="0042598C"/>
    <w:rsid w:val="004302F4"/>
    <w:rsid w:val="00433500"/>
    <w:rsid w:val="0043356B"/>
    <w:rsid w:val="0043616C"/>
    <w:rsid w:val="00442C40"/>
    <w:rsid w:val="00447ECF"/>
    <w:rsid w:val="00457B5D"/>
    <w:rsid w:val="00460503"/>
    <w:rsid w:val="004742AD"/>
    <w:rsid w:val="00475040"/>
    <w:rsid w:val="00475C2C"/>
    <w:rsid w:val="00475FC7"/>
    <w:rsid w:val="00476B8E"/>
    <w:rsid w:val="00483FD0"/>
    <w:rsid w:val="00486969"/>
    <w:rsid w:val="00490037"/>
    <w:rsid w:val="004906B1"/>
    <w:rsid w:val="00494357"/>
    <w:rsid w:val="004959E4"/>
    <w:rsid w:val="004A20BF"/>
    <w:rsid w:val="004A2DD3"/>
    <w:rsid w:val="004A6E7D"/>
    <w:rsid w:val="004B1DBB"/>
    <w:rsid w:val="004B1DEC"/>
    <w:rsid w:val="004B2E74"/>
    <w:rsid w:val="004B51C9"/>
    <w:rsid w:val="004B6F05"/>
    <w:rsid w:val="004B73C4"/>
    <w:rsid w:val="004B74A8"/>
    <w:rsid w:val="004B7E5D"/>
    <w:rsid w:val="004C06D2"/>
    <w:rsid w:val="004C1314"/>
    <w:rsid w:val="004C2029"/>
    <w:rsid w:val="004C3477"/>
    <w:rsid w:val="004D11D4"/>
    <w:rsid w:val="004D2AA3"/>
    <w:rsid w:val="004D452D"/>
    <w:rsid w:val="004D4CE6"/>
    <w:rsid w:val="004E299F"/>
    <w:rsid w:val="004E4B7C"/>
    <w:rsid w:val="004F67A4"/>
    <w:rsid w:val="004F78E0"/>
    <w:rsid w:val="005018C9"/>
    <w:rsid w:val="00501B19"/>
    <w:rsid w:val="00502209"/>
    <w:rsid w:val="00503606"/>
    <w:rsid w:val="005048B4"/>
    <w:rsid w:val="00504C47"/>
    <w:rsid w:val="00505BA1"/>
    <w:rsid w:val="0051266B"/>
    <w:rsid w:val="005149C3"/>
    <w:rsid w:val="00520D4F"/>
    <w:rsid w:val="00521BCD"/>
    <w:rsid w:val="0052269D"/>
    <w:rsid w:val="00523427"/>
    <w:rsid w:val="00523905"/>
    <w:rsid w:val="00523C94"/>
    <w:rsid w:val="005262E7"/>
    <w:rsid w:val="00527030"/>
    <w:rsid w:val="00533394"/>
    <w:rsid w:val="00537201"/>
    <w:rsid w:val="005420AE"/>
    <w:rsid w:val="00542F7C"/>
    <w:rsid w:val="0054404E"/>
    <w:rsid w:val="005479D7"/>
    <w:rsid w:val="00547CBC"/>
    <w:rsid w:val="00553CD1"/>
    <w:rsid w:val="00554668"/>
    <w:rsid w:val="005617A7"/>
    <w:rsid w:val="00567D3E"/>
    <w:rsid w:val="00570566"/>
    <w:rsid w:val="00571F7E"/>
    <w:rsid w:val="00572903"/>
    <w:rsid w:val="00573014"/>
    <w:rsid w:val="00575941"/>
    <w:rsid w:val="00575E45"/>
    <w:rsid w:val="005767EB"/>
    <w:rsid w:val="00582BA9"/>
    <w:rsid w:val="0058359D"/>
    <w:rsid w:val="00583E80"/>
    <w:rsid w:val="00584876"/>
    <w:rsid w:val="00587828"/>
    <w:rsid w:val="00591F21"/>
    <w:rsid w:val="00593257"/>
    <w:rsid w:val="00594E62"/>
    <w:rsid w:val="00597FC8"/>
    <w:rsid w:val="005A4BA9"/>
    <w:rsid w:val="005A7538"/>
    <w:rsid w:val="005B08DB"/>
    <w:rsid w:val="005B1147"/>
    <w:rsid w:val="005B18BA"/>
    <w:rsid w:val="005B1D8E"/>
    <w:rsid w:val="005B665C"/>
    <w:rsid w:val="005C1285"/>
    <w:rsid w:val="005D2943"/>
    <w:rsid w:val="005D33A2"/>
    <w:rsid w:val="005D5275"/>
    <w:rsid w:val="005E0537"/>
    <w:rsid w:val="005E2681"/>
    <w:rsid w:val="005E4CE4"/>
    <w:rsid w:val="005E577D"/>
    <w:rsid w:val="005E691E"/>
    <w:rsid w:val="005F17A4"/>
    <w:rsid w:val="005F420C"/>
    <w:rsid w:val="005F4A19"/>
    <w:rsid w:val="005F54FE"/>
    <w:rsid w:val="005F60E2"/>
    <w:rsid w:val="0060150D"/>
    <w:rsid w:val="00601FCD"/>
    <w:rsid w:val="00604BC6"/>
    <w:rsid w:val="006058D4"/>
    <w:rsid w:val="00611F97"/>
    <w:rsid w:val="0061730E"/>
    <w:rsid w:val="006209E0"/>
    <w:rsid w:val="00624FAA"/>
    <w:rsid w:val="006300BB"/>
    <w:rsid w:val="00632D50"/>
    <w:rsid w:val="006371E0"/>
    <w:rsid w:val="006373E5"/>
    <w:rsid w:val="00640F70"/>
    <w:rsid w:val="00646D97"/>
    <w:rsid w:val="006530C1"/>
    <w:rsid w:val="00657483"/>
    <w:rsid w:val="00666740"/>
    <w:rsid w:val="00667DA7"/>
    <w:rsid w:val="0067181A"/>
    <w:rsid w:val="006728DF"/>
    <w:rsid w:val="006811FE"/>
    <w:rsid w:val="00682E5C"/>
    <w:rsid w:val="00683EF1"/>
    <w:rsid w:val="00685A3B"/>
    <w:rsid w:val="00690837"/>
    <w:rsid w:val="00690AA0"/>
    <w:rsid w:val="006915C8"/>
    <w:rsid w:val="00692E83"/>
    <w:rsid w:val="00693464"/>
    <w:rsid w:val="006947D5"/>
    <w:rsid w:val="00697F3E"/>
    <w:rsid w:val="006A1C5E"/>
    <w:rsid w:val="006A5900"/>
    <w:rsid w:val="006A62F8"/>
    <w:rsid w:val="006A6929"/>
    <w:rsid w:val="006B2FCD"/>
    <w:rsid w:val="006B311D"/>
    <w:rsid w:val="006B3F85"/>
    <w:rsid w:val="006B7288"/>
    <w:rsid w:val="006B739E"/>
    <w:rsid w:val="006D5186"/>
    <w:rsid w:val="006D6AA1"/>
    <w:rsid w:val="006E0272"/>
    <w:rsid w:val="006E2010"/>
    <w:rsid w:val="006E4A36"/>
    <w:rsid w:val="006F4F8E"/>
    <w:rsid w:val="006F519E"/>
    <w:rsid w:val="006F70A6"/>
    <w:rsid w:val="00700526"/>
    <w:rsid w:val="0071252A"/>
    <w:rsid w:val="00714ACF"/>
    <w:rsid w:val="00716B0D"/>
    <w:rsid w:val="0072161D"/>
    <w:rsid w:val="007245B7"/>
    <w:rsid w:val="00730176"/>
    <w:rsid w:val="00730372"/>
    <w:rsid w:val="0073166A"/>
    <w:rsid w:val="0073215C"/>
    <w:rsid w:val="00735AF8"/>
    <w:rsid w:val="00736D76"/>
    <w:rsid w:val="00743A74"/>
    <w:rsid w:val="00743AD5"/>
    <w:rsid w:val="00744EFB"/>
    <w:rsid w:val="00752486"/>
    <w:rsid w:val="0075335D"/>
    <w:rsid w:val="00753B8B"/>
    <w:rsid w:val="007541AD"/>
    <w:rsid w:val="00754B14"/>
    <w:rsid w:val="007554DF"/>
    <w:rsid w:val="00766B51"/>
    <w:rsid w:val="00766F70"/>
    <w:rsid w:val="007704A8"/>
    <w:rsid w:val="00772DD0"/>
    <w:rsid w:val="00777CBC"/>
    <w:rsid w:val="00777DCF"/>
    <w:rsid w:val="00781C0F"/>
    <w:rsid w:val="0078311E"/>
    <w:rsid w:val="00784CD7"/>
    <w:rsid w:val="00790B92"/>
    <w:rsid w:val="00792240"/>
    <w:rsid w:val="00793ADB"/>
    <w:rsid w:val="00795F8F"/>
    <w:rsid w:val="007A0DAB"/>
    <w:rsid w:val="007A440A"/>
    <w:rsid w:val="007A54F1"/>
    <w:rsid w:val="007A6D93"/>
    <w:rsid w:val="007A7E56"/>
    <w:rsid w:val="007B1F44"/>
    <w:rsid w:val="007D05B7"/>
    <w:rsid w:val="007D5E36"/>
    <w:rsid w:val="007D6463"/>
    <w:rsid w:val="007E2420"/>
    <w:rsid w:val="007E305C"/>
    <w:rsid w:val="007E3443"/>
    <w:rsid w:val="007E6CE9"/>
    <w:rsid w:val="007F0731"/>
    <w:rsid w:val="007F334B"/>
    <w:rsid w:val="007F5361"/>
    <w:rsid w:val="007F660F"/>
    <w:rsid w:val="008051E6"/>
    <w:rsid w:val="008073FB"/>
    <w:rsid w:val="008108DB"/>
    <w:rsid w:val="00813342"/>
    <w:rsid w:val="008150CD"/>
    <w:rsid w:val="008176A8"/>
    <w:rsid w:val="00822570"/>
    <w:rsid w:val="00822893"/>
    <w:rsid w:val="008243CC"/>
    <w:rsid w:val="00826CBA"/>
    <w:rsid w:val="00826D7E"/>
    <w:rsid w:val="00827841"/>
    <w:rsid w:val="00835A40"/>
    <w:rsid w:val="00835F76"/>
    <w:rsid w:val="00836ECF"/>
    <w:rsid w:val="008400BB"/>
    <w:rsid w:val="008404B4"/>
    <w:rsid w:val="00841D13"/>
    <w:rsid w:val="00842882"/>
    <w:rsid w:val="0084382B"/>
    <w:rsid w:val="008441D5"/>
    <w:rsid w:val="00844FDA"/>
    <w:rsid w:val="008526E9"/>
    <w:rsid w:val="0085525D"/>
    <w:rsid w:val="008553E5"/>
    <w:rsid w:val="0086050C"/>
    <w:rsid w:val="00862F96"/>
    <w:rsid w:val="0086361E"/>
    <w:rsid w:val="008639D2"/>
    <w:rsid w:val="008747D2"/>
    <w:rsid w:val="00877B28"/>
    <w:rsid w:val="00880AF0"/>
    <w:rsid w:val="00881480"/>
    <w:rsid w:val="00884411"/>
    <w:rsid w:val="00884B64"/>
    <w:rsid w:val="00887114"/>
    <w:rsid w:val="008911C6"/>
    <w:rsid w:val="008933B8"/>
    <w:rsid w:val="00895DE5"/>
    <w:rsid w:val="00896298"/>
    <w:rsid w:val="0089704C"/>
    <w:rsid w:val="00897A3B"/>
    <w:rsid w:val="008A060E"/>
    <w:rsid w:val="008A1737"/>
    <w:rsid w:val="008A6043"/>
    <w:rsid w:val="008B133C"/>
    <w:rsid w:val="008B4B2C"/>
    <w:rsid w:val="008B6E57"/>
    <w:rsid w:val="008B7445"/>
    <w:rsid w:val="008C4D60"/>
    <w:rsid w:val="008D0336"/>
    <w:rsid w:val="008D179F"/>
    <w:rsid w:val="008D18B4"/>
    <w:rsid w:val="008D1D83"/>
    <w:rsid w:val="008D3786"/>
    <w:rsid w:val="008D4284"/>
    <w:rsid w:val="008D5AD6"/>
    <w:rsid w:val="008D68AB"/>
    <w:rsid w:val="008E218B"/>
    <w:rsid w:val="008E3A57"/>
    <w:rsid w:val="008E5359"/>
    <w:rsid w:val="008F5663"/>
    <w:rsid w:val="008F58A5"/>
    <w:rsid w:val="008F6A31"/>
    <w:rsid w:val="008F6D69"/>
    <w:rsid w:val="00905B0D"/>
    <w:rsid w:val="0091136A"/>
    <w:rsid w:val="0091311A"/>
    <w:rsid w:val="0091326C"/>
    <w:rsid w:val="00914FF5"/>
    <w:rsid w:val="00931C7C"/>
    <w:rsid w:val="00932418"/>
    <w:rsid w:val="009329D7"/>
    <w:rsid w:val="00932DA1"/>
    <w:rsid w:val="00936A90"/>
    <w:rsid w:val="0094145D"/>
    <w:rsid w:val="00944179"/>
    <w:rsid w:val="009513CA"/>
    <w:rsid w:val="0095187F"/>
    <w:rsid w:val="009634C2"/>
    <w:rsid w:val="009649AC"/>
    <w:rsid w:val="00970A32"/>
    <w:rsid w:val="00982FA6"/>
    <w:rsid w:val="00984A9F"/>
    <w:rsid w:val="00985813"/>
    <w:rsid w:val="00990000"/>
    <w:rsid w:val="00990987"/>
    <w:rsid w:val="00991AA3"/>
    <w:rsid w:val="00992F2F"/>
    <w:rsid w:val="00996121"/>
    <w:rsid w:val="009A0D2F"/>
    <w:rsid w:val="009A5A70"/>
    <w:rsid w:val="009A7E94"/>
    <w:rsid w:val="009B05C8"/>
    <w:rsid w:val="009B06B4"/>
    <w:rsid w:val="009B18A6"/>
    <w:rsid w:val="009B1B62"/>
    <w:rsid w:val="009B32F7"/>
    <w:rsid w:val="009B4E7A"/>
    <w:rsid w:val="009B620F"/>
    <w:rsid w:val="009B6AF7"/>
    <w:rsid w:val="009C317F"/>
    <w:rsid w:val="009C5150"/>
    <w:rsid w:val="009C65A9"/>
    <w:rsid w:val="009D0268"/>
    <w:rsid w:val="009D5AD5"/>
    <w:rsid w:val="009D609C"/>
    <w:rsid w:val="009E13A0"/>
    <w:rsid w:val="009E2253"/>
    <w:rsid w:val="009E420D"/>
    <w:rsid w:val="009E4471"/>
    <w:rsid w:val="009E4873"/>
    <w:rsid w:val="009E5837"/>
    <w:rsid w:val="009F1804"/>
    <w:rsid w:val="00A03004"/>
    <w:rsid w:val="00A04D21"/>
    <w:rsid w:val="00A05087"/>
    <w:rsid w:val="00A066B6"/>
    <w:rsid w:val="00A14E59"/>
    <w:rsid w:val="00A151E1"/>
    <w:rsid w:val="00A210AA"/>
    <w:rsid w:val="00A22A8B"/>
    <w:rsid w:val="00A24464"/>
    <w:rsid w:val="00A33478"/>
    <w:rsid w:val="00A335A7"/>
    <w:rsid w:val="00A35B00"/>
    <w:rsid w:val="00A37A5D"/>
    <w:rsid w:val="00A41597"/>
    <w:rsid w:val="00A4167F"/>
    <w:rsid w:val="00A428FA"/>
    <w:rsid w:val="00A501AD"/>
    <w:rsid w:val="00A53D1A"/>
    <w:rsid w:val="00A55549"/>
    <w:rsid w:val="00A56111"/>
    <w:rsid w:val="00A5621B"/>
    <w:rsid w:val="00A56BAF"/>
    <w:rsid w:val="00A63C22"/>
    <w:rsid w:val="00A64087"/>
    <w:rsid w:val="00A64E85"/>
    <w:rsid w:val="00A7091F"/>
    <w:rsid w:val="00A71186"/>
    <w:rsid w:val="00A71BA6"/>
    <w:rsid w:val="00A7382B"/>
    <w:rsid w:val="00A75DEE"/>
    <w:rsid w:val="00A76084"/>
    <w:rsid w:val="00A772BC"/>
    <w:rsid w:val="00A8020E"/>
    <w:rsid w:val="00A81536"/>
    <w:rsid w:val="00A82A36"/>
    <w:rsid w:val="00A91399"/>
    <w:rsid w:val="00A92982"/>
    <w:rsid w:val="00A94841"/>
    <w:rsid w:val="00A955F3"/>
    <w:rsid w:val="00AA169F"/>
    <w:rsid w:val="00AA353A"/>
    <w:rsid w:val="00AA55EF"/>
    <w:rsid w:val="00AA5608"/>
    <w:rsid w:val="00AA586D"/>
    <w:rsid w:val="00AA602D"/>
    <w:rsid w:val="00AB3336"/>
    <w:rsid w:val="00AB3419"/>
    <w:rsid w:val="00AB387A"/>
    <w:rsid w:val="00AB3F46"/>
    <w:rsid w:val="00AB6C6E"/>
    <w:rsid w:val="00AB7A5E"/>
    <w:rsid w:val="00AC0ECC"/>
    <w:rsid w:val="00AC125A"/>
    <w:rsid w:val="00AC19F0"/>
    <w:rsid w:val="00AC1BF4"/>
    <w:rsid w:val="00AC3E63"/>
    <w:rsid w:val="00AC539F"/>
    <w:rsid w:val="00AC61D0"/>
    <w:rsid w:val="00AC798C"/>
    <w:rsid w:val="00AD062C"/>
    <w:rsid w:val="00AD7459"/>
    <w:rsid w:val="00AD748B"/>
    <w:rsid w:val="00AE1291"/>
    <w:rsid w:val="00AE1AB5"/>
    <w:rsid w:val="00AE46F7"/>
    <w:rsid w:val="00AF17D0"/>
    <w:rsid w:val="00AF3833"/>
    <w:rsid w:val="00AF3E13"/>
    <w:rsid w:val="00AF4748"/>
    <w:rsid w:val="00B00485"/>
    <w:rsid w:val="00B00653"/>
    <w:rsid w:val="00B011F0"/>
    <w:rsid w:val="00B03193"/>
    <w:rsid w:val="00B070E0"/>
    <w:rsid w:val="00B079D1"/>
    <w:rsid w:val="00B07A66"/>
    <w:rsid w:val="00B07DC4"/>
    <w:rsid w:val="00B13298"/>
    <w:rsid w:val="00B139AA"/>
    <w:rsid w:val="00B15ED2"/>
    <w:rsid w:val="00B16B96"/>
    <w:rsid w:val="00B272B4"/>
    <w:rsid w:val="00B317A3"/>
    <w:rsid w:val="00B32140"/>
    <w:rsid w:val="00B34CB2"/>
    <w:rsid w:val="00B35896"/>
    <w:rsid w:val="00B35D84"/>
    <w:rsid w:val="00B35F67"/>
    <w:rsid w:val="00B37AA4"/>
    <w:rsid w:val="00B44385"/>
    <w:rsid w:val="00B46816"/>
    <w:rsid w:val="00B54DD8"/>
    <w:rsid w:val="00B559D2"/>
    <w:rsid w:val="00B6127A"/>
    <w:rsid w:val="00B6147F"/>
    <w:rsid w:val="00B63619"/>
    <w:rsid w:val="00B67F78"/>
    <w:rsid w:val="00B721DE"/>
    <w:rsid w:val="00B73628"/>
    <w:rsid w:val="00B74535"/>
    <w:rsid w:val="00B81A03"/>
    <w:rsid w:val="00B87BC1"/>
    <w:rsid w:val="00B93B90"/>
    <w:rsid w:val="00B97046"/>
    <w:rsid w:val="00BA241E"/>
    <w:rsid w:val="00BA2F25"/>
    <w:rsid w:val="00BB03A3"/>
    <w:rsid w:val="00BB04E5"/>
    <w:rsid w:val="00BB1243"/>
    <w:rsid w:val="00BB1D08"/>
    <w:rsid w:val="00BB24E2"/>
    <w:rsid w:val="00BC3848"/>
    <w:rsid w:val="00BC40EA"/>
    <w:rsid w:val="00BC4405"/>
    <w:rsid w:val="00BC7D74"/>
    <w:rsid w:val="00BD62DF"/>
    <w:rsid w:val="00BE0240"/>
    <w:rsid w:val="00BE0AE5"/>
    <w:rsid w:val="00BE1FCF"/>
    <w:rsid w:val="00BE217E"/>
    <w:rsid w:val="00BE53B2"/>
    <w:rsid w:val="00BE77B4"/>
    <w:rsid w:val="00BF394B"/>
    <w:rsid w:val="00BF5313"/>
    <w:rsid w:val="00BF6309"/>
    <w:rsid w:val="00BF663F"/>
    <w:rsid w:val="00C015D9"/>
    <w:rsid w:val="00C06E7B"/>
    <w:rsid w:val="00C1087B"/>
    <w:rsid w:val="00C14431"/>
    <w:rsid w:val="00C174A6"/>
    <w:rsid w:val="00C1759A"/>
    <w:rsid w:val="00C17914"/>
    <w:rsid w:val="00C23462"/>
    <w:rsid w:val="00C30937"/>
    <w:rsid w:val="00C34A16"/>
    <w:rsid w:val="00C37381"/>
    <w:rsid w:val="00C45B46"/>
    <w:rsid w:val="00C47DE0"/>
    <w:rsid w:val="00C508C3"/>
    <w:rsid w:val="00C50BFD"/>
    <w:rsid w:val="00C5105A"/>
    <w:rsid w:val="00C5179E"/>
    <w:rsid w:val="00C520BC"/>
    <w:rsid w:val="00C61180"/>
    <w:rsid w:val="00C612EA"/>
    <w:rsid w:val="00C63077"/>
    <w:rsid w:val="00C63161"/>
    <w:rsid w:val="00C700B9"/>
    <w:rsid w:val="00C7194D"/>
    <w:rsid w:val="00C71B88"/>
    <w:rsid w:val="00C73331"/>
    <w:rsid w:val="00C74BBD"/>
    <w:rsid w:val="00C77F66"/>
    <w:rsid w:val="00C812DF"/>
    <w:rsid w:val="00C86137"/>
    <w:rsid w:val="00C87A57"/>
    <w:rsid w:val="00C91F9E"/>
    <w:rsid w:val="00CA1533"/>
    <w:rsid w:val="00CA25B8"/>
    <w:rsid w:val="00CA2771"/>
    <w:rsid w:val="00CA2AA9"/>
    <w:rsid w:val="00CA5377"/>
    <w:rsid w:val="00CB1A19"/>
    <w:rsid w:val="00CB3748"/>
    <w:rsid w:val="00CC00B7"/>
    <w:rsid w:val="00CC54E3"/>
    <w:rsid w:val="00CC722C"/>
    <w:rsid w:val="00CD1168"/>
    <w:rsid w:val="00CD678B"/>
    <w:rsid w:val="00CD7AE4"/>
    <w:rsid w:val="00CD7F0C"/>
    <w:rsid w:val="00CE0A14"/>
    <w:rsid w:val="00CE1A29"/>
    <w:rsid w:val="00CE2FF2"/>
    <w:rsid w:val="00CE342E"/>
    <w:rsid w:val="00CE472A"/>
    <w:rsid w:val="00CE5313"/>
    <w:rsid w:val="00CE6960"/>
    <w:rsid w:val="00CF050C"/>
    <w:rsid w:val="00CF38D0"/>
    <w:rsid w:val="00CF3BAA"/>
    <w:rsid w:val="00CF5239"/>
    <w:rsid w:val="00CF5252"/>
    <w:rsid w:val="00D008C2"/>
    <w:rsid w:val="00D263B9"/>
    <w:rsid w:val="00D2765B"/>
    <w:rsid w:val="00D3166C"/>
    <w:rsid w:val="00D439D9"/>
    <w:rsid w:val="00D50F9E"/>
    <w:rsid w:val="00D51CB4"/>
    <w:rsid w:val="00D520BF"/>
    <w:rsid w:val="00D56626"/>
    <w:rsid w:val="00D600A9"/>
    <w:rsid w:val="00D619DF"/>
    <w:rsid w:val="00D61D11"/>
    <w:rsid w:val="00D621A8"/>
    <w:rsid w:val="00D62D56"/>
    <w:rsid w:val="00D62E30"/>
    <w:rsid w:val="00D65063"/>
    <w:rsid w:val="00D67711"/>
    <w:rsid w:val="00D711E9"/>
    <w:rsid w:val="00D7194E"/>
    <w:rsid w:val="00D72652"/>
    <w:rsid w:val="00D73EED"/>
    <w:rsid w:val="00D80C0D"/>
    <w:rsid w:val="00D8534D"/>
    <w:rsid w:val="00D91E90"/>
    <w:rsid w:val="00D92330"/>
    <w:rsid w:val="00D928ED"/>
    <w:rsid w:val="00D93393"/>
    <w:rsid w:val="00D93CF0"/>
    <w:rsid w:val="00D96ACA"/>
    <w:rsid w:val="00D97FCC"/>
    <w:rsid w:val="00DA00A6"/>
    <w:rsid w:val="00DA19CD"/>
    <w:rsid w:val="00DA5156"/>
    <w:rsid w:val="00DA680F"/>
    <w:rsid w:val="00DA7D8D"/>
    <w:rsid w:val="00DC10D5"/>
    <w:rsid w:val="00DC566D"/>
    <w:rsid w:val="00DD763F"/>
    <w:rsid w:val="00DE06B4"/>
    <w:rsid w:val="00DE1FAC"/>
    <w:rsid w:val="00DE3920"/>
    <w:rsid w:val="00DE4EDE"/>
    <w:rsid w:val="00DE64E8"/>
    <w:rsid w:val="00DE6CC5"/>
    <w:rsid w:val="00DE6F0F"/>
    <w:rsid w:val="00DF089B"/>
    <w:rsid w:val="00DF2404"/>
    <w:rsid w:val="00DF2A5A"/>
    <w:rsid w:val="00DF3BF7"/>
    <w:rsid w:val="00E0133F"/>
    <w:rsid w:val="00E013D1"/>
    <w:rsid w:val="00E01C85"/>
    <w:rsid w:val="00E07374"/>
    <w:rsid w:val="00E1241E"/>
    <w:rsid w:val="00E16CBC"/>
    <w:rsid w:val="00E17024"/>
    <w:rsid w:val="00E25F31"/>
    <w:rsid w:val="00E26470"/>
    <w:rsid w:val="00E27027"/>
    <w:rsid w:val="00E36AB9"/>
    <w:rsid w:val="00E411AD"/>
    <w:rsid w:val="00E51F47"/>
    <w:rsid w:val="00E53180"/>
    <w:rsid w:val="00E54340"/>
    <w:rsid w:val="00E5633D"/>
    <w:rsid w:val="00E5735E"/>
    <w:rsid w:val="00E61035"/>
    <w:rsid w:val="00E620BD"/>
    <w:rsid w:val="00E62F7B"/>
    <w:rsid w:val="00E63EDB"/>
    <w:rsid w:val="00E64F78"/>
    <w:rsid w:val="00E67FB8"/>
    <w:rsid w:val="00E7215F"/>
    <w:rsid w:val="00E77CB9"/>
    <w:rsid w:val="00E83499"/>
    <w:rsid w:val="00E86F43"/>
    <w:rsid w:val="00E87E95"/>
    <w:rsid w:val="00E903F6"/>
    <w:rsid w:val="00E909C0"/>
    <w:rsid w:val="00E961E7"/>
    <w:rsid w:val="00EB0F36"/>
    <w:rsid w:val="00EB34E0"/>
    <w:rsid w:val="00EB63F0"/>
    <w:rsid w:val="00EC2106"/>
    <w:rsid w:val="00EC2E90"/>
    <w:rsid w:val="00EC4596"/>
    <w:rsid w:val="00EC5DB4"/>
    <w:rsid w:val="00EC70E4"/>
    <w:rsid w:val="00EC7B1E"/>
    <w:rsid w:val="00ED1BDA"/>
    <w:rsid w:val="00ED2B8A"/>
    <w:rsid w:val="00ED2C6A"/>
    <w:rsid w:val="00ED381C"/>
    <w:rsid w:val="00ED714E"/>
    <w:rsid w:val="00ED769F"/>
    <w:rsid w:val="00EE3044"/>
    <w:rsid w:val="00EE426C"/>
    <w:rsid w:val="00EF2B3A"/>
    <w:rsid w:val="00EF6FEF"/>
    <w:rsid w:val="00EF7349"/>
    <w:rsid w:val="00F01DDF"/>
    <w:rsid w:val="00F206AB"/>
    <w:rsid w:val="00F221D9"/>
    <w:rsid w:val="00F22AF6"/>
    <w:rsid w:val="00F22ED1"/>
    <w:rsid w:val="00F241FB"/>
    <w:rsid w:val="00F25049"/>
    <w:rsid w:val="00F26580"/>
    <w:rsid w:val="00F349A0"/>
    <w:rsid w:val="00F35B50"/>
    <w:rsid w:val="00F35D59"/>
    <w:rsid w:val="00F37502"/>
    <w:rsid w:val="00F41259"/>
    <w:rsid w:val="00F42465"/>
    <w:rsid w:val="00F459F6"/>
    <w:rsid w:val="00F4664E"/>
    <w:rsid w:val="00F471A3"/>
    <w:rsid w:val="00F55553"/>
    <w:rsid w:val="00F5715E"/>
    <w:rsid w:val="00F60983"/>
    <w:rsid w:val="00F6250D"/>
    <w:rsid w:val="00F6338E"/>
    <w:rsid w:val="00F63DCB"/>
    <w:rsid w:val="00F645FE"/>
    <w:rsid w:val="00F6500A"/>
    <w:rsid w:val="00F65F54"/>
    <w:rsid w:val="00F6768B"/>
    <w:rsid w:val="00F72C9C"/>
    <w:rsid w:val="00F867FD"/>
    <w:rsid w:val="00F9023C"/>
    <w:rsid w:val="00F91C54"/>
    <w:rsid w:val="00F950D1"/>
    <w:rsid w:val="00F957B4"/>
    <w:rsid w:val="00F96500"/>
    <w:rsid w:val="00FA0A52"/>
    <w:rsid w:val="00FA124E"/>
    <w:rsid w:val="00FA281E"/>
    <w:rsid w:val="00FA6A70"/>
    <w:rsid w:val="00FB0D5E"/>
    <w:rsid w:val="00FB610F"/>
    <w:rsid w:val="00FB7772"/>
    <w:rsid w:val="00FC26A7"/>
    <w:rsid w:val="00FC29BF"/>
    <w:rsid w:val="00FC3D4D"/>
    <w:rsid w:val="00FC42C7"/>
    <w:rsid w:val="00FC4B92"/>
    <w:rsid w:val="00FC59CB"/>
    <w:rsid w:val="00FC6AC1"/>
    <w:rsid w:val="00FC7A1F"/>
    <w:rsid w:val="00FD23D7"/>
    <w:rsid w:val="00FD28B2"/>
    <w:rsid w:val="00FD2D52"/>
    <w:rsid w:val="00FD2DB3"/>
    <w:rsid w:val="00FD4D18"/>
    <w:rsid w:val="00FE30AF"/>
    <w:rsid w:val="00FE72A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99F"/>
    <w:rPr>
      <w:rFonts w:ascii="Arial" w:hAnsi="Arial"/>
      <w:sz w:val="24"/>
    </w:rPr>
  </w:style>
  <w:style w:type="paragraph" w:styleId="Ttulo1">
    <w:name w:val="heading 1"/>
    <w:basedOn w:val="Normal"/>
    <w:next w:val="Normal"/>
    <w:link w:val="Ttulo1Char"/>
    <w:uiPriority w:val="9"/>
    <w:qFormat/>
    <w:rsid w:val="004E299F"/>
    <w:pPr>
      <w:keepNext/>
      <w:keepLines/>
      <w:spacing w:before="360" w:after="360"/>
      <w:outlineLvl w:val="0"/>
    </w:pPr>
    <w:rPr>
      <w:rFonts w:eastAsiaTheme="majorEastAsia" w:cstheme="majorBidi"/>
      <w:b/>
      <w:color w:val="000000" w:themeColor="text1"/>
      <w:sz w:val="26"/>
      <w:szCs w:val="32"/>
    </w:rPr>
  </w:style>
  <w:style w:type="paragraph" w:styleId="Ttulo2">
    <w:name w:val="heading 2"/>
    <w:basedOn w:val="Normal"/>
    <w:next w:val="Normal"/>
    <w:link w:val="Ttulo2Char"/>
    <w:uiPriority w:val="9"/>
    <w:unhideWhenUsed/>
    <w:qFormat/>
    <w:rsid w:val="004E299F"/>
    <w:pPr>
      <w:keepNext/>
      <w:keepLines/>
      <w:spacing w:before="240" w:after="2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4E299F"/>
    <w:pPr>
      <w:keepNext/>
      <w:keepLines/>
      <w:spacing w:before="360" w:after="360"/>
      <w:outlineLvl w:val="2"/>
    </w:pPr>
    <w:rPr>
      <w:rFonts w:eastAsiaTheme="majorEastAsia" w:cstheme="majorBidi"/>
      <w:szCs w:val="24"/>
    </w:rPr>
  </w:style>
  <w:style w:type="paragraph" w:styleId="Ttulo4">
    <w:name w:val="heading 4"/>
    <w:basedOn w:val="Normal"/>
    <w:next w:val="Normal"/>
    <w:link w:val="Ttulo4Char"/>
    <w:uiPriority w:val="9"/>
    <w:unhideWhenUsed/>
    <w:qFormat/>
    <w:rsid w:val="004E299F"/>
    <w:pPr>
      <w:keepNext/>
      <w:keepLines/>
      <w:spacing w:before="240" w:after="24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4E299F"/>
    <w:rPr>
      <w:rFonts w:ascii="Arial" w:eastAsiaTheme="majorEastAsia" w:hAnsi="Arial" w:cstheme="majorBidi"/>
      <w:b/>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ituloImagem">
    <w:name w:val="Titulo Imagem"/>
    <w:basedOn w:val="Normal"/>
    <w:link w:val="TituloImagemChar"/>
    <w:qFormat/>
    <w:rsid w:val="007A6D93"/>
    <w:pPr>
      <w:spacing w:after="0" w:line="240" w:lineRule="auto"/>
      <w:jc w:val="center"/>
    </w:pPr>
    <w:rPr>
      <w:rFonts w:cs="Arial"/>
      <w:b/>
      <w:sz w:val="20"/>
      <w:szCs w:val="26"/>
    </w:rPr>
  </w:style>
  <w:style w:type="paragraph" w:customStyle="1" w:styleId="SubTituloTCC">
    <w:name w:val="SubTitulo TCC"/>
    <w:basedOn w:val="Normal"/>
    <w:link w:val="SubTituloTCCChar"/>
    <w:qFormat/>
    <w:rsid w:val="000A6CD7"/>
    <w:pPr>
      <w:jc w:val="both"/>
    </w:pPr>
    <w:rPr>
      <w:rFonts w:cs="Arial"/>
      <w:sz w:val="26"/>
      <w:szCs w:val="26"/>
    </w:rPr>
  </w:style>
  <w:style w:type="character" w:customStyle="1" w:styleId="TituloImagemChar">
    <w:name w:val="Titulo Imagem Char"/>
    <w:basedOn w:val="Fontepargpadro"/>
    <w:link w:val="TituloImagem"/>
    <w:rsid w:val="007A6D93"/>
    <w:rPr>
      <w:rFonts w:ascii="Arial" w:hAnsi="Arial" w:cs="Arial"/>
      <w:b/>
      <w:sz w:val="20"/>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eastAsia="Times New Roman"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eastAsia="Times New Roman" w:cs="Times New Roman"/>
      <w:b/>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eastAsia="Times New Roman" w:cs="Times New Roman"/>
      <w:b/>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 w:type="paragraph" w:styleId="Textodebalo">
    <w:name w:val="Balloon Text"/>
    <w:basedOn w:val="Normal"/>
    <w:link w:val="TextodebaloChar"/>
    <w:uiPriority w:val="99"/>
    <w:semiHidden/>
    <w:unhideWhenUsed/>
    <w:rsid w:val="007E344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E3443"/>
    <w:rPr>
      <w:rFonts w:ascii="Segoe UI" w:hAnsi="Segoe UI" w:cs="Segoe UI"/>
      <w:sz w:val="18"/>
      <w:szCs w:val="18"/>
    </w:rPr>
  </w:style>
  <w:style w:type="character" w:customStyle="1" w:styleId="Ttulo2Char">
    <w:name w:val="Título 2 Char"/>
    <w:basedOn w:val="Fontepargpadro"/>
    <w:link w:val="Ttulo2"/>
    <w:uiPriority w:val="9"/>
    <w:rsid w:val="004E299F"/>
    <w:rPr>
      <w:rFonts w:ascii="Arial" w:eastAsiaTheme="majorEastAsia" w:hAnsi="Arial" w:cstheme="majorBidi"/>
      <w:sz w:val="24"/>
      <w:szCs w:val="26"/>
    </w:rPr>
  </w:style>
  <w:style w:type="character" w:customStyle="1" w:styleId="Ttulo3Char">
    <w:name w:val="Título 3 Char"/>
    <w:basedOn w:val="Fontepargpadro"/>
    <w:link w:val="Ttulo3"/>
    <w:uiPriority w:val="9"/>
    <w:rsid w:val="004E299F"/>
    <w:rPr>
      <w:rFonts w:ascii="Arial" w:eastAsiaTheme="majorEastAsia" w:hAnsi="Arial" w:cstheme="majorBidi"/>
      <w:sz w:val="24"/>
      <w:szCs w:val="24"/>
    </w:rPr>
  </w:style>
  <w:style w:type="character" w:customStyle="1" w:styleId="Ttulo4Char">
    <w:name w:val="Título 4 Char"/>
    <w:basedOn w:val="Fontepargpadro"/>
    <w:link w:val="Ttulo4"/>
    <w:uiPriority w:val="9"/>
    <w:rsid w:val="004E299F"/>
    <w:rPr>
      <w:rFonts w:ascii="Arial" w:eastAsiaTheme="majorEastAsia" w:hAnsi="Arial" w:cstheme="majorBid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381944098">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msdn.microsoft.com/pt-br/library/cc564903.aspx" TargetMode="External"/><Relationship Id="rId63" Type="http://schemas.openxmlformats.org/officeDocument/2006/relationships/hyperlink" Target="http://www.devmedia.com.br/analise-dos-melhores-orm-object-relational-mapping-para-plataforma-net/5548" TargetMode="External"/><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pf.codeplex.com/" TargetMode="External"/><Relationship Id="rId58" Type="http://schemas.openxmlformats.org/officeDocument/2006/relationships/hyperlink" Target="http://www.significados.com.br/kanban/" TargetMode="External"/><Relationship Id="rId66" Type="http://schemas.openxmlformats.org/officeDocument/2006/relationships/hyperlink" Target="mailto:giulianocosta@outlook.com" TargetMode="External"/><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hyperlink" Target="http://msdn.microsoft.com/pt-br/vcsharp/dd919145.aspx" TargetMode="External"/><Relationship Id="rId82" Type="http://schemas.openxmlformats.org/officeDocument/2006/relationships/image" Target="media/image61.png"/><Relationship Id="rId90"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git-scm.com/book/pt-br/v1/Primeiros-passos-No%C3%A7%C3%B5es-B%C3%A1sicas-de-Git" TargetMode="External"/><Relationship Id="rId64" Type="http://schemas.openxmlformats.org/officeDocument/2006/relationships/hyperlink" Target="https://msdn.microsoft.com/pt-br/library/hh425099(v=vs.110).aspx" TargetMode="External"/><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sdn.microsoft.com/pt-br/vstudio/ff431702"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pf.codeplex.com/releases/view/22567" TargetMode="External"/><Relationship Id="rId62" Type="http://schemas.openxmlformats.org/officeDocument/2006/relationships/hyperlink" Target="http://www.devmedia.com.br/introducao-ao-padrao-mvc/29308"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knoow.net/cienceconempr/gestao/kanban.ht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linhadecodigo.com.br/artigo/2108/evolucao-da-metodologia-do-desenvolvimento-de-sistemas.aspx" TargetMode="External"/><Relationship Id="rId65" Type="http://schemas.openxmlformats.org/officeDocument/2006/relationships/hyperlink" Target="http://javafree.uol.com.br/wiki/Design%20Pattern"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25FA4-AD37-4325-88A2-E0114319B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101</Pages>
  <Words>18222</Words>
  <Characters>98400</Characters>
  <Application>Microsoft Office Word</Application>
  <DocSecurity>0</DocSecurity>
  <Lines>820</Lines>
  <Paragraphs>232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618</cp:revision>
  <cp:lastPrinted>2015-11-01T22:15:00Z</cp:lastPrinted>
  <dcterms:created xsi:type="dcterms:W3CDTF">2015-09-21T22:05:00Z</dcterms:created>
  <dcterms:modified xsi:type="dcterms:W3CDTF">2015-11-17T02:10:00Z</dcterms:modified>
</cp:coreProperties>
</file>