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bookmarkStart w:id="0" w:name="_GoBack"/>
      <w:bookmarkEnd w:id="0"/>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proofErr w:type="spellStart"/>
      <w:r>
        <w:rPr>
          <w:rFonts w:ascii="Arial" w:hAnsi="Arial" w:cs="Arial"/>
          <w:sz w:val="20"/>
          <w:szCs w:val="26"/>
        </w:rPr>
        <w:t>Profº</w:t>
      </w:r>
      <w:proofErr w:type="spellEnd"/>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w:t>
      </w:r>
      <w:proofErr w:type="spellStart"/>
      <w:r w:rsidR="000A6CD7">
        <w:rPr>
          <w:rFonts w:ascii="Arial" w:hAnsi="Arial" w:cs="Arial"/>
          <w:sz w:val="26"/>
          <w:szCs w:val="26"/>
        </w:rPr>
        <w:t>Sql</w:t>
      </w:r>
      <w:proofErr w:type="spellEnd"/>
      <w:r w:rsidR="000A6CD7">
        <w:rPr>
          <w:rFonts w:ascii="Arial" w:hAnsi="Arial" w:cs="Arial"/>
          <w:sz w:val="26"/>
          <w:szCs w:val="26"/>
        </w:rPr>
        <w:t xml:space="preserve">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w:t>
      </w:r>
      <w:proofErr w:type="spellStart"/>
      <w:r w:rsidR="000A6CD7">
        <w:rPr>
          <w:rFonts w:ascii="Arial" w:hAnsi="Arial" w:cs="Arial"/>
          <w:sz w:val="26"/>
          <w:szCs w:val="26"/>
        </w:rPr>
        <w:t>Git</w:t>
      </w:r>
      <w:proofErr w:type="spellEnd"/>
      <w:r w:rsidR="000A6CD7">
        <w:rPr>
          <w:rFonts w:ascii="Arial" w:hAnsi="Arial" w:cs="Arial"/>
          <w:sz w:val="26"/>
          <w:szCs w:val="26"/>
        </w:rPr>
        <w:t xml:space="preserve"> e GitHub como repositório de dados, meios de comunicação como </w:t>
      </w:r>
      <w:proofErr w:type="spellStart"/>
      <w:r w:rsidR="000A6CD7">
        <w:rPr>
          <w:rFonts w:ascii="Arial" w:hAnsi="Arial" w:cs="Arial"/>
          <w:sz w:val="26"/>
          <w:szCs w:val="26"/>
        </w:rPr>
        <w:t>Whatsapp</w:t>
      </w:r>
      <w:proofErr w:type="spellEnd"/>
      <w:r w:rsidR="000A6CD7">
        <w:rPr>
          <w:rFonts w:ascii="Arial" w:hAnsi="Arial" w:cs="Arial"/>
          <w:sz w:val="26"/>
          <w:szCs w:val="26"/>
        </w:rPr>
        <w:t xml:space="preserve"> e </w:t>
      </w:r>
      <w:proofErr w:type="spellStart"/>
      <w:r w:rsidR="000A6CD7">
        <w:rPr>
          <w:rFonts w:ascii="Arial" w:hAnsi="Arial" w:cs="Arial"/>
          <w:sz w:val="26"/>
          <w:szCs w:val="26"/>
        </w:rPr>
        <w:t>email</w:t>
      </w:r>
      <w:proofErr w:type="spellEnd"/>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w:t>
      </w:r>
      <w:proofErr w:type="spellStart"/>
      <w:r w:rsidRPr="000A6CD7">
        <w:rPr>
          <w:rFonts w:ascii="Arial" w:hAnsi="Arial" w:cs="Arial"/>
          <w:sz w:val="26"/>
          <w:szCs w:val="26"/>
        </w:rPr>
        <w:t>Git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proofErr w:type="spellStart"/>
      <w:r w:rsidRPr="000A6CD7">
        <w:rPr>
          <w:rFonts w:ascii="Arial" w:hAnsi="Arial" w:cs="Arial"/>
          <w:sz w:val="26"/>
          <w:szCs w:val="26"/>
        </w:rPr>
        <w:t>Whatsapp</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email</w:t>
      </w:r>
      <w:proofErr w:type="spellEnd"/>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asciiTheme="minorHAnsi" w:eastAsiaTheme="minorHAnsi" w:hAnsiTheme="minorHAnsi" w:cstheme="minorBidi"/>
          <w:color w:val="auto"/>
          <w:sz w:val="22"/>
          <w:szCs w:val="22"/>
          <w:lang w:eastAsia="en-US"/>
        </w:rPr>
        <w:id w:val="-96563796"/>
        <w:docPartObj>
          <w:docPartGallery w:val="Table of Contents"/>
          <w:docPartUnique/>
        </w:docPartObj>
      </w:sdtPr>
      <w:sdtEndPr>
        <w:rPr>
          <w:rFonts w:cs="Arial"/>
          <w:b/>
          <w:bCs/>
          <w:szCs w:val="26"/>
        </w:rPr>
      </w:sdtEndPr>
      <w:sdtContent>
        <w:p w:rsidR="006A5900" w:rsidRPr="006A5900" w:rsidRDefault="006A5900">
          <w:pPr>
            <w:pStyle w:val="CabealhodoSumrio"/>
            <w:rPr>
              <w:rFonts w:cs="Arial"/>
              <w:szCs w:val="26"/>
            </w:rPr>
          </w:pPr>
          <w:r w:rsidRPr="006A5900">
            <w:rPr>
              <w:rFonts w:cs="Arial"/>
              <w:szCs w:val="26"/>
            </w:rPr>
            <w:t>Sumário</w:t>
          </w:r>
        </w:p>
        <w:p w:rsidR="006A5900" w:rsidRPr="006A5900" w:rsidRDefault="006A5900">
          <w:pPr>
            <w:pStyle w:val="Sumrio1"/>
            <w:tabs>
              <w:tab w:val="right" w:leader="dot" w:pos="8494"/>
            </w:tabs>
            <w:rPr>
              <w:rFonts w:ascii="Arial" w:eastAsiaTheme="minorEastAsia" w:hAnsi="Arial" w:cs="Arial"/>
              <w:noProof/>
              <w:sz w:val="26"/>
              <w:szCs w:val="26"/>
              <w:lang w:eastAsia="pt-BR"/>
            </w:rPr>
          </w:pPr>
          <w:r w:rsidRPr="006A5900">
            <w:rPr>
              <w:rFonts w:ascii="Arial" w:hAnsi="Arial" w:cs="Arial"/>
              <w:sz w:val="26"/>
              <w:szCs w:val="26"/>
            </w:rPr>
            <w:fldChar w:fldCharType="begin"/>
          </w:r>
          <w:r w:rsidRPr="006A5900">
            <w:rPr>
              <w:rFonts w:ascii="Arial" w:hAnsi="Arial" w:cs="Arial"/>
              <w:sz w:val="26"/>
              <w:szCs w:val="26"/>
            </w:rPr>
            <w:instrText xml:space="preserve"> TOC \o "1-3" \h \z \u </w:instrText>
          </w:r>
          <w:r w:rsidRPr="006A5900">
            <w:rPr>
              <w:rFonts w:ascii="Arial" w:hAnsi="Arial" w:cs="Arial"/>
              <w:sz w:val="26"/>
              <w:szCs w:val="26"/>
            </w:rPr>
            <w:fldChar w:fldCharType="separate"/>
          </w:r>
          <w:hyperlink w:anchor="_Toc431853936" w:history="1">
            <w:r w:rsidRPr="006A5900">
              <w:rPr>
                <w:rStyle w:val="Hyperlink"/>
                <w:rFonts w:ascii="Arial" w:hAnsi="Arial" w:cs="Arial"/>
                <w:noProof/>
                <w:sz w:val="26"/>
                <w:szCs w:val="26"/>
              </w:rPr>
              <w:t>1. INTRODUÇÃO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FB610F">
              <w:rPr>
                <w:rFonts w:ascii="Arial" w:hAnsi="Arial" w:cs="Arial"/>
                <w:noProof/>
                <w:webHidden/>
                <w:sz w:val="26"/>
                <w:szCs w:val="26"/>
              </w:rPr>
              <w:t>7</w:t>
            </w:r>
            <w:r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37" w:history="1">
            <w:r w:rsidR="006A5900" w:rsidRPr="006A5900">
              <w:rPr>
                <w:rStyle w:val="Hyperlink"/>
                <w:rFonts w:ascii="Arial" w:hAnsi="Arial" w:cs="Arial"/>
                <w:noProof/>
                <w:sz w:val="26"/>
                <w:szCs w:val="26"/>
              </w:rPr>
              <w:t>2. FUNDAMENTAÇÃO TEÓRICA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38" w:history="1">
            <w:r w:rsidR="006A5900" w:rsidRPr="006A5900">
              <w:rPr>
                <w:rStyle w:val="Hyperlink"/>
                <w:rFonts w:ascii="Arial" w:hAnsi="Arial" w:cs="Arial"/>
                <w:noProof/>
                <w:sz w:val="26"/>
                <w:szCs w:val="26"/>
              </w:rPr>
              <w:t>2.1.1 CICLO DE VIDA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39" w:history="1">
            <w:r w:rsidR="006A5900" w:rsidRPr="006A5900">
              <w:rPr>
                <w:rStyle w:val="Hyperlink"/>
                <w:rFonts w:ascii="Arial" w:hAnsi="Arial" w:cs="Arial"/>
                <w:noProof/>
                <w:sz w:val="26"/>
                <w:szCs w:val="26"/>
              </w:rPr>
              <w:t>2.2 ANÁLISE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9</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0" w:history="1">
            <w:r w:rsidR="006A5900" w:rsidRPr="006A5900">
              <w:rPr>
                <w:rStyle w:val="Hyperlink"/>
                <w:rFonts w:ascii="Arial" w:hAnsi="Arial" w:cs="Arial"/>
                <w:noProof/>
                <w:sz w:val="26"/>
                <w:szCs w:val="26"/>
              </w:rPr>
              <w:t>2.2.1 BPM (Business Process Management)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1" w:history="1">
            <w:r w:rsidR="006A5900" w:rsidRPr="006A5900">
              <w:rPr>
                <w:rStyle w:val="Hyperlink"/>
                <w:rFonts w:ascii="Arial" w:hAnsi="Arial" w:cs="Arial"/>
                <w:noProof/>
                <w:sz w:val="26"/>
                <w:szCs w:val="26"/>
              </w:rPr>
              <w:t>2.3 DIAGRAMAS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2" w:history="1">
            <w:r w:rsidR="006A5900" w:rsidRPr="006A5900">
              <w:rPr>
                <w:rStyle w:val="Hyperlink"/>
                <w:rFonts w:ascii="Arial" w:hAnsi="Arial" w:cs="Arial"/>
                <w:noProof/>
                <w:sz w:val="26"/>
                <w:szCs w:val="26"/>
              </w:rPr>
              <w:t>2.3.1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3" w:history="1">
            <w:r w:rsidR="006A5900" w:rsidRPr="006A5900">
              <w:rPr>
                <w:rStyle w:val="Hyperlink"/>
                <w:rFonts w:ascii="Arial" w:hAnsi="Arial" w:cs="Arial"/>
                <w:noProof/>
                <w:sz w:val="26"/>
                <w:szCs w:val="26"/>
              </w:rPr>
              <w:t>2.3.2 Diagrama de Sequência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4" w:history="1">
            <w:r w:rsidR="006A5900" w:rsidRPr="006A5900">
              <w:rPr>
                <w:rStyle w:val="Hyperlink"/>
                <w:rFonts w:ascii="Arial" w:hAnsi="Arial" w:cs="Arial"/>
                <w:noProof/>
                <w:sz w:val="26"/>
                <w:szCs w:val="26"/>
              </w:rPr>
              <w:t>2.3.3 Diagrama de Processos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5" w:history="1">
            <w:r w:rsidR="006A5900" w:rsidRPr="006A5900">
              <w:rPr>
                <w:rStyle w:val="Hyperlink"/>
                <w:rFonts w:ascii="Arial" w:hAnsi="Arial" w:cs="Arial"/>
                <w:noProof/>
                <w:sz w:val="26"/>
                <w:szCs w:val="26"/>
              </w:rPr>
              <w:t>2.3.4 Star UML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6" w:history="1">
            <w:r w:rsidR="006A5900" w:rsidRPr="006A5900">
              <w:rPr>
                <w:rStyle w:val="Hyperlink"/>
                <w:rFonts w:ascii="Arial" w:hAnsi="Arial" w:cs="Arial"/>
                <w:noProof/>
                <w:sz w:val="26"/>
                <w:szCs w:val="26"/>
              </w:rPr>
              <w:t>2.3.5 Bizagi Process Modeler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7" w:history="1">
            <w:r w:rsidR="006A5900" w:rsidRPr="006A5900">
              <w:rPr>
                <w:rStyle w:val="Hyperlink"/>
                <w:rFonts w:ascii="Arial" w:hAnsi="Arial" w:cs="Arial"/>
                <w:noProof/>
                <w:sz w:val="26"/>
                <w:szCs w:val="26"/>
              </w:rPr>
              <w:t>2.4 FERRAMENTAS DE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8" w:history="1">
            <w:r w:rsidR="006A5900" w:rsidRPr="006A5900">
              <w:rPr>
                <w:rStyle w:val="Hyperlink"/>
                <w:rFonts w:ascii="Arial" w:hAnsi="Arial" w:cs="Arial"/>
                <w:noProof/>
                <w:sz w:val="26"/>
                <w:szCs w:val="26"/>
              </w:rPr>
              <w:t>2.4.1 JavaScript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49" w:history="1">
            <w:r w:rsidR="006A5900" w:rsidRPr="006A5900">
              <w:rPr>
                <w:rStyle w:val="Hyperlink"/>
                <w:rFonts w:ascii="Arial" w:hAnsi="Arial" w:cs="Arial"/>
                <w:noProof/>
                <w:sz w:val="26"/>
                <w:szCs w:val="26"/>
              </w:rPr>
              <w:t>2.4.2 JQuery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0" w:history="1">
            <w:r w:rsidR="006A5900" w:rsidRPr="006A5900">
              <w:rPr>
                <w:rStyle w:val="Hyperlink"/>
                <w:rFonts w:ascii="Arial" w:hAnsi="Arial" w:cs="Arial"/>
                <w:noProof/>
                <w:sz w:val="26"/>
                <w:szCs w:val="26"/>
              </w:rPr>
              <w:t>2.4.3 IIS (Internet Information Service)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1" w:history="1">
            <w:r w:rsidR="006A5900" w:rsidRPr="006A5900">
              <w:rPr>
                <w:rStyle w:val="Hyperlink"/>
                <w:rFonts w:ascii="Arial" w:hAnsi="Arial" w:cs="Arial"/>
                <w:noProof/>
                <w:sz w:val="26"/>
                <w:szCs w:val="26"/>
              </w:rPr>
              <w:t>2.4.4 Git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2" w:history="1">
            <w:r w:rsidR="006A5900" w:rsidRPr="006A5900">
              <w:rPr>
                <w:rStyle w:val="Hyperlink"/>
                <w:rFonts w:ascii="Arial" w:hAnsi="Arial" w:cs="Arial"/>
                <w:noProof/>
                <w:sz w:val="26"/>
                <w:szCs w:val="26"/>
              </w:rPr>
              <w:t>2.4.5 GitHub</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3" w:history="1">
            <w:r w:rsidR="006A5900" w:rsidRPr="006A5900">
              <w:rPr>
                <w:rStyle w:val="Hyperlink"/>
                <w:rFonts w:ascii="Arial" w:hAnsi="Arial" w:cs="Arial"/>
                <w:noProof/>
                <w:sz w:val="26"/>
                <w:szCs w:val="26"/>
              </w:rPr>
              <w:t>2.4.6 C# (C Sharp)</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4" w:history="1">
            <w:r w:rsidR="006A5900" w:rsidRPr="006A5900">
              <w:rPr>
                <w:rStyle w:val="Hyperlink"/>
                <w:rFonts w:ascii="Arial" w:hAnsi="Arial" w:cs="Arial"/>
                <w:noProof/>
                <w:sz w:val="26"/>
                <w:szCs w:val="26"/>
              </w:rPr>
              <w:t>2.4.7 Microsoft Sql Server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5" w:history="1">
            <w:r w:rsidR="006A5900" w:rsidRPr="006A5900">
              <w:rPr>
                <w:rStyle w:val="Hyperlink"/>
                <w:rFonts w:ascii="Arial" w:hAnsi="Arial" w:cs="Arial"/>
                <w:noProof/>
                <w:sz w:val="26"/>
                <w:szCs w:val="26"/>
              </w:rPr>
              <w:t>2.4.8 ASP NET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6" w:history="1">
            <w:r w:rsidR="006A5900" w:rsidRPr="006A5900">
              <w:rPr>
                <w:rStyle w:val="Hyperlink"/>
                <w:rFonts w:ascii="Arial" w:hAnsi="Arial" w:cs="Arial"/>
                <w:noProof/>
                <w:sz w:val="26"/>
                <w:szCs w:val="26"/>
              </w:rPr>
              <w:t>2.4.9 WCF (Windows Communication Foundation)</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7" w:history="1">
            <w:r w:rsidR="006A5900" w:rsidRPr="006A5900">
              <w:rPr>
                <w:rStyle w:val="Hyperlink"/>
                <w:rFonts w:ascii="Arial" w:hAnsi="Arial" w:cs="Arial"/>
                <w:noProof/>
                <w:sz w:val="26"/>
                <w:szCs w:val="26"/>
              </w:rPr>
              <w:t>2.5 OUTROS CONCEITOS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8" w:history="1">
            <w:r w:rsidR="006A5900" w:rsidRPr="006A5900">
              <w:rPr>
                <w:rStyle w:val="Hyperlink"/>
                <w:rFonts w:ascii="Arial" w:hAnsi="Arial" w:cs="Arial"/>
                <w:noProof/>
                <w:sz w:val="26"/>
                <w:szCs w:val="26"/>
              </w:rPr>
              <w:t>2.5.1 DLL (Dynamic-Link Library)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59" w:history="1">
            <w:r w:rsidR="006A5900" w:rsidRPr="006A5900">
              <w:rPr>
                <w:rStyle w:val="Hyperlink"/>
                <w:rFonts w:ascii="Arial" w:hAnsi="Arial" w:cs="Arial"/>
                <w:noProof/>
                <w:sz w:val="26"/>
                <w:szCs w:val="26"/>
              </w:rPr>
              <w:t>2.5.2 Cinco Gerenciamentos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0" w:history="1">
            <w:r w:rsidR="006A5900" w:rsidRPr="006A5900">
              <w:rPr>
                <w:rStyle w:val="Hyperlink"/>
                <w:rFonts w:ascii="Arial" w:hAnsi="Arial" w:cs="Arial"/>
                <w:noProof/>
                <w:sz w:val="26"/>
                <w:szCs w:val="26"/>
              </w:rPr>
              <w:t>2.5.3 Computação em nuvem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1" w:history="1">
            <w:r w:rsidR="006A5900" w:rsidRPr="006A5900">
              <w:rPr>
                <w:rStyle w:val="Hyperlink"/>
                <w:rFonts w:ascii="Arial" w:hAnsi="Arial" w:cs="Arial"/>
                <w:noProof/>
                <w:sz w:val="26"/>
                <w:szCs w:val="26"/>
              </w:rPr>
              <w:t>2.5.4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2" w:history="1">
            <w:r w:rsidR="006A5900" w:rsidRPr="006A5900">
              <w:rPr>
                <w:rStyle w:val="Hyperlink"/>
                <w:rFonts w:ascii="Arial" w:hAnsi="Arial" w:cs="Arial"/>
                <w:noProof/>
                <w:sz w:val="26"/>
                <w:szCs w:val="26"/>
              </w:rPr>
              <w:t>2.5.5 EAP (Estrutura Analítica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3" w:history="1">
            <w:r w:rsidR="006A5900" w:rsidRPr="006A5900">
              <w:rPr>
                <w:rStyle w:val="Hyperlink"/>
                <w:rFonts w:ascii="Arial" w:hAnsi="Arial" w:cs="Arial"/>
                <w:noProof/>
                <w:sz w:val="26"/>
                <w:szCs w:val="26"/>
              </w:rPr>
              <w:t>2.5.6 Prototipagem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4" w:history="1">
            <w:r w:rsidR="006A5900" w:rsidRPr="006A5900">
              <w:rPr>
                <w:rStyle w:val="Hyperlink"/>
                <w:rFonts w:ascii="Arial" w:hAnsi="Arial" w:cs="Arial"/>
                <w:noProof/>
                <w:sz w:val="26"/>
                <w:szCs w:val="26"/>
              </w:rPr>
              <w:t>3 ORGANIZAÇÃO CLIENTE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5" w:history="1">
            <w:r w:rsidR="006A5900" w:rsidRPr="006A5900">
              <w:rPr>
                <w:rStyle w:val="Hyperlink"/>
                <w:rFonts w:ascii="Arial" w:hAnsi="Arial" w:cs="Arial"/>
                <w:noProof/>
                <w:sz w:val="26"/>
                <w:szCs w:val="26"/>
              </w:rPr>
              <w:t>3.1 HISTÓRICO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6" w:history="1">
            <w:r w:rsidR="006A5900" w:rsidRPr="006A5900">
              <w:rPr>
                <w:rStyle w:val="Hyperlink"/>
                <w:rFonts w:ascii="Arial" w:hAnsi="Arial" w:cs="Arial"/>
                <w:noProof/>
                <w:sz w:val="26"/>
                <w:szCs w:val="26"/>
              </w:rPr>
              <w:t>3.2 DEFINIÇÃO DE NEGÓCIO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7" w:history="1">
            <w:r w:rsidR="006A5900" w:rsidRPr="006A5900">
              <w:rPr>
                <w:rStyle w:val="Hyperlink"/>
                <w:rFonts w:ascii="Arial" w:hAnsi="Arial" w:cs="Arial"/>
                <w:noProof/>
                <w:sz w:val="26"/>
                <w:szCs w:val="26"/>
              </w:rPr>
              <w:t>3.3 NECESSIDADES DE MELHORIA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8" w:history="1">
            <w:r w:rsidR="006A5900" w:rsidRPr="006A5900">
              <w:rPr>
                <w:rStyle w:val="Hyperlink"/>
                <w:rFonts w:ascii="Arial" w:hAnsi="Arial" w:cs="Arial"/>
                <w:noProof/>
                <w:sz w:val="26"/>
                <w:szCs w:val="26"/>
              </w:rPr>
              <w:t>3.4 CENÁRIOS FUTUROS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69" w:history="1">
            <w:r w:rsidR="006A5900" w:rsidRPr="006A5900">
              <w:rPr>
                <w:rStyle w:val="Hyperlink"/>
                <w:rFonts w:ascii="Arial" w:hAnsi="Arial" w:cs="Arial"/>
                <w:noProof/>
                <w:sz w:val="26"/>
                <w:szCs w:val="26"/>
              </w:rPr>
              <w:t>3.5 VISÃO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0" w:history="1">
            <w:r w:rsidR="006A5900" w:rsidRPr="006A5900">
              <w:rPr>
                <w:rStyle w:val="Hyperlink"/>
                <w:rFonts w:ascii="Arial" w:hAnsi="Arial" w:cs="Arial"/>
                <w:noProof/>
                <w:sz w:val="26"/>
                <w:szCs w:val="26"/>
              </w:rPr>
              <w:t>3.6 MISSÃO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1" w:history="1">
            <w:r w:rsidR="006A5900" w:rsidRPr="006A5900">
              <w:rPr>
                <w:rStyle w:val="Hyperlink"/>
                <w:rFonts w:ascii="Arial" w:hAnsi="Arial" w:cs="Arial"/>
                <w:noProof/>
                <w:sz w:val="26"/>
                <w:szCs w:val="26"/>
              </w:rPr>
              <w:t>3.7 INFRAESTRUTURA E RECURSOS TECNOLÓGICOS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2" w:history="1">
            <w:r w:rsidR="006A5900" w:rsidRPr="006A5900">
              <w:rPr>
                <w:rStyle w:val="Hyperlink"/>
                <w:rFonts w:ascii="Arial" w:hAnsi="Arial" w:cs="Arial"/>
                <w:noProof/>
                <w:sz w:val="26"/>
                <w:szCs w:val="26"/>
              </w:rPr>
              <w:t>4 DIAGNÓSTICO DO AMBIENTE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3" w:history="1">
            <w:r w:rsidR="006A5900" w:rsidRPr="006A5900">
              <w:rPr>
                <w:rStyle w:val="Hyperlink"/>
                <w:rFonts w:ascii="Arial" w:hAnsi="Arial" w:cs="Arial"/>
                <w:noProof/>
                <w:sz w:val="26"/>
                <w:szCs w:val="26"/>
              </w:rPr>
              <w:t>4.1 SISTEMAS CONCORRENTES EXISTENTES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4" w:history="1">
            <w:r w:rsidR="006A5900" w:rsidRPr="006A5900">
              <w:rPr>
                <w:rStyle w:val="Hyperlink"/>
                <w:rFonts w:ascii="Arial" w:hAnsi="Arial" w:cs="Arial"/>
                <w:noProof/>
                <w:sz w:val="26"/>
                <w:szCs w:val="26"/>
              </w:rPr>
              <w:t>5 OBJETIVOS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22</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5" w:history="1">
            <w:r w:rsidR="006A5900" w:rsidRPr="006A5900">
              <w:rPr>
                <w:rStyle w:val="Hyperlink"/>
                <w:rFonts w:ascii="Arial" w:hAnsi="Arial" w:cs="Arial"/>
                <w:noProof/>
                <w:sz w:val="26"/>
                <w:szCs w:val="26"/>
              </w:rPr>
              <w:t>6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6" w:history="1">
            <w:r w:rsidR="006A5900" w:rsidRPr="006A5900">
              <w:rPr>
                <w:rStyle w:val="Hyperlink"/>
                <w:rFonts w:ascii="Arial" w:hAnsi="Arial" w:cs="Arial"/>
                <w:noProof/>
                <w:sz w:val="26"/>
                <w:szCs w:val="26"/>
              </w:rPr>
              <w:t>6.1 GERENCIAMENTO DE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25</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7" w:history="1">
            <w:r w:rsidR="006A5900" w:rsidRPr="006A5900">
              <w:rPr>
                <w:rStyle w:val="Hyperlink"/>
                <w:rFonts w:ascii="Arial" w:hAnsi="Arial" w:cs="Arial"/>
                <w:noProof/>
                <w:sz w:val="26"/>
                <w:szCs w:val="26"/>
              </w:rPr>
              <w:t>6.1.1 Gerenciamento de Comunicação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8" w:history="1">
            <w:r w:rsidR="006A5900" w:rsidRPr="006A5900">
              <w:rPr>
                <w:rStyle w:val="Hyperlink"/>
                <w:rFonts w:ascii="Arial" w:hAnsi="Arial" w:cs="Arial"/>
                <w:noProof/>
                <w:sz w:val="26"/>
                <w:szCs w:val="26"/>
              </w:rPr>
              <w:t>6.1.2 Gerenciamento de Requisitos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79" w:history="1">
            <w:r w:rsidR="006A5900" w:rsidRPr="006A5900">
              <w:rPr>
                <w:rStyle w:val="Hyperlink"/>
                <w:rFonts w:ascii="Arial" w:hAnsi="Arial" w:cs="Arial"/>
                <w:noProof/>
                <w:sz w:val="26"/>
                <w:szCs w:val="26"/>
              </w:rPr>
              <w:t>6.1.3 Gerenciamento de Configuração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0" w:history="1">
            <w:r w:rsidR="006A5900" w:rsidRPr="006A5900">
              <w:rPr>
                <w:rStyle w:val="Hyperlink"/>
                <w:rFonts w:ascii="Arial" w:hAnsi="Arial" w:cs="Arial"/>
                <w:noProof/>
                <w:sz w:val="26"/>
                <w:szCs w:val="26"/>
              </w:rPr>
              <w:t>6.1.4 Gerenciamento de Qualidade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1" w:history="1">
            <w:r w:rsidR="006A5900" w:rsidRPr="006A5900">
              <w:rPr>
                <w:rStyle w:val="Hyperlink"/>
                <w:rFonts w:ascii="Arial" w:hAnsi="Arial" w:cs="Arial"/>
                <w:noProof/>
                <w:sz w:val="26"/>
                <w:szCs w:val="26"/>
              </w:rPr>
              <w:t>6.2 CRONOGRAMA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29</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2" w:history="1">
            <w:r w:rsidR="006A5900" w:rsidRPr="006A5900">
              <w:rPr>
                <w:rStyle w:val="Hyperlink"/>
                <w:rFonts w:ascii="Arial" w:hAnsi="Arial" w:cs="Arial"/>
                <w:noProof/>
                <w:sz w:val="26"/>
                <w:szCs w:val="26"/>
              </w:rPr>
              <w:t>6.3 DESENVOLVIMENTO ITERATIVO E INCREMENTAL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3" w:history="1">
            <w:r w:rsidR="006A5900" w:rsidRPr="006A5900">
              <w:rPr>
                <w:rStyle w:val="Hyperlink"/>
                <w:rFonts w:ascii="Arial" w:hAnsi="Arial" w:cs="Arial"/>
                <w:noProof/>
                <w:sz w:val="26"/>
                <w:szCs w:val="26"/>
              </w:rPr>
              <w:t>6.3.1 Concepção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4" w:history="1">
            <w:r w:rsidR="006A5900" w:rsidRPr="006A5900">
              <w:rPr>
                <w:rStyle w:val="Hyperlink"/>
                <w:rFonts w:ascii="Arial" w:hAnsi="Arial" w:cs="Arial"/>
                <w:noProof/>
                <w:sz w:val="26"/>
                <w:szCs w:val="26"/>
              </w:rPr>
              <w:t>6.3.2 Elaboração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5" w:history="1">
            <w:r w:rsidR="006A5900" w:rsidRPr="006A5900">
              <w:rPr>
                <w:rStyle w:val="Hyperlink"/>
                <w:rFonts w:ascii="Arial" w:hAnsi="Arial" w:cs="Arial"/>
                <w:noProof/>
                <w:sz w:val="26"/>
                <w:szCs w:val="26"/>
              </w:rPr>
              <w:t>6.3.3 Construção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6" w:history="1">
            <w:r w:rsidR="006A5900" w:rsidRPr="006A5900">
              <w:rPr>
                <w:rStyle w:val="Hyperlink"/>
                <w:rFonts w:ascii="Arial" w:hAnsi="Arial" w:cs="Arial"/>
                <w:noProof/>
                <w:sz w:val="26"/>
                <w:szCs w:val="26"/>
              </w:rPr>
              <w:t>6.3.4 Transição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7" w:history="1">
            <w:r w:rsidR="006A5900" w:rsidRPr="006A5900">
              <w:rPr>
                <w:rStyle w:val="Hyperlink"/>
                <w:rFonts w:ascii="Arial" w:hAnsi="Arial" w:cs="Arial"/>
                <w:noProof/>
                <w:sz w:val="26"/>
                <w:szCs w:val="26"/>
              </w:rPr>
              <w:t>6.4 MODELAGEM E ARQUITETURA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8" w:history="1">
            <w:r w:rsidR="006A5900" w:rsidRPr="006A5900">
              <w:rPr>
                <w:rStyle w:val="Hyperlink"/>
                <w:rFonts w:ascii="Arial" w:hAnsi="Arial" w:cs="Arial"/>
                <w:noProof/>
                <w:sz w:val="26"/>
                <w:szCs w:val="26"/>
              </w:rPr>
              <w:t>6.4.1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89" w:history="1">
            <w:r w:rsidR="006A5900" w:rsidRPr="006A5900">
              <w:rPr>
                <w:rStyle w:val="Hyperlink"/>
                <w:rFonts w:ascii="Arial" w:hAnsi="Arial" w:cs="Arial"/>
                <w:noProof/>
                <w:sz w:val="26"/>
                <w:szCs w:val="26"/>
              </w:rPr>
              <w:t>6.4.2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0" w:history="1">
            <w:r w:rsidR="006A5900" w:rsidRPr="006A5900">
              <w:rPr>
                <w:rStyle w:val="Hyperlink"/>
                <w:rFonts w:ascii="Arial" w:hAnsi="Arial" w:cs="Arial"/>
                <w:noProof/>
                <w:sz w:val="26"/>
                <w:szCs w:val="26"/>
              </w:rPr>
              <w:t>6.4.3 Visão de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1" w:history="1">
            <w:r w:rsidR="006A5900" w:rsidRPr="006A5900">
              <w:rPr>
                <w:rStyle w:val="Hyperlink"/>
                <w:rFonts w:ascii="Arial" w:hAnsi="Arial" w:cs="Arial"/>
                <w:noProof/>
                <w:sz w:val="26"/>
                <w:szCs w:val="26"/>
              </w:rPr>
              <w:t>6.4.4 Diagrama de Classes de Domínio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2" w:history="1">
            <w:r w:rsidR="006A5900" w:rsidRPr="006A5900">
              <w:rPr>
                <w:rStyle w:val="Hyperlink"/>
                <w:rFonts w:ascii="Arial" w:hAnsi="Arial" w:cs="Arial"/>
                <w:noProof/>
                <w:sz w:val="26"/>
                <w:szCs w:val="26"/>
              </w:rPr>
              <w:t>6.4.5 Realização de casos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3" w:history="1">
            <w:r w:rsidR="006A5900" w:rsidRPr="006A5900">
              <w:rPr>
                <w:rStyle w:val="Hyperlink"/>
                <w:rFonts w:ascii="Arial" w:hAnsi="Arial" w:cs="Arial"/>
                <w:noProof/>
                <w:sz w:val="26"/>
                <w:szCs w:val="26"/>
              </w:rPr>
              <w:t>6.4.6 Documentação dos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35</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4" w:history="1">
            <w:r w:rsidR="006A5900" w:rsidRPr="006A5900">
              <w:rPr>
                <w:rStyle w:val="Hyperlink"/>
                <w:rFonts w:ascii="Arial" w:hAnsi="Arial" w:cs="Arial"/>
                <w:noProof/>
                <w:sz w:val="26"/>
                <w:szCs w:val="26"/>
              </w:rPr>
              <w:t>6.7 MODELO FÍSICO DE DADOS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44</w:t>
            </w:r>
            <w:r w:rsidR="006A5900" w:rsidRPr="006A5900">
              <w:rPr>
                <w:rFonts w:ascii="Arial" w:hAnsi="Arial" w:cs="Arial"/>
                <w:noProof/>
                <w:webHidden/>
                <w:sz w:val="26"/>
                <w:szCs w:val="26"/>
              </w:rPr>
              <w:fldChar w:fldCharType="end"/>
            </w:r>
          </w:hyperlink>
        </w:p>
        <w:p w:rsidR="006A5900" w:rsidRPr="006A5900" w:rsidRDefault="006F70A6">
          <w:pPr>
            <w:pStyle w:val="Sumrio1"/>
            <w:tabs>
              <w:tab w:val="right" w:leader="dot" w:pos="8494"/>
            </w:tabs>
            <w:rPr>
              <w:rFonts w:ascii="Arial" w:eastAsiaTheme="minorEastAsia" w:hAnsi="Arial" w:cs="Arial"/>
              <w:noProof/>
              <w:sz w:val="26"/>
              <w:szCs w:val="26"/>
              <w:lang w:eastAsia="pt-BR"/>
            </w:rPr>
          </w:pPr>
          <w:hyperlink w:anchor="_Toc431853995" w:history="1">
            <w:r w:rsidR="006A5900" w:rsidRPr="006A5900">
              <w:rPr>
                <w:rStyle w:val="Hyperlink"/>
                <w:rFonts w:ascii="Arial" w:hAnsi="Arial" w:cs="Arial"/>
                <w:noProof/>
                <w:sz w:val="26"/>
                <w:szCs w:val="26"/>
              </w:rPr>
              <w:t>7 CONSIDERAÇÕES FINAIS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45</w:t>
            </w:r>
            <w:r w:rsidR="006A5900" w:rsidRPr="006A5900">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6A5900">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br w:type="page"/>
      </w:r>
    </w:p>
    <w:p w:rsidR="00381E64" w:rsidRPr="00D50F9E" w:rsidRDefault="00381E64" w:rsidP="00C86137">
      <w:pPr>
        <w:pStyle w:val="Ttulo1"/>
        <w:rPr>
          <w:b/>
        </w:rPr>
      </w:pPr>
      <w:bookmarkStart w:id="1" w:name="_Toc431853936"/>
      <w:r w:rsidRPr="00D50F9E">
        <w:rPr>
          <w:b/>
        </w:rPr>
        <w:lastRenderedPageBreak/>
        <w:t>1</w:t>
      </w:r>
      <w:r w:rsidR="00071222" w:rsidRPr="00D50F9E">
        <w:rPr>
          <w:b/>
        </w:rPr>
        <w:t>.</w:t>
      </w:r>
      <w:r w:rsidRPr="00D50F9E">
        <w:rPr>
          <w:b/>
        </w:rPr>
        <w:t xml:space="preserve"> INTRODUÇÃO</w:t>
      </w:r>
      <w:bookmarkEnd w:id="1"/>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a favor da </w:t>
      </w:r>
      <w:r w:rsidR="00FC6AC1">
        <w:rPr>
          <w:rFonts w:ascii="Arial" w:hAnsi="Arial" w:cs="Arial"/>
          <w:sz w:val="26"/>
          <w:szCs w:val="26"/>
        </w:rPr>
        <w:t>atração dos clientes</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 xml:space="preserve">Tendo como impacto primordial a melhora na coordenação do bar a pergunta causadora deste projeto é: </w:t>
      </w:r>
      <w:r w:rsidRPr="004C06D2">
        <w:rPr>
          <w:rFonts w:ascii="Arial" w:hAnsi="Arial" w:cs="Arial"/>
          <w:b/>
          <w:sz w:val="26"/>
          <w:szCs w:val="26"/>
        </w:rPr>
        <w:t>Como poderíamos melhorar a capacidade de gestão e atendimento aos clientes do estabelecimento.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Pr>
          <w:rFonts w:ascii="Arial" w:hAnsi="Arial" w:cs="Arial"/>
          <w:sz w:val="26"/>
          <w:szCs w:val="26"/>
        </w:rPr>
        <w:t>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controle de caixa do estabelecimento, que possua interação direta com o cliente e que possua baixo custo, tanto de aquisição,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381E64" w:rsidRDefault="00DF089B" w:rsidP="00FC6AC1">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4C06D2" w:rsidRDefault="004C06D2" w:rsidP="00DA5156">
      <w:pPr>
        <w:jc w:val="both"/>
        <w:rPr>
          <w:rFonts w:ascii="Arial" w:hAnsi="Arial" w:cs="Arial"/>
          <w:sz w:val="26"/>
          <w:szCs w:val="26"/>
        </w:rPr>
      </w:pPr>
    </w:p>
    <w:p w:rsidR="00381E64" w:rsidRPr="00D50F9E" w:rsidRDefault="00381E64" w:rsidP="00C86137">
      <w:pPr>
        <w:pStyle w:val="Ttulo1"/>
        <w:rPr>
          <w:b/>
        </w:rPr>
      </w:pPr>
      <w:bookmarkStart w:id="2" w:name="_Toc431853937"/>
      <w:r w:rsidRPr="00D50F9E">
        <w:rPr>
          <w:b/>
        </w:rPr>
        <w:t>2</w:t>
      </w:r>
      <w:r w:rsidR="008176A8" w:rsidRPr="00D50F9E">
        <w:rPr>
          <w:b/>
        </w:rPr>
        <w:t>.</w:t>
      </w:r>
      <w:r w:rsidRPr="00D50F9E">
        <w:rPr>
          <w:b/>
        </w:rPr>
        <w:t xml:space="preserve"> FUNDAMENTAÇÃO TEÓRICA</w:t>
      </w:r>
      <w:bookmarkEnd w:id="2"/>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944179" w:rsidRPr="00BA2F25" w:rsidRDefault="00BA2F25" w:rsidP="00BA2F25">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381E64" w:rsidRPr="00DA5156" w:rsidRDefault="00381E64" w:rsidP="00DA5156">
      <w:pPr>
        <w:jc w:val="both"/>
        <w:rPr>
          <w:rFonts w:ascii="Arial" w:hAnsi="Arial" w:cs="Arial"/>
          <w:sz w:val="26"/>
          <w:szCs w:val="26"/>
        </w:rPr>
      </w:pPr>
      <w:r w:rsidRPr="00DA5156">
        <w:rPr>
          <w:rFonts w:ascii="Arial" w:hAnsi="Arial" w:cs="Arial"/>
          <w:sz w:val="26"/>
          <w:szCs w:val="26"/>
        </w:rPr>
        <w:t xml:space="preserve"> </w:t>
      </w:r>
    </w:p>
    <w:p w:rsidR="00381E64" w:rsidRPr="00766B51" w:rsidRDefault="00381E64" w:rsidP="00D50F9E">
      <w:pPr>
        <w:pStyle w:val="Ttulo1"/>
      </w:pPr>
      <w:r w:rsidRPr="00766B51">
        <w:t xml:space="preserve">2.1 PROJETO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 e habilidades especiais para garantir o sucesso.</w:t>
      </w:r>
    </w:p>
    <w:p w:rsidR="00332364" w:rsidRPr="00C73331" w:rsidRDefault="002B6DC8" w:rsidP="00C86137">
      <w:pPr>
        <w:pStyle w:val="Ttulo1"/>
      </w:pPr>
      <w:bookmarkStart w:id="3" w:name="_Toc431853938"/>
      <w:r w:rsidRPr="00C73331">
        <w:t>2.1.1 CICLO DE VIDA DO PROJETO</w:t>
      </w:r>
      <w:bookmarkEnd w:id="3"/>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4" w:name="_Toc431853939"/>
      <w:r w:rsidRPr="00C73331">
        <w:t>2.2 ANÁLISE DO PROJETO</w:t>
      </w:r>
      <w:bookmarkEnd w:id="4"/>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5" w:name="_Toc431853940"/>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5"/>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C73331" w:rsidRDefault="009A0D2F" w:rsidP="009A0D2F">
      <w:pPr>
        <w:jc w:val="center"/>
        <w:rPr>
          <w:rFonts w:ascii="Arial" w:hAnsi="Arial" w:cs="Arial"/>
          <w:sz w:val="18"/>
          <w:szCs w:val="26"/>
        </w:rPr>
      </w:pPr>
      <w:r w:rsidRPr="00E909C0">
        <w:rPr>
          <w:rFonts w:ascii="Arial" w:hAnsi="Arial" w:cs="Arial"/>
          <w:sz w:val="18"/>
          <w:szCs w:val="26"/>
        </w:rPr>
        <w:t>FONTE: IPROCESS (2015)</w:t>
      </w:r>
    </w:p>
    <w:p w:rsidR="00E909C0" w:rsidRPr="00E909C0" w:rsidRDefault="00E909C0" w:rsidP="009A0D2F">
      <w:pPr>
        <w:jc w:val="center"/>
        <w:rPr>
          <w:rFonts w:ascii="Arial" w:hAnsi="Arial" w:cs="Arial"/>
          <w:sz w:val="18"/>
          <w:szCs w:val="26"/>
        </w:rPr>
      </w:pPr>
    </w:p>
    <w:p w:rsidR="00381E64" w:rsidRPr="0009796B" w:rsidRDefault="00381E64" w:rsidP="00C86137">
      <w:pPr>
        <w:pStyle w:val="Ttulo1"/>
      </w:pPr>
      <w:bookmarkStart w:id="6" w:name="_Toc431853941"/>
      <w:r w:rsidRPr="0009796B">
        <w:t>2.3 DIAGRAMAS</w:t>
      </w:r>
      <w:bookmarkEnd w:id="6"/>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w:t>
      </w:r>
      <w:proofErr w:type="spellStart"/>
      <w:r>
        <w:rPr>
          <w:rFonts w:ascii="Arial" w:hAnsi="Arial" w:cs="Arial"/>
          <w:sz w:val="26"/>
          <w:szCs w:val="26"/>
        </w:rPr>
        <w:t>Language</w:t>
      </w:r>
      <w:proofErr w:type="spellEnd"/>
      <w:r>
        <w:rPr>
          <w:rFonts w:ascii="Arial" w:hAnsi="Arial" w:cs="Arial"/>
          <w:sz w:val="26"/>
          <w:szCs w:val="26"/>
        </w:rPr>
        <w:t>).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w:t>
      </w:r>
      <w:r>
        <w:rPr>
          <w:rFonts w:ascii="Arial" w:hAnsi="Arial" w:cs="Arial"/>
          <w:sz w:val="26"/>
          <w:szCs w:val="26"/>
        </w:rPr>
        <w:lastRenderedPageBreak/>
        <w:t xml:space="preserve">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7" w:name="_Toc431853942"/>
      <w:r w:rsidRPr="00730372">
        <w:t>2.3.1 Diagramas de caso de uso</w:t>
      </w:r>
      <w:bookmarkEnd w:id="7"/>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8" w:name="_Toc431853943"/>
      <w:r w:rsidRPr="00730372">
        <w:t>2.3.2 Diagrama de Sequência</w:t>
      </w:r>
      <w:bookmarkEnd w:id="8"/>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4D4CE6" w:rsidRPr="004D4CE6" w:rsidRDefault="004D4CE6" w:rsidP="004D4CE6">
      <w:pPr>
        <w:jc w:val="center"/>
        <w:rPr>
          <w:rFonts w:ascii="Arial" w:hAnsi="Arial" w:cs="Arial"/>
          <w:b/>
          <w:sz w:val="20"/>
          <w:szCs w:val="26"/>
        </w:rPr>
      </w:pPr>
      <w:r w:rsidRPr="004D4CE6">
        <w:rPr>
          <w:rFonts w:ascii="Arial" w:hAnsi="Arial" w:cs="Arial"/>
          <w:b/>
          <w:sz w:val="20"/>
          <w:szCs w:val="26"/>
        </w:rPr>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lastRenderedPageBreak/>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9" w:name="_Toc431853944"/>
      <w:r w:rsidRPr="00730372">
        <w:t>2.3.3 Diagrama de Processos</w:t>
      </w:r>
      <w:bookmarkEnd w:id="9"/>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10" w:name="_Toc431853945"/>
      <w:r w:rsidRPr="00C612EA">
        <w:t xml:space="preserve">2.3.4 </w:t>
      </w:r>
      <w:r w:rsidR="00283623" w:rsidRPr="00C612EA">
        <w:t>Star UML</w:t>
      </w:r>
      <w:bookmarkEnd w:id="10"/>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826D7E" w:rsidRPr="00826D7E" w:rsidRDefault="00826D7E" w:rsidP="00826D7E">
      <w:pPr>
        <w:jc w:val="center"/>
        <w:rPr>
          <w:rFonts w:ascii="Arial" w:hAnsi="Arial" w:cs="Arial"/>
          <w:b/>
          <w:sz w:val="20"/>
          <w:szCs w:val="26"/>
        </w:rPr>
      </w:pPr>
      <w:r w:rsidRPr="00826D7E">
        <w:rPr>
          <w:rFonts w:ascii="Arial" w:hAnsi="Arial" w:cs="Arial"/>
          <w:b/>
          <w:sz w:val="20"/>
          <w:szCs w:val="26"/>
        </w:rPr>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lastRenderedPageBreak/>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1" w:name="_Toc431853946"/>
      <w:r w:rsidRPr="00071222">
        <w:t xml:space="preserve">2.3.5 </w:t>
      </w:r>
      <w:proofErr w:type="spellStart"/>
      <w:r w:rsidRPr="00071222">
        <w:t>Bizagi</w:t>
      </w:r>
      <w:proofErr w:type="spellEnd"/>
      <w:r w:rsidRPr="00071222">
        <w:t xml:space="preserve"> </w:t>
      </w:r>
      <w:proofErr w:type="spellStart"/>
      <w:r w:rsidRPr="00071222">
        <w:t>Process</w:t>
      </w:r>
      <w:proofErr w:type="spellEnd"/>
      <w:r w:rsidRPr="00071222">
        <w:t xml:space="preserve"> </w:t>
      </w:r>
      <w:proofErr w:type="spellStart"/>
      <w:r w:rsidRPr="00071222">
        <w:t>Modeler</w:t>
      </w:r>
      <w:bookmarkEnd w:id="11"/>
      <w:proofErr w:type="spellEnd"/>
    </w:p>
    <w:p w:rsidR="00A56BAF" w:rsidRDefault="00283623" w:rsidP="00283623">
      <w:pPr>
        <w:jc w:val="both"/>
        <w:rPr>
          <w:rFonts w:ascii="Arial" w:hAnsi="Arial" w:cs="Arial"/>
          <w:sz w:val="26"/>
          <w:szCs w:val="26"/>
        </w:rPr>
      </w:pPr>
      <w:r w:rsidRPr="00283623">
        <w:rPr>
          <w:rFonts w:ascii="Arial" w:hAnsi="Arial" w:cs="Arial"/>
          <w:sz w:val="26"/>
          <w:szCs w:val="26"/>
        </w:rPr>
        <w:tab/>
        <w:t xml:space="preserve">O </w:t>
      </w:r>
      <w:proofErr w:type="spellStart"/>
      <w:r w:rsidRPr="00283623">
        <w:rPr>
          <w:rFonts w:ascii="Arial" w:hAnsi="Arial" w:cs="Arial"/>
          <w:sz w:val="26"/>
          <w:szCs w:val="26"/>
        </w:rPr>
        <w:t>Bizagi</w:t>
      </w:r>
      <w:proofErr w:type="spellEnd"/>
      <w:r w:rsidRPr="00283623">
        <w:rPr>
          <w:rFonts w:ascii="Arial" w:hAnsi="Arial" w:cs="Arial"/>
          <w:sz w:val="26"/>
          <w:szCs w:val="26"/>
        </w:rPr>
        <w:t xml:space="preserve">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A56BAF" w:rsidRPr="00A56BAF" w:rsidRDefault="00A56BAF" w:rsidP="00A56BAF">
      <w:pPr>
        <w:jc w:val="center"/>
        <w:rPr>
          <w:rFonts w:ascii="Arial" w:hAnsi="Arial" w:cs="Arial"/>
          <w:b/>
          <w:sz w:val="20"/>
          <w:szCs w:val="26"/>
        </w:rPr>
      </w:pPr>
      <w:r w:rsidRPr="00A56BAF">
        <w:rPr>
          <w:rFonts w:ascii="Arial" w:hAnsi="Arial" w:cs="Arial"/>
          <w:b/>
          <w:sz w:val="20"/>
          <w:szCs w:val="26"/>
        </w:rPr>
        <w:t xml:space="preserve">FIGURA 7 – Logotipo </w:t>
      </w:r>
      <w:proofErr w:type="spellStart"/>
      <w:r w:rsidRPr="00A56BAF">
        <w:rPr>
          <w:rFonts w:ascii="Arial" w:hAnsi="Arial" w:cs="Arial"/>
          <w:b/>
          <w:sz w:val="20"/>
          <w:szCs w:val="26"/>
        </w:rPr>
        <w:t>Bizage</w:t>
      </w:r>
      <w:proofErr w:type="spellEnd"/>
      <w:r w:rsidRPr="00A56BAF">
        <w:rPr>
          <w:rFonts w:ascii="Arial" w:hAnsi="Arial" w:cs="Arial"/>
          <w:b/>
          <w:sz w:val="20"/>
          <w:szCs w:val="26"/>
        </w:rPr>
        <w:t xml:space="preserve"> </w:t>
      </w:r>
      <w:proofErr w:type="spellStart"/>
      <w:r w:rsidRPr="00A56BAF">
        <w:rPr>
          <w:rFonts w:ascii="Arial" w:hAnsi="Arial" w:cs="Arial"/>
          <w:b/>
          <w:sz w:val="20"/>
          <w:szCs w:val="26"/>
        </w:rPr>
        <w:t>Modeler</w:t>
      </w:r>
      <w:proofErr w:type="spellEnd"/>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2" w:name="_Toc431853947"/>
      <w:r w:rsidRPr="00071222">
        <w:t>2.4 FERRAMENTAS DE DESENVOLVIMENTO</w:t>
      </w:r>
      <w:bookmarkEnd w:id="12"/>
      <w:r w:rsidRPr="00071222">
        <w:t xml:space="preserve">  </w:t>
      </w:r>
    </w:p>
    <w:p w:rsidR="00AC0ECC" w:rsidRDefault="00C71B88" w:rsidP="00C86137">
      <w:pPr>
        <w:pStyle w:val="Ttulo1"/>
      </w:pPr>
      <w:bookmarkStart w:id="13" w:name="_Toc431853948"/>
      <w:r>
        <w:t>2.4.1</w:t>
      </w:r>
      <w:r w:rsidR="00AC0ECC" w:rsidRPr="00DA5156">
        <w:t xml:space="preserve"> </w:t>
      </w:r>
      <w:proofErr w:type="spellStart"/>
      <w:r w:rsidR="00AC0ECC">
        <w:t>Java</w:t>
      </w:r>
      <w:r w:rsidR="00AC0ECC" w:rsidRPr="00DA5156">
        <w:t>Script</w:t>
      </w:r>
      <w:bookmarkEnd w:id="13"/>
      <w:proofErr w:type="spellEnd"/>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JavaScript</w:t>
      </w:r>
      <w:proofErr w:type="spellEnd"/>
      <w:r>
        <w:rPr>
          <w:rFonts w:ascii="Arial" w:hAnsi="Arial" w:cs="Arial"/>
          <w:sz w:val="26"/>
          <w:szCs w:val="26"/>
        </w:rPr>
        <w:t xml:space="preserve"> é uma linguagem de programação, executada a partir de navegadores web. </w:t>
      </w:r>
      <w:proofErr w:type="spellStart"/>
      <w:r>
        <w:rPr>
          <w:rFonts w:ascii="Arial" w:hAnsi="Arial" w:cs="Arial"/>
          <w:sz w:val="26"/>
          <w:szCs w:val="26"/>
        </w:rPr>
        <w:t>JavaScript</w:t>
      </w:r>
      <w:proofErr w:type="spellEnd"/>
      <w:r>
        <w:rPr>
          <w:rFonts w:ascii="Arial" w:hAnsi="Arial" w:cs="Arial"/>
          <w:sz w:val="26"/>
          <w:szCs w:val="26"/>
        </w:rPr>
        <w:t xml:space="preserve"> é amplamente usada para comunicação do </w:t>
      </w:r>
      <w:proofErr w:type="spellStart"/>
      <w:r>
        <w:rPr>
          <w:rFonts w:ascii="Arial" w:hAnsi="Arial" w:cs="Arial"/>
          <w:sz w:val="26"/>
          <w:szCs w:val="26"/>
        </w:rPr>
        <w:t>client-side</w:t>
      </w:r>
      <w:proofErr w:type="spellEnd"/>
      <w:r>
        <w:rPr>
          <w:rFonts w:ascii="Arial" w:hAnsi="Arial" w:cs="Arial"/>
          <w:sz w:val="26"/>
          <w:szCs w:val="26"/>
        </w:rPr>
        <w:t xml:space="preserv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8 – Logotipo </w:t>
      </w:r>
      <w:proofErr w:type="spellStart"/>
      <w:r w:rsidRPr="00247793">
        <w:rPr>
          <w:rFonts w:ascii="Arial" w:hAnsi="Arial" w:cs="Arial"/>
          <w:b/>
          <w:sz w:val="20"/>
          <w:szCs w:val="26"/>
        </w:rPr>
        <w:t>JavaScript</w:t>
      </w:r>
      <w:proofErr w:type="spellEnd"/>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4" w:name="_Toc431853949"/>
      <w:r w:rsidRPr="00DA5156">
        <w:t xml:space="preserve">2.4.2 </w:t>
      </w:r>
      <w:proofErr w:type="spellStart"/>
      <w:r w:rsidR="00283623">
        <w:t>JQuery</w:t>
      </w:r>
      <w:bookmarkEnd w:id="14"/>
      <w:proofErr w:type="spellEnd"/>
    </w:p>
    <w:p w:rsidR="00283623" w:rsidRDefault="00283623" w:rsidP="00DA5156">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w:t>
      </w:r>
      <w:r w:rsidR="00247793">
        <w:rPr>
          <w:rFonts w:ascii="Arial" w:hAnsi="Arial" w:cs="Arial"/>
          <w:sz w:val="26"/>
          <w:szCs w:val="26"/>
        </w:rPr>
        <w:t>q</w:t>
      </w:r>
      <w:r>
        <w:rPr>
          <w:rFonts w:ascii="Arial" w:hAnsi="Arial" w:cs="Arial"/>
          <w:sz w:val="26"/>
          <w:szCs w:val="26"/>
        </w:rPr>
        <w:t>uery</w:t>
      </w:r>
      <w:proofErr w:type="spellEnd"/>
      <w:r>
        <w:rPr>
          <w:rFonts w:ascii="Arial" w:hAnsi="Arial" w:cs="Arial"/>
          <w:sz w:val="26"/>
          <w:szCs w:val="26"/>
        </w:rPr>
        <w:t xml:space="preserve"> é uma biblioteca </w:t>
      </w:r>
      <w:proofErr w:type="spellStart"/>
      <w:r>
        <w:rPr>
          <w:rFonts w:ascii="Arial" w:hAnsi="Arial" w:cs="Arial"/>
          <w:sz w:val="26"/>
          <w:szCs w:val="26"/>
        </w:rPr>
        <w:t>JavaScript</w:t>
      </w:r>
      <w:proofErr w:type="spellEnd"/>
      <w:r>
        <w:rPr>
          <w:rFonts w:ascii="Arial" w:hAnsi="Arial" w:cs="Arial"/>
          <w:sz w:val="26"/>
          <w:szCs w:val="26"/>
        </w:rPr>
        <w:t>. Por se</w:t>
      </w:r>
      <w:r w:rsidR="00DA680F">
        <w:rPr>
          <w:rFonts w:ascii="Arial" w:hAnsi="Arial" w:cs="Arial"/>
          <w:sz w:val="26"/>
          <w:szCs w:val="26"/>
        </w:rPr>
        <w:t xml:space="preserve">r um framework </w:t>
      </w:r>
      <w:proofErr w:type="spellStart"/>
      <w:r w:rsidR="00DA680F">
        <w:rPr>
          <w:rFonts w:ascii="Arial" w:hAnsi="Arial" w:cs="Arial"/>
          <w:sz w:val="26"/>
          <w:szCs w:val="26"/>
        </w:rPr>
        <w:t>cross</w:t>
      </w:r>
      <w:proofErr w:type="spellEnd"/>
      <w:r w:rsidR="00DA680F">
        <w:rPr>
          <w:rFonts w:ascii="Arial" w:hAnsi="Arial" w:cs="Arial"/>
          <w:sz w:val="26"/>
          <w:szCs w:val="26"/>
        </w:rPr>
        <w:t xml:space="preserve">-browser,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w:t>
      </w:r>
      <w:proofErr w:type="spellStart"/>
      <w:r w:rsidR="00DA680F">
        <w:rPr>
          <w:rFonts w:ascii="Arial" w:hAnsi="Arial" w:cs="Arial"/>
          <w:sz w:val="26"/>
          <w:szCs w:val="26"/>
        </w:rPr>
        <w:lastRenderedPageBreak/>
        <w:t>JavaScript</w:t>
      </w:r>
      <w:proofErr w:type="spellEnd"/>
      <w:r w:rsidR="00DA680F">
        <w:rPr>
          <w:rFonts w:ascii="Arial" w:hAnsi="Arial" w:cs="Arial"/>
          <w:sz w:val="26"/>
          <w:szCs w:val="26"/>
        </w:rPr>
        <w:t xml:space="preserve"> mais utilizada. Por possuir código aberto, inúmeros plug-ins 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9 – Logotipo </w:t>
      </w:r>
      <w:proofErr w:type="spellStart"/>
      <w:r w:rsidRPr="00247793">
        <w:rPr>
          <w:rFonts w:ascii="Arial" w:hAnsi="Arial" w:cs="Arial"/>
          <w:b/>
          <w:sz w:val="20"/>
          <w:szCs w:val="26"/>
        </w:rPr>
        <w:t>jQuery</w:t>
      </w:r>
      <w:proofErr w:type="spellEnd"/>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5" w:name="_Toc431853950"/>
      <w:r w:rsidRPr="00DA5156">
        <w:t xml:space="preserve">2.4.3 </w:t>
      </w:r>
      <w:r w:rsidR="00DA680F">
        <w:t xml:space="preserve">IIS </w:t>
      </w:r>
      <w:r w:rsidR="00AA55EF">
        <w:t xml:space="preserve">(Internet </w:t>
      </w:r>
      <w:proofErr w:type="spellStart"/>
      <w:r w:rsidR="00AA55EF">
        <w:t>Information</w:t>
      </w:r>
      <w:proofErr w:type="spellEnd"/>
      <w:r w:rsidR="00AA55EF">
        <w:t xml:space="preserve"> Service)</w:t>
      </w:r>
      <w:bookmarkEnd w:id="15"/>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w:t>
      </w:r>
      <w:proofErr w:type="spellStart"/>
      <w:r w:rsidR="00AA55EF">
        <w:rPr>
          <w:rFonts w:ascii="Arial" w:hAnsi="Arial" w:cs="Arial"/>
          <w:sz w:val="26"/>
          <w:szCs w:val="26"/>
        </w:rPr>
        <w:t>renderizar</w:t>
      </w:r>
      <w:proofErr w:type="spellEnd"/>
      <w:r w:rsidR="00AA55EF">
        <w:rPr>
          <w:rFonts w:ascii="Arial" w:hAnsi="Arial" w:cs="Arial"/>
          <w:sz w:val="26"/>
          <w:szCs w:val="26"/>
        </w:rPr>
        <w:t xml:space="preserve"> páginas HTML dinâmicas através do ASP (Active Server </w:t>
      </w:r>
      <w:proofErr w:type="spellStart"/>
      <w:r w:rsidR="00AA55EF">
        <w:rPr>
          <w:rFonts w:ascii="Arial" w:hAnsi="Arial" w:cs="Arial"/>
          <w:sz w:val="26"/>
          <w:szCs w:val="26"/>
        </w:rPr>
        <w:t>Pages</w:t>
      </w:r>
      <w:proofErr w:type="spellEnd"/>
      <w:r w:rsidR="00AA55EF">
        <w:rPr>
          <w:rFonts w:ascii="Arial" w:hAnsi="Arial" w:cs="Arial"/>
          <w:sz w:val="26"/>
          <w:szCs w:val="26"/>
        </w:rPr>
        <w:t xml:space="preserve">).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6" w:name="_Toc431853951"/>
      <w:r w:rsidRPr="00DA5156">
        <w:t xml:space="preserve">2.4.4 </w:t>
      </w:r>
      <w:proofErr w:type="spellStart"/>
      <w:r w:rsidR="00AA55EF">
        <w:t>Git</w:t>
      </w:r>
      <w:bookmarkEnd w:id="16"/>
      <w:proofErr w:type="spellEnd"/>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 xml:space="preserve">Com esse propósito, o </w:t>
      </w:r>
      <w:proofErr w:type="spellStart"/>
      <w:r>
        <w:rPr>
          <w:rFonts w:ascii="Arial" w:hAnsi="Arial" w:cs="Arial"/>
          <w:sz w:val="26"/>
          <w:szCs w:val="26"/>
        </w:rPr>
        <w:t>Git</w:t>
      </w:r>
      <w:proofErr w:type="spellEnd"/>
      <w:r>
        <w:rPr>
          <w:rFonts w:ascii="Arial" w:hAnsi="Arial" w:cs="Arial"/>
          <w:sz w:val="26"/>
          <w:szCs w:val="26"/>
        </w:rPr>
        <w:t xml:space="preserve"> é um sistema para controle de versões. Por ser um dos com melhor performance, gratuito e manter um histórico completo de todas as alterações, foi o </w:t>
      </w:r>
      <w:proofErr w:type="spellStart"/>
      <w:r>
        <w:rPr>
          <w:rFonts w:ascii="Arial" w:hAnsi="Arial" w:cs="Arial"/>
          <w:sz w:val="26"/>
          <w:szCs w:val="26"/>
        </w:rPr>
        <w:t>versionador</w:t>
      </w:r>
      <w:proofErr w:type="spellEnd"/>
      <w:r>
        <w:rPr>
          <w:rFonts w:ascii="Arial" w:hAnsi="Arial" w:cs="Arial"/>
          <w:sz w:val="26"/>
          <w:szCs w:val="26"/>
        </w:rPr>
        <w:t xml:space="preserve">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7" w:name="_Toc431853952"/>
      <w:r>
        <w:lastRenderedPageBreak/>
        <w:t>2.4.5</w:t>
      </w:r>
      <w:r w:rsidR="00AA55EF">
        <w:t xml:space="preserve"> GitHub</w:t>
      </w:r>
      <w:bookmarkEnd w:id="17"/>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 xml:space="preserve">GitHub é um serviço online, para projetos que usam o </w:t>
      </w:r>
      <w:proofErr w:type="spellStart"/>
      <w:r w:rsidR="0058359D">
        <w:rPr>
          <w:rFonts w:ascii="Arial" w:hAnsi="Arial" w:cs="Arial"/>
          <w:sz w:val="26"/>
          <w:szCs w:val="26"/>
        </w:rPr>
        <w:t>Git</w:t>
      </w:r>
      <w:proofErr w:type="spellEnd"/>
      <w:r w:rsidR="0058359D">
        <w:rPr>
          <w:rFonts w:ascii="Arial" w:hAnsi="Arial" w:cs="Arial"/>
          <w:sz w:val="26"/>
          <w:szCs w:val="26"/>
        </w:rPr>
        <w:t xml:space="preserve"> como </w:t>
      </w:r>
      <w:proofErr w:type="spellStart"/>
      <w:r w:rsidR="0058359D">
        <w:rPr>
          <w:rFonts w:ascii="Arial" w:hAnsi="Arial" w:cs="Arial"/>
          <w:sz w:val="26"/>
          <w:szCs w:val="26"/>
        </w:rPr>
        <w:t>versionador</w:t>
      </w:r>
      <w:proofErr w:type="spellEnd"/>
      <w:r w:rsidR="0058359D">
        <w:rPr>
          <w:rFonts w:ascii="Arial" w:hAnsi="Arial" w:cs="Arial"/>
          <w:sz w:val="26"/>
          <w:szCs w:val="26"/>
        </w:rPr>
        <w:t xml:space="preserve">. Este serviço é uma plataforma para hospedagem de código-fonte ou arquivos, sendo totalmente controlado pelo </w:t>
      </w:r>
      <w:proofErr w:type="spellStart"/>
      <w:r w:rsidR="0058359D">
        <w:rPr>
          <w:rFonts w:ascii="Arial" w:hAnsi="Arial" w:cs="Arial"/>
          <w:sz w:val="26"/>
          <w:szCs w:val="26"/>
        </w:rPr>
        <w:t>Git</w:t>
      </w:r>
      <w:proofErr w:type="spellEnd"/>
      <w:r w:rsidR="0058359D">
        <w:rPr>
          <w:rFonts w:ascii="Arial" w:hAnsi="Arial" w:cs="Arial"/>
          <w:sz w:val="26"/>
          <w:szCs w:val="26"/>
        </w:rPr>
        <w: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8" w:name="_Toc431853953"/>
      <w:r>
        <w:t>2.4.6</w:t>
      </w:r>
      <w:r w:rsidR="00381E64" w:rsidRPr="00DA5156">
        <w:t xml:space="preserve"> </w:t>
      </w:r>
      <w:r w:rsidR="00C63077">
        <w:t>C# (C Sharp)</w:t>
      </w:r>
      <w:bookmarkEnd w:id="18"/>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w:t>
      </w:r>
      <w:proofErr w:type="spellStart"/>
      <w:r w:rsidR="009B06B4">
        <w:rPr>
          <w:rFonts w:ascii="Arial" w:hAnsi="Arial" w:cs="Arial"/>
          <w:sz w:val="26"/>
          <w:szCs w:val="26"/>
        </w:rPr>
        <w:t>Language</w:t>
      </w:r>
      <w:proofErr w:type="spellEnd"/>
      <w:r w:rsidR="009B06B4">
        <w:rPr>
          <w:rFonts w:ascii="Arial" w:hAnsi="Arial" w:cs="Arial"/>
          <w:sz w:val="26"/>
          <w:szCs w:val="26"/>
        </w:rPr>
        <w:t xml:space="preserve"> </w:t>
      </w:r>
      <w:proofErr w:type="spellStart"/>
      <w:r w:rsidR="009B06B4">
        <w:rPr>
          <w:rFonts w:ascii="Arial" w:hAnsi="Arial" w:cs="Arial"/>
          <w:sz w:val="26"/>
          <w:szCs w:val="26"/>
        </w:rPr>
        <w:t>Runtime</w:t>
      </w:r>
      <w:proofErr w:type="spellEnd"/>
      <w:r w:rsidR="009B06B4">
        <w:rPr>
          <w:rFonts w:ascii="Arial" w:hAnsi="Arial" w:cs="Arial"/>
          <w:sz w:val="26"/>
          <w:szCs w:val="26"/>
        </w:rPr>
        <w:t xml:space="preserv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9" w:name="_Toc431853954"/>
      <w:r>
        <w:t>2.4.7 Microsoft</w:t>
      </w:r>
      <w:r w:rsidR="009B06B4">
        <w:t xml:space="preserve"> </w:t>
      </w:r>
      <w:proofErr w:type="spellStart"/>
      <w:r w:rsidR="009B06B4">
        <w:t>Sql</w:t>
      </w:r>
      <w:proofErr w:type="spellEnd"/>
      <w:r w:rsidR="009B06B4">
        <w:t xml:space="preserve"> Server</w:t>
      </w:r>
      <w:bookmarkEnd w:id="19"/>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t xml:space="preserve">FIGURA 14 – Logotipo Microsoft </w:t>
      </w:r>
      <w:proofErr w:type="spellStart"/>
      <w:r w:rsidRPr="00233131">
        <w:rPr>
          <w:rFonts w:ascii="Arial" w:hAnsi="Arial" w:cs="Arial"/>
          <w:b/>
          <w:sz w:val="20"/>
          <w:szCs w:val="26"/>
        </w:rPr>
        <w:t>Sql</w:t>
      </w:r>
      <w:proofErr w:type="spellEnd"/>
      <w:r w:rsidRPr="00233131">
        <w:rPr>
          <w:rFonts w:ascii="Arial" w:hAnsi="Arial" w:cs="Arial"/>
          <w:b/>
          <w:sz w:val="20"/>
          <w:szCs w:val="26"/>
        </w:rPr>
        <w:t xml:space="preserve"> Server</w:t>
      </w:r>
    </w:p>
    <w:p w:rsidR="00BF6309" w:rsidRDefault="00BF6309" w:rsidP="00BF6309">
      <w:pPr>
        <w:jc w:val="center"/>
        <w:rPr>
          <w:rFonts w:ascii="Arial" w:hAnsi="Arial" w:cs="Arial"/>
          <w:sz w:val="96"/>
          <w:szCs w:val="96"/>
        </w:rPr>
      </w:pPr>
      <w:r>
        <w:rPr>
          <w:rFonts w:ascii="Arial" w:hAnsi="Arial" w:cs="Arial"/>
          <w:noProof/>
          <w:sz w:val="96"/>
          <w:szCs w:val="96"/>
          <w:lang w:eastAsia="pt-BR"/>
        </w:rPr>
        <w:lastRenderedPageBreak/>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20" w:name="_Toc431853955"/>
      <w:r>
        <w:t>2.4.8</w:t>
      </w:r>
      <w:r w:rsidR="00AC0ECC">
        <w:t xml:space="preserve"> ASP NET</w:t>
      </w:r>
      <w:bookmarkEnd w:id="20"/>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 xml:space="preserve">FIGURA 15 – Logotipo Microsoft </w:t>
      </w:r>
      <w:proofErr w:type="spellStart"/>
      <w:r w:rsidRPr="001942BE">
        <w:rPr>
          <w:rFonts w:ascii="Arial" w:hAnsi="Arial" w:cs="Arial"/>
          <w:b/>
          <w:sz w:val="20"/>
          <w:szCs w:val="26"/>
        </w:rPr>
        <w:t>Asp</w:t>
      </w:r>
      <w:proofErr w:type="spellEnd"/>
      <w:r w:rsidRPr="001942BE">
        <w:rPr>
          <w:rFonts w:ascii="Arial" w:hAnsi="Arial" w:cs="Arial"/>
          <w:b/>
          <w:sz w:val="20"/>
          <w:szCs w:val="26"/>
        </w:rPr>
        <w:t xml:space="preserve">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1" w:name="_Toc431853956"/>
      <w:r>
        <w:t>2.4.9</w:t>
      </w:r>
      <w:r w:rsidR="00442C40">
        <w:t xml:space="preserve"> WCF (Windows Communication Foundation)</w:t>
      </w:r>
      <w:bookmarkEnd w:id="21"/>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2" w:name="_Toc431853957"/>
      <w:r w:rsidRPr="00996121">
        <w:lastRenderedPageBreak/>
        <w:t>2.5</w:t>
      </w:r>
      <w:r w:rsidR="00381E64" w:rsidRPr="00996121">
        <w:t xml:space="preserve"> OUTROS CONCEITOS</w:t>
      </w:r>
      <w:bookmarkEnd w:id="22"/>
      <w:r w:rsidR="00381E64" w:rsidRPr="00996121">
        <w:t xml:space="preserve">  </w:t>
      </w:r>
    </w:p>
    <w:p w:rsidR="00FA281E" w:rsidRPr="00FA281E" w:rsidRDefault="00B07A66" w:rsidP="008D1D83">
      <w:pPr>
        <w:pStyle w:val="Ttulo1"/>
      </w:pPr>
      <w:bookmarkStart w:id="23" w:name="_Toc431853958"/>
      <w:r w:rsidRPr="00FA281E">
        <w:t>2.5</w:t>
      </w:r>
      <w:r w:rsidR="00381E64" w:rsidRPr="00FA281E">
        <w:t xml:space="preserve">.1 </w:t>
      </w:r>
      <w:r w:rsidR="00FA281E" w:rsidRPr="00FA281E">
        <w:t>DLL (</w:t>
      </w:r>
      <w:proofErr w:type="spellStart"/>
      <w:r w:rsidR="00FA281E" w:rsidRPr="00FA281E">
        <w:t>Dynamic</w:t>
      </w:r>
      <w:proofErr w:type="spellEnd"/>
      <w:r w:rsidR="00FA281E" w:rsidRPr="00FA281E">
        <w:t>-Link Library)</w:t>
      </w:r>
      <w:bookmarkEnd w:id="23"/>
    </w:p>
    <w:p w:rsidR="00B07A66"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996121" w:rsidRPr="00996121" w:rsidRDefault="00996121" w:rsidP="00EC7B1E">
      <w:pPr>
        <w:jc w:val="both"/>
        <w:rPr>
          <w:rFonts w:ascii="Arial" w:hAnsi="Arial" w:cs="Arial"/>
          <w:color w:val="000000" w:themeColor="text1"/>
          <w:sz w:val="26"/>
          <w:szCs w:val="26"/>
        </w:rPr>
      </w:pPr>
    </w:p>
    <w:p w:rsidR="00B079D1" w:rsidRDefault="00996121" w:rsidP="008D1D83">
      <w:pPr>
        <w:pStyle w:val="Ttulo1"/>
      </w:pPr>
      <w:bookmarkStart w:id="24" w:name="_Toc431853959"/>
      <w:r>
        <w:t>2.5.2</w:t>
      </w:r>
      <w:r w:rsidR="00381E64" w:rsidRPr="00B079D1">
        <w:t xml:space="preserve"> Cinco Gerenciamentos</w:t>
      </w:r>
      <w:bookmarkEnd w:id="24"/>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5" w:name="_Toc431853960"/>
      <w:r>
        <w:t>2.5.3</w:t>
      </w:r>
      <w:r w:rsidR="00381E64" w:rsidRPr="00996121">
        <w:t xml:space="preserve"> Computação em nuvem</w:t>
      </w:r>
      <w:bookmarkEnd w:id="25"/>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Na computação em nuvem é aplicado o conceito de provedor e usuário, ou seja, existe uma empresa que está provendo os serviços (</w:t>
      </w:r>
      <w:proofErr w:type="spellStart"/>
      <w:r w:rsidRPr="00996121">
        <w:rPr>
          <w:rFonts w:ascii="Arial" w:hAnsi="Arial" w:cs="Arial"/>
          <w:sz w:val="26"/>
          <w:szCs w:val="26"/>
        </w:rPr>
        <w:t>Amazon</w:t>
      </w:r>
      <w:proofErr w:type="spellEnd"/>
      <w:r w:rsidRPr="00996121">
        <w:rPr>
          <w:rFonts w:ascii="Arial" w:hAnsi="Arial" w:cs="Arial"/>
          <w:sz w:val="26"/>
          <w:szCs w:val="26"/>
        </w:rPr>
        <w:t>,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w:t>
      </w:r>
      <w:proofErr w:type="spellStart"/>
      <w:r w:rsidRPr="00996121">
        <w:rPr>
          <w:rFonts w:ascii="Arial" w:hAnsi="Arial" w:cs="Arial"/>
          <w:sz w:val="26"/>
          <w:szCs w:val="26"/>
        </w:rPr>
        <w:t>pay</w:t>
      </w:r>
      <w:proofErr w:type="spellEnd"/>
      <w:r w:rsidRPr="00996121">
        <w:rPr>
          <w:rFonts w:ascii="Arial" w:hAnsi="Arial" w:cs="Arial"/>
          <w:sz w:val="26"/>
          <w:szCs w:val="26"/>
        </w:rPr>
        <w:t xml:space="preserve"> as </w:t>
      </w:r>
      <w:proofErr w:type="spellStart"/>
      <w:r w:rsidRPr="00996121">
        <w:rPr>
          <w:rFonts w:ascii="Arial" w:hAnsi="Arial" w:cs="Arial"/>
          <w:sz w:val="26"/>
          <w:szCs w:val="26"/>
        </w:rPr>
        <w:t>you</w:t>
      </w:r>
      <w:proofErr w:type="spellEnd"/>
      <w:r w:rsidRPr="00996121">
        <w:rPr>
          <w:rFonts w:ascii="Arial" w:hAnsi="Arial" w:cs="Arial"/>
          <w:sz w:val="26"/>
          <w:szCs w:val="26"/>
        </w:rPr>
        <w:t xml:space="preserve">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6" w:name="_Toc431853961"/>
      <w:r w:rsidRPr="00996121">
        <w:t>2.5.4</w:t>
      </w:r>
      <w:r w:rsidR="00381E64" w:rsidRPr="00996121">
        <w:t xml:space="preserve"> Desenvolvimento Multicamadas</w:t>
      </w:r>
      <w:bookmarkEnd w:id="26"/>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w:t>
      </w:r>
      <w:proofErr w:type="gramStart"/>
      <w:r w:rsidR="00836ECF">
        <w:rPr>
          <w:rFonts w:ascii="Arial" w:hAnsi="Arial" w:cs="Arial"/>
          <w:sz w:val="26"/>
          <w:szCs w:val="26"/>
        </w:rPr>
        <w:t>um modelo base</w:t>
      </w:r>
      <w:proofErr w:type="gramEnd"/>
      <w:r w:rsidR="00836ECF">
        <w:rPr>
          <w:rFonts w:ascii="Arial" w:hAnsi="Arial" w:cs="Arial"/>
          <w:sz w:val="26"/>
          <w:szCs w:val="26"/>
        </w:rPr>
        <w:t xml:space="preserv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7" w:name="_Toc431853962"/>
      <w:r w:rsidRPr="00996121">
        <w:lastRenderedPageBreak/>
        <w:t>2.5.5</w:t>
      </w:r>
      <w:r w:rsidR="00381E64" w:rsidRPr="00996121">
        <w:t xml:space="preserve"> EAP </w:t>
      </w:r>
      <w:r w:rsidR="00E411AD" w:rsidRPr="00996121">
        <w:t>(Estrutura Analítica do Projeto)</w:t>
      </w:r>
      <w:bookmarkEnd w:id="27"/>
    </w:p>
    <w:p w:rsidR="00E411AD" w:rsidRDefault="00E411AD" w:rsidP="00DA5156">
      <w:pPr>
        <w:jc w:val="both"/>
        <w:rPr>
          <w:rFonts w:ascii="Arial" w:hAnsi="Arial" w:cs="Arial"/>
          <w:sz w:val="26"/>
          <w:szCs w:val="26"/>
        </w:rPr>
      </w:pPr>
      <w:r>
        <w:rPr>
          <w:rFonts w:ascii="Arial" w:hAnsi="Arial" w:cs="Arial"/>
          <w:sz w:val="26"/>
          <w:szCs w:val="26"/>
        </w:rPr>
        <w:tab/>
        <w:t>Em resumo, as atividades a serem executadas por grupos, com objetivo especifico de identificar todos os elementos presentes em um 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8" w:name="_Toc431853963"/>
      <w:r w:rsidRPr="00CE472A">
        <w:t>2.5.6</w:t>
      </w:r>
      <w:r w:rsidR="00381E64" w:rsidRPr="00CE472A">
        <w:t xml:space="preserve"> Prototipagem</w:t>
      </w:r>
      <w:bookmarkEnd w:id="28"/>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9" w:name="_Toc431853964"/>
      <w:r w:rsidRPr="00D50F9E">
        <w:rPr>
          <w:b/>
        </w:rPr>
        <w:t>3 ORGANIZAÇÃO CLIENTE</w:t>
      </w:r>
      <w:bookmarkEnd w:id="29"/>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utilizaremos como Cliente Piloto é o bar Hermes Bar e Restaurante LTDA, localizado na Av. Iguaçu, 2504 no bairro Água Verde. Tendo como 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30" w:name="_Toc431853965"/>
      <w:r w:rsidRPr="00401633">
        <w:t>3.1 HISTÓRICO</w:t>
      </w:r>
      <w:bookmarkEnd w:id="30"/>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B9704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73166A" w:rsidRPr="00DA5156" w:rsidRDefault="0073166A" w:rsidP="00DA5156">
      <w:pPr>
        <w:jc w:val="both"/>
        <w:rPr>
          <w:rFonts w:ascii="Arial" w:hAnsi="Arial" w:cs="Arial"/>
          <w:sz w:val="26"/>
          <w:szCs w:val="26"/>
        </w:rPr>
      </w:pPr>
    </w:p>
    <w:p w:rsidR="00381E64" w:rsidRPr="00401633" w:rsidRDefault="00381E64" w:rsidP="008D1D83">
      <w:pPr>
        <w:pStyle w:val="Ttulo1"/>
      </w:pPr>
      <w:bookmarkStart w:id="31" w:name="_Toc431853966"/>
      <w:r w:rsidRPr="00401633">
        <w:lastRenderedPageBreak/>
        <w:t>3.2 DEFINIÇÃO DE NEGÓCIO</w:t>
      </w:r>
      <w:bookmarkEnd w:id="31"/>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proofErr w:type="spellStart"/>
      <w:r w:rsidR="001A7C06" w:rsidRPr="001A7C06">
        <w:rPr>
          <w:rFonts w:ascii="Arial" w:hAnsi="Arial" w:cs="Arial"/>
          <w:i/>
          <w:sz w:val="26"/>
          <w:szCs w:val="26"/>
        </w:rPr>
        <w:t>barmens</w:t>
      </w:r>
      <w:proofErr w:type="spellEnd"/>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B97046" w:rsidRDefault="006F519E" w:rsidP="00A33478">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A33478" w:rsidRPr="00DA5156" w:rsidRDefault="00A33478" w:rsidP="00A33478">
      <w:pPr>
        <w:ind w:firstLine="708"/>
        <w:jc w:val="both"/>
        <w:rPr>
          <w:rFonts w:ascii="Arial" w:hAnsi="Arial" w:cs="Arial"/>
          <w:sz w:val="26"/>
          <w:szCs w:val="26"/>
        </w:rPr>
      </w:pPr>
    </w:p>
    <w:p w:rsidR="00381E64" w:rsidRPr="00401633" w:rsidRDefault="00381E64" w:rsidP="008D1D83">
      <w:pPr>
        <w:pStyle w:val="Ttulo1"/>
      </w:pPr>
      <w:bookmarkStart w:id="32" w:name="_Toc431853967"/>
      <w:r w:rsidRPr="00401633">
        <w:t>3.3 NECESSIDADES DE MELHORIA</w:t>
      </w:r>
      <w:bookmarkEnd w:id="32"/>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3" w:name="_Toc431853968"/>
      <w:r w:rsidRPr="00401633">
        <w:t>3.4 CENÁRIOS FUTUROS</w:t>
      </w:r>
      <w:bookmarkEnd w:id="33"/>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 por não possuir controle atualmente, erros são constantes, tanto no fechamento das comandas dos clientes, como no processo de controle de estoque.</w:t>
      </w:r>
      <w:r w:rsidR="00381E64" w:rsidRPr="00DA5156">
        <w:rPr>
          <w:rFonts w:ascii="Arial" w:hAnsi="Arial" w:cs="Arial"/>
          <w:sz w:val="26"/>
          <w:szCs w:val="26"/>
        </w:rPr>
        <w:t xml:space="preserve"> </w:t>
      </w:r>
    </w:p>
    <w:p w:rsidR="00381E64" w:rsidRPr="00DA5156" w:rsidRDefault="00381E64" w:rsidP="00DA5156">
      <w:pPr>
        <w:jc w:val="both"/>
        <w:rPr>
          <w:rFonts w:ascii="Arial" w:hAnsi="Arial" w:cs="Arial"/>
          <w:sz w:val="26"/>
          <w:szCs w:val="26"/>
        </w:rPr>
      </w:pPr>
    </w:p>
    <w:p w:rsidR="00381E64" w:rsidRPr="00401633" w:rsidRDefault="00381E64" w:rsidP="008D1D83">
      <w:pPr>
        <w:pStyle w:val="Ttulo1"/>
      </w:pPr>
      <w:bookmarkStart w:id="34" w:name="_Toc431853969"/>
      <w:r w:rsidRPr="00401633">
        <w:lastRenderedPageBreak/>
        <w:t>3.5 VISÃO</w:t>
      </w:r>
      <w:bookmarkEnd w:id="34"/>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5" w:name="_Toc431853970"/>
      <w:r w:rsidRPr="00401633">
        <w:t>3.6 MISSÃO</w:t>
      </w:r>
      <w:bookmarkEnd w:id="35"/>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6" w:name="_Toc431853971"/>
      <w:r w:rsidRPr="00401633">
        <w:t>3.7 INFRAESTRUTURA E RECURSOS TECNOLÓGICOS</w:t>
      </w:r>
      <w:bookmarkEnd w:id="36"/>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proofErr w:type="spellStart"/>
      <w:r w:rsidR="0091311A">
        <w:rPr>
          <w:rFonts w:ascii="Arial" w:hAnsi="Arial" w:cs="Arial"/>
          <w:sz w:val="26"/>
          <w:szCs w:val="26"/>
        </w:rPr>
        <w:t>smarthphones</w:t>
      </w:r>
      <w:proofErr w:type="spellEnd"/>
      <w:r w:rsidR="0091311A">
        <w:rPr>
          <w:rFonts w:ascii="Arial" w:hAnsi="Arial" w:cs="Arial"/>
          <w:sz w:val="26"/>
          <w:szCs w:val="26"/>
        </w:rPr>
        <w:t xml:space="preserve"> e/ou </w:t>
      </w:r>
      <w:proofErr w:type="spellStart"/>
      <w:r w:rsidR="0091311A">
        <w:rPr>
          <w:rFonts w:ascii="Arial" w:hAnsi="Arial" w:cs="Arial"/>
          <w:sz w:val="26"/>
          <w:szCs w:val="26"/>
        </w:rPr>
        <w:t>tablets</w:t>
      </w:r>
      <w:proofErr w:type="spellEnd"/>
      <w:r w:rsidR="0091311A">
        <w:rPr>
          <w:rFonts w:ascii="Arial" w:hAnsi="Arial" w:cs="Arial"/>
          <w:sz w:val="26"/>
          <w:szCs w:val="26"/>
        </w:rPr>
        <w:t xml:space="preserve">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611F97"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w:t>
      </w:r>
      <w:proofErr w:type="spellStart"/>
      <w:r>
        <w:rPr>
          <w:rFonts w:ascii="Arial" w:hAnsi="Arial" w:cs="Arial"/>
          <w:sz w:val="26"/>
          <w:szCs w:val="26"/>
        </w:rPr>
        <w:t>tablets</w:t>
      </w:r>
      <w:proofErr w:type="spellEnd"/>
      <w:r>
        <w:rPr>
          <w:rFonts w:ascii="Arial" w:hAnsi="Arial" w:cs="Arial"/>
          <w:sz w:val="26"/>
          <w:szCs w:val="26"/>
        </w:rPr>
        <w:t xml:space="preserve"> para realização de pedidos, </w:t>
      </w:r>
      <w:r w:rsidR="00ED381C">
        <w:rPr>
          <w:rFonts w:ascii="Arial" w:hAnsi="Arial" w:cs="Arial"/>
          <w:sz w:val="26"/>
          <w:szCs w:val="26"/>
        </w:rPr>
        <w:t>somando ainda</w:t>
      </w:r>
      <w:r>
        <w:rPr>
          <w:rFonts w:ascii="Arial" w:hAnsi="Arial" w:cs="Arial"/>
          <w:sz w:val="26"/>
          <w:szCs w:val="26"/>
        </w:rPr>
        <w:t xml:space="preserve"> a entrega de rede para clientes, visto que disponibilizar internet aos clientes é item obrigatório nos dias de hoje.</w:t>
      </w:r>
    </w:p>
    <w:p w:rsidR="00B97046" w:rsidRDefault="00B97046" w:rsidP="00DA5156">
      <w:pPr>
        <w:jc w:val="both"/>
        <w:rPr>
          <w:rFonts w:ascii="Arial" w:hAnsi="Arial" w:cs="Arial"/>
          <w:sz w:val="26"/>
          <w:szCs w:val="26"/>
        </w:rPr>
      </w:pPr>
    </w:p>
    <w:p w:rsidR="00381E64" w:rsidRPr="00D50F9E" w:rsidRDefault="00381E64" w:rsidP="008D1D83">
      <w:pPr>
        <w:pStyle w:val="Ttulo1"/>
        <w:rPr>
          <w:b/>
        </w:rPr>
      </w:pPr>
      <w:bookmarkStart w:id="37" w:name="_Toc431853972"/>
      <w:r w:rsidRPr="00D50F9E">
        <w:rPr>
          <w:b/>
        </w:rPr>
        <w:t>4 DIAGNÓSTICO DO AMBIENTE</w:t>
      </w:r>
      <w:bookmarkEnd w:id="37"/>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 xml:space="preserve">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w:t>
      </w:r>
      <w:r w:rsidR="00176818">
        <w:rPr>
          <w:rFonts w:ascii="Arial" w:hAnsi="Arial" w:cs="Arial"/>
          <w:sz w:val="26"/>
          <w:szCs w:val="26"/>
        </w:rPr>
        <w:lastRenderedPageBreak/>
        <w:t>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8" w:name="_Toc431853973"/>
      <w:r w:rsidRPr="00992F2F">
        <w:t>4.1 SISTEMAS CONCORRENTES EXISTENTES</w:t>
      </w:r>
      <w:bookmarkEnd w:id="38"/>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w:t>
      </w:r>
      <w:r>
        <w:rPr>
          <w:rFonts w:ascii="Arial" w:hAnsi="Arial" w:cs="Arial"/>
          <w:sz w:val="26"/>
          <w:szCs w:val="26"/>
        </w:rPr>
        <w:lastRenderedPageBreak/>
        <w:t xml:space="preserve">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Altecsis</w:t>
      </w:r>
      <w:proofErr w:type="spellEnd"/>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eComanda</w:t>
      </w:r>
      <w:proofErr w:type="spellEnd"/>
      <w:r>
        <w:rPr>
          <w:rFonts w:ascii="Arial" w:hAnsi="Arial" w:cs="Arial"/>
          <w:sz w:val="26"/>
          <w:szCs w:val="26"/>
        </w:rPr>
        <w:t xml:space="preserve">: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GRFood</w:t>
      </w:r>
      <w:proofErr w:type="spellEnd"/>
      <w:r>
        <w:rPr>
          <w:rFonts w:ascii="Arial" w:hAnsi="Arial" w:cs="Arial"/>
          <w:sz w:val="26"/>
          <w:szCs w:val="26"/>
        </w:rPr>
        <w:t xml:space="preserve">: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Cheff</w:t>
      </w:r>
      <w:proofErr w:type="spellEnd"/>
      <w:r>
        <w:rPr>
          <w:rFonts w:ascii="Arial" w:hAnsi="Arial" w:cs="Arial"/>
          <w:sz w:val="26"/>
          <w:szCs w:val="26"/>
        </w:rPr>
        <w:t xml:space="preserve"> </w:t>
      </w:r>
      <w:proofErr w:type="spellStart"/>
      <w:r>
        <w:rPr>
          <w:rFonts w:ascii="Arial" w:hAnsi="Arial" w:cs="Arial"/>
          <w:sz w:val="26"/>
          <w:szCs w:val="26"/>
        </w:rPr>
        <w:t>Solutions</w:t>
      </w:r>
      <w:proofErr w:type="spellEnd"/>
      <w:r>
        <w:rPr>
          <w:rFonts w:ascii="Arial" w:hAnsi="Arial" w:cs="Arial"/>
          <w:sz w:val="26"/>
          <w:szCs w:val="26"/>
        </w:rPr>
        <w:t>: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9" w:name="_Toc431853974"/>
      <w:r w:rsidRPr="00D50F9E">
        <w:rPr>
          <w:b/>
        </w:rPr>
        <w:t>5 OBJETIVOS</w:t>
      </w:r>
      <w:bookmarkEnd w:id="39"/>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w:t>
      </w:r>
      <w:proofErr w:type="spellStart"/>
      <w:r>
        <w:rPr>
          <w:rFonts w:ascii="Arial" w:hAnsi="Arial" w:cs="Arial"/>
          <w:sz w:val="26"/>
          <w:szCs w:val="26"/>
        </w:rPr>
        <w:t>Asp</w:t>
      </w:r>
      <w:proofErr w:type="spellEnd"/>
      <w:r>
        <w:rPr>
          <w:rFonts w:ascii="Arial" w:hAnsi="Arial" w:cs="Arial"/>
          <w:sz w:val="26"/>
          <w:szCs w:val="26"/>
        </w:rPr>
        <w:t xml:space="preserve"> NET, </w:t>
      </w:r>
      <w:proofErr w:type="spellStart"/>
      <w:r>
        <w:rPr>
          <w:rFonts w:ascii="Arial" w:hAnsi="Arial" w:cs="Arial"/>
          <w:sz w:val="26"/>
          <w:szCs w:val="26"/>
        </w:rPr>
        <w:t>Sql</w:t>
      </w:r>
      <w:proofErr w:type="spellEnd"/>
      <w:r>
        <w:rPr>
          <w:rFonts w:ascii="Arial" w:hAnsi="Arial" w:cs="Arial"/>
          <w:sz w:val="26"/>
          <w:szCs w:val="26"/>
        </w:rPr>
        <w:t xml:space="preserve"> Server como armazenamento de dados, Visual Studio como ferramenta para desenvolvimento, WCF para comunicação entre plataformas. Estas tecnologias aplicadas em conjunto forneceriam aos gestores e de mais </w:t>
      </w:r>
      <w:proofErr w:type="spellStart"/>
      <w:r w:rsidRPr="00CD678B">
        <w:rPr>
          <w:rFonts w:ascii="Arial" w:hAnsi="Arial" w:cs="Arial"/>
          <w:i/>
          <w:sz w:val="26"/>
          <w:szCs w:val="26"/>
        </w:rPr>
        <w:t>stakeholders</w:t>
      </w:r>
      <w:proofErr w:type="spellEnd"/>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lastRenderedPageBreak/>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Desenvolver aplicação responsiva para utilização em </w:t>
      </w:r>
      <w:proofErr w:type="spellStart"/>
      <w:r>
        <w:rPr>
          <w:rFonts w:ascii="Arial" w:hAnsi="Arial" w:cs="Arial"/>
          <w:sz w:val="26"/>
          <w:szCs w:val="26"/>
        </w:rPr>
        <w:t>tablets</w:t>
      </w:r>
      <w:proofErr w:type="spellEnd"/>
      <w:r>
        <w:rPr>
          <w:rFonts w:ascii="Arial" w:hAnsi="Arial" w:cs="Arial"/>
          <w:sz w:val="26"/>
          <w:szCs w:val="26"/>
        </w:rPr>
        <w:t xml:space="preserve">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40" w:name="_Toc431853975"/>
      <w:r w:rsidRPr="00D50F9E">
        <w:rPr>
          <w:b/>
        </w:rPr>
        <w:t>6 DESENVOLVIMENTO</w:t>
      </w:r>
      <w:bookmarkEnd w:id="40"/>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 xml:space="preserve">O primeiro processo a ser realizado, foi a construção do Documento de Visão. Este documento tem como objetivo capturar as perspectivas necessárias, pessoas interessadas no projeto e a identificação de </w:t>
      </w:r>
      <w:r>
        <w:rPr>
          <w:rFonts w:ascii="Arial" w:hAnsi="Arial" w:cs="Arial"/>
          <w:sz w:val="26"/>
          <w:szCs w:val="26"/>
        </w:rPr>
        <w:lastRenderedPageBreak/>
        <w:t>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proofErr w:type="spellStart"/>
      <w:r w:rsidR="003147F0" w:rsidRPr="003147F0">
        <w:rPr>
          <w:rFonts w:ascii="Arial" w:hAnsi="Arial" w:cs="Arial"/>
          <w:i/>
          <w:sz w:val="26"/>
          <w:szCs w:val="26"/>
        </w:rPr>
        <w:t>stakeholders</w:t>
      </w:r>
      <w:proofErr w:type="spellEnd"/>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 xml:space="preserve">Tabela 1 - </w:t>
      </w:r>
      <w:proofErr w:type="spellStart"/>
      <w:r w:rsidRPr="00171CA3">
        <w:rPr>
          <w:rFonts w:ascii="Arial" w:hAnsi="Arial" w:cs="Arial"/>
          <w:b/>
          <w:sz w:val="20"/>
          <w:szCs w:val="26"/>
        </w:rPr>
        <w:t>Stakeholders</w:t>
      </w:r>
      <w:proofErr w:type="spellEnd"/>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 xml:space="preserve">Silvana </w:t>
            </w:r>
            <w:proofErr w:type="spellStart"/>
            <w:r>
              <w:rPr>
                <w:rFonts w:ascii="Arial" w:hAnsi="Arial" w:cs="Arial"/>
                <w:sz w:val="26"/>
                <w:szCs w:val="26"/>
              </w:rPr>
              <w:t>Brainta</w:t>
            </w:r>
            <w:proofErr w:type="spellEnd"/>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505BA1">
              <w:rPr>
                <w:rFonts w:ascii="Arial" w:hAnsi="Arial" w:cs="Arial"/>
                <w:sz w:val="26"/>
                <w:szCs w:val="26"/>
              </w:rPr>
              <w:t>Allson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lastRenderedPageBreak/>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proofErr w:type="spellStart"/>
      <w:r w:rsidR="00601FCD" w:rsidRPr="00132821">
        <w:rPr>
          <w:rFonts w:ascii="Arial" w:hAnsi="Arial" w:cs="Arial"/>
          <w:i/>
          <w:sz w:val="26"/>
          <w:szCs w:val="26"/>
        </w:rPr>
        <w:t>stakeholders</w:t>
      </w:r>
      <w:proofErr w:type="spellEnd"/>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no item X.X.X deste documento.</w:t>
      </w:r>
    </w:p>
    <w:p w:rsidR="00601FCD" w:rsidRDefault="00601FCD" w:rsidP="00E16CBC">
      <w:pPr>
        <w:jc w:val="both"/>
        <w:rPr>
          <w:rFonts w:ascii="Arial" w:hAnsi="Arial" w:cs="Arial"/>
          <w:sz w:val="26"/>
          <w:szCs w:val="26"/>
        </w:rPr>
      </w:pPr>
      <w:r>
        <w:rPr>
          <w:rFonts w:ascii="Arial" w:hAnsi="Arial" w:cs="Arial"/>
          <w:sz w:val="26"/>
          <w:szCs w:val="26"/>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1" w:name="_Toc431853976"/>
      <w:r w:rsidRPr="00B67F78">
        <w:t>6.1 GERENCIAMENTO DE PROJETO</w:t>
      </w:r>
      <w:bookmarkEnd w:id="41"/>
      <w:r w:rsidRPr="00B67F78">
        <w:t xml:space="preserve">    </w:t>
      </w:r>
    </w:p>
    <w:p w:rsidR="008D1D83"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r w:rsidR="008D1D83">
        <w:rPr>
          <w:rFonts w:ascii="Arial" w:hAnsi="Arial" w:cs="Arial"/>
          <w:sz w:val="26"/>
          <w:szCs w:val="26"/>
        </w:rPr>
        <w:t xml:space="preserve"> </w:t>
      </w:r>
    </w:p>
    <w:p w:rsidR="00132821" w:rsidRDefault="00D61D11" w:rsidP="00601FCD">
      <w:pPr>
        <w:ind w:firstLine="708"/>
        <w:jc w:val="both"/>
        <w:rPr>
          <w:rFonts w:ascii="Arial" w:hAnsi="Arial" w:cs="Arial"/>
          <w:sz w:val="26"/>
          <w:szCs w:val="26"/>
        </w:rPr>
      </w:pPr>
      <w:r>
        <w:rPr>
          <w:rFonts w:ascii="Arial" w:hAnsi="Arial" w:cs="Arial"/>
          <w:sz w:val="26"/>
          <w:szCs w:val="26"/>
        </w:rPr>
        <w:t xml:space="preserve">O </w:t>
      </w:r>
      <w:proofErr w:type="spellStart"/>
      <w:r>
        <w:rPr>
          <w:rFonts w:ascii="Arial" w:hAnsi="Arial" w:cs="Arial"/>
          <w:sz w:val="26"/>
          <w:szCs w:val="26"/>
        </w:rPr>
        <w:t>Kanban</w:t>
      </w:r>
      <w:proofErr w:type="spellEnd"/>
      <w:r>
        <w:rPr>
          <w:rFonts w:ascii="Arial" w:hAnsi="Arial" w:cs="Arial"/>
          <w:sz w:val="26"/>
          <w:szCs w:val="26"/>
        </w:rPr>
        <w:t xml:space="preserve">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w:t>
      </w:r>
      <w:r>
        <w:rPr>
          <w:rFonts w:ascii="Arial" w:hAnsi="Arial" w:cs="Arial"/>
          <w:sz w:val="26"/>
          <w:szCs w:val="26"/>
        </w:rPr>
        <w:lastRenderedPageBreak/>
        <w:t xml:space="preserve">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To</w:t>
      </w:r>
      <w:proofErr w:type="spellEnd"/>
      <w:r>
        <w:rPr>
          <w:rFonts w:ascii="Arial" w:hAnsi="Arial" w:cs="Arial"/>
          <w:sz w:val="26"/>
          <w:szCs w:val="26"/>
        </w:rPr>
        <w:t xml:space="preserve"> Do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 xml:space="preserve">FIGURA 18 – </w:t>
      </w:r>
      <w:proofErr w:type="spellStart"/>
      <w:r w:rsidRPr="00B00485">
        <w:rPr>
          <w:rFonts w:ascii="Arial" w:hAnsi="Arial" w:cs="Arial"/>
          <w:b/>
          <w:sz w:val="20"/>
          <w:szCs w:val="26"/>
        </w:rPr>
        <w:t>Kanban</w:t>
      </w:r>
      <w:proofErr w:type="spellEnd"/>
      <w:r w:rsidRPr="00B00485">
        <w:rPr>
          <w:rFonts w:ascii="Arial" w:hAnsi="Arial" w:cs="Arial"/>
          <w:b/>
          <w:sz w:val="20"/>
          <w:szCs w:val="26"/>
        </w:rPr>
        <w:t xml:space="preserve">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 xml:space="preserve">FIGURA 19 – </w:t>
      </w:r>
      <w:proofErr w:type="spellStart"/>
      <w:r w:rsidRPr="00905B0D">
        <w:rPr>
          <w:rFonts w:ascii="Arial" w:hAnsi="Arial" w:cs="Arial"/>
          <w:b/>
          <w:sz w:val="20"/>
          <w:szCs w:val="26"/>
        </w:rPr>
        <w:t>Kanban</w:t>
      </w:r>
      <w:proofErr w:type="spellEnd"/>
      <w:r w:rsidRPr="00905B0D">
        <w:rPr>
          <w:rFonts w:ascii="Arial" w:hAnsi="Arial" w:cs="Arial"/>
          <w:b/>
          <w:sz w:val="20"/>
          <w:szCs w:val="26"/>
        </w:rPr>
        <w:t xml:space="preserve">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lastRenderedPageBreak/>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2" w:name="_Toc431853977"/>
      <w:r w:rsidRPr="00B67F78">
        <w:t>6.1.1 Gerenciamento de Comunicação</w:t>
      </w:r>
      <w:bookmarkEnd w:id="42"/>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3" w:name="_Toc431853978"/>
      <w:r w:rsidR="00CE1A29" w:rsidRPr="00B67F78">
        <w:t>6.1.2 Gerenciamento de Requisitos</w:t>
      </w:r>
      <w:bookmarkEnd w:id="43"/>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proofErr w:type="spellStart"/>
      <w:r>
        <w:rPr>
          <w:rFonts w:ascii="Arial" w:hAnsi="Arial" w:cs="Arial"/>
          <w:sz w:val="26"/>
          <w:szCs w:val="26"/>
        </w:rPr>
        <w:t>Bizagi</w:t>
      </w:r>
      <w:proofErr w:type="spellEnd"/>
      <w:r>
        <w:rPr>
          <w:rFonts w:ascii="Arial" w:hAnsi="Arial" w:cs="Arial"/>
          <w:sz w:val="26"/>
          <w:szCs w:val="26"/>
        </w:rPr>
        <w:t xml:space="preserve">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lastRenderedPageBreak/>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4" w:name="_Toc431853979"/>
      <w:r w:rsidRPr="00BF394B">
        <w:t>6.1.3 Gerenciamento de Configuração</w:t>
      </w:r>
      <w:bookmarkEnd w:id="44"/>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BF394B"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Esta ferramenta possibilitou a criação de dois </w:t>
      </w:r>
      <w:proofErr w:type="spellStart"/>
      <w:r w:rsidRPr="00BF394B">
        <w:rPr>
          <w:rFonts w:ascii="Arial" w:hAnsi="Arial" w:cs="Arial"/>
          <w:i/>
          <w:sz w:val="26"/>
          <w:szCs w:val="26"/>
        </w:rPr>
        <w:t>branchs</w:t>
      </w:r>
      <w:proofErr w:type="spellEnd"/>
      <w:r>
        <w:rPr>
          <w:rFonts w:ascii="Arial" w:hAnsi="Arial" w:cs="Arial"/>
          <w:i/>
          <w:sz w:val="26"/>
          <w:szCs w:val="26"/>
        </w:rPr>
        <w:t xml:space="preserve"> </w:t>
      </w:r>
      <w:r>
        <w:rPr>
          <w:rFonts w:ascii="Arial" w:hAnsi="Arial" w:cs="Arial"/>
          <w:sz w:val="26"/>
          <w:szCs w:val="26"/>
        </w:rPr>
        <w:t xml:space="preserve">de trabalho. O primeiro </w:t>
      </w:r>
      <w:proofErr w:type="spellStart"/>
      <w:r w:rsidRPr="00BF394B">
        <w:rPr>
          <w:rFonts w:ascii="Arial" w:hAnsi="Arial" w:cs="Arial"/>
          <w:i/>
          <w:sz w:val="26"/>
          <w:szCs w:val="26"/>
        </w:rPr>
        <w:t>branch</w:t>
      </w:r>
      <w:proofErr w:type="spellEnd"/>
      <w:r>
        <w:rPr>
          <w:rFonts w:ascii="Arial" w:hAnsi="Arial" w:cs="Arial"/>
          <w:sz w:val="26"/>
          <w:szCs w:val="26"/>
        </w:rPr>
        <w:t xml:space="preserve"> foi nomeado de </w:t>
      </w:r>
      <w:r w:rsidRPr="00BF394B">
        <w:rPr>
          <w:rFonts w:ascii="Arial" w:hAnsi="Arial" w:cs="Arial"/>
          <w:i/>
          <w:sz w:val="26"/>
          <w:szCs w:val="26"/>
        </w:rPr>
        <w:t>Documentação</w:t>
      </w:r>
      <w:r>
        <w:rPr>
          <w:rFonts w:ascii="Arial" w:hAnsi="Arial" w:cs="Arial"/>
          <w:sz w:val="26"/>
          <w:szCs w:val="26"/>
        </w:rPr>
        <w:t xml:space="preserve">, neste </w:t>
      </w:r>
      <w:proofErr w:type="spellStart"/>
      <w:r w:rsidRPr="00BF394B">
        <w:rPr>
          <w:rFonts w:ascii="Arial" w:hAnsi="Arial" w:cs="Arial"/>
          <w:i/>
          <w:sz w:val="26"/>
          <w:szCs w:val="26"/>
        </w:rPr>
        <w:t>branch</w:t>
      </w:r>
      <w:proofErr w:type="spellEnd"/>
      <w:r>
        <w:rPr>
          <w:rFonts w:ascii="Arial" w:hAnsi="Arial" w:cs="Arial"/>
          <w:sz w:val="26"/>
          <w:szCs w:val="26"/>
        </w:rPr>
        <w:t xml:space="preserve"> foram armazenados todos os documentos referente tanto ao projeto de software quanto a documentação acadêmica. No segundo </w:t>
      </w:r>
      <w:proofErr w:type="spellStart"/>
      <w:r>
        <w:rPr>
          <w:rFonts w:ascii="Arial" w:hAnsi="Arial" w:cs="Arial"/>
          <w:sz w:val="26"/>
          <w:szCs w:val="26"/>
        </w:rPr>
        <w:t>branch</w:t>
      </w:r>
      <w:proofErr w:type="spellEnd"/>
      <w:r>
        <w:rPr>
          <w:rFonts w:ascii="Arial" w:hAnsi="Arial" w:cs="Arial"/>
          <w:sz w:val="26"/>
          <w:szCs w:val="26"/>
        </w:rPr>
        <w:t xml:space="preserve">, chamado de </w:t>
      </w:r>
      <w:proofErr w:type="spellStart"/>
      <w:r>
        <w:rPr>
          <w:rFonts w:ascii="Arial" w:hAnsi="Arial" w:cs="Arial"/>
          <w:sz w:val="26"/>
          <w:szCs w:val="26"/>
        </w:rPr>
        <w:t>Develop</w:t>
      </w:r>
      <w:proofErr w:type="spellEnd"/>
      <w:r>
        <w:rPr>
          <w:rFonts w:ascii="Arial" w:hAnsi="Arial" w:cs="Arial"/>
          <w:sz w:val="26"/>
          <w:szCs w:val="26"/>
        </w:rPr>
        <w:t xml:space="preserve">, foi utilizado como repositório de código-fonte. Todos os projetos e </w:t>
      </w:r>
      <w:proofErr w:type="spellStart"/>
      <w:r>
        <w:rPr>
          <w:rFonts w:ascii="Arial" w:hAnsi="Arial" w:cs="Arial"/>
          <w:sz w:val="26"/>
          <w:szCs w:val="26"/>
        </w:rPr>
        <w:t>sub-projetos</w:t>
      </w:r>
      <w:proofErr w:type="spellEnd"/>
      <w:r>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0C4E2D" w:rsidP="00147EDB">
      <w:pPr>
        <w:pStyle w:val="PargrafodaLista"/>
        <w:numPr>
          <w:ilvl w:val="0"/>
          <w:numId w:val="8"/>
        </w:numPr>
        <w:jc w:val="both"/>
        <w:rPr>
          <w:rFonts w:ascii="Arial" w:hAnsi="Arial" w:cs="Arial"/>
          <w:sz w:val="26"/>
          <w:szCs w:val="26"/>
        </w:rPr>
      </w:pPr>
      <w:proofErr w:type="spellStart"/>
      <w:r>
        <w:rPr>
          <w:rFonts w:ascii="Arial" w:hAnsi="Arial" w:cs="Arial"/>
          <w:sz w:val="26"/>
          <w:szCs w:val="26"/>
        </w:rPr>
        <w:t>Stable</w:t>
      </w:r>
      <w:proofErr w:type="spellEnd"/>
      <w:r>
        <w:rPr>
          <w:rFonts w:ascii="Arial" w:hAnsi="Arial" w:cs="Arial"/>
          <w:sz w:val="26"/>
          <w:szCs w:val="26"/>
        </w:rPr>
        <w:t>: Software ou parte de, concluído de fato. Ou seja, o sistema não passara por mudanças ou atualizações.</w:t>
      </w:r>
    </w:p>
    <w:p w:rsidR="000C4E2D" w:rsidRDefault="000C4E2D" w:rsidP="000C4E2D">
      <w:pPr>
        <w:jc w:val="both"/>
        <w:rPr>
          <w:rFonts w:ascii="Arial" w:hAnsi="Arial" w:cs="Arial"/>
          <w:sz w:val="26"/>
          <w:szCs w:val="26"/>
        </w:rPr>
      </w:pPr>
      <w:r>
        <w:rPr>
          <w:rFonts w:ascii="Arial" w:hAnsi="Arial" w:cs="Arial"/>
          <w:sz w:val="26"/>
          <w:szCs w:val="26"/>
        </w:rPr>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 xml:space="preserve">Versão do grupo </w:t>
            </w:r>
            <w:proofErr w:type="spellStart"/>
            <w:r>
              <w:rPr>
                <w:rFonts w:ascii="Arial" w:hAnsi="Arial" w:cs="Arial"/>
                <w:sz w:val="26"/>
                <w:szCs w:val="26"/>
              </w:rPr>
              <w:t>Stable</w:t>
            </w:r>
            <w:proofErr w:type="spellEnd"/>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5" w:name="_Toc431853980"/>
      <w:r w:rsidRPr="0043616C">
        <w:t>6.1.4 Gerenciamento de Qualidade</w:t>
      </w:r>
      <w:bookmarkEnd w:id="45"/>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lastRenderedPageBreak/>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AB3F46" w:rsidP="00AB3F46">
      <w:pPr>
        <w:jc w:val="both"/>
        <w:rPr>
          <w:rFonts w:ascii="Arial" w:hAnsi="Arial" w:cs="Arial"/>
          <w:sz w:val="26"/>
          <w:szCs w:val="26"/>
        </w:rPr>
      </w:pPr>
      <w:r>
        <w:rPr>
          <w:rFonts w:ascii="Arial" w:hAnsi="Arial" w:cs="Arial"/>
          <w:sz w:val="26"/>
          <w:szCs w:val="26"/>
        </w:rPr>
        <w:t xml:space="preserve">Os testes unitários foram realizados através do Visual Studio 2013 </w:t>
      </w:r>
      <w:proofErr w:type="spellStart"/>
      <w:r>
        <w:rPr>
          <w:rFonts w:ascii="Arial" w:hAnsi="Arial" w:cs="Arial"/>
          <w:sz w:val="26"/>
          <w:szCs w:val="26"/>
        </w:rPr>
        <w:t>Ultimate</w:t>
      </w:r>
      <w:proofErr w:type="spellEnd"/>
      <w:r>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6" w:name="_Toc431853981"/>
      <w:r w:rsidRPr="0043616C">
        <w:t>6.2 CRONOGRAMA</w:t>
      </w:r>
      <w:bookmarkEnd w:id="46"/>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04 de Dezembro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JUN(1)</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JUN(6)</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JUN(9)</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JUN(13)</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AGO(1)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JUN(11)</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OUT(15)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DEZ(4)</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7" w:name="_Toc431853982"/>
      <w:r w:rsidRPr="005B1147">
        <w:lastRenderedPageBreak/>
        <w:t>6.3 DESENVOLVIMENTO ITERATIVO E INCREMENTAL</w:t>
      </w:r>
      <w:bookmarkEnd w:id="47"/>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8" w:name="_Toc431853983"/>
      <w:r w:rsidRPr="00C63161">
        <w:t>6.3.1 Concepção</w:t>
      </w:r>
      <w:bookmarkEnd w:id="48"/>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9" w:name="_Toc431853984"/>
      <w:r w:rsidRPr="00190AAD">
        <w:t>6.3.2 Elaboração</w:t>
      </w:r>
      <w:bookmarkEnd w:id="49"/>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proofErr w:type="spellStart"/>
      <w:r>
        <w:rPr>
          <w:rFonts w:ascii="Arial" w:hAnsi="Arial" w:cs="Arial"/>
          <w:sz w:val="26"/>
          <w:szCs w:val="26"/>
        </w:rPr>
        <w:t>analise</w:t>
      </w:r>
      <w:proofErr w:type="spellEnd"/>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50" w:name="_Toc431853985"/>
      <w:r w:rsidRPr="005149C3">
        <w:lastRenderedPageBreak/>
        <w:t>6.3.3 Construção</w:t>
      </w:r>
      <w:bookmarkEnd w:id="50"/>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1" w:name="_Toc431853986"/>
      <w:r w:rsidRPr="005149C3">
        <w:t>6.3.4 Transição</w:t>
      </w:r>
      <w:bookmarkEnd w:id="51"/>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2" w:name="_Toc431853987"/>
      <w:r>
        <w:t>6.4</w:t>
      </w:r>
      <w:r w:rsidR="00CE1A29" w:rsidRPr="00FC59CB">
        <w:t xml:space="preserve"> MODELAGEM E ARQUITETURA</w:t>
      </w:r>
      <w:bookmarkEnd w:id="52"/>
      <w:r w:rsidR="00CE1A29" w:rsidRPr="00FC59CB">
        <w:t xml:space="preserve">  </w:t>
      </w:r>
    </w:p>
    <w:p w:rsidR="00A94841" w:rsidRPr="00300968" w:rsidRDefault="008D68AB" w:rsidP="008D68AB">
      <w:pPr>
        <w:pStyle w:val="Ttulo1"/>
      </w:pPr>
      <w:bookmarkStart w:id="53" w:name="_Toc431853988"/>
      <w:r>
        <w:t>6.4</w:t>
      </w:r>
      <w:r w:rsidR="00CE1A29" w:rsidRPr="00300968">
        <w:t>.1 Diagramas de Caso de Uso</w:t>
      </w:r>
      <w:bookmarkEnd w:id="53"/>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FB610F" w:rsidP="00CE1A29">
      <w:pPr>
        <w:jc w:val="both"/>
        <w:rPr>
          <w:rFonts w:ascii="Arial" w:hAnsi="Arial" w:cs="Arial"/>
          <w:sz w:val="20"/>
          <w:szCs w:val="96"/>
        </w:rPr>
      </w:pPr>
      <w:r>
        <w:rPr>
          <w:rFonts w:ascii="Arial" w:hAnsi="Arial" w:cs="Arial"/>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7"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lastRenderedPageBreak/>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4" w:name="_Toc431853989"/>
      <w:r>
        <w:t>6.4</w:t>
      </w:r>
      <w:r w:rsidR="00CE1A29" w:rsidRPr="00300968">
        <w:t>.2 Desenvolvimento Multicamadas</w:t>
      </w:r>
      <w:bookmarkEnd w:id="54"/>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5" w:name="_Toc431853990"/>
      <w:r>
        <w:t>6.4</w:t>
      </w:r>
      <w:r w:rsidR="00CE1A29" w:rsidRPr="00300968">
        <w:t>.3 Visão de casos de uso significativos</w:t>
      </w:r>
      <w:bookmarkEnd w:id="55"/>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Comanda: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FB610F"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28" o:title="UseCaseDiagram1"/>
          </v:shape>
        </w:pict>
      </w:r>
    </w:p>
    <w:p w:rsidR="00420311" w:rsidRDefault="008D68AB" w:rsidP="008D68AB">
      <w:pPr>
        <w:pStyle w:val="Ttulo1"/>
      </w:pPr>
      <w:bookmarkStart w:id="56" w:name="_Toc431853991"/>
      <w:r>
        <w:lastRenderedPageBreak/>
        <w:t>6.4</w:t>
      </w:r>
      <w:r w:rsidR="00CE1A29" w:rsidRPr="00CE1A29">
        <w:t>.4 Diagrama de Classes de Domínio</w:t>
      </w:r>
      <w:bookmarkEnd w:id="56"/>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420311" w:rsidRDefault="00300968" w:rsidP="00CE1A29">
      <w:pPr>
        <w:jc w:val="both"/>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5394960" cy="3200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300968" w:rsidRPr="00300968" w:rsidRDefault="00300968" w:rsidP="00300968">
      <w:pPr>
        <w:jc w:val="center"/>
        <w:rPr>
          <w:rFonts w:ascii="Arial" w:hAnsi="Arial" w:cs="Arial"/>
          <w:sz w:val="20"/>
          <w:szCs w:val="26"/>
        </w:rPr>
      </w:pPr>
      <w:r w:rsidRPr="00300968">
        <w:rPr>
          <w:rFonts w:ascii="Arial" w:hAnsi="Arial" w:cs="Arial"/>
          <w:sz w:val="20"/>
          <w:szCs w:val="26"/>
        </w:rPr>
        <w:t>FONTE: O autor (2015)</w:t>
      </w:r>
    </w:p>
    <w:p w:rsidR="00420311" w:rsidRPr="00300968" w:rsidRDefault="008D68AB" w:rsidP="008D68AB">
      <w:pPr>
        <w:pStyle w:val="Ttulo1"/>
      </w:pPr>
      <w:bookmarkStart w:id="57" w:name="_Toc431853992"/>
      <w:r>
        <w:t>6.4</w:t>
      </w:r>
      <w:r w:rsidR="00CE1A29" w:rsidRPr="00300968">
        <w:t>.5 Realização de casos de uso</w:t>
      </w:r>
      <w:bookmarkEnd w:id="57"/>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CE1A29" w:rsidRDefault="006F70A6" w:rsidP="00300968">
      <w:pPr>
        <w:jc w:val="center"/>
        <w:rPr>
          <w:rFonts w:ascii="Arial" w:hAnsi="Arial" w:cs="Arial"/>
          <w:sz w:val="96"/>
          <w:szCs w:val="96"/>
        </w:rPr>
      </w:pPr>
      <w:r>
        <w:rPr>
          <w:rFonts w:ascii="Arial" w:hAnsi="Arial" w:cs="Arial"/>
          <w:sz w:val="96"/>
          <w:szCs w:val="96"/>
        </w:rPr>
        <w:pict>
          <v:shape id="_x0000_i1027" type="#_x0000_t75" style="width:211.5pt;height:157.5pt">
            <v:imagedata r:id="rId30" o:title="UseCaseDiagram1"/>
          </v:shape>
        </w:pict>
      </w:r>
    </w:p>
    <w:p w:rsidR="007F660F" w:rsidRDefault="007F660F" w:rsidP="00300968">
      <w:pPr>
        <w:jc w:val="center"/>
        <w:rPr>
          <w:rFonts w:ascii="Arial" w:hAnsi="Arial" w:cs="Arial"/>
          <w:sz w:val="96"/>
          <w:szCs w:val="96"/>
        </w:rPr>
      </w:pPr>
    </w:p>
    <w:p w:rsidR="007F660F" w:rsidRPr="007F660F" w:rsidRDefault="007F660F" w:rsidP="00300968">
      <w:pPr>
        <w:jc w:val="center"/>
        <w:rPr>
          <w:rFonts w:ascii="Arial" w:hAnsi="Arial" w:cs="Arial"/>
          <w:b/>
          <w:sz w:val="20"/>
          <w:szCs w:val="96"/>
        </w:rPr>
      </w:pPr>
      <w:r w:rsidRPr="007F660F">
        <w:rPr>
          <w:rFonts w:ascii="Arial" w:hAnsi="Arial" w:cs="Arial"/>
          <w:b/>
          <w:sz w:val="20"/>
          <w:szCs w:val="96"/>
        </w:rPr>
        <w:lastRenderedPageBreak/>
        <w:t>FIGURA 24 – Realização de Caso de Uso – Fechar Caixa</w:t>
      </w:r>
    </w:p>
    <w:p w:rsidR="007F660F" w:rsidRDefault="00FB610F" w:rsidP="00300968">
      <w:pPr>
        <w:jc w:val="center"/>
        <w:rPr>
          <w:rFonts w:ascii="Arial" w:hAnsi="Arial" w:cs="Arial"/>
          <w:sz w:val="96"/>
          <w:szCs w:val="96"/>
        </w:rPr>
      </w:pPr>
      <w:r>
        <w:rPr>
          <w:rFonts w:ascii="Arial" w:hAnsi="Arial" w:cs="Arial"/>
          <w:sz w:val="96"/>
          <w:szCs w:val="96"/>
        </w:rPr>
        <w:pict>
          <v:shape id="_x0000_i1028" type="#_x0000_t75" style="width:201.75pt;height:209.25pt">
            <v:imagedata r:id="rId31"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FB610F" w:rsidP="00300968">
      <w:pPr>
        <w:jc w:val="center"/>
        <w:rPr>
          <w:rFonts w:ascii="Arial" w:hAnsi="Arial" w:cs="Arial"/>
          <w:b/>
          <w:sz w:val="20"/>
          <w:szCs w:val="26"/>
        </w:rPr>
      </w:pPr>
      <w:r>
        <w:rPr>
          <w:rFonts w:ascii="Arial" w:hAnsi="Arial" w:cs="Arial"/>
          <w:b/>
          <w:sz w:val="20"/>
          <w:szCs w:val="26"/>
        </w:rPr>
        <w:pict>
          <v:shape id="_x0000_i1029" type="#_x0000_t75" style="width:208.5pt;height:208.5pt">
            <v:imagedata r:id="rId32" o:title="UseCaseDiagram1"/>
          </v:shape>
        </w:pict>
      </w:r>
    </w:p>
    <w:p w:rsidR="00572903" w:rsidRDefault="00572903" w:rsidP="00300968">
      <w:pPr>
        <w:jc w:val="center"/>
        <w:rPr>
          <w:rFonts w:ascii="Arial" w:hAnsi="Arial" w:cs="Arial"/>
          <w:b/>
          <w:sz w:val="20"/>
          <w:szCs w:val="26"/>
        </w:rPr>
      </w:pPr>
      <w:r>
        <w:rPr>
          <w:rFonts w:ascii="Arial" w:hAnsi="Arial" w:cs="Arial"/>
          <w:b/>
          <w:sz w:val="20"/>
          <w:szCs w:val="26"/>
        </w:rPr>
        <w:t>FIGURA 26 – Realização de Caso de Uso – Fechar Comanda</w:t>
      </w:r>
    </w:p>
    <w:p w:rsidR="00572903" w:rsidRDefault="00FB610F"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3"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lastRenderedPageBreak/>
        <w:t>FIGURA 27 – Realização de Caso de Uso – Incluir Pedido</w:t>
      </w:r>
    </w:p>
    <w:p w:rsidR="00F60983" w:rsidRPr="00A63C22" w:rsidRDefault="00FB610F"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4" o:title="UseCaseDiagram1"/>
          </v:shape>
        </w:pict>
      </w:r>
    </w:p>
    <w:p w:rsidR="00420311" w:rsidRPr="00420311" w:rsidRDefault="008D68AB" w:rsidP="008D68AB">
      <w:pPr>
        <w:pStyle w:val="Ttulo1"/>
      </w:pPr>
      <w:bookmarkStart w:id="58" w:name="_Toc431853993"/>
      <w:r>
        <w:t>6.4</w:t>
      </w:r>
      <w:r w:rsidR="00CE1A29" w:rsidRPr="00420311">
        <w:t>.6 Documentação dos casos de uso Significativos</w:t>
      </w:r>
      <w:bookmarkEnd w:id="58"/>
      <w:r w:rsidR="00CE1A29" w:rsidRPr="00420311">
        <w:t xml:space="preserve"> </w:t>
      </w:r>
    </w:p>
    <w:p w:rsidR="00D62D56" w:rsidRDefault="00420311" w:rsidP="00685A3B">
      <w:pPr>
        <w:jc w:val="both"/>
        <w:rPr>
          <w:rFonts w:ascii="Arial" w:hAnsi="Arial" w:cs="Arial"/>
          <w:sz w:val="26"/>
          <w:szCs w:val="26"/>
        </w:rPr>
      </w:pPr>
      <w:r w:rsidRPr="00420311">
        <w:rPr>
          <w:rFonts w:ascii="Arial" w:hAnsi="Arial" w:cs="Arial"/>
          <w:sz w:val="26"/>
          <w:szCs w:val="26"/>
        </w:rPr>
        <w:tab/>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Pr="00F35B50" w:rsidRDefault="00D62D56"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6F70A6"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10562A" w:rsidRPr="00F35B50" w:rsidRDefault="0010562A" w:rsidP="0010562A">
      <w:pPr>
        <w:jc w:val="both"/>
        <w:rPr>
          <w:rFonts w:ascii="Arial" w:hAnsi="Arial" w:cs="Arial"/>
          <w:sz w:val="26"/>
          <w:szCs w:val="26"/>
        </w:rPr>
      </w:pP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lastRenderedPageBreak/>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4297680" cy="35661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566160"/>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lastRenderedPageBreak/>
        <w:t>Regras de Negócio</w:t>
      </w:r>
    </w:p>
    <w:p w:rsidR="00F35D59" w:rsidRPr="00F35B50" w:rsidRDefault="006F70A6"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lastRenderedPageBreak/>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lastRenderedPageBreak/>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CE1A29" w:rsidRDefault="00CE1A29" w:rsidP="004E4B7C">
      <w:pPr>
        <w:pStyle w:val="Ttulo1"/>
      </w:pPr>
      <w:bookmarkStart w:id="59" w:name="_Toc431853994"/>
      <w:r w:rsidRPr="0015508F">
        <w:t>6.7 MODELO FÍSICO DE DADOS</w:t>
      </w:r>
      <w:bookmarkEnd w:id="59"/>
      <w:r w:rsidRPr="0015508F">
        <w:t xml:space="preserve">  </w:t>
      </w:r>
    </w:p>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proofErr w:type="spellStart"/>
      <w:r w:rsidRPr="00276069">
        <w:rPr>
          <w:rFonts w:ascii="Arial" w:hAnsi="Arial" w:cs="Arial"/>
          <w:sz w:val="26"/>
          <w:szCs w:val="26"/>
        </w:rPr>
        <w:t>Sql</w:t>
      </w:r>
      <w:proofErr w:type="spellEnd"/>
      <w:r w:rsidRPr="00276069">
        <w:rPr>
          <w:rFonts w:ascii="Arial" w:hAnsi="Arial" w:cs="Arial"/>
          <w:sz w:val="26"/>
          <w:szCs w:val="26"/>
        </w:rPr>
        <w:t xml:space="preserve">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lastRenderedPageBreak/>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EF6FEF" w:rsidRDefault="00EF6FEF" w:rsidP="00F957B4">
      <w:pPr>
        <w:jc w:val="center"/>
        <w:rPr>
          <w:rFonts w:ascii="Arial" w:hAnsi="Arial" w:cs="Arial"/>
          <w:sz w:val="26"/>
          <w:szCs w:val="26"/>
        </w:rPr>
      </w:pPr>
    </w:p>
    <w:p w:rsidR="00AE46F7" w:rsidRPr="00FF275F" w:rsidRDefault="00520D4F" w:rsidP="004E4B7C">
      <w:pPr>
        <w:pStyle w:val="Ttulo1"/>
        <w:rPr>
          <w:b/>
        </w:rPr>
      </w:pPr>
      <w:bookmarkStart w:id="60" w:name="_Toc431853995"/>
      <w:r w:rsidRPr="00FF275F">
        <w:rPr>
          <w:b/>
        </w:rPr>
        <w:t>7 CONSIDERAÇÕES FINAIS</w:t>
      </w:r>
      <w:bookmarkEnd w:id="60"/>
      <w:r w:rsidRPr="00FF275F">
        <w:rPr>
          <w:b/>
        </w:rPr>
        <w:t xml:space="preserve">  </w:t>
      </w:r>
    </w:p>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 em fase de levantamento, onde será desenvolvido módulos gerenciais e controle das informações.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 projeto, mas o trabalho deveria continuar por no mínimo um ano para que o produto possa ser comercializado em grande escala. Novos parceiros já estão em processo de fechamento e esperamos assim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proofErr w:type="spellStart"/>
      <w:r w:rsidRPr="00DC10D5">
        <w:rPr>
          <w:rFonts w:ascii="Arial" w:hAnsi="Arial" w:cs="Arial"/>
          <w:b/>
          <w:sz w:val="26"/>
          <w:szCs w:val="26"/>
        </w:rPr>
        <w:t>Welcome</w:t>
      </w:r>
      <w:proofErr w:type="spellEnd"/>
      <w:r w:rsidRPr="00DC10D5">
        <w:rPr>
          <w:rFonts w:ascii="Arial" w:hAnsi="Arial" w:cs="Arial"/>
          <w:b/>
          <w:sz w:val="26"/>
          <w:szCs w:val="26"/>
        </w:rPr>
        <w:t xml:space="preserve"> </w:t>
      </w:r>
      <w:proofErr w:type="spellStart"/>
      <w:r w:rsidRPr="00DC10D5">
        <w:rPr>
          <w:rFonts w:ascii="Arial" w:hAnsi="Arial" w:cs="Arial"/>
          <w:b/>
          <w:sz w:val="26"/>
          <w:szCs w:val="26"/>
        </w:rPr>
        <w:t>to</w:t>
      </w:r>
      <w:proofErr w:type="spellEnd"/>
      <w:r w:rsidRPr="00DC10D5">
        <w:rPr>
          <w:rFonts w:ascii="Arial" w:hAnsi="Arial" w:cs="Arial"/>
          <w:b/>
          <w:sz w:val="26"/>
          <w:szCs w:val="26"/>
        </w:rPr>
        <w:t xml:space="preserve"> Windows </w:t>
      </w:r>
      <w:proofErr w:type="spellStart"/>
      <w:r w:rsidRPr="00DC10D5">
        <w:rPr>
          <w:rFonts w:ascii="Arial" w:hAnsi="Arial" w:cs="Arial"/>
          <w:b/>
          <w:sz w:val="26"/>
          <w:szCs w:val="26"/>
        </w:rPr>
        <w:t>Presentation</w:t>
      </w:r>
      <w:proofErr w:type="spellEnd"/>
      <w:r w:rsidRPr="00DC10D5">
        <w:rPr>
          <w:rFonts w:ascii="Arial" w:hAnsi="Arial" w:cs="Arial"/>
          <w:b/>
          <w:sz w:val="26"/>
          <w:szCs w:val="26"/>
        </w:rPr>
        <w:t xml:space="preserve"> Foundation</w:t>
      </w:r>
      <w:r w:rsidRPr="00DC10D5">
        <w:rPr>
          <w:rFonts w:ascii="Arial" w:hAnsi="Arial" w:cs="Arial"/>
          <w:sz w:val="26"/>
          <w:szCs w:val="26"/>
        </w:rPr>
        <w:t xml:space="preserve">! Disponível em: </w:t>
      </w:r>
      <w:hyperlink r:id="rId44">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w:t>
      </w:r>
      <w:proofErr w:type="spellStart"/>
      <w:r w:rsidRPr="00DC10D5">
        <w:rPr>
          <w:rFonts w:ascii="Arial" w:hAnsi="Arial" w:cs="Arial"/>
          <w:b/>
          <w:sz w:val="26"/>
          <w:szCs w:val="26"/>
        </w:rPr>
        <w:t>January</w:t>
      </w:r>
      <w:proofErr w:type="spellEnd"/>
      <w:r w:rsidRPr="00DC10D5">
        <w:rPr>
          <w:rFonts w:ascii="Arial" w:hAnsi="Arial" w:cs="Arial"/>
          <w:b/>
          <w:sz w:val="26"/>
          <w:szCs w:val="26"/>
        </w:rPr>
        <w:t xml:space="preserve"> 2009 Release </w:t>
      </w:r>
      <w:r w:rsidRPr="00DC10D5">
        <w:rPr>
          <w:rFonts w:ascii="Arial" w:hAnsi="Arial" w:cs="Arial"/>
          <w:sz w:val="26"/>
          <w:szCs w:val="26"/>
        </w:rPr>
        <w:t xml:space="preserve">Disponível em: </w:t>
      </w:r>
      <w:hyperlink r:id="rId45">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Microsoft </w:t>
      </w:r>
      <w:proofErr w:type="spellStart"/>
      <w:r w:rsidRPr="00DC10D5">
        <w:rPr>
          <w:rFonts w:ascii="Arial" w:hAnsi="Arial" w:cs="Arial"/>
          <w:b/>
          <w:sz w:val="26"/>
          <w:szCs w:val="26"/>
        </w:rPr>
        <w:t>Sql</w:t>
      </w:r>
      <w:proofErr w:type="spellEnd"/>
      <w:r w:rsidRPr="00DC10D5">
        <w:rPr>
          <w:rFonts w:ascii="Arial" w:hAnsi="Arial" w:cs="Arial"/>
          <w:b/>
          <w:sz w:val="26"/>
          <w:szCs w:val="26"/>
        </w:rPr>
        <w:t xml:space="preserve"> Server</w:t>
      </w:r>
      <w:r w:rsidRPr="00DC10D5">
        <w:rPr>
          <w:rFonts w:ascii="Arial" w:hAnsi="Arial" w:cs="Arial"/>
          <w:sz w:val="26"/>
          <w:szCs w:val="26"/>
        </w:rPr>
        <w:t xml:space="preserve"> Disponível em: </w:t>
      </w:r>
      <w:hyperlink r:id="rId46">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sz w:val="26"/>
          <w:szCs w:val="26"/>
        </w:rPr>
        <w:t>Git</w:t>
      </w:r>
      <w:proofErr w:type="spellEnd"/>
      <w:r w:rsidRPr="00DC10D5">
        <w:rPr>
          <w:rFonts w:ascii="Arial" w:hAnsi="Arial" w:cs="Arial"/>
          <w:sz w:val="26"/>
          <w:szCs w:val="26"/>
        </w:rPr>
        <w:t xml:space="preserve">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7">
        <w:r w:rsidRPr="00DC10D5">
          <w:rPr>
            <w:rFonts w:ascii="Arial" w:hAnsi="Arial" w:cs="Arial"/>
            <w:sz w:val="26"/>
            <w:szCs w:val="26"/>
          </w:rPr>
          <w:t>http://git-scm.com/book/pt-br/v1/Primeiros-passos-No%C3%A7%C3%B5es-B%C3%A1sicas-de-Git</w:t>
        </w:r>
      </w:hyperlink>
      <w:proofErr w:type="gramStart"/>
      <w:r w:rsidRPr="00DC10D5">
        <w:rPr>
          <w:rFonts w:ascii="Arial" w:hAnsi="Arial" w:cs="Arial"/>
          <w:sz w:val="26"/>
          <w:szCs w:val="26"/>
        </w:rPr>
        <w:t xml:space="preserve"> Acessado</w:t>
      </w:r>
      <w:proofErr w:type="gramEnd"/>
      <w:r w:rsidRPr="00DC10D5">
        <w:rPr>
          <w:rFonts w:ascii="Arial" w:hAnsi="Arial" w:cs="Arial"/>
          <w:sz w:val="26"/>
          <w:szCs w:val="26"/>
        </w:rPr>
        <w:t xml:space="preserve">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Kanban</w:t>
      </w:r>
      <w:proofErr w:type="spellEnd"/>
      <w:r w:rsidRPr="00DC10D5">
        <w:rPr>
          <w:rFonts w:ascii="Arial" w:hAnsi="Arial" w:cs="Arial"/>
          <w:b/>
          <w:sz w:val="26"/>
          <w:szCs w:val="26"/>
        </w:rPr>
        <w:t xml:space="preserve"> Gestão</w:t>
      </w:r>
      <w:r w:rsidRPr="00DC10D5">
        <w:rPr>
          <w:rFonts w:ascii="Arial" w:hAnsi="Arial" w:cs="Arial"/>
          <w:sz w:val="26"/>
          <w:szCs w:val="26"/>
        </w:rPr>
        <w:t xml:space="preserve"> Disponível em: </w:t>
      </w:r>
      <w:hyperlink r:id="rId48">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49">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0">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1">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xml:space="preserve">, Acesso </w:t>
      </w:r>
      <w:proofErr w:type="gramStart"/>
      <w:r w:rsidRPr="00DC10D5">
        <w:rPr>
          <w:rFonts w:ascii="Arial" w:hAnsi="Arial" w:cs="Arial"/>
          <w:sz w:val="26"/>
          <w:szCs w:val="26"/>
        </w:rPr>
        <w:t>em :</w:t>
      </w:r>
      <w:proofErr w:type="gramEnd"/>
      <w:r w:rsidRPr="00DC10D5">
        <w:rPr>
          <w:rFonts w:ascii="Arial" w:hAnsi="Arial" w:cs="Arial"/>
          <w:sz w:val="26"/>
          <w:szCs w:val="26"/>
        </w:rPr>
        <w:t xml:space="preserve">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2">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Mvc</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3">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Orm</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4">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.NET</w:t>
      </w:r>
      <w:proofErr w:type="gramEnd"/>
      <w:r w:rsidRPr="00DC10D5">
        <w:rPr>
          <w:rFonts w:ascii="Arial" w:hAnsi="Arial" w:cs="Arial"/>
          <w:b/>
          <w:sz w:val="26"/>
          <w:szCs w:val="26"/>
        </w:rPr>
        <w:t xml:space="preserve"> FRAMEWORK</w:t>
      </w:r>
      <w:r w:rsidRPr="00DC10D5">
        <w:rPr>
          <w:rFonts w:ascii="Arial" w:hAnsi="Arial" w:cs="Arial"/>
          <w:sz w:val="26"/>
          <w:szCs w:val="26"/>
        </w:rPr>
        <w:t xml:space="preserve"> Disponível em: </w:t>
      </w:r>
      <w:hyperlink r:id="rId55">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 xml:space="preserve">Design </w:t>
      </w:r>
      <w:proofErr w:type="spellStart"/>
      <w:r w:rsidRPr="00DC10D5">
        <w:rPr>
          <w:rFonts w:ascii="Arial" w:hAnsi="Arial" w:cs="Arial"/>
          <w:b/>
          <w:sz w:val="26"/>
          <w:szCs w:val="26"/>
        </w:rPr>
        <w:t>Pattern</w:t>
      </w:r>
      <w:proofErr w:type="spellEnd"/>
      <w:r w:rsidRPr="00DC10D5">
        <w:rPr>
          <w:rFonts w:ascii="Arial" w:hAnsi="Arial" w:cs="Arial"/>
          <w:sz w:val="26"/>
          <w:szCs w:val="26"/>
        </w:rPr>
        <w:t xml:space="preserve"> Disponível em: </w:t>
      </w:r>
      <w:hyperlink r:id="rId56">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 xml:space="preserve">Design </w:t>
      </w:r>
      <w:proofErr w:type="spellStart"/>
      <w:r w:rsidRPr="00DC10D5">
        <w:rPr>
          <w:rFonts w:ascii="Arial" w:hAnsi="Arial" w:cs="Arial"/>
          <w:b/>
          <w:sz w:val="26"/>
          <w:szCs w:val="26"/>
        </w:rPr>
        <w:t>Patterns</w:t>
      </w:r>
      <w:proofErr w:type="spellEnd"/>
      <w:r w:rsidRPr="00DC10D5">
        <w:rPr>
          <w:rFonts w:ascii="Arial" w:hAnsi="Arial" w:cs="Arial"/>
          <w:sz w:val="26"/>
          <w:szCs w:val="26"/>
        </w:rPr>
        <w:t xml:space="preserve">, </w:t>
      </w:r>
      <w:proofErr w:type="spellStart"/>
      <w:r w:rsidRPr="00DC10D5">
        <w:rPr>
          <w:rFonts w:ascii="Arial" w:hAnsi="Arial" w:cs="Arial"/>
          <w:sz w:val="26"/>
          <w:szCs w:val="26"/>
        </w:rPr>
        <w:t>Marcon</w:t>
      </w:r>
      <w:proofErr w:type="spellEnd"/>
      <w:r w:rsidRPr="00DC10D5">
        <w:rPr>
          <w:rFonts w:ascii="Arial" w:hAnsi="Arial" w:cs="Arial"/>
          <w:sz w:val="26"/>
          <w:szCs w:val="26"/>
        </w:rPr>
        <w:t xml:space="preserve">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Bizagi</w:t>
      </w:r>
      <w:proofErr w:type="spellEnd"/>
      <w:r w:rsidRPr="00DC10D5">
        <w:rPr>
          <w:rFonts w:ascii="Arial" w:hAnsi="Arial" w:cs="Arial"/>
          <w:b/>
          <w:sz w:val="26"/>
          <w:szCs w:val="26"/>
        </w:rPr>
        <w:t xml:space="preserve">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 xml:space="preserve">Acesso </w:t>
      </w:r>
      <w:proofErr w:type="spellStart"/>
      <w:r w:rsidRPr="006A62F8">
        <w:rPr>
          <w:rFonts w:ascii="Arial" w:hAnsi="Arial" w:cs="Arial"/>
          <w:sz w:val="26"/>
          <w:szCs w:val="26"/>
        </w:rPr>
        <w:t>em</w:t>
      </w:r>
      <w:proofErr w:type="spellEnd"/>
      <w:r w:rsidRPr="006A62F8">
        <w:rPr>
          <w:rFonts w:ascii="Arial" w:hAnsi="Arial" w:cs="Arial"/>
          <w:sz w:val="26"/>
          <w:szCs w:val="26"/>
        </w:rPr>
        <w:t xml:space="preserve">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501203">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501203">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 xml:space="preserve">Silvana </w:t>
      </w:r>
      <w:proofErr w:type="spellStart"/>
      <w:r>
        <w:t>Brainta</w:t>
      </w:r>
      <w:proofErr w:type="spellEnd"/>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7"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lastRenderedPageBreak/>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Leticia Sanches Dutra | Silvana </w:t>
            </w:r>
            <w:proofErr w:type="spellStart"/>
            <w:r>
              <w:rPr>
                <w:b w:val="0"/>
                <w:sz w:val="20"/>
              </w:rPr>
              <w:t>Brainta</w:t>
            </w:r>
            <w:proofErr w:type="spellEnd"/>
            <w:r>
              <w:rPr>
                <w:b w:val="0"/>
                <w:sz w:val="20"/>
              </w:rPr>
              <w:t xml:space="preserve">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501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Descrição</w:t>
            </w:r>
          </w:p>
        </w:tc>
        <w:tc>
          <w:tcPr>
            <w:tcW w:w="5663"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Papel</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501203">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Insumos ao sistema</w:t>
            </w:r>
          </w:p>
        </w:tc>
        <w:tc>
          <w:tcPr>
            <w:tcW w:w="5663" w:type="dxa"/>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Representante:</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lastRenderedPageBreak/>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funcionalidades para uma boa gestão e controle do caixa</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 xml:space="preserve">Fornecer aos funcionários e clientes um controle maior na solicitação de pedidos à cozinha e ao bar. </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r>
              <w:t>F2.3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módulo gestão uma forma automatizada de controle de estoque</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estabelecimento uma central de controle administrativo e financeiro</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lastRenderedPageBreak/>
              <w:t>F4.2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F4.4</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F4.5</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F4.6</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F4.7</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F4.8</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F4.9</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F4.10</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lastRenderedPageBreak/>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lastRenderedPageBreak/>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rsidRPr="00277FF4">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rsidRPr="00277FF4">
              <w:t>Código</w:t>
            </w:r>
          </w:p>
        </w:tc>
        <w:tc>
          <w:tcPr>
            <w:tcW w:w="2268" w:type="dxa"/>
          </w:tcPr>
          <w:p w:rsidR="0089704C" w:rsidRDefault="0089704C" w:rsidP="00501203">
            <w:r>
              <w:t>Ajuda</w:t>
            </w:r>
          </w:p>
        </w:tc>
        <w:tc>
          <w:tcPr>
            <w:tcW w:w="4388" w:type="dxa"/>
          </w:tcPr>
          <w:p w:rsidR="0089704C" w:rsidRDefault="0089704C" w:rsidP="00501203">
            <w:r>
              <w:t>“Insira o código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100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uma atração”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uma nova atração”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Razão Social</w:t>
            </w:r>
          </w:p>
        </w:tc>
        <w:tc>
          <w:tcPr>
            <w:tcW w:w="2831" w:type="dxa"/>
          </w:tcPr>
          <w:p w:rsidR="0089704C" w:rsidRDefault="0089704C" w:rsidP="00501203">
            <w:r>
              <w:t>Alfanumérico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Cnpj</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1" w:name="Regras"/>
      <w:r w:rsidRPr="004E1175">
        <w:rPr>
          <w:b/>
          <w:sz w:val="24"/>
        </w:rPr>
        <w:lastRenderedPageBreak/>
        <w:t>Regras</w:t>
      </w:r>
      <w:bookmarkEnd w:id="61"/>
      <w:r w:rsidRPr="004E1175">
        <w:rPr>
          <w:b/>
          <w:sz w:val="24"/>
        </w:rPr>
        <w:t xml:space="preserve"> de Negócio</w:t>
      </w:r>
    </w:p>
    <w:p w:rsidR="0089704C" w:rsidRPr="00C40736" w:rsidRDefault="006F70A6" w:rsidP="00147EDB">
      <w:pPr>
        <w:pStyle w:val="PargrafodaLista"/>
        <w:numPr>
          <w:ilvl w:val="0"/>
          <w:numId w:val="18"/>
        </w:numPr>
        <w:tabs>
          <w:tab w:val="left" w:pos="1590"/>
        </w:tabs>
      </w:pPr>
      <w:hyperlink w:anchor="novo" w:history="1">
        <w:r w:rsidR="0089704C" w:rsidRPr="000E4F57">
          <w:rPr>
            <w:rStyle w:val="Hyperlink"/>
            <w:b/>
          </w:rPr>
          <w:t>F1 – Botão Novo:</w:t>
        </w:r>
      </w:hyperlink>
      <w:proofErr w:type="gramStart"/>
      <w:r w:rsidR="0089704C" w:rsidRPr="000D04BD">
        <w:rPr>
          <w:b/>
        </w:rPr>
        <w:t xml:space="preserve"> </w:t>
      </w:r>
      <w:r w:rsidR="0089704C" w:rsidRPr="008B4EFC">
        <w:t>Deverá</w:t>
      </w:r>
      <w:proofErr w:type="gramEnd"/>
      <w:r w:rsidR="0089704C" w:rsidRPr="008B4EFC">
        <w:t xml:space="preserve">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6F70A6" w:rsidP="00147EDB">
      <w:pPr>
        <w:pStyle w:val="PargrafodaLista"/>
        <w:numPr>
          <w:ilvl w:val="0"/>
          <w:numId w:val="13"/>
        </w:numPr>
        <w:tabs>
          <w:tab w:val="left" w:pos="1590"/>
        </w:tabs>
      </w:pPr>
      <w:hyperlink w:anchor="edição" w:history="1">
        <w:r w:rsidR="0089704C" w:rsidRPr="000E4F57">
          <w:rPr>
            <w:rStyle w:val="Hyperlink"/>
            <w:b/>
          </w:rPr>
          <w:t>F3 – Alteração:</w:t>
        </w:r>
      </w:hyperlink>
      <w:proofErr w:type="gramStart"/>
      <w:r w:rsidR="0089704C">
        <w:t xml:space="preserve"> </w:t>
      </w:r>
      <w:r w:rsidR="0089704C" w:rsidRPr="00181363">
        <w:t>Para</w:t>
      </w:r>
      <w:proofErr w:type="gramEnd"/>
      <w:r w:rsidR="0089704C" w:rsidRPr="00181363">
        <w:t xml:space="preserve">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2" w:name="novo"/>
      <w:r>
        <w:rPr>
          <w:b/>
        </w:rPr>
        <w:lastRenderedPageBreak/>
        <w:t>[</w:t>
      </w:r>
      <w:r>
        <w:rPr>
          <w:b/>
          <w:sz w:val="26"/>
          <w:szCs w:val="26"/>
        </w:rPr>
        <w:t>C</w:t>
      </w:r>
      <w:bookmarkStart w:id="63" w:name="CadastroFronecedor"/>
      <w:r>
        <w:rPr>
          <w:b/>
          <w:sz w:val="26"/>
          <w:szCs w:val="26"/>
        </w:rPr>
        <w:t xml:space="preserve">adastro </w:t>
      </w:r>
      <w:bookmarkEnd w:id="62"/>
      <w:bookmarkEnd w:id="63"/>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sidRPr="00565DCB">
              <w:rPr>
                <w:b/>
              </w:rPr>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Cnpj</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cnpj</w:t>
            </w:r>
            <w:proofErr w:type="spellEnd"/>
            <w:r>
              <w:t xml:space="preserve"> do fornecedor”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cnpj</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14</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rsidRPr="007523CD">
              <w:t>Insc. Estadual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4" w:name="CamposObrigatorios"/>
      <w:r>
        <w:rPr>
          <w:b/>
        </w:rPr>
        <w:t>F5</w:t>
      </w:r>
      <w:r w:rsidRPr="00C40FB9">
        <w:rPr>
          <w:b/>
        </w:rPr>
        <w:t xml:space="preserve"> – Campos Obrigatórios:</w:t>
      </w:r>
      <w:r>
        <w:t xml:space="preserve"> </w:t>
      </w:r>
      <w:bookmarkEnd w:id="64"/>
      <w:r>
        <w:t xml:space="preserve">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lastRenderedPageBreak/>
        <w:t xml:space="preserve">          </w:t>
      </w:r>
      <w:r w:rsidRPr="00FE4563">
        <w:rPr>
          <w:b/>
        </w:rPr>
        <w:t>Dados para Implementação</w:t>
      </w:r>
    </w:p>
    <w:p w:rsidR="0089704C" w:rsidRDefault="0089704C" w:rsidP="0089704C">
      <w:pPr>
        <w:tabs>
          <w:tab w:val="left" w:pos="1590"/>
        </w:tabs>
        <w:jc w:val="center"/>
        <w:rPr>
          <w:b/>
          <w:sz w:val="26"/>
        </w:rPr>
      </w:pPr>
      <w:bookmarkStart w:id="65"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5"/>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t>Código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código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Código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t>Nome</w:t>
            </w:r>
          </w:p>
        </w:tc>
        <w:tc>
          <w:tcPr>
            <w:tcW w:w="2268" w:type="dxa"/>
          </w:tcPr>
          <w:p w:rsidR="0089704C" w:rsidRDefault="0089704C" w:rsidP="00501203">
            <w:r>
              <w:t>Ajuda</w:t>
            </w:r>
          </w:p>
        </w:tc>
        <w:tc>
          <w:tcPr>
            <w:tcW w:w="4388" w:type="dxa"/>
          </w:tcPr>
          <w:p w:rsidR="0089704C" w:rsidRDefault="0089704C" w:rsidP="00501203">
            <w:r>
              <w:t>“Insira o nome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Texto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 novo funcionário”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Nome</w:t>
            </w:r>
          </w:p>
        </w:tc>
        <w:tc>
          <w:tcPr>
            <w:tcW w:w="2831" w:type="dxa"/>
          </w:tcPr>
          <w:p w:rsidR="0089704C" w:rsidRDefault="0089704C" w:rsidP="00501203">
            <w:r>
              <w:t>Texto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Cpf</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proofErr w:type="spellStart"/>
            <w:r>
              <w:t>Rg</w:t>
            </w:r>
            <w:proofErr w:type="spellEnd"/>
          </w:p>
        </w:tc>
        <w:tc>
          <w:tcPr>
            <w:tcW w:w="2831" w:type="dxa"/>
          </w:tcPr>
          <w:p w:rsidR="0089704C" w:rsidRDefault="0089704C" w:rsidP="00501203">
            <w:r>
              <w:t>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r>
              <w:t>Data de Admissão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6" w:name="alteração"/>
      <w:r w:rsidRPr="009B6F8B">
        <w:rPr>
          <w:b/>
        </w:rPr>
        <w:t>F</w:t>
      </w:r>
      <w:r>
        <w:rPr>
          <w:b/>
        </w:rPr>
        <w:t>n</w:t>
      </w:r>
      <w:r w:rsidRPr="009B6F8B">
        <w:rPr>
          <w:b/>
        </w:rPr>
        <w:t>3 – Alteração:</w:t>
      </w:r>
      <w:r>
        <w:t xml:space="preserve"> </w:t>
      </w:r>
      <w:bookmarkEnd w:id="66"/>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lastRenderedPageBreak/>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7" w:name="cadastroFuncionario"/>
      <w:r w:rsidRPr="00464F66">
        <w:rPr>
          <w:b/>
          <w:sz w:val="26"/>
          <w:szCs w:val="26"/>
        </w:rPr>
        <w:t>Cadastro de Funcionários]</w:t>
      </w:r>
      <w:bookmarkEnd w:id="67"/>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lastRenderedPageBreak/>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Nome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Texto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w:t>
            </w:r>
            <w:r>
              <w:rPr>
                <w:b/>
              </w:rPr>
              <w:t>pf</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11</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Cart. Trabalho</w:t>
            </w:r>
          </w:p>
        </w:tc>
        <w:tc>
          <w:tcPr>
            <w:tcW w:w="2268" w:type="dxa"/>
          </w:tcPr>
          <w:p w:rsidR="0089704C" w:rsidRDefault="0089704C" w:rsidP="00501203">
            <w:r>
              <w:t>Ajuda</w:t>
            </w:r>
          </w:p>
        </w:tc>
        <w:tc>
          <w:tcPr>
            <w:tcW w:w="4388" w:type="dxa"/>
          </w:tcPr>
          <w:p w:rsidR="0089704C" w:rsidRDefault="0089704C" w:rsidP="00501203">
            <w:r>
              <w:t xml:space="preserve">“Insira o número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Série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a série da cart. </w:t>
            </w:r>
            <w:proofErr w:type="gramStart"/>
            <w:r>
              <w:t>de</w:t>
            </w:r>
            <w:proofErr w:type="gramEnd"/>
            <w:r>
              <w:t xml:space="preserve"> trabalho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de série da cart. </w:t>
            </w:r>
            <w:proofErr w:type="gramStart"/>
            <w:r>
              <w:t>de</w:t>
            </w:r>
            <w:proofErr w:type="gramEnd"/>
            <w:r>
              <w:t xml:space="preserve"> trabalho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565DCB" w:rsidRDefault="0089704C" w:rsidP="00501203">
            <w:pPr>
              <w:rPr>
                <w:b/>
              </w:rPr>
            </w:pPr>
            <w:r>
              <w:rPr>
                <w:b/>
              </w:rPr>
              <w:t>Tipo</w:t>
            </w:r>
          </w:p>
        </w:tc>
        <w:tc>
          <w:tcPr>
            <w:tcW w:w="2268" w:type="dxa"/>
          </w:tcPr>
          <w:p w:rsidR="0089704C" w:rsidRDefault="0089704C" w:rsidP="00501203">
            <w:r>
              <w:t>Ajuda</w:t>
            </w:r>
          </w:p>
        </w:tc>
        <w:tc>
          <w:tcPr>
            <w:tcW w:w="4388" w:type="dxa"/>
          </w:tcPr>
          <w:p w:rsidR="0089704C" w:rsidRDefault="0089704C" w:rsidP="00501203">
            <w:r>
              <w:t>“Selecione o tipo de função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Tipo de função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 xml:space="preserve">Data </w:t>
            </w:r>
            <w:proofErr w:type="spellStart"/>
            <w:r>
              <w:t>Nasc</w:t>
            </w:r>
            <w:proofErr w:type="spellEnd"/>
            <w:r>
              <w:t>.</w:t>
            </w:r>
          </w:p>
        </w:tc>
        <w:tc>
          <w:tcPr>
            <w:tcW w:w="2268" w:type="dxa"/>
          </w:tcPr>
          <w:p w:rsidR="0089704C" w:rsidRDefault="0089704C" w:rsidP="00501203">
            <w:r>
              <w:t>Ajuda</w:t>
            </w:r>
          </w:p>
        </w:tc>
        <w:tc>
          <w:tcPr>
            <w:tcW w:w="4388" w:type="dxa"/>
          </w:tcPr>
          <w:p w:rsidR="0089704C" w:rsidRDefault="0089704C" w:rsidP="00501203">
            <w:r>
              <w:t>“Selecione uma data”</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Data de </w:t>
            </w:r>
            <w:proofErr w:type="spellStart"/>
            <w:r>
              <w:t>nasc</w:t>
            </w:r>
            <w:proofErr w:type="spellEnd"/>
            <w:r>
              <w:t xml:space="preserve">. </w:t>
            </w:r>
            <w:proofErr w:type="gramStart"/>
            <w:r>
              <w:t>do</w:t>
            </w:r>
            <w:proofErr w:type="gramEnd"/>
            <w:r>
              <w:t xml:space="preserv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Data Admissão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“Selecione uma data”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Data de admissão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Pr>
                <w:b/>
              </w:rPr>
              <w:t>Salvar</w:t>
            </w:r>
          </w:p>
        </w:tc>
        <w:tc>
          <w:tcPr>
            <w:tcW w:w="2268" w:type="dxa"/>
          </w:tcPr>
          <w:p w:rsidR="0089704C" w:rsidRDefault="0089704C" w:rsidP="00501203">
            <w:r>
              <w:t>Ajuda</w:t>
            </w:r>
          </w:p>
        </w:tc>
        <w:tc>
          <w:tcPr>
            <w:tcW w:w="4388" w:type="dxa"/>
          </w:tcPr>
          <w:p w:rsidR="0089704C" w:rsidRDefault="0089704C" w:rsidP="00501203">
            <w:r>
              <w:t>“Clique para salvar o cadastro”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Botão para salvar o novo cadastro de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lastRenderedPageBreak/>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8" w:name="endereço"/>
      <w:r w:rsidRPr="001405CB">
        <w:rPr>
          <w:b/>
        </w:rPr>
        <w:t>Endereço</w:t>
      </w:r>
      <w:r>
        <w:t xml:space="preserve"> </w:t>
      </w:r>
      <w:bookmarkEnd w:id="68"/>
      <w:r>
        <w:t>deverá conter os campos:</w:t>
      </w:r>
    </w:p>
    <w:p w:rsidR="0089704C" w:rsidRDefault="0089704C" w:rsidP="0089704C">
      <w:pPr>
        <w:tabs>
          <w:tab w:val="left" w:pos="2325"/>
        </w:tabs>
        <w:jc w:val="center"/>
      </w:pPr>
      <w:r>
        <w:rPr>
          <w:noProof/>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proofErr w:type="spellStart"/>
            <w:r>
              <w:rPr>
                <w:b/>
              </w:rPr>
              <w:t>Cep</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cep</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proofErr w:type="spellStart"/>
            <w:r>
              <w:t>Cep</w:t>
            </w:r>
            <w:proofErr w:type="spellEnd"/>
            <w:r>
              <w:t xml:space="preserv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8</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sidRPr="00565DCB">
              <w:rPr>
                <w:b/>
              </w:rPr>
              <w:t>C</w:t>
            </w:r>
            <w:r>
              <w:rPr>
                <w:b/>
              </w:rPr>
              <w:t>onsultar</w:t>
            </w:r>
          </w:p>
        </w:tc>
        <w:tc>
          <w:tcPr>
            <w:tcW w:w="2268" w:type="dxa"/>
          </w:tcPr>
          <w:p w:rsidR="0089704C" w:rsidRDefault="0089704C" w:rsidP="00501203">
            <w:r>
              <w:t>Ajuda</w:t>
            </w:r>
          </w:p>
        </w:tc>
        <w:tc>
          <w:tcPr>
            <w:tcW w:w="4388" w:type="dxa"/>
          </w:tcPr>
          <w:p w:rsidR="0089704C" w:rsidRDefault="0089704C" w:rsidP="00501203">
            <w:r>
              <w:t xml:space="preserve">“Clique para pesquisar o endereço pelo </w:t>
            </w:r>
            <w:proofErr w:type="spellStart"/>
            <w:r>
              <w:t>cep</w:t>
            </w:r>
            <w:proofErr w:type="spellEnd"/>
            <w:r>
              <w:t>”</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Botão para pesquisar o endereço pelo </w:t>
            </w:r>
            <w:proofErr w:type="spellStart"/>
            <w:r>
              <w:t>Cep</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Rua</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Número da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Número</w:t>
            </w:r>
          </w:p>
        </w:tc>
        <w:tc>
          <w:tcPr>
            <w:tcW w:w="2268" w:type="dxa"/>
          </w:tcPr>
          <w:p w:rsidR="0089704C" w:rsidRDefault="0089704C" w:rsidP="00501203">
            <w:r>
              <w:t>Ajuda</w:t>
            </w:r>
          </w:p>
        </w:tc>
        <w:tc>
          <w:tcPr>
            <w:tcW w:w="4388" w:type="dxa"/>
          </w:tcPr>
          <w:p w:rsidR="0089704C" w:rsidRDefault="0089704C" w:rsidP="00501203">
            <w:r>
              <w:t>“Insira o número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Número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Complemento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complemento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Complemento do endereço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30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CD2995" w:rsidRDefault="0089704C" w:rsidP="00501203">
            <w:r w:rsidRPr="00CD2995">
              <w:t>Bairro</w:t>
            </w:r>
          </w:p>
        </w:tc>
        <w:tc>
          <w:tcPr>
            <w:tcW w:w="2268" w:type="dxa"/>
          </w:tcPr>
          <w:p w:rsidR="0089704C" w:rsidRDefault="0089704C" w:rsidP="00501203">
            <w:r>
              <w:t>Ajuda</w:t>
            </w:r>
          </w:p>
        </w:tc>
        <w:tc>
          <w:tcPr>
            <w:tcW w:w="4388" w:type="dxa"/>
          </w:tcPr>
          <w:p w:rsidR="0089704C" w:rsidRDefault="0089704C" w:rsidP="00501203">
            <w:r>
              <w:t>“Insira o bairro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Bairro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Cidade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cidade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Cidade brasileira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UF</w:t>
            </w:r>
          </w:p>
        </w:tc>
        <w:tc>
          <w:tcPr>
            <w:tcW w:w="2268" w:type="dxa"/>
          </w:tcPr>
          <w:p w:rsidR="0089704C" w:rsidRDefault="0089704C" w:rsidP="00501203">
            <w:r>
              <w:t>Ajuda</w:t>
            </w:r>
          </w:p>
        </w:tc>
        <w:tc>
          <w:tcPr>
            <w:tcW w:w="4388" w:type="dxa"/>
          </w:tcPr>
          <w:p w:rsidR="0089704C" w:rsidRDefault="0089704C" w:rsidP="00501203">
            <w:r>
              <w:t>“Selecione o 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Salvar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salvar os dados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salvar 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69" w:name="ConsultaCep"/>
      <w:r w:rsidRPr="004E1175">
        <w:rPr>
          <w:b/>
          <w:sz w:val="24"/>
        </w:rPr>
        <w:t>Regras</w:t>
      </w:r>
      <w:bookmarkEnd w:id="69"/>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 xml:space="preserve">Caso o botão Consultar seja pressionado sem que o campo CEP esteja preenchido. Exibir </w:t>
      </w:r>
      <w:proofErr w:type="spellStart"/>
      <w:r>
        <w:t>mensagem</w:t>
      </w:r>
      <w:proofErr w:type="spellEnd"/>
      <w:r>
        <w:t>:</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70" w:name="BotaoSalvar"/>
      <w:r>
        <w:rPr>
          <w:b/>
        </w:rPr>
        <w:t>Fn7</w:t>
      </w:r>
      <w:r w:rsidRPr="00C40FB9">
        <w:rPr>
          <w:b/>
        </w:rPr>
        <w:t xml:space="preserve"> – Botão Salvar: </w:t>
      </w:r>
      <w:bookmarkEnd w:id="70"/>
      <w:r>
        <w:t xml:space="preserve">Quando acionado, deverá realizar a validação conforme </w:t>
      </w:r>
      <w:hyperlink w:anchor="validação" w:history="1">
        <w:r w:rsidRPr="00CD2995">
          <w:rPr>
            <w:rStyle w:val="Hyperlink"/>
          </w:rPr>
          <w:t>Fn5 – Validação</w:t>
        </w:r>
      </w:hyperlink>
      <w:r>
        <w:t xml:space="preserve"> e logo após salvar o cadastro. Exibir </w:t>
      </w:r>
      <w:proofErr w:type="spellStart"/>
      <w:r>
        <w:t>mensagem</w:t>
      </w:r>
      <w:proofErr w:type="spellEnd"/>
      <w:r>
        <w:t>:</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lastRenderedPageBreak/>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1" w:name="contato"/>
      <w:r w:rsidRPr="00C55105">
        <w:rPr>
          <w:b/>
        </w:rPr>
        <w:t>Contato</w:t>
      </w:r>
      <w:bookmarkEnd w:id="71"/>
      <w:r>
        <w:t xml:space="preserve"> deverá conter os campos:</w:t>
      </w:r>
    </w:p>
    <w:p w:rsidR="0089704C" w:rsidRDefault="0089704C" w:rsidP="0089704C">
      <w:pPr>
        <w:pStyle w:val="PargrafodaLista"/>
        <w:tabs>
          <w:tab w:val="left" w:pos="1695"/>
        </w:tabs>
        <w:ind w:left="1440"/>
        <w:jc w:val="center"/>
      </w:pPr>
      <w:r>
        <w:rPr>
          <w:noProof/>
          <w:lang w:eastAsia="pt-BR"/>
        </w:rPr>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2" w:name="validação"/>
      <w:r>
        <w:rPr>
          <w:b/>
        </w:rPr>
        <w:t>Fn5</w:t>
      </w:r>
      <w:r w:rsidRPr="00BF0075">
        <w:rPr>
          <w:b/>
        </w:rPr>
        <w:t xml:space="preserve"> – </w:t>
      </w:r>
      <w:r>
        <w:rPr>
          <w:b/>
        </w:rPr>
        <w:t>Validação Idade</w:t>
      </w:r>
      <w:r w:rsidRPr="00BF0075">
        <w:rPr>
          <w:b/>
        </w:rPr>
        <w:t>:</w:t>
      </w:r>
      <w:r w:rsidRPr="000D04BD">
        <w:rPr>
          <w:b/>
        </w:rPr>
        <w:t xml:space="preserve"> </w:t>
      </w:r>
      <w:bookmarkEnd w:id="72"/>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r w:rsidRPr="00124B91">
        <w:t xml:space="preserve">[DESENV] – </w:t>
      </w:r>
      <w:r>
        <w:t>Edição</w:t>
      </w:r>
      <w:r w:rsidRPr="00124B91">
        <w:t xml:space="preserve"> de Funcionário</w:t>
      </w:r>
      <w:r>
        <w:t>s</w:t>
      </w:r>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3" w:name="telaexcluir"/>
      <w:r>
        <w:rPr>
          <w:b/>
          <w:sz w:val="26"/>
        </w:rPr>
        <w:t xml:space="preserve">Edição </w:t>
      </w:r>
      <w:r w:rsidRPr="00464F66">
        <w:rPr>
          <w:b/>
          <w:sz w:val="26"/>
        </w:rPr>
        <w:t>de Funcionários]</w:t>
      </w:r>
      <w:bookmarkEnd w:id="73"/>
    </w:p>
    <w:p w:rsidR="0089704C" w:rsidRDefault="0089704C" w:rsidP="0089704C">
      <w:pPr>
        <w:jc w:val="center"/>
      </w:pPr>
      <w:r>
        <w:rPr>
          <w:noProof/>
          <w:lang w:eastAsia="pt-BR"/>
        </w:rPr>
        <w:lastRenderedPageBreak/>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4" w:name="excluir"/>
      <w:bookmarkStart w:id="75" w:name="BotaoEdicao"/>
      <w:r>
        <w:rPr>
          <w:b/>
        </w:rPr>
        <w:t>Fn9</w:t>
      </w:r>
      <w:r w:rsidRPr="008B5327">
        <w:rPr>
          <w:b/>
        </w:rPr>
        <w:t xml:space="preserve"> –</w:t>
      </w:r>
      <w:r>
        <w:t xml:space="preserve"> </w:t>
      </w:r>
      <w:r>
        <w:rPr>
          <w:b/>
        </w:rPr>
        <w:t xml:space="preserve">Botão Excluir: </w:t>
      </w:r>
      <w:bookmarkEnd w:id="74"/>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 xml:space="preserve">Exibir </w:t>
      </w:r>
      <w:proofErr w:type="spellStart"/>
      <w:r>
        <w:t>mensagem</w:t>
      </w:r>
      <w:proofErr w:type="spellEnd"/>
      <w:r>
        <w:t>:</w:t>
      </w:r>
    </w:p>
    <w:p w:rsidR="0089704C" w:rsidRDefault="0089704C" w:rsidP="00147EDB">
      <w:pPr>
        <w:pStyle w:val="PargrafodaLista"/>
        <w:numPr>
          <w:ilvl w:val="1"/>
          <w:numId w:val="39"/>
        </w:numPr>
        <w:tabs>
          <w:tab w:val="left" w:pos="2325"/>
        </w:tabs>
      </w:pPr>
      <w:r>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5"/>
      <w:r>
        <w:t xml:space="preserve">Quando acionado o botão Salvar em uma edição.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lastRenderedPageBreak/>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lastRenderedPageBreak/>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501203">
        <w:tc>
          <w:tcPr>
            <w:tcW w:w="1838" w:type="dxa"/>
            <w:shd w:val="clear" w:color="auto" w:fill="D9D9D9" w:themeFill="background1" w:themeFillShade="D9"/>
          </w:tcPr>
          <w:p w:rsidR="00B6127A" w:rsidRPr="001D2271" w:rsidRDefault="00B6127A" w:rsidP="00501203">
            <w:pPr>
              <w:jc w:val="center"/>
              <w:rPr>
                <w:b/>
              </w:rPr>
            </w:pPr>
            <w:r w:rsidRPr="001D2271">
              <w:rPr>
                <w:b/>
              </w:rPr>
              <w:t>NOME CAMPO</w:t>
            </w:r>
          </w:p>
        </w:tc>
        <w:tc>
          <w:tcPr>
            <w:tcW w:w="2268" w:type="dxa"/>
            <w:shd w:val="clear" w:color="auto" w:fill="D9D9D9" w:themeFill="background1" w:themeFillShade="D9"/>
          </w:tcPr>
          <w:p w:rsidR="00B6127A" w:rsidRPr="001D2271" w:rsidRDefault="00B6127A" w:rsidP="00501203">
            <w:pPr>
              <w:jc w:val="center"/>
              <w:rPr>
                <w:b/>
              </w:rPr>
            </w:pPr>
            <w:r w:rsidRPr="001D2271">
              <w:rPr>
                <w:b/>
              </w:rPr>
              <w:t>TIPO REGRA</w:t>
            </w:r>
          </w:p>
        </w:tc>
        <w:tc>
          <w:tcPr>
            <w:tcW w:w="4388" w:type="dxa"/>
            <w:shd w:val="clear" w:color="auto" w:fill="D9D9D9" w:themeFill="background1" w:themeFillShade="D9"/>
          </w:tcPr>
          <w:p w:rsidR="00B6127A" w:rsidRPr="001D2271" w:rsidRDefault="00B6127A" w:rsidP="00501203">
            <w:pPr>
              <w:jc w:val="center"/>
              <w:rPr>
                <w:b/>
              </w:rPr>
            </w:pPr>
            <w:r w:rsidRPr="001D2271">
              <w:rPr>
                <w:b/>
              </w:rPr>
              <w:t>DESCRIÇÃO</w:t>
            </w:r>
          </w:p>
        </w:tc>
      </w:tr>
      <w:tr w:rsidR="00B6127A" w:rsidTr="00501203">
        <w:tc>
          <w:tcPr>
            <w:tcW w:w="1838" w:type="dxa"/>
            <w:vMerge w:val="restart"/>
            <w:shd w:val="clear" w:color="auto" w:fill="DEEAF6" w:themeFill="accent1" w:themeFillTint="33"/>
          </w:tcPr>
          <w:p w:rsidR="00B6127A" w:rsidRPr="00EA35AA" w:rsidRDefault="00B6127A" w:rsidP="00501203">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 xml:space="preserve">“Informe seu </w:t>
            </w:r>
            <w:proofErr w:type="spellStart"/>
            <w:r>
              <w:t>login</w:t>
            </w:r>
            <w:proofErr w:type="spellEnd"/>
            <w:r>
              <w:t xml:space="preserve"> de acesso”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Vazio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proofErr w:type="spellStart"/>
            <w:r>
              <w:t>Login</w:t>
            </w:r>
            <w:proofErr w:type="spellEnd"/>
            <w:r>
              <w:t xml:space="preserve">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Escrita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Alfanumérico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50</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SIM</w:t>
            </w:r>
          </w:p>
        </w:tc>
      </w:tr>
      <w:tr w:rsidR="00B6127A" w:rsidTr="00501203">
        <w:tc>
          <w:tcPr>
            <w:tcW w:w="1838" w:type="dxa"/>
            <w:vMerge w:val="restart"/>
          </w:tcPr>
          <w:p w:rsidR="00B6127A" w:rsidRPr="00EA35AA" w:rsidRDefault="00B6127A" w:rsidP="00501203">
            <w:pPr>
              <w:rPr>
                <w:b/>
              </w:rPr>
            </w:pPr>
            <w:r w:rsidRPr="00EA35AA">
              <w:rPr>
                <w:b/>
              </w:rPr>
              <w:t>Senha</w:t>
            </w:r>
          </w:p>
        </w:tc>
        <w:tc>
          <w:tcPr>
            <w:tcW w:w="2268" w:type="dxa"/>
          </w:tcPr>
          <w:p w:rsidR="00B6127A" w:rsidRDefault="00B6127A" w:rsidP="00501203">
            <w:r>
              <w:t>Ajuda</w:t>
            </w:r>
          </w:p>
        </w:tc>
        <w:tc>
          <w:tcPr>
            <w:tcW w:w="4388" w:type="dxa"/>
          </w:tcPr>
          <w:p w:rsidR="00B6127A" w:rsidRDefault="00B6127A" w:rsidP="00501203">
            <w:r>
              <w:t>“Informe sua senha de acesso”</w:t>
            </w:r>
          </w:p>
        </w:tc>
      </w:tr>
      <w:tr w:rsidR="00B6127A" w:rsidTr="00501203">
        <w:tc>
          <w:tcPr>
            <w:tcW w:w="1838" w:type="dxa"/>
            <w:vMerge/>
          </w:tcPr>
          <w:p w:rsidR="00B6127A" w:rsidRDefault="00B6127A" w:rsidP="00501203"/>
        </w:tc>
        <w:tc>
          <w:tcPr>
            <w:tcW w:w="2268" w:type="dxa"/>
          </w:tcPr>
          <w:p w:rsidR="00B6127A" w:rsidRDefault="00B6127A" w:rsidP="00501203">
            <w:r>
              <w:t>Conteúdo Inicial</w:t>
            </w:r>
          </w:p>
        </w:tc>
        <w:tc>
          <w:tcPr>
            <w:tcW w:w="4388" w:type="dxa"/>
          </w:tcPr>
          <w:p w:rsidR="00B6127A" w:rsidRDefault="00B6127A" w:rsidP="00501203">
            <w:r>
              <w:t>Vazio</w:t>
            </w:r>
          </w:p>
        </w:tc>
      </w:tr>
      <w:tr w:rsidR="00B6127A" w:rsidTr="00501203">
        <w:tc>
          <w:tcPr>
            <w:tcW w:w="1838" w:type="dxa"/>
            <w:vMerge/>
          </w:tcPr>
          <w:p w:rsidR="00B6127A" w:rsidRDefault="00B6127A" w:rsidP="00501203"/>
        </w:tc>
        <w:tc>
          <w:tcPr>
            <w:tcW w:w="2268" w:type="dxa"/>
          </w:tcPr>
          <w:p w:rsidR="00B6127A" w:rsidRDefault="00B6127A" w:rsidP="00501203">
            <w:r>
              <w:t>Descrição</w:t>
            </w:r>
          </w:p>
        </w:tc>
        <w:tc>
          <w:tcPr>
            <w:tcW w:w="4388" w:type="dxa"/>
          </w:tcPr>
          <w:p w:rsidR="00B6127A" w:rsidRDefault="00B6127A" w:rsidP="00501203">
            <w:r>
              <w:t>Senha do usuário</w:t>
            </w:r>
          </w:p>
        </w:tc>
      </w:tr>
      <w:tr w:rsidR="00B6127A" w:rsidTr="00501203">
        <w:tc>
          <w:tcPr>
            <w:tcW w:w="1838" w:type="dxa"/>
            <w:vMerge/>
          </w:tcPr>
          <w:p w:rsidR="00B6127A" w:rsidRDefault="00B6127A" w:rsidP="00501203"/>
        </w:tc>
        <w:tc>
          <w:tcPr>
            <w:tcW w:w="2268" w:type="dxa"/>
          </w:tcPr>
          <w:p w:rsidR="00B6127A" w:rsidRDefault="00B6127A" w:rsidP="00501203">
            <w:r>
              <w:t>Disponibilidade</w:t>
            </w:r>
          </w:p>
        </w:tc>
        <w:tc>
          <w:tcPr>
            <w:tcW w:w="4388" w:type="dxa"/>
          </w:tcPr>
          <w:p w:rsidR="00B6127A" w:rsidRDefault="00B6127A" w:rsidP="00501203">
            <w:r>
              <w:t>Escrita</w:t>
            </w:r>
          </w:p>
        </w:tc>
      </w:tr>
      <w:tr w:rsidR="00B6127A" w:rsidTr="00501203">
        <w:tc>
          <w:tcPr>
            <w:tcW w:w="1838" w:type="dxa"/>
            <w:vMerge/>
          </w:tcPr>
          <w:p w:rsidR="00B6127A" w:rsidRDefault="00B6127A" w:rsidP="00501203"/>
        </w:tc>
        <w:tc>
          <w:tcPr>
            <w:tcW w:w="2268" w:type="dxa"/>
          </w:tcPr>
          <w:p w:rsidR="00B6127A" w:rsidRDefault="00B6127A" w:rsidP="00501203">
            <w:r>
              <w:t>Formato</w:t>
            </w:r>
          </w:p>
        </w:tc>
        <w:tc>
          <w:tcPr>
            <w:tcW w:w="4388" w:type="dxa"/>
          </w:tcPr>
          <w:p w:rsidR="00B6127A" w:rsidRDefault="00B6127A" w:rsidP="00501203">
            <w:r>
              <w:t>Alfanumérico</w:t>
            </w:r>
          </w:p>
        </w:tc>
      </w:tr>
      <w:tr w:rsidR="00B6127A" w:rsidTr="00501203">
        <w:tc>
          <w:tcPr>
            <w:tcW w:w="1838" w:type="dxa"/>
            <w:vMerge/>
          </w:tcPr>
          <w:p w:rsidR="00B6127A" w:rsidRDefault="00B6127A" w:rsidP="00501203"/>
        </w:tc>
        <w:tc>
          <w:tcPr>
            <w:tcW w:w="2268" w:type="dxa"/>
          </w:tcPr>
          <w:p w:rsidR="00B6127A" w:rsidRDefault="00B6127A" w:rsidP="00501203">
            <w:r>
              <w:t>Tamanho (caracteres)</w:t>
            </w:r>
          </w:p>
        </w:tc>
        <w:tc>
          <w:tcPr>
            <w:tcW w:w="4388" w:type="dxa"/>
          </w:tcPr>
          <w:p w:rsidR="00B6127A" w:rsidRDefault="00B6127A" w:rsidP="00501203"/>
        </w:tc>
      </w:tr>
      <w:tr w:rsidR="00B6127A" w:rsidTr="00501203">
        <w:tc>
          <w:tcPr>
            <w:tcW w:w="1838" w:type="dxa"/>
            <w:vMerge/>
          </w:tcPr>
          <w:p w:rsidR="00B6127A" w:rsidRDefault="00B6127A" w:rsidP="00501203"/>
        </w:tc>
        <w:tc>
          <w:tcPr>
            <w:tcW w:w="2268" w:type="dxa"/>
          </w:tcPr>
          <w:p w:rsidR="00B6127A" w:rsidRDefault="00B6127A" w:rsidP="00501203">
            <w:r>
              <w:t>Máscara</w:t>
            </w:r>
          </w:p>
        </w:tc>
        <w:tc>
          <w:tcPr>
            <w:tcW w:w="4388" w:type="dxa"/>
          </w:tcPr>
          <w:p w:rsidR="00B6127A" w:rsidRDefault="00B6127A" w:rsidP="00501203">
            <w:proofErr w:type="spellStart"/>
            <w:r>
              <w:t>Password</w:t>
            </w:r>
            <w:proofErr w:type="spellEnd"/>
          </w:p>
        </w:tc>
      </w:tr>
      <w:tr w:rsidR="00B6127A" w:rsidTr="00501203">
        <w:tc>
          <w:tcPr>
            <w:tcW w:w="1838" w:type="dxa"/>
            <w:vMerge/>
          </w:tcPr>
          <w:p w:rsidR="00B6127A" w:rsidRDefault="00B6127A" w:rsidP="00501203"/>
        </w:tc>
        <w:tc>
          <w:tcPr>
            <w:tcW w:w="2268" w:type="dxa"/>
          </w:tcPr>
          <w:p w:rsidR="00B6127A" w:rsidRDefault="00B6127A" w:rsidP="00501203">
            <w:r>
              <w:t>Obrigatoriedade</w:t>
            </w:r>
          </w:p>
        </w:tc>
        <w:tc>
          <w:tcPr>
            <w:tcW w:w="4388" w:type="dxa"/>
          </w:tcPr>
          <w:p w:rsidR="00B6127A" w:rsidRDefault="00B6127A" w:rsidP="00501203">
            <w:r>
              <w:t>NÃO</w:t>
            </w:r>
          </w:p>
        </w:tc>
      </w:tr>
      <w:tr w:rsidR="00B6127A" w:rsidTr="00501203">
        <w:tc>
          <w:tcPr>
            <w:tcW w:w="1838" w:type="dxa"/>
            <w:vMerge w:val="restart"/>
            <w:shd w:val="clear" w:color="auto" w:fill="DEEAF6" w:themeFill="accent1" w:themeFillTint="33"/>
          </w:tcPr>
          <w:p w:rsidR="00B6127A" w:rsidRDefault="00B6127A" w:rsidP="00501203">
            <w:r>
              <w:t>Esqueceu sua Senha?</w:t>
            </w:r>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“Uma nova senha será enviada a seu e-mail”</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r>
              <w:t>Utilitário de recuperação de senha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Leitura/Ação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Link</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NÃO</w:t>
            </w:r>
          </w:p>
        </w:tc>
      </w:tr>
      <w:tr w:rsidR="00B6127A" w:rsidTr="00501203">
        <w:tc>
          <w:tcPr>
            <w:tcW w:w="1838" w:type="dxa"/>
            <w:vMerge w:val="restart"/>
            <w:shd w:val="clear" w:color="auto" w:fill="FFFFFF" w:themeFill="background1"/>
          </w:tcPr>
          <w:p w:rsidR="00B6127A" w:rsidRDefault="00B6127A" w:rsidP="00501203">
            <w:r>
              <w:t>Entrar</w:t>
            </w:r>
          </w:p>
        </w:tc>
        <w:tc>
          <w:tcPr>
            <w:tcW w:w="2268" w:type="dxa"/>
            <w:shd w:val="clear" w:color="auto" w:fill="FFFFFF" w:themeFill="background1"/>
          </w:tcPr>
          <w:p w:rsidR="00B6127A" w:rsidRDefault="00B6127A" w:rsidP="00501203">
            <w:r>
              <w:t>Ajuda</w:t>
            </w:r>
          </w:p>
        </w:tc>
        <w:tc>
          <w:tcPr>
            <w:tcW w:w="4388" w:type="dxa"/>
            <w:shd w:val="clear" w:color="auto" w:fill="FFFFFF" w:themeFill="background1"/>
          </w:tcPr>
          <w:p w:rsidR="00B6127A" w:rsidRDefault="00B6127A" w:rsidP="00501203">
            <w:r>
              <w:t>“Clique para acessar 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Conteúdo Inicial</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Descrição</w:t>
            </w:r>
          </w:p>
        </w:tc>
        <w:tc>
          <w:tcPr>
            <w:tcW w:w="4388" w:type="dxa"/>
            <w:shd w:val="clear" w:color="auto" w:fill="FFFFFF" w:themeFill="background1"/>
          </w:tcPr>
          <w:p w:rsidR="00B6127A" w:rsidRDefault="00B6127A" w:rsidP="00501203">
            <w:r>
              <w:t>Botão de acesso ao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Disponibilidade</w:t>
            </w:r>
          </w:p>
        </w:tc>
        <w:tc>
          <w:tcPr>
            <w:tcW w:w="4388" w:type="dxa"/>
            <w:shd w:val="clear" w:color="auto" w:fill="FFFFFF" w:themeFill="background1"/>
          </w:tcPr>
          <w:p w:rsidR="00B6127A" w:rsidRDefault="00B6127A" w:rsidP="00501203">
            <w:r>
              <w:t>Leitura/Ação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Formato</w:t>
            </w:r>
          </w:p>
        </w:tc>
        <w:tc>
          <w:tcPr>
            <w:tcW w:w="4388" w:type="dxa"/>
            <w:shd w:val="clear" w:color="auto" w:fill="FFFFFF" w:themeFill="background1"/>
          </w:tcPr>
          <w:p w:rsidR="00B6127A" w:rsidRDefault="00B6127A" w:rsidP="00501203">
            <w:r>
              <w:t>Botão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Tamanho (caracteres)</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Máscara</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Obrigatoriedade</w:t>
            </w:r>
          </w:p>
        </w:tc>
        <w:tc>
          <w:tcPr>
            <w:tcW w:w="4388" w:type="dxa"/>
            <w:shd w:val="clear" w:color="auto" w:fill="FFFFFF" w:themeFill="background1"/>
          </w:tcPr>
          <w:p w:rsidR="00B6127A" w:rsidRDefault="00B6127A" w:rsidP="00501203">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lastRenderedPageBreak/>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6" w:name="h.p2ibmcn5n97n" w:colFirst="0" w:colLast="0"/>
      <w:bookmarkEnd w:id="76"/>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5400675" cy="43434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lastRenderedPageBreak/>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rPr>
      </w:pP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4704715" cy="413385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4715" cy="4133850"/>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lastRenderedPageBreak/>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 xml:space="preserve">Caso exista erro no preenchimento dos campos.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Default="00914FF5" w:rsidP="00914FF5">
      <w:pPr>
        <w:pStyle w:val="PargrafodaLista"/>
        <w:tabs>
          <w:tab w:val="left" w:pos="2325"/>
        </w:tabs>
        <w:rPr>
          <w:i/>
        </w:rPr>
      </w:pPr>
    </w:p>
    <w:p w:rsidR="00914FF5" w:rsidRDefault="00914FF5" w:rsidP="00914FF5">
      <w:pPr>
        <w:pStyle w:val="PargrafodaLista"/>
        <w:tabs>
          <w:tab w:val="left" w:pos="2325"/>
        </w:tabs>
        <w:rPr>
          <w:b/>
        </w:rPr>
      </w:pPr>
    </w:p>
    <w:p w:rsidR="00914FF5" w:rsidRPr="00FA49E9" w:rsidRDefault="00914FF5" w:rsidP="00914FF5">
      <w:pPr>
        <w:pStyle w:val="PargrafodaLista"/>
        <w:tabs>
          <w:tab w:val="left" w:pos="2325"/>
        </w:tabs>
        <w:ind w:left="1440"/>
        <w:rPr>
          <w:i/>
        </w:rPr>
      </w:pPr>
    </w:p>
    <w:p w:rsidR="00914FF5" w:rsidRDefault="00914FF5" w:rsidP="00914FF5">
      <w:pPr>
        <w:tabs>
          <w:tab w:val="left" w:pos="2325"/>
        </w:tabs>
      </w:pPr>
    </w:p>
    <w:p w:rsidR="00914FF5" w:rsidRDefault="00914FF5" w:rsidP="00914FF5">
      <w:pPr>
        <w:pStyle w:val="Ttulo1"/>
        <w:jc w:val="center"/>
      </w:pPr>
    </w:p>
    <w:p w:rsidR="00914FF5" w:rsidRDefault="00914FF5" w:rsidP="00914FF5">
      <w:pPr>
        <w:pStyle w:val="Ttulo1"/>
        <w:rPr>
          <w:rFonts w:asciiTheme="minorHAnsi" w:eastAsiaTheme="minorHAnsi" w:hAnsiTheme="minorHAnsi" w:cstheme="minorBidi"/>
          <w:color w:val="auto"/>
          <w:sz w:val="22"/>
          <w:szCs w:val="22"/>
        </w:rPr>
      </w:pPr>
    </w:p>
    <w:p w:rsidR="00914FF5" w:rsidRDefault="00914FF5" w:rsidP="00914FF5"/>
    <w:p w:rsidR="00914FF5" w:rsidRDefault="00914FF5" w:rsidP="00914FF5"/>
    <w:p w:rsidR="00914FF5" w:rsidRPr="00CA1546" w:rsidRDefault="00914FF5" w:rsidP="00914FF5"/>
    <w:p w:rsidR="00914FF5" w:rsidRDefault="00914FF5" w:rsidP="00914FF5">
      <w:pPr>
        <w:pStyle w:val="Ttulo1"/>
        <w:jc w:val="center"/>
      </w:pPr>
      <w:r w:rsidRPr="00124B91">
        <w:t xml:space="preserve">[DESENV] – </w:t>
      </w:r>
      <w:r>
        <w:t>Tipo</w:t>
      </w:r>
      <w:r w:rsidRPr="00124B91">
        <w:t xml:space="preserve"> de </w:t>
      </w:r>
      <w:r>
        <w:t>Produtos</w:t>
      </w:r>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lastRenderedPageBreak/>
        <w:t>Dados para Implementação</w:t>
      </w:r>
    </w:p>
    <w:p w:rsidR="00914FF5" w:rsidRDefault="00914FF5"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Pr="006522CA" w:rsidRDefault="00914FF5" w:rsidP="00914FF5">
      <w:pPr>
        <w:pStyle w:val="PargrafodaLista"/>
        <w:tabs>
          <w:tab w:val="left" w:pos="1590"/>
        </w:tabs>
        <w:rPr>
          <w:b/>
        </w:rPr>
      </w:pPr>
    </w:p>
    <w:p w:rsidR="00914FF5" w:rsidRDefault="00914FF5" w:rsidP="00914FF5">
      <w:pPr>
        <w:pStyle w:val="PargrafodaLista"/>
        <w:tabs>
          <w:tab w:val="left" w:pos="1590"/>
        </w:tabs>
      </w:pPr>
    </w:p>
    <w:p w:rsidR="00914FF5" w:rsidRDefault="00914FF5" w:rsidP="00914FF5">
      <w:pPr>
        <w:pStyle w:val="PargrafodaLista"/>
        <w:tabs>
          <w:tab w:val="left" w:pos="1590"/>
        </w:tabs>
      </w:pPr>
    </w:p>
    <w:p w:rsidR="00914FF5" w:rsidRDefault="00914FF5" w:rsidP="00914FF5">
      <w:pPr>
        <w:tabs>
          <w:tab w:val="left" w:pos="1590"/>
        </w:tabs>
        <w:jc w:val="center"/>
        <w:rPr>
          <w:b/>
          <w:sz w:val="26"/>
        </w:rPr>
      </w:pPr>
      <w:r w:rsidRPr="00464F66">
        <w:rPr>
          <w:b/>
          <w:sz w:val="26"/>
        </w:rPr>
        <w:t>[</w:t>
      </w:r>
      <w:r>
        <w:rPr>
          <w:b/>
          <w:sz w:val="26"/>
        </w:rPr>
        <w:t>Cadastro de Tipo de Produto</w:t>
      </w:r>
      <w:r w:rsidRPr="00464F66">
        <w:rPr>
          <w:b/>
          <w:sz w:val="26"/>
        </w:rPr>
        <w:t>]</w:t>
      </w:r>
    </w:p>
    <w:p w:rsidR="00914FF5" w:rsidRDefault="00914FF5" w:rsidP="00914FF5">
      <w:pPr>
        <w:tabs>
          <w:tab w:val="left" w:pos="1590"/>
        </w:tabs>
        <w:jc w:val="center"/>
        <w:rPr>
          <w:b/>
          <w:sz w:val="26"/>
        </w:rPr>
      </w:pPr>
      <w:r>
        <w:rPr>
          <w:b/>
          <w:noProof/>
          <w:sz w:val="26"/>
          <w:lang w:eastAsia="pt-BR"/>
        </w:rPr>
        <w:lastRenderedPageBreak/>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C47966" w:rsidRDefault="00914FF5" w:rsidP="00914FF5">
      <w:pPr>
        <w:tabs>
          <w:tab w:val="left" w:pos="1590"/>
        </w:tabs>
      </w:pPr>
    </w:p>
    <w:p w:rsidR="00914FF5" w:rsidRDefault="00914FF5" w:rsidP="00914FF5">
      <w:pPr>
        <w:pStyle w:val="PargrafodaLista"/>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0A6" w:rsidRDefault="006F70A6" w:rsidP="00A56BAF">
      <w:pPr>
        <w:spacing w:after="0" w:line="240" w:lineRule="auto"/>
      </w:pPr>
      <w:r>
        <w:separator/>
      </w:r>
    </w:p>
  </w:endnote>
  <w:endnote w:type="continuationSeparator" w:id="0">
    <w:p w:rsidR="006F70A6" w:rsidRDefault="006F70A6"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EndPr/>
    <w:sdtContent>
      <w:p w:rsidR="00D50F9E" w:rsidRDefault="00D50F9E">
        <w:pPr>
          <w:pStyle w:val="Rodap"/>
          <w:jc w:val="right"/>
        </w:pPr>
        <w:r>
          <w:fldChar w:fldCharType="begin"/>
        </w:r>
        <w:r>
          <w:instrText>PAGE   \* MERGEFORMAT</w:instrText>
        </w:r>
        <w:r>
          <w:fldChar w:fldCharType="separate"/>
        </w:r>
        <w:r w:rsidR="00FB610F">
          <w:rPr>
            <w:noProof/>
          </w:rPr>
          <w:t>7</w:t>
        </w:r>
        <w:r>
          <w:fldChar w:fldCharType="end"/>
        </w:r>
      </w:p>
    </w:sdtContent>
  </w:sdt>
  <w:p w:rsidR="00D50F9E" w:rsidRDefault="00D50F9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0A6" w:rsidRDefault="006F70A6" w:rsidP="00A56BAF">
      <w:pPr>
        <w:spacing w:after="0" w:line="240" w:lineRule="auto"/>
      </w:pPr>
      <w:r>
        <w:separator/>
      </w:r>
    </w:p>
  </w:footnote>
  <w:footnote w:type="continuationSeparator" w:id="0">
    <w:p w:rsidR="006F70A6" w:rsidRDefault="006F70A6"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9"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15:restartNumberingAfterBreak="0">
    <w:nsid w:val="565B3A2F"/>
    <w:multiLevelType w:val="hybridMultilevel"/>
    <w:tmpl w:val="9A6EEA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1"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AC570DD"/>
    <w:multiLevelType w:val="hybridMultilevel"/>
    <w:tmpl w:val="E65AB2A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4"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7"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9"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7"/>
  </w:num>
  <w:num w:numId="2">
    <w:abstractNumId w:val="7"/>
  </w:num>
  <w:num w:numId="3">
    <w:abstractNumId w:val="30"/>
  </w:num>
  <w:num w:numId="4">
    <w:abstractNumId w:val="38"/>
  </w:num>
  <w:num w:numId="5">
    <w:abstractNumId w:val="36"/>
  </w:num>
  <w:num w:numId="6">
    <w:abstractNumId w:val="20"/>
  </w:num>
  <w:num w:numId="7">
    <w:abstractNumId w:val="23"/>
  </w:num>
  <w:num w:numId="8">
    <w:abstractNumId w:val="33"/>
  </w:num>
  <w:num w:numId="9">
    <w:abstractNumId w:val="21"/>
  </w:num>
  <w:num w:numId="10">
    <w:abstractNumId w:val="3"/>
  </w:num>
  <w:num w:numId="11">
    <w:abstractNumId w:val="11"/>
  </w:num>
  <w:num w:numId="12">
    <w:abstractNumId w:val="15"/>
  </w:num>
  <w:num w:numId="13">
    <w:abstractNumId w:val="26"/>
  </w:num>
  <w:num w:numId="14">
    <w:abstractNumId w:val="8"/>
  </w:num>
  <w:num w:numId="15">
    <w:abstractNumId w:val="14"/>
  </w:num>
  <w:num w:numId="16">
    <w:abstractNumId w:val="41"/>
  </w:num>
  <w:num w:numId="17">
    <w:abstractNumId w:val="25"/>
  </w:num>
  <w:num w:numId="18">
    <w:abstractNumId w:val="40"/>
  </w:num>
  <w:num w:numId="19">
    <w:abstractNumId w:val="32"/>
  </w:num>
  <w:num w:numId="20">
    <w:abstractNumId w:val="4"/>
  </w:num>
  <w:num w:numId="21">
    <w:abstractNumId w:val="16"/>
  </w:num>
  <w:num w:numId="22">
    <w:abstractNumId w:val="29"/>
  </w:num>
  <w:num w:numId="23">
    <w:abstractNumId w:val="27"/>
  </w:num>
  <w:num w:numId="24">
    <w:abstractNumId w:val="24"/>
  </w:num>
  <w:num w:numId="25">
    <w:abstractNumId w:val="19"/>
  </w:num>
  <w:num w:numId="26">
    <w:abstractNumId w:val="13"/>
  </w:num>
  <w:num w:numId="27">
    <w:abstractNumId w:val="10"/>
  </w:num>
  <w:num w:numId="28">
    <w:abstractNumId w:val="9"/>
  </w:num>
  <w:num w:numId="29">
    <w:abstractNumId w:val="18"/>
  </w:num>
  <w:num w:numId="30">
    <w:abstractNumId w:val="0"/>
  </w:num>
  <w:num w:numId="31">
    <w:abstractNumId w:val="1"/>
  </w:num>
  <w:num w:numId="32">
    <w:abstractNumId w:val="2"/>
  </w:num>
  <w:num w:numId="33">
    <w:abstractNumId w:val="28"/>
  </w:num>
  <w:num w:numId="34">
    <w:abstractNumId w:val="31"/>
  </w:num>
  <w:num w:numId="35">
    <w:abstractNumId w:val="17"/>
  </w:num>
  <w:num w:numId="36">
    <w:abstractNumId w:val="12"/>
  </w:num>
  <w:num w:numId="37">
    <w:abstractNumId w:val="35"/>
  </w:num>
  <w:num w:numId="38">
    <w:abstractNumId w:val="43"/>
  </w:num>
  <w:num w:numId="39">
    <w:abstractNumId w:val="6"/>
  </w:num>
  <w:num w:numId="40">
    <w:abstractNumId w:val="42"/>
  </w:num>
  <w:num w:numId="41">
    <w:abstractNumId w:val="22"/>
  </w:num>
  <w:num w:numId="42">
    <w:abstractNumId w:val="5"/>
  </w:num>
  <w:num w:numId="43">
    <w:abstractNumId w:val="34"/>
  </w:num>
  <w:num w:numId="4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71222"/>
    <w:rsid w:val="00075C34"/>
    <w:rsid w:val="00084E25"/>
    <w:rsid w:val="00085B08"/>
    <w:rsid w:val="00091422"/>
    <w:rsid w:val="0009184B"/>
    <w:rsid w:val="0009796B"/>
    <w:rsid w:val="000A60DF"/>
    <w:rsid w:val="000A6CD7"/>
    <w:rsid w:val="000B50C0"/>
    <w:rsid w:val="000C0191"/>
    <w:rsid w:val="000C322F"/>
    <w:rsid w:val="000C4444"/>
    <w:rsid w:val="000C4B5B"/>
    <w:rsid w:val="000C4E2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46A9"/>
    <w:rsid w:val="001E6752"/>
    <w:rsid w:val="001F01F0"/>
    <w:rsid w:val="001F0666"/>
    <w:rsid w:val="001F5389"/>
    <w:rsid w:val="001F5553"/>
    <w:rsid w:val="002040C3"/>
    <w:rsid w:val="00213D73"/>
    <w:rsid w:val="00226168"/>
    <w:rsid w:val="00226F27"/>
    <w:rsid w:val="00233131"/>
    <w:rsid w:val="00237577"/>
    <w:rsid w:val="0024015B"/>
    <w:rsid w:val="00241AAE"/>
    <w:rsid w:val="00247793"/>
    <w:rsid w:val="00270B98"/>
    <w:rsid w:val="00276069"/>
    <w:rsid w:val="00277934"/>
    <w:rsid w:val="002825FE"/>
    <w:rsid w:val="00283623"/>
    <w:rsid w:val="00290606"/>
    <w:rsid w:val="002939B4"/>
    <w:rsid w:val="00296930"/>
    <w:rsid w:val="002B6DC8"/>
    <w:rsid w:val="002B73EE"/>
    <w:rsid w:val="002C125D"/>
    <w:rsid w:val="002C5E57"/>
    <w:rsid w:val="002C60D1"/>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94847"/>
    <w:rsid w:val="00397267"/>
    <w:rsid w:val="003B28E7"/>
    <w:rsid w:val="003D1963"/>
    <w:rsid w:val="003D7358"/>
    <w:rsid w:val="003E4A8B"/>
    <w:rsid w:val="003E5C83"/>
    <w:rsid w:val="003F2E02"/>
    <w:rsid w:val="003F40B4"/>
    <w:rsid w:val="003F58D3"/>
    <w:rsid w:val="00401633"/>
    <w:rsid w:val="0041237A"/>
    <w:rsid w:val="00412482"/>
    <w:rsid w:val="00415CFC"/>
    <w:rsid w:val="00416586"/>
    <w:rsid w:val="0041719B"/>
    <w:rsid w:val="00420311"/>
    <w:rsid w:val="004302F4"/>
    <w:rsid w:val="0043616C"/>
    <w:rsid w:val="00442C40"/>
    <w:rsid w:val="00457B5D"/>
    <w:rsid w:val="00460503"/>
    <w:rsid w:val="00475C2C"/>
    <w:rsid w:val="00476B8E"/>
    <w:rsid w:val="00483FD0"/>
    <w:rsid w:val="00490037"/>
    <w:rsid w:val="00494357"/>
    <w:rsid w:val="004959E4"/>
    <w:rsid w:val="004A2DD3"/>
    <w:rsid w:val="004B1DBB"/>
    <w:rsid w:val="004B1DEC"/>
    <w:rsid w:val="004B2E74"/>
    <w:rsid w:val="004B6F05"/>
    <w:rsid w:val="004B73C4"/>
    <w:rsid w:val="004C06D2"/>
    <w:rsid w:val="004C2029"/>
    <w:rsid w:val="004D11D4"/>
    <w:rsid w:val="004D2AA3"/>
    <w:rsid w:val="004D4CE6"/>
    <w:rsid w:val="004E4B7C"/>
    <w:rsid w:val="004F67A4"/>
    <w:rsid w:val="005018C9"/>
    <w:rsid w:val="00501B19"/>
    <w:rsid w:val="00505BA1"/>
    <w:rsid w:val="005149C3"/>
    <w:rsid w:val="00520D4F"/>
    <w:rsid w:val="00521BCD"/>
    <w:rsid w:val="00523427"/>
    <w:rsid w:val="00527030"/>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40F70"/>
    <w:rsid w:val="00646D97"/>
    <w:rsid w:val="006530C1"/>
    <w:rsid w:val="00666740"/>
    <w:rsid w:val="00682E5C"/>
    <w:rsid w:val="00685A3B"/>
    <w:rsid w:val="006947D5"/>
    <w:rsid w:val="006A5900"/>
    <w:rsid w:val="006A62F8"/>
    <w:rsid w:val="006A6929"/>
    <w:rsid w:val="006B3F85"/>
    <w:rsid w:val="006E0272"/>
    <w:rsid w:val="006E4A36"/>
    <w:rsid w:val="006F4F8E"/>
    <w:rsid w:val="006F519E"/>
    <w:rsid w:val="006F70A6"/>
    <w:rsid w:val="00700526"/>
    <w:rsid w:val="0071252A"/>
    <w:rsid w:val="0072161D"/>
    <w:rsid w:val="00730372"/>
    <w:rsid w:val="0073166A"/>
    <w:rsid w:val="0073215C"/>
    <w:rsid w:val="00736D76"/>
    <w:rsid w:val="00743A74"/>
    <w:rsid w:val="0075335D"/>
    <w:rsid w:val="007541AD"/>
    <w:rsid w:val="007554DF"/>
    <w:rsid w:val="00766B51"/>
    <w:rsid w:val="00766F70"/>
    <w:rsid w:val="00772DD0"/>
    <w:rsid w:val="00777DCF"/>
    <w:rsid w:val="007A7E56"/>
    <w:rsid w:val="007D05B7"/>
    <w:rsid w:val="007F0731"/>
    <w:rsid w:val="007F334B"/>
    <w:rsid w:val="007F5361"/>
    <w:rsid w:val="007F660F"/>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5DE5"/>
    <w:rsid w:val="0089704C"/>
    <w:rsid w:val="00897A3B"/>
    <w:rsid w:val="008A060E"/>
    <w:rsid w:val="008A1737"/>
    <w:rsid w:val="008B133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22A8B"/>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7AA4"/>
    <w:rsid w:val="00B46816"/>
    <w:rsid w:val="00B559D2"/>
    <w:rsid w:val="00B6127A"/>
    <w:rsid w:val="00B63619"/>
    <w:rsid w:val="00B67F78"/>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914"/>
    <w:rsid w:val="00C30937"/>
    <w:rsid w:val="00C34A16"/>
    <w:rsid w:val="00C45B46"/>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36AB9"/>
    <w:rsid w:val="00E411AD"/>
    <w:rsid w:val="00E62F7B"/>
    <w:rsid w:val="00E63EDB"/>
    <w:rsid w:val="00E64F7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500A"/>
    <w:rsid w:val="00F6768B"/>
    <w:rsid w:val="00F72C9C"/>
    <w:rsid w:val="00F9023C"/>
    <w:rsid w:val="00F957B4"/>
    <w:rsid w:val="00FA281E"/>
    <w:rsid w:val="00FB610F"/>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git-scm.com/book/pt-br/v1/Primeiros-passos-No%C3%A7%C3%B5es-B%C3%A1sicas-de-Git" TargetMode="External"/><Relationship Id="rId50" Type="http://schemas.openxmlformats.org/officeDocument/2006/relationships/hyperlink" Target="https://msdn.microsoft.com/pt-br/vstudio/ff431702" TargetMode="External"/><Relationship Id="rId55" Type="http://schemas.openxmlformats.org/officeDocument/2006/relationships/hyperlink" Target="https://msdn.microsoft.com/pt-br/library/hh425099(v=vs.110).aspx"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pf.codeplex.com/releases/view/22567" TargetMode="External"/><Relationship Id="rId53" Type="http://schemas.openxmlformats.org/officeDocument/2006/relationships/hyperlink" Target="http://www.devmedia.com.br/introducao-ao-padrao-mvc/29308" TargetMode="External"/><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ignificados.com.br/kanban/" TargetMode="External"/><Relationship Id="rId57" Type="http://schemas.openxmlformats.org/officeDocument/2006/relationships/hyperlink" Target="mailto:giulianocosta@outlook.com" TargetMode="Externa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pf.codeplex.com/" TargetMode="External"/><Relationship Id="rId52" Type="http://schemas.openxmlformats.org/officeDocument/2006/relationships/hyperlink" Target="http://msdn.microsoft.com/pt-br/vcsharp/dd919145.aspx"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knoow.net/cienceconempr/gestao/kanban.htm" TargetMode="External"/><Relationship Id="rId56" Type="http://schemas.openxmlformats.org/officeDocument/2006/relationships/hyperlink" Target="http://javafree.uol.com.br/wiki/Design%20Pattern" TargetMode="Externa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gif"/><Relationship Id="rId51" Type="http://schemas.openxmlformats.org/officeDocument/2006/relationships/hyperlink" Target="http://www.linhadecodigo.com.br/artigo/2108/evolucao-da-metodologia-do-desenvolvimento-de-sistemas.asp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pt-br/library/cc564903.aspx"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devmedia.com.br/analise-dos-melhores-orm-object-relational-mapping-para-plataforma-net/5548" TargetMode="External"/><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1D24-8C4A-4715-96DD-0CBAF0F70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15016</Words>
  <Characters>81089</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191</cp:revision>
  <cp:lastPrinted>2015-10-06T20:24:00Z</cp:lastPrinted>
  <dcterms:created xsi:type="dcterms:W3CDTF">2015-09-21T22:05:00Z</dcterms:created>
  <dcterms:modified xsi:type="dcterms:W3CDTF">2015-10-06T20:24:00Z</dcterms:modified>
</cp:coreProperties>
</file>