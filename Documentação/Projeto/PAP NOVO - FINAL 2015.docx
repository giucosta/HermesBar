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3833" w:rsidRDefault="00AF3833" w:rsidP="00AF3833">
      <w:pPr>
        <w:jc w:val="center"/>
        <w:rPr>
          <w:rFonts w:ascii="Arial" w:hAnsi="Arial" w:cs="Arial"/>
          <w:b/>
          <w:sz w:val="26"/>
          <w:szCs w:val="26"/>
        </w:rPr>
      </w:pPr>
      <w:r>
        <w:rPr>
          <w:rFonts w:ascii="Arial" w:hAnsi="Arial" w:cs="Arial"/>
          <w:b/>
          <w:sz w:val="26"/>
          <w:szCs w:val="26"/>
        </w:rPr>
        <w:t>CENTRO TECNOLÓGICO POSITIVO</w:t>
      </w:r>
    </w:p>
    <w:p w:rsidR="00AF3833" w:rsidRDefault="00AF3833" w:rsidP="00AF3833">
      <w:pPr>
        <w:jc w:val="center"/>
        <w:rPr>
          <w:rFonts w:ascii="Arial" w:hAnsi="Arial" w:cs="Arial"/>
          <w:b/>
          <w:sz w:val="26"/>
          <w:szCs w:val="26"/>
        </w:rPr>
      </w:pPr>
      <w:r>
        <w:rPr>
          <w:rFonts w:ascii="Arial" w:hAnsi="Arial" w:cs="Arial"/>
          <w:b/>
          <w:sz w:val="26"/>
          <w:szCs w:val="26"/>
        </w:rPr>
        <w:t>CURSO SUPERIOR DE TECNOLOGIA EM ANÁLISE E DESENVOLVIMENTO DE SISTEMAS</w:t>
      </w: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r>
        <w:rPr>
          <w:rFonts w:ascii="Arial" w:hAnsi="Arial" w:cs="Arial"/>
          <w:b/>
          <w:sz w:val="26"/>
          <w:szCs w:val="26"/>
        </w:rPr>
        <w:t>GIULIANO HENRIQUE COSTA</w:t>
      </w: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r>
        <w:rPr>
          <w:rFonts w:ascii="Arial" w:hAnsi="Arial" w:cs="Arial"/>
          <w:b/>
          <w:sz w:val="26"/>
          <w:szCs w:val="26"/>
        </w:rPr>
        <w:t>HMA – SISTEMA DE GESTÃO E CONTROLE DE BARES E RESTAURANTES</w:t>
      </w:r>
    </w:p>
    <w:p w:rsidR="00AF3833" w:rsidRDefault="00AF3833" w:rsidP="00AF3833">
      <w:pPr>
        <w:jc w:val="center"/>
        <w:rPr>
          <w:rFonts w:ascii="Arial" w:hAnsi="Arial" w:cs="Arial"/>
          <w:b/>
          <w:sz w:val="26"/>
          <w:szCs w:val="26"/>
        </w:rPr>
      </w:pPr>
      <w:r>
        <w:rPr>
          <w:rFonts w:ascii="Arial" w:hAnsi="Arial" w:cs="Arial"/>
          <w:b/>
          <w:sz w:val="26"/>
          <w:szCs w:val="26"/>
        </w:rPr>
        <w:t>Projeto de intervenção tecnológica</w:t>
      </w: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r w:rsidRPr="00AF3833">
        <w:rPr>
          <w:rFonts w:ascii="Arial" w:hAnsi="Arial" w:cs="Arial"/>
          <w:b/>
          <w:sz w:val="26"/>
          <w:szCs w:val="26"/>
        </w:rPr>
        <w:t>CURITIBA 2015</w:t>
      </w:r>
    </w:p>
    <w:p w:rsidR="00E87E95" w:rsidRDefault="00AF3833">
      <w:pPr>
        <w:rPr>
          <w:rFonts w:ascii="Arial" w:hAnsi="Arial" w:cs="Arial"/>
          <w:b/>
          <w:sz w:val="26"/>
          <w:szCs w:val="26"/>
        </w:rPr>
      </w:pPr>
      <w:r>
        <w:rPr>
          <w:rFonts w:ascii="Arial" w:hAnsi="Arial" w:cs="Arial"/>
          <w:b/>
          <w:sz w:val="26"/>
          <w:szCs w:val="26"/>
        </w:rPr>
        <w:br w:type="page"/>
      </w:r>
    </w:p>
    <w:p w:rsidR="00E87E95" w:rsidRDefault="00E87E95" w:rsidP="00E87E95">
      <w:pPr>
        <w:jc w:val="center"/>
        <w:rPr>
          <w:rFonts w:ascii="Arial" w:hAnsi="Arial" w:cs="Arial"/>
          <w:b/>
          <w:sz w:val="26"/>
          <w:szCs w:val="26"/>
        </w:rPr>
      </w:pPr>
      <w:r>
        <w:rPr>
          <w:rFonts w:ascii="Arial" w:hAnsi="Arial" w:cs="Arial"/>
          <w:b/>
          <w:sz w:val="26"/>
          <w:szCs w:val="26"/>
        </w:rPr>
        <w:lastRenderedPageBreak/>
        <w:t>GIULIANO HENRIQUE COSTA</w:t>
      </w: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r>
        <w:rPr>
          <w:rFonts w:ascii="Arial" w:hAnsi="Arial" w:cs="Arial"/>
          <w:b/>
          <w:sz w:val="26"/>
          <w:szCs w:val="26"/>
        </w:rPr>
        <w:t>HMA – SISTEMA PARA GESTÃO E CONTROLE DE BARES E RESTAURANTES</w:t>
      </w: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r>
        <w:rPr>
          <w:rFonts w:ascii="Arial" w:hAnsi="Arial" w:cs="Arial"/>
          <w:b/>
          <w:sz w:val="26"/>
          <w:szCs w:val="26"/>
        </w:rPr>
        <w:t>Projeto de Intervenção Tecnológica</w:t>
      </w: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right"/>
        <w:rPr>
          <w:rFonts w:ascii="Arial" w:hAnsi="Arial" w:cs="Arial"/>
          <w:sz w:val="20"/>
          <w:szCs w:val="26"/>
        </w:rPr>
      </w:pPr>
      <w:r>
        <w:rPr>
          <w:rFonts w:ascii="Arial" w:hAnsi="Arial" w:cs="Arial"/>
          <w:sz w:val="20"/>
          <w:szCs w:val="26"/>
        </w:rPr>
        <w:t>Trabalho de Conclusão de Curso apresentado</w:t>
      </w:r>
      <w:r>
        <w:rPr>
          <w:rFonts w:ascii="Arial" w:hAnsi="Arial" w:cs="Arial"/>
          <w:sz w:val="20"/>
          <w:szCs w:val="26"/>
        </w:rPr>
        <w:br/>
        <w:t>ao Programa de Aplicação Profissional (PAP</w:t>
      </w:r>
      <w:proofErr w:type="gramStart"/>
      <w:r>
        <w:rPr>
          <w:rFonts w:ascii="Arial" w:hAnsi="Arial" w:cs="Arial"/>
          <w:sz w:val="20"/>
          <w:szCs w:val="26"/>
        </w:rPr>
        <w:t>),</w:t>
      </w:r>
      <w:r>
        <w:rPr>
          <w:rFonts w:ascii="Arial" w:hAnsi="Arial" w:cs="Arial"/>
          <w:sz w:val="20"/>
          <w:szCs w:val="26"/>
        </w:rPr>
        <w:br/>
        <w:t>para</w:t>
      </w:r>
      <w:proofErr w:type="gramEnd"/>
      <w:r>
        <w:rPr>
          <w:rFonts w:ascii="Arial" w:hAnsi="Arial" w:cs="Arial"/>
          <w:sz w:val="20"/>
          <w:szCs w:val="26"/>
        </w:rPr>
        <w:t xml:space="preserve"> obtenção parcial das competências ao título</w:t>
      </w:r>
      <w:r>
        <w:rPr>
          <w:rFonts w:ascii="Arial" w:hAnsi="Arial" w:cs="Arial"/>
          <w:sz w:val="20"/>
          <w:szCs w:val="26"/>
        </w:rPr>
        <w:br/>
        <w:t>de Tecnólogo em Análise e Desenvolvimento de Sistemas</w:t>
      </w:r>
      <w:r>
        <w:rPr>
          <w:rFonts w:ascii="Arial" w:hAnsi="Arial" w:cs="Arial"/>
          <w:sz w:val="20"/>
          <w:szCs w:val="26"/>
        </w:rPr>
        <w:br/>
        <w:t>pelo Centro Tecnológico Positivo – Unidade Hauer</w:t>
      </w:r>
    </w:p>
    <w:p w:rsidR="00E87E95" w:rsidRDefault="00E87E95" w:rsidP="00E87E95">
      <w:pPr>
        <w:jc w:val="right"/>
        <w:rPr>
          <w:rFonts w:ascii="Arial" w:hAnsi="Arial" w:cs="Arial"/>
          <w:sz w:val="20"/>
          <w:szCs w:val="26"/>
        </w:rPr>
      </w:pPr>
    </w:p>
    <w:p w:rsidR="00E87E95" w:rsidRPr="00E87E95" w:rsidRDefault="00E87E95" w:rsidP="00E87E95">
      <w:pPr>
        <w:jc w:val="right"/>
        <w:rPr>
          <w:rFonts w:ascii="Arial" w:hAnsi="Arial" w:cs="Arial"/>
          <w:sz w:val="20"/>
          <w:szCs w:val="26"/>
        </w:rPr>
      </w:pPr>
      <w:r>
        <w:rPr>
          <w:rFonts w:ascii="Arial" w:hAnsi="Arial" w:cs="Arial"/>
          <w:sz w:val="20"/>
          <w:szCs w:val="26"/>
        </w:rPr>
        <w:t xml:space="preserve">Orientador: </w:t>
      </w:r>
      <w:proofErr w:type="spellStart"/>
      <w:r>
        <w:rPr>
          <w:rFonts w:ascii="Arial" w:hAnsi="Arial" w:cs="Arial"/>
          <w:sz w:val="20"/>
          <w:szCs w:val="26"/>
        </w:rPr>
        <w:t>Profº</w:t>
      </w:r>
      <w:proofErr w:type="spellEnd"/>
      <w:r>
        <w:rPr>
          <w:rFonts w:ascii="Arial" w:hAnsi="Arial" w:cs="Arial"/>
          <w:sz w:val="20"/>
          <w:szCs w:val="26"/>
        </w:rPr>
        <w:t xml:space="preserve"> </w:t>
      </w:r>
      <w:proofErr w:type="spellStart"/>
      <w:r>
        <w:rPr>
          <w:rFonts w:ascii="Arial" w:hAnsi="Arial" w:cs="Arial"/>
          <w:sz w:val="20"/>
          <w:szCs w:val="26"/>
        </w:rPr>
        <w:t>Allson</w:t>
      </w:r>
      <w:proofErr w:type="spellEnd"/>
      <w:r>
        <w:rPr>
          <w:rFonts w:ascii="Arial" w:hAnsi="Arial" w:cs="Arial"/>
          <w:sz w:val="20"/>
          <w:szCs w:val="26"/>
        </w:rPr>
        <w:t xml:space="preserve"> Wagner Siviero Martins.</w:t>
      </w:r>
    </w:p>
    <w:p w:rsidR="00E87E95" w:rsidRDefault="00E87E95">
      <w:pPr>
        <w:rPr>
          <w:rFonts w:ascii="Arial" w:hAnsi="Arial" w:cs="Arial"/>
          <w:b/>
          <w:sz w:val="26"/>
          <w:szCs w:val="26"/>
        </w:rPr>
      </w:pPr>
      <w:r>
        <w:rPr>
          <w:rFonts w:ascii="Arial" w:hAnsi="Arial" w:cs="Arial"/>
          <w:b/>
          <w:sz w:val="26"/>
          <w:szCs w:val="26"/>
        </w:rPr>
        <w:br w:type="page"/>
      </w:r>
    </w:p>
    <w:p w:rsidR="0072161D" w:rsidRDefault="0072161D" w:rsidP="0072161D">
      <w:pPr>
        <w:jc w:val="center"/>
        <w:rPr>
          <w:rFonts w:ascii="Arial" w:hAnsi="Arial" w:cs="Arial"/>
          <w:b/>
          <w:sz w:val="26"/>
          <w:szCs w:val="26"/>
        </w:rPr>
      </w:pPr>
      <w:r>
        <w:rPr>
          <w:rFonts w:ascii="Arial" w:hAnsi="Arial" w:cs="Arial"/>
          <w:b/>
          <w:sz w:val="26"/>
          <w:szCs w:val="26"/>
        </w:rPr>
        <w:lastRenderedPageBreak/>
        <w:t>RESUMO</w:t>
      </w:r>
    </w:p>
    <w:p w:rsidR="0072161D" w:rsidRPr="0072161D" w:rsidRDefault="0072161D" w:rsidP="0072161D">
      <w:pPr>
        <w:jc w:val="both"/>
        <w:rPr>
          <w:rFonts w:ascii="Arial" w:hAnsi="Arial" w:cs="Arial"/>
          <w:sz w:val="26"/>
          <w:szCs w:val="26"/>
        </w:rPr>
      </w:pPr>
      <w:r w:rsidRPr="0072161D">
        <w:rPr>
          <w:rFonts w:ascii="Arial" w:hAnsi="Arial" w:cs="Arial"/>
          <w:sz w:val="26"/>
          <w:szCs w:val="26"/>
        </w:rPr>
        <w:t>Este</w:t>
      </w:r>
      <w:r>
        <w:rPr>
          <w:rFonts w:ascii="Arial" w:hAnsi="Arial" w:cs="Arial"/>
          <w:sz w:val="26"/>
          <w:szCs w:val="26"/>
        </w:rPr>
        <w:t xml:space="preserve"> trabalho busca apresentar um projeto de intervenção, como parte principal do PAP 2015 (Programa de Aplicação Profissional), do Centro Tecnológico Positivo. Com objetivo principal de realizar o desenvolvimento de um sistema para controle do Bar e Restaurante Hermes Bar, que até o momento não possuía nenhum tipo de automação ou ferramenta que auxilia</w:t>
      </w:r>
      <w:r w:rsidR="000A6CD7">
        <w:rPr>
          <w:rFonts w:ascii="Arial" w:hAnsi="Arial" w:cs="Arial"/>
          <w:sz w:val="26"/>
          <w:szCs w:val="26"/>
        </w:rPr>
        <w:t>sse</w:t>
      </w:r>
      <w:r>
        <w:rPr>
          <w:rFonts w:ascii="Arial" w:hAnsi="Arial" w:cs="Arial"/>
          <w:sz w:val="26"/>
          <w:szCs w:val="26"/>
        </w:rPr>
        <w:t xml:space="preserve"> na gestão do estabelecimento. Após o mapeamento do processo da organização cliente, foi identificado possíveis melhorias, que poderiam agilizar o atendimento aos clientes e dar mais segurança na gestão e controle de caixa.</w:t>
      </w:r>
      <w:r w:rsidR="000A6CD7">
        <w:rPr>
          <w:rFonts w:ascii="Arial" w:hAnsi="Arial" w:cs="Arial"/>
          <w:sz w:val="26"/>
          <w:szCs w:val="26"/>
        </w:rPr>
        <w:t xml:space="preserve"> Com isso, foi definido o escopo do projeto, toda a arquitetura da aplicação e planejamento para desenvolvimento de um produto com qualidade. Para o desenvolvimento do produto foram utilizadas inúmeras ferramentas como Microsoft Visual Studio e </w:t>
      </w:r>
      <w:proofErr w:type="spellStart"/>
      <w:r w:rsidR="000A6CD7">
        <w:rPr>
          <w:rFonts w:ascii="Arial" w:hAnsi="Arial" w:cs="Arial"/>
          <w:sz w:val="26"/>
          <w:szCs w:val="26"/>
        </w:rPr>
        <w:t>Sql</w:t>
      </w:r>
      <w:proofErr w:type="spellEnd"/>
      <w:r w:rsidR="000A6CD7">
        <w:rPr>
          <w:rFonts w:ascii="Arial" w:hAnsi="Arial" w:cs="Arial"/>
          <w:sz w:val="26"/>
          <w:szCs w:val="26"/>
        </w:rPr>
        <w:t xml:space="preserve"> Server 2012, entre outras. Foram utilizadas ferramentas para gestão do projeto como: </w:t>
      </w:r>
      <w:proofErr w:type="spellStart"/>
      <w:r w:rsidR="000A6CD7">
        <w:rPr>
          <w:rFonts w:ascii="Arial" w:hAnsi="Arial" w:cs="Arial"/>
          <w:sz w:val="26"/>
          <w:szCs w:val="26"/>
        </w:rPr>
        <w:t>KanbanFlow</w:t>
      </w:r>
      <w:proofErr w:type="spellEnd"/>
      <w:r w:rsidR="000A6CD7">
        <w:rPr>
          <w:rFonts w:ascii="Arial" w:hAnsi="Arial" w:cs="Arial"/>
          <w:sz w:val="26"/>
          <w:szCs w:val="26"/>
        </w:rPr>
        <w:t xml:space="preserve"> para controle e acompanhamento das tarefas, </w:t>
      </w:r>
      <w:proofErr w:type="spellStart"/>
      <w:r w:rsidR="000A6CD7">
        <w:rPr>
          <w:rFonts w:ascii="Arial" w:hAnsi="Arial" w:cs="Arial"/>
          <w:sz w:val="26"/>
          <w:szCs w:val="26"/>
        </w:rPr>
        <w:t>Git</w:t>
      </w:r>
      <w:proofErr w:type="spellEnd"/>
      <w:r w:rsidR="000A6CD7">
        <w:rPr>
          <w:rFonts w:ascii="Arial" w:hAnsi="Arial" w:cs="Arial"/>
          <w:sz w:val="26"/>
          <w:szCs w:val="26"/>
        </w:rPr>
        <w:t xml:space="preserve"> e GitHub como repositório de dados, meios de comunicação como </w:t>
      </w:r>
      <w:proofErr w:type="spellStart"/>
      <w:r w:rsidR="000A6CD7">
        <w:rPr>
          <w:rFonts w:ascii="Arial" w:hAnsi="Arial" w:cs="Arial"/>
          <w:sz w:val="26"/>
          <w:szCs w:val="26"/>
        </w:rPr>
        <w:t>Whatsapp</w:t>
      </w:r>
      <w:proofErr w:type="spellEnd"/>
      <w:r w:rsidR="000A6CD7">
        <w:rPr>
          <w:rFonts w:ascii="Arial" w:hAnsi="Arial" w:cs="Arial"/>
          <w:sz w:val="26"/>
          <w:szCs w:val="26"/>
        </w:rPr>
        <w:t xml:space="preserve"> e </w:t>
      </w:r>
      <w:proofErr w:type="spellStart"/>
      <w:r w:rsidR="000A6CD7">
        <w:rPr>
          <w:rFonts w:ascii="Arial" w:hAnsi="Arial" w:cs="Arial"/>
          <w:sz w:val="26"/>
          <w:szCs w:val="26"/>
        </w:rPr>
        <w:t>email</w:t>
      </w:r>
      <w:proofErr w:type="spellEnd"/>
      <w:r w:rsidR="000A6CD7">
        <w:rPr>
          <w:rFonts w:ascii="Arial" w:hAnsi="Arial" w:cs="Arial"/>
          <w:sz w:val="26"/>
          <w:szCs w:val="26"/>
        </w:rPr>
        <w:t>.</w:t>
      </w:r>
    </w:p>
    <w:p w:rsidR="0072161D" w:rsidRPr="0072161D" w:rsidRDefault="0072161D" w:rsidP="0072161D">
      <w:pPr>
        <w:jc w:val="both"/>
        <w:rPr>
          <w:rFonts w:ascii="Arial" w:hAnsi="Arial" w:cs="Arial"/>
          <w:sz w:val="26"/>
          <w:szCs w:val="26"/>
        </w:rPr>
      </w:pPr>
    </w:p>
    <w:p w:rsidR="000A6CD7" w:rsidRDefault="0072161D" w:rsidP="0072161D">
      <w:pPr>
        <w:jc w:val="both"/>
        <w:rPr>
          <w:rFonts w:ascii="Arial" w:hAnsi="Arial" w:cs="Arial"/>
          <w:sz w:val="26"/>
          <w:szCs w:val="26"/>
        </w:rPr>
      </w:pPr>
      <w:r w:rsidRPr="0072161D">
        <w:rPr>
          <w:rFonts w:ascii="Arial" w:hAnsi="Arial" w:cs="Arial"/>
          <w:sz w:val="26"/>
          <w:szCs w:val="26"/>
        </w:rPr>
        <w:t xml:space="preserve">Palavras-chave: Desenvolvimento. Sistema. Software. </w:t>
      </w:r>
      <w:r w:rsidR="000A6CD7">
        <w:rPr>
          <w:rFonts w:ascii="Arial" w:hAnsi="Arial" w:cs="Arial"/>
          <w:sz w:val="26"/>
          <w:szCs w:val="26"/>
        </w:rPr>
        <w:t>Gestão</w:t>
      </w:r>
      <w:r w:rsidRPr="0072161D">
        <w:rPr>
          <w:rFonts w:ascii="Arial" w:hAnsi="Arial" w:cs="Arial"/>
          <w:sz w:val="26"/>
          <w:szCs w:val="26"/>
        </w:rPr>
        <w:t xml:space="preserve">. Eficiência. </w:t>
      </w:r>
    </w:p>
    <w:p w:rsidR="000A6CD7" w:rsidRDefault="000A6CD7" w:rsidP="0072161D">
      <w:pPr>
        <w:jc w:val="both"/>
        <w:rPr>
          <w:rFonts w:ascii="Arial" w:hAnsi="Arial" w:cs="Arial"/>
          <w:sz w:val="26"/>
          <w:szCs w:val="26"/>
        </w:rPr>
      </w:pPr>
    </w:p>
    <w:p w:rsidR="000A6CD7" w:rsidRDefault="000A6CD7" w:rsidP="0072161D">
      <w:pPr>
        <w:jc w:val="both"/>
        <w:rPr>
          <w:rFonts w:ascii="Arial" w:hAnsi="Arial" w:cs="Arial"/>
          <w:sz w:val="26"/>
          <w:szCs w:val="26"/>
        </w:rPr>
      </w:pPr>
    </w:p>
    <w:p w:rsidR="000A6CD7" w:rsidRDefault="000A6CD7" w:rsidP="0072161D">
      <w:pPr>
        <w:jc w:val="both"/>
        <w:rPr>
          <w:rFonts w:ascii="Arial" w:hAnsi="Arial" w:cs="Arial"/>
          <w:sz w:val="26"/>
          <w:szCs w:val="26"/>
        </w:rPr>
      </w:pPr>
    </w:p>
    <w:p w:rsidR="00E87E95" w:rsidRPr="00E87E95" w:rsidRDefault="00E87E95" w:rsidP="0072161D">
      <w:pPr>
        <w:jc w:val="both"/>
        <w:rPr>
          <w:rFonts w:ascii="Arial" w:hAnsi="Arial" w:cs="Arial"/>
          <w:sz w:val="26"/>
          <w:szCs w:val="26"/>
        </w:rPr>
      </w:pPr>
      <w:r w:rsidRPr="00E87E95">
        <w:rPr>
          <w:rFonts w:ascii="Arial" w:hAnsi="Arial" w:cs="Arial"/>
          <w:sz w:val="26"/>
          <w:szCs w:val="26"/>
        </w:rPr>
        <w:br w:type="page"/>
      </w:r>
    </w:p>
    <w:p w:rsidR="000A6CD7" w:rsidRPr="000A6CD7" w:rsidRDefault="000A6CD7" w:rsidP="000A6CD7">
      <w:pPr>
        <w:jc w:val="center"/>
        <w:rPr>
          <w:rFonts w:ascii="Arial" w:hAnsi="Arial" w:cs="Arial"/>
          <w:b/>
          <w:sz w:val="26"/>
          <w:szCs w:val="26"/>
        </w:rPr>
      </w:pPr>
      <w:r w:rsidRPr="000A6CD7">
        <w:rPr>
          <w:rFonts w:ascii="Arial" w:hAnsi="Arial" w:cs="Arial"/>
          <w:b/>
          <w:sz w:val="26"/>
          <w:szCs w:val="26"/>
        </w:rPr>
        <w:lastRenderedPageBreak/>
        <w:t>ABSTRACT</w:t>
      </w:r>
    </w:p>
    <w:p w:rsidR="000A6CD7" w:rsidRPr="000A6CD7" w:rsidRDefault="000A6CD7" w:rsidP="000A6CD7">
      <w:pPr>
        <w:jc w:val="both"/>
        <w:rPr>
          <w:rFonts w:ascii="Arial" w:hAnsi="Arial" w:cs="Arial"/>
          <w:sz w:val="26"/>
          <w:szCs w:val="26"/>
        </w:rPr>
      </w:pPr>
      <w:proofErr w:type="spellStart"/>
      <w:r w:rsidRPr="000A6CD7">
        <w:rPr>
          <w:rFonts w:ascii="Arial" w:hAnsi="Arial" w:cs="Arial"/>
          <w:sz w:val="26"/>
          <w:szCs w:val="26"/>
        </w:rPr>
        <w:t>This</w:t>
      </w:r>
      <w:proofErr w:type="spellEnd"/>
      <w:r w:rsidRPr="000A6CD7">
        <w:rPr>
          <w:rFonts w:ascii="Arial" w:hAnsi="Arial" w:cs="Arial"/>
          <w:sz w:val="26"/>
          <w:szCs w:val="26"/>
        </w:rPr>
        <w:t xml:space="preserve"> </w:t>
      </w:r>
      <w:proofErr w:type="spellStart"/>
      <w:r w:rsidRPr="000A6CD7">
        <w:rPr>
          <w:rFonts w:ascii="Arial" w:hAnsi="Arial" w:cs="Arial"/>
          <w:sz w:val="26"/>
          <w:szCs w:val="26"/>
        </w:rPr>
        <w:t>study</w:t>
      </w:r>
      <w:proofErr w:type="spellEnd"/>
      <w:r w:rsidRPr="000A6CD7">
        <w:rPr>
          <w:rFonts w:ascii="Arial" w:hAnsi="Arial" w:cs="Arial"/>
          <w:sz w:val="26"/>
          <w:szCs w:val="26"/>
        </w:rPr>
        <w:t xml:space="preserve"> </w:t>
      </w:r>
      <w:proofErr w:type="spellStart"/>
      <w:r w:rsidRPr="000A6CD7">
        <w:rPr>
          <w:rFonts w:ascii="Arial" w:hAnsi="Arial" w:cs="Arial"/>
          <w:sz w:val="26"/>
          <w:szCs w:val="26"/>
        </w:rPr>
        <w:t>aims</w:t>
      </w:r>
      <w:proofErr w:type="spellEnd"/>
      <w:r w:rsidRPr="000A6CD7">
        <w:rPr>
          <w:rFonts w:ascii="Arial" w:hAnsi="Arial" w:cs="Arial"/>
          <w:sz w:val="26"/>
          <w:szCs w:val="26"/>
        </w:rPr>
        <w:t xml:space="preserve"> </w:t>
      </w:r>
      <w:proofErr w:type="spellStart"/>
      <w:r w:rsidRPr="000A6CD7">
        <w:rPr>
          <w:rFonts w:ascii="Arial" w:hAnsi="Arial" w:cs="Arial"/>
          <w:sz w:val="26"/>
          <w:szCs w:val="26"/>
        </w:rPr>
        <w:t>to</w:t>
      </w:r>
      <w:proofErr w:type="spellEnd"/>
      <w:r w:rsidRPr="000A6CD7">
        <w:rPr>
          <w:rFonts w:ascii="Arial" w:hAnsi="Arial" w:cs="Arial"/>
          <w:sz w:val="26"/>
          <w:szCs w:val="26"/>
        </w:rPr>
        <w:t xml:space="preserve"> </w:t>
      </w:r>
      <w:proofErr w:type="spellStart"/>
      <w:r w:rsidRPr="000A6CD7">
        <w:rPr>
          <w:rFonts w:ascii="Arial" w:hAnsi="Arial" w:cs="Arial"/>
          <w:sz w:val="26"/>
          <w:szCs w:val="26"/>
        </w:rPr>
        <w:t>present</w:t>
      </w:r>
      <w:proofErr w:type="spellEnd"/>
      <w:r w:rsidRPr="000A6CD7">
        <w:rPr>
          <w:rFonts w:ascii="Arial" w:hAnsi="Arial" w:cs="Arial"/>
          <w:sz w:val="26"/>
          <w:szCs w:val="26"/>
        </w:rPr>
        <w:t xml:space="preserve"> </w:t>
      </w:r>
      <w:proofErr w:type="spellStart"/>
      <w:r w:rsidRPr="000A6CD7">
        <w:rPr>
          <w:rFonts w:ascii="Arial" w:hAnsi="Arial" w:cs="Arial"/>
          <w:sz w:val="26"/>
          <w:szCs w:val="26"/>
        </w:rPr>
        <w:t>an</w:t>
      </w:r>
      <w:proofErr w:type="spellEnd"/>
      <w:r w:rsidRPr="000A6CD7">
        <w:rPr>
          <w:rFonts w:ascii="Arial" w:hAnsi="Arial" w:cs="Arial"/>
          <w:sz w:val="26"/>
          <w:szCs w:val="26"/>
        </w:rPr>
        <w:t xml:space="preserve"> </w:t>
      </w:r>
      <w:proofErr w:type="spellStart"/>
      <w:r w:rsidRPr="000A6CD7">
        <w:rPr>
          <w:rFonts w:ascii="Arial" w:hAnsi="Arial" w:cs="Arial"/>
          <w:sz w:val="26"/>
          <w:szCs w:val="26"/>
        </w:rPr>
        <w:t>intervention</w:t>
      </w:r>
      <w:proofErr w:type="spellEnd"/>
      <w:r w:rsidRPr="000A6CD7">
        <w:rPr>
          <w:rFonts w:ascii="Arial" w:hAnsi="Arial" w:cs="Arial"/>
          <w:sz w:val="26"/>
          <w:szCs w:val="26"/>
        </w:rPr>
        <w:t xml:space="preserve"> </w:t>
      </w:r>
      <w:proofErr w:type="spellStart"/>
      <w:r w:rsidRPr="000A6CD7">
        <w:rPr>
          <w:rFonts w:ascii="Arial" w:hAnsi="Arial" w:cs="Arial"/>
          <w:sz w:val="26"/>
          <w:szCs w:val="26"/>
        </w:rPr>
        <w:t>project</w:t>
      </w:r>
      <w:proofErr w:type="spellEnd"/>
      <w:r w:rsidRPr="000A6CD7">
        <w:rPr>
          <w:rFonts w:ascii="Arial" w:hAnsi="Arial" w:cs="Arial"/>
          <w:sz w:val="26"/>
          <w:szCs w:val="26"/>
        </w:rPr>
        <w:t xml:space="preserve">, as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main</w:t>
      </w:r>
      <w:proofErr w:type="spellEnd"/>
      <w:r w:rsidRPr="000A6CD7">
        <w:rPr>
          <w:rFonts w:ascii="Arial" w:hAnsi="Arial" w:cs="Arial"/>
          <w:sz w:val="26"/>
          <w:szCs w:val="26"/>
        </w:rPr>
        <w:t xml:space="preserve"> </w:t>
      </w:r>
      <w:proofErr w:type="spellStart"/>
      <w:r w:rsidRPr="000A6CD7">
        <w:rPr>
          <w:rFonts w:ascii="Arial" w:hAnsi="Arial" w:cs="Arial"/>
          <w:sz w:val="26"/>
          <w:szCs w:val="26"/>
        </w:rPr>
        <w:t>part</w:t>
      </w:r>
      <w:proofErr w:type="spellEnd"/>
      <w:r w:rsidRPr="000A6CD7">
        <w:rPr>
          <w:rFonts w:ascii="Arial" w:hAnsi="Arial" w:cs="Arial"/>
          <w:sz w:val="26"/>
          <w:szCs w:val="26"/>
        </w:rPr>
        <w:t xml:space="preserve"> </w:t>
      </w:r>
      <w:proofErr w:type="spellStart"/>
      <w:r w:rsidRPr="000A6CD7">
        <w:rPr>
          <w:rFonts w:ascii="Arial" w:hAnsi="Arial" w:cs="Arial"/>
          <w:sz w:val="26"/>
          <w:szCs w:val="26"/>
        </w:rPr>
        <w:t>of</w:t>
      </w:r>
      <w:proofErr w:type="spellEnd"/>
      <w:r w:rsidRPr="000A6CD7">
        <w:rPr>
          <w:rFonts w:ascii="Arial" w:hAnsi="Arial" w:cs="Arial"/>
          <w:sz w:val="26"/>
          <w:szCs w:val="26"/>
        </w:rPr>
        <w:t xml:space="preserve"> </w:t>
      </w:r>
      <w:proofErr w:type="spellStart"/>
      <w:r w:rsidRPr="000A6CD7">
        <w:rPr>
          <w:rFonts w:ascii="Arial" w:hAnsi="Arial" w:cs="Arial"/>
          <w:sz w:val="26"/>
          <w:szCs w:val="26"/>
        </w:rPr>
        <w:t>the</w:t>
      </w:r>
      <w:proofErr w:type="spellEnd"/>
      <w:r w:rsidRPr="000A6CD7">
        <w:rPr>
          <w:rFonts w:ascii="Arial" w:hAnsi="Arial" w:cs="Arial"/>
          <w:sz w:val="26"/>
          <w:szCs w:val="26"/>
        </w:rPr>
        <w:t xml:space="preserve"> PAP 2015 (Professional </w:t>
      </w:r>
      <w:proofErr w:type="spellStart"/>
      <w:r w:rsidRPr="000A6CD7">
        <w:rPr>
          <w:rFonts w:ascii="Arial" w:hAnsi="Arial" w:cs="Arial"/>
          <w:sz w:val="26"/>
          <w:szCs w:val="26"/>
        </w:rPr>
        <w:t>Application</w:t>
      </w:r>
      <w:proofErr w:type="spellEnd"/>
      <w:r w:rsidRPr="000A6CD7">
        <w:rPr>
          <w:rFonts w:ascii="Arial" w:hAnsi="Arial" w:cs="Arial"/>
          <w:sz w:val="26"/>
          <w:szCs w:val="26"/>
        </w:rPr>
        <w:t xml:space="preserve"> </w:t>
      </w:r>
      <w:proofErr w:type="spellStart"/>
      <w:r w:rsidRPr="000A6CD7">
        <w:rPr>
          <w:rFonts w:ascii="Arial" w:hAnsi="Arial" w:cs="Arial"/>
          <w:sz w:val="26"/>
          <w:szCs w:val="26"/>
        </w:rPr>
        <w:t>Program</w:t>
      </w:r>
      <w:proofErr w:type="spellEnd"/>
      <w:r w:rsidRPr="000A6CD7">
        <w:rPr>
          <w:rFonts w:ascii="Arial" w:hAnsi="Arial" w:cs="Arial"/>
          <w:sz w:val="26"/>
          <w:szCs w:val="26"/>
        </w:rPr>
        <w:t xml:space="preserve">), Positive Technology Center. </w:t>
      </w:r>
      <w:proofErr w:type="spellStart"/>
      <w:r w:rsidRPr="000A6CD7">
        <w:rPr>
          <w:rFonts w:ascii="Arial" w:hAnsi="Arial" w:cs="Arial"/>
          <w:sz w:val="26"/>
          <w:szCs w:val="26"/>
        </w:rPr>
        <w:t>With</w:t>
      </w:r>
      <w:proofErr w:type="spellEnd"/>
      <w:r w:rsidRPr="000A6CD7">
        <w:rPr>
          <w:rFonts w:ascii="Arial" w:hAnsi="Arial" w:cs="Arial"/>
          <w:sz w:val="26"/>
          <w:szCs w:val="26"/>
        </w:rPr>
        <w:t xml:space="preserve">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main</w:t>
      </w:r>
      <w:proofErr w:type="spellEnd"/>
      <w:r w:rsidRPr="000A6CD7">
        <w:rPr>
          <w:rFonts w:ascii="Arial" w:hAnsi="Arial" w:cs="Arial"/>
          <w:sz w:val="26"/>
          <w:szCs w:val="26"/>
        </w:rPr>
        <w:t xml:space="preserve"> </w:t>
      </w:r>
      <w:proofErr w:type="spellStart"/>
      <w:r w:rsidRPr="000A6CD7">
        <w:rPr>
          <w:rFonts w:ascii="Arial" w:hAnsi="Arial" w:cs="Arial"/>
          <w:sz w:val="26"/>
          <w:szCs w:val="26"/>
        </w:rPr>
        <w:t>objective</w:t>
      </w:r>
      <w:proofErr w:type="spellEnd"/>
      <w:r w:rsidRPr="000A6CD7">
        <w:rPr>
          <w:rFonts w:ascii="Arial" w:hAnsi="Arial" w:cs="Arial"/>
          <w:sz w:val="26"/>
          <w:szCs w:val="26"/>
        </w:rPr>
        <w:t xml:space="preserve"> </w:t>
      </w:r>
      <w:proofErr w:type="spellStart"/>
      <w:r w:rsidRPr="000A6CD7">
        <w:rPr>
          <w:rFonts w:ascii="Arial" w:hAnsi="Arial" w:cs="Arial"/>
          <w:sz w:val="26"/>
          <w:szCs w:val="26"/>
        </w:rPr>
        <w:t>to</w:t>
      </w:r>
      <w:proofErr w:type="spellEnd"/>
      <w:r w:rsidRPr="000A6CD7">
        <w:rPr>
          <w:rFonts w:ascii="Arial" w:hAnsi="Arial" w:cs="Arial"/>
          <w:sz w:val="26"/>
          <w:szCs w:val="26"/>
        </w:rPr>
        <w:t xml:space="preserve"> </w:t>
      </w:r>
      <w:proofErr w:type="spellStart"/>
      <w:r w:rsidRPr="000A6CD7">
        <w:rPr>
          <w:rFonts w:ascii="Arial" w:hAnsi="Arial" w:cs="Arial"/>
          <w:sz w:val="26"/>
          <w:szCs w:val="26"/>
        </w:rPr>
        <w:t>carry</w:t>
      </w:r>
      <w:proofErr w:type="spellEnd"/>
      <w:r w:rsidRPr="000A6CD7">
        <w:rPr>
          <w:rFonts w:ascii="Arial" w:hAnsi="Arial" w:cs="Arial"/>
          <w:sz w:val="26"/>
          <w:szCs w:val="26"/>
        </w:rPr>
        <w:t xml:space="preserve"> out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development</w:t>
      </w:r>
      <w:proofErr w:type="spellEnd"/>
      <w:r w:rsidRPr="000A6CD7">
        <w:rPr>
          <w:rFonts w:ascii="Arial" w:hAnsi="Arial" w:cs="Arial"/>
          <w:sz w:val="26"/>
          <w:szCs w:val="26"/>
        </w:rPr>
        <w:t xml:space="preserve"> </w:t>
      </w:r>
      <w:proofErr w:type="spellStart"/>
      <w:r w:rsidRPr="000A6CD7">
        <w:rPr>
          <w:rFonts w:ascii="Arial" w:hAnsi="Arial" w:cs="Arial"/>
          <w:sz w:val="26"/>
          <w:szCs w:val="26"/>
        </w:rPr>
        <w:t>of</w:t>
      </w:r>
      <w:proofErr w:type="spellEnd"/>
      <w:r w:rsidRPr="000A6CD7">
        <w:rPr>
          <w:rFonts w:ascii="Arial" w:hAnsi="Arial" w:cs="Arial"/>
          <w:sz w:val="26"/>
          <w:szCs w:val="26"/>
        </w:rPr>
        <w:t xml:space="preserve"> a system </w:t>
      </w:r>
      <w:proofErr w:type="spellStart"/>
      <w:r w:rsidRPr="000A6CD7">
        <w:rPr>
          <w:rFonts w:ascii="Arial" w:hAnsi="Arial" w:cs="Arial"/>
          <w:sz w:val="26"/>
          <w:szCs w:val="26"/>
        </w:rPr>
        <w:t>to</w:t>
      </w:r>
      <w:proofErr w:type="spellEnd"/>
      <w:r w:rsidRPr="000A6CD7">
        <w:rPr>
          <w:rFonts w:ascii="Arial" w:hAnsi="Arial" w:cs="Arial"/>
          <w:sz w:val="26"/>
          <w:szCs w:val="26"/>
        </w:rPr>
        <w:t xml:space="preserve"> </w:t>
      </w:r>
      <w:proofErr w:type="spellStart"/>
      <w:r w:rsidRPr="000A6CD7">
        <w:rPr>
          <w:rFonts w:ascii="Arial" w:hAnsi="Arial" w:cs="Arial"/>
          <w:sz w:val="26"/>
          <w:szCs w:val="26"/>
        </w:rPr>
        <w:t>control</w:t>
      </w:r>
      <w:proofErr w:type="spellEnd"/>
      <w:r w:rsidRPr="000A6CD7">
        <w:rPr>
          <w:rFonts w:ascii="Arial" w:hAnsi="Arial" w:cs="Arial"/>
          <w:sz w:val="26"/>
          <w:szCs w:val="26"/>
        </w:rPr>
        <w:t xml:space="preserve">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Restaurant</w:t>
      </w:r>
      <w:proofErr w:type="spellEnd"/>
      <w:r w:rsidRPr="000A6CD7">
        <w:rPr>
          <w:rFonts w:ascii="Arial" w:hAnsi="Arial" w:cs="Arial"/>
          <w:sz w:val="26"/>
          <w:szCs w:val="26"/>
        </w:rPr>
        <w:t xml:space="preserve"> </w:t>
      </w:r>
      <w:proofErr w:type="spellStart"/>
      <w:r w:rsidRPr="000A6CD7">
        <w:rPr>
          <w:rFonts w:ascii="Arial" w:hAnsi="Arial" w:cs="Arial"/>
          <w:sz w:val="26"/>
          <w:szCs w:val="26"/>
        </w:rPr>
        <w:t>and</w:t>
      </w:r>
      <w:proofErr w:type="spellEnd"/>
      <w:r w:rsidRPr="000A6CD7">
        <w:rPr>
          <w:rFonts w:ascii="Arial" w:hAnsi="Arial" w:cs="Arial"/>
          <w:sz w:val="26"/>
          <w:szCs w:val="26"/>
        </w:rPr>
        <w:t xml:space="preserve"> Bar Hermes Bar, </w:t>
      </w:r>
      <w:proofErr w:type="spellStart"/>
      <w:r w:rsidRPr="000A6CD7">
        <w:rPr>
          <w:rFonts w:ascii="Arial" w:hAnsi="Arial" w:cs="Arial"/>
          <w:sz w:val="26"/>
          <w:szCs w:val="26"/>
        </w:rPr>
        <w:t>which</w:t>
      </w:r>
      <w:proofErr w:type="spellEnd"/>
      <w:r w:rsidRPr="000A6CD7">
        <w:rPr>
          <w:rFonts w:ascii="Arial" w:hAnsi="Arial" w:cs="Arial"/>
          <w:sz w:val="26"/>
          <w:szCs w:val="26"/>
        </w:rPr>
        <w:t xml:space="preserve"> </w:t>
      </w:r>
      <w:proofErr w:type="spellStart"/>
      <w:r w:rsidRPr="000A6CD7">
        <w:rPr>
          <w:rFonts w:ascii="Arial" w:hAnsi="Arial" w:cs="Arial"/>
          <w:sz w:val="26"/>
          <w:szCs w:val="26"/>
        </w:rPr>
        <w:t>has</w:t>
      </w:r>
      <w:proofErr w:type="spellEnd"/>
      <w:r w:rsidRPr="000A6CD7">
        <w:rPr>
          <w:rFonts w:ascii="Arial" w:hAnsi="Arial" w:cs="Arial"/>
          <w:sz w:val="26"/>
          <w:szCs w:val="26"/>
        </w:rPr>
        <w:t xml:space="preserve"> </w:t>
      </w:r>
      <w:proofErr w:type="spellStart"/>
      <w:r w:rsidRPr="000A6CD7">
        <w:rPr>
          <w:rFonts w:ascii="Arial" w:hAnsi="Arial" w:cs="Arial"/>
          <w:sz w:val="26"/>
          <w:szCs w:val="26"/>
        </w:rPr>
        <w:t>so</w:t>
      </w:r>
      <w:proofErr w:type="spellEnd"/>
      <w:r w:rsidRPr="000A6CD7">
        <w:rPr>
          <w:rFonts w:ascii="Arial" w:hAnsi="Arial" w:cs="Arial"/>
          <w:sz w:val="26"/>
          <w:szCs w:val="26"/>
        </w:rPr>
        <w:t xml:space="preserve"> </w:t>
      </w:r>
      <w:proofErr w:type="spellStart"/>
      <w:r w:rsidRPr="000A6CD7">
        <w:rPr>
          <w:rFonts w:ascii="Arial" w:hAnsi="Arial" w:cs="Arial"/>
          <w:sz w:val="26"/>
          <w:szCs w:val="26"/>
        </w:rPr>
        <w:t>far</w:t>
      </w:r>
      <w:proofErr w:type="spellEnd"/>
      <w:r w:rsidRPr="000A6CD7">
        <w:rPr>
          <w:rFonts w:ascii="Arial" w:hAnsi="Arial" w:cs="Arial"/>
          <w:sz w:val="26"/>
          <w:szCs w:val="26"/>
        </w:rPr>
        <w:t xml:space="preserve"> </w:t>
      </w:r>
      <w:proofErr w:type="spellStart"/>
      <w:r w:rsidRPr="000A6CD7">
        <w:rPr>
          <w:rFonts w:ascii="Arial" w:hAnsi="Arial" w:cs="Arial"/>
          <w:sz w:val="26"/>
          <w:szCs w:val="26"/>
        </w:rPr>
        <w:t>not</w:t>
      </w:r>
      <w:proofErr w:type="spellEnd"/>
      <w:r w:rsidRPr="000A6CD7">
        <w:rPr>
          <w:rFonts w:ascii="Arial" w:hAnsi="Arial" w:cs="Arial"/>
          <w:sz w:val="26"/>
          <w:szCs w:val="26"/>
        </w:rPr>
        <w:t xml:space="preserve"> </w:t>
      </w:r>
      <w:proofErr w:type="spellStart"/>
      <w:r w:rsidRPr="000A6CD7">
        <w:rPr>
          <w:rFonts w:ascii="Arial" w:hAnsi="Arial" w:cs="Arial"/>
          <w:sz w:val="26"/>
          <w:szCs w:val="26"/>
        </w:rPr>
        <w:t>had</w:t>
      </w:r>
      <w:proofErr w:type="spellEnd"/>
      <w:r w:rsidRPr="000A6CD7">
        <w:rPr>
          <w:rFonts w:ascii="Arial" w:hAnsi="Arial" w:cs="Arial"/>
          <w:sz w:val="26"/>
          <w:szCs w:val="26"/>
        </w:rPr>
        <w:t xml:space="preserve"> </w:t>
      </w:r>
      <w:proofErr w:type="spellStart"/>
      <w:r w:rsidRPr="000A6CD7">
        <w:rPr>
          <w:rFonts w:ascii="Arial" w:hAnsi="Arial" w:cs="Arial"/>
          <w:sz w:val="26"/>
          <w:szCs w:val="26"/>
        </w:rPr>
        <w:t>any</w:t>
      </w:r>
      <w:proofErr w:type="spellEnd"/>
      <w:r w:rsidRPr="000A6CD7">
        <w:rPr>
          <w:rFonts w:ascii="Arial" w:hAnsi="Arial" w:cs="Arial"/>
          <w:sz w:val="26"/>
          <w:szCs w:val="26"/>
        </w:rPr>
        <w:t xml:space="preserve"> </w:t>
      </w:r>
      <w:proofErr w:type="spellStart"/>
      <w:r w:rsidRPr="000A6CD7">
        <w:rPr>
          <w:rFonts w:ascii="Arial" w:hAnsi="Arial" w:cs="Arial"/>
          <w:sz w:val="26"/>
          <w:szCs w:val="26"/>
        </w:rPr>
        <w:t>automation</w:t>
      </w:r>
      <w:proofErr w:type="spellEnd"/>
      <w:r w:rsidRPr="000A6CD7">
        <w:rPr>
          <w:rFonts w:ascii="Arial" w:hAnsi="Arial" w:cs="Arial"/>
          <w:sz w:val="26"/>
          <w:szCs w:val="26"/>
        </w:rPr>
        <w:t xml:space="preserve"> </w:t>
      </w:r>
      <w:proofErr w:type="spellStart"/>
      <w:r w:rsidRPr="000A6CD7">
        <w:rPr>
          <w:rFonts w:ascii="Arial" w:hAnsi="Arial" w:cs="Arial"/>
          <w:sz w:val="26"/>
          <w:szCs w:val="26"/>
        </w:rPr>
        <w:t>or</w:t>
      </w:r>
      <w:proofErr w:type="spellEnd"/>
      <w:r w:rsidRPr="000A6CD7">
        <w:rPr>
          <w:rFonts w:ascii="Arial" w:hAnsi="Arial" w:cs="Arial"/>
          <w:sz w:val="26"/>
          <w:szCs w:val="26"/>
        </w:rPr>
        <w:t xml:space="preserve"> tool </w:t>
      </w:r>
      <w:proofErr w:type="spellStart"/>
      <w:r w:rsidRPr="000A6CD7">
        <w:rPr>
          <w:rFonts w:ascii="Arial" w:hAnsi="Arial" w:cs="Arial"/>
          <w:sz w:val="26"/>
          <w:szCs w:val="26"/>
        </w:rPr>
        <w:t>that</w:t>
      </w:r>
      <w:proofErr w:type="spellEnd"/>
      <w:r w:rsidRPr="000A6CD7">
        <w:rPr>
          <w:rFonts w:ascii="Arial" w:hAnsi="Arial" w:cs="Arial"/>
          <w:sz w:val="26"/>
          <w:szCs w:val="26"/>
        </w:rPr>
        <w:t xml:space="preserve"> </w:t>
      </w:r>
      <w:proofErr w:type="spellStart"/>
      <w:r w:rsidRPr="000A6CD7">
        <w:rPr>
          <w:rFonts w:ascii="Arial" w:hAnsi="Arial" w:cs="Arial"/>
          <w:sz w:val="26"/>
          <w:szCs w:val="26"/>
        </w:rPr>
        <w:t>would</w:t>
      </w:r>
      <w:proofErr w:type="spellEnd"/>
      <w:r w:rsidRPr="000A6CD7">
        <w:rPr>
          <w:rFonts w:ascii="Arial" w:hAnsi="Arial" w:cs="Arial"/>
          <w:sz w:val="26"/>
          <w:szCs w:val="26"/>
        </w:rPr>
        <w:t xml:space="preserve"> help in </w:t>
      </w:r>
      <w:proofErr w:type="spellStart"/>
      <w:r w:rsidRPr="000A6CD7">
        <w:rPr>
          <w:rFonts w:ascii="Arial" w:hAnsi="Arial" w:cs="Arial"/>
          <w:sz w:val="26"/>
          <w:szCs w:val="26"/>
        </w:rPr>
        <w:t>the</w:t>
      </w:r>
      <w:proofErr w:type="spellEnd"/>
      <w:r w:rsidRPr="000A6CD7">
        <w:rPr>
          <w:rFonts w:ascii="Arial" w:hAnsi="Arial" w:cs="Arial"/>
          <w:sz w:val="26"/>
          <w:szCs w:val="26"/>
        </w:rPr>
        <w:t xml:space="preserve"> establishment </w:t>
      </w:r>
      <w:proofErr w:type="spellStart"/>
      <w:r w:rsidRPr="000A6CD7">
        <w:rPr>
          <w:rFonts w:ascii="Arial" w:hAnsi="Arial" w:cs="Arial"/>
          <w:sz w:val="26"/>
          <w:szCs w:val="26"/>
        </w:rPr>
        <w:t>of</w:t>
      </w:r>
      <w:proofErr w:type="spellEnd"/>
      <w:r w:rsidRPr="000A6CD7">
        <w:rPr>
          <w:rFonts w:ascii="Arial" w:hAnsi="Arial" w:cs="Arial"/>
          <w:sz w:val="26"/>
          <w:szCs w:val="26"/>
        </w:rPr>
        <w:t xml:space="preserve"> management. </w:t>
      </w:r>
      <w:proofErr w:type="spellStart"/>
      <w:r w:rsidRPr="000A6CD7">
        <w:rPr>
          <w:rFonts w:ascii="Arial" w:hAnsi="Arial" w:cs="Arial"/>
          <w:sz w:val="26"/>
          <w:szCs w:val="26"/>
        </w:rPr>
        <w:t>After</w:t>
      </w:r>
      <w:proofErr w:type="spellEnd"/>
      <w:r w:rsidRPr="000A6CD7">
        <w:rPr>
          <w:rFonts w:ascii="Arial" w:hAnsi="Arial" w:cs="Arial"/>
          <w:sz w:val="26"/>
          <w:szCs w:val="26"/>
        </w:rPr>
        <w:t xml:space="preserve"> </w:t>
      </w:r>
      <w:proofErr w:type="spellStart"/>
      <w:r w:rsidRPr="000A6CD7">
        <w:rPr>
          <w:rFonts w:ascii="Arial" w:hAnsi="Arial" w:cs="Arial"/>
          <w:sz w:val="26"/>
          <w:szCs w:val="26"/>
        </w:rPr>
        <w:t>mapping</w:t>
      </w:r>
      <w:proofErr w:type="spellEnd"/>
      <w:r w:rsidRPr="000A6CD7">
        <w:rPr>
          <w:rFonts w:ascii="Arial" w:hAnsi="Arial" w:cs="Arial"/>
          <w:sz w:val="26"/>
          <w:szCs w:val="26"/>
        </w:rPr>
        <w:t xml:space="preserve">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client</w:t>
      </w:r>
      <w:proofErr w:type="spellEnd"/>
      <w:r w:rsidRPr="000A6CD7">
        <w:rPr>
          <w:rFonts w:ascii="Arial" w:hAnsi="Arial" w:cs="Arial"/>
          <w:sz w:val="26"/>
          <w:szCs w:val="26"/>
        </w:rPr>
        <w:t xml:space="preserve"> </w:t>
      </w:r>
      <w:proofErr w:type="spellStart"/>
      <w:r w:rsidRPr="000A6CD7">
        <w:rPr>
          <w:rFonts w:ascii="Arial" w:hAnsi="Arial" w:cs="Arial"/>
          <w:sz w:val="26"/>
          <w:szCs w:val="26"/>
        </w:rPr>
        <w:t>organization's</w:t>
      </w:r>
      <w:proofErr w:type="spellEnd"/>
      <w:r w:rsidRPr="000A6CD7">
        <w:rPr>
          <w:rFonts w:ascii="Arial" w:hAnsi="Arial" w:cs="Arial"/>
          <w:sz w:val="26"/>
          <w:szCs w:val="26"/>
        </w:rPr>
        <w:t xml:space="preserve"> </w:t>
      </w:r>
      <w:proofErr w:type="spellStart"/>
      <w:r w:rsidRPr="000A6CD7">
        <w:rPr>
          <w:rFonts w:ascii="Arial" w:hAnsi="Arial" w:cs="Arial"/>
          <w:sz w:val="26"/>
          <w:szCs w:val="26"/>
        </w:rPr>
        <w:t>process</w:t>
      </w:r>
      <w:proofErr w:type="spellEnd"/>
      <w:r w:rsidRPr="000A6CD7">
        <w:rPr>
          <w:rFonts w:ascii="Arial" w:hAnsi="Arial" w:cs="Arial"/>
          <w:sz w:val="26"/>
          <w:szCs w:val="26"/>
        </w:rPr>
        <w:t xml:space="preserve"> </w:t>
      </w:r>
      <w:proofErr w:type="spellStart"/>
      <w:r w:rsidRPr="000A6CD7">
        <w:rPr>
          <w:rFonts w:ascii="Arial" w:hAnsi="Arial" w:cs="Arial"/>
          <w:sz w:val="26"/>
          <w:szCs w:val="26"/>
        </w:rPr>
        <w:t>was</w:t>
      </w:r>
      <w:proofErr w:type="spellEnd"/>
      <w:r w:rsidRPr="000A6CD7">
        <w:rPr>
          <w:rFonts w:ascii="Arial" w:hAnsi="Arial" w:cs="Arial"/>
          <w:sz w:val="26"/>
          <w:szCs w:val="26"/>
        </w:rPr>
        <w:t xml:space="preserve"> </w:t>
      </w:r>
      <w:proofErr w:type="spellStart"/>
      <w:r w:rsidRPr="000A6CD7">
        <w:rPr>
          <w:rFonts w:ascii="Arial" w:hAnsi="Arial" w:cs="Arial"/>
          <w:sz w:val="26"/>
          <w:szCs w:val="26"/>
        </w:rPr>
        <w:t>identified</w:t>
      </w:r>
      <w:proofErr w:type="spellEnd"/>
      <w:r w:rsidRPr="000A6CD7">
        <w:rPr>
          <w:rFonts w:ascii="Arial" w:hAnsi="Arial" w:cs="Arial"/>
          <w:sz w:val="26"/>
          <w:szCs w:val="26"/>
        </w:rPr>
        <w:t xml:space="preserve"> </w:t>
      </w:r>
      <w:proofErr w:type="spellStart"/>
      <w:r w:rsidRPr="000A6CD7">
        <w:rPr>
          <w:rFonts w:ascii="Arial" w:hAnsi="Arial" w:cs="Arial"/>
          <w:sz w:val="26"/>
          <w:szCs w:val="26"/>
        </w:rPr>
        <w:t>possible</w:t>
      </w:r>
      <w:proofErr w:type="spellEnd"/>
      <w:r w:rsidRPr="000A6CD7">
        <w:rPr>
          <w:rFonts w:ascii="Arial" w:hAnsi="Arial" w:cs="Arial"/>
          <w:sz w:val="26"/>
          <w:szCs w:val="26"/>
        </w:rPr>
        <w:t xml:space="preserve"> </w:t>
      </w:r>
      <w:proofErr w:type="spellStart"/>
      <w:r w:rsidRPr="000A6CD7">
        <w:rPr>
          <w:rFonts w:ascii="Arial" w:hAnsi="Arial" w:cs="Arial"/>
          <w:sz w:val="26"/>
          <w:szCs w:val="26"/>
        </w:rPr>
        <w:t>improvements</w:t>
      </w:r>
      <w:proofErr w:type="spellEnd"/>
      <w:r w:rsidRPr="000A6CD7">
        <w:rPr>
          <w:rFonts w:ascii="Arial" w:hAnsi="Arial" w:cs="Arial"/>
          <w:sz w:val="26"/>
          <w:szCs w:val="26"/>
        </w:rPr>
        <w:t xml:space="preserve"> </w:t>
      </w:r>
      <w:proofErr w:type="spellStart"/>
      <w:r w:rsidRPr="000A6CD7">
        <w:rPr>
          <w:rFonts w:ascii="Arial" w:hAnsi="Arial" w:cs="Arial"/>
          <w:sz w:val="26"/>
          <w:szCs w:val="26"/>
        </w:rPr>
        <w:t>that</w:t>
      </w:r>
      <w:proofErr w:type="spellEnd"/>
      <w:r w:rsidRPr="000A6CD7">
        <w:rPr>
          <w:rFonts w:ascii="Arial" w:hAnsi="Arial" w:cs="Arial"/>
          <w:sz w:val="26"/>
          <w:szCs w:val="26"/>
        </w:rPr>
        <w:t xml:space="preserve"> </w:t>
      </w:r>
      <w:proofErr w:type="spellStart"/>
      <w:r w:rsidRPr="000A6CD7">
        <w:rPr>
          <w:rFonts w:ascii="Arial" w:hAnsi="Arial" w:cs="Arial"/>
          <w:sz w:val="26"/>
          <w:szCs w:val="26"/>
        </w:rPr>
        <w:t>could</w:t>
      </w:r>
      <w:proofErr w:type="spellEnd"/>
      <w:r w:rsidRPr="000A6CD7">
        <w:rPr>
          <w:rFonts w:ascii="Arial" w:hAnsi="Arial" w:cs="Arial"/>
          <w:sz w:val="26"/>
          <w:szCs w:val="26"/>
        </w:rPr>
        <w:t xml:space="preserve"> </w:t>
      </w:r>
      <w:proofErr w:type="spellStart"/>
      <w:r w:rsidRPr="000A6CD7">
        <w:rPr>
          <w:rFonts w:ascii="Arial" w:hAnsi="Arial" w:cs="Arial"/>
          <w:sz w:val="26"/>
          <w:szCs w:val="26"/>
        </w:rPr>
        <w:t>expedite</w:t>
      </w:r>
      <w:proofErr w:type="spellEnd"/>
      <w:r w:rsidRPr="000A6CD7">
        <w:rPr>
          <w:rFonts w:ascii="Arial" w:hAnsi="Arial" w:cs="Arial"/>
          <w:sz w:val="26"/>
          <w:szCs w:val="26"/>
        </w:rPr>
        <w:t xml:space="preserve"> </w:t>
      </w:r>
      <w:proofErr w:type="spellStart"/>
      <w:r w:rsidRPr="000A6CD7">
        <w:rPr>
          <w:rFonts w:ascii="Arial" w:hAnsi="Arial" w:cs="Arial"/>
          <w:sz w:val="26"/>
          <w:szCs w:val="26"/>
        </w:rPr>
        <w:t>service</w:t>
      </w:r>
      <w:proofErr w:type="spellEnd"/>
      <w:r w:rsidRPr="000A6CD7">
        <w:rPr>
          <w:rFonts w:ascii="Arial" w:hAnsi="Arial" w:cs="Arial"/>
          <w:sz w:val="26"/>
          <w:szCs w:val="26"/>
        </w:rPr>
        <w:t xml:space="preserve"> </w:t>
      </w:r>
      <w:proofErr w:type="spellStart"/>
      <w:r w:rsidRPr="000A6CD7">
        <w:rPr>
          <w:rFonts w:ascii="Arial" w:hAnsi="Arial" w:cs="Arial"/>
          <w:sz w:val="26"/>
          <w:szCs w:val="26"/>
        </w:rPr>
        <w:t>to</w:t>
      </w:r>
      <w:proofErr w:type="spellEnd"/>
      <w:r w:rsidRPr="000A6CD7">
        <w:rPr>
          <w:rFonts w:ascii="Arial" w:hAnsi="Arial" w:cs="Arial"/>
          <w:sz w:val="26"/>
          <w:szCs w:val="26"/>
        </w:rPr>
        <w:t xml:space="preserve"> </w:t>
      </w:r>
      <w:proofErr w:type="spellStart"/>
      <w:r w:rsidRPr="000A6CD7">
        <w:rPr>
          <w:rFonts w:ascii="Arial" w:hAnsi="Arial" w:cs="Arial"/>
          <w:sz w:val="26"/>
          <w:szCs w:val="26"/>
        </w:rPr>
        <w:t>customers</w:t>
      </w:r>
      <w:proofErr w:type="spellEnd"/>
      <w:r w:rsidRPr="000A6CD7">
        <w:rPr>
          <w:rFonts w:ascii="Arial" w:hAnsi="Arial" w:cs="Arial"/>
          <w:sz w:val="26"/>
          <w:szCs w:val="26"/>
        </w:rPr>
        <w:t xml:space="preserve"> </w:t>
      </w:r>
      <w:proofErr w:type="spellStart"/>
      <w:r w:rsidRPr="000A6CD7">
        <w:rPr>
          <w:rFonts w:ascii="Arial" w:hAnsi="Arial" w:cs="Arial"/>
          <w:sz w:val="26"/>
          <w:szCs w:val="26"/>
        </w:rPr>
        <w:t>and</w:t>
      </w:r>
      <w:proofErr w:type="spellEnd"/>
      <w:r w:rsidRPr="000A6CD7">
        <w:rPr>
          <w:rFonts w:ascii="Arial" w:hAnsi="Arial" w:cs="Arial"/>
          <w:sz w:val="26"/>
          <w:szCs w:val="26"/>
        </w:rPr>
        <w:t xml:space="preserve"> </w:t>
      </w:r>
      <w:proofErr w:type="spellStart"/>
      <w:r w:rsidRPr="000A6CD7">
        <w:rPr>
          <w:rFonts w:ascii="Arial" w:hAnsi="Arial" w:cs="Arial"/>
          <w:sz w:val="26"/>
          <w:szCs w:val="26"/>
        </w:rPr>
        <w:t>provide</w:t>
      </w:r>
      <w:proofErr w:type="spellEnd"/>
      <w:r w:rsidRPr="000A6CD7">
        <w:rPr>
          <w:rFonts w:ascii="Arial" w:hAnsi="Arial" w:cs="Arial"/>
          <w:sz w:val="26"/>
          <w:szCs w:val="26"/>
        </w:rPr>
        <w:t xml:space="preserve"> more </w:t>
      </w:r>
      <w:proofErr w:type="spellStart"/>
      <w:r w:rsidRPr="000A6CD7">
        <w:rPr>
          <w:rFonts w:ascii="Arial" w:hAnsi="Arial" w:cs="Arial"/>
          <w:sz w:val="26"/>
          <w:szCs w:val="26"/>
        </w:rPr>
        <w:t>security</w:t>
      </w:r>
      <w:proofErr w:type="spellEnd"/>
      <w:r w:rsidRPr="000A6CD7">
        <w:rPr>
          <w:rFonts w:ascii="Arial" w:hAnsi="Arial" w:cs="Arial"/>
          <w:sz w:val="26"/>
          <w:szCs w:val="26"/>
        </w:rPr>
        <w:t xml:space="preserve"> in </w:t>
      </w:r>
      <w:proofErr w:type="spellStart"/>
      <w:r w:rsidRPr="000A6CD7">
        <w:rPr>
          <w:rFonts w:ascii="Arial" w:hAnsi="Arial" w:cs="Arial"/>
          <w:sz w:val="26"/>
          <w:szCs w:val="26"/>
        </w:rPr>
        <w:t>the</w:t>
      </w:r>
      <w:proofErr w:type="spellEnd"/>
      <w:r w:rsidRPr="000A6CD7">
        <w:rPr>
          <w:rFonts w:ascii="Arial" w:hAnsi="Arial" w:cs="Arial"/>
          <w:sz w:val="26"/>
          <w:szCs w:val="26"/>
        </w:rPr>
        <w:t xml:space="preserve"> management </w:t>
      </w:r>
      <w:proofErr w:type="spellStart"/>
      <w:r w:rsidRPr="000A6CD7">
        <w:rPr>
          <w:rFonts w:ascii="Arial" w:hAnsi="Arial" w:cs="Arial"/>
          <w:sz w:val="26"/>
          <w:szCs w:val="26"/>
        </w:rPr>
        <w:t>and</w:t>
      </w:r>
      <w:proofErr w:type="spellEnd"/>
      <w:r w:rsidRPr="000A6CD7">
        <w:rPr>
          <w:rFonts w:ascii="Arial" w:hAnsi="Arial" w:cs="Arial"/>
          <w:sz w:val="26"/>
          <w:szCs w:val="26"/>
        </w:rPr>
        <w:t xml:space="preserve"> cash </w:t>
      </w:r>
      <w:proofErr w:type="spellStart"/>
      <w:r w:rsidRPr="000A6CD7">
        <w:rPr>
          <w:rFonts w:ascii="Arial" w:hAnsi="Arial" w:cs="Arial"/>
          <w:sz w:val="26"/>
          <w:szCs w:val="26"/>
        </w:rPr>
        <w:t>control</w:t>
      </w:r>
      <w:proofErr w:type="spellEnd"/>
      <w:r w:rsidRPr="000A6CD7">
        <w:rPr>
          <w:rFonts w:ascii="Arial" w:hAnsi="Arial" w:cs="Arial"/>
          <w:sz w:val="26"/>
          <w:szCs w:val="26"/>
        </w:rPr>
        <w:t xml:space="preserve">. </w:t>
      </w:r>
      <w:proofErr w:type="spellStart"/>
      <w:r w:rsidRPr="000A6CD7">
        <w:rPr>
          <w:rFonts w:ascii="Arial" w:hAnsi="Arial" w:cs="Arial"/>
          <w:sz w:val="26"/>
          <w:szCs w:val="26"/>
        </w:rPr>
        <w:t>Thus</w:t>
      </w:r>
      <w:proofErr w:type="spellEnd"/>
      <w:r w:rsidRPr="000A6CD7">
        <w:rPr>
          <w:rFonts w:ascii="Arial" w:hAnsi="Arial" w:cs="Arial"/>
          <w:sz w:val="26"/>
          <w:szCs w:val="26"/>
        </w:rPr>
        <w:t xml:space="preserve">, it </w:t>
      </w:r>
      <w:proofErr w:type="spellStart"/>
      <w:r w:rsidRPr="000A6CD7">
        <w:rPr>
          <w:rFonts w:ascii="Arial" w:hAnsi="Arial" w:cs="Arial"/>
          <w:sz w:val="26"/>
          <w:szCs w:val="26"/>
        </w:rPr>
        <w:t>was</w:t>
      </w:r>
      <w:proofErr w:type="spellEnd"/>
      <w:r w:rsidRPr="000A6CD7">
        <w:rPr>
          <w:rFonts w:ascii="Arial" w:hAnsi="Arial" w:cs="Arial"/>
          <w:sz w:val="26"/>
          <w:szCs w:val="26"/>
        </w:rPr>
        <w:t xml:space="preserve"> </w:t>
      </w:r>
      <w:proofErr w:type="spellStart"/>
      <w:r w:rsidRPr="000A6CD7">
        <w:rPr>
          <w:rFonts w:ascii="Arial" w:hAnsi="Arial" w:cs="Arial"/>
          <w:sz w:val="26"/>
          <w:szCs w:val="26"/>
        </w:rPr>
        <w:t>defined</w:t>
      </w:r>
      <w:proofErr w:type="spellEnd"/>
      <w:r w:rsidRPr="000A6CD7">
        <w:rPr>
          <w:rFonts w:ascii="Arial" w:hAnsi="Arial" w:cs="Arial"/>
          <w:sz w:val="26"/>
          <w:szCs w:val="26"/>
        </w:rPr>
        <w:t xml:space="preserve"> </w:t>
      </w:r>
      <w:proofErr w:type="spellStart"/>
      <w:r w:rsidRPr="000A6CD7">
        <w:rPr>
          <w:rFonts w:ascii="Arial" w:hAnsi="Arial" w:cs="Arial"/>
          <w:sz w:val="26"/>
          <w:szCs w:val="26"/>
        </w:rPr>
        <w:t>project</w:t>
      </w:r>
      <w:proofErr w:type="spellEnd"/>
      <w:r w:rsidRPr="000A6CD7">
        <w:rPr>
          <w:rFonts w:ascii="Arial" w:hAnsi="Arial" w:cs="Arial"/>
          <w:sz w:val="26"/>
          <w:szCs w:val="26"/>
        </w:rPr>
        <w:t xml:space="preserve"> </w:t>
      </w:r>
      <w:proofErr w:type="spellStart"/>
      <w:r w:rsidRPr="000A6CD7">
        <w:rPr>
          <w:rFonts w:ascii="Arial" w:hAnsi="Arial" w:cs="Arial"/>
          <w:sz w:val="26"/>
          <w:szCs w:val="26"/>
        </w:rPr>
        <w:t>scope</w:t>
      </w:r>
      <w:proofErr w:type="spellEnd"/>
      <w:r w:rsidRPr="000A6CD7">
        <w:rPr>
          <w:rFonts w:ascii="Arial" w:hAnsi="Arial" w:cs="Arial"/>
          <w:sz w:val="26"/>
          <w:szCs w:val="26"/>
        </w:rPr>
        <w:t xml:space="preserve">,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entire</w:t>
      </w:r>
      <w:proofErr w:type="spellEnd"/>
      <w:r w:rsidRPr="000A6CD7">
        <w:rPr>
          <w:rFonts w:ascii="Arial" w:hAnsi="Arial" w:cs="Arial"/>
          <w:sz w:val="26"/>
          <w:szCs w:val="26"/>
        </w:rPr>
        <w:t xml:space="preserve"> </w:t>
      </w:r>
      <w:proofErr w:type="spellStart"/>
      <w:r w:rsidRPr="000A6CD7">
        <w:rPr>
          <w:rFonts w:ascii="Arial" w:hAnsi="Arial" w:cs="Arial"/>
          <w:sz w:val="26"/>
          <w:szCs w:val="26"/>
        </w:rPr>
        <w:t>architecture</w:t>
      </w:r>
      <w:proofErr w:type="spellEnd"/>
      <w:r w:rsidRPr="000A6CD7">
        <w:rPr>
          <w:rFonts w:ascii="Arial" w:hAnsi="Arial" w:cs="Arial"/>
          <w:sz w:val="26"/>
          <w:szCs w:val="26"/>
        </w:rPr>
        <w:t xml:space="preserve"> </w:t>
      </w:r>
      <w:proofErr w:type="spellStart"/>
      <w:r w:rsidRPr="000A6CD7">
        <w:rPr>
          <w:rFonts w:ascii="Arial" w:hAnsi="Arial" w:cs="Arial"/>
          <w:sz w:val="26"/>
          <w:szCs w:val="26"/>
        </w:rPr>
        <w:t>of</w:t>
      </w:r>
      <w:proofErr w:type="spellEnd"/>
      <w:r w:rsidRPr="000A6CD7">
        <w:rPr>
          <w:rFonts w:ascii="Arial" w:hAnsi="Arial" w:cs="Arial"/>
          <w:sz w:val="26"/>
          <w:szCs w:val="26"/>
        </w:rPr>
        <w:t xml:space="preserve">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application</w:t>
      </w:r>
      <w:proofErr w:type="spellEnd"/>
      <w:r w:rsidRPr="000A6CD7">
        <w:rPr>
          <w:rFonts w:ascii="Arial" w:hAnsi="Arial" w:cs="Arial"/>
          <w:sz w:val="26"/>
          <w:szCs w:val="26"/>
        </w:rPr>
        <w:t xml:space="preserve"> </w:t>
      </w:r>
      <w:proofErr w:type="spellStart"/>
      <w:r w:rsidRPr="000A6CD7">
        <w:rPr>
          <w:rFonts w:ascii="Arial" w:hAnsi="Arial" w:cs="Arial"/>
          <w:sz w:val="26"/>
          <w:szCs w:val="26"/>
        </w:rPr>
        <w:t>and</w:t>
      </w:r>
      <w:proofErr w:type="spellEnd"/>
      <w:r w:rsidRPr="000A6CD7">
        <w:rPr>
          <w:rFonts w:ascii="Arial" w:hAnsi="Arial" w:cs="Arial"/>
          <w:sz w:val="26"/>
          <w:szCs w:val="26"/>
        </w:rPr>
        <w:t xml:space="preserve"> </w:t>
      </w:r>
      <w:proofErr w:type="spellStart"/>
      <w:r w:rsidRPr="000A6CD7">
        <w:rPr>
          <w:rFonts w:ascii="Arial" w:hAnsi="Arial" w:cs="Arial"/>
          <w:sz w:val="26"/>
          <w:szCs w:val="26"/>
        </w:rPr>
        <w:t>planning</w:t>
      </w:r>
      <w:proofErr w:type="spellEnd"/>
      <w:r w:rsidRPr="000A6CD7">
        <w:rPr>
          <w:rFonts w:ascii="Arial" w:hAnsi="Arial" w:cs="Arial"/>
          <w:sz w:val="26"/>
          <w:szCs w:val="26"/>
        </w:rPr>
        <w:t xml:space="preserve"> for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development</w:t>
      </w:r>
      <w:proofErr w:type="spellEnd"/>
      <w:r w:rsidRPr="000A6CD7">
        <w:rPr>
          <w:rFonts w:ascii="Arial" w:hAnsi="Arial" w:cs="Arial"/>
          <w:sz w:val="26"/>
          <w:szCs w:val="26"/>
        </w:rPr>
        <w:t xml:space="preserve"> </w:t>
      </w:r>
      <w:proofErr w:type="spellStart"/>
      <w:r w:rsidRPr="000A6CD7">
        <w:rPr>
          <w:rFonts w:ascii="Arial" w:hAnsi="Arial" w:cs="Arial"/>
          <w:sz w:val="26"/>
          <w:szCs w:val="26"/>
        </w:rPr>
        <w:t>of</w:t>
      </w:r>
      <w:proofErr w:type="spellEnd"/>
      <w:r w:rsidRPr="000A6CD7">
        <w:rPr>
          <w:rFonts w:ascii="Arial" w:hAnsi="Arial" w:cs="Arial"/>
          <w:sz w:val="26"/>
          <w:szCs w:val="26"/>
        </w:rPr>
        <w:t xml:space="preserve"> a </w:t>
      </w:r>
      <w:proofErr w:type="spellStart"/>
      <w:r w:rsidRPr="000A6CD7">
        <w:rPr>
          <w:rFonts w:ascii="Arial" w:hAnsi="Arial" w:cs="Arial"/>
          <w:sz w:val="26"/>
          <w:szCs w:val="26"/>
        </w:rPr>
        <w:t>quality</w:t>
      </w:r>
      <w:proofErr w:type="spellEnd"/>
      <w:r w:rsidRPr="000A6CD7">
        <w:rPr>
          <w:rFonts w:ascii="Arial" w:hAnsi="Arial" w:cs="Arial"/>
          <w:sz w:val="26"/>
          <w:szCs w:val="26"/>
        </w:rPr>
        <w:t xml:space="preserve"> </w:t>
      </w:r>
      <w:proofErr w:type="spellStart"/>
      <w:r w:rsidRPr="000A6CD7">
        <w:rPr>
          <w:rFonts w:ascii="Arial" w:hAnsi="Arial" w:cs="Arial"/>
          <w:sz w:val="26"/>
          <w:szCs w:val="26"/>
        </w:rPr>
        <w:t>product</w:t>
      </w:r>
      <w:proofErr w:type="spellEnd"/>
      <w:r w:rsidRPr="000A6CD7">
        <w:rPr>
          <w:rFonts w:ascii="Arial" w:hAnsi="Arial" w:cs="Arial"/>
          <w:sz w:val="26"/>
          <w:szCs w:val="26"/>
        </w:rPr>
        <w:t xml:space="preserve">. For </w:t>
      </w:r>
      <w:proofErr w:type="spellStart"/>
      <w:r w:rsidRPr="000A6CD7">
        <w:rPr>
          <w:rFonts w:ascii="Arial" w:hAnsi="Arial" w:cs="Arial"/>
          <w:sz w:val="26"/>
          <w:szCs w:val="26"/>
        </w:rPr>
        <w:t>product</w:t>
      </w:r>
      <w:proofErr w:type="spellEnd"/>
      <w:r w:rsidRPr="000A6CD7">
        <w:rPr>
          <w:rFonts w:ascii="Arial" w:hAnsi="Arial" w:cs="Arial"/>
          <w:sz w:val="26"/>
          <w:szCs w:val="26"/>
        </w:rPr>
        <w:t xml:space="preserve"> </w:t>
      </w:r>
      <w:proofErr w:type="spellStart"/>
      <w:r w:rsidRPr="000A6CD7">
        <w:rPr>
          <w:rFonts w:ascii="Arial" w:hAnsi="Arial" w:cs="Arial"/>
          <w:sz w:val="26"/>
          <w:szCs w:val="26"/>
        </w:rPr>
        <w:t>development</w:t>
      </w:r>
      <w:proofErr w:type="spellEnd"/>
      <w:r w:rsidRPr="000A6CD7">
        <w:rPr>
          <w:rFonts w:ascii="Arial" w:hAnsi="Arial" w:cs="Arial"/>
          <w:sz w:val="26"/>
          <w:szCs w:val="26"/>
        </w:rPr>
        <w:t xml:space="preserve"> </w:t>
      </w:r>
      <w:proofErr w:type="spellStart"/>
      <w:r w:rsidRPr="000A6CD7">
        <w:rPr>
          <w:rFonts w:ascii="Arial" w:hAnsi="Arial" w:cs="Arial"/>
          <w:sz w:val="26"/>
          <w:szCs w:val="26"/>
        </w:rPr>
        <w:t>have</w:t>
      </w:r>
      <w:proofErr w:type="spellEnd"/>
      <w:r w:rsidRPr="000A6CD7">
        <w:rPr>
          <w:rFonts w:ascii="Arial" w:hAnsi="Arial" w:cs="Arial"/>
          <w:sz w:val="26"/>
          <w:szCs w:val="26"/>
        </w:rPr>
        <w:t xml:space="preserve"> </w:t>
      </w:r>
      <w:proofErr w:type="spellStart"/>
      <w:r w:rsidRPr="000A6CD7">
        <w:rPr>
          <w:rFonts w:ascii="Arial" w:hAnsi="Arial" w:cs="Arial"/>
          <w:sz w:val="26"/>
          <w:szCs w:val="26"/>
        </w:rPr>
        <w:t>been</w:t>
      </w:r>
      <w:proofErr w:type="spellEnd"/>
      <w:r w:rsidRPr="000A6CD7">
        <w:rPr>
          <w:rFonts w:ascii="Arial" w:hAnsi="Arial" w:cs="Arial"/>
          <w:sz w:val="26"/>
          <w:szCs w:val="26"/>
        </w:rPr>
        <w:t xml:space="preserve"> </w:t>
      </w:r>
      <w:proofErr w:type="spellStart"/>
      <w:r w:rsidRPr="000A6CD7">
        <w:rPr>
          <w:rFonts w:ascii="Arial" w:hAnsi="Arial" w:cs="Arial"/>
          <w:sz w:val="26"/>
          <w:szCs w:val="26"/>
        </w:rPr>
        <w:t>used</w:t>
      </w:r>
      <w:proofErr w:type="spellEnd"/>
      <w:r w:rsidRPr="000A6CD7">
        <w:rPr>
          <w:rFonts w:ascii="Arial" w:hAnsi="Arial" w:cs="Arial"/>
          <w:sz w:val="26"/>
          <w:szCs w:val="26"/>
        </w:rPr>
        <w:t xml:space="preserve"> </w:t>
      </w:r>
      <w:proofErr w:type="spellStart"/>
      <w:r w:rsidRPr="000A6CD7">
        <w:rPr>
          <w:rFonts w:ascii="Arial" w:hAnsi="Arial" w:cs="Arial"/>
          <w:sz w:val="26"/>
          <w:szCs w:val="26"/>
        </w:rPr>
        <w:t>numerous</w:t>
      </w:r>
      <w:proofErr w:type="spellEnd"/>
      <w:r w:rsidRPr="000A6CD7">
        <w:rPr>
          <w:rFonts w:ascii="Arial" w:hAnsi="Arial" w:cs="Arial"/>
          <w:sz w:val="26"/>
          <w:szCs w:val="26"/>
        </w:rPr>
        <w:t xml:space="preserve"> tools </w:t>
      </w:r>
      <w:proofErr w:type="spellStart"/>
      <w:r w:rsidRPr="000A6CD7">
        <w:rPr>
          <w:rFonts w:ascii="Arial" w:hAnsi="Arial" w:cs="Arial"/>
          <w:sz w:val="26"/>
          <w:szCs w:val="26"/>
        </w:rPr>
        <w:t>like</w:t>
      </w:r>
      <w:proofErr w:type="spellEnd"/>
      <w:r w:rsidRPr="000A6CD7">
        <w:rPr>
          <w:rFonts w:ascii="Arial" w:hAnsi="Arial" w:cs="Arial"/>
          <w:sz w:val="26"/>
          <w:szCs w:val="26"/>
        </w:rPr>
        <w:t xml:space="preserve"> Microsoft Visual Studio </w:t>
      </w:r>
      <w:proofErr w:type="spellStart"/>
      <w:r w:rsidRPr="000A6CD7">
        <w:rPr>
          <w:rFonts w:ascii="Arial" w:hAnsi="Arial" w:cs="Arial"/>
          <w:sz w:val="26"/>
          <w:szCs w:val="26"/>
        </w:rPr>
        <w:t>and</w:t>
      </w:r>
      <w:proofErr w:type="spellEnd"/>
      <w:r w:rsidRPr="000A6CD7">
        <w:rPr>
          <w:rFonts w:ascii="Arial" w:hAnsi="Arial" w:cs="Arial"/>
          <w:sz w:val="26"/>
          <w:szCs w:val="26"/>
        </w:rPr>
        <w:t xml:space="preserve"> SQL Server 2012, </w:t>
      </w:r>
      <w:proofErr w:type="spellStart"/>
      <w:r w:rsidRPr="000A6CD7">
        <w:rPr>
          <w:rFonts w:ascii="Arial" w:hAnsi="Arial" w:cs="Arial"/>
          <w:sz w:val="26"/>
          <w:szCs w:val="26"/>
        </w:rPr>
        <w:t>among</w:t>
      </w:r>
      <w:proofErr w:type="spellEnd"/>
      <w:r w:rsidRPr="000A6CD7">
        <w:rPr>
          <w:rFonts w:ascii="Arial" w:hAnsi="Arial" w:cs="Arial"/>
          <w:sz w:val="26"/>
          <w:szCs w:val="26"/>
        </w:rPr>
        <w:t xml:space="preserve"> </w:t>
      </w:r>
      <w:proofErr w:type="spellStart"/>
      <w:r w:rsidRPr="000A6CD7">
        <w:rPr>
          <w:rFonts w:ascii="Arial" w:hAnsi="Arial" w:cs="Arial"/>
          <w:sz w:val="26"/>
          <w:szCs w:val="26"/>
        </w:rPr>
        <w:t>others</w:t>
      </w:r>
      <w:proofErr w:type="spellEnd"/>
      <w:r w:rsidRPr="000A6CD7">
        <w:rPr>
          <w:rFonts w:ascii="Arial" w:hAnsi="Arial" w:cs="Arial"/>
          <w:sz w:val="26"/>
          <w:szCs w:val="26"/>
        </w:rPr>
        <w:t xml:space="preserve">. </w:t>
      </w:r>
      <w:proofErr w:type="spellStart"/>
      <w:r w:rsidRPr="000A6CD7">
        <w:rPr>
          <w:rFonts w:ascii="Arial" w:hAnsi="Arial" w:cs="Arial"/>
          <w:sz w:val="26"/>
          <w:szCs w:val="26"/>
        </w:rPr>
        <w:t>To</w:t>
      </w:r>
      <w:proofErr w:type="spellEnd"/>
      <w:r w:rsidRPr="000A6CD7">
        <w:rPr>
          <w:rFonts w:ascii="Arial" w:hAnsi="Arial" w:cs="Arial"/>
          <w:sz w:val="26"/>
          <w:szCs w:val="26"/>
        </w:rPr>
        <w:t xml:space="preserve"> </w:t>
      </w:r>
      <w:proofErr w:type="spellStart"/>
      <w:r w:rsidRPr="000A6CD7">
        <w:rPr>
          <w:rFonts w:ascii="Arial" w:hAnsi="Arial" w:cs="Arial"/>
          <w:sz w:val="26"/>
          <w:szCs w:val="26"/>
        </w:rPr>
        <w:t>project</w:t>
      </w:r>
      <w:proofErr w:type="spellEnd"/>
      <w:r w:rsidRPr="000A6CD7">
        <w:rPr>
          <w:rFonts w:ascii="Arial" w:hAnsi="Arial" w:cs="Arial"/>
          <w:sz w:val="26"/>
          <w:szCs w:val="26"/>
        </w:rPr>
        <w:t xml:space="preserve"> management tools </w:t>
      </w:r>
      <w:proofErr w:type="spellStart"/>
      <w:r w:rsidRPr="000A6CD7">
        <w:rPr>
          <w:rFonts w:ascii="Arial" w:hAnsi="Arial" w:cs="Arial"/>
          <w:sz w:val="26"/>
          <w:szCs w:val="26"/>
        </w:rPr>
        <w:t>were</w:t>
      </w:r>
      <w:proofErr w:type="spellEnd"/>
      <w:r w:rsidRPr="000A6CD7">
        <w:rPr>
          <w:rFonts w:ascii="Arial" w:hAnsi="Arial" w:cs="Arial"/>
          <w:sz w:val="26"/>
          <w:szCs w:val="26"/>
        </w:rPr>
        <w:t xml:space="preserve"> </w:t>
      </w:r>
      <w:proofErr w:type="spellStart"/>
      <w:r w:rsidRPr="000A6CD7">
        <w:rPr>
          <w:rFonts w:ascii="Arial" w:hAnsi="Arial" w:cs="Arial"/>
          <w:sz w:val="26"/>
          <w:szCs w:val="26"/>
        </w:rPr>
        <w:t>used</w:t>
      </w:r>
      <w:proofErr w:type="spellEnd"/>
      <w:r w:rsidRPr="000A6CD7">
        <w:rPr>
          <w:rFonts w:ascii="Arial" w:hAnsi="Arial" w:cs="Arial"/>
          <w:sz w:val="26"/>
          <w:szCs w:val="26"/>
        </w:rPr>
        <w:t xml:space="preserve"> as </w:t>
      </w:r>
      <w:proofErr w:type="spellStart"/>
      <w:r w:rsidRPr="000A6CD7">
        <w:rPr>
          <w:rFonts w:ascii="Arial" w:hAnsi="Arial" w:cs="Arial"/>
          <w:sz w:val="26"/>
          <w:szCs w:val="26"/>
        </w:rPr>
        <w:t>KanbanFlow</w:t>
      </w:r>
      <w:proofErr w:type="spellEnd"/>
      <w:r w:rsidRPr="000A6CD7">
        <w:rPr>
          <w:rFonts w:ascii="Arial" w:hAnsi="Arial" w:cs="Arial"/>
          <w:sz w:val="26"/>
          <w:szCs w:val="26"/>
        </w:rPr>
        <w:t xml:space="preserve"> for </w:t>
      </w:r>
      <w:proofErr w:type="spellStart"/>
      <w:r w:rsidRPr="000A6CD7">
        <w:rPr>
          <w:rFonts w:ascii="Arial" w:hAnsi="Arial" w:cs="Arial"/>
          <w:sz w:val="26"/>
          <w:szCs w:val="26"/>
        </w:rPr>
        <w:t>control</w:t>
      </w:r>
      <w:proofErr w:type="spellEnd"/>
      <w:r w:rsidRPr="000A6CD7">
        <w:rPr>
          <w:rFonts w:ascii="Arial" w:hAnsi="Arial" w:cs="Arial"/>
          <w:sz w:val="26"/>
          <w:szCs w:val="26"/>
        </w:rPr>
        <w:t xml:space="preserve"> </w:t>
      </w:r>
      <w:proofErr w:type="spellStart"/>
      <w:r w:rsidRPr="000A6CD7">
        <w:rPr>
          <w:rFonts w:ascii="Arial" w:hAnsi="Arial" w:cs="Arial"/>
          <w:sz w:val="26"/>
          <w:szCs w:val="26"/>
        </w:rPr>
        <w:t>and</w:t>
      </w:r>
      <w:proofErr w:type="spellEnd"/>
      <w:r w:rsidRPr="000A6CD7">
        <w:rPr>
          <w:rFonts w:ascii="Arial" w:hAnsi="Arial" w:cs="Arial"/>
          <w:sz w:val="26"/>
          <w:szCs w:val="26"/>
        </w:rPr>
        <w:t xml:space="preserve"> </w:t>
      </w:r>
      <w:proofErr w:type="spellStart"/>
      <w:r w:rsidRPr="000A6CD7">
        <w:rPr>
          <w:rFonts w:ascii="Arial" w:hAnsi="Arial" w:cs="Arial"/>
          <w:sz w:val="26"/>
          <w:szCs w:val="26"/>
        </w:rPr>
        <w:t>monitoring</w:t>
      </w:r>
      <w:proofErr w:type="spellEnd"/>
      <w:r w:rsidRPr="000A6CD7">
        <w:rPr>
          <w:rFonts w:ascii="Arial" w:hAnsi="Arial" w:cs="Arial"/>
          <w:sz w:val="26"/>
          <w:szCs w:val="26"/>
        </w:rPr>
        <w:t xml:space="preserve"> </w:t>
      </w:r>
      <w:proofErr w:type="spellStart"/>
      <w:r w:rsidRPr="000A6CD7">
        <w:rPr>
          <w:rFonts w:ascii="Arial" w:hAnsi="Arial" w:cs="Arial"/>
          <w:sz w:val="26"/>
          <w:szCs w:val="26"/>
        </w:rPr>
        <w:t>tasks</w:t>
      </w:r>
      <w:proofErr w:type="spellEnd"/>
      <w:r w:rsidRPr="000A6CD7">
        <w:rPr>
          <w:rFonts w:ascii="Arial" w:hAnsi="Arial" w:cs="Arial"/>
          <w:sz w:val="26"/>
          <w:szCs w:val="26"/>
        </w:rPr>
        <w:t xml:space="preserve">, </w:t>
      </w:r>
      <w:proofErr w:type="spellStart"/>
      <w:r w:rsidRPr="000A6CD7">
        <w:rPr>
          <w:rFonts w:ascii="Arial" w:hAnsi="Arial" w:cs="Arial"/>
          <w:sz w:val="26"/>
          <w:szCs w:val="26"/>
        </w:rPr>
        <w:t>Git</w:t>
      </w:r>
      <w:proofErr w:type="spellEnd"/>
      <w:r w:rsidRPr="000A6CD7">
        <w:rPr>
          <w:rFonts w:ascii="Arial" w:hAnsi="Arial" w:cs="Arial"/>
          <w:sz w:val="26"/>
          <w:szCs w:val="26"/>
        </w:rPr>
        <w:t xml:space="preserve"> </w:t>
      </w:r>
      <w:proofErr w:type="spellStart"/>
      <w:r w:rsidRPr="000A6CD7">
        <w:rPr>
          <w:rFonts w:ascii="Arial" w:hAnsi="Arial" w:cs="Arial"/>
          <w:sz w:val="26"/>
          <w:szCs w:val="26"/>
        </w:rPr>
        <w:t>and</w:t>
      </w:r>
      <w:proofErr w:type="spellEnd"/>
      <w:r w:rsidRPr="000A6CD7">
        <w:rPr>
          <w:rFonts w:ascii="Arial" w:hAnsi="Arial" w:cs="Arial"/>
          <w:sz w:val="26"/>
          <w:szCs w:val="26"/>
        </w:rPr>
        <w:t xml:space="preserve"> GitHub as a data </w:t>
      </w:r>
      <w:proofErr w:type="spellStart"/>
      <w:r w:rsidRPr="000A6CD7">
        <w:rPr>
          <w:rFonts w:ascii="Arial" w:hAnsi="Arial" w:cs="Arial"/>
          <w:sz w:val="26"/>
          <w:szCs w:val="26"/>
        </w:rPr>
        <w:t>repository</w:t>
      </w:r>
      <w:proofErr w:type="spellEnd"/>
      <w:r w:rsidRPr="000A6CD7">
        <w:rPr>
          <w:rFonts w:ascii="Arial" w:hAnsi="Arial" w:cs="Arial"/>
          <w:sz w:val="26"/>
          <w:szCs w:val="26"/>
        </w:rPr>
        <w:t xml:space="preserve">, </w:t>
      </w:r>
      <w:proofErr w:type="spellStart"/>
      <w:r w:rsidRPr="000A6CD7">
        <w:rPr>
          <w:rFonts w:ascii="Arial" w:hAnsi="Arial" w:cs="Arial"/>
          <w:sz w:val="26"/>
          <w:szCs w:val="26"/>
        </w:rPr>
        <w:t>the</w:t>
      </w:r>
      <w:proofErr w:type="spellEnd"/>
      <w:r w:rsidRPr="000A6CD7">
        <w:rPr>
          <w:rFonts w:ascii="Arial" w:hAnsi="Arial" w:cs="Arial"/>
          <w:sz w:val="26"/>
          <w:szCs w:val="26"/>
        </w:rPr>
        <w:t xml:space="preserve"> media as </w:t>
      </w:r>
      <w:proofErr w:type="spellStart"/>
      <w:r w:rsidRPr="000A6CD7">
        <w:rPr>
          <w:rFonts w:ascii="Arial" w:hAnsi="Arial" w:cs="Arial"/>
          <w:sz w:val="26"/>
          <w:szCs w:val="26"/>
        </w:rPr>
        <w:t>Whatsapp</w:t>
      </w:r>
      <w:proofErr w:type="spellEnd"/>
      <w:r w:rsidRPr="000A6CD7">
        <w:rPr>
          <w:rFonts w:ascii="Arial" w:hAnsi="Arial" w:cs="Arial"/>
          <w:sz w:val="26"/>
          <w:szCs w:val="26"/>
        </w:rPr>
        <w:t xml:space="preserve"> </w:t>
      </w:r>
      <w:proofErr w:type="spellStart"/>
      <w:r w:rsidRPr="000A6CD7">
        <w:rPr>
          <w:rFonts w:ascii="Arial" w:hAnsi="Arial" w:cs="Arial"/>
          <w:sz w:val="26"/>
          <w:szCs w:val="26"/>
        </w:rPr>
        <w:t>and</w:t>
      </w:r>
      <w:proofErr w:type="spellEnd"/>
      <w:r w:rsidRPr="000A6CD7">
        <w:rPr>
          <w:rFonts w:ascii="Arial" w:hAnsi="Arial" w:cs="Arial"/>
          <w:sz w:val="26"/>
          <w:szCs w:val="26"/>
        </w:rPr>
        <w:t xml:space="preserve"> </w:t>
      </w:r>
      <w:proofErr w:type="spellStart"/>
      <w:r w:rsidRPr="000A6CD7">
        <w:rPr>
          <w:rFonts w:ascii="Arial" w:hAnsi="Arial" w:cs="Arial"/>
          <w:sz w:val="26"/>
          <w:szCs w:val="26"/>
        </w:rPr>
        <w:t>email</w:t>
      </w:r>
      <w:proofErr w:type="spellEnd"/>
      <w:r w:rsidRPr="000A6CD7">
        <w:rPr>
          <w:rFonts w:ascii="Arial" w:hAnsi="Arial" w:cs="Arial"/>
          <w:sz w:val="26"/>
          <w:szCs w:val="26"/>
        </w:rPr>
        <w:t>.</w:t>
      </w:r>
    </w:p>
    <w:p w:rsidR="000A6CD7" w:rsidRPr="000A6CD7" w:rsidRDefault="000A6CD7" w:rsidP="000A6CD7">
      <w:pPr>
        <w:jc w:val="both"/>
        <w:rPr>
          <w:rFonts w:ascii="Arial" w:hAnsi="Arial" w:cs="Arial"/>
          <w:sz w:val="26"/>
          <w:szCs w:val="26"/>
        </w:rPr>
      </w:pPr>
    </w:p>
    <w:p w:rsidR="000A6CD7" w:rsidRDefault="000A6CD7" w:rsidP="000A6CD7">
      <w:pPr>
        <w:jc w:val="both"/>
        <w:rPr>
          <w:rFonts w:ascii="Arial" w:hAnsi="Arial" w:cs="Arial"/>
          <w:b/>
          <w:sz w:val="26"/>
          <w:szCs w:val="26"/>
        </w:rPr>
      </w:pPr>
      <w:proofErr w:type="spellStart"/>
      <w:r w:rsidRPr="000A6CD7">
        <w:rPr>
          <w:rFonts w:ascii="Arial" w:hAnsi="Arial" w:cs="Arial"/>
          <w:sz w:val="26"/>
          <w:szCs w:val="26"/>
        </w:rPr>
        <w:t>Keywords</w:t>
      </w:r>
      <w:proofErr w:type="spellEnd"/>
      <w:r w:rsidRPr="000A6CD7">
        <w:rPr>
          <w:rFonts w:ascii="Arial" w:hAnsi="Arial" w:cs="Arial"/>
          <w:sz w:val="26"/>
          <w:szCs w:val="26"/>
        </w:rPr>
        <w:t xml:space="preserve">: </w:t>
      </w:r>
      <w:proofErr w:type="spellStart"/>
      <w:r w:rsidRPr="000A6CD7">
        <w:rPr>
          <w:rFonts w:ascii="Arial" w:hAnsi="Arial" w:cs="Arial"/>
          <w:sz w:val="26"/>
          <w:szCs w:val="26"/>
        </w:rPr>
        <w:t>Development</w:t>
      </w:r>
      <w:proofErr w:type="spellEnd"/>
      <w:r w:rsidRPr="000A6CD7">
        <w:rPr>
          <w:rFonts w:ascii="Arial" w:hAnsi="Arial" w:cs="Arial"/>
          <w:sz w:val="26"/>
          <w:szCs w:val="26"/>
        </w:rPr>
        <w:t xml:space="preserve">. System. Software. Management. </w:t>
      </w:r>
      <w:proofErr w:type="spellStart"/>
      <w:r w:rsidRPr="000A6CD7">
        <w:rPr>
          <w:rFonts w:ascii="Arial" w:hAnsi="Arial" w:cs="Arial"/>
          <w:sz w:val="26"/>
          <w:szCs w:val="26"/>
        </w:rPr>
        <w:t>Efficiency</w:t>
      </w:r>
      <w:proofErr w:type="spellEnd"/>
      <w:r w:rsidRPr="000A6CD7">
        <w:rPr>
          <w:rFonts w:ascii="Arial" w:hAnsi="Arial" w:cs="Arial"/>
          <w:sz w:val="26"/>
          <w:szCs w:val="26"/>
        </w:rPr>
        <w:t>.</w:t>
      </w:r>
      <w:r>
        <w:rPr>
          <w:rFonts w:ascii="Arial" w:hAnsi="Arial" w:cs="Arial"/>
          <w:b/>
          <w:sz w:val="26"/>
          <w:szCs w:val="26"/>
        </w:rPr>
        <w:br w:type="page"/>
      </w:r>
    </w:p>
    <w:sdt>
      <w:sdtPr>
        <w:rPr>
          <w:rFonts w:asciiTheme="minorHAnsi" w:eastAsiaTheme="minorHAnsi" w:hAnsiTheme="minorHAnsi" w:cstheme="minorBidi"/>
          <w:color w:val="auto"/>
          <w:sz w:val="22"/>
          <w:szCs w:val="22"/>
          <w:lang w:eastAsia="en-US"/>
        </w:rPr>
        <w:id w:val="-96563796"/>
        <w:docPartObj>
          <w:docPartGallery w:val="Table of Contents"/>
          <w:docPartUnique/>
        </w:docPartObj>
      </w:sdtPr>
      <w:sdtEndPr>
        <w:rPr>
          <w:rFonts w:cs="Arial"/>
          <w:b/>
          <w:bCs/>
          <w:szCs w:val="26"/>
        </w:rPr>
      </w:sdtEndPr>
      <w:sdtContent>
        <w:p w:rsidR="006A5900" w:rsidRPr="006A5900" w:rsidRDefault="006A5900">
          <w:pPr>
            <w:pStyle w:val="CabealhodoSumrio"/>
            <w:rPr>
              <w:rFonts w:cs="Arial"/>
              <w:szCs w:val="26"/>
            </w:rPr>
          </w:pPr>
          <w:r w:rsidRPr="006A5900">
            <w:rPr>
              <w:rFonts w:cs="Arial"/>
              <w:szCs w:val="26"/>
            </w:rPr>
            <w:t>Sumário</w:t>
          </w:r>
        </w:p>
        <w:p w:rsidR="006A5900" w:rsidRPr="006A5900" w:rsidRDefault="006A5900">
          <w:pPr>
            <w:pStyle w:val="Sumrio1"/>
            <w:tabs>
              <w:tab w:val="right" w:leader="dot" w:pos="8494"/>
            </w:tabs>
            <w:rPr>
              <w:rFonts w:ascii="Arial" w:eastAsiaTheme="minorEastAsia" w:hAnsi="Arial" w:cs="Arial"/>
              <w:noProof/>
              <w:sz w:val="26"/>
              <w:szCs w:val="26"/>
              <w:lang w:eastAsia="pt-BR"/>
            </w:rPr>
          </w:pPr>
          <w:r w:rsidRPr="006A5900">
            <w:rPr>
              <w:rFonts w:ascii="Arial" w:hAnsi="Arial" w:cs="Arial"/>
              <w:sz w:val="26"/>
              <w:szCs w:val="26"/>
            </w:rPr>
            <w:fldChar w:fldCharType="begin"/>
          </w:r>
          <w:r w:rsidRPr="006A5900">
            <w:rPr>
              <w:rFonts w:ascii="Arial" w:hAnsi="Arial" w:cs="Arial"/>
              <w:sz w:val="26"/>
              <w:szCs w:val="26"/>
            </w:rPr>
            <w:instrText xml:space="preserve"> TOC \o "1-3" \h \z \u </w:instrText>
          </w:r>
          <w:r w:rsidRPr="006A5900">
            <w:rPr>
              <w:rFonts w:ascii="Arial" w:hAnsi="Arial" w:cs="Arial"/>
              <w:sz w:val="26"/>
              <w:szCs w:val="26"/>
            </w:rPr>
            <w:fldChar w:fldCharType="separate"/>
          </w:r>
          <w:hyperlink w:anchor="_Toc431853936" w:history="1">
            <w:r w:rsidRPr="006A5900">
              <w:rPr>
                <w:rStyle w:val="Hyperlink"/>
                <w:rFonts w:ascii="Arial" w:hAnsi="Arial" w:cs="Arial"/>
                <w:noProof/>
                <w:sz w:val="26"/>
                <w:szCs w:val="26"/>
              </w:rPr>
              <w:t>1. INTRODUÇÃO</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_Toc431853936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FB610F">
              <w:rPr>
                <w:rFonts w:ascii="Arial" w:hAnsi="Arial" w:cs="Arial"/>
                <w:noProof/>
                <w:webHidden/>
                <w:sz w:val="26"/>
                <w:szCs w:val="26"/>
              </w:rPr>
              <w:t>7</w:t>
            </w:r>
            <w:r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37" w:history="1">
            <w:r w:rsidR="006A5900" w:rsidRPr="006A5900">
              <w:rPr>
                <w:rStyle w:val="Hyperlink"/>
                <w:rFonts w:ascii="Arial" w:hAnsi="Arial" w:cs="Arial"/>
                <w:noProof/>
                <w:sz w:val="26"/>
                <w:szCs w:val="26"/>
              </w:rPr>
              <w:t>2. FUNDAMENTAÇÃO TEÓRICA</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_Toc431853937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8</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38" w:history="1">
            <w:r w:rsidR="006A5900" w:rsidRPr="006A5900">
              <w:rPr>
                <w:rStyle w:val="Hyperlink"/>
                <w:rFonts w:ascii="Arial" w:hAnsi="Arial" w:cs="Arial"/>
                <w:noProof/>
                <w:sz w:val="26"/>
                <w:szCs w:val="26"/>
              </w:rPr>
              <w:t>2.1.1 CICLO DE VIDA DO PROJETO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_Toc431853938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8</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39" w:history="1">
            <w:r w:rsidR="006A5900" w:rsidRPr="006A5900">
              <w:rPr>
                <w:rStyle w:val="Hyperlink"/>
                <w:rFonts w:ascii="Arial" w:hAnsi="Arial" w:cs="Arial"/>
                <w:noProof/>
                <w:sz w:val="26"/>
                <w:szCs w:val="26"/>
              </w:rPr>
              <w:t>2.2 ANÁLISE DO PROJETO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_Toc431853939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9</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40" w:history="1">
            <w:r w:rsidR="006A5900" w:rsidRPr="006A5900">
              <w:rPr>
                <w:rStyle w:val="Hyperlink"/>
                <w:rFonts w:ascii="Arial" w:hAnsi="Arial" w:cs="Arial"/>
                <w:noProof/>
                <w:sz w:val="26"/>
                <w:szCs w:val="26"/>
              </w:rPr>
              <w:t>2.2.1 BPM (Business Process Management)</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_Toc431853940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10</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41" w:history="1">
            <w:r w:rsidR="006A5900" w:rsidRPr="006A5900">
              <w:rPr>
                <w:rStyle w:val="Hyperlink"/>
                <w:rFonts w:ascii="Arial" w:hAnsi="Arial" w:cs="Arial"/>
                <w:noProof/>
                <w:sz w:val="26"/>
                <w:szCs w:val="26"/>
              </w:rPr>
              <w:t>2.3 DIAGRAMAS</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_Toc431853941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10</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42" w:history="1">
            <w:r w:rsidR="006A5900" w:rsidRPr="006A5900">
              <w:rPr>
                <w:rStyle w:val="Hyperlink"/>
                <w:rFonts w:ascii="Arial" w:hAnsi="Arial" w:cs="Arial"/>
                <w:noProof/>
                <w:sz w:val="26"/>
                <w:szCs w:val="26"/>
              </w:rPr>
              <w:t>2.3.1 Diagramas de caso de uso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_Toc431853942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11</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43" w:history="1">
            <w:r w:rsidR="006A5900" w:rsidRPr="006A5900">
              <w:rPr>
                <w:rStyle w:val="Hyperlink"/>
                <w:rFonts w:ascii="Arial" w:hAnsi="Arial" w:cs="Arial"/>
                <w:noProof/>
                <w:sz w:val="26"/>
                <w:szCs w:val="26"/>
              </w:rPr>
              <w:t>2.3.2 Diagrama de Sequência</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_Toc431853943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11</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44" w:history="1">
            <w:r w:rsidR="006A5900" w:rsidRPr="006A5900">
              <w:rPr>
                <w:rStyle w:val="Hyperlink"/>
                <w:rFonts w:ascii="Arial" w:hAnsi="Arial" w:cs="Arial"/>
                <w:noProof/>
                <w:sz w:val="26"/>
                <w:szCs w:val="26"/>
              </w:rPr>
              <w:t>2.3.3 Diagrama de Processos</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_Toc431853944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12</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45" w:history="1">
            <w:r w:rsidR="006A5900" w:rsidRPr="006A5900">
              <w:rPr>
                <w:rStyle w:val="Hyperlink"/>
                <w:rFonts w:ascii="Arial" w:hAnsi="Arial" w:cs="Arial"/>
                <w:noProof/>
                <w:sz w:val="26"/>
                <w:szCs w:val="26"/>
              </w:rPr>
              <w:t>2.3.4 Star UML</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_Toc431853945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12</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46" w:history="1">
            <w:r w:rsidR="006A5900" w:rsidRPr="006A5900">
              <w:rPr>
                <w:rStyle w:val="Hyperlink"/>
                <w:rFonts w:ascii="Arial" w:hAnsi="Arial" w:cs="Arial"/>
                <w:noProof/>
                <w:sz w:val="26"/>
                <w:szCs w:val="26"/>
              </w:rPr>
              <w:t>2.3.5 Bizagi Process Modeler</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_Toc431853946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13</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47" w:history="1">
            <w:r w:rsidR="006A5900" w:rsidRPr="006A5900">
              <w:rPr>
                <w:rStyle w:val="Hyperlink"/>
                <w:rFonts w:ascii="Arial" w:hAnsi="Arial" w:cs="Arial"/>
                <w:noProof/>
                <w:sz w:val="26"/>
                <w:szCs w:val="26"/>
              </w:rPr>
              <w:t>2.4 FERRAMENTAS DE DESENVOLVIMENTO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_Toc431853947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13</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48" w:history="1">
            <w:r w:rsidR="006A5900" w:rsidRPr="006A5900">
              <w:rPr>
                <w:rStyle w:val="Hyperlink"/>
                <w:rFonts w:ascii="Arial" w:hAnsi="Arial" w:cs="Arial"/>
                <w:noProof/>
                <w:sz w:val="26"/>
                <w:szCs w:val="26"/>
              </w:rPr>
              <w:t>2.4.1 JavaScript</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_Toc431853948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13</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49" w:history="1">
            <w:r w:rsidR="006A5900" w:rsidRPr="006A5900">
              <w:rPr>
                <w:rStyle w:val="Hyperlink"/>
                <w:rFonts w:ascii="Arial" w:hAnsi="Arial" w:cs="Arial"/>
                <w:noProof/>
                <w:sz w:val="26"/>
                <w:szCs w:val="26"/>
              </w:rPr>
              <w:t>2.4.2 JQuery</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_Toc431853949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13</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50" w:history="1">
            <w:r w:rsidR="006A5900" w:rsidRPr="006A5900">
              <w:rPr>
                <w:rStyle w:val="Hyperlink"/>
                <w:rFonts w:ascii="Arial" w:hAnsi="Arial" w:cs="Arial"/>
                <w:noProof/>
                <w:sz w:val="26"/>
                <w:szCs w:val="26"/>
              </w:rPr>
              <w:t>2.4.3 IIS (Internet Information Service)</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_Toc431853950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14</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51" w:history="1">
            <w:r w:rsidR="006A5900" w:rsidRPr="006A5900">
              <w:rPr>
                <w:rStyle w:val="Hyperlink"/>
                <w:rFonts w:ascii="Arial" w:hAnsi="Arial" w:cs="Arial"/>
                <w:noProof/>
                <w:sz w:val="26"/>
                <w:szCs w:val="26"/>
              </w:rPr>
              <w:t>2.4.4 Git</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_Toc431853951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14</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52" w:history="1">
            <w:r w:rsidR="006A5900" w:rsidRPr="006A5900">
              <w:rPr>
                <w:rStyle w:val="Hyperlink"/>
                <w:rFonts w:ascii="Arial" w:hAnsi="Arial" w:cs="Arial"/>
                <w:noProof/>
                <w:sz w:val="26"/>
                <w:szCs w:val="26"/>
              </w:rPr>
              <w:t>2.4.5 GitHub</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_Toc431853952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15</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53" w:history="1">
            <w:r w:rsidR="006A5900" w:rsidRPr="006A5900">
              <w:rPr>
                <w:rStyle w:val="Hyperlink"/>
                <w:rFonts w:ascii="Arial" w:hAnsi="Arial" w:cs="Arial"/>
                <w:noProof/>
                <w:sz w:val="26"/>
                <w:szCs w:val="26"/>
              </w:rPr>
              <w:t>2.4.6 C# (C Sharp)</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_Toc431853953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15</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54" w:history="1">
            <w:r w:rsidR="006A5900" w:rsidRPr="006A5900">
              <w:rPr>
                <w:rStyle w:val="Hyperlink"/>
                <w:rFonts w:ascii="Arial" w:hAnsi="Arial" w:cs="Arial"/>
                <w:noProof/>
                <w:sz w:val="26"/>
                <w:szCs w:val="26"/>
              </w:rPr>
              <w:t>2.4.7 Microsoft Sql Server</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_Toc431853954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15</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55" w:history="1">
            <w:r w:rsidR="006A5900" w:rsidRPr="006A5900">
              <w:rPr>
                <w:rStyle w:val="Hyperlink"/>
                <w:rFonts w:ascii="Arial" w:hAnsi="Arial" w:cs="Arial"/>
                <w:noProof/>
                <w:sz w:val="26"/>
                <w:szCs w:val="26"/>
              </w:rPr>
              <w:t>2.4.8 ASP NET</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_Toc431853955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16</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56" w:history="1">
            <w:r w:rsidR="006A5900" w:rsidRPr="006A5900">
              <w:rPr>
                <w:rStyle w:val="Hyperlink"/>
                <w:rFonts w:ascii="Arial" w:hAnsi="Arial" w:cs="Arial"/>
                <w:noProof/>
                <w:sz w:val="26"/>
                <w:szCs w:val="26"/>
              </w:rPr>
              <w:t>2.4.9 WCF (Windows Communication Foundation)</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_Toc431853956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16</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57" w:history="1">
            <w:r w:rsidR="006A5900" w:rsidRPr="006A5900">
              <w:rPr>
                <w:rStyle w:val="Hyperlink"/>
                <w:rFonts w:ascii="Arial" w:hAnsi="Arial" w:cs="Arial"/>
                <w:noProof/>
                <w:sz w:val="26"/>
                <w:szCs w:val="26"/>
              </w:rPr>
              <w:t>2.5 OUTROS CONCEITOS</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_Toc431853957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17</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58" w:history="1">
            <w:r w:rsidR="006A5900" w:rsidRPr="006A5900">
              <w:rPr>
                <w:rStyle w:val="Hyperlink"/>
                <w:rFonts w:ascii="Arial" w:hAnsi="Arial" w:cs="Arial"/>
                <w:noProof/>
                <w:sz w:val="26"/>
                <w:szCs w:val="26"/>
              </w:rPr>
              <w:t>2.5.1 DLL (Dynamic-Link Library)</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_Toc431853958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17</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59" w:history="1">
            <w:r w:rsidR="006A5900" w:rsidRPr="006A5900">
              <w:rPr>
                <w:rStyle w:val="Hyperlink"/>
                <w:rFonts w:ascii="Arial" w:hAnsi="Arial" w:cs="Arial"/>
                <w:noProof/>
                <w:sz w:val="26"/>
                <w:szCs w:val="26"/>
              </w:rPr>
              <w:t>2.5.2 Cinco Gerenciamentos</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_Toc431853959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17</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60" w:history="1">
            <w:r w:rsidR="006A5900" w:rsidRPr="006A5900">
              <w:rPr>
                <w:rStyle w:val="Hyperlink"/>
                <w:rFonts w:ascii="Arial" w:hAnsi="Arial" w:cs="Arial"/>
                <w:noProof/>
                <w:sz w:val="26"/>
                <w:szCs w:val="26"/>
              </w:rPr>
              <w:t>2.5.3 Computação em nuvem</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_Toc431853960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17</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61" w:history="1">
            <w:r w:rsidR="006A5900" w:rsidRPr="006A5900">
              <w:rPr>
                <w:rStyle w:val="Hyperlink"/>
                <w:rFonts w:ascii="Arial" w:hAnsi="Arial" w:cs="Arial"/>
                <w:noProof/>
                <w:sz w:val="26"/>
                <w:szCs w:val="26"/>
              </w:rPr>
              <w:t>2.5.4 Desenvolvimento Multicamadas</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_Toc431853961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17</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62" w:history="1">
            <w:r w:rsidR="006A5900" w:rsidRPr="006A5900">
              <w:rPr>
                <w:rStyle w:val="Hyperlink"/>
                <w:rFonts w:ascii="Arial" w:hAnsi="Arial" w:cs="Arial"/>
                <w:noProof/>
                <w:sz w:val="26"/>
                <w:szCs w:val="26"/>
              </w:rPr>
              <w:t>2.5.5 EAP (Estrutura Analítica do Projeto)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_Toc431853962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18</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63" w:history="1">
            <w:r w:rsidR="006A5900" w:rsidRPr="006A5900">
              <w:rPr>
                <w:rStyle w:val="Hyperlink"/>
                <w:rFonts w:ascii="Arial" w:hAnsi="Arial" w:cs="Arial"/>
                <w:noProof/>
                <w:sz w:val="26"/>
                <w:szCs w:val="26"/>
              </w:rPr>
              <w:t>2.5.6 Prototipagem</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_Toc431853963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18</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64" w:history="1">
            <w:r w:rsidR="006A5900" w:rsidRPr="006A5900">
              <w:rPr>
                <w:rStyle w:val="Hyperlink"/>
                <w:rFonts w:ascii="Arial" w:hAnsi="Arial" w:cs="Arial"/>
                <w:noProof/>
                <w:sz w:val="26"/>
                <w:szCs w:val="26"/>
              </w:rPr>
              <w:t>3 ORGANIZAÇÃO CLIENTE</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_Toc431853964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18</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65" w:history="1">
            <w:r w:rsidR="006A5900" w:rsidRPr="006A5900">
              <w:rPr>
                <w:rStyle w:val="Hyperlink"/>
                <w:rFonts w:ascii="Arial" w:hAnsi="Arial" w:cs="Arial"/>
                <w:noProof/>
                <w:sz w:val="26"/>
                <w:szCs w:val="26"/>
              </w:rPr>
              <w:t>3.1 HISTÓRICO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_Toc431853965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18</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66" w:history="1">
            <w:r w:rsidR="006A5900" w:rsidRPr="006A5900">
              <w:rPr>
                <w:rStyle w:val="Hyperlink"/>
                <w:rFonts w:ascii="Arial" w:hAnsi="Arial" w:cs="Arial"/>
                <w:noProof/>
                <w:sz w:val="26"/>
                <w:szCs w:val="26"/>
              </w:rPr>
              <w:t>3.2 DEFINIÇÃO DE NEGÓCIO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_Toc431853966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19</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67" w:history="1">
            <w:r w:rsidR="006A5900" w:rsidRPr="006A5900">
              <w:rPr>
                <w:rStyle w:val="Hyperlink"/>
                <w:rFonts w:ascii="Arial" w:hAnsi="Arial" w:cs="Arial"/>
                <w:noProof/>
                <w:sz w:val="26"/>
                <w:szCs w:val="26"/>
              </w:rPr>
              <w:t>3.3 NECESSIDADES DE MELHORIA</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_Toc431853967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19</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68" w:history="1">
            <w:r w:rsidR="006A5900" w:rsidRPr="006A5900">
              <w:rPr>
                <w:rStyle w:val="Hyperlink"/>
                <w:rFonts w:ascii="Arial" w:hAnsi="Arial" w:cs="Arial"/>
                <w:noProof/>
                <w:sz w:val="26"/>
                <w:szCs w:val="26"/>
              </w:rPr>
              <w:t>3.4 CENÁRIOS FUTUROS</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_Toc431853968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19</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69" w:history="1">
            <w:r w:rsidR="006A5900" w:rsidRPr="006A5900">
              <w:rPr>
                <w:rStyle w:val="Hyperlink"/>
                <w:rFonts w:ascii="Arial" w:hAnsi="Arial" w:cs="Arial"/>
                <w:noProof/>
                <w:sz w:val="26"/>
                <w:szCs w:val="26"/>
              </w:rPr>
              <w:t>3.5 VISÃO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_Toc431853969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20</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70" w:history="1">
            <w:r w:rsidR="006A5900" w:rsidRPr="006A5900">
              <w:rPr>
                <w:rStyle w:val="Hyperlink"/>
                <w:rFonts w:ascii="Arial" w:hAnsi="Arial" w:cs="Arial"/>
                <w:noProof/>
                <w:sz w:val="26"/>
                <w:szCs w:val="26"/>
              </w:rPr>
              <w:t>3.6 MISSÃO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_Toc431853970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20</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71" w:history="1">
            <w:r w:rsidR="006A5900" w:rsidRPr="006A5900">
              <w:rPr>
                <w:rStyle w:val="Hyperlink"/>
                <w:rFonts w:ascii="Arial" w:hAnsi="Arial" w:cs="Arial"/>
                <w:noProof/>
                <w:sz w:val="26"/>
                <w:szCs w:val="26"/>
              </w:rPr>
              <w:t>3.7 INFRAESTRUTURA E RECURSOS TECNOLÓGICOS</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_Toc431853971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20</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72" w:history="1">
            <w:r w:rsidR="006A5900" w:rsidRPr="006A5900">
              <w:rPr>
                <w:rStyle w:val="Hyperlink"/>
                <w:rFonts w:ascii="Arial" w:hAnsi="Arial" w:cs="Arial"/>
                <w:noProof/>
                <w:sz w:val="26"/>
                <w:szCs w:val="26"/>
              </w:rPr>
              <w:t>4 DIAGNÓSTICO DO AMBIENTE</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_Toc431853972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20</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73" w:history="1">
            <w:r w:rsidR="006A5900" w:rsidRPr="006A5900">
              <w:rPr>
                <w:rStyle w:val="Hyperlink"/>
                <w:rFonts w:ascii="Arial" w:hAnsi="Arial" w:cs="Arial"/>
                <w:noProof/>
                <w:sz w:val="26"/>
                <w:szCs w:val="26"/>
              </w:rPr>
              <w:t>4.1 SISTEMAS CONCORRENTES EXISTENTES</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_Toc431853973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21</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74" w:history="1">
            <w:r w:rsidR="006A5900" w:rsidRPr="006A5900">
              <w:rPr>
                <w:rStyle w:val="Hyperlink"/>
                <w:rFonts w:ascii="Arial" w:hAnsi="Arial" w:cs="Arial"/>
                <w:noProof/>
                <w:sz w:val="26"/>
                <w:szCs w:val="26"/>
              </w:rPr>
              <w:t>5 OBJETIVOS</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_Toc431853974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22</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75" w:history="1">
            <w:r w:rsidR="006A5900" w:rsidRPr="006A5900">
              <w:rPr>
                <w:rStyle w:val="Hyperlink"/>
                <w:rFonts w:ascii="Arial" w:hAnsi="Arial" w:cs="Arial"/>
                <w:noProof/>
                <w:sz w:val="26"/>
                <w:szCs w:val="26"/>
              </w:rPr>
              <w:t>6 DESENVOLVIMENTO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_Toc431853975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23</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76" w:history="1">
            <w:r w:rsidR="006A5900" w:rsidRPr="006A5900">
              <w:rPr>
                <w:rStyle w:val="Hyperlink"/>
                <w:rFonts w:ascii="Arial" w:hAnsi="Arial" w:cs="Arial"/>
                <w:noProof/>
                <w:sz w:val="26"/>
                <w:szCs w:val="26"/>
              </w:rPr>
              <w:t>6.1 GERENCIAMENTO DE PROJETO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_Toc431853976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25</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77" w:history="1">
            <w:r w:rsidR="006A5900" w:rsidRPr="006A5900">
              <w:rPr>
                <w:rStyle w:val="Hyperlink"/>
                <w:rFonts w:ascii="Arial" w:hAnsi="Arial" w:cs="Arial"/>
                <w:noProof/>
                <w:sz w:val="26"/>
                <w:szCs w:val="26"/>
              </w:rPr>
              <w:t>6.1.1 Gerenciamento de Comunicação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_Toc431853977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27</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78" w:history="1">
            <w:r w:rsidR="006A5900" w:rsidRPr="006A5900">
              <w:rPr>
                <w:rStyle w:val="Hyperlink"/>
                <w:rFonts w:ascii="Arial" w:hAnsi="Arial" w:cs="Arial"/>
                <w:noProof/>
                <w:sz w:val="26"/>
                <w:szCs w:val="26"/>
              </w:rPr>
              <w:t>6.1.2 Gerenciamento de Requisitos</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_Toc431853978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27</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79" w:history="1">
            <w:r w:rsidR="006A5900" w:rsidRPr="006A5900">
              <w:rPr>
                <w:rStyle w:val="Hyperlink"/>
                <w:rFonts w:ascii="Arial" w:hAnsi="Arial" w:cs="Arial"/>
                <w:noProof/>
                <w:sz w:val="26"/>
                <w:szCs w:val="26"/>
              </w:rPr>
              <w:t>6.1.3 Gerenciamento de Configuração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_Toc431853979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28</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80" w:history="1">
            <w:r w:rsidR="006A5900" w:rsidRPr="006A5900">
              <w:rPr>
                <w:rStyle w:val="Hyperlink"/>
                <w:rFonts w:ascii="Arial" w:hAnsi="Arial" w:cs="Arial"/>
                <w:noProof/>
                <w:sz w:val="26"/>
                <w:szCs w:val="26"/>
              </w:rPr>
              <w:t>6.1.4 Gerenciamento de Qualidade</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_Toc431853980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28</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81" w:history="1">
            <w:r w:rsidR="006A5900" w:rsidRPr="006A5900">
              <w:rPr>
                <w:rStyle w:val="Hyperlink"/>
                <w:rFonts w:ascii="Arial" w:hAnsi="Arial" w:cs="Arial"/>
                <w:noProof/>
                <w:sz w:val="26"/>
                <w:szCs w:val="26"/>
              </w:rPr>
              <w:t>6.2 CRONOGRAMA</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_Toc431853981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29</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82" w:history="1">
            <w:r w:rsidR="006A5900" w:rsidRPr="006A5900">
              <w:rPr>
                <w:rStyle w:val="Hyperlink"/>
                <w:rFonts w:ascii="Arial" w:hAnsi="Arial" w:cs="Arial"/>
                <w:noProof/>
                <w:sz w:val="26"/>
                <w:szCs w:val="26"/>
              </w:rPr>
              <w:t>6.3 DESENVOLVIMENTO ITERATIVO E INCREMENTAL</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_Toc431853982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30</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83" w:history="1">
            <w:r w:rsidR="006A5900" w:rsidRPr="006A5900">
              <w:rPr>
                <w:rStyle w:val="Hyperlink"/>
                <w:rFonts w:ascii="Arial" w:hAnsi="Arial" w:cs="Arial"/>
                <w:noProof/>
                <w:sz w:val="26"/>
                <w:szCs w:val="26"/>
              </w:rPr>
              <w:t>6.3.1 Concepção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_Toc431853983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30</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84" w:history="1">
            <w:r w:rsidR="006A5900" w:rsidRPr="006A5900">
              <w:rPr>
                <w:rStyle w:val="Hyperlink"/>
                <w:rFonts w:ascii="Arial" w:hAnsi="Arial" w:cs="Arial"/>
                <w:noProof/>
                <w:sz w:val="26"/>
                <w:szCs w:val="26"/>
              </w:rPr>
              <w:t>6.3.2 Elaboração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_Toc431853984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30</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85" w:history="1">
            <w:r w:rsidR="006A5900" w:rsidRPr="006A5900">
              <w:rPr>
                <w:rStyle w:val="Hyperlink"/>
                <w:rFonts w:ascii="Arial" w:hAnsi="Arial" w:cs="Arial"/>
                <w:noProof/>
                <w:sz w:val="26"/>
                <w:szCs w:val="26"/>
              </w:rPr>
              <w:t>6.3.3 Construção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_Toc431853985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31</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86" w:history="1">
            <w:r w:rsidR="006A5900" w:rsidRPr="006A5900">
              <w:rPr>
                <w:rStyle w:val="Hyperlink"/>
                <w:rFonts w:ascii="Arial" w:hAnsi="Arial" w:cs="Arial"/>
                <w:noProof/>
                <w:sz w:val="26"/>
                <w:szCs w:val="26"/>
              </w:rPr>
              <w:t>6.3.4 Transição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_Toc431853986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31</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87" w:history="1">
            <w:r w:rsidR="006A5900" w:rsidRPr="006A5900">
              <w:rPr>
                <w:rStyle w:val="Hyperlink"/>
                <w:rFonts w:ascii="Arial" w:hAnsi="Arial" w:cs="Arial"/>
                <w:noProof/>
                <w:sz w:val="26"/>
                <w:szCs w:val="26"/>
              </w:rPr>
              <w:t>6.4 MODELAGEM E ARQUITETURA</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_Toc431853987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31</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88" w:history="1">
            <w:r w:rsidR="006A5900" w:rsidRPr="006A5900">
              <w:rPr>
                <w:rStyle w:val="Hyperlink"/>
                <w:rFonts w:ascii="Arial" w:hAnsi="Arial" w:cs="Arial"/>
                <w:noProof/>
                <w:sz w:val="26"/>
                <w:szCs w:val="26"/>
              </w:rPr>
              <w:t>6.4.1 Diagramas de Caso de Uso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_Toc431853988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31</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89" w:history="1">
            <w:r w:rsidR="006A5900" w:rsidRPr="006A5900">
              <w:rPr>
                <w:rStyle w:val="Hyperlink"/>
                <w:rFonts w:ascii="Arial" w:hAnsi="Arial" w:cs="Arial"/>
                <w:noProof/>
                <w:sz w:val="26"/>
                <w:szCs w:val="26"/>
              </w:rPr>
              <w:t>6.4.2 Desenvolvimento Multicamadas</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_Toc431853989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32</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90" w:history="1">
            <w:r w:rsidR="006A5900" w:rsidRPr="006A5900">
              <w:rPr>
                <w:rStyle w:val="Hyperlink"/>
                <w:rFonts w:ascii="Arial" w:hAnsi="Arial" w:cs="Arial"/>
                <w:noProof/>
                <w:sz w:val="26"/>
                <w:szCs w:val="26"/>
              </w:rPr>
              <w:t>6.4.3 Visão de casos de uso significativos</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_Toc431853990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32</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91" w:history="1">
            <w:r w:rsidR="006A5900" w:rsidRPr="006A5900">
              <w:rPr>
                <w:rStyle w:val="Hyperlink"/>
                <w:rFonts w:ascii="Arial" w:hAnsi="Arial" w:cs="Arial"/>
                <w:noProof/>
                <w:sz w:val="26"/>
                <w:szCs w:val="26"/>
              </w:rPr>
              <w:t>6.4.4 Diagrama de Classes de Domínio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_Toc431853991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33</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92" w:history="1">
            <w:r w:rsidR="006A5900" w:rsidRPr="006A5900">
              <w:rPr>
                <w:rStyle w:val="Hyperlink"/>
                <w:rFonts w:ascii="Arial" w:hAnsi="Arial" w:cs="Arial"/>
                <w:noProof/>
                <w:sz w:val="26"/>
                <w:szCs w:val="26"/>
              </w:rPr>
              <w:t>6.4.5 Realização de casos de uso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_Toc431853992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33</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93" w:history="1">
            <w:r w:rsidR="006A5900" w:rsidRPr="006A5900">
              <w:rPr>
                <w:rStyle w:val="Hyperlink"/>
                <w:rFonts w:ascii="Arial" w:hAnsi="Arial" w:cs="Arial"/>
                <w:noProof/>
                <w:sz w:val="26"/>
                <w:szCs w:val="26"/>
              </w:rPr>
              <w:t>6.4.6 Documentação dos casos de uso Significativos</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_Toc431853993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35</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94" w:history="1">
            <w:r w:rsidR="006A5900" w:rsidRPr="006A5900">
              <w:rPr>
                <w:rStyle w:val="Hyperlink"/>
                <w:rFonts w:ascii="Arial" w:hAnsi="Arial" w:cs="Arial"/>
                <w:noProof/>
                <w:sz w:val="26"/>
                <w:szCs w:val="26"/>
              </w:rPr>
              <w:t>6.7 MODELO FÍSICO DE DADOS</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_Toc431853994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44</w:t>
            </w:r>
            <w:r w:rsidR="006A5900" w:rsidRPr="006A5900">
              <w:rPr>
                <w:rFonts w:ascii="Arial" w:hAnsi="Arial" w:cs="Arial"/>
                <w:noProof/>
                <w:webHidden/>
                <w:sz w:val="26"/>
                <w:szCs w:val="26"/>
              </w:rPr>
              <w:fldChar w:fldCharType="end"/>
            </w:r>
          </w:hyperlink>
        </w:p>
        <w:p w:rsidR="006A5900" w:rsidRPr="006A5900" w:rsidRDefault="00A70305">
          <w:pPr>
            <w:pStyle w:val="Sumrio1"/>
            <w:tabs>
              <w:tab w:val="right" w:leader="dot" w:pos="8494"/>
            </w:tabs>
            <w:rPr>
              <w:rFonts w:ascii="Arial" w:eastAsiaTheme="minorEastAsia" w:hAnsi="Arial" w:cs="Arial"/>
              <w:noProof/>
              <w:sz w:val="26"/>
              <w:szCs w:val="26"/>
              <w:lang w:eastAsia="pt-BR"/>
            </w:rPr>
          </w:pPr>
          <w:hyperlink w:anchor="_Toc431853995" w:history="1">
            <w:r w:rsidR="006A5900" w:rsidRPr="006A5900">
              <w:rPr>
                <w:rStyle w:val="Hyperlink"/>
                <w:rFonts w:ascii="Arial" w:hAnsi="Arial" w:cs="Arial"/>
                <w:noProof/>
                <w:sz w:val="26"/>
                <w:szCs w:val="26"/>
              </w:rPr>
              <w:t>7 CONSIDERAÇÕES FINAIS</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_Toc431853995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45</w:t>
            </w:r>
            <w:r w:rsidR="006A5900" w:rsidRPr="006A5900">
              <w:rPr>
                <w:rFonts w:ascii="Arial" w:hAnsi="Arial" w:cs="Arial"/>
                <w:noProof/>
                <w:webHidden/>
                <w:sz w:val="26"/>
                <w:szCs w:val="26"/>
              </w:rPr>
              <w:fldChar w:fldCharType="end"/>
            </w:r>
          </w:hyperlink>
        </w:p>
        <w:p w:rsidR="006A5900" w:rsidRPr="006A5900" w:rsidRDefault="006A5900">
          <w:pPr>
            <w:rPr>
              <w:rFonts w:ascii="Arial" w:hAnsi="Arial" w:cs="Arial"/>
              <w:sz w:val="26"/>
              <w:szCs w:val="26"/>
            </w:rPr>
          </w:pPr>
          <w:r w:rsidRPr="006A5900">
            <w:rPr>
              <w:rFonts w:ascii="Arial" w:hAnsi="Arial" w:cs="Arial"/>
              <w:b/>
              <w:bCs/>
              <w:sz w:val="26"/>
              <w:szCs w:val="26"/>
            </w:rPr>
            <w:fldChar w:fldCharType="end"/>
          </w:r>
        </w:p>
      </w:sdtContent>
    </w:sdt>
    <w:p w:rsidR="000A6CD7" w:rsidRPr="006A5900" w:rsidRDefault="000A6CD7" w:rsidP="003147F0">
      <w:pPr>
        <w:rPr>
          <w:rFonts w:ascii="Arial" w:hAnsi="Arial" w:cs="Arial"/>
          <w:b/>
          <w:sz w:val="26"/>
          <w:szCs w:val="26"/>
        </w:rPr>
      </w:pPr>
    </w:p>
    <w:p w:rsidR="000A6CD7" w:rsidRDefault="000A6CD7">
      <w:pPr>
        <w:rPr>
          <w:rFonts w:ascii="Arial" w:hAnsi="Arial" w:cs="Arial"/>
          <w:b/>
          <w:sz w:val="26"/>
          <w:szCs w:val="26"/>
        </w:rPr>
      </w:pPr>
      <w:r>
        <w:rPr>
          <w:rFonts w:ascii="Arial" w:hAnsi="Arial" w:cs="Arial"/>
          <w:b/>
          <w:sz w:val="26"/>
          <w:szCs w:val="26"/>
        </w:rPr>
        <w:br w:type="page"/>
      </w:r>
    </w:p>
    <w:p w:rsidR="00381E64" w:rsidRPr="00D50F9E" w:rsidRDefault="00381E64" w:rsidP="00C86137">
      <w:pPr>
        <w:pStyle w:val="Ttulo1"/>
        <w:rPr>
          <w:b/>
        </w:rPr>
      </w:pPr>
      <w:bookmarkStart w:id="0" w:name="_Toc431853936"/>
      <w:r w:rsidRPr="00D50F9E">
        <w:rPr>
          <w:b/>
        </w:rPr>
        <w:lastRenderedPageBreak/>
        <w:t>1</w:t>
      </w:r>
      <w:r w:rsidR="00071222" w:rsidRPr="00D50F9E">
        <w:rPr>
          <w:b/>
        </w:rPr>
        <w:t>.</w:t>
      </w:r>
      <w:r w:rsidRPr="00D50F9E">
        <w:rPr>
          <w:b/>
        </w:rPr>
        <w:t xml:space="preserve"> INTRODUÇÃO</w:t>
      </w:r>
      <w:bookmarkEnd w:id="0"/>
      <w:r w:rsidRPr="00D50F9E">
        <w:rPr>
          <w:b/>
        </w:rPr>
        <w:t xml:space="preserve">   </w:t>
      </w:r>
    </w:p>
    <w:p w:rsidR="00931C7C" w:rsidRDefault="00931C7C" w:rsidP="004C06D2">
      <w:pPr>
        <w:ind w:firstLine="708"/>
        <w:jc w:val="both"/>
        <w:rPr>
          <w:rFonts w:ascii="Arial" w:hAnsi="Arial" w:cs="Arial"/>
          <w:sz w:val="26"/>
          <w:szCs w:val="26"/>
        </w:rPr>
      </w:pPr>
    </w:p>
    <w:p w:rsidR="004C06D2" w:rsidRDefault="00DA5156" w:rsidP="004C06D2">
      <w:pPr>
        <w:ind w:firstLine="708"/>
        <w:jc w:val="both"/>
        <w:rPr>
          <w:rFonts w:ascii="Arial" w:hAnsi="Arial" w:cs="Arial"/>
          <w:sz w:val="26"/>
          <w:szCs w:val="26"/>
        </w:rPr>
      </w:pPr>
      <w:r>
        <w:rPr>
          <w:rFonts w:ascii="Arial" w:hAnsi="Arial" w:cs="Arial"/>
          <w:sz w:val="26"/>
          <w:szCs w:val="26"/>
        </w:rPr>
        <w:t xml:space="preserve">Este trabalho demonstra de forma prática um projeto de intervenção, que busca acima de tudo o desenvolvimento de um produto que auxilie na gestão da organização cliente. </w:t>
      </w:r>
    </w:p>
    <w:p w:rsidR="004C06D2" w:rsidRDefault="00DA5156" w:rsidP="004C06D2">
      <w:pPr>
        <w:ind w:firstLine="708"/>
        <w:jc w:val="both"/>
        <w:rPr>
          <w:rFonts w:ascii="Arial" w:hAnsi="Arial" w:cs="Arial"/>
          <w:sz w:val="26"/>
          <w:szCs w:val="26"/>
        </w:rPr>
      </w:pPr>
      <w:r>
        <w:rPr>
          <w:rFonts w:ascii="Arial" w:hAnsi="Arial" w:cs="Arial"/>
          <w:sz w:val="26"/>
          <w:szCs w:val="26"/>
        </w:rPr>
        <w:t>A organização cliente é o Hermes Bar e Restaurante</w:t>
      </w:r>
      <w:r w:rsidR="00B63619">
        <w:rPr>
          <w:rFonts w:ascii="Arial" w:hAnsi="Arial" w:cs="Arial"/>
          <w:sz w:val="26"/>
          <w:szCs w:val="26"/>
        </w:rPr>
        <w:t xml:space="preserve">, empresa do ramo de bares e restaurantes, com sua fundação em 1961, é um dos primeiros bares da cidade de Curitiba-PR. </w:t>
      </w:r>
    </w:p>
    <w:p w:rsidR="004C06D2" w:rsidRDefault="00B63619" w:rsidP="004C06D2">
      <w:pPr>
        <w:ind w:firstLine="708"/>
        <w:jc w:val="both"/>
        <w:rPr>
          <w:rFonts w:ascii="Arial" w:hAnsi="Arial" w:cs="Arial"/>
          <w:sz w:val="26"/>
          <w:szCs w:val="26"/>
        </w:rPr>
      </w:pPr>
      <w:r>
        <w:rPr>
          <w:rFonts w:ascii="Arial" w:hAnsi="Arial" w:cs="Arial"/>
          <w:sz w:val="26"/>
          <w:szCs w:val="26"/>
        </w:rPr>
        <w:t>Atualmente, a organização cliente não possui nenhum sistema de gestão e controle, sendo todas as tarefas realizadas manualmente, somente com auxílio de cadernetas e comandas em papel.</w:t>
      </w:r>
      <w:r w:rsidR="004C06D2">
        <w:rPr>
          <w:rFonts w:ascii="Arial" w:hAnsi="Arial" w:cs="Arial"/>
          <w:sz w:val="26"/>
          <w:szCs w:val="26"/>
        </w:rPr>
        <w:t xml:space="preserve"> Com esse baixo controle dos processos, o atendimento aos clientes, que, por se tratar de um comércio é um dos principais pontos a favor da </w:t>
      </w:r>
      <w:r w:rsidR="00FC6AC1">
        <w:rPr>
          <w:rFonts w:ascii="Arial" w:hAnsi="Arial" w:cs="Arial"/>
          <w:sz w:val="26"/>
          <w:szCs w:val="26"/>
        </w:rPr>
        <w:t>atração dos clientes</w:t>
      </w:r>
      <w:r w:rsidR="004C06D2">
        <w:rPr>
          <w:rFonts w:ascii="Arial" w:hAnsi="Arial" w:cs="Arial"/>
          <w:sz w:val="26"/>
          <w:szCs w:val="26"/>
        </w:rPr>
        <w:t xml:space="preserve">, ficava em segundo plano, visto que grande demanda da atenção dos responsáveis ficava voltado ao caixa e acompanhamento </w:t>
      </w:r>
      <w:r w:rsidR="004C06D2" w:rsidRPr="00FC6AC1">
        <w:rPr>
          <w:rFonts w:ascii="Arial" w:hAnsi="Arial" w:cs="Arial"/>
          <w:i/>
          <w:sz w:val="26"/>
          <w:szCs w:val="26"/>
        </w:rPr>
        <w:t>visual</w:t>
      </w:r>
      <w:r w:rsidR="004C06D2">
        <w:rPr>
          <w:rFonts w:ascii="Arial" w:hAnsi="Arial" w:cs="Arial"/>
          <w:sz w:val="26"/>
          <w:szCs w:val="26"/>
        </w:rPr>
        <w:t xml:space="preserve"> dos produtos consumidos. </w:t>
      </w:r>
    </w:p>
    <w:p w:rsidR="00B63619" w:rsidRDefault="004C06D2" w:rsidP="004C06D2">
      <w:pPr>
        <w:ind w:firstLine="708"/>
        <w:jc w:val="both"/>
        <w:rPr>
          <w:rFonts w:ascii="Arial" w:hAnsi="Arial" w:cs="Arial"/>
          <w:b/>
          <w:sz w:val="26"/>
          <w:szCs w:val="26"/>
        </w:rPr>
      </w:pPr>
      <w:r>
        <w:rPr>
          <w:rFonts w:ascii="Arial" w:hAnsi="Arial" w:cs="Arial"/>
          <w:sz w:val="26"/>
          <w:szCs w:val="26"/>
        </w:rPr>
        <w:t xml:space="preserve">Tendo como impacto primordial a melhora na coordenação do bar a pergunta causadora deste projeto é: </w:t>
      </w:r>
      <w:r w:rsidRPr="004C06D2">
        <w:rPr>
          <w:rFonts w:ascii="Arial" w:hAnsi="Arial" w:cs="Arial"/>
          <w:b/>
          <w:sz w:val="26"/>
          <w:szCs w:val="26"/>
        </w:rPr>
        <w:t>Como poderíamos melhorar a capacidade de gestão e atendimento aos clientes do estabelecimento.</w:t>
      </w:r>
    </w:p>
    <w:p w:rsidR="004C06D2" w:rsidRPr="00DF089B" w:rsidRDefault="00DF089B" w:rsidP="004C06D2">
      <w:pPr>
        <w:ind w:firstLine="708"/>
        <w:jc w:val="both"/>
        <w:rPr>
          <w:rFonts w:ascii="Arial" w:hAnsi="Arial" w:cs="Arial"/>
          <w:sz w:val="26"/>
          <w:szCs w:val="26"/>
        </w:rPr>
      </w:pPr>
      <w:r w:rsidRPr="00DF089B">
        <w:rPr>
          <w:rFonts w:ascii="Arial" w:hAnsi="Arial" w:cs="Arial"/>
          <w:sz w:val="26"/>
          <w:szCs w:val="26"/>
        </w:rPr>
        <w:t xml:space="preserve">A proposta definida segue a partir da resposta: </w:t>
      </w:r>
      <w:r>
        <w:rPr>
          <w:rFonts w:ascii="Arial" w:hAnsi="Arial" w:cs="Arial"/>
          <w:sz w:val="26"/>
          <w:szCs w:val="26"/>
        </w:rPr>
        <w:t>U</w:t>
      </w:r>
      <w:r w:rsidRPr="00DF089B">
        <w:rPr>
          <w:rFonts w:ascii="Arial" w:hAnsi="Arial" w:cs="Arial"/>
          <w:sz w:val="26"/>
          <w:szCs w:val="26"/>
        </w:rPr>
        <w:t>ma aplicação rápida, segura e que atenda a todos os requisitos básicos de gestão</w:t>
      </w:r>
      <w:r>
        <w:rPr>
          <w:rFonts w:ascii="Arial" w:hAnsi="Arial" w:cs="Arial"/>
          <w:sz w:val="26"/>
          <w:szCs w:val="26"/>
        </w:rPr>
        <w:t>, podendo auxiliar nos mais diversos pontos, principalmente no controle de caixa do estabelecimento, que possua interação direta com o cliente e que possua baixo custo, tanto de aquisição, quanto de manutenção.</w:t>
      </w:r>
    </w:p>
    <w:p w:rsidR="00381E64" w:rsidRDefault="00DF089B" w:rsidP="00DA5156">
      <w:pPr>
        <w:jc w:val="both"/>
        <w:rPr>
          <w:rFonts w:ascii="Arial" w:hAnsi="Arial" w:cs="Arial"/>
          <w:sz w:val="26"/>
          <w:szCs w:val="26"/>
        </w:rPr>
      </w:pPr>
      <w:r>
        <w:rPr>
          <w:rFonts w:ascii="Arial" w:hAnsi="Arial" w:cs="Arial"/>
          <w:sz w:val="26"/>
          <w:szCs w:val="26"/>
        </w:rPr>
        <w:tab/>
        <w:t>Com o objetivo formalizado, foi realizado uma pesquisa sobre sistemas candidatos, onde foi constatado que atualmente o mercado de s</w:t>
      </w:r>
      <w:r w:rsidR="00FC6AC1">
        <w:rPr>
          <w:rFonts w:ascii="Arial" w:hAnsi="Arial" w:cs="Arial"/>
          <w:sz w:val="26"/>
          <w:szCs w:val="26"/>
        </w:rPr>
        <w:t>oftwares não possu</w:t>
      </w:r>
      <w:r w:rsidR="006A6929">
        <w:rPr>
          <w:rFonts w:ascii="Arial" w:hAnsi="Arial" w:cs="Arial"/>
          <w:sz w:val="26"/>
          <w:szCs w:val="26"/>
        </w:rPr>
        <w:t>i</w:t>
      </w:r>
      <w:r w:rsidR="00FC6AC1">
        <w:rPr>
          <w:rFonts w:ascii="Arial" w:hAnsi="Arial" w:cs="Arial"/>
          <w:sz w:val="26"/>
          <w:szCs w:val="26"/>
        </w:rPr>
        <w:t xml:space="preserve"> um sistema</w:t>
      </w:r>
      <w:r>
        <w:rPr>
          <w:rFonts w:ascii="Arial" w:hAnsi="Arial" w:cs="Arial"/>
          <w:sz w:val="26"/>
          <w:szCs w:val="26"/>
        </w:rPr>
        <w:t xml:space="preserve"> que atenda às necessidades da nossa organização cliente. Com isso, acreditamos no valor mercadológico do projeto de software que iremos desenvolver.</w:t>
      </w:r>
    </w:p>
    <w:p w:rsidR="00381E64" w:rsidRDefault="00DF089B" w:rsidP="00FC6AC1">
      <w:pPr>
        <w:jc w:val="both"/>
        <w:rPr>
          <w:rFonts w:ascii="Arial" w:hAnsi="Arial" w:cs="Arial"/>
          <w:sz w:val="26"/>
          <w:szCs w:val="26"/>
        </w:rPr>
      </w:pPr>
      <w:r>
        <w:rPr>
          <w:rFonts w:ascii="Arial" w:hAnsi="Arial" w:cs="Arial"/>
          <w:sz w:val="26"/>
          <w:szCs w:val="26"/>
        </w:rPr>
        <w:tab/>
      </w:r>
      <w:r w:rsidR="00FC6AC1">
        <w:rPr>
          <w:rFonts w:ascii="Arial" w:hAnsi="Arial" w:cs="Arial"/>
          <w:sz w:val="26"/>
          <w:szCs w:val="26"/>
        </w:rPr>
        <w:t>Este projeto está dividido em sete capítulos, iniciando pela demonstração da proposta do sistema, sendo seguindo pela apresentação da fundamentação teórica e o desenvolvimento da aplicação. Como terceira parte é fundamentada a organização cliente</w:t>
      </w:r>
      <w:r w:rsidR="006A6929">
        <w:rPr>
          <w:rFonts w:ascii="Arial" w:hAnsi="Arial" w:cs="Arial"/>
          <w:sz w:val="26"/>
          <w:szCs w:val="26"/>
        </w:rPr>
        <w:t>,</w:t>
      </w:r>
      <w:r w:rsidR="00FC6AC1">
        <w:rPr>
          <w:rFonts w:ascii="Arial" w:hAnsi="Arial" w:cs="Arial"/>
          <w:sz w:val="26"/>
          <w:szCs w:val="26"/>
        </w:rPr>
        <w:t xml:space="preserve"> e após, no quarto capítulo é realizado o diagnóstico do ambiente. No quinto ponto, os objetivos do software são evidenciados, subsequentemente </w:t>
      </w:r>
      <w:r w:rsidR="006A6929">
        <w:rPr>
          <w:rFonts w:ascii="Arial" w:hAnsi="Arial" w:cs="Arial"/>
          <w:sz w:val="26"/>
          <w:szCs w:val="26"/>
        </w:rPr>
        <w:t>n</w:t>
      </w:r>
      <w:r w:rsidR="00FC6AC1">
        <w:rPr>
          <w:rFonts w:ascii="Arial" w:hAnsi="Arial" w:cs="Arial"/>
          <w:sz w:val="26"/>
          <w:szCs w:val="26"/>
        </w:rPr>
        <w:t>o sexto capítulo</w:t>
      </w:r>
      <w:r w:rsidR="006A6929">
        <w:rPr>
          <w:rFonts w:ascii="Arial" w:hAnsi="Arial" w:cs="Arial"/>
          <w:sz w:val="26"/>
          <w:szCs w:val="26"/>
        </w:rPr>
        <w:t xml:space="preserve"> é</w:t>
      </w:r>
      <w:r w:rsidR="00FC6AC1">
        <w:rPr>
          <w:rFonts w:ascii="Arial" w:hAnsi="Arial" w:cs="Arial"/>
          <w:sz w:val="26"/>
          <w:szCs w:val="26"/>
        </w:rPr>
        <w:t xml:space="preserve"> formulado o desenvolvimento do sistema, e por último, as considerações finais corroboram </w:t>
      </w:r>
      <w:r w:rsidR="006A6929">
        <w:rPr>
          <w:rFonts w:ascii="Arial" w:hAnsi="Arial" w:cs="Arial"/>
          <w:sz w:val="26"/>
          <w:szCs w:val="26"/>
        </w:rPr>
        <w:t>par</w:t>
      </w:r>
      <w:r w:rsidR="00FC6AC1">
        <w:rPr>
          <w:rFonts w:ascii="Arial" w:hAnsi="Arial" w:cs="Arial"/>
          <w:sz w:val="26"/>
          <w:szCs w:val="26"/>
        </w:rPr>
        <w:t>a</w:t>
      </w:r>
      <w:r w:rsidR="006A6929">
        <w:rPr>
          <w:rFonts w:ascii="Arial" w:hAnsi="Arial" w:cs="Arial"/>
          <w:sz w:val="26"/>
          <w:szCs w:val="26"/>
        </w:rPr>
        <w:t xml:space="preserve"> a</w:t>
      </w:r>
      <w:r w:rsidR="00FC6AC1">
        <w:rPr>
          <w:rFonts w:ascii="Arial" w:hAnsi="Arial" w:cs="Arial"/>
          <w:sz w:val="26"/>
          <w:szCs w:val="26"/>
        </w:rPr>
        <w:t xml:space="preserve"> visão futura do projeto e a aplicação.</w:t>
      </w:r>
      <w:r w:rsidR="00381E64" w:rsidRPr="00DA5156">
        <w:rPr>
          <w:rFonts w:ascii="Arial" w:hAnsi="Arial" w:cs="Arial"/>
          <w:sz w:val="26"/>
          <w:szCs w:val="26"/>
        </w:rPr>
        <w:t xml:space="preserve"> </w:t>
      </w:r>
    </w:p>
    <w:p w:rsidR="004C06D2" w:rsidRDefault="004C06D2" w:rsidP="00DA5156">
      <w:pPr>
        <w:jc w:val="both"/>
        <w:rPr>
          <w:rFonts w:ascii="Arial" w:hAnsi="Arial" w:cs="Arial"/>
          <w:sz w:val="26"/>
          <w:szCs w:val="26"/>
        </w:rPr>
      </w:pPr>
    </w:p>
    <w:p w:rsidR="00381E64" w:rsidRPr="00D50F9E" w:rsidRDefault="00381E64" w:rsidP="00C86137">
      <w:pPr>
        <w:pStyle w:val="Ttulo1"/>
        <w:rPr>
          <w:b/>
        </w:rPr>
      </w:pPr>
      <w:bookmarkStart w:id="1" w:name="_Toc431853937"/>
      <w:r w:rsidRPr="00D50F9E">
        <w:rPr>
          <w:b/>
        </w:rPr>
        <w:t>2</w:t>
      </w:r>
      <w:r w:rsidR="008176A8" w:rsidRPr="00D50F9E">
        <w:rPr>
          <w:b/>
        </w:rPr>
        <w:t>.</w:t>
      </w:r>
      <w:r w:rsidRPr="00D50F9E">
        <w:rPr>
          <w:b/>
        </w:rPr>
        <w:t xml:space="preserve"> FUNDAMENTAÇÃO TEÓRICA</w:t>
      </w:r>
      <w:bookmarkEnd w:id="1"/>
      <w:r w:rsidRPr="00D50F9E">
        <w:rPr>
          <w:b/>
        </w:rPr>
        <w:t xml:space="preserve">   </w:t>
      </w:r>
    </w:p>
    <w:p w:rsidR="00575941" w:rsidRDefault="00575941" w:rsidP="00DA5156">
      <w:pPr>
        <w:jc w:val="both"/>
        <w:rPr>
          <w:rFonts w:ascii="Arial" w:hAnsi="Arial" w:cs="Arial"/>
          <w:sz w:val="26"/>
          <w:szCs w:val="26"/>
        </w:rPr>
      </w:pPr>
    </w:p>
    <w:p w:rsidR="00575941" w:rsidRDefault="00575941" w:rsidP="00944179">
      <w:pPr>
        <w:ind w:firstLine="708"/>
        <w:jc w:val="both"/>
        <w:rPr>
          <w:rFonts w:ascii="Arial" w:hAnsi="Arial" w:cs="Arial"/>
          <w:sz w:val="26"/>
          <w:szCs w:val="26"/>
        </w:rPr>
      </w:pPr>
      <w:r>
        <w:rPr>
          <w:rFonts w:ascii="Arial" w:hAnsi="Arial" w:cs="Arial"/>
          <w:sz w:val="26"/>
          <w:szCs w:val="26"/>
        </w:rPr>
        <w:t xml:space="preserve">As pequenas e microempresas do ramo da alimentação e entretenimento noturno constituem </w:t>
      </w:r>
      <w:r w:rsidR="00D67711">
        <w:rPr>
          <w:rFonts w:ascii="Arial" w:hAnsi="Arial" w:cs="Arial"/>
          <w:sz w:val="26"/>
          <w:szCs w:val="26"/>
        </w:rPr>
        <w:t>70%, o restante divide-se em grande</w:t>
      </w:r>
      <w:r w:rsidR="00944179">
        <w:rPr>
          <w:rFonts w:ascii="Arial" w:hAnsi="Arial" w:cs="Arial"/>
          <w:sz w:val="26"/>
          <w:szCs w:val="26"/>
        </w:rPr>
        <w:t>s</w:t>
      </w:r>
      <w:r w:rsidR="00D67711">
        <w:rPr>
          <w:rFonts w:ascii="Arial" w:hAnsi="Arial" w:cs="Arial"/>
          <w:sz w:val="26"/>
          <w:szCs w:val="26"/>
        </w:rPr>
        <w:t xml:space="preserve"> estabelecimentos e/ou grupos que possuem dois ou mais comércios ligados a um mesmo capital. E este número </w:t>
      </w:r>
      <w:proofErr w:type="gramStart"/>
      <w:r w:rsidR="00D67711">
        <w:rPr>
          <w:rFonts w:ascii="Arial" w:hAnsi="Arial" w:cs="Arial"/>
          <w:sz w:val="26"/>
          <w:szCs w:val="26"/>
        </w:rPr>
        <w:t>tende</w:t>
      </w:r>
      <w:proofErr w:type="gramEnd"/>
      <w:r w:rsidR="00D67711">
        <w:rPr>
          <w:rFonts w:ascii="Arial" w:hAnsi="Arial" w:cs="Arial"/>
          <w:sz w:val="26"/>
          <w:szCs w:val="26"/>
        </w:rPr>
        <w:t xml:space="preserve"> ser maior, visto que grande parte dos comércios estão na informalidade, devido principalmente a grande carga tributária e a dificuldade e tramite na elaboração e emissão de documentação necessária para abertura de uma empresa do setor. </w:t>
      </w:r>
    </w:p>
    <w:p w:rsidR="00D67711" w:rsidRDefault="00D67711" w:rsidP="00DA5156">
      <w:pPr>
        <w:jc w:val="both"/>
        <w:rPr>
          <w:rFonts w:ascii="Arial" w:hAnsi="Arial" w:cs="Arial"/>
          <w:sz w:val="26"/>
          <w:szCs w:val="26"/>
        </w:rPr>
      </w:pPr>
      <w:r>
        <w:rPr>
          <w:rFonts w:ascii="Arial" w:hAnsi="Arial" w:cs="Arial"/>
          <w:sz w:val="26"/>
          <w:szCs w:val="26"/>
        </w:rPr>
        <w:tab/>
        <w:t xml:space="preserve">Nos dias de hoje, os bares e restaurantes são conhecidos pelo processo de interação tanto com meios internos, quanto externos, sempre com o foco na obtenção de lucro e retorno do capital investido. Como meio interno tem-se o próprio estabelecimento, com a realização de atendimento direto ao público. Como quesito externo, temos a realização de eventos multiculturais, com a presença de bares e restaurantes como apoiadores e/ou patrocinadores, onde é divulgado a marca e particularidades do estabelecimento. </w:t>
      </w:r>
    </w:p>
    <w:p w:rsidR="00944179" w:rsidRPr="00BA2F25" w:rsidRDefault="00BA2F25" w:rsidP="00BA2F25">
      <w:pPr>
        <w:jc w:val="both"/>
        <w:rPr>
          <w:rFonts w:ascii="Arial" w:hAnsi="Arial" w:cs="Arial"/>
          <w:sz w:val="26"/>
          <w:szCs w:val="26"/>
        </w:rPr>
      </w:pPr>
      <w:r>
        <w:rPr>
          <w:rFonts w:ascii="Arial" w:hAnsi="Arial" w:cs="Arial"/>
          <w:sz w:val="26"/>
          <w:szCs w:val="26"/>
        </w:rPr>
        <w:tab/>
        <w:t>Em grande parte, os bares não possuem um método que automatize funções gerenciais. Devido ao alto custo de aquisição, implantação e manutenção de sistemas de informação disponíveis atualmente no mercado, a maioria dos bares prefere manter um controle manual de seus processos.</w:t>
      </w:r>
      <w:r w:rsidR="00944179">
        <w:t xml:space="preserve"> </w:t>
      </w:r>
    </w:p>
    <w:p w:rsidR="00381E64" w:rsidRPr="00DA5156" w:rsidRDefault="00381E64" w:rsidP="00DA5156">
      <w:pPr>
        <w:jc w:val="both"/>
        <w:rPr>
          <w:rFonts w:ascii="Arial" w:hAnsi="Arial" w:cs="Arial"/>
          <w:sz w:val="26"/>
          <w:szCs w:val="26"/>
        </w:rPr>
      </w:pPr>
      <w:r w:rsidRPr="00DA5156">
        <w:rPr>
          <w:rFonts w:ascii="Arial" w:hAnsi="Arial" w:cs="Arial"/>
          <w:sz w:val="26"/>
          <w:szCs w:val="26"/>
        </w:rPr>
        <w:t xml:space="preserve"> </w:t>
      </w:r>
    </w:p>
    <w:p w:rsidR="00381E64" w:rsidRPr="00766B51" w:rsidRDefault="00381E64" w:rsidP="00D50F9E">
      <w:pPr>
        <w:pStyle w:val="Ttulo1"/>
      </w:pPr>
      <w:r w:rsidRPr="00766B51">
        <w:t xml:space="preserve">2.1 PROJETO  </w:t>
      </w:r>
    </w:p>
    <w:p w:rsidR="00332364" w:rsidRDefault="0075335D" w:rsidP="002B6DC8">
      <w:pPr>
        <w:ind w:firstLine="708"/>
        <w:jc w:val="both"/>
        <w:rPr>
          <w:rFonts w:ascii="Arial" w:hAnsi="Arial" w:cs="Arial"/>
          <w:sz w:val="26"/>
          <w:szCs w:val="26"/>
        </w:rPr>
      </w:pPr>
      <w:r>
        <w:rPr>
          <w:rFonts w:ascii="Arial" w:hAnsi="Arial" w:cs="Arial"/>
          <w:sz w:val="26"/>
          <w:szCs w:val="26"/>
        </w:rPr>
        <w:t>Um projeto é um esforço temporário</w:t>
      </w:r>
      <w:r w:rsidR="001F5389">
        <w:rPr>
          <w:rFonts w:ascii="Arial" w:hAnsi="Arial" w:cs="Arial"/>
          <w:sz w:val="26"/>
          <w:szCs w:val="26"/>
        </w:rPr>
        <w:t xml:space="preserve">, formado por um grupo de atividades que são coordenadas e controladas com datas de início, meio e fim, </w:t>
      </w:r>
      <w:r>
        <w:rPr>
          <w:rFonts w:ascii="Arial" w:hAnsi="Arial" w:cs="Arial"/>
          <w:sz w:val="26"/>
          <w:szCs w:val="26"/>
        </w:rPr>
        <w:t>busca</w:t>
      </w:r>
      <w:r w:rsidR="001F5389">
        <w:rPr>
          <w:rFonts w:ascii="Arial" w:hAnsi="Arial" w:cs="Arial"/>
          <w:sz w:val="26"/>
          <w:szCs w:val="26"/>
        </w:rPr>
        <w:t>ndo</w:t>
      </w:r>
      <w:r>
        <w:rPr>
          <w:rFonts w:ascii="Arial" w:hAnsi="Arial" w:cs="Arial"/>
          <w:sz w:val="26"/>
          <w:szCs w:val="26"/>
        </w:rPr>
        <w:t xml:space="preserve"> um resultado</w:t>
      </w:r>
      <w:r w:rsidR="002B6DC8">
        <w:rPr>
          <w:rFonts w:ascii="Arial" w:hAnsi="Arial" w:cs="Arial"/>
          <w:sz w:val="26"/>
          <w:szCs w:val="26"/>
        </w:rPr>
        <w:t xml:space="preserve"> pré-definido</w:t>
      </w:r>
      <w:r>
        <w:rPr>
          <w:rFonts w:ascii="Arial" w:hAnsi="Arial" w:cs="Arial"/>
          <w:sz w:val="26"/>
          <w:szCs w:val="26"/>
        </w:rPr>
        <w:t>.</w:t>
      </w:r>
      <w:r w:rsidR="002B6DC8">
        <w:rPr>
          <w:rFonts w:ascii="Arial" w:hAnsi="Arial" w:cs="Arial"/>
          <w:sz w:val="26"/>
          <w:szCs w:val="26"/>
        </w:rPr>
        <w:t xml:space="preserve"> Um projeto consiste em basicamente cinco fases; iniciação, planejamento, execução, controle e finalização. Todas com seus papéis bem definidos onde são aplicados conhecimentos e habilidades especiais para garantir o sucesso.</w:t>
      </w:r>
    </w:p>
    <w:p w:rsidR="00332364" w:rsidRPr="00C73331" w:rsidRDefault="002B6DC8" w:rsidP="00C86137">
      <w:pPr>
        <w:pStyle w:val="Ttulo1"/>
      </w:pPr>
      <w:bookmarkStart w:id="2" w:name="_Toc431853938"/>
      <w:r w:rsidRPr="00C73331">
        <w:t>2.1.1 CICLO DE VIDA DO PROJETO</w:t>
      </w:r>
      <w:bookmarkEnd w:id="2"/>
    </w:p>
    <w:p w:rsidR="00084E25" w:rsidRDefault="000C4B5B" w:rsidP="00084E25">
      <w:pPr>
        <w:jc w:val="both"/>
        <w:rPr>
          <w:rFonts w:ascii="Arial" w:hAnsi="Arial" w:cs="Arial"/>
          <w:sz w:val="26"/>
          <w:szCs w:val="26"/>
        </w:rPr>
      </w:pPr>
      <w:r>
        <w:rPr>
          <w:rFonts w:ascii="Arial" w:hAnsi="Arial" w:cs="Arial"/>
          <w:sz w:val="26"/>
          <w:szCs w:val="26"/>
        </w:rPr>
        <w:tab/>
        <w:t>O ciclo de vida de um projeto consiste basicamente na ordenação sequencial das fases de execução</w:t>
      </w:r>
      <w:r w:rsidR="001D45B4">
        <w:rPr>
          <w:rFonts w:ascii="Arial" w:hAnsi="Arial" w:cs="Arial"/>
          <w:sz w:val="26"/>
          <w:szCs w:val="26"/>
        </w:rPr>
        <w:t xml:space="preserve"> do mesmo</w:t>
      </w:r>
      <w:r>
        <w:rPr>
          <w:rFonts w:ascii="Arial" w:hAnsi="Arial" w:cs="Arial"/>
          <w:sz w:val="26"/>
          <w:szCs w:val="26"/>
        </w:rPr>
        <w:t xml:space="preserve">. </w:t>
      </w:r>
      <w:r w:rsidR="001D45B4">
        <w:rPr>
          <w:rFonts w:ascii="Arial" w:hAnsi="Arial" w:cs="Arial"/>
          <w:sz w:val="26"/>
          <w:szCs w:val="26"/>
        </w:rPr>
        <w:t>Uma fase</w:t>
      </w:r>
      <w:r w:rsidR="00084E25">
        <w:rPr>
          <w:rFonts w:ascii="Arial" w:hAnsi="Arial" w:cs="Arial"/>
          <w:sz w:val="26"/>
          <w:szCs w:val="26"/>
        </w:rPr>
        <w:t xml:space="preserve"> de um projeto</w:t>
      </w:r>
      <w:r w:rsidR="001D45B4">
        <w:rPr>
          <w:rFonts w:ascii="Arial" w:hAnsi="Arial" w:cs="Arial"/>
          <w:sz w:val="26"/>
          <w:szCs w:val="26"/>
        </w:rPr>
        <w:t xml:space="preserve"> é um conjunto de atividades, relacionadas de forma lógica, e que possui uma conclusão definida pela entrega de um ou mais “entregáveis”.</w:t>
      </w:r>
      <w:r w:rsidR="00133BF9">
        <w:rPr>
          <w:rFonts w:ascii="Arial" w:hAnsi="Arial" w:cs="Arial"/>
          <w:sz w:val="26"/>
          <w:szCs w:val="26"/>
        </w:rPr>
        <w:t xml:space="preserve"> Embora possa observar uma sequencialidade, as fases são executadas em sua maioria em paralelo, alterando somente a intensidade durante o projeto.</w:t>
      </w:r>
      <w:r w:rsidR="001D45B4">
        <w:rPr>
          <w:rFonts w:ascii="Arial" w:hAnsi="Arial" w:cs="Arial"/>
          <w:sz w:val="26"/>
          <w:szCs w:val="26"/>
        </w:rPr>
        <w:t xml:space="preserve"> </w:t>
      </w:r>
      <w:r w:rsidR="00133BF9">
        <w:rPr>
          <w:rFonts w:ascii="Arial" w:hAnsi="Arial" w:cs="Arial"/>
          <w:sz w:val="26"/>
          <w:szCs w:val="26"/>
        </w:rPr>
        <w:br/>
      </w:r>
      <w:r w:rsidR="00133BF9">
        <w:rPr>
          <w:rFonts w:ascii="Arial" w:hAnsi="Arial" w:cs="Arial"/>
          <w:sz w:val="26"/>
          <w:szCs w:val="26"/>
        </w:rPr>
        <w:lastRenderedPageBreak/>
        <w:tab/>
      </w:r>
      <w:r w:rsidR="001F5389">
        <w:rPr>
          <w:rFonts w:ascii="Arial" w:hAnsi="Arial" w:cs="Arial"/>
          <w:sz w:val="26"/>
          <w:szCs w:val="26"/>
        </w:rPr>
        <w:t xml:space="preserve">Um </w:t>
      </w:r>
      <w:proofErr w:type="spellStart"/>
      <w:r w:rsidR="001F5389">
        <w:rPr>
          <w:rFonts w:ascii="Arial" w:hAnsi="Arial" w:cs="Arial"/>
          <w:sz w:val="26"/>
          <w:szCs w:val="26"/>
        </w:rPr>
        <w:t>entreg</w:t>
      </w:r>
      <w:r w:rsidR="00C73331">
        <w:rPr>
          <w:rFonts w:ascii="Arial" w:hAnsi="Arial" w:cs="Arial"/>
          <w:sz w:val="26"/>
          <w:szCs w:val="26"/>
        </w:rPr>
        <w:t>á</w:t>
      </w:r>
      <w:r w:rsidR="00084E25">
        <w:rPr>
          <w:rFonts w:ascii="Arial" w:hAnsi="Arial" w:cs="Arial"/>
          <w:sz w:val="26"/>
          <w:szCs w:val="26"/>
        </w:rPr>
        <w:t>vel</w:t>
      </w:r>
      <w:proofErr w:type="spellEnd"/>
      <w:r w:rsidR="00084E25">
        <w:rPr>
          <w:rFonts w:ascii="Arial" w:hAnsi="Arial" w:cs="Arial"/>
          <w:sz w:val="26"/>
          <w:szCs w:val="26"/>
        </w:rPr>
        <w:t xml:space="preserve"> é qualquer serviço ou produto, verificável e inteligível, que pode completar um projeto ou parte dele.</w:t>
      </w:r>
    </w:p>
    <w:p w:rsidR="00133BF9" w:rsidRDefault="00084E25" w:rsidP="00084E25">
      <w:pPr>
        <w:jc w:val="both"/>
        <w:rPr>
          <w:rFonts w:ascii="Arial" w:hAnsi="Arial" w:cs="Arial"/>
          <w:sz w:val="26"/>
          <w:szCs w:val="26"/>
        </w:rPr>
      </w:pPr>
      <w:r>
        <w:rPr>
          <w:rFonts w:ascii="Arial" w:hAnsi="Arial" w:cs="Arial"/>
          <w:sz w:val="26"/>
          <w:szCs w:val="26"/>
        </w:rPr>
        <w:tab/>
        <w:t>Existem inúmeros ciclos de vida de projeto, cada um com sua peculiaridade, porém os mais comuns são: Espiral,</w:t>
      </w:r>
      <w:r w:rsidR="00133BF9">
        <w:rPr>
          <w:rFonts w:ascii="Arial" w:hAnsi="Arial" w:cs="Arial"/>
          <w:sz w:val="26"/>
          <w:szCs w:val="26"/>
        </w:rPr>
        <w:t xml:space="preserve"> Cascata e Iterativo e Incremental.</w:t>
      </w:r>
      <w:r w:rsidR="001F5389">
        <w:rPr>
          <w:rFonts w:ascii="Arial" w:hAnsi="Arial" w:cs="Arial"/>
          <w:sz w:val="26"/>
          <w:szCs w:val="26"/>
        </w:rPr>
        <w:t xml:space="preserve"> </w:t>
      </w:r>
      <w:r w:rsidR="00133BF9">
        <w:rPr>
          <w:rFonts w:ascii="Arial" w:hAnsi="Arial" w:cs="Arial"/>
          <w:sz w:val="26"/>
          <w:szCs w:val="26"/>
        </w:rPr>
        <w:t>Este último foi escolhido para a realização deste projeto devido a sua agilidade e participação ativa da organização cliente no decorrer do projeto.</w:t>
      </w:r>
    </w:p>
    <w:p w:rsidR="00381E64" w:rsidRDefault="00133BF9" w:rsidP="00C17914">
      <w:pPr>
        <w:jc w:val="both"/>
        <w:rPr>
          <w:rFonts w:ascii="Arial" w:hAnsi="Arial" w:cs="Arial"/>
          <w:sz w:val="26"/>
          <w:szCs w:val="26"/>
        </w:rPr>
      </w:pPr>
      <w:r>
        <w:rPr>
          <w:rFonts w:ascii="Arial" w:hAnsi="Arial" w:cs="Arial"/>
          <w:sz w:val="26"/>
          <w:szCs w:val="26"/>
        </w:rPr>
        <w:tab/>
        <w:t>O Ite</w:t>
      </w:r>
      <w:r w:rsidR="001F5389">
        <w:rPr>
          <w:rFonts w:ascii="Arial" w:hAnsi="Arial" w:cs="Arial"/>
          <w:sz w:val="26"/>
          <w:szCs w:val="26"/>
        </w:rPr>
        <w:t>rativo e Incremental busca a cad</w:t>
      </w:r>
      <w:r>
        <w:rPr>
          <w:rFonts w:ascii="Arial" w:hAnsi="Arial" w:cs="Arial"/>
          <w:sz w:val="26"/>
          <w:szCs w:val="26"/>
        </w:rPr>
        <w:t xml:space="preserve">a </w:t>
      </w:r>
      <w:r w:rsidR="001F5389">
        <w:rPr>
          <w:rFonts w:ascii="Arial" w:hAnsi="Arial" w:cs="Arial"/>
          <w:sz w:val="26"/>
          <w:szCs w:val="26"/>
        </w:rPr>
        <w:t>iteração</w:t>
      </w:r>
      <w:r>
        <w:rPr>
          <w:rFonts w:ascii="Arial" w:hAnsi="Arial" w:cs="Arial"/>
          <w:sz w:val="26"/>
          <w:szCs w:val="26"/>
        </w:rPr>
        <w:t>, efetuar uma entrega de uma parte do software</w:t>
      </w:r>
      <w:r w:rsidR="00C17914">
        <w:rPr>
          <w:rFonts w:ascii="Arial" w:hAnsi="Arial" w:cs="Arial"/>
          <w:sz w:val="26"/>
          <w:szCs w:val="26"/>
        </w:rPr>
        <w:t>, executável, e que atenda aos requisitos básicos do cliente</w:t>
      </w:r>
      <w:r>
        <w:rPr>
          <w:rFonts w:ascii="Arial" w:hAnsi="Arial" w:cs="Arial"/>
          <w:sz w:val="26"/>
          <w:szCs w:val="26"/>
        </w:rPr>
        <w:t xml:space="preserve">. </w:t>
      </w:r>
    </w:p>
    <w:p w:rsidR="00C73331" w:rsidRPr="00C73331" w:rsidRDefault="00C73331" w:rsidP="00C73331">
      <w:pPr>
        <w:jc w:val="center"/>
        <w:rPr>
          <w:rFonts w:ascii="Arial" w:hAnsi="Arial" w:cs="Arial"/>
          <w:b/>
          <w:sz w:val="20"/>
          <w:szCs w:val="26"/>
        </w:rPr>
      </w:pPr>
      <w:r w:rsidRPr="00C73331">
        <w:rPr>
          <w:rFonts w:ascii="Arial" w:hAnsi="Arial" w:cs="Arial"/>
          <w:b/>
          <w:sz w:val="20"/>
          <w:szCs w:val="26"/>
        </w:rPr>
        <w:t>Figura 1 – Exemplo da estrutura do ciclo de vida Iterativo e Incremental</w:t>
      </w:r>
    </w:p>
    <w:p w:rsidR="00C73331" w:rsidRDefault="00C73331" w:rsidP="00C73331">
      <w:pPr>
        <w:jc w:val="center"/>
        <w:rPr>
          <w:rFonts w:ascii="Arial" w:hAnsi="Arial" w:cs="Arial"/>
          <w:sz w:val="26"/>
          <w:szCs w:val="26"/>
        </w:rPr>
      </w:pPr>
      <w:r>
        <w:rPr>
          <w:noProof/>
          <w:lang w:eastAsia="pt-BR"/>
        </w:rPr>
        <w:drawing>
          <wp:inline distT="0" distB="0" distL="0" distR="0" wp14:anchorId="1F0F722C" wp14:editId="2E9BC891">
            <wp:extent cx="3895725" cy="1905000"/>
            <wp:effectExtent l="0" t="0" r="9525" b="0"/>
            <wp:docPr id="18" name="Imagem 18" descr="http://www.linhadecodigo.com.br/artigos/img_artigos/JulianaPradoUchoa/EvolucaoMetodologia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linhadecodigo.com.br/artigos/img_artigos/JulianaPradoUchoa/EvolucaoMetodologias/image00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5725" cy="1905000"/>
                    </a:xfrm>
                    <a:prstGeom prst="rect">
                      <a:avLst/>
                    </a:prstGeom>
                    <a:noFill/>
                    <a:ln>
                      <a:noFill/>
                    </a:ln>
                  </pic:spPr>
                </pic:pic>
              </a:graphicData>
            </a:graphic>
          </wp:inline>
        </w:drawing>
      </w:r>
    </w:p>
    <w:p w:rsidR="001F5389" w:rsidRDefault="00C73331" w:rsidP="00C17914">
      <w:pPr>
        <w:jc w:val="both"/>
        <w:rPr>
          <w:rFonts w:ascii="Arial" w:hAnsi="Arial" w:cs="Arial"/>
          <w:sz w:val="26"/>
          <w:szCs w:val="26"/>
        </w:rPr>
      </w:pPr>
      <w:r>
        <w:rPr>
          <w:rFonts w:ascii="Arial" w:hAnsi="Arial" w:cs="Arial"/>
          <w:sz w:val="26"/>
          <w:szCs w:val="26"/>
        </w:rPr>
        <w:tab/>
        <w:t>Este ciclo possui 4</w:t>
      </w:r>
      <w:r w:rsidR="001F5389">
        <w:rPr>
          <w:rFonts w:ascii="Arial" w:hAnsi="Arial" w:cs="Arial"/>
          <w:sz w:val="26"/>
          <w:szCs w:val="26"/>
        </w:rPr>
        <w:t xml:space="preserve"> fases básicas para a perfeita aplicação da metodologia no desenvolvimento de um software, são elas: Concepção, elaboração, construção e transição.</w:t>
      </w:r>
    </w:p>
    <w:p w:rsidR="00381E64" w:rsidRDefault="001F5389" w:rsidP="00DA5156">
      <w:pPr>
        <w:jc w:val="both"/>
        <w:rPr>
          <w:rFonts w:ascii="Arial" w:hAnsi="Arial" w:cs="Arial"/>
          <w:sz w:val="26"/>
          <w:szCs w:val="26"/>
        </w:rPr>
      </w:pPr>
      <w:r>
        <w:rPr>
          <w:rFonts w:ascii="Arial" w:hAnsi="Arial" w:cs="Arial"/>
          <w:sz w:val="26"/>
          <w:szCs w:val="26"/>
        </w:rPr>
        <w:tab/>
        <w:t>A concepção é a fase onde define-se principalmente o escopo do projeto e estima-se os prazos de cada iteração e conclusão do projeto. Na elaboração acontece a modelagem da arquitetura do sistema e levantamento dos requisitos. Construção, como o próprio nome remete</w:t>
      </w:r>
      <w:r w:rsidR="008E218B">
        <w:rPr>
          <w:rFonts w:ascii="Arial" w:hAnsi="Arial" w:cs="Arial"/>
          <w:sz w:val="26"/>
          <w:szCs w:val="26"/>
        </w:rPr>
        <w:t xml:space="preserve">, é o desenvolvimento do </w:t>
      </w:r>
      <w:proofErr w:type="spellStart"/>
      <w:r w:rsidR="008E218B">
        <w:rPr>
          <w:rFonts w:ascii="Arial" w:hAnsi="Arial" w:cs="Arial"/>
          <w:sz w:val="26"/>
          <w:szCs w:val="26"/>
        </w:rPr>
        <w:t>entregá</w:t>
      </w:r>
      <w:r>
        <w:rPr>
          <w:rFonts w:ascii="Arial" w:hAnsi="Arial" w:cs="Arial"/>
          <w:sz w:val="26"/>
          <w:szCs w:val="26"/>
        </w:rPr>
        <w:t>vel</w:t>
      </w:r>
      <w:proofErr w:type="spellEnd"/>
      <w:r>
        <w:rPr>
          <w:rFonts w:ascii="Arial" w:hAnsi="Arial" w:cs="Arial"/>
          <w:sz w:val="26"/>
          <w:szCs w:val="26"/>
        </w:rPr>
        <w:t>, e</w:t>
      </w:r>
      <w:r w:rsidR="008E218B">
        <w:rPr>
          <w:rFonts w:ascii="Arial" w:hAnsi="Arial" w:cs="Arial"/>
          <w:sz w:val="26"/>
          <w:szCs w:val="26"/>
        </w:rPr>
        <w:t xml:space="preserve"> a</w:t>
      </w:r>
      <w:r>
        <w:rPr>
          <w:rFonts w:ascii="Arial" w:hAnsi="Arial" w:cs="Arial"/>
          <w:sz w:val="26"/>
          <w:szCs w:val="26"/>
        </w:rPr>
        <w:t xml:space="preserve"> transição é o momento de entrega final do projeto.</w:t>
      </w:r>
    </w:p>
    <w:p w:rsidR="001F5389" w:rsidRPr="00C73331" w:rsidRDefault="001F5389" w:rsidP="00DA5156">
      <w:pPr>
        <w:jc w:val="both"/>
        <w:rPr>
          <w:rFonts w:ascii="Arial" w:hAnsi="Arial" w:cs="Arial"/>
          <w:sz w:val="26"/>
          <w:szCs w:val="26"/>
        </w:rPr>
      </w:pPr>
    </w:p>
    <w:p w:rsidR="00381E64" w:rsidRPr="00C73331" w:rsidRDefault="00381E64" w:rsidP="00C86137">
      <w:pPr>
        <w:pStyle w:val="Ttulo1"/>
      </w:pPr>
      <w:bookmarkStart w:id="3" w:name="_Toc431853939"/>
      <w:r w:rsidRPr="00C73331">
        <w:t>2.2 ANÁLISE DO PROJETO</w:t>
      </w:r>
      <w:bookmarkEnd w:id="3"/>
      <w:r w:rsidRPr="00C73331">
        <w:t xml:space="preserve">  </w:t>
      </w:r>
    </w:p>
    <w:p w:rsidR="001F5389" w:rsidRDefault="00B97046" w:rsidP="00DA5156">
      <w:pPr>
        <w:jc w:val="both"/>
        <w:rPr>
          <w:rFonts w:ascii="Arial" w:hAnsi="Arial" w:cs="Arial"/>
          <w:sz w:val="26"/>
          <w:szCs w:val="26"/>
        </w:rPr>
      </w:pPr>
      <w:r>
        <w:rPr>
          <w:rFonts w:ascii="Arial" w:hAnsi="Arial" w:cs="Arial"/>
          <w:sz w:val="26"/>
          <w:szCs w:val="26"/>
        </w:rPr>
        <w:tab/>
        <w:t>Inúmeros projetos tendem a fracassar devido à falta de gestão e ou falha no levantamento de certos recursos. Cenário desfavorável, objetivos mal definidos, incompreensão da complexidade do projeto, insuficiência de dados, falta de liderança, podem ser alguns dos fatores que podem acarretar na falência de um projeto.</w:t>
      </w:r>
    </w:p>
    <w:p w:rsidR="00B97046" w:rsidRDefault="00EC2E90" w:rsidP="00DA5156">
      <w:pPr>
        <w:jc w:val="both"/>
        <w:rPr>
          <w:rFonts w:ascii="Arial" w:hAnsi="Arial" w:cs="Arial"/>
          <w:sz w:val="26"/>
          <w:szCs w:val="26"/>
        </w:rPr>
      </w:pPr>
      <w:r>
        <w:rPr>
          <w:rFonts w:ascii="Arial" w:hAnsi="Arial" w:cs="Arial"/>
          <w:sz w:val="26"/>
          <w:szCs w:val="26"/>
        </w:rPr>
        <w:lastRenderedPageBreak/>
        <w:tab/>
        <w:t>Para evitar qualquer tipo de problema com relação ao andamento do projeto, a Análise é um dos pontos primordiais</w:t>
      </w:r>
      <w:r w:rsidR="00D56626">
        <w:rPr>
          <w:rFonts w:ascii="Arial" w:hAnsi="Arial" w:cs="Arial"/>
          <w:sz w:val="26"/>
          <w:szCs w:val="26"/>
        </w:rPr>
        <w:t xml:space="preserve">. Durante esta fase é possível descobrir pontos que necessitam de uma atenção maior. </w:t>
      </w:r>
    </w:p>
    <w:p w:rsidR="00D56626" w:rsidRDefault="00D56626" w:rsidP="00DA5156">
      <w:pPr>
        <w:jc w:val="both"/>
        <w:rPr>
          <w:rFonts w:ascii="Arial" w:hAnsi="Arial" w:cs="Arial"/>
          <w:sz w:val="26"/>
          <w:szCs w:val="26"/>
        </w:rPr>
      </w:pPr>
      <w:r>
        <w:rPr>
          <w:rFonts w:ascii="Arial" w:hAnsi="Arial" w:cs="Arial"/>
          <w:sz w:val="26"/>
          <w:szCs w:val="26"/>
        </w:rPr>
        <w:tab/>
        <w:t xml:space="preserve">Para este projeto, iniciamos através do BPM </w:t>
      </w:r>
      <w:r w:rsidRPr="00D56626">
        <w:rPr>
          <w:rFonts w:ascii="Arial" w:hAnsi="Arial" w:cs="Arial"/>
          <w:sz w:val="26"/>
          <w:szCs w:val="26"/>
        </w:rPr>
        <w:t xml:space="preserve">(Business </w:t>
      </w:r>
      <w:proofErr w:type="spellStart"/>
      <w:r w:rsidRPr="00D56626">
        <w:rPr>
          <w:rFonts w:ascii="Arial" w:hAnsi="Arial" w:cs="Arial"/>
          <w:sz w:val="26"/>
          <w:szCs w:val="26"/>
        </w:rPr>
        <w:t>Process</w:t>
      </w:r>
      <w:proofErr w:type="spellEnd"/>
      <w:r w:rsidRPr="00D56626">
        <w:rPr>
          <w:rFonts w:ascii="Arial" w:hAnsi="Arial" w:cs="Arial"/>
          <w:sz w:val="26"/>
          <w:szCs w:val="26"/>
        </w:rPr>
        <w:t xml:space="preserve"> Management</w:t>
      </w:r>
      <w:r>
        <w:rPr>
          <w:rFonts w:ascii="Arial" w:hAnsi="Arial" w:cs="Arial"/>
          <w:sz w:val="26"/>
          <w:szCs w:val="26"/>
        </w:rPr>
        <w:t xml:space="preserve">), onde foi possível compreender, mapear e monitorar todos os processos do cliente piloto. </w:t>
      </w:r>
    </w:p>
    <w:p w:rsidR="00B97046" w:rsidRPr="00C73331" w:rsidRDefault="00D56626" w:rsidP="00C86137">
      <w:pPr>
        <w:pStyle w:val="Ttulo1"/>
      </w:pPr>
      <w:bookmarkStart w:id="4" w:name="_Toc431853940"/>
      <w:r w:rsidRPr="00C73331">
        <w:t>2.2.1</w:t>
      </w:r>
      <w:r w:rsidR="00283623" w:rsidRPr="00C73331">
        <w:t xml:space="preserve"> BPM (Business </w:t>
      </w:r>
      <w:proofErr w:type="spellStart"/>
      <w:r w:rsidR="00283623" w:rsidRPr="00C73331">
        <w:t>Process</w:t>
      </w:r>
      <w:proofErr w:type="spellEnd"/>
      <w:r w:rsidR="00283623" w:rsidRPr="00C73331">
        <w:t xml:space="preserve"> Management)</w:t>
      </w:r>
      <w:bookmarkEnd w:id="4"/>
    </w:p>
    <w:p w:rsidR="00D56626" w:rsidRDefault="00D56626" w:rsidP="00CE5313">
      <w:pPr>
        <w:jc w:val="both"/>
        <w:rPr>
          <w:rFonts w:ascii="Arial" w:hAnsi="Arial" w:cs="Arial"/>
          <w:sz w:val="26"/>
          <w:szCs w:val="26"/>
        </w:rPr>
      </w:pPr>
      <w:r>
        <w:rPr>
          <w:rFonts w:ascii="Arial" w:hAnsi="Arial" w:cs="Arial"/>
          <w:sz w:val="26"/>
          <w:szCs w:val="26"/>
        </w:rPr>
        <w:tab/>
        <w:t>O BPM tem como objetivo principal modelar fluxos de processos organizacionais. Esta metodologia permite analisar, definir, executar, monitorar e adminis</w:t>
      </w:r>
      <w:r w:rsidR="00CE5313">
        <w:rPr>
          <w:rFonts w:ascii="Arial" w:hAnsi="Arial" w:cs="Arial"/>
          <w:sz w:val="26"/>
          <w:szCs w:val="26"/>
        </w:rPr>
        <w:t>trar processos, sempre relacion</w:t>
      </w:r>
      <w:r>
        <w:rPr>
          <w:rFonts w:ascii="Arial" w:hAnsi="Arial" w:cs="Arial"/>
          <w:sz w:val="26"/>
          <w:szCs w:val="26"/>
        </w:rPr>
        <w:t>ando o processo com a interação de pessoas e/ou sistemas.</w:t>
      </w:r>
      <w:r w:rsidR="00CE5313">
        <w:rPr>
          <w:rFonts w:ascii="inherit" w:hAnsi="inherit" w:cs="Arial"/>
          <w:color w:val="000000"/>
          <w:sz w:val="18"/>
          <w:szCs w:val="18"/>
          <w:bdr w:val="none" w:sz="0" w:space="0" w:color="auto" w:frame="1"/>
        </w:rPr>
        <w:t xml:space="preserve"> </w:t>
      </w:r>
    </w:p>
    <w:p w:rsidR="00CE5313" w:rsidRPr="009A0D2F" w:rsidRDefault="009A0D2F" w:rsidP="009A0D2F">
      <w:pPr>
        <w:jc w:val="center"/>
        <w:rPr>
          <w:rFonts w:ascii="Arial" w:hAnsi="Arial" w:cs="Arial"/>
          <w:b/>
          <w:sz w:val="20"/>
          <w:szCs w:val="26"/>
        </w:rPr>
      </w:pPr>
      <w:r w:rsidRPr="009A0D2F">
        <w:rPr>
          <w:rFonts w:ascii="Arial" w:hAnsi="Arial" w:cs="Arial"/>
          <w:b/>
          <w:sz w:val="20"/>
          <w:szCs w:val="26"/>
        </w:rPr>
        <w:t>FIGURA 2 – Exemplo BPMN</w:t>
      </w:r>
    </w:p>
    <w:p w:rsidR="00C73331" w:rsidRDefault="00C73331" w:rsidP="00DA5156">
      <w:pPr>
        <w:jc w:val="both"/>
        <w:rPr>
          <w:rFonts w:ascii="Arial" w:hAnsi="Arial" w:cs="Arial"/>
          <w:b/>
          <w:sz w:val="26"/>
          <w:szCs w:val="26"/>
        </w:rPr>
      </w:pPr>
      <w:r>
        <w:rPr>
          <w:noProof/>
          <w:lang w:eastAsia="pt-BR"/>
        </w:rPr>
        <w:drawing>
          <wp:inline distT="0" distB="0" distL="0" distR="0" wp14:anchorId="296A4090" wp14:editId="6C3B9EA4">
            <wp:extent cx="5400040" cy="2243094"/>
            <wp:effectExtent l="0" t="0" r="0" b="5080"/>
            <wp:docPr id="16" name="Imagem 16" descr="http://blog.iprocess.com.br/wp-content/uploads/2012/11/blog_da_iprocess-exemplo_de_processo_em_bp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iprocess.com.br/wp-content/uploads/2012/11/blog_da_iprocess-exemplo_de_processo_em_bpm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243094"/>
                    </a:xfrm>
                    <a:prstGeom prst="rect">
                      <a:avLst/>
                    </a:prstGeom>
                    <a:noFill/>
                    <a:ln>
                      <a:noFill/>
                    </a:ln>
                  </pic:spPr>
                </pic:pic>
              </a:graphicData>
            </a:graphic>
          </wp:inline>
        </w:drawing>
      </w:r>
    </w:p>
    <w:p w:rsidR="00C73331" w:rsidRDefault="009A0D2F" w:rsidP="009A0D2F">
      <w:pPr>
        <w:jc w:val="center"/>
        <w:rPr>
          <w:rFonts w:ascii="Arial" w:hAnsi="Arial" w:cs="Arial"/>
          <w:sz w:val="18"/>
          <w:szCs w:val="26"/>
        </w:rPr>
      </w:pPr>
      <w:r w:rsidRPr="00E909C0">
        <w:rPr>
          <w:rFonts w:ascii="Arial" w:hAnsi="Arial" w:cs="Arial"/>
          <w:sz w:val="18"/>
          <w:szCs w:val="26"/>
        </w:rPr>
        <w:t>FONTE: IPROCESS (2015)</w:t>
      </w:r>
    </w:p>
    <w:p w:rsidR="00E909C0" w:rsidRPr="00E909C0" w:rsidRDefault="00E909C0" w:rsidP="009A0D2F">
      <w:pPr>
        <w:jc w:val="center"/>
        <w:rPr>
          <w:rFonts w:ascii="Arial" w:hAnsi="Arial" w:cs="Arial"/>
          <w:sz w:val="18"/>
          <w:szCs w:val="26"/>
        </w:rPr>
      </w:pPr>
    </w:p>
    <w:p w:rsidR="00381E64" w:rsidRPr="0009796B" w:rsidRDefault="00381E64" w:rsidP="00C86137">
      <w:pPr>
        <w:pStyle w:val="Ttulo1"/>
      </w:pPr>
      <w:bookmarkStart w:id="5" w:name="_Toc431853941"/>
      <w:r w:rsidRPr="0009796B">
        <w:t>2.3 DIAGRAMAS</w:t>
      </w:r>
      <w:bookmarkEnd w:id="5"/>
      <w:r w:rsidRPr="0009796B">
        <w:t xml:space="preserve">  </w:t>
      </w:r>
    </w:p>
    <w:p w:rsidR="00FF6C0A" w:rsidRDefault="00CE5313" w:rsidP="00CE5313">
      <w:pPr>
        <w:jc w:val="both"/>
        <w:rPr>
          <w:rFonts w:ascii="Arial" w:hAnsi="Arial" w:cs="Arial"/>
          <w:sz w:val="26"/>
          <w:szCs w:val="26"/>
        </w:rPr>
      </w:pPr>
      <w:r>
        <w:rPr>
          <w:rFonts w:ascii="Arial" w:hAnsi="Arial" w:cs="Arial"/>
          <w:sz w:val="26"/>
          <w:szCs w:val="26"/>
        </w:rPr>
        <w:tab/>
        <w:t>Para a diagramação deste projeto, utilizamos UML (</w:t>
      </w:r>
      <w:proofErr w:type="spellStart"/>
      <w:r>
        <w:rPr>
          <w:rFonts w:ascii="Arial" w:hAnsi="Arial" w:cs="Arial"/>
          <w:sz w:val="26"/>
          <w:szCs w:val="26"/>
        </w:rPr>
        <w:t>Unified</w:t>
      </w:r>
      <w:proofErr w:type="spellEnd"/>
      <w:r>
        <w:rPr>
          <w:rFonts w:ascii="Arial" w:hAnsi="Arial" w:cs="Arial"/>
          <w:sz w:val="26"/>
          <w:szCs w:val="26"/>
        </w:rPr>
        <w:t xml:space="preserve"> </w:t>
      </w:r>
      <w:proofErr w:type="spellStart"/>
      <w:r>
        <w:rPr>
          <w:rFonts w:ascii="Arial" w:hAnsi="Arial" w:cs="Arial"/>
          <w:sz w:val="26"/>
          <w:szCs w:val="26"/>
        </w:rPr>
        <w:t>Modeling</w:t>
      </w:r>
      <w:proofErr w:type="spellEnd"/>
      <w:r>
        <w:rPr>
          <w:rFonts w:ascii="Arial" w:hAnsi="Arial" w:cs="Arial"/>
          <w:sz w:val="26"/>
          <w:szCs w:val="26"/>
        </w:rPr>
        <w:t xml:space="preserve"> </w:t>
      </w:r>
      <w:proofErr w:type="spellStart"/>
      <w:r>
        <w:rPr>
          <w:rFonts w:ascii="Arial" w:hAnsi="Arial" w:cs="Arial"/>
          <w:sz w:val="26"/>
          <w:szCs w:val="26"/>
        </w:rPr>
        <w:t>Language</w:t>
      </w:r>
      <w:proofErr w:type="spellEnd"/>
      <w:r>
        <w:rPr>
          <w:rFonts w:ascii="Arial" w:hAnsi="Arial" w:cs="Arial"/>
          <w:sz w:val="26"/>
          <w:szCs w:val="26"/>
        </w:rPr>
        <w:t>). Uma linguagem de modelagem que permite representar um sistema de forma padronizada. A UML tem como objetivo: especificação, documentação e estruturação. Podemos dividir a UML em elementos, estes elementos são</w:t>
      </w:r>
      <w:r w:rsidR="004B6F05">
        <w:rPr>
          <w:rFonts w:ascii="Arial" w:hAnsi="Arial" w:cs="Arial"/>
          <w:sz w:val="26"/>
          <w:szCs w:val="26"/>
        </w:rPr>
        <w:t xml:space="preserve"> </w:t>
      </w:r>
      <w:r w:rsidR="00163439">
        <w:rPr>
          <w:rFonts w:ascii="Arial" w:hAnsi="Arial" w:cs="Arial"/>
          <w:sz w:val="26"/>
          <w:szCs w:val="26"/>
        </w:rPr>
        <w:t>agrupados</w:t>
      </w:r>
      <w:r w:rsidR="004B6F05">
        <w:rPr>
          <w:rFonts w:ascii="Arial" w:hAnsi="Arial" w:cs="Arial"/>
          <w:sz w:val="26"/>
          <w:szCs w:val="26"/>
        </w:rPr>
        <w:t xml:space="preserve"> </w:t>
      </w:r>
      <w:r w:rsidR="00FF6C0A">
        <w:rPr>
          <w:rFonts w:ascii="Arial" w:hAnsi="Arial" w:cs="Arial"/>
          <w:sz w:val="26"/>
          <w:szCs w:val="26"/>
        </w:rPr>
        <w:t>em</w:t>
      </w:r>
      <w:r w:rsidR="004B6F05">
        <w:rPr>
          <w:rFonts w:ascii="Arial" w:hAnsi="Arial" w:cs="Arial"/>
          <w:sz w:val="26"/>
          <w:szCs w:val="26"/>
        </w:rPr>
        <w:t xml:space="preserve"> diagramas</w:t>
      </w:r>
      <w:r w:rsidR="00FF6C0A">
        <w:rPr>
          <w:rFonts w:ascii="Arial" w:hAnsi="Arial" w:cs="Arial"/>
          <w:sz w:val="26"/>
          <w:szCs w:val="26"/>
        </w:rPr>
        <w:t>,</w:t>
      </w:r>
      <w:r w:rsidR="004B6F05">
        <w:rPr>
          <w:rFonts w:ascii="Arial" w:hAnsi="Arial" w:cs="Arial"/>
          <w:sz w:val="26"/>
          <w:szCs w:val="26"/>
        </w:rPr>
        <w:t xml:space="preserve"> com objetivos específicos. Estes diagramas são: Diagrama de Caso de Uso, Diagrama de Classe, Diagrama de Objetos, Diagrama de Estado, Diagrama de Sequência, Diagrama de Colaboração, Diagrama de Atividade e Diagrama de Componente. </w:t>
      </w:r>
    </w:p>
    <w:p w:rsidR="004B6F05" w:rsidRDefault="004B6F05" w:rsidP="00FF6C0A">
      <w:pPr>
        <w:ind w:firstLine="708"/>
        <w:jc w:val="both"/>
        <w:rPr>
          <w:rFonts w:ascii="Arial" w:hAnsi="Arial" w:cs="Arial"/>
          <w:sz w:val="26"/>
          <w:szCs w:val="26"/>
        </w:rPr>
      </w:pPr>
      <w:r>
        <w:rPr>
          <w:rFonts w:ascii="Arial" w:hAnsi="Arial" w:cs="Arial"/>
          <w:sz w:val="26"/>
          <w:szCs w:val="26"/>
        </w:rPr>
        <w:t>Estes diagramas são divididos em dois grandes grupos, Diagramas Estáticos, onde demonstra-se de forma sucinta</w:t>
      </w:r>
      <w:r w:rsidR="00FF6C0A">
        <w:rPr>
          <w:rFonts w:ascii="Arial" w:hAnsi="Arial" w:cs="Arial"/>
          <w:sz w:val="26"/>
          <w:szCs w:val="26"/>
        </w:rPr>
        <w:t>,</w:t>
      </w:r>
      <w:r>
        <w:rPr>
          <w:rFonts w:ascii="Arial" w:hAnsi="Arial" w:cs="Arial"/>
          <w:sz w:val="26"/>
          <w:szCs w:val="26"/>
        </w:rPr>
        <w:t xml:space="preserve"> associações, dependências e refinamentos, ou seja, sua estrutura</w:t>
      </w:r>
      <w:r w:rsidR="00FF6C0A">
        <w:rPr>
          <w:rFonts w:ascii="Arial" w:hAnsi="Arial" w:cs="Arial"/>
          <w:sz w:val="26"/>
          <w:szCs w:val="26"/>
        </w:rPr>
        <w:t xml:space="preserve"> formal</w:t>
      </w:r>
      <w:r>
        <w:rPr>
          <w:rFonts w:ascii="Arial" w:hAnsi="Arial" w:cs="Arial"/>
          <w:sz w:val="26"/>
          <w:szCs w:val="26"/>
        </w:rPr>
        <w:t xml:space="preserve">. Temos também os Diagramas Dinâmicos, que possuem um contexto </w:t>
      </w:r>
      <w:r>
        <w:rPr>
          <w:rFonts w:ascii="Arial" w:hAnsi="Arial" w:cs="Arial"/>
          <w:sz w:val="26"/>
          <w:szCs w:val="26"/>
        </w:rPr>
        <w:lastRenderedPageBreak/>
        <w:t xml:space="preserve">diferenciado, sendo utilizado para demonstrar um comportamento do sistema. </w:t>
      </w:r>
    </w:p>
    <w:p w:rsidR="004B6F05" w:rsidRDefault="004B6F05" w:rsidP="00CE5313">
      <w:pPr>
        <w:jc w:val="both"/>
        <w:rPr>
          <w:rFonts w:ascii="Arial" w:hAnsi="Arial" w:cs="Arial"/>
          <w:sz w:val="26"/>
          <w:szCs w:val="26"/>
        </w:rPr>
      </w:pPr>
    </w:p>
    <w:p w:rsidR="00CE5313" w:rsidRPr="00730372" w:rsidRDefault="00381E64" w:rsidP="00C86137">
      <w:pPr>
        <w:pStyle w:val="Ttulo1"/>
      </w:pPr>
      <w:bookmarkStart w:id="6" w:name="_Toc431853942"/>
      <w:r w:rsidRPr="00730372">
        <w:t>2.3.1 Diagramas de caso de uso</w:t>
      </w:r>
      <w:bookmarkEnd w:id="6"/>
      <w:r w:rsidRPr="00730372">
        <w:t xml:space="preserve"> </w:t>
      </w:r>
    </w:p>
    <w:p w:rsidR="00844FDA" w:rsidRDefault="00844FDA" w:rsidP="00CE5313">
      <w:pPr>
        <w:jc w:val="both"/>
        <w:rPr>
          <w:rFonts w:ascii="Arial" w:hAnsi="Arial" w:cs="Arial"/>
          <w:sz w:val="26"/>
          <w:szCs w:val="26"/>
        </w:rPr>
      </w:pPr>
      <w:r>
        <w:rPr>
          <w:rFonts w:ascii="Arial" w:hAnsi="Arial" w:cs="Arial"/>
          <w:sz w:val="26"/>
          <w:szCs w:val="26"/>
        </w:rPr>
        <w:tab/>
        <w:t xml:space="preserve">Um caso de uso representa uma funcionalidade do sistema, subsistema ou classe, sendo executada por seus atores. Os atores são os elementos ou usuários que interagem com o sistema. </w:t>
      </w:r>
    </w:p>
    <w:p w:rsidR="00844FDA" w:rsidRDefault="00844FDA" w:rsidP="00CE5313">
      <w:pPr>
        <w:jc w:val="both"/>
        <w:rPr>
          <w:rFonts w:ascii="Arial" w:hAnsi="Arial" w:cs="Arial"/>
          <w:sz w:val="26"/>
          <w:szCs w:val="26"/>
        </w:rPr>
      </w:pPr>
      <w:r>
        <w:rPr>
          <w:rFonts w:ascii="Arial" w:hAnsi="Arial" w:cs="Arial"/>
          <w:sz w:val="26"/>
          <w:szCs w:val="26"/>
        </w:rPr>
        <w:tab/>
        <w:t>A UML dispõe de um diagrama de casos de uso, uma notação gráfica e simplificada de uma funcionalidade ou de seus conjuntos.</w:t>
      </w:r>
    </w:p>
    <w:p w:rsidR="00E909C0" w:rsidRDefault="00E909C0" w:rsidP="00CE5313">
      <w:pPr>
        <w:jc w:val="both"/>
        <w:rPr>
          <w:rFonts w:ascii="Arial" w:hAnsi="Arial" w:cs="Arial"/>
          <w:sz w:val="26"/>
          <w:szCs w:val="26"/>
        </w:rPr>
      </w:pPr>
    </w:p>
    <w:p w:rsidR="00381E64" w:rsidRPr="002825FE" w:rsidRDefault="00E909C0" w:rsidP="00BF6309">
      <w:pPr>
        <w:ind w:firstLine="708"/>
        <w:jc w:val="center"/>
        <w:rPr>
          <w:rFonts w:ascii="Arial" w:hAnsi="Arial" w:cs="Arial"/>
          <w:b/>
          <w:sz w:val="20"/>
          <w:szCs w:val="26"/>
        </w:rPr>
      </w:pPr>
      <w:r w:rsidRPr="002825FE">
        <w:rPr>
          <w:rFonts w:ascii="Arial" w:hAnsi="Arial" w:cs="Arial"/>
          <w:b/>
          <w:sz w:val="20"/>
          <w:szCs w:val="26"/>
        </w:rPr>
        <w:t>FIGURA 3 – Exemplo Diagrama de Caso de Uso</w:t>
      </w:r>
    </w:p>
    <w:p w:rsidR="00BF6309" w:rsidRDefault="004D4CE6" w:rsidP="00BF6309">
      <w:pPr>
        <w:ind w:firstLine="708"/>
        <w:jc w:val="center"/>
        <w:rPr>
          <w:rFonts w:ascii="Arial" w:hAnsi="Arial" w:cs="Arial"/>
          <w:sz w:val="26"/>
          <w:szCs w:val="26"/>
        </w:rPr>
      </w:pPr>
      <w:r w:rsidRPr="002825FE">
        <w:rPr>
          <w:rFonts w:ascii="Arial" w:hAnsi="Arial" w:cs="Arial"/>
          <w:b/>
          <w:noProof/>
          <w:sz w:val="20"/>
          <w:szCs w:val="26"/>
          <w:lang w:eastAsia="pt-BR"/>
        </w:rPr>
        <w:drawing>
          <wp:anchor distT="0" distB="0" distL="114300" distR="114300" simplePos="0" relativeHeight="251658240" behindDoc="1" locked="0" layoutInCell="1" allowOverlap="1" wp14:anchorId="4641DA9C" wp14:editId="676C7533">
            <wp:simplePos x="0" y="0"/>
            <wp:positionH relativeFrom="margin">
              <wp:align>center</wp:align>
            </wp:positionH>
            <wp:positionV relativeFrom="paragraph">
              <wp:posOffset>10160</wp:posOffset>
            </wp:positionV>
            <wp:extent cx="2847975" cy="2654893"/>
            <wp:effectExtent l="0" t="0" r="0" b="0"/>
            <wp:wrapTight wrapText="bothSides">
              <wp:wrapPolygon edited="0">
                <wp:start x="0" y="0"/>
                <wp:lineTo x="0" y="21393"/>
                <wp:lineTo x="21383" y="21393"/>
                <wp:lineTo x="21383"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7975" cy="265489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6309" w:rsidRDefault="00BF6309" w:rsidP="00BF6309">
      <w:pPr>
        <w:ind w:firstLine="708"/>
        <w:jc w:val="center"/>
        <w:rPr>
          <w:rFonts w:ascii="Arial" w:hAnsi="Arial" w:cs="Arial"/>
          <w:sz w:val="26"/>
          <w:szCs w:val="26"/>
        </w:rPr>
      </w:pPr>
    </w:p>
    <w:p w:rsidR="00BF6309" w:rsidRDefault="00BF6309" w:rsidP="00BF6309">
      <w:pPr>
        <w:ind w:firstLine="708"/>
        <w:jc w:val="center"/>
        <w:rPr>
          <w:rFonts w:ascii="Arial" w:hAnsi="Arial" w:cs="Arial"/>
          <w:sz w:val="26"/>
          <w:szCs w:val="26"/>
        </w:rPr>
      </w:pPr>
    </w:p>
    <w:p w:rsidR="00BF6309" w:rsidRDefault="00BF6309" w:rsidP="00BF6309">
      <w:pPr>
        <w:ind w:firstLine="708"/>
        <w:jc w:val="center"/>
        <w:rPr>
          <w:rFonts w:ascii="Arial" w:hAnsi="Arial" w:cs="Arial"/>
          <w:sz w:val="26"/>
          <w:szCs w:val="26"/>
        </w:rPr>
      </w:pPr>
    </w:p>
    <w:p w:rsidR="00BF6309" w:rsidRPr="00DA5156" w:rsidRDefault="00BF6309" w:rsidP="00BF6309">
      <w:pPr>
        <w:ind w:firstLine="708"/>
        <w:jc w:val="center"/>
        <w:rPr>
          <w:rFonts w:ascii="Arial" w:hAnsi="Arial" w:cs="Arial"/>
          <w:sz w:val="26"/>
          <w:szCs w:val="26"/>
        </w:rPr>
      </w:pPr>
    </w:p>
    <w:p w:rsidR="00BF6309" w:rsidRDefault="00BF6309" w:rsidP="00DA5156">
      <w:pPr>
        <w:jc w:val="both"/>
        <w:rPr>
          <w:rFonts w:ascii="Arial" w:hAnsi="Arial" w:cs="Arial"/>
          <w:b/>
          <w:sz w:val="26"/>
          <w:szCs w:val="26"/>
        </w:rPr>
      </w:pPr>
    </w:p>
    <w:p w:rsidR="00BF6309" w:rsidRDefault="00BF6309" w:rsidP="00DA5156">
      <w:pPr>
        <w:jc w:val="both"/>
        <w:rPr>
          <w:rFonts w:ascii="Arial" w:hAnsi="Arial" w:cs="Arial"/>
          <w:b/>
          <w:sz w:val="26"/>
          <w:szCs w:val="26"/>
        </w:rPr>
      </w:pPr>
    </w:p>
    <w:p w:rsidR="00BF6309" w:rsidRDefault="00BF6309" w:rsidP="00DA5156">
      <w:pPr>
        <w:jc w:val="both"/>
        <w:rPr>
          <w:rFonts w:ascii="Arial" w:hAnsi="Arial" w:cs="Arial"/>
          <w:b/>
          <w:sz w:val="26"/>
          <w:szCs w:val="26"/>
        </w:rPr>
      </w:pPr>
    </w:p>
    <w:p w:rsidR="00E909C0" w:rsidRDefault="00E909C0" w:rsidP="00DA5156">
      <w:pPr>
        <w:jc w:val="both"/>
        <w:rPr>
          <w:rFonts w:ascii="Arial" w:hAnsi="Arial" w:cs="Arial"/>
          <w:b/>
          <w:sz w:val="26"/>
          <w:szCs w:val="26"/>
        </w:rPr>
      </w:pPr>
    </w:p>
    <w:p w:rsidR="004D4CE6" w:rsidRDefault="004D4CE6" w:rsidP="004D4CE6">
      <w:pPr>
        <w:rPr>
          <w:rFonts w:ascii="Arial" w:hAnsi="Arial" w:cs="Arial"/>
          <w:b/>
          <w:sz w:val="26"/>
          <w:szCs w:val="26"/>
        </w:rPr>
      </w:pPr>
    </w:p>
    <w:p w:rsidR="00CE5313" w:rsidRPr="00730372" w:rsidRDefault="00381E64" w:rsidP="00C86137">
      <w:pPr>
        <w:pStyle w:val="Ttulo1"/>
      </w:pPr>
      <w:bookmarkStart w:id="7" w:name="_Toc431853943"/>
      <w:r w:rsidRPr="00730372">
        <w:t>2.3.2 Diagrama de Sequência</w:t>
      </w:r>
      <w:bookmarkEnd w:id="7"/>
      <w:r w:rsidRPr="00730372">
        <w:t xml:space="preserve"> </w:t>
      </w:r>
    </w:p>
    <w:p w:rsidR="00844FDA" w:rsidRDefault="00844FDA" w:rsidP="00DA5156">
      <w:pPr>
        <w:jc w:val="both"/>
        <w:rPr>
          <w:rFonts w:ascii="Arial" w:hAnsi="Arial" w:cs="Arial"/>
          <w:sz w:val="26"/>
          <w:szCs w:val="26"/>
        </w:rPr>
      </w:pPr>
      <w:r>
        <w:rPr>
          <w:rFonts w:ascii="Arial" w:hAnsi="Arial" w:cs="Arial"/>
          <w:sz w:val="26"/>
          <w:szCs w:val="26"/>
        </w:rPr>
        <w:tab/>
        <w:t xml:space="preserve">O </w:t>
      </w:r>
      <w:r w:rsidR="004B6F05">
        <w:rPr>
          <w:rFonts w:ascii="Arial" w:hAnsi="Arial" w:cs="Arial"/>
          <w:sz w:val="26"/>
          <w:szCs w:val="26"/>
        </w:rPr>
        <w:t xml:space="preserve">Diagrama de Sequencia ou Diagrama de Mensagens representa de uma forma simplificada e lógica uma sequência de processos lógicos afim de demonstrar a interação entre objetos de um mesmo cenário. </w:t>
      </w:r>
    </w:p>
    <w:p w:rsidR="004D4CE6" w:rsidRPr="004D4CE6" w:rsidRDefault="004D4CE6" w:rsidP="004D4CE6">
      <w:pPr>
        <w:jc w:val="center"/>
        <w:rPr>
          <w:rFonts w:ascii="Arial" w:hAnsi="Arial" w:cs="Arial"/>
          <w:b/>
          <w:sz w:val="20"/>
          <w:szCs w:val="26"/>
        </w:rPr>
      </w:pPr>
      <w:r w:rsidRPr="004D4CE6">
        <w:rPr>
          <w:rFonts w:ascii="Arial" w:hAnsi="Arial" w:cs="Arial"/>
          <w:b/>
          <w:sz w:val="20"/>
          <w:szCs w:val="26"/>
        </w:rPr>
        <w:t>FIGURA 4 – Exemplo Diagrama de Sequência</w:t>
      </w:r>
    </w:p>
    <w:p w:rsidR="005B665C" w:rsidRPr="00DA5156" w:rsidRDefault="00BF6309" w:rsidP="00730372">
      <w:pPr>
        <w:jc w:val="center"/>
        <w:rPr>
          <w:rFonts w:ascii="Arial" w:hAnsi="Arial" w:cs="Arial"/>
          <w:sz w:val="26"/>
          <w:szCs w:val="26"/>
        </w:rPr>
      </w:pPr>
      <w:r>
        <w:rPr>
          <w:rFonts w:ascii="Arial" w:hAnsi="Arial" w:cs="Arial"/>
          <w:noProof/>
          <w:sz w:val="96"/>
          <w:szCs w:val="96"/>
          <w:lang w:eastAsia="pt-BR"/>
        </w:rPr>
        <w:lastRenderedPageBreak/>
        <w:drawing>
          <wp:inline distT="0" distB="0" distL="0" distR="0" wp14:anchorId="46D92043" wp14:editId="12B7720D">
            <wp:extent cx="3114675" cy="2118639"/>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18357" cy="2121143"/>
                    </a:xfrm>
                    <a:prstGeom prst="rect">
                      <a:avLst/>
                    </a:prstGeom>
                    <a:noFill/>
                    <a:ln>
                      <a:noFill/>
                    </a:ln>
                  </pic:spPr>
                </pic:pic>
              </a:graphicData>
            </a:graphic>
          </wp:inline>
        </w:drawing>
      </w:r>
    </w:p>
    <w:p w:rsidR="00C86137" w:rsidRDefault="00C86137" w:rsidP="000A6CD7">
      <w:pPr>
        <w:pStyle w:val="SubTituloTCC"/>
      </w:pPr>
    </w:p>
    <w:p w:rsidR="00CE5313" w:rsidRPr="00730372" w:rsidRDefault="00381E64" w:rsidP="00C86137">
      <w:pPr>
        <w:pStyle w:val="Ttulo1"/>
      </w:pPr>
      <w:bookmarkStart w:id="8" w:name="_Toc431853944"/>
      <w:r w:rsidRPr="00730372">
        <w:t>2.3.3 Diagrama de Processos</w:t>
      </w:r>
      <w:bookmarkEnd w:id="8"/>
      <w:r w:rsidRPr="00730372">
        <w:t xml:space="preserve"> </w:t>
      </w:r>
    </w:p>
    <w:p w:rsidR="005B665C" w:rsidRDefault="005B665C" w:rsidP="005B665C">
      <w:pPr>
        <w:jc w:val="both"/>
        <w:rPr>
          <w:rFonts w:ascii="Arial" w:hAnsi="Arial" w:cs="Arial"/>
          <w:sz w:val="26"/>
          <w:szCs w:val="26"/>
        </w:rPr>
      </w:pPr>
      <w:r>
        <w:rPr>
          <w:rFonts w:ascii="Arial" w:hAnsi="Arial" w:cs="Arial"/>
          <w:sz w:val="26"/>
          <w:szCs w:val="26"/>
        </w:rPr>
        <w:tab/>
        <w:t>Um Diagrama de Processos representa o processo em detalhes. Um fluxo funcional que apresenta sequencias, atividades, sendo convertidas em entradas e saídas.</w:t>
      </w:r>
    </w:p>
    <w:p w:rsidR="00730372" w:rsidRPr="00730372" w:rsidRDefault="00730372" w:rsidP="00730372">
      <w:pPr>
        <w:jc w:val="center"/>
        <w:rPr>
          <w:rFonts w:ascii="Arial" w:eastAsia="Times New Roman" w:hAnsi="Arial" w:cs="Arial"/>
          <w:b/>
          <w:color w:val="333333"/>
          <w:sz w:val="14"/>
          <w:szCs w:val="20"/>
          <w:lang w:eastAsia="pt-BR"/>
        </w:rPr>
      </w:pPr>
      <w:r w:rsidRPr="00730372">
        <w:rPr>
          <w:rFonts w:ascii="Arial" w:hAnsi="Arial" w:cs="Arial"/>
          <w:b/>
          <w:sz w:val="20"/>
          <w:szCs w:val="26"/>
        </w:rPr>
        <w:t>FIGURA 5 – Exemplo de Diagrama de Processos</w:t>
      </w:r>
    </w:p>
    <w:p w:rsidR="00283623" w:rsidRPr="00283623" w:rsidRDefault="00BF6309" w:rsidP="00BF6309">
      <w:pPr>
        <w:jc w:val="center"/>
        <w:rPr>
          <w:rFonts w:ascii="Arial" w:eastAsia="Times New Roman" w:hAnsi="Arial" w:cs="Arial"/>
          <w:color w:val="333333"/>
          <w:sz w:val="96"/>
          <w:szCs w:val="96"/>
          <w:lang w:eastAsia="pt-BR"/>
        </w:rPr>
      </w:pPr>
      <w:r>
        <w:rPr>
          <w:rFonts w:ascii="Arial" w:eastAsia="Times New Roman" w:hAnsi="Arial" w:cs="Arial"/>
          <w:noProof/>
          <w:color w:val="333333"/>
          <w:sz w:val="96"/>
          <w:szCs w:val="96"/>
          <w:lang w:eastAsia="pt-BR"/>
        </w:rPr>
        <w:drawing>
          <wp:inline distT="0" distB="0" distL="0" distR="0" wp14:anchorId="229F09AF" wp14:editId="4A433173">
            <wp:extent cx="3451319" cy="20574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5713" cy="2065981"/>
                    </a:xfrm>
                    <a:prstGeom prst="rect">
                      <a:avLst/>
                    </a:prstGeom>
                    <a:noFill/>
                    <a:ln>
                      <a:noFill/>
                    </a:ln>
                  </pic:spPr>
                </pic:pic>
              </a:graphicData>
            </a:graphic>
          </wp:inline>
        </w:drawing>
      </w:r>
    </w:p>
    <w:p w:rsidR="00826D7E" w:rsidRDefault="00826D7E" w:rsidP="001F5389">
      <w:pPr>
        <w:jc w:val="both"/>
        <w:rPr>
          <w:rFonts w:ascii="Arial" w:hAnsi="Arial" w:cs="Arial"/>
          <w:b/>
          <w:sz w:val="26"/>
          <w:szCs w:val="26"/>
        </w:rPr>
      </w:pPr>
    </w:p>
    <w:p w:rsidR="00283623" w:rsidRPr="00C612EA" w:rsidRDefault="00381E64" w:rsidP="00C86137">
      <w:pPr>
        <w:pStyle w:val="Ttulo1"/>
      </w:pPr>
      <w:bookmarkStart w:id="9" w:name="_Toc431853945"/>
      <w:r w:rsidRPr="00C612EA">
        <w:t xml:space="preserve">2.3.4 </w:t>
      </w:r>
      <w:r w:rsidR="00283623" w:rsidRPr="00C612EA">
        <w:t>Star UML</w:t>
      </w:r>
      <w:bookmarkEnd w:id="9"/>
    </w:p>
    <w:p w:rsidR="00381E64" w:rsidRDefault="00283623" w:rsidP="00283623">
      <w:pPr>
        <w:jc w:val="both"/>
        <w:rPr>
          <w:rFonts w:ascii="Arial" w:hAnsi="Arial" w:cs="Arial"/>
          <w:sz w:val="26"/>
          <w:szCs w:val="26"/>
        </w:rPr>
      </w:pPr>
      <w:r>
        <w:rPr>
          <w:rFonts w:ascii="Arial" w:hAnsi="Arial" w:cs="Arial"/>
          <w:sz w:val="26"/>
          <w:szCs w:val="26"/>
        </w:rPr>
        <w:tab/>
        <w:t>Star UML, ferramenta para criação de diagramas UML, com a possibilidade de importação e exportação de código fonte em C#. Esta ferramenta foi desenvolvida visando o sistema operacional Microsoft Windows (Versões 7,8 e 10). Por ser uma aplicação completa, ágil e de licença gratuita, foi a escolhida para ser a ferramenta de diagramação deste projeto.</w:t>
      </w:r>
      <w:r w:rsidRPr="00DA5156">
        <w:rPr>
          <w:rFonts w:ascii="Arial" w:hAnsi="Arial" w:cs="Arial"/>
          <w:sz w:val="26"/>
          <w:szCs w:val="26"/>
        </w:rPr>
        <w:t xml:space="preserve"> </w:t>
      </w:r>
    </w:p>
    <w:p w:rsidR="00826D7E" w:rsidRPr="00826D7E" w:rsidRDefault="00826D7E" w:rsidP="00826D7E">
      <w:pPr>
        <w:jc w:val="center"/>
        <w:rPr>
          <w:rFonts w:ascii="Arial" w:hAnsi="Arial" w:cs="Arial"/>
          <w:b/>
          <w:sz w:val="20"/>
          <w:szCs w:val="26"/>
        </w:rPr>
      </w:pPr>
      <w:r w:rsidRPr="00826D7E">
        <w:rPr>
          <w:rFonts w:ascii="Arial" w:hAnsi="Arial" w:cs="Arial"/>
          <w:b/>
          <w:sz w:val="20"/>
          <w:szCs w:val="26"/>
        </w:rPr>
        <w:t xml:space="preserve">FIGURA 6 – Logotipo </w:t>
      </w:r>
      <w:proofErr w:type="spellStart"/>
      <w:r w:rsidRPr="00826D7E">
        <w:rPr>
          <w:rFonts w:ascii="Arial" w:hAnsi="Arial" w:cs="Arial"/>
          <w:b/>
          <w:sz w:val="20"/>
          <w:szCs w:val="26"/>
        </w:rPr>
        <w:t>StartUML</w:t>
      </w:r>
      <w:proofErr w:type="spellEnd"/>
    </w:p>
    <w:p w:rsidR="00BF6309" w:rsidRDefault="00BF6309" w:rsidP="00C86137">
      <w:pPr>
        <w:jc w:val="center"/>
        <w:rPr>
          <w:rFonts w:ascii="Arial" w:hAnsi="Arial" w:cs="Arial"/>
          <w:b/>
          <w:sz w:val="26"/>
          <w:szCs w:val="26"/>
        </w:rPr>
      </w:pPr>
      <w:r>
        <w:rPr>
          <w:rFonts w:ascii="Arial" w:hAnsi="Arial" w:cs="Arial"/>
          <w:b/>
          <w:noProof/>
          <w:sz w:val="26"/>
          <w:szCs w:val="26"/>
          <w:lang w:eastAsia="pt-BR"/>
        </w:rPr>
        <w:lastRenderedPageBreak/>
        <w:drawing>
          <wp:inline distT="0" distB="0" distL="0" distR="0" wp14:anchorId="0ECCEF6F" wp14:editId="670A22F4">
            <wp:extent cx="2592000" cy="9972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2000" cy="997200"/>
                    </a:xfrm>
                    <a:prstGeom prst="rect">
                      <a:avLst/>
                    </a:prstGeom>
                    <a:noFill/>
                    <a:ln>
                      <a:noFill/>
                    </a:ln>
                  </pic:spPr>
                </pic:pic>
              </a:graphicData>
            </a:graphic>
          </wp:inline>
        </w:drawing>
      </w:r>
    </w:p>
    <w:p w:rsidR="00283623" w:rsidRPr="00071222" w:rsidRDefault="00381E64" w:rsidP="00C86137">
      <w:pPr>
        <w:pStyle w:val="Ttulo1"/>
      </w:pPr>
      <w:bookmarkStart w:id="10" w:name="_Toc431853946"/>
      <w:r w:rsidRPr="00071222">
        <w:t xml:space="preserve">2.3.5 </w:t>
      </w:r>
      <w:proofErr w:type="spellStart"/>
      <w:r w:rsidRPr="00071222">
        <w:t>Bizagi</w:t>
      </w:r>
      <w:proofErr w:type="spellEnd"/>
      <w:r w:rsidRPr="00071222">
        <w:t xml:space="preserve"> </w:t>
      </w:r>
      <w:proofErr w:type="spellStart"/>
      <w:r w:rsidRPr="00071222">
        <w:t>Process</w:t>
      </w:r>
      <w:proofErr w:type="spellEnd"/>
      <w:r w:rsidRPr="00071222">
        <w:t xml:space="preserve"> </w:t>
      </w:r>
      <w:proofErr w:type="spellStart"/>
      <w:r w:rsidRPr="00071222">
        <w:t>Modeler</w:t>
      </w:r>
      <w:bookmarkEnd w:id="10"/>
      <w:proofErr w:type="spellEnd"/>
    </w:p>
    <w:p w:rsidR="00A56BAF" w:rsidRDefault="00283623" w:rsidP="00283623">
      <w:pPr>
        <w:jc w:val="both"/>
        <w:rPr>
          <w:rFonts w:ascii="Arial" w:hAnsi="Arial" w:cs="Arial"/>
          <w:sz w:val="26"/>
          <w:szCs w:val="26"/>
        </w:rPr>
      </w:pPr>
      <w:r w:rsidRPr="00283623">
        <w:rPr>
          <w:rFonts w:ascii="Arial" w:hAnsi="Arial" w:cs="Arial"/>
          <w:sz w:val="26"/>
          <w:szCs w:val="26"/>
        </w:rPr>
        <w:tab/>
        <w:t xml:space="preserve">O </w:t>
      </w:r>
      <w:proofErr w:type="spellStart"/>
      <w:r w:rsidRPr="00283623">
        <w:rPr>
          <w:rFonts w:ascii="Arial" w:hAnsi="Arial" w:cs="Arial"/>
          <w:sz w:val="26"/>
          <w:szCs w:val="26"/>
        </w:rPr>
        <w:t>Bizagi</w:t>
      </w:r>
      <w:proofErr w:type="spellEnd"/>
      <w:r w:rsidRPr="00283623">
        <w:rPr>
          <w:rFonts w:ascii="Arial" w:hAnsi="Arial" w:cs="Arial"/>
          <w:sz w:val="26"/>
          <w:szCs w:val="26"/>
        </w:rPr>
        <w:t xml:space="preserve"> </w:t>
      </w:r>
      <w:proofErr w:type="spellStart"/>
      <w:r w:rsidRPr="00283623">
        <w:rPr>
          <w:rFonts w:ascii="Arial" w:hAnsi="Arial" w:cs="Arial"/>
          <w:sz w:val="26"/>
          <w:szCs w:val="26"/>
        </w:rPr>
        <w:t>Process</w:t>
      </w:r>
      <w:proofErr w:type="spellEnd"/>
      <w:r w:rsidRPr="00283623">
        <w:rPr>
          <w:rFonts w:ascii="Arial" w:hAnsi="Arial" w:cs="Arial"/>
          <w:sz w:val="26"/>
          <w:szCs w:val="26"/>
        </w:rPr>
        <w:t xml:space="preserve"> </w:t>
      </w:r>
      <w:proofErr w:type="spellStart"/>
      <w:r w:rsidRPr="00283623">
        <w:rPr>
          <w:rFonts w:ascii="Arial" w:hAnsi="Arial" w:cs="Arial"/>
          <w:sz w:val="26"/>
          <w:szCs w:val="26"/>
        </w:rPr>
        <w:t>Modeler</w:t>
      </w:r>
      <w:proofErr w:type="spellEnd"/>
      <w:r w:rsidRPr="00283623">
        <w:rPr>
          <w:rFonts w:ascii="Arial" w:hAnsi="Arial" w:cs="Arial"/>
          <w:sz w:val="26"/>
          <w:szCs w:val="26"/>
        </w:rPr>
        <w:t xml:space="preserve">, é uma ferramenta para criação de modelagem de processos. </w:t>
      </w:r>
      <w:r>
        <w:rPr>
          <w:rFonts w:ascii="Arial" w:hAnsi="Arial" w:cs="Arial"/>
          <w:sz w:val="26"/>
          <w:szCs w:val="26"/>
        </w:rPr>
        <w:t>Um de seus diferenciais é a possibilidade de testar os processos nele descritos, evitando assim duplicidade e fa</w:t>
      </w:r>
      <w:r w:rsidR="00C86137">
        <w:rPr>
          <w:rFonts w:ascii="Arial" w:hAnsi="Arial" w:cs="Arial"/>
          <w:sz w:val="26"/>
          <w:szCs w:val="26"/>
        </w:rPr>
        <w:t>lha nas conexões entre tarefas.</w:t>
      </w:r>
    </w:p>
    <w:p w:rsidR="00C86137" w:rsidRDefault="00C86137" w:rsidP="00283623">
      <w:pPr>
        <w:jc w:val="both"/>
        <w:rPr>
          <w:rFonts w:ascii="Arial" w:hAnsi="Arial" w:cs="Arial"/>
          <w:sz w:val="26"/>
          <w:szCs w:val="26"/>
        </w:rPr>
      </w:pPr>
    </w:p>
    <w:p w:rsidR="00C86137" w:rsidRDefault="00C86137" w:rsidP="00283623">
      <w:pPr>
        <w:jc w:val="both"/>
        <w:rPr>
          <w:rFonts w:ascii="Arial" w:hAnsi="Arial" w:cs="Arial"/>
          <w:sz w:val="26"/>
          <w:szCs w:val="26"/>
        </w:rPr>
      </w:pPr>
    </w:p>
    <w:p w:rsidR="00C86137" w:rsidRDefault="00C86137" w:rsidP="00283623">
      <w:pPr>
        <w:jc w:val="both"/>
        <w:rPr>
          <w:rFonts w:ascii="Arial" w:hAnsi="Arial" w:cs="Arial"/>
          <w:sz w:val="26"/>
          <w:szCs w:val="26"/>
        </w:rPr>
      </w:pPr>
    </w:p>
    <w:p w:rsidR="00A56BAF" w:rsidRPr="00A56BAF" w:rsidRDefault="00A56BAF" w:rsidP="00A56BAF">
      <w:pPr>
        <w:jc w:val="center"/>
        <w:rPr>
          <w:rFonts w:ascii="Arial" w:hAnsi="Arial" w:cs="Arial"/>
          <w:b/>
          <w:sz w:val="20"/>
          <w:szCs w:val="26"/>
        </w:rPr>
      </w:pPr>
      <w:r w:rsidRPr="00A56BAF">
        <w:rPr>
          <w:rFonts w:ascii="Arial" w:hAnsi="Arial" w:cs="Arial"/>
          <w:b/>
          <w:sz w:val="20"/>
          <w:szCs w:val="26"/>
        </w:rPr>
        <w:t xml:space="preserve">FIGURA 7 – Logotipo </w:t>
      </w:r>
      <w:proofErr w:type="spellStart"/>
      <w:r w:rsidRPr="00A56BAF">
        <w:rPr>
          <w:rFonts w:ascii="Arial" w:hAnsi="Arial" w:cs="Arial"/>
          <w:b/>
          <w:sz w:val="20"/>
          <w:szCs w:val="26"/>
        </w:rPr>
        <w:t>Bizage</w:t>
      </w:r>
      <w:proofErr w:type="spellEnd"/>
      <w:r w:rsidRPr="00A56BAF">
        <w:rPr>
          <w:rFonts w:ascii="Arial" w:hAnsi="Arial" w:cs="Arial"/>
          <w:b/>
          <w:sz w:val="20"/>
          <w:szCs w:val="26"/>
        </w:rPr>
        <w:t xml:space="preserve"> </w:t>
      </w:r>
      <w:proofErr w:type="spellStart"/>
      <w:r w:rsidRPr="00A56BAF">
        <w:rPr>
          <w:rFonts w:ascii="Arial" w:hAnsi="Arial" w:cs="Arial"/>
          <w:b/>
          <w:sz w:val="20"/>
          <w:szCs w:val="26"/>
        </w:rPr>
        <w:t>Modeler</w:t>
      </w:r>
      <w:proofErr w:type="spellEnd"/>
    </w:p>
    <w:p w:rsidR="00283623" w:rsidRDefault="00BF6309" w:rsidP="00BF6309">
      <w:pPr>
        <w:jc w:val="center"/>
        <w:rPr>
          <w:rFonts w:ascii="Arial" w:hAnsi="Arial" w:cs="Arial"/>
          <w:sz w:val="26"/>
          <w:szCs w:val="26"/>
        </w:rPr>
      </w:pPr>
      <w:r>
        <w:rPr>
          <w:rFonts w:ascii="Arial" w:hAnsi="Arial" w:cs="Arial"/>
          <w:noProof/>
          <w:sz w:val="26"/>
          <w:szCs w:val="26"/>
          <w:lang w:eastAsia="pt-BR"/>
        </w:rPr>
        <w:drawing>
          <wp:inline distT="0" distB="0" distL="0" distR="0" wp14:anchorId="0AEBDC3C" wp14:editId="156CAB5D">
            <wp:extent cx="2592000" cy="9972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2000" cy="997200"/>
                    </a:xfrm>
                    <a:prstGeom prst="rect">
                      <a:avLst/>
                    </a:prstGeom>
                    <a:noFill/>
                    <a:ln>
                      <a:noFill/>
                    </a:ln>
                  </pic:spPr>
                </pic:pic>
              </a:graphicData>
            </a:graphic>
          </wp:inline>
        </w:drawing>
      </w:r>
    </w:p>
    <w:p w:rsidR="00BF6309" w:rsidRDefault="00BF6309" w:rsidP="00DA5156">
      <w:pPr>
        <w:jc w:val="both"/>
        <w:rPr>
          <w:rFonts w:ascii="Arial" w:hAnsi="Arial" w:cs="Arial"/>
          <w:sz w:val="26"/>
          <w:szCs w:val="26"/>
        </w:rPr>
      </w:pPr>
    </w:p>
    <w:p w:rsidR="00381E64" w:rsidRPr="00071222" w:rsidRDefault="00381E64" w:rsidP="00C86137">
      <w:pPr>
        <w:pStyle w:val="Ttulo1"/>
      </w:pPr>
      <w:bookmarkStart w:id="11" w:name="_Toc431853947"/>
      <w:r w:rsidRPr="00071222">
        <w:t>2.4 FERRAMENTAS DE DESENVOLVIMENTO</w:t>
      </w:r>
      <w:bookmarkEnd w:id="11"/>
      <w:r w:rsidRPr="00071222">
        <w:t xml:space="preserve">  </w:t>
      </w:r>
    </w:p>
    <w:p w:rsidR="00AC0ECC" w:rsidRDefault="00C71B88" w:rsidP="00C86137">
      <w:pPr>
        <w:pStyle w:val="Ttulo1"/>
      </w:pPr>
      <w:bookmarkStart w:id="12" w:name="_Toc431853948"/>
      <w:r>
        <w:t>2.4.1</w:t>
      </w:r>
      <w:r w:rsidR="00AC0ECC" w:rsidRPr="00DA5156">
        <w:t xml:space="preserve"> </w:t>
      </w:r>
      <w:proofErr w:type="spellStart"/>
      <w:r w:rsidR="00AC0ECC">
        <w:t>Java</w:t>
      </w:r>
      <w:r w:rsidR="00AC0ECC" w:rsidRPr="00DA5156">
        <w:t>Script</w:t>
      </w:r>
      <w:bookmarkEnd w:id="12"/>
      <w:proofErr w:type="spellEnd"/>
      <w:r w:rsidR="00AC0ECC" w:rsidRPr="00DA5156">
        <w:t xml:space="preserve"> </w:t>
      </w:r>
    </w:p>
    <w:p w:rsidR="00AC0ECC" w:rsidRDefault="00AC0ECC" w:rsidP="00AC0ECC">
      <w:pPr>
        <w:jc w:val="both"/>
        <w:rPr>
          <w:rFonts w:ascii="Arial" w:hAnsi="Arial" w:cs="Arial"/>
          <w:sz w:val="26"/>
          <w:szCs w:val="26"/>
        </w:rPr>
      </w:pPr>
      <w:r>
        <w:rPr>
          <w:rFonts w:ascii="Arial" w:hAnsi="Arial" w:cs="Arial"/>
          <w:sz w:val="26"/>
          <w:szCs w:val="26"/>
        </w:rPr>
        <w:tab/>
      </w:r>
      <w:proofErr w:type="spellStart"/>
      <w:r>
        <w:rPr>
          <w:rFonts w:ascii="Arial" w:hAnsi="Arial" w:cs="Arial"/>
          <w:sz w:val="26"/>
          <w:szCs w:val="26"/>
        </w:rPr>
        <w:t>JavaScript</w:t>
      </w:r>
      <w:proofErr w:type="spellEnd"/>
      <w:r>
        <w:rPr>
          <w:rFonts w:ascii="Arial" w:hAnsi="Arial" w:cs="Arial"/>
          <w:sz w:val="26"/>
          <w:szCs w:val="26"/>
        </w:rPr>
        <w:t xml:space="preserve"> é uma linguagem de programação, executada a partir de navegadores web. </w:t>
      </w:r>
      <w:proofErr w:type="spellStart"/>
      <w:r>
        <w:rPr>
          <w:rFonts w:ascii="Arial" w:hAnsi="Arial" w:cs="Arial"/>
          <w:sz w:val="26"/>
          <w:szCs w:val="26"/>
        </w:rPr>
        <w:t>JavaScript</w:t>
      </w:r>
      <w:proofErr w:type="spellEnd"/>
      <w:r>
        <w:rPr>
          <w:rFonts w:ascii="Arial" w:hAnsi="Arial" w:cs="Arial"/>
          <w:sz w:val="26"/>
          <w:szCs w:val="26"/>
        </w:rPr>
        <w:t xml:space="preserve"> é amplamente usada para comunicação do </w:t>
      </w:r>
      <w:proofErr w:type="spellStart"/>
      <w:r>
        <w:rPr>
          <w:rFonts w:ascii="Arial" w:hAnsi="Arial" w:cs="Arial"/>
          <w:sz w:val="26"/>
          <w:szCs w:val="26"/>
        </w:rPr>
        <w:t>client-side</w:t>
      </w:r>
      <w:proofErr w:type="spellEnd"/>
      <w:r>
        <w:rPr>
          <w:rFonts w:ascii="Arial" w:hAnsi="Arial" w:cs="Arial"/>
          <w:sz w:val="26"/>
          <w:szCs w:val="26"/>
        </w:rPr>
        <w:t xml:space="preserve"> com servidores através de requisições AJAX. Também pode-se manipular event</w:t>
      </w:r>
      <w:r w:rsidR="00247793">
        <w:rPr>
          <w:rFonts w:ascii="Arial" w:hAnsi="Arial" w:cs="Arial"/>
          <w:sz w:val="26"/>
          <w:szCs w:val="26"/>
        </w:rPr>
        <w:t>os e alterações dinâmicas das pá</w:t>
      </w:r>
      <w:r>
        <w:rPr>
          <w:rFonts w:ascii="Arial" w:hAnsi="Arial" w:cs="Arial"/>
          <w:sz w:val="26"/>
          <w:szCs w:val="26"/>
        </w:rPr>
        <w:t>ginas HTML.</w:t>
      </w:r>
    </w:p>
    <w:p w:rsidR="00247793" w:rsidRPr="00247793" w:rsidRDefault="00247793" w:rsidP="00247793">
      <w:pPr>
        <w:jc w:val="center"/>
        <w:rPr>
          <w:rFonts w:ascii="Arial" w:hAnsi="Arial" w:cs="Arial"/>
          <w:b/>
          <w:sz w:val="20"/>
          <w:szCs w:val="26"/>
        </w:rPr>
      </w:pPr>
      <w:r w:rsidRPr="00247793">
        <w:rPr>
          <w:rFonts w:ascii="Arial" w:hAnsi="Arial" w:cs="Arial"/>
          <w:b/>
          <w:sz w:val="20"/>
          <w:szCs w:val="26"/>
        </w:rPr>
        <w:t xml:space="preserve">FIGURA 8 – Logotipo </w:t>
      </w:r>
      <w:proofErr w:type="spellStart"/>
      <w:r w:rsidRPr="00247793">
        <w:rPr>
          <w:rFonts w:ascii="Arial" w:hAnsi="Arial" w:cs="Arial"/>
          <w:b/>
          <w:sz w:val="20"/>
          <w:szCs w:val="26"/>
        </w:rPr>
        <w:t>JavaScript</w:t>
      </w:r>
      <w:proofErr w:type="spellEnd"/>
    </w:p>
    <w:p w:rsidR="00AC0ECC" w:rsidRPr="00DA5156" w:rsidRDefault="00BF6309" w:rsidP="00BF6309">
      <w:pPr>
        <w:jc w:val="center"/>
        <w:rPr>
          <w:rFonts w:ascii="Arial" w:hAnsi="Arial" w:cs="Arial"/>
          <w:sz w:val="26"/>
          <w:szCs w:val="26"/>
        </w:rPr>
      </w:pPr>
      <w:r>
        <w:rPr>
          <w:rFonts w:ascii="Arial" w:hAnsi="Arial" w:cs="Arial"/>
          <w:noProof/>
          <w:sz w:val="26"/>
          <w:szCs w:val="26"/>
          <w:lang w:eastAsia="pt-BR"/>
        </w:rPr>
        <w:drawing>
          <wp:inline distT="0" distB="0" distL="0" distR="0" wp14:anchorId="04F6BFCB" wp14:editId="09287A48">
            <wp:extent cx="1323975" cy="1323975"/>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p w:rsidR="00283623" w:rsidRDefault="00381E64" w:rsidP="00C86137">
      <w:pPr>
        <w:pStyle w:val="Ttulo1"/>
      </w:pPr>
      <w:bookmarkStart w:id="13" w:name="_Toc431853949"/>
      <w:r w:rsidRPr="00DA5156">
        <w:t xml:space="preserve">2.4.2 </w:t>
      </w:r>
      <w:proofErr w:type="spellStart"/>
      <w:r w:rsidR="00283623">
        <w:t>JQuery</w:t>
      </w:r>
      <w:bookmarkEnd w:id="13"/>
      <w:proofErr w:type="spellEnd"/>
    </w:p>
    <w:p w:rsidR="00283623" w:rsidRDefault="00283623" w:rsidP="00DA5156">
      <w:pPr>
        <w:jc w:val="both"/>
        <w:rPr>
          <w:rFonts w:ascii="Arial" w:hAnsi="Arial" w:cs="Arial"/>
          <w:sz w:val="26"/>
          <w:szCs w:val="26"/>
        </w:rPr>
      </w:pPr>
      <w:r>
        <w:rPr>
          <w:rFonts w:ascii="Arial" w:hAnsi="Arial" w:cs="Arial"/>
          <w:sz w:val="26"/>
          <w:szCs w:val="26"/>
        </w:rPr>
        <w:tab/>
      </w:r>
      <w:proofErr w:type="spellStart"/>
      <w:r>
        <w:rPr>
          <w:rFonts w:ascii="Arial" w:hAnsi="Arial" w:cs="Arial"/>
          <w:sz w:val="26"/>
          <w:szCs w:val="26"/>
        </w:rPr>
        <w:t>J</w:t>
      </w:r>
      <w:r w:rsidR="00247793">
        <w:rPr>
          <w:rFonts w:ascii="Arial" w:hAnsi="Arial" w:cs="Arial"/>
          <w:sz w:val="26"/>
          <w:szCs w:val="26"/>
        </w:rPr>
        <w:t>q</w:t>
      </w:r>
      <w:r>
        <w:rPr>
          <w:rFonts w:ascii="Arial" w:hAnsi="Arial" w:cs="Arial"/>
          <w:sz w:val="26"/>
          <w:szCs w:val="26"/>
        </w:rPr>
        <w:t>uery</w:t>
      </w:r>
      <w:proofErr w:type="spellEnd"/>
      <w:r>
        <w:rPr>
          <w:rFonts w:ascii="Arial" w:hAnsi="Arial" w:cs="Arial"/>
          <w:sz w:val="26"/>
          <w:szCs w:val="26"/>
        </w:rPr>
        <w:t xml:space="preserve"> é uma biblioteca </w:t>
      </w:r>
      <w:proofErr w:type="spellStart"/>
      <w:r>
        <w:rPr>
          <w:rFonts w:ascii="Arial" w:hAnsi="Arial" w:cs="Arial"/>
          <w:sz w:val="26"/>
          <w:szCs w:val="26"/>
        </w:rPr>
        <w:t>JavaScript</w:t>
      </w:r>
      <w:proofErr w:type="spellEnd"/>
      <w:r>
        <w:rPr>
          <w:rFonts w:ascii="Arial" w:hAnsi="Arial" w:cs="Arial"/>
          <w:sz w:val="26"/>
          <w:szCs w:val="26"/>
        </w:rPr>
        <w:t>. Por se</w:t>
      </w:r>
      <w:r w:rsidR="00DA680F">
        <w:rPr>
          <w:rFonts w:ascii="Arial" w:hAnsi="Arial" w:cs="Arial"/>
          <w:sz w:val="26"/>
          <w:szCs w:val="26"/>
        </w:rPr>
        <w:t xml:space="preserve">r um framework </w:t>
      </w:r>
      <w:proofErr w:type="spellStart"/>
      <w:r w:rsidR="00DA680F">
        <w:rPr>
          <w:rFonts w:ascii="Arial" w:hAnsi="Arial" w:cs="Arial"/>
          <w:sz w:val="26"/>
          <w:szCs w:val="26"/>
        </w:rPr>
        <w:t>cross</w:t>
      </w:r>
      <w:proofErr w:type="spellEnd"/>
      <w:r w:rsidR="00DA680F">
        <w:rPr>
          <w:rFonts w:ascii="Arial" w:hAnsi="Arial" w:cs="Arial"/>
          <w:sz w:val="26"/>
          <w:szCs w:val="26"/>
        </w:rPr>
        <w:t xml:space="preserve">-browser, </w:t>
      </w:r>
      <w:r>
        <w:rPr>
          <w:rFonts w:ascii="Arial" w:hAnsi="Arial" w:cs="Arial"/>
          <w:sz w:val="26"/>
          <w:szCs w:val="26"/>
        </w:rPr>
        <w:t xml:space="preserve">de fácil utilização, </w:t>
      </w:r>
      <w:r w:rsidR="00DA680F">
        <w:rPr>
          <w:rFonts w:ascii="Arial" w:hAnsi="Arial" w:cs="Arial"/>
          <w:sz w:val="26"/>
          <w:szCs w:val="26"/>
        </w:rPr>
        <w:t xml:space="preserve">com uma sintaxe simplificada, é a biblioteca </w:t>
      </w:r>
      <w:proofErr w:type="spellStart"/>
      <w:r w:rsidR="00DA680F">
        <w:rPr>
          <w:rFonts w:ascii="Arial" w:hAnsi="Arial" w:cs="Arial"/>
          <w:sz w:val="26"/>
          <w:szCs w:val="26"/>
        </w:rPr>
        <w:lastRenderedPageBreak/>
        <w:t>JavaScript</w:t>
      </w:r>
      <w:proofErr w:type="spellEnd"/>
      <w:r w:rsidR="00DA680F">
        <w:rPr>
          <w:rFonts w:ascii="Arial" w:hAnsi="Arial" w:cs="Arial"/>
          <w:sz w:val="26"/>
          <w:szCs w:val="26"/>
        </w:rPr>
        <w:t xml:space="preserve"> mais utilizada. Por possuir código aberto, inúmeros plug-ins surgem a cada dia, fazendo com que a Web se torne cada vez mais dinâmica.</w:t>
      </w:r>
    </w:p>
    <w:p w:rsidR="00BF6309" w:rsidRPr="00247793" w:rsidRDefault="00247793" w:rsidP="00247793">
      <w:pPr>
        <w:jc w:val="center"/>
        <w:rPr>
          <w:rFonts w:ascii="Arial" w:hAnsi="Arial" w:cs="Arial"/>
          <w:b/>
          <w:sz w:val="20"/>
          <w:szCs w:val="26"/>
        </w:rPr>
      </w:pPr>
      <w:r w:rsidRPr="00247793">
        <w:rPr>
          <w:rFonts w:ascii="Arial" w:hAnsi="Arial" w:cs="Arial"/>
          <w:b/>
          <w:sz w:val="20"/>
          <w:szCs w:val="26"/>
        </w:rPr>
        <w:t xml:space="preserve">FIGURA 9 – Logotipo </w:t>
      </w:r>
      <w:proofErr w:type="spellStart"/>
      <w:r w:rsidRPr="00247793">
        <w:rPr>
          <w:rFonts w:ascii="Arial" w:hAnsi="Arial" w:cs="Arial"/>
          <w:b/>
          <w:sz w:val="20"/>
          <w:szCs w:val="26"/>
        </w:rPr>
        <w:t>jQuery</w:t>
      </w:r>
      <w:proofErr w:type="spellEnd"/>
    </w:p>
    <w:p w:rsidR="00BF6309" w:rsidRDefault="00BF6309" w:rsidP="00BF6309">
      <w:pPr>
        <w:jc w:val="center"/>
        <w:rPr>
          <w:rFonts w:ascii="Arial" w:hAnsi="Arial" w:cs="Arial"/>
          <w:sz w:val="26"/>
          <w:szCs w:val="26"/>
        </w:rPr>
      </w:pPr>
      <w:r>
        <w:rPr>
          <w:rFonts w:ascii="Arial" w:hAnsi="Arial" w:cs="Arial"/>
          <w:noProof/>
          <w:sz w:val="26"/>
          <w:szCs w:val="26"/>
          <w:lang w:eastAsia="pt-BR"/>
        </w:rPr>
        <w:drawing>
          <wp:inline distT="0" distB="0" distL="0" distR="0" wp14:anchorId="70E7E416" wp14:editId="0B260839">
            <wp:extent cx="2886075" cy="761526"/>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6347" cy="769514"/>
                    </a:xfrm>
                    <a:prstGeom prst="rect">
                      <a:avLst/>
                    </a:prstGeom>
                    <a:noFill/>
                    <a:ln>
                      <a:noFill/>
                    </a:ln>
                  </pic:spPr>
                </pic:pic>
              </a:graphicData>
            </a:graphic>
          </wp:inline>
        </w:drawing>
      </w:r>
    </w:p>
    <w:p w:rsidR="00BF6309" w:rsidRDefault="00BF6309" w:rsidP="00283623">
      <w:pPr>
        <w:jc w:val="both"/>
        <w:rPr>
          <w:rFonts w:ascii="Arial" w:hAnsi="Arial" w:cs="Arial"/>
          <w:sz w:val="26"/>
          <w:szCs w:val="26"/>
        </w:rPr>
      </w:pPr>
    </w:p>
    <w:p w:rsidR="00283623" w:rsidRDefault="00381E64" w:rsidP="00C86137">
      <w:pPr>
        <w:pStyle w:val="Ttulo1"/>
      </w:pPr>
      <w:bookmarkStart w:id="14" w:name="_Toc431853950"/>
      <w:r w:rsidRPr="00DA5156">
        <w:t xml:space="preserve">2.4.3 </w:t>
      </w:r>
      <w:r w:rsidR="00DA680F">
        <w:t xml:space="preserve">IIS </w:t>
      </w:r>
      <w:r w:rsidR="00AA55EF">
        <w:t xml:space="preserve">(Internet </w:t>
      </w:r>
      <w:proofErr w:type="spellStart"/>
      <w:r w:rsidR="00AA55EF">
        <w:t>Information</w:t>
      </w:r>
      <w:proofErr w:type="spellEnd"/>
      <w:r w:rsidR="00AA55EF">
        <w:t xml:space="preserve"> Service)</w:t>
      </w:r>
      <w:bookmarkEnd w:id="14"/>
    </w:p>
    <w:p w:rsidR="00DA680F" w:rsidRDefault="00DA680F" w:rsidP="00283623">
      <w:pPr>
        <w:jc w:val="both"/>
        <w:rPr>
          <w:rFonts w:ascii="Arial" w:hAnsi="Arial" w:cs="Arial"/>
          <w:sz w:val="26"/>
          <w:szCs w:val="26"/>
        </w:rPr>
      </w:pPr>
      <w:r>
        <w:rPr>
          <w:rFonts w:ascii="Arial" w:hAnsi="Arial" w:cs="Arial"/>
          <w:sz w:val="26"/>
          <w:szCs w:val="26"/>
        </w:rPr>
        <w:tab/>
      </w:r>
      <w:r w:rsidR="00AA55EF">
        <w:rPr>
          <w:rFonts w:ascii="Arial" w:hAnsi="Arial" w:cs="Arial"/>
          <w:sz w:val="26"/>
          <w:szCs w:val="26"/>
        </w:rPr>
        <w:t xml:space="preserve">O IIS é um servidor web, fornecido pela Microsoft. Uma de suas principais características é a possibilidade de </w:t>
      </w:r>
      <w:proofErr w:type="spellStart"/>
      <w:r w:rsidR="00AA55EF">
        <w:rPr>
          <w:rFonts w:ascii="Arial" w:hAnsi="Arial" w:cs="Arial"/>
          <w:sz w:val="26"/>
          <w:szCs w:val="26"/>
        </w:rPr>
        <w:t>renderizar</w:t>
      </w:r>
      <w:proofErr w:type="spellEnd"/>
      <w:r w:rsidR="00AA55EF">
        <w:rPr>
          <w:rFonts w:ascii="Arial" w:hAnsi="Arial" w:cs="Arial"/>
          <w:sz w:val="26"/>
          <w:szCs w:val="26"/>
        </w:rPr>
        <w:t xml:space="preserve"> páginas HTML dinâmicas através do ASP (Active Server </w:t>
      </w:r>
      <w:proofErr w:type="spellStart"/>
      <w:r w:rsidR="00AA55EF">
        <w:rPr>
          <w:rFonts w:ascii="Arial" w:hAnsi="Arial" w:cs="Arial"/>
          <w:sz w:val="26"/>
          <w:szCs w:val="26"/>
        </w:rPr>
        <w:t>Pages</w:t>
      </w:r>
      <w:proofErr w:type="spellEnd"/>
      <w:r w:rsidR="00AA55EF">
        <w:rPr>
          <w:rFonts w:ascii="Arial" w:hAnsi="Arial" w:cs="Arial"/>
          <w:sz w:val="26"/>
          <w:szCs w:val="26"/>
        </w:rPr>
        <w:t xml:space="preserve">). O IIS é capaz de rodar aplicações de inúmeras tecnologias, sendo necessário somente a instalação de plug-ins específicos. </w:t>
      </w:r>
    </w:p>
    <w:p w:rsidR="00C71B88" w:rsidRPr="00C71B88" w:rsidRDefault="00C71B88" w:rsidP="00C71B88">
      <w:pPr>
        <w:jc w:val="center"/>
        <w:rPr>
          <w:rFonts w:ascii="Arial" w:hAnsi="Arial" w:cs="Arial"/>
          <w:b/>
          <w:sz w:val="20"/>
          <w:szCs w:val="26"/>
        </w:rPr>
      </w:pPr>
      <w:r w:rsidRPr="00C71B88">
        <w:rPr>
          <w:rFonts w:ascii="Arial" w:hAnsi="Arial" w:cs="Arial"/>
          <w:b/>
          <w:sz w:val="20"/>
          <w:szCs w:val="26"/>
        </w:rPr>
        <w:t>FIGURA 10 – Logotipo Microsoft IIS 7</w:t>
      </w:r>
    </w:p>
    <w:p w:rsidR="00BF6309" w:rsidRDefault="00BF6309" w:rsidP="008D1D83">
      <w:pPr>
        <w:jc w:val="center"/>
        <w:rPr>
          <w:rFonts w:ascii="Arial" w:hAnsi="Arial" w:cs="Arial"/>
          <w:sz w:val="26"/>
          <w:szCs w:val="26"/>
        </w:rPr>
      </w:pPr>
      <w:r>
        <w:rPr>
          <w:rFonts w:ascii="Arial" w:hAnsi="Arial" w:cs="Arial"/>
          <w:noProof/>
          <w:sz w:val="26"/>
          <w:szCs w:val="26"/>
          <w:lang w:eastAsia="pt-BR"/>
        </w:rPr>
        <w:drawing>
          <wp:inline distT="0" distB="0" distL="0" distR="0" wp14:anchorId="4D16194B" wp14:editId="63D540FD">
            <wp:extent cx="2059011" cy="124777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73489" cy="1256549"/>
                    </a:xfrm>
                    <a:prstGeom prst="rect">
                      <a:avLst/>
                    </a:prstGeom>
                    <a:noFill/>
                    <a:ln>
                      <a:noFill/>
                    </a:ln>
                  </pic:spPr>
                </pic:pic>
              </a:graphicData>
            </a:graphic>
          </wp:inline>
        </w:drawing>
      </w:r>
    </w:p>
    <w:p w:rsidR="00BF6309" w:rsidRDefault="00BF6309" w:rsidP="00BF6309">
      <w:pPr>
        <w:rPr>
          <w:rFonts w:ascii="Arial" w:hAnsi="Arial" w:cs="Arial"/>
          <w:sz w:val="26"/>
          <w:szCs w:val="26"/>
        </w:rPr>
      </w:pPr>
    </w:p>
    <w:p w:rsidR="00AA55EF" w:rsidRDefault="00381E64" w:rsidP="008D1D83">
      <w:pPr>
        <w:pStyle w:val="Ttulo1"/>
      </w:pPr>
      <w:bookmarkStart w:id="15" w:name="_Toc431853951"/>
      <w:r w:rsidRPr="00DA5156">
        <w:t xml:space="preserve">2.4.4 </w:t>
      </w:r>
      <w:proofErr w:type="spellStart"/>
      <w:r w:rsidR="00AA55EF">
        <w:t>Git</w:t>
      </w:r>
      <w:bookmarkEnd w:id="15"/>
      <w:proofErr w:type="spellEnd"/>
    </w:p>
    <w:p w:rsidR="0058359D" w:rsidRDefault="0058359D" w:rsidP="00AA55EF">
      <w:pPr>
        <w:jc w:val="both"/>
        <w:rPr>
          <w:rFonts w:ascii="Arial" w:hAnsi="Arial" w:cs="Arial"/>
          <w:sz w:val="26"/>
          <w:szCs w:val="26"/>
        </w:rPr>
      </w:pPr>
      <w:r>
        <w:rPr>
          <w:rFonts w:ascii="Arial" w:hAnsi="Arial" w:cs="Arial"/>
          <w:sz w:val="26"/>
          <w:szCs w:val="26"/>
        </w:rPr>
        <w:tab/>
        <w:t xml:space="preserve">O versionamento de código é indispensável no desenvolvimento de software. Controlar histórico, trabalhar em equipe, criar ramificações sem alterar o projeto principal é necessário para a construção de um sistema. </w:t>
      </w:r>
    </w:p>
    <w:p w:rsidR="0058359D" w:rsidRDefault="0058359D" w:rsidP="00AA55EF">
      <w:pPr>
        <w:jc w:val="both"/>
        <w:rPr>
          <w:rFonts w:ascii="Arial" w:hAnsi="Arial" w:cs="Arial"/>
          <w:sz w:val="26"/>
          <w:szCs w:val="26"/>
        </w:rPr>
      </w:pPr>
      <w:r>
        <w:rPr>
          <w:rFonts w:ascii="Arial" w:hAnsi="Arial" w:cs="Arial"/>
          <w:sz w:val="26"/>
          <w:szCs w:val="26"/>
        </w:rPr>
        <w:tab/>
        <w:t xml:space="preserve">Com esse propósito, o </w:t>
      </w:r>
      <w:proofErr w:type="spellStart"/>
      <w:r>
        <w:rPr>
          <w:rFonts w:ascii="Arial" w:hAnsi="Arial" w:cs="Arial"/>
          <w:sz w:val="26"/>
          <w:szCs w:val="26"/>
        </w:rPr>
        <w:t>Git</w:t>
      </w:r>
      <w:proofErr w:type="spellEnd"/>
      <w:r>
        <w:rPr>
          <w:rFonts w:ascii="Arial" w:hAnsi="Arial" w:cs="Arial"/>
          <w:sz w:val="26"/>
          <w:szCs w:val="26"/>
        </w:rPr>
        <w:t xml:space="preserve"> é um sistema para controle de versões. Por ser um dos com melhor performance, gratuito e manter um histórico completo de todas as alterações, foi o </w:t>
      </w:r>
      <w:proofErr w:type="spellStart"/>
      <w:r>
        <w:rPr>
          <w:rFonts w:ascii="Arial" w:hAnsi="Arial" w:cs="Arial"/>
          <w:sz w:val="26"/>
          <w:szCs w:val="26"/>
        </w:rPr>
        <w:t>versionador</w:t>
      </w:r>
      <w:proofErr w:type="spellEnd"/>
      <w:r>
        <w:rPr>
          <w:rFonts w:ascii="Arial" w:hAnsi="Arial" w:cs="Arial"/>
          <w:sz w:val="26"/>
          <w:szCs w:val="26"/>
        </w:rPr>
        <w:t xml:space="preserve"> escolhido para este projeto.</w:t>
      </w:r>
    </w:p>
    <w:p w:rsidR="00EB0F36" w:rsidRPr="00EB0F36" w:rsidRDefault="00EB0F36" w:rsidP="00EB0F36">
      <w:pPr>
        <w:jc w:val="center"/>
        <w:rPr>
          <w:rFonts w:ascii="Arial" w:hAnsi="Arial" w:cs="Arial"/>
          <w:b/>
          <w:sz w:val="20"/>
          <w:szCs w:val="26"/>
        </w:rPr>
      </w:pPr>
      <w:r w:rsidRPr="00EB0F36">
        <w:rPr>
          <w:rFonts w:ascii="Arial" w:hAnsi="Arial" w:cs="Arial"/>
          <w:b/>
          <w:sz w:val="20"/>
          <w:szCs w:val="26"/>
        </w:rPr>
        <w:t>FIGURA 11 – Logotipo GIT</w:t>
      </w:r>
    </w:p>
    <w:p w:rsidR="00BF6309" w:rsidRDefault="00BF6309" w:rsidP="008D1D83">
      <w:pPr>
        <w:jc w:val="center"/>
        <w:rPr>
          <w:rFonts w:ascii="Arial" w:hAnsi="Arial" w:cs="Arial"/>
          <w:sz w:val="96"/>
          <w:szCs w:val="96"/>
        </w:rPr>
      </w:pPr>
      <w:r>
        <w:rPr>
          <w:rFonts w:ascii="Arial" w:hAnsi="Arial" w:cs="Arial"/>
          <w:noProof/>
          <w:sz w:val="96"/>
          <w:szCs w:val="96"/>
          <w:lang w:eastAsia="pt-BR"/>
        </w:rPr>
        <w:drawing>
          <wp:inline distT="0" distB="0" distL="0" distR="0" wp14:anchorId="072B1596" wp14:editId="1AE7CFA5">
            <wp:extent cx="2630170" cy="108738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6295" cy="1094052"/>
                    </a:xfrm>
                    <a:prstGeom prst="rect">
                      <a:avLst/>
                    </a:prstGeom>
                    <a:noFill/>
                    <a:ln>
                      <a:noFill/>
                    </a:ln>
                  </pic:spPr>
                </pic:pic>
              </a:graphicData>
            </a:graphic>
          </wp:inline>
        </w:drawing>
      </w:r>
    </w:p>
    <w:p w:rsidR="00AA55EF" w:rsidRDefault="0086050C" w:rsidP="008D1D83">
      <w:pPr>
        <w:pStyle w:val="Ttulo1"/>
      </w:pPr>
      <w:bookmarkStart w:id="16" w:name="_Toc431853952"/>
      <w:r>
        <w:lastRenderedPageBreak/>
        <w:t>2.4.5</w:t>
      </w:r>
      <w:r w:rsidR="00AA55EF">
        <w:t xml:space="preserve"> GitHub</w:t>
      </w:r>
      <w:bookmarkEnd w:id="16"/>
    </w:p>
    <w:p w:rsidR="00BF6309" w:rsidRDefault="00AA55EF" w:rsidP="00AA55EF">
      <w:pPr>
        <w:jc w:val="both"/>
        <w:rPr>
          <w:rFonts w:ascii="Arial" w:hAnsi="Arial" w:cs="Arial"/>
          <w:sz w:val="26"/>
          <w:szCs w:val="26"/>
        </w:rPr>
      </w:pPr>
      <w:r>
        <w:rPr>
          <w:rFonts w:ascii="Arial" w:hAnsi="Arial" w:cs="Arial"/>
          <w:sz w:val="26"/>
          <w:szCs w:val="26"/>
        </w:rPr>
        <w:tab/>
      </w:r>
      <w:r w:rsidR="0058359D">
        <w:rPr>
          <w:rFonts w:ascii="Arial" w:hAnsi="Arial" w:cs="Arial"/>
          <w:sz w:val="26"/>
          <w:szCs w:val="26"/>
        </w:rPr>
        <w:t xml:space="preserve">GitHub é um serviço online, para projetos que usam o </w:t>
      </w:r>
      <w:proofErr w:type="spellStart"/>
      <w:r w:rsidR="0058359D">
        <w:rPr>
          <w:rFonts w:ascii="Arial" w:hAnsi="Arial" w:cs="Arial"/>
          <w:sz w:val="26"/>
          <w:szCs w:val="26"/>
        </w:rPr>
        <w:t>Git</w:t>
      </w:r>
      <w:proofErr w:type="spellEnd"/>
      <w:r w:rsidR="0058359D">
        <w:rPr>
          <w:rFonts w:ascii="Arial" w:hAnsi="Arial" w:cs="Arial"/>
          <w:sz w:val="26"/>
          <w:szCs w:val="26"/>
        </w:rPr>
        <w:t xml:space="preserve"> como </w:t>
      </w:r>
      <w:proofErr w:type="spellStart"/>
      <w:r w:rsidR="0058359D">
        <w:rPr>
          <w:rFonts w:ascii="Arial" w:hAnsi="Arial" w:cs="Arial"/>
          <w:sz w:val="26"/>
          <w:szCs w:val="26"/>
        </w:rPr>
        <w:t>versionador</w:t>
      </w:r>
      <w:proofErr w:type="spellEnd"/>
      <w:r w:rsidR="0058359D">
        <w:rPr>
          <w:rFonts w:ascii="Arial" w:hAnsi="Arial" w:cs="Arial"/>
          <w:sz w:val="26"/>
          <w:szCs w:val="26"/>
        </w:rPr>
        <w:t xml:space="preserve">. Este serviço é uma plataforma para hospedagem de código-fonte ou arquivos, sendo totalmente controlado pelo </w:t>
      </w:r>
      <w:proofErr w:type="spellStart"/>
      <w:r w:rsidR="0058359D">
        <w:rPr>
          <w:rFonts w:ascii="Arial" w:hAnsi="Arial" w:cs="Arial"/>
          <w:sz w:val="26"/>
          <w:szCs w:val="26"/>
        </w:rPr>
        <w:t>Git</w:t>
      </w:r>
      <w:proofErr w:type="spellEnd"/>
      <w:r w:rsidR="0058359D">
        <w:rPr>
          <w:rFonts w:ascii="Arial" w:hAnsi="Arial" w:cs="Arial"/>
          <w:sz w:val="26"/>
          <w:szCs w:val="26"/>
        </w:rPr>
        <w:t>. O GitHub possui licenças comerciais</w:t>
      </w:r>
      <w:r w:rsidR="00C63077">
        <w:rPr>
          <w:rFonts w:ascii="Arial" w:hAnsi="Arial" w:cs="Arial"/>
          <w:sz w:val="26"/>
          <w:szCs w:val="26"/>
        </w:rPr>
        <w:t>, e gratuitas para projetos de código aberto.</w:t>
      </w:r>
    </w:p>
    <w:p w:rsidR="0086050C" w:rsidRPr="0086050C" w:rsidRDefault="0086050C" w:rsidP="0086050C">
      <w:pPr>
        <w:jc w:val="center"/>
        <w:rPr>
          <w:rFonts w:ascii="Arial" w:hAnsi="Arial" w:cs="Arial"/>
          <w:b/>
          <w:sz w:val="20"/>
          <w:szCs w:val="26"/>
        </w:rPr>
      </w:pPr>
      <w:r w:rsidRPr="0086050C">
        <w:rPr>
          <w:rFonts w:ascii="Arial" w:hAnsi="Arial" w:cs="Arial"/>
          <w:b/>
          <w:sz w:val="20"/>
          <w:szCs w:val="26"/>
        </w:rPr>
        <w:t>FIGURA 12 – Logotipo GitHub</w:t>
      </w:r>
    </w:p>
    <w:p w:rsidR="00C63077" w:rsidRDefault="00BF6309" w:rsidP="00BF6309">
      <w:pPr>
        <w:jc w:val="center"/>
        <w:rPr>
          <w:rFonts w:ascii="Arial" w:hAnsi="Arial" w:cs="Arial"/>
          <w:sz w:val="26"/>
          <w:szCs w:val="26"/>
        </w:rPr>
      </w:pPr>
      <w:r>
        <w:rPr>
          <w:rFonts w:ascii="Arial" w:hAnsi="Arial" w:cs="Arial"/>
          <w:noProof/>
          <w:sz w:val="26"/>
          <w:szCs w:val="26"/>
          <w:lang w:eastAsia="pt-BR"/>
        </w:rPr>
        <w:drawing>
          <wp:inline distT="0" distB="0" distL="0" distR="0" wp14:anchorId="4A15B09A" wp14:editId="3D24DE9C">
            <wp:extent cx="3000375" cy="813661"/>
            <wp:effectExtent l="0" t="0" r="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25627" cy="820509"/>
                    </a:xfrm>
                    <a:prstGeom prst="rect">
                      <a:avLst/>
                    </a:prstGeom>
                    <a:noFill/>
                    <a:ln>
                      <a:noFill/>
                    </a:ln>
                  </pic:spPr>
                </pic:pic>
              </a:graphicData>
            </a:graphic>
          </wp:inline>
        </w:drawing>
      </w:r>
    </w:p>
    <w:p w:rsidR="00BF6309" w:rsidRDefault="00BF6309" w:rsidP="00BF6309">
      <w:pPr>
        <w:jc w:val="center"/>
        <w:rPr>
          <w:rFonts w:ascii="Arial" w:hAnsi="Arial" w:cs="Arial"/>
          <w:sz w:val="26"/>
          <w:szCs w:val="26"/>
        </w:rPr>
      </w:pPr>
    </w:p>
    <w:p w:rsidR="008D1D83" w:rsidRDefault="008D1D83" w:rsidP="00CF38D0">
      <w:pPr>
        <w:pStyle w:val="SubTituloTCC"/>
      </w:pPr>
    </w:p>
    <w:p w:rsidR="00C63077" w:rsidRDefault="00233131" w:rsidP="008D1D83">
      <w:pPr>
        <w:pStyle w:val="Ttulo1"/>
      </w:pPr>
      <w:bookmarkStart w:id="17" w:name="_Toc431853953"/>
      <w:r>
        <w:t>2.4.6</w:t>
      </w:r>
      <w:r w:rsidR="00381E64" w:rsidRPr="00DA5156">
        <w:t xml:space="preserve"> </w:t>
      </w:r>
      <w:r w:rsidR="00C63077">
        <w:t>C# (C Sharp)</w:t>
      </w:r>
      <w:bookmarkEnd w:id="17"/>
    </w:p>
    <w:p w:rsidR="00C63077" w:rsidRDefault="00C63077" w:rsidP="00C63077">
      <w:pPr>
        <w:jc w:val="both"/>
        <w:rPr>
          <w:rFonts w:ascii="Arial" w:hAnsi="Arial" w:cs="Arial"/>
          <w:sz w:val="26"/>
          <w:szCs w:val="26"/>
        </w:rPr>
      </w:pPr>
      <w:r>
        <w:rPr>
          <w:rFonts w:ascii="Arial" w:hAnsi="Arial" w:cs="Arial"/>
          <w:sz w:val="26"/>
          <w:szCs w:val="26"/>
        </w:rPr>
        <w:tab/>
        <w:t xml:space="preserve">C# é uma linguagem de programação, orientada a objetos desenvolvida pela Microsoft com lançamento no ano 2000. </w:t>
      </w:r>
      <w:r w:rsidR="009B06B4">
        <w:rPr>
          <w:rFonts w:ascii="Arial" w:hAnsi="Arial" w:cs="Arial"/>
          <w:sz w:val="26"/>
          <w:szCs w:val="26"/>
        </w:rPr>
        <w:t xml:space="preserve">C# foi baseando na sintaxe do C++, mas inclui referencias de Pascal e Java. Para desenvolver uma aplicação com esta linguagem é necessário a máquina virtual CLR (Common </w:t>
      </w:r>
      <w:proofErr w:type="spellStart"/>
      <w:r w:rsidR="009B06B4">
        <w:rPr>
          <w:rFonts w:ascii="Arial" w:hAnsi="Arial" w:cs="Arial"/>
          <w:sz w:val="26"/>
          <w:szCs w:val="26"/>
        </w:rPr>
        <w:t>Language</w:t>
      </w:r>
      <w:proofErr w:type="spellEnd"/>
      <w:r w:rsidR="009B06B4">
        <w:rPr>
          <w:rFonts w:ascii="Arial" w:hAnsi="Arial" w:cs="Arial"/>
          <w:sz w:val="26"/>
          <w:szCs w:val="26"/>
        </w:rPr>
        <w:t xml:space="preserve"> </w:t>
      </w:r>
      <w:proofErr w:type="spellStart"/>
      <w:r w:rsidR="009B06B4">
        <w:rPr>
          <w:rFonts w:ascii="Arial" w:hAnsi="Arial" w:cs="Arial"/>
          <w:sz w:val="26"/>
          <w:szCs w:val="26"/>
        </w:rPr>
        <w:t>Runtime</w:t>
      </w:r>
      <w:proofErr w:type="spellEnd"/>
      <w:r w:rsidR="009B06B4">
        <w:rPr>
          <w:rFonts w:ascii="Arial" w:hAnsi="Arial" w:cs="Arial"/>
          <w:sz w:val="26"/>
          <w:szCs w:val="26"/>
        </w:rPr>
        <w:t xml:space="preserve">), responsável pela transformação do código fonte em linguagem de máquina. </w:t>
      </w:r>
    </w:p>
    <w:p w:rsidR="00324D3D" w:rsidRPr="00324D3D" w:rsidRDefault="00324D3D" w:rsidP="00324D3D">
      <w:pPr>
        <w:jc w:val="center"/>
        <w:rPr>
          <w:rFonts w:ascii="Arial" w:hAnsi="Arial" w:cs="Arial"/>
          <w:b/>
          <w:sz w:val="20"/>
          <w:szCs w:val="26"/>
        </w:rPr>
      </w:pPr>
      <w:r w:rsidRPr="00324D3D">
        <w:rPr>
          <w:rFonts w:ascii="Arial" w:hAnsi="Arial" w:cs="Arial"/>
          <w:b/>
          <w:sz w:val="20"/>
          <w:szCs w:val="26"/>
        </w:rPr>
        <w:t>FIGURA 13 – Logotipo Microsoft C#</w:t>
      </w:r>
    </w:p>
    <w:p w:rsidR="00381E64" w:rsidRPr="00DA5156" w:rsidRDefault="00BF6309" w:rsidP="00BF6309">
      <w:pPr>
        <w:ind w:firstLine="708"/>
        <w:jc w:val="center"/>
        <w:rPr>
          <w:rFonts w:ascii="Arial" w:hAnsi="Arial" w:cs="Arial"/>
          <w:sz w:val="26"/>
          <w:szCs w:val="26"/>
        </w:rPr>
      </w:pPr>
      <w:r>
        <w:rPr>
          <w:rFonts w:ascii="Arial" w:hAnsi="Arial" w:cs="Arial"/>
          <w:noProof/>
          <w:sz w:val="26"/>
          <w:szCs w:val="26"/>
          <w:lang w:eastAsia="pt-BR"/>
        </w:rPr>
        <w:drawing>
          <wp:inline distT="0" distB="0" distL="0" distR="0" wp14:anchorId="4A7CD845" wp14:editId="3281A17D">
            <wp:extent cx="1962150" cy="1443344"/>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0767" cy="1449683"/>
                    </a:xfrm>
                    <a:prstGeom prst="rect">
                      <a:avLst/>
                    </a:prstGeom>
                    <a:noFill/>
                    <a:ln>
                      <a:noFill/>
                    </a:ln>
                  </pic:spPr>
                </pic:pic>
              </a:graphicData>
            </a:graphic>
          </wp:inline>
        </w:drawing>
      </w:r>
    </w:p>
    <w:p w:rsidR="00BF6309" w:rsidRDefault="00BF6309" w:rsidP="00DA5156">
      <w:pPr>
        <w:jc w:val="both"/>
        <w:rPr>
          <w:rFonts w:ascii="Arial" w:hAnsi="Arial" w:cs="Arial"/>
          <w:sz w:val="26"/>
          <w:szCs w:val="26"/>
        </w:rPr>
      </w:pPr>
    </w:p>
    <w:p w:rsidR="00B97046" w:rsidRDefault="00233131" w:rsidP="008D1D83">
      <w:pPr>
        <w:pStyle w:val="Ttulo1"/>
      </w:pPr>
      <w:bookmarkStart w:id="18" w:name="_Toc431853954"/>
      <w:r>
        <w:t>2.4.7 Microsoft</w:t>
      </w:r>
      <w:r w:rsidR="009B06B4">
        <w:t xml:space="preserve"> </w:t>
      </w:r>
      <w:proofErr w:type="spellStart"/>
      <w:r w:rsidR="009B06B4">
        <w:t>Sql</w:t>
      </w:r>
      <w:proofErr w:type="spellEnd"/>
      <w:r w:rsidR="009B06B4">
        <w:t xml:space="preserve"> Server</w:t>
      </w:r>
      <w:bookmarkEnd w:id="18"/>
    </w:p>
    <w:p w:rsidR="009B06B4" w:rsidRDefault="00AC0ECC" w:rsidP="00AC0ECC">
      <w:pPr>
        <w:ind w:firstLine="708"/>
        <w:jc w:val="both"/>
        <w:rPr>
          <w:rFonts w:ascii="Arial" w:hAnsi="Arial" w:cs="Arial"/>
          <w:sz w:val="26"/>
          <w:szCs w:val="26"/>
        </w:rPr>
      </w:pPr>
      <w:r>
        <w:rPr>
          <w:rFonts w:ascii="Arial" w:hAnsi="Arial" w:cs="Arial"/>
          <w:sz w:val="26"/>
          <w:szCs w:val="26"/>
        </w:rPr>
        <w:t>O SQL Server é o SGBD (Sistema Gerenciador de Banco de Dados) da Microsoft. Por ser um produto de grande porte, capaz de suportar até 2000 requisições simultâneas, mesmo na sua versão Express (Versão básica do SGBD), e pela facilidade de integração com a linguagem C#, foi o sistema de banco de dados escolhido para armazenar os dados e regras de negócio da aplicação.</w:t>
      </w:r>
      <w:r w:rsidR="009B06B4">
        <w:rPr>
          <w:rFonts w:ascii="Arial" w:hAnsi="Arial" w:cs="Arial"/>
          <w:sz w:val="26"/>
          <w:szCs w:val="26"/>
        </w:rPr>
        <w:tab/>
      </w:r>
    </w:p>
    <w:p w:rsidR="00233131" w:rsidRPr="00233131" w:rsidRDefault="00233131" w:rsidP="00233131">
      <w:pPr>
        <w:ind w:firstLine="708"/>
        <w:jc w:val="center"/>
        <w:rPr>
          <w:rFonts w:ascii="Arial" w:hAnsi="Arial" w:cs="Arial"/>
          <w:b/>
          <w:sz w:val="20"/>
          <w:szCs w:val="26"/>
        </w:rPr>
      </w:pPr>
      <w:r w:rsidRPr="00233131">
        <w:rPr>
          <w:rFonts w:ascii="Arial" w:hAnsi="Arial" w:cs="Arial"/>
          <w:b/>
          <w:sz w:val="20"/>
          <w:szCs w:val="26"/>
        </w:rPr>
        <w:t xml:space="preserve">FIGURA 14 – Logotipo Microsoft </w:t>
      </w:r>
      <w:proofErr w:type="spellStart"/>
      <w:r w:rsidRPr="00233131">
        <w:rPr>
          <w:rFonts w:ascii="Arial" w:hAnsi="Arial" w:cs="Arial"/>
          <w:b/>
          <w:sz w:val="20"/>
          <w:szCs w:val="26"/>
        </w:rPr>
        <w:t>Sql</w:t>
      </w:r>
      <w:proofErr w:type="spellEnd"/>
      <w:r w:rsidRPr="00233131">
        <w:rPr>
          <w:rFonts w:ascii="Arial" w:hAnsi="Arial" w:cs="Arial"/>
          <w:b/>
          <w:sz w:val="20"/>
          <w:szCs w:val="26"/>
        </w:rPr>
        <w:t xml:space="preserve"> Server</w:t>
      </w:r>
    </w:p>
    <w:p w:rsidR="00BF6309" w:rsidRDefault="00BF6309" w:rsidP="00BF6309">
      <w:pPr>
        <w:jc w:val="center"/>
        <w:rPr>
          <w:rFonts w:ascii="Arial" w:hAnsi="Arial" w:cs="Arial"/>
          <w:sz w:val="96"/>
          <w:szCs w:val="96"/>
        </w:rPr>
      </w:pPr>
      <w:r>
        <w:rPr>
          <w:rFonts w:ascii="Arial" w:hAnsi="Arial" w:cs="Arial"/>
          <w:noProof/>
          <w:sz w:val="96"/>
          <w:szCs w:val="96"/>
          <w:lang w:eastAsia="pt-BR"/>
        </w:rPr>
        <w:lastRenderedPageBreak/>
        <w:drawing>
          <wp:inline distT="0" distB="0" distL="0" distR="0" wp14:anchorId="321D0AC2" wp14:editId="1F327FDB">
            <wp:extent cx="1758770" cy="141922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1979" cy="1454092"/>
                    </a:xfrm>
                    <a:prstGeom prst="rect">
                      <a:avLst/>
                    </a:prstGeom>
                    <a:noFill/>
                    <a:ln>
                      <a:noFill/>
                    </a:ln>
                  </pic:spPr>
                </pic:pic>
              </a:graphicData>
            </a:graphic>
          </wp:inline>
        </w:drawing>
      </w:r>
    </w:p>
    <w:p w:rsidR="00AC0ECC" w:rsidRDefault="001942BE" w:rsidP="008D1D83">
      <w:pPr>
        <w:pStyle w:val="Ttulo1"/>
      </w:pPr>
      <w:bookmarkStart w:id="19" w:name="_Toc431853955"/>
      <w:r>
        <w:t>2.4.8</w:t>
      </w:r>
      <w:r w:rsidR="00AC0ECC">
        <w:t xml:space="preserve"> ASP NET</w:t>
      </w:r>
      <w:bookmarkEnd w:id="19"/>
    </w:p>
    <w:p w:rsidR="00AC0ECC" w:rsidRDefault="00AC0ECC" w:rsidP="00AC0ECC">
      <w:pPr>
        <w:jc w:val="both"/>
        <w:rPr>
          <w:rFonts w:ascii="Arial" w:hAnsi="Arial" w:cs="Arial"/>
          <w:sz w:val="26"/>
          <w:szCs w:val="26"/>
        </w:rPr>
      </w:pPr>
      <w:r>
        <w:rPr>
          <w:rFonts w:ascii="Arial" w:hAnsi="Arial" w:cs="Arial"/>
          <w:sz w:val="26"/>
          <w:szCs w:val="26"/>
        </w:rPr>
        <w:tab/>
        <w:t>É uma plataforma da Microsoft, suportada pela máquina virtual CLR, com intuito de construção de páginas Web dinâmicas. Como o ASP .NET não é uma linguagem de programação, pode ser utilizado através de linguagens suportadas pelo CLR. Uma das vantagens da utilização desta plataforma é a compilação antes da execução, trazendo grandes ganhos de desempenho.</w:t>
      </w:r>
    </w:p>
    <w:p w:rsidR="00AC0ECC" w:rsidRDefault="00AC0ECC" w:rsidP="00AC0ECC">
      <w:pPr>
        <w:jc w:val="both"/>
        <w:rPr>
          <w:rFonts w:ascii="Arial" w:hAnsi="Arial" w:cs="Arial"/>
          <w:sz w:val="26"/>
          <w:szCs w:val="26"/>
        </w:rPr>
      </w:pPr>
      <w:r>
        <w:rPr>
          <w:rFonts w:ascii="Arial" w:hAnsi="Arial" w:cs="Arial"/>
          <w:sz w:val="26"/>
          <w:szCs w:val="26"/>
        </w:rPr>
        <w:tab/>
        <w:t>Para a sua utilização, é necessário que a aplicação seja hospedada em servidores IIS.</w:t>
      </w:r>
    </w:p>
    <w:p w:rsidR="00EC7B1E" w:rsidRPr="001942BE" w:rsidRDefault="001942BE" w:rsidP="001942BE">
      <w:pPr>
        <w:jc w:val="center"/>
        <w:rPr>
          <w:rFonts w:ascii="Arial" w:hAnsi="Arial" w:cs="Arial"/>
          <w:b/>
          <w:sz w:val="20"/>
          <w:szCs w:val="26"/>
        </w:rPr>
      </w:pPr>
      <w:r w:rsidRPr="001942BE">
        <w:rPr>
          <w:rFonts w:ascii="Arial" w:hAnsi="Arial" w:cs="Arial"/>
          <w:b/>
          <w:sz w:val="20"/>
          <w:szCs w:val="26"/>
        </w:rPr>
        <w:t xml:space="preserve">FIGURA 15 – Logotipo Microsoft </w:t>
      </w:r>
      <w:proofErr w:type="spellStart"/>
      <w:r w:rsidRPr="001942BE">
        <w:rPr>
          <w:rFonts w:ascii="Arial" w:hAnsi="Arial" w:cs="Arial"/>
          <w:b/>
          <w:sz w:val="20"/>
          <w:szCs w:val="26"/>
        </w:rPr>
        <w:t>Asp</w:t>
      </w:r>
      <w:proofErr w:type="spellEnd"/>
      <w:r w:rsidRPr="001942BE">
        <w:rPr>
          <w:rFonts w:ascii="Arial" w:hAnsi="Arial" w:cs="Arial"/>
          <w:b/>
          <w:sz w:val="20"/>
          <w:szCs w:val="26"/>
        </w:rPr>
        <w:t xml:space="preserve"> .NET</w:t>
      </w:r>
    </w:p>
    <w:p w:rsidR="00EC7B1E" w:rsidRDefault="00EC7B1E" w:rsidP="00EC7B1E">
      <w:pPr>
        <w:jc w:val="center"/>
        <w:rPr>
          <w:rFonts w:ascii="Arial" w:hAnsi="Arial" w:cs="Arial"/>
          <w:sz w:val="26"/>
          <w:szCs w:val="26"/>
        </w:rPr>
      </w:pPr>
      <w:r>
        <w:rPr>
          <w:rFonts w:ascii="Arial" w:hAnsi="Arial" w:cs="Arial"/>
          <w:noProof/>
          <w:sz w:val="26"/>
          <w:szCs w:val="26"/>
          <w:lang w:eastAsia="pt-BR"/>
        </w:rPr>
        <w:drawing>
          <wp:inline distT="0" distB="0" distL="0" distR="0" wp14:anchorId="6F5FC40E" wp14:editId="47F14293">
            <wp:extent cx="3070972" cy="11049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9013" cy="1107793"/>
                    </a:xfrm>
                    <a:prstGeom prst="rect">
                      <a:avLst/>
                    </a:prstGeom>
                    <a:noFill/>
                    <a:ln>
                      <a:noFill/>
                    </a:ln>
                  </pic:spPr>
                </pic:pic>
              </a:graphicData>
            </a:graphic>
          </wp:inline>
        </w:drawing>
      </w:r>
    </w:p>
    <w:p w:rsidR="00EC7B1E" w:rsidRDefault="00EC7B1E" w:rsidP="00EC7B1E">
      <w:pPr>
        <w:jc w:val="center"/>
        <w:rPr>
          <w:rFonts w:ascii="Arial" w:hAnsi="Arial" w:cs="Arial"/>
          <w:sz w:val="26"/>
          <w:szCs w:val="26"/>
        </w:rPr>
      </w:pPr>
    </w:p>
    <w:p w:rsidR="00442C40" w:rsidRDefault="00996121" w:rsidP="008D1D83">
      <w:pPr>
        <w:pStyle w:val="Ttulo1"/>
      </w:pPr>
      <w:bookmarkStart w:id="20" w:name="_Toc431853956"/>
      <w:r>
        <w:t>2.4.9</w:t>
      </w:r>
      <w:r w:rsidR="00442C40">
        <w:t xml:space="preserve"> WCF (Windows Communication Foundation)</w:t>
      </w:r>
      <w:bookmarkEnd w:id="20"/>
    </w:p>
    <w:p w:rsidR="00C63077" w:rsidRDefault="00442C40" w:rsidP="00B97046">
      <w:pPr>
        <w:jc w:val="both"/>
        <w:rPr>
          <w:rFonts w:ascii="Arial" w:hAnsi="Arial" w:cs="Arial"/>
          <w:sz w:val="26"/>
          <w:szCs w:val="26"/>
        </w:rPr>
      </w:pPr>
      <w:r>
        <w:rPr>
          <w:rFonts w:ascii="Arial" w:hAnsi="Arial" w:cs="Arial"/>
          <w:sz w:val="26"/>
          <w:szCs w:val="26"/>
        </w:rPr>
        <w:tab/>
        <w:t xml:space="preserve">O WCF é uma plataforma proprietária da Microsoft, onde busca-se a construção de aplicações distribuídas. Normalmente servido como camada de acesso a aplicações web. </w:t>
      </w:r>
      <w:r w:rsidR="00B07A66">
        <w:rPr>
          <w:rFonts w:ascii="Arial" w:hAnsi="Arial" w:cs="Arial"/>
          <w:sz w:val="26"/>
          <w:szCs w:val="26"/>
        </w:rPr>
        <w:t>O WCF possui inúmeras bibliotecas permitindo o desenvolvimento de aplicações que rodem sob um servidor Microsoft Windows Server.</w:t>
      </w:r>
    </w:p>
    <w:p w:rsidR="00996121" w:rsidRPr="00996121" w:rsidRDefault="00996121" w:rsidP="00996121">
      <w:pPr>
        <w:jc w:val="center"/>
        <w:rPr>
          <w:rFonts w:ascii="Arial" w:hAnsi="Arial" w:cs="Arial"/>
          <w:b/>
          <w:sz w:val="20"/>
          <w:szCs w:val="26"/>
        </w:rPr>
      </w:pPr>
      <w:r w:rsidRPr="00996121">
        <w:rPr>
          <w:rFonts w:ascii="Arial" w:hAnsi="Arial" w:cs="Arial"/>
          <w:b/>
          <w:sz w:val="20"/>
          <w:szCs w:val="26"/>
        </w:rPr>
        <w:t>FIGURA 16 – Logotipo Microsoft .NET</w:t>
      </w:r>
    </w:p>
    <w:p w:rsidR="00EC7B1E" w:rsidRPr="00DA5156" w:rsidRDefault="00EC7B1E" w:rsidP="00EC7B1E">
      <w:pPr>
        <w:jc w:val="center"/>
        <w:rPr>
          <w:rFonts w:ascii="Arial" w:hAnsi="Arial" w:cs="Arial"/>
          <w:sz w:val="26"/>
          <w:szCs w:val="26"/>
        </w:rPr>
      </w:pPr>
      <w:r>
        <w:rPr>
          <w:rFonts w:ascii="Arial" w:hAnsi="Arial" w:cs="Arial"/>
          <w:noProof/>
          <w:sz w:val="26"/>
          <w:szCs w:val="26"/>
          <w:lang w:eastAsia="pt-BR"/>
        </w:rPr>
        <w:drawing>
          <wp:inline distT="0" distB="0" distL="0" distR="0" wp14:anchorId="0D93D40D" wp14:editId="7B3AB79B">
            <wp:extent cx="3648075" cy="64770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8075" cy="647700"/>
                    </a:xfrm>
                    <a:prstGeom prst="rect">
                      <a:avLst/>
                    </a:prstGeom>
                    <a:noFill/>
                    <a:ln>
                      <a:noFill/>
                    </a:ln>
                  </pic:spPr>
                </pic:pic>
              </a:graphicData>
            </a:graphic>
          </wp:inline>
        </w:drawing>
      </w:r>
    </w:p>
    <w:p w:rsidR="00EC7B1E" w:rsidRDefault="00EC7B1E" w:rsidP="00DA5156">
      <w:pPr>
        <w:jc w:val="both"/>
        <w:rPr>
          <w:rFonts w:ascii="Arial" w:hAnsi="Arial" w:cs="Arial"/>
          <w:sz w:val="26"/>
          <w:szCs w:val="26"/>
        </w:rPr>
      </w:pPr>
    </w:p>
    <w:p w:rsidR="00381E64" w:rsidRPr="00996121" w:rsidRDefault="00B07A66" w:rsidP="008D1D83">
      <w:pPr>
        <w:pStyle w:val="Ttulo1"/>
      </w:pPr>
      <w:bookmarkStart w:id="21" w:name="_Toc431853957"/>
      <w:r w:rsidRPr="00996121">
        <w:lastRenderedPageBreak/>
        <w:t>2.5</w:t>
      </w:r>
      <w:r w:rsidR="00381E64" w:rsidRPr="00996121">
        <w:t xml:space="preserve"> OUTROS CONCEITOS</w:t>
      </w:r>
      <w:bookmarkEnd w:id="21"/>
      <w:r w:rsidR="00381E64" w:rsidRPr="00996121">
        <w:t xml:space="preserve">  </w:t>
      </w:r>
    </w:p>
    <w:p w:rsidR="00FA281E" w:rsidRPr="00FA281E" w:rsidRDefault="00B07A66" w:rsidP="008D1D83">
      <w:pPr>
        <w:pStyle w:val="Ttulo1"/>
      </w:pPr>
      <w:bookmarkStart w:id="22" w:name="_Toc431853958"/>
      <w:r w:rsidRPr="00FA281E">
        <w:t>2.5</w:t>
      </w:r>
      <w:r w:rsidR="00381E64" w:rsidRPr="00FA281E">
        <w:t xml:space="preserve">.1 </w:t>
      </w:r>
      <w:r w:rsidR="00FA281E" w:rsidRPr="00FA281E">
        <w:t>DLL (</w:t>
      </w:r>
      <w:proofErr w:type="spellStart"/>
      <w:r w:rsidR="00FA281E" w:rsidRPr="00FA281E">
        <w:t>Dynamic</w:t>
      </w:r>
      <w:proofErr w:type="spellEnd"/>
      <w:r w:rsidR="00FA281E" w:rsidRPr="00FA281E">
        <w:t>-Link Library)</w:t>
      </w:r>
      <w:bookmarkEnd w:id="22"/>
    </w:p>
    <w:p w:rsidR="00B07A66" w:rsidRDefault="00FA281E" w:rsidP="00EC7B1E">
      <w:pPr>
        <w:jc w:val="both"/>
        <w:rPr>
          <w:rFonts w:ascii="Arial" w:hAnsi="Arial" w:cs="Arial"/>
          <w:color w:val="000000" w:themeColor="text1"/>
          <w:sz w:val="26"/>
          <w:szCs w:val="26"/>
        </w:rPr>
      </w:pPr>
      <w:r w:rsidRPr="00FA281E">
        <w:rPr>
          <w:rFonts w:ascii="Arial" w:hAnsi="Arial" w:cs="Arial"/>
          <w:color w:val="000000" w:themeColor="text1"/>
          <w:sz w:val="26"/>
          <w:szCs w:val="26"/>
        </w:rPr>
        <w:tab/>
        <w:t>Formato desenvolvimento pela Microsoft, com o conceito de bibliotecas. É uma forma de acoplar código-fonte, fornecendo métodos a uma ou mais aplicações.</w:t>
      </w:r>
    </w:p>
    <w:p w:rsidR="00996121" w:rsidRPr="00996121" w:rsidRDefault="00996121" w:rsidP="00EC7B1E">
      <w:pPr>
        <w:jc w:val="both"/>
        <w:rPr>
          <w:rFonts w:ascii="Arial" w:hAnsi="Arial" w:cs="Arial"/>
          <w:color w:val="000000" w:themeColor="text1"/>
          <w:sz w:val="26"/>
          <w:szCs w:val="26"/>
        </w:rPr>
      </w:pPr>
    </w:p>
    <w:p w:rsidR="00B079D1" w:rsidRDefault="00996121" w:rsidP="008D1D83">
      <w:pPr>
        <w:pStyle w:val="Ttulo1"/>
      </w:pPr>
      <w:bookmarkStart w:id="23" w:name="_Toc431853959"/>
      <w:r>
        <w:t>2.5.2</w:t>
      </w:r>
      <w:r w:rsidR="00381E64" w:rsidRPr="00B079D1">
        <w:t xml:space="preserve"> Cinco Gerenciamentos</w:t>
      </w:r>
      <w:bookmarkEnd w:id="23"/>
    </w:p>
    <w:p w:rsidR="00AC0ECC" w:rsidRPr="00B079D1" w:rsidRDefault="00B079D1" w:rsidP="00DA5156">
      <w:pPr>
        <w:jc w:val="both"/>
        <w:rPr>
          <w:rFonts w:ascii="Arial" w:hAnsi="Arial" w:cs="Arial"/>
          <w:color w:val="000000" w:themeColor="text1"/>
          <w:sz w:val="26"/>
          <w:szCs w:val="26"/>
        </w:rPr>
      </w:pPr>
      <w:r>
        <w:rPr>
          <w:rFonts w:ascii="Arial" w:hAnsi="Arial" w:cs="Arial"/>
          <w:color w:val="000000" w:themeColor="text1"/>
          <w:sz w:val="26"/>
          <w:szCs w:val="26"/>
        </w:rPr>
        <w:tab/>
        <w:t>Durante um projeto de software gerencias são aplicadas. Essas gerencias podem ser agrupadas em 5 grandes grupos. Estes grupos são:</w:t>
      </w:r>
      <w:r w:rsidR="00381E64" w:rsidRPr="00B079D1">
        <w:rPr>
          <w:rFonts w:ascii="Arial" w:hAnsi="Arial" w:cs="Arial"/>
          <w:color w:val="000000" w:themeColor="text1"/>
          <w:sz w:val="26"/>
          <w:szCs w:val="26"/>
        </w:rPr>
        <w:t xml:space="preserve"> </w:t>
      </w:r>
    </w:p>
    <w:p w:rsidR="00AC0ECC" w:rsidRDefault="00381E64" w:rsidP="00B079D1">
      <w:pPr>
        <w:pStyle w:val="PargrafodaLista"/>
        <w:numPr>
          <w:ilvl w:val="0"/>
          <w:numId w:val="1"/>
        </w:numPr>
        <w:jc w:val="both"/>
        <w:rPr>
          <w:rFonts w:ascii="Arial" w:hAnsi="Arial" w:cs="Arial"/>
          <w:color w:val="000000" w:themeColor="text1"/>
          <w:sz w:val="26"/>
          <w:szCs w:val="26"/>
        </w:rPr>
      </w:pPr>
      <w:r w:rsidRPr="00B079D1">
        <w:rPr>
          <w:rFonts w:ascii="Arial" w:hAnsi="Arial" w:cs="Arial"/>
          <w:color w:val="000000" w:themeColor="text1"/>
          <w:sz w:val="26"/>
          <w:szCs w:val="26"/>
        </w:rPr>
        <w:t xml:space="preserve">Gerenciamento de Comunicação; </w:t>
      </w:r>
    </w:p>
    <w:p w:rsidR="00B079D1" w:rsidRDefault="00B079D1" w:rsidP="00B079D1">
      <w:pPr>
        <w:pStyle w:val="PargrafodaLista"/>
        <w:numPr>
          <w:ilvl w:val="0"/>
          <w:numId w:val="1"/>
        </w:numPr>
        <w:jc w:val="both"/>
        <w:rPr>
          <w:rFonts w:ascii="Arial" w:hAnsi="Arial" w:cs="Arial"/>
          <w:color w:val="000000" w:themeColor="text1"/>
          <w:sz w:val="26"/>
          <w:szCs w:val="26"/>
        </w:rPr>
      </w:pPr>
      <w:r>
        <w:rPr>
          <w:rFonts w:ascii="Arial" w:hAnsi="Arial" w:cs="Arial"/>
          <w:color w:val="000000" w:themeColor="text1"/>
          <w:sz w:val="26"/>
          <w:szCs w:val="26"/>
        </w:rPr>
        <w:t>Gerenciamento de Configuração;</w:t>
      </w:r>
    </w:p>
    <w:p w:rsidR="00B079D1" w:rsidRDefault="00B079D1" w:rsidP="00B079D1">
      <w:pPr>
        <w:pStyle w:val="PargrafodaLista"/>
        <w:numPr>
          <w:ilvl w:val="0"/>
          <w:numId w:val="1"/>
        </w:numPr>
        <w:jc w:val="both"/>
        <w:rPr>
          <w:rFonts w:ascii="Arial" w:hAnsi="Arial" w:cs="Arial"/>
          <w:color w:val="000000" w:themeColor="text1"/>
          <w:sz w:val="26"/>
          <w:szCs w:val="26"/>
        </w:rPr>
      </w:pPr>
      <w:r>
        <w:rPr>
          <w:rFonts w:ascii="Arial" w:hAnsi="Arial" w:cs="Arial"/>
          <w:color w:val="000000" w:themeColor="text1"/>
          <w:sz w:val="26"/>
          <w:szCs w:val="26"/>
        </w:rPr>
        <w:t>Gerenciamento de Projeto;</w:t>
      </w:r>
    </w:p>
    <w:p w:rsidR="00B079D1" w:rsidRDefault="00B079D1" w:rsidP="00B079D1">
      <w:pPr>
        <w:pStyle w:val="PargrafodaLista"/>
        <w:numPr>
          <w:ilvl w:val="0"/>
          <w:numId w:val="1"/>
        </w:numPr>
        <w:jc w:val="both"/>
        <w:rPr>
          <w:rFonts w:ascii="Arial" w:hAnsi="Arial" w:cs="Arial"/>
          <w:color w:val="000000" w:themeColor="text1"/>
          <w:sz w:val="26"/>
          <w:szCs w:val="26"/>
        </w:rPr>
      </w:pPr>
      <w:r>
        <w:rPr>
          <w:rFonts w:ascii="Arial" w:hAnsi="Arial" w:cs="Arial"/>
          <w:color w:val="000000" w:themeColor="text1"/>
          <w:sz w:val="26"/>
          <w:szCs w:val="26"/>
        </w:rPr>
        <w:t>Gerenciamento de Requisitos;</w:t>
      </w:r>
    </w:p>
    <w:p w:rsidR="00B079D1" w:rsidRPr="00B079D1" w:rsidRDefault="00B079D1" w:rsidP="00B079D1">
      <w:pPr>
        <w:pStyle w:val="PargrafodaLista"/>
        <w:numPr>
          <w:ilvl w:val="0"/>
          <w:numId w:val="1"/>
        </w:numPr>
        <w:jc w:val="both"/>
        <w:rPr>
          <w:rFonts w:ascii="Arial" w:hAnsi="Arial" w:cs="Arial"/>
          <w:color w:val="000000" w:themeColor="text1"/>
          <w:sz w:val="26"/>
          <w:szCs w:val="26"/>
        </w:rPr>
      </w:pPr>
      <w:r>
        <w:rPr>
          <w:rFonts w:ascii="Arial" w:hAnsi="Arial" w:cs="Arial"/>
          <w:color w:val="000000" w:themeColor="text1"/>
          <w:sz w:val="26"/>
          <w:szCs w:val="26"/>
        </w:rPr>
        <w:t>Gerenciamento de Qualidade</w:t>
      </w:r>
    </w:p>
    <w:p w:rsidR="00AC0ECC" w:rsidRPr="00996121" w:rsidRDefault="00996121" w:rsidP="008D1D83">
      <w:pPr>
        <w:pStyle w:val="Ttulo1"/>
      </w:pPr>
      <w:bookmarkStart w:id="24" w:name="_Toc431853960"/>
      <w:r>
        <w:t>2.5.3</w:t>
      </w:r>
      <w:r w:rsidR="00381E64" w:rsidRPr="00996121">
        <w:t xml:space="preserve"> Computação em nuvem</w:t>
      </w:r>
      <w:bookmarkEnd w:id="24"/>
      <w:r w:rsidR="00381E64" w:rsidRPr="00996121">
        <w:t xml:space="preserve"> </w:t>
      </w:r>
    </w:p>
    <w:p w:rsidR="00381E64" w:rsidRPr="00996121" w:rsidRDefault="00381E64" w:rsidP="00AC0ECC">
      <w:pPr>
        <w:ind w:firstLine="708"/>
        <w:jc w:val="both"/>
        <w:rPr>
          <w:rFonts w:ascii="Arial" w:hAnsi="Arial" w:cs="Arial"/>
          <w:sz w:val="26"/>
          <w:szCs w:val="26"/>
        </w:rPr>
      </w:pPr>
      <w:r w:rsidRPr="00996121">
        <w:rPr>
          <w:rFonts w:ascii="Arial" w:hAnsi="Arial" w:cs="Arial"/>
          <w:sz w:val="26"/>
          <w:szCs w:val="26"/>
        </w:rPr>
        <w:t>Na computação em nuvem é aplicado o conceito de provedor e usuário, ou seja, existe uma empresa que está provendo os serviços (</w:t>
      </w:r>
      <w:proofErr w:type="spellStart"/>
      <w:r w:rsidRPr="00996121">
        <w:rPr>
          <w:rFonts w:ascii="Arial" w:hAnsi="Arial" w:cs="Arial"/>
          <w:sz w:val="26"/>
          <w:szCs w:val="26"/>
        </w:rPr>
        <w:t>Amazon</w:t>
      </w:r>
      <w:proofErr w:type="spellEnd"/>
      <w:r w:rsidRPr="00996121">
        <w:rPr>
          <w:rFonts w:ascii="Arial" w:hAnsi="Arial" w:cs="Arial"/>
          <w:sz w:val="26"/>
          <w:szCs w:val="26"/>
        </w:rPr>
        <w:t>, por exemplo) e o usuário que acessa esses serviços através de um portal (site). Ou seja, o usuário não possui nada fisicamente em sua casa, trabalho, etc. Quem possui isso fisicamente é a empresa que provê os serviços enquanto que o usuário apenas acessa os mesmos pela internet.  É importante lembrar que na computação em nuvem também é aplicado o conceito de “</w:t>
      </w:r>
      <w:proofErr w:type="spellStart"/>
      <w:r w:rsidRPr="00996121">
        <w:rPr>
          <w:rFonts w:ascii="Arial" w:hAnsi="Arial" w:cs="Arial"/>
          <w:sz w:val="26"/>
          <w:szCs w:val="26"/>
        </w:rPr>
        <w:t>pay</w:t>
      </w:r>
      <w:proofErr w:type="spellEnd"/>
      <w:r w:rsidRPr="00996121">
        <w:rPr>
          <w:rFonts w:ascii="Arial" w:hAnsi="Arial" w:cs="Arial"/>
          <w:sz w:val="26"/>
          <w:szCs w:val="26"/>
        </w:rPr>
        <w:t xml:space="preserve"> as </w:t>
      </w:r>
      <w:proofErr w:type="spellStart"/>
      <w:r w:rsidRPr="00996121">
        <w:rPr>
          <w:rFonts w:ascii="Arial" w:hAnsi="Arial" w:cs="Arial"/>
          <w:sz w:val="26"/>
          <w:szCs w:val="26"/>
        </w:rPr>
        <w:t>you</w:t>
      </w:r>
      <w:proofErr w:type="spellEnd"/>
      <w:r w:rsidRPr="00996121">
        <w:rPr>
          <w:rFonts w:ascii="Arial" w:hAnsi="Arial" w:cs="Arial"/>
          <w:sz w:val="26"/>
          <w:szCs w:val="26"/>
        </w:rPr>
        <w:t xml:space="preserve"> go” (pague pelo que usar), ou seja, você apenas está pagando pelo que utilizar dos recursos que a empresa provedora fornece.  </w:t>
      </w:r>
    </w:p>
    <w:p w:rsidR="00B07A66" w:rsidRPr="00B07A66" w:rsidRDefault="00B07A66" w:rsidP="00CF38D0">
      <w:pPr>
        <w:pStyle w:val="SubTituloTCC"/>
      </w:pPr>
    </w:p>
    <w:p w:rsidR="00B079D1" w:rsidRPr="00996121" w:rsidRDefault="00996121" w:rsidP="008D1D83">
      <w:pPr>
        <w:pStyle w:val="Ttulo1"/>
      </w:pPr>
      <w:bookmarkStart w:id="25" w:name="_Toc431853961"/>
      <w:r w:rsidRPr="00996121">
        <w:t>2.5.4</w:t>
      </w:r>
      <w:r w:rsidR="00381E64" w:rsidRPr="00996121">
        <w:t xml:space="preserve"> Desenvolvimento Multicamadas</w:t>
      </w:r>
      <w:bookmarkEnd w:id="25"/>
    </w:p>
    <w:p w:rsidR="00836ECF" w:rsidRDefault="00B079D1" w:rsidP="00DA5156">
      <w:pPr>
        <w:jc w:val="both"/>
        <w:rPr>
          <w:rFonts w:ascii="Arial" w:hAnsi="Arial" w:cs="Arial"/>
          <w:sz w:val="26"/>
          <w:szCs w:val="26"/>
        </w:rPr>
      </w:pPr>
      <w:r>
        <w:rPr>
          <w:rFonts w:ascii="Arial" w:hAnsi="Arial" w:cs="Arial"/>
          <w:sz w:val="26"/>
          <w:szCs w:val="26"/>
        </w:rPr>
        <w:tab/>
        <w:t xml:space="preserve">O desenvolvimento multicamadas </w:t>
      </w:r>
      <w:r w:rsidR="00836ECF">
        <w:rPr>
          <w:rFonts w:ascii="Arial" w:hAnsi="Arial" w:cs="Arial"/>
          <w:sz w:val="26"/>
          <w:szCs w:val="26"/>
        </w:rPr>
        <w:t xml:space="preserve">é </w:t>
      </w:r>
      <w:proofErr w:type="gramStart"/>
      <w:r w:rsidR="00836ECF">
        <w:rPr>
          <w:rFonts w:ascii="Arial" w:hAnsi="Arial" w:cs="Arial"/>
          <w:sz w:val="26"/>
          <w:szCs w:val="26"/>
        </w:rPr>
        <w:t>um modelo base</w:t>
      </w:r>
      <w:proofErr w:type="gramEnd"/>
      <w:r w:rsidR="00836ECF">
        <w:rPr>
          <w:rFonts w:ascii="Arial" w:hAnsi="Arial" w:cs="Arial"/>
          <w:sz w:val="26"/>
          <w:szCs w:val="26"/>
        </w:rPr>
        <w:t xml:space="preserve"> em um projeto de software. Facilitando a manutenção, acoplamento, escalabilidade e migração. </w:t>
      </w:r>
    </w:p>
    <w:p w:rsidR="00AC0ECC" w:rsidRDefault="00836ECF" w:rsidP="00836ECF">
      <w:pPr>
        <w:ind w:firstLine="708"/>
        <w:jc w:val="both"/>
        <w:rPr>
          <w:rFonts w:ascii="Arial" w:hAnsi="Arial" w:cs="Arial"/>
          <w:sz w:val="26"/>
          <w:szCs w:val="26"/>
        </w:rPr>
      </w:pPr>
      <w:r>
        <w:rPr>
          <w:rFonts w:ascii="Arial" w:hAnsi="Arial" w:cs="Arial"/>
          <w:sz w:val="26"/>
          <w:szCs w:val="26"/>
        </w:rPr>
        <w:t>É comum encontrar softwares definidos em 3 camadas, sendo a primeira camada responsável pela interface com o usuário. Uma camada intermediaria, responsável por conter regra de negócio e uma camada de acesso a dados (comunicação com banco de dados).</w:t>
      </w:r>
    </w:p>
    <w:p w:rsidR="003D7358" w:rsidRDefault="003D7358" w:rsidP="003D7358">
      <w:pPr>
        <w:jc w:val="both"/>
        <w:rPr>
          <w:rFonts w:ascii="Arial" w:hAnsi="Arial" w:cs="Arial"/>
          <w:sz w:val="26"/>
          <w:szCs w:val="26"/>
        </w:rPr>
      </w:pPr>
    </w:p>
    <w:p w:rsidR="00AC0ECC" w:rsidRPr="00996121" w:rsidRDefault="00996121" w:rsidP="008D1D83">
      <w:pPr>
        <w:pStyle w:val="Ttulo1"/>
      </w:pPr>
      <w:bookmarkStart w:id="26" w:name="_Toc431853962"/>
      <w:r w:rsidRPr="00996121">
        <w:lastRenderedPageBreak/>
        <w:t>2.5.5</w:t>
      </w:r>
      <w:r w:rsidR="00381E64" w:rsidRPr="00996121">
        <w:t xml:space="preserve"> EAP </w:t>
      </w:r>
      <w:r w:rsidR="00E411AD" w:rsidRPr="00996121">
        <w:t>(Estrutura Analítica do Projeto)</w:t>
      </w:r>
      <w:bookmarkEnd w:id="26"/>
    </w:p>
    <w:p w:rsidR="00E411AD" w:rsidRDefault="00E411AD" w:rsidP="00DA5156">
      <w:pPr>
        <w:jc w:val="both"/>
        <w:rPr>
          <w:rFonts w:ascii="Arial" w:hAnsi="Arial" w:cs="Arial"/>
          <w:sz w:val="26"/>
          <w:szCs w:val="26"/>
        </w:rPr>
      </w:pPr>
      <w:r>
        <w:rPr>
          <w:rFonts w:ascii="Arial" w:hAnsi="Arial" w:cs="Arial"/>
          <w:sz w:val="26"/>
          <w:szCs w:val="26"/>
        </w:rPr>
        <w:tab/>
        <w:t>Em resumo, as atividades a serem executadas por grupos, com objetivo especifico de identificar todos os elementos presentes em um projeto. A EAP pode ser considerada um componente de visão macro do projeto como um todo.</w:t>
      </w:r>
    </w:p>
    <w:p w:rsidR="00CE472A" w:rsidRDefault="00CE472A" w:rsidP="00DA5156">
      <w:pPr>
        <w:jc w:val="both"/>
        <w:rPr>
          <w:rFonts w:ascii="Arial" w:hAnsi="Arial" w:cs="Arial"/>
          <w:b/>
          <w:sz w:val="26"/>
          <w:szCs w:val="26"/>
        </w:rPr>
      </w:pPr>
    </w:p>
    <w:p w:rsidR="00AC0ECC" w:rsidRPr="00CE472A" w:rsidRDefault="00CE472A" w:rsidP="008D1D83">
      <w:pPr>
        <w:pStyle w:val="Ttulo1"/>
      </w:pPr>
      <w:bookmarkStart w:id="27" w:name="_Toc431853963"/>
      <w:r w:rsidRPr="00CE472A">
        <w:t>2.5.6</w:t>
      </w:r>
      <w:r w:rsidR="00381E64" w:rsidRPr="00CE472A">
        <w:t xml:space="preserve"> Prototipagem</w:t>
      </w:r>
      <w:bookmarkEnd w:id="27"/>
      <w:r w:rsidR="00381E64" w:rsidRPr="00CE472A">
        <w:t xml:space="preserve"> </w:t>
      </w:r>
    </w:p>
    <w:p w:rsidR="007D05B7" w:rsidRPr="007D05B7" w:rsidRDefault="007D05B7" w:rsidP="007D05B7">
      <w:pPr>
        <w:jc w:val="both"/>
        <w:rPr>
          <w:rFonts w:ascii="Arial" w:hAnsi="Arial" w:cs="Arial"/>
          <w:sz w:val="26"/>
          <w:szCs w:val="26"/>
        </w:rPr>
      </w:pPr>
      <w:r>
        <w:rPr>
          <w:rFonts w:ascii="Arial" w:hAnsi="Arial" w:cs="Arial"/>
          <w:b/>
          <w:sz w:val="26"/>
          <w:szCs w:val="26"/>
        </w:rPr>
        <w:tab/>
      </w:r>
      <w:r w:rsidRPr="007D05B7">
        <w:rPr>
          <w:rFonts w:ascii="Arial" w:hAnsi="Arial" w:cs="Arial"/>
          <w:sz w:val="26"/>
          <w:szCs w:val="26"/>
        </w:rPr>
        <w:t>Prototipagem é uma forma de gerar modelos conceituais para demostrar ao cliente o design de um projeto de software ou produto. Para a equipe de desenvolvimento torna-se uma ferramenta útil para aprovação e análise da localizaçã</w:t>
      </w:r>
      <w:r>
        <w:rPr>
          <w:rFonts w:ascii="Arial" w:hAnsi="Arial" w:cs="Arial"/>
          <w:sz w:val="26"/>
          <w:szCs w:val="26"/>
        </w:rPr>
        <w:t>o exata dos atributos existentes</w:t>
      </w:r>
      <w:r w:rsidRPr="007D05B7">
        <w:rPr>
          <w:rFonts w:ascii="Arial" w:hAnsi="Arial" w:cs="Arial"/>
          <w:sz w:val="26"/>
          <w:szCs w:val="26"/>
        </w:rPr>
        <w:t>.</w:t>
      </w:r>
    </w:p>
    <w:p w:rsidR="00B07A66" w:rsidRPr="00DA5156" w:rsidRDefault="007D05B7" w:rsidP="007D05B7">
      <w:pPr>
        <w:jc w:val="both"/>
        <w:rPr>
          <w:rFonts w:ascii="Arial" w:hAnsi="Arial" w:cs="Arial"/>
          <w:sz w:val="26"/>
          <w:szCs w:val="26"/>
        </w:rPr>
      </w:pPr>
      <w:r w:rsidRPr="00DA5156">
        <w:rPr>
          <w:rFonts w:ascii="Arial" w:hAnsi="Arial" w:cs="Arial"/>
          <w:sz w:val="26"/>
          <w:szCs w:val="26"/>
        </w:rPr>
        <w:t xml:space="preserve"> </w:t>
      </w:r>
    </w:p>
    <w:p w:rsidR="00381E64" w:rsidRPr="00D50F9E" w:rsidRDefault="00381E64" w:rsidP="008D1D83">
      <w:pPr>
        <w:pStyle w:val="Ttulo1"/>
        <w:rPr>
          <w:b/>
        </w:rPr>
      </w:pPr>
      <w:bookmarkStart w:id="28" w:name="_Toc431853964"/>
      <w:r w:rsidRPr="00D50F9E">
        <w:rPr>
          <w:b/>
        </w:rPr>
        <w:t>3 ORGANIZAÇÃO CLIENTE</w:t>
      </w:r>
      <w:bookmarkEnd w:id="28"/>
      <w:r w:rsidRPr="00D50F9E">
        <w:rPr>
          <w:b/>
        </w:rPr>
        <w:t xml:space="preserve">   </w:t>
      </w:r>
    </w:p>
    <w:p w:rsidR="00D50F9E" w:rsidRDefault="00B07A66" w:rsidP="00DA5156">
      <w:pPr>
        <w:jc w:val="both"/>
        <w:rPr>
          <w:rFonts w:ascii="Arial" w:hAnsi="Arial" w:cs="Arial"/>
          <w:sz w:val="26"/>
          <w:szCs w:val="26"/>
        </w:rPr>
      </w:pPr>
      <w:r>
        <w:rPr>
          <w:rFonts w:ascii="Arial" w:hAnsi="Arial" w:cs="Arial"/>
          <w:sz w:val="26"/>
          <w:szCs w:val="26"/>
        </w:rPr>
        <w:tab/>
      </w:r>
    </w:p>
    <w:p w:rsidR="00B07A66" w:rsidRDefault="00B07A66" w:rsidP="00D50F9E">
      <w:pPr>
        <w:ind w:firstLine="708"/>
        <w:jc w:val="both"/>
        <w:rPr>
          <w:rFonts w:ascii="Arial" w:hAnsi="Arial" w:cs="Arial"/>
          <w:sz w:val="26"/>
          <w:szCs w:val="26"/>
        </w:rPr>
      </w:pPr>
      <w:r>
        <w:rPr>
          <w:rFonts w:ascii="Arial" w:hAnsi="Arial" w:cs="Arial"/>
          <w:sz w:val="26"/>
          <w:szCs w:val="26"/>
        </w:rPr>
        <w:t>Para este projeto utilizaremos como Cliente Piloto é o bar Hermes Bar e Restaurante LTDA, localizado na Av. Iguaçu, 2504 no bairro Água Verde. Tendo como responsável Letícia Sanches Dutra, gerente e sócia do estabelecimento.</w:t>
      </w:r>
    </w:p>
    <w:p w:rsidR="00C30937" w:rsidRPr="00C30937" w:rsidRDefault="00C30937" w:rsidP="00C30937">
      <w:pPr>
        <w:jc w:val="center"/>
        <w:rPr>
          <w:rFonts w:ascii="Arial" w:hAnsi="Arial" w:cs="Arial"/>
          <w:b/>
          <w:sz w:val="20"/>
          <w:szCs w:val="26"/>
        </w:rPr>
      </w:pPr>
      <w:r w:rsidRPr="00C30937">
        <w:rPr>
          <w:rFonts w:ascii="Arial" w:hAnsi="Arial" w:cs="Arial"/>
          <w:b/>
          <w:sz w:val="20"/>
          <w:szCs w:val="26"/>
        </w:rPr>
        <w:t>FIGURA 17 – Logotipo Hermes Bar</w:t>
      </w:r>
    </w:p>
    <w:p w:rsidR="00B97046" w:rsidRDefault="003D7358" w:rsidP="003D7358">
      <w:pPr>
        <w:jc w:val="center"/>
        <w:rPr>
          <w:rFonts w:ascii="Arial" w:hAnsi="Arial" w:cs="Arial"/>
          <w:sz w:val="26"/>
          <w:szCs w:val="26"/>
        </w:rPr>
      </w:pPr>
      <w:r>
        <w:rPr>
          <w:rFonts w:ascii="Arial" w:hAnsi="Arial" w:cs="Arial"/>
          <w:noProof/>
          <w:sz w:val="26"/>
          <w:szCs w:val="26"/>
          <w:lang w:eastAsia="pt-BR"/>
        </w:rPr>
        <w:drawing>
          <wp:inline distT="0" distB="0" distL="0" distR="0" wp14:anchorId="16A2C10D" wp14:editId="7CD4E06B">
            <wp:extent cx="3295650" cy="10477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5650" cy="1047750"/>
                    </a:xfrm>
                    <a:prstGeom prst="rect">
                      <a:avLst/>
                    </a:prstGeom>
                    <a:noFill/>
                    <a:ln>
                      <a:noFill/>
                    </a:ln>
                  </pic:spPr>
                </pic:pic>
              </a:graphicData>
            </a:graphic>
          </wp:inline>
        </w:drawing>
      </w:r>
    </w:p>
    <w:p w:rsidR="003D7358" w:rsidRPr="00DA5156" w:rsidRDefault="003D7358" w:rsidP="00DA5156">
      <w:pPr>
        <w:jc w:val="both"/>
        <w:rPr>
          <w:rFonts w:ascii="Arial" w:hAnsi="Arial" w:cs="Arial"/>
          <w:sz w:val="26"/>
          <w:szCs w:val="26"/>
        </w:rPr>
      </w:pPr>
    </w:p>
    <w:p w:rsidR="00381E64" w:rsidRPr="00401633" w:rsidRDefault="00381E64" w:rsidP="008D1D83">
      <w:pPr>
        <w:pStyle w:val="Ttulo1"/>
      </w:pPr>
      <w:bookmarkStart w:id="29" w:name="_Toc431853965"/>
      <w:r w:rsidRPr="00401633">
        <w:t>3.1 HISTÓRICO</w:t>
      </w:r>
      <w:bookmarkEnd w:id="29"/>
      <w:r w:rsidRPr="00401633">
        <w:t xml:space="preserve">  </w:t>
      </w:r>
    </w:p>
    <w:p w:rsidR="00B07A66" w:rsidRPr="00DA5156" w:rsidRDefault="00B07A66" w:rsidP="00DA5156">
      <w:pPr>
        <w:jc w:val="both"/>
        <w:rPr>
          <w:rFonts w:ascii="Arial" w:hAnsi="Arial" w:cs="Arial"/>
          <w:sz w:val="26"/>
          <w:szCs w:val="26"/>
        </w:rPr>
      </w:pPr>
      <w:r>
        <w:rPr>
          <w:rFonts w:ascii="Arial" w:hAnsi="Arial" w:cs="Arial"/>
          <w:sz w:val="26"/>
          <w:szCs w:val="26"/>
        </w:rPr>
        <w:tab/>
        <w:t xml:space="preserve">O Hermes Bar é um dos mais antigos bares da cidade de Curitiba. </w:t>
      </w:r>
      <w:r w:rsidR="00185AE5">
        <w:rPr>
          <w:rFonts w:ascii="Arial" w:hAnsi="Arial" w:cs="Arial"/>
          <w:sz w:val="26"/>
          <w:szCs w:val="26"/>
        </w:rPr>
        <w:t>O estabelecimento foi fundado em 1961, e desde então mantém sua identidade histórica. O bar preserva em suas paredes, quadros com fotografias da época de sua inauguração, com as ruas ainda sem pavimentação.</w:t>
      </w:r>
    </w:p>
    <w:p w:rsidR="00B97046" w:rsidRDefault="00185AE5" w:rsidP="00DA5156">
      <w:pPr>
        <w:jc w:val="both"/>
        <w:rPr>
          <w:rFonts w:ascii="Arial" w:hAnsi="Arial" w:cs="Arial"/>
          <w:sz w:val="26"/>
          <w:szCs w:val="26"/>
        </w:rPr>
      </w:pPr>
      <w:r>
        <w:rPr>
          <w:rFonts w:ascii="Arial" w:hAnsi="Arial" w:cs="Arial"/>
          <w:sz w:val="26"/>
          <w:szCs w:val="26"/>
        </w:rPr>
        <w:tab/>
        <w:t>Atualmente gerenciado por Leticia Sanches Dutra, uma das sócias do estabelecimento e terceira proprietária do Bar.</w:t>
      </w:r>
    </w:p>
    <w:p w:rsidR="0073166A" w:rsidRPr="00DA5156" w:rsidRDefault="0073166A" w:rsidP="00DA5156">
      <w:pPr>
        <w:jc w:val="both"/>
        <w:rPr>
          <w:rFonts w:ascii="Arial" w:hAnsi="Arial" w:cs="Arial"/>
          <w:sz w:val="26"/>
          <w:szCs w:val="26"/>
        </w:rPr>
      </w:pPr>
    </w:p>
    <w:p w:rsidR="00381E64" w:rsidRPr="00401633" w:rsidRDefault="00381E64" w:rsidP="008D1D83">
      <w:pPr>
        <w:pStyle w:val="Ttulo1"/>
      </w:pPr>
      <w:bookmarkStart w:id="30" w:name="_Toc431853966"/>
      <w:r w:rsidRPr="00401633">
        <w:lastRenderedPageBreak/>
        <w:t>3.2 DEFINIÇÃO DE NEGÓCIO</w:t>
      </w:r>
      <w:bookmarkEnd w:id="30"/>
      <w:r w:rsidRPr="00401633">
        <w:t xml:space="preserve">  </w:t>
      </w:r>
    </w:p>
    <w:p w:rsidR="00A33478" w:rsidRDefault="00185AE5" w:rsidP="00DA5156">
      <w:pPr>
        <w:jc w:val="both"/>
        <w:rPr>
          <w:rFonts w:ascii="Arial" w:hAnsi="Arial" w:cs="Arial"/>
          <w:sz w:val="26"/>
          <w:szCs w:val="26"/>
        </w:rPr>
      </w:pPr>
      <w:r>
        <w:rPr>
          <w:rFonts w:ascii="Arial" w:hAnsi="Arial" w:cs="Arial"/>
          <w:sz w:val="26"/>
          <w:szCs w:val="26"/>
        </w:rPr>
        <w:tab/>
        <w:t>Por definição,</w:t>
      </w:r>
      <w:r w:rsidR="00A33478">
        <w:rPr>
          <w:rFonts w:ascii="Arial" w:hAnsi="Arial" w:cs="Arial"/>
          <w:sz w:val="26"/>
          <w:szCs w:val="26"/>
        </w:rPr>
        <w:t xml:space="preserve"> o bar é um polo de encontros</w:t>
      </w:r>
      <w:r w:rsidR="001A7C06">
        <w:rPr>
          <w:rFonts w:ascii="Arial" w:hAnsi="Arial" w:cs="Arial"/>
          <w:sz w:val="26"/>
          <w:szCs w:val="26"/>
        </w:rPr>
        <w:t xml:space="preserve"> para consumo de bebida alcoólica e petiscos, normalmente servidos por garçons ou </w:t>
      </w:r>
      <w:proofErr w:type="spellStart"/>
      <w:r w:rsidR="001A7C06" w:rsidRPr="001A7C06">
        <w:rPr>
          <w:rFonts w:ascii="Arial" w:hAnsi="Arial" w:cs="Arial"/>
          <w:i/>
          <w:sz w:val="26"/>
          <w:szCs w:val="26"/>
        </w:rPr>
        <w:t>barmens</w:t>
      </w:r>
      <w:proofErr w:type="spellEnd"/>
      <w:r w:rsidR="001A7C06">
        <w:rPr>
          <w:rFonts w:ascii="Arial" w:hAnsi="Arial" w:cs="Arial"/>
          <w:sz w:val="26"/>
          <w:szCs w:val="26"/>
        </w:rPr>
        <w:t>. Em suas inúmeras variações, p</w:t>
      </w:r>
      <w:r w:rsidR="00A33478">
        <w:rPr>
          <w:rFonts w:ascii="Arial" w:hAnsi="Arial" w:cs="Arial"/>
          <w:sz w:val="26"/>
          <w:szCs w:val="26"/>
        </w:rPr>
        <w:t xml:space="preserve">ode-se encontrar música ao vivo ou mecânica. </w:t>
      </w:r>
    </w:p>
    <w:p w:rsidR="006F519E" w:rsidRDefault="006F519E" w:rsidP="00DA5156">
      <w:pPr>
        <w:jc w:val="both"/>
        <w:rPr>
          <w:rFonts w:ascii="Arial" w:hAnsi="Arial" w:cs="Arial"/>
          <w:sz w:val="26"/>
          <w:szCs w:val="26"/>
        </w:rPr>
      </w:pPr>
      <w:r>
        <w:rPr>
          <w:rFonts w:ascii="Arial" w:hAnsi="Arial" w:cs="Arial"/>
          <w:sz w:val="26"/>
          <w:szCs w:val="26"/>
        </w:rPr>
        <w:tab/>
        <w:t>Segundo o SEBRAE, é um mercado de concorrência crescente, onde em funcionamento são catalogados mais de 750 mil em todo o Brasil. Grande maioria dos estabelecimentos são pequenos negócios, normalmente classificadas como microempresas individuais ou pequenas empresas.</w:t>
      </w:r>
    </w:p>
    <w:p w:rsidR="00B97046" w:rsidRDefault="006F519E" w:rsidP="00A33478">
      <w:pPr>
        <w:ind w:firstLine="708"/>
        <w:jc w:val="both"/>
        <w:rPr>
          <w:rFonts w:ascii="Arial" w:hAnsi="Arial" w:cs="Arial"/>
          <w:sz w:val="26"/>
          <w:szCs w:val="26"/>
        </w:rPr>
      </w:pPr>
      <w:r>
        <w:rPr>
          <w:rFonts w:ascii="Arial" w:hAnsi="Arial" w:cs="Arial"/>
          <w:sz w:val="26"/>
          <w:szCs w:val="26"/>
        </w:rPr>
        <w:t xml:space="preserve">Algumas legislações brasileiras devem ser levadas em consideração neste trabalho. </w:t>
      </w:r>
      <w:r w:rsidR="00A33478">
        <w:rPr>
          <w:rFonts w:ascii="Arial" w:hAnsi="Arial" w:cs="Arial"/>
          <w:sz w:val="26"/>
          <w:szCs w:val="26"/>
        </w:rPr>
        <w:t>No Brasil, após a instituição da lei 8.069 de 1990, foi proibido a entrada de menores de idade em bares.</w:t>
      </w:r>
      <w:r w:rsidR="001A7C06">
        <w:rPr>
          <w:rFonts w:ascii="Arial" w:hAnsi="Arial" w:cs="Arial"/>
          <w:sz w:val="26"/>
          <w:szCs w:val="26"/>
        </w:rPr>
        <w:t xml:space="preserve"> Em 2008 a criação e bares em faixas de domínio da rodovia federal foram proibidas através da lei número 11.705.</w:t>
      </w:r>
    </w:p>
    <w:p w:rsidR="00A33478" w:rsidRPr="00DA5156" w:rsidRDefault="00A33478" w:rsidP="00A33478">
      <w:pPr>
        <w:ind w:firstLine="708"/>
        <w:jc w:val="both"/>
        <w:rPr>
          <w:rFonts w:ascii="Arial" w:hAnsi="Arial" w:cs="Arial"/>
          <w:sz w:val="26"/>
          <w:szCs w:val="26"/>
        </w:rPr>
      </w:pPr>
    </w:p>
    <w:p w:rsidR="00381E64" w:rsidRPr="00401633" w:rsidRDefault="00381E64" w:rsidP="008D1D83">
      <w:pPr>
        <w:pStyle w:val="Ttulo1"/>
      </w:pPr>
      <w:bookmarkStart w:id="31" w:name="_Toc431853967"/>
      <w:r w:rsidRPr="00401633">
        <w:t>3.3 NECESSIDADES DE MELHORIA</w:t>
      </w:r>
      <w:bookmarkEnd w:id="31"/>
      <w:r w:rsidRPr="00401633">
        <w:t xml:space="preserve">  </w:t>
      </w:r>
    </w:p>
    <w:p w:rsidR="006F519E" w:rsidRPr="006F519E" w:rsidRDefault="006F519E" w:rsidP="00DA5156">
      <w:pPr>
        <w:jc w:val="both"/>
        <w:rPr>
          <w:rFonts w:ascii="Arial" w:hAnsi="Arial" w:cs="Arial"/>
          <w:sz w:val="26"/>
          <w:szCs w:val="26"/>
        </w:rPr>
      </w:pPr>
      <w:r>
        <w:rPr>
          <w:rFonts w:ascii="Arial" w:hAnsi="Arial" w:cs="Arial"/>
          <w:b/>
          <w:sz w:val="26"/>
          <w:szCs w:val="26"/>
        </w:rPr>
        <w:tab/>
      </w:r>
      <w:r w:rsidRPr="006F519E">
        <w:rPr>
          <w:rFonts w:ascii="Arial" w:hAnsi="Arial" w:cs="Arial"/>
          <w:sz w:val="26"/>
          <w:szCs w:val="26"/>
        </w:rPr>
        <w:t>Ap</w:t>
      </w:r>
      <w:r>
        <w:rPr>
          <w:rFonts w:ascii="Arial" w:hAnsi="Arial" w:cs="Arial"/>
          <w:sz w:val="26"/>
          <w:szCs w:val="26"/>
        </w:rPr>
        <w:t>ós um levantamento dos processos gerencias do estabelecimento, foi notado que o mesmo não possui nenhum controle sobre gastos e rendimentos, estoque, funcionários e clientes, assim perdendo informações primordiais para uma boa gestão e concorrência em um mercado tão acirrado. Com estas informações, fica claro a necessidade de implantação de um sistema que favoreça a gestão entregando informações uteis e mantendo um histórico de acontecimentos do bar.</w:t>
      </w:r>
    </w:p>
    <w:p w:rsidR="00B97046" w:rsidRPr="00DA5156" w:rsidRDefault="006F519E" w:rsidP="00DA5156">
      <w:pPr>
        <w:jc w:val="both"/>
        <w:rPr>
          <w:rFonts w:ascii="Arial" w:hAnsi="Arial" w:cs="Arial"/>
          <w:sz w:val="26"/>
          <w:szCs w:val="26"/>
        </w:rPr>
      </w:pPr>
      <w:r>
        <w:rPr>
          <w:rFonts w:ascii="Arial" w:hAnsi="Arial" w:cs="Arial"/>
          <w:sz w:val="26"/>
          <w:szCs w:val="26"/>
        </w:rPr>
        <w:t xml:space="preserve"> </w:t>
      </w:r>
    </w:p>
    <w:p w:rsidR="00381E64" w:rsidRPr="00401633" w:rsidRDefault="00381E64" w:rsidP="008D1D83">
      <w:pPr>
        <w:pStyle w:val="Ttulo1"/>
      </w:pPr>
      <w:bookmarkStart w:id="32" w:name="_Toc431853968"/>
      <w:r w:rsidRPr="00401633">
        <w:t>3.4 CENÁRIOS FUTUROS</w:t>
      </w:r>
      <w:bookmarkEnd w:id="32"/>
      <w:r w:rsidRPr="00401633">
        <w:t xml:space="preserve">  </w:t>
      </w:r>
    </w:p>
    <w:p w:rsidR="000B50C0" w:rsidRPr="000B50C0" w:rsidRDefault="000B50C0" w:rsidP="00DA5156">
      <w:pPr>
        <w:jc w:val="both"/>
        <w:rPr>
          <w:rFonts w:ascii="Arial" w:hAnsi="Arial" w:cs="Arial"/>
          <w:sz w:val="26"/>
          <w:szCs w:val="26"/>
        </w:rPr>
      </w:pPr>
      <w:r w:rsidRPr="000B50C0">
        <w:rPr>
          <w:rFonts w:ascii="Arial" w:hAnsi="Arial" w:cs="Arial"/>
          <w:sz w:val="26"/>
          <w:szCs w:val="26"/>
        </w:rPr>
        <w:tab/>
        <w:t>Por acreditar no potencial que um sistema pode prover ao estabelecimento, o proprietário nos forneceu acesso irrestrito ao estabelecimento, para que possamos em conjunto desenvolver um produto de qualidade e que possa satisfazer não só ao Hermes Bar, mas atender a necessidade de todos os envolvidos neste processo.</w:t>
      </w:r>
    </w:p>
    <w:p w:rsidR="00381E64" w:rsidRPr="00DA5156" w:rsidRDefault="000B50C0" w:rsidP="00DA5156">
      <w:pPr>
        <w:jc w:val="both"/>
        <w:rPr>
          <w:rFonts w:ascii="Arial" w:hAnsi="Arial" w:cs="Arial"/>
          <w:sz w:val="26"/>
          <w:szCs w:val="26"/>
        </w:rPr>
      </w:pPr>
      <w:r w:rsidRPr="000B50C0">
        <w:rPr>
          <w:rFonts w:ascii="Arial" w:hAnsi="Arial" w:cs="Arial"/>
          <w:sz w:val="26"/>
          <w:szCs w:val="26"/>
        </w:rPr>
        <w:tab/>
        <w:t xml:space="preserve">Acreditamos que após a </w:t>
      </w:r>
      <w:r>
        <w:rPr>
          <w:rFonts w:ascii="Arial" w:hAnsi="Arial" w:cs="Arial"/>
          <w:sz w:val="26"/>
          <w:szCs w:val="26"/>
        </w:rPr>
        <w:t>informatização</w:t>
      </w:r>
      <w:r w:rsidRPr="000B50C0">
        <w:rPr>
          <w:rFonts w:ascii="Arial" w:hAnsi="Arial" w:cs="Arial"/>
          <w:sz w:val="26"/>
          <w:szCs w:val="26"/>
        </w:rPr>
        <w:t xml:space="preserve"> do estabelecimento, conseguiremos aumentar a receita em 60%, visto que por não possuir controle atualmente, erros são constantes, tanto no fechamento das comandas dos clientes, como no processo de controle de estoque.</w:t>
      </w:r>
      <w:r w:rsidR="00381E64" w:rsidRPr="00DA5156">
        <w:rPr>
          <w:rFonts w:ascii="Arial" w:hAnsi="Arial" w:cs="Arial"/>
          <w:sz w:val="26"/>
          <w:szCs w:val="26"/>
        </w:rPr>
        <w:t xml:space="preserve"> </w:t>
      </w:r>
    </w:p>
    <w:p w:rsidR="00381E64" w:rsidRPr="00DA5156" w:rsidRDefault="00381E64" w:rsidP="00DA5156">
      <w:pPr>
        <w:jc w:val="both"/>
        <w:rPr>
          <w:rFonts w:ascii="Arial" w:hAnsi="Arial" w:cs="Arial"/>
          <w:sz w:val="26"/>
          <w:szCs w:val="26"/>
        </w:rPr>
      </w:pPr>
    </w:p>
    <w:p w:rsidR="00381E64" w:rsidRPr="00401633" w:rsidRDefault="00381E64" w:rsidP="008D1D83">
      <w:pPr>
        <w:pStyle w:val="Ttulo1"/>
      </w:pPr>
      <w:bookmarkStart w:id="33" w:name="_Toc431853969"/>
      <w:r w:rsidRPr="00401633">
        <w:lastRenderedPageBreak/>
        <w:t>3.5 VISÃO</w:t>
      </w:r>
      <w:bookmarkEnd w:id="33"/>
      <w:r w:rsidRPr="00401633">
        <w:t xml:space="preserve">  </w:t>
      </w:r>
    </w:p>
    <w:p w:rsidR="00B97046" w:rsidRDefault="00F72C9C" w:rsidP="00DA5156">
      <w:pPr>
        <w:jc w:val="both"/>
        <w:rPr>
          <w:rFonts w:ascii="Arial" w:hAnsi="Arial" w:cs="Arial"/>
          <w:sz w:val="26"/>
          <w:szCs w:val="26"/>
        </w:rPr>
      </w:pPr>
      <w:r w:rsidRPr="00F72C9C">
        <w:rPr>
          <w:rFonts w:ascii="Arial" w:hAnsi="Arial" w:cs="Arial"/>
          <w:sz w:val="26"/>
          <w:szCs w:val="26"/>
        </w:rPr>
        <w:t>O cliente piloto é um ícone no ramo d</w:t>
      </w:r>
      <w:r>
        <w:rPr>
          <w:rFonts w:ascii="Arial" w:hAnsi="Arial" w:cs="Arial"/>
          <w:sz w:val="26"/>
          <w:szCs w:val="26"/>
        </w:rPr>
        <w:t>e bares. Durante toda sua históri</w:t>
      </w:r>
      <w:r w:rsidRPr="00F72C9C">
        <w:rPr>
          <w:rFonts w:ascii="Arial" w:hAnsi="Arial" w:cs="Arial"/>
          <w:sz w:val="26"/>
          <w:szCs w:val="26"/>
        </w:rPr>
        <w:t>a manteve o atendimento aos clientes como ponto primordial em seu funcionamento.</w:t>
      </w:r>
    </w:p>
    <w:p w:rsidR="00490037" w:rsidRPr="00401633" w:rsidRDefault="00490037" w:rsidP="00DA5156">
      <w:pPr>
        <w:jc w:val="both"/>
        <w:rPr>
          <w:rFonts w:ascii="Arial" w:hAnsi="Arial" w:cs="Arial"/>
          <w:sz w:val="26"/>
          <w:szCs w:val="26"/>
        </w:rPr>
      </w:pPr>
    </w:p>
    <w:p w:rsidR="00381E64" w:rsidRPr="00401633" w:rsidRDefault="00381E64" w:rsidP="008D1D83">
      <w:pPr>
        <w:pStyle w:val="Ttulo1"/>
      </w:pPr>
      <w:bookmarkStart w:id="34" w:name="_Toc431853970"/>
      <w:r w:rsidRPr="00401633">
        <w:t>3.6 MISSÃO</w:t>
      </w:r>
      <w:bookmarkEnd w:id="34"/>
      <w:r w:rsidRPr="00401633">
        <w:t xml:space="preserve">  </w:t>
      </w:r>
    </w:p>
    <w:p w:rsidR="00B97046" w:rsidRDefault="00F72C9C" w:rsidP="00DA5156">
      <w:pPr>
        <w:jc w:val="both"/>
        <w:rPr>
          <w:rFonts w:ascii="Arial" w:hAnsi="Arial" w:cs="Arial"/>
          <w:sz w:val="26"/>
          <w:szCs w:val="26"/>
        </w:rPr>
      </w:pPr>
      <w:r w:rsidRPr="00F72C9C">
        <w:rPr>
          <w:rFonts w:ascii="Arial" w:hAnsi="Arial" w:cs="Arial"/>
          <w:sz w:val="26"/>
          <w:szCs w:val="26"/>
        </w:rPr>
        <w:t>A missã</w:t>
      </w:r>
      <w:r>
        <w:rPr>
          <w:rFonts w:ascii="Arial" w:hAnsi="Arial" w:cs="Arial"/>
          <w:sz w:val="26"/>
          <w:szCs w:val="26"/>
        </w:rPr>
        <w:t>o do Hermes Bar e Restaurante é</w:t>
      </w:r>
      <w:r w:rsidRPr="00F72C9C">
        <w:rPr>
          <w:rFonts w:ascii="Arial" w:hAnsi="Arial" w:cs="Arial"/>
          <w:sz w:val="26"/>
          <w:szCs w:val="26"/>
        </w:rPr>
        <w:t>: “Atender com agilidade e qualidade, garantindo a fidelização do cliente”.</w:t>
      </w:r>
    </w:p>
    <w:p w:rsidR="00F72C9C" w:rsidRPr="00F72C9C" w:rsidRDefault="00F72C9C" w:rsidP="00DA5156">
      <w:pPr>
        <w:jc w:val="both"/>
        <w:rPr>
          <w:rFonts w:ascii="Arial" w:hAnsi="Arial" w:cs="Arial"/>
          <w:sz w:val="26"/>
          <w:szCs w:val="26"/>
        </w:rPr>
      </w:pPr>
    </w:p>
    <w:p w:rsidR="00381E64" w:rsidRPr="00401633" w:rsidRDefault="00381E64" w:rsidP="008D1D83">
      <w:pPr>
        <w:pStyle w:val="Ttulo1"/>
      </w:pPr>
      <w:bookmarkStart w:id="35" w:name="_Toc431853971"/>
      <w:r w:rsidRPr="00401633">
        <w:t>3.7 INFRAESTRUTURA E RECURSOS TECNOLÓGICOS</w:t>
      </w:r>
      <w:bookmarkEnd w:id="35"/>
      <w:r w:rsidRPr="00401633">
        <w:t xml:space="preserve">  </w:t>
      </w:r>
    </w:p>
    <w:p w:rsidR="0091311A" w:rsidRDefault="004A2DD3" w:rsidP="00DA5156">
      <w:pPr>
        <w:jc w:val="both"/>
        <w:rPr>
          <w:rFonts w:ascii="Arial" w:hAnsi="Arial" w:cs="Arial"/>
          <w:sz w:val="26"/>
          <w:szCs w:val="26"/>
        </w:rPr>
      </w:pPr>
      <w:r w:rsidRPr="004A2DD3">
        <w:rPr>
          <w:rFonts w:ascii="Arial" w:hAnsi="Arial" w:cs="Arial"/>
          <w:sz w:val="26"/>
          <w:szCs w:val="26"/>
        </w:rPr>
        <w:tab/>
        <w:t>Atualmente o estabelecimento não possui infraestrutura suficiente para atender as solicitações mínimas</w:t>
      </w:r>
      <w:r w:rsidR="004B1DEC">
        <w:rPr>
          <w:rFonts w:ascii="Arial" w:hAnsi="Arial" w:cs="Arial"/>
          <w:sz w:val="26"/>
          <w:szCs w:val="26"/>
        </w:rPr>
        <w:t xml:space="preserve"> que </w:t>
      </w:r>
      <w:r w:rsidRPr="004A2DD3">
        <w:rPr>
          <w:rFonts w:ascii="Arial" w:hAnsi="Arial" w:cs="Arial"/>
          <w:sz w:val="26"/>
          <w:szCs w:val="26"/>
        </w:rPr>
        <w:t>o sistema</w:t>
      </w:r>
      <w:r w:rsidR="004B1DEC">
        <w:rPr>
          <w:rFonts w:ascii="Arial" w:hAnsi="Arial" w:cs="Arial"/>
          <w:sz w:val="26"/>
          <w:szCs w:val="26"/>
        </w:rPr>
        <w:t xml:space="preserve"> exige</w:t>
      </w:r>
      <w:r w:rsidRPr="004A2DD3">
        <w:rPr>
          <w:rFonts w:ascii="Arial" w:hAnsi="Arial" w:cs="Arial"/>
          <w:sz w:val="26"/>
          <w:szCs w:val="26"/>
        </w:rPr>
        <w:t>.</w:t>
      </w:r>
      <w:r w:rsidR="004B1DEC">
        <w:rPr>
          <w:rFonts w:ascii="Arial" w:hAnsi="Arial" w:cs="Arial"/>
          <w:sz w:val="26"/>
          <w:szCs w:val="26"/>
        </w:rPr>
        <w:t xml:space="preserve"> O bar não possui computadores e nem </w:t>
      </w:r>
      <w:proofErr w:type="spellStart"/>
      <w:r w:rsidR="0091311A">
        <w:rPr>
          <w:rFonts w:ascii="Arial" w:hAnsi="Arial" w:cs="Arial"/>
          <w:sz w:val="26"/>
          <w:szCs w:val="26"/>
        </w:rPr>
        <w:t>smarthphones</w:t>
      </w:r>
      <w:proofErr w:type="spellEnd"/>
      <w:r w:rsidR="0091311A">
        <w:rPr>
          <w:rFonts w:ascii="Arial" w:hAnsi="Arial" w:cs="Arial"/>
          <w:sz w:val="26"/>
          <w:szCs w:val="26"/>
        </w:rPr>
        <w:t xml:space="preserve"> e/ou </w:t>
      </w:r>
      <w:proofErr w:type="spellStart"/>
      <w:r w:rsidR="0091311A">
        <w:rPr>
          <w:rFonts w:ascii="Arial" w:hAnsi="Arial" w:cs="Arial"/>
          <w:sz w:val="26"/>
          <w:szCs w:val="26"/>
        </w:rPr>
        <w:t>tablets</w:t>
      </w:r>
      <w:proofErr w:type="spellEnd"/>
      <w:r w:rsidR="0091311A">
        <w:rPr>
          <w:rFonts w:ascii="Arial" w:hAnsi="Arial" w:cs="Arial"/>
          <w:sz w:val="26"/>
          <w:szCs w:val="26"/>
        </w:rPr>
        <w:t xml:space="preserve"> para realização de pedidos.</w:t>
      </w:r>
    </w:p>
    <w:p w:rsidR="0091311A" w:rsidRDefault="00611F97" w:rsidP="00DA5156">
      <w:pPr>
        <w:jc w:val="both"/>
        <w:rPr>
          <w:rFonts w:ascii="Arial" w:hAnsi="Arial" w:cs="Arial"/>
          <w:sz w:val="26"/>
          <w:szCs w:val="26"/>
        </w:rPr>
      </w:pPr>
      <w:r>
        <w:rPr>
          <w:rFonts w:ascii="Arial" w:hAnsi="Arial" w:cs="Arial"/>
          <w:sz w:val="26"/>
          <w:szCs w:val="26"/>
        </w:rPr>
        <w:tab/>
        <w:t>O acesso à</w:t>
      </w:r>
      <w:r w:rsidR="0091311A">
        <w:rPr>
          <w:rFonts w:ascii="Arial" w:hAnsi="Arial" w:cs="Arial"/>
          <w:sz w:val="26"/>
          <w:szCs w:val="26"/>
        </w:rPr>
        <w:t xml:space="preserve"> internet é realizado através de dois pontos WiFi. O primeiro localizado no piso superior e o segundo no piso inferior.</w:t>
      </w:r>
    </w:p>
    <w:p w:rsidR="00611F97" w:rsidRDefault="00611F97" w:rsidP="00DA5156">
      <w:pPr>
        <w:jc w:val="both"/>
        <w:rPr>
          <w:rFonts w:ascii="Arial" w:hAnsi="Arial" w:cs="Arial"/>
          <w:sz w:val="26"/>
          <w:szCs w:val="26"/>
        </w:rPr>
      </w:pPr>
      <w:r>
        <w:rPr>
          <w:rFonts w:ascii="Arial" w:hAnsi="Arial" w:cs="Arial"/>
          <w:sz w:val="26"/>
          <w:szCs w:val="26"/>
        </w:rPr>
        <w:tab/>
        <w:t>Para que possa usufruir do sistema em toda sua plenitude, é necessária contratação de uma rede de pelo menos 30 gigabytes através de fibra ótica</w:t>
      </w:r>
      <w:r w:rsidR="00BC40EA">
        <w:rPr>
          <w:rFonts w:ascii="Arial" w:hAnsi="Arial" w:cs="Arial"/>
          <w:sz w:val="26"/>
          <w:szCs w:val="26"/>
        </w:rPr>
        <w:t>, podendo ser disponibilizados nos mesmos roteadores presentes hoje. A rede</w:t>
      </w:r>
      <w:r>
        <w:rPr>
          <w:rFonts w:ascii="Arial" w:hAnsi="Arial" w:cs="Arial"/>
          <w:sz w:val="26"/>
          <w:szCs w:val="26"/>
        </w:rPr>
        <w:t xml:space="preserve"> deverá suportar o computador do caixa, computador da cozinha, computador do bar e mais 6 smartphones e/ou </w:t>
      </w:r>
      <w:proofErr w:type="spellStart"/>
      <w:r>
        <w:rPr>
          <w:rFonts w:ascii="Arial" w:hAnsi="Arial" w:cs="Arial"/>
          <w:sz w:val="26"/>
          <w:szCs w:val="26"/>
        </w:rPr>
        <w:t>tablets</w:t>
      </w:r>
      <w:proofErr w:type="spellEnd"/>
      <w:r>
        <w:rPr>
          <w:rFonts w:ascii="Arial" w:hAnsi="Arial" w:cs="Arial"/>
          <w:sz w:val="26"/>
          <w:szCs w:val="26"/>
        </w:rPr>
        <w:t xml:space="preserve"> para realização de pedidos, </w:t>
      </w:r>
      <w:r w:rsidR="00ED381C">
        <w:rPr>
          <w:rFonts w:ascii="Arial" w:hAnsi="Arial" w:cs="Arial"/>
          <w:sz w:val="26"/>
          <w:szCs w:val="26"/>
        </w:rPr>
        <w:t>somando ainda</w:t>
      </w:r>
      <w:r>
        <w:rPr>
          <w:rFonts w:ascii="Arial" w:hAnsi="Arial" w:cs="Arial"/>
          <w:sz w:val="26"/>
          <w:szCs w:val="26"/>
        </w:rPr>
        <w:t xml:space="preserve"> a entrega de rede para clientes, visto que disponibilizar internet aos clientes é item obrigatório nos dias de hoje.</w:t>
      </w:r>
    </w:p>
    <w:p w:rsidR="00B97046" w:rsidRDefault="00B97046" w:rsidP="00DA5156">
      <w:pPr>
        <w:jc w:val="both"/>
        <w:rPr>
          <w:rFonts w:ascii="Arial" w:hAnsi="Arial" w:cs="Arial"/>
          <w:sz w:val="26"/>
          <w:szCs w:val="26"/>
        </w:rPr>
      </w:pPr>
    </w:p>
    <w:p w:rsidR="00381E64" w:rsidRPr="00D50F9E" w:rsidRDefault="00381E64" w:rsidP="008D1D83">
      <w:pPr>
        <w:pStyle w:val="Ttulo1"/>
        <w:rPr>
          <w:b/>
        </w:rPr>
      </w:pPr>
      <w:bookmarkStart w:id="36" w:name="_Toc431853972"/>
      <w:r w:rsidRPr="00D50F9E">
        <w:rPr>
          <w:b/>
        </w:rPr>
        <w:t>4 DIAGNÓSTICO DO AMBIENTE</w:t>
      </w:r>
      <w:bookmarkEnd w:id="36"/>
      <w:r w:rsidRPr="00D50F9E">
        <w:rPr>
          <w:b/>
        </w:rPr>
        <w:t xml:space="preserve">   </w:t>
      </w:r>
    </w:p>
    <w:p w:rsidR="00F9023C" w:rsidRDefault="00841D13" w:rsidP="008D3786">
      <w:pPr>
        <w:jc w:val="both"/>
        <w:rPr>
          <w:rFonts w:ascii="Arial" w:hAnsi="Arial" w:cs="Arial"/>
          <w:sz w:val="26"/>
          <w:szCs w:val="26"/>
        </w:rPr>
      </w:pPr>
      <w:r w:rsidRPr="00841D13">
        <w:rPr>
          <w:rFonts w:ascii="Arial" w:hAnsi="Arial" w:cs="Arial"/>
          <w:sz w:val="26"/>
          <w:szCs w:val="26"/>
        </w:rPr>
        <w:tab/>
        <w:t>Mesmo com a facilidade</w:t>
      </w:r>
      <w:r>
        <w:rPr>
          <w:rFonts w:ascii="Arial" w:hAnsi="Arial" w:cs="Arial"/>
          <w:sz w:val="26"/>
          <w:szCs w:val="26"/>
        </w:rPr>
        <w:t xml:space="preserve"> de aquisição</w:t>
      </w:r>
      <w:r w:rsidRPr="00841D13">
        <w:rPr>
          <w:rFonts w:ascii="Arial" w:hAnsi="Arial" w:cs="Arial"/>
          <w:sz w:val="26"/>
          <w:szCs w:val="26"/>
        </w:rPr>
        <w:t xml:space="preserve"> e a grande disponibilidade de aplicações </w:t>
      </w:r>
      <w:r>
        <w:rPr>
          <w:rFonts w:ascii="Arial" w:hAnsi="Arial" w:cs="Arial"/>
          <w:sz w:val="26"/>
          <w:szCs w:val="26"/>
        </w:rPr>
        <w:t xml:space="preserve">para gestão de bares de restaurantes, o Hermes Bar </w:t>
      </w:r>
      <w:r w:rsidR="00FF6C45">
        <w:rPr>
          <w:rFonts w:ascii="Arial" w:hAnsi="Arial" w:cs="Arial"/>
          <w:sz w:val="26"/>
          <w:szCs w:val="26"/>
        </w:rPr>
        <w:t>sempre teve</w:t>
      </w:r>
      <w:r w:rsidR="00F9023C">
        <w:rPr>
          <w:rFonts w:ascii="Arial" w:hAnsi="Arial" w:cs="Arial"/>
          <w:sz w:val="26"/>
          <w:szCs w:val="26"/>
        </w:rPr>
        <w:t xml:space="preserve"> uma</w:t>
      </w:r>
      <w:r w:rsidR="00FF6C45">
        <w:rPr>
          <w:rFonts w:ascii="Arial" w:hAnsi="Arial" w:cs="Arial"/>
          <w:sz w:val="26"/>
          <w:szCs w:val="26"/>
        </w:rPr>
        <w:t xml:space="preserve"> aversão a tecnologia, acreditando que tiraria a identidade histórica do estabelecimento. </w:t>
      </w:r>
    </w:p>
    <w:p w:rsidR="00F9023C" w:rsidRDefault="00F9023C" w:rsidP="008D3786">
      <w:pPr>
        <w:jc w:val="both"/>
        <w:rPr>
          <w:rFonts w:ascii="Arial" w:hAnsi="Arial" w:cs="Arial"/>
          <w:sz w:val="26"/>
          <w:szCs w:val="26"/>
        </w:rPr>
      </w:pPr>
      <w:r>
        <w:rPr>
          <w:rFonts w:ascii="Arial" w:hAnsi="Arial" w:cs="Arial"/>
          <w:sz w:val="26"/>
          <w:szCs w:val="26"/>
        </w:rPr>
        <w:tab/>
        <w:t xml:space="preserve">Atualmente o estabelecimento mantém toda a sua gestão em cadernetas e </w:t>
      </w:r>
      <w:r w:rsidRPr="00F9023C">
        <w:rPr>
          <w:rFonts w:ascii="Arial" w:hAnsi="Arial" w:cs="Arial"/>
          <w:i/>
          <w:sz w:val="26"/>
          <w:szCs w:val="26"/>
        </w:rPr>
        <w:t>rascunhos</w:t>
      </w:r>
      <w:r>
        <w:rPr>
          <w:rFonts w:ascii="Arial" w:hAnsi="Arial" w:cs="Arial"/>
          <w:i/>
          <w:sz w:val="26"/>
          <w:szCs w:val="26"/>
        </w:rPr>
        <w:t xml:space="preserve">. </w:t>
      </w:r>
      <w:r>
        <w:rPr>
          <w:rFonts w:ascii="Arial" w:hAnsi="Arial" w:cs="Arial"/>
          <w:sz w:val="26"/>
          <w:szCs w:val="26"/>
        </w:rPr>
        <w:t xml:space="preserve">O controle das comandas com o consumo dos clientes é através de papel, com valores fixos (foto abaixo), </w:t>
      </w:r>
      <w:r w:rsidR="00176818">
        <w:rPr>
          <w:rFonts w:ascii="Arial" w:hAnsi="Arial" w:cs="Arial"/>
          <w:sz w:val="26"/>
          <w:szCs w:val="26"/>
        </w:rPr>
        <w:t xml:space="preserve">e numeradas sequencialmente. O bar não possui controle dos funcionários, nem do estoque. A contagem dos produtos disponíveis precisa ser realizada diariamente e visualmente. O caixa não possui um controle de abertura, fechamento, sangria e reforço. Todos os dias (de funcionamento), é retirado todo o valor, pago a diária dos funcionários, fornecedores e </w:t>
      </w:r>
      <w:r w:rsidR="00176818">
        <w:rPr>
          <w:rFonts w:ascii="Arial" w:hAnsi="Arial" w:cs="Arial"/>
          <w:sz w:val="26"/>
          <w:szCs w:val="26"/>
        </w:rPr>
        <w:lastRenderedPageBreak/>
        <w:t>bandas contratadas, não havendo controle sobre o lucro total, gastos diários, impossibilidade assim uma previsão financeira.</w:t>
      </w:r>
    </w:p>
    <w:p w:rsidR="008D3786" w:rsidRDefault="00176818" w:rsidP="00176818">
      <w:pPr>
        <w:ind w:firstLine="708"/>
        <w:jc w:val="both"/>
        <w:rPr>
          <w:rFonts w:ascii="Arial" w:hAnsi="Arial" w:cs="Arial"/>
          <w:sz w:val="26"/>
          <w:szCs w:val="26"/>
        </w:rPr>
      </w:pPr>
      <w:r>
        <w:rPr>
          <w:rFonts w:ascii="Arial" w:hAnsi="Arial" w:cs="Arial"/>
          <w:sz w:val="26"/>
          <w:szCs w:val="26"/>
        </w:rPr>
        <w:t>Mas c</w:t>
      </w:r>
      <w:r w:rsidR="00FF6C45">
        <w:rPr>
          <w:rFonts w:ascii="Arial" w:hAnsi="Arial" w:cs="Arial"/>
          <w:sz w:val="26"/>
          <w:szCs w:val="26"/>
        </w:rPr>
        <w:t xml:space="preserve">om o crescimento da quantidade clientes, a </w:t>
      </w:r>
      <w:r w:rsidR="00F9023C">
        <w:rPr>
          <w:rFonts w:ascii="Arial" w:hAnsi="Arial" w:cs="Arial"/>
          <w:sz w:val="26"/>
          <w:szCs w:val="26"/>
        </w:rPr>
        <w:t>busca pela qualidade no atendimento e rapidez na tomada de decisão, a inclusão no mundo digital é obrigatória</w:t>
      </w:r>
      <w:r>
        <w:rPr>
          <w:rFonts w:ascii="Arial" w:hAnsi="Arial" w:cs="Arial"/>
          <w:sz w:val="26"/>
          <w:szCs w:val="26"/>
        </w:rPr>
        <w:t>.</w:t>
      </w:r>
    </w:p>
    <w:p w:rsidR="00176818" w:rsidRDefault="00176818" w:rsidP="00401633">
      <w:pPr>
        <w:ind w:firstLine="708"/>
        <w:jc w:val="both"/>
        <w:rPr>
          <w:rFonts w:ascii="Arial" w:hAnsi="Arial" w:cs="Arial"/>
          <w:sz w:val="26"/>
          <w:szCs w:val="26"/>
        </w:rPr>
      </w:pPr>
      <w:r>
        <w:rPr>
          <w:rFonts w:ascii="Arial" w:hAnsi="Arial" w:cs="Arial"/>
          <w:sz w:val="26"/>
          <w:szCs w:val="26"/>
        </w:rPr>
        <w:t>As informações acima citadas, foram adquiridas através da realização do BPM. Após o mapeamento de todos os processos do cliente piloto foi possível notar falhas nos processos gerenciais, e controles financeiros. Após a finalização dos diagramas de processos, conseguimos partir para a verificação da área de atuação, utilizamos a metodologia 5W1H, onde foi possível responder as seguintes perguntas, divididas em grupos de problemáticas, ou seja, para cada fase de levantamento, foi aplicado a metodologia afim de organizar e identificar os problemas e futuras ações corretivas.</w:t>
      </w:r>
    </w:p>
    <w:p w:rsidR="00401633" w:rsidRDefault="00401633" w:rsidP="00401633">
      <w:pPr>
        <w:ind w:firstLine="708"/>
        <w:jc w:val="both"/>
        <w:rPr>
          <w:rFonts w:ascii="Arial" w:hAnsi="Arial" w:cs="Arial"/>
          <w:sz w:val="26"/>
          <w:szCs w:val="26"/>
        </w:rPr>
      </w:pPr>
      <w:r>
        <w:rPr>
          <w:rFonts w:ascii="Arial" w:hAnsi="Arial" w:cs="Arial"/>
          <w:sz w:val="26"/>
          <w:szCs w:val="26"/>
        </w:rPr>
        <w:t>WHAT? (O que?) – Possibilidade de gerenciar o estabelecimento com segurança e agilidade</w:t>
      </w:r>
    </w:p>
    <w:p w:rsidR="00401633" w:rsidRDefault="00401633" w:rsidP="00401633">
      <w:pPr>
        <w:ind w:firstLine="708"/>
        <w:jc w:val="both"/>
        <w:rPr>
          <w:rFonts w:ascii="Arial" w:hAnsi="Arial" w:cs="Arial"/>
          <w:sz w:val="26"/>
          <w:szCs w:val="26"/>
        </w:rPr>
      </w:pPr>
      <w:r>
        <w:rPr>
          <w:rFonts w:ascii="Arial" w:hAnsi="Arial" w:cs="Arial"/>
          <w:sz w:val="26"/>
          <w:szCs w:val="26"/>
        </w:rPr>
        <w:t>WHO? (Quem?) – Gestores do Hermes Bar</w:t>
      </w:r>
    </w:p>
    <w:p w:rsidR="00401633" w:rsidRDefault="00401633" w:rsidP="00401633">
      <w:pPr>
        <w:ind w:firstLine="708"/>
        <w:jc w:val="both"/>
        <w:rPr>
          <w:rFonts w:ascii="Arial" w:hAnsi="Arial" w:cs="Arial"/>
          <w:sz w:val="26"/>
          <w:szCs w:val="26"/>
        </w:rPr>
      </w:pPr>
      <w:r>
        <w:rPr>
          <w:rFonts w:ascii="Arial" w:hAnsi="Arial" w:cs="Arial"/>
          <w:sz w:val="26"/>
          <w:szCs w:val="26"/>
        </w:rPr>
        <w:t>WHERE (</w:t>
      </w:r>
      <w:r w:rsidR="00241AAE">
        <w:rPr>
          <w:rFonts w:ascii="Arial" w:hAnsi="Arial" w:cs="Arial"/>
          <w:sz w:val="26"/>
          <w:szCs w:val="26"/>
        </w:rPr>
        <w:t>Onde</w:t>
      </w:r>
      <w:r>
        <w:rPr>
          <w:rFonts w:ascii="Arial" w:hAnsi="Arial" w:cs="Arial"/>
          <w:sz w:val="26"/>
          <w:szCs w:val="26"/>
        </w:rPr>
        <w:t>?) –</w:t>
      </w:r>
      <w:r w:rsidR="00241AAE">
        <w:rPr>
          <w:rFonts w:ascii="Arial" w:hAnsi="Arial" w:cs="Arial"/>
          <w:sz w:val="26"/>
          <w:szCs w:val="26"/>
        </w:rPr>
        <w:t xml:space="preserve"> No Bar e Restaurante Hermes Bar.</w:t>
      </w:r>
      <w:r>
        <w:rPr>
          <w:rFonts w:ascii="Arial" w:hAnsi="Arial" w:cs="Arial"/>
          <w:sz w:val="26"/>
          <w:szCs w:val="26"/>
        </w:rPr>
        <w:t xml:space="preserve"> </w:t>
      </w:r>
    </w:p>
    <w:p w:rsidR="00241AAE" w:rsidRDefault="00241AAE" w:rsidP="00401633">
      <w:pPr>
        <w:ind w:firstLine="708"/>
        <w:jc w:val="both"/>
        <w:rPr>
          <w:rFonts w:ascii="Arial" w:hAnsi="Arial" w:cs="Arial"/>
          <w:sz w:val="26"/>
          <w:szCs w:val="26"/>
        </w:rPr>
      </w:pPr>
      <w:r>
        <w:rPr>
          <w:rFonts w:ascii="Arial" w:hAnsi="Arial" w:cs="Arial"/>
          <w:sz w:val="26"/>
          <w:szCs w:val="26"/>
        </w:rPr>
        <w:t>WHY? (Por quê?) - Para proporcionar controle sobre o consumo, financeiro e clientes do estabelecimento, favorecendo ainda mais a qualidade do atendimento</w:t>
      </w:r>
    </w:p>
    <w:p w:rsidR="00241AAE" w:rsidRDefault="00241AAE" w:rsidP="00401633">
      <w:pPr>
        <w:ind w:firstLine="708"/>
        <w:jc w:val="both"/>
        <w:rPr>
          <w:rFonts w:ascii="Arial" w:hAnsi="Arial" w:cs="Arial"/>
          <w:sz w:val="26"/>
          <w:szCs w:val="26"/>
        </w:rPr>
      </w:pPr>
      <w:r>
        <w:rPr>
          <w:rFonts w:ascii="Arial" w:hAnsi="Arial" w:cs="Arial"/>
          <w:sz w:val="26"/>
          <w:szCs w:val="26"/>
        </w:rPr>
        <w:t>WHEN? (Quando?) – Sempre que a gerencia achar necessário a iteração com informações gerenciais.</w:t>
      </w:r>
    </w:p>
    <w:p w:rsidR="00241AAE" w:rsidRDefault="00241AAE" w:rsidP="00401633">
      <w:pPr>
        <w:ind w:firstLine="708"/>
        <w:jc w:val="both"/>
        <w:rPr>
          <w:rFonts w:ascii="Arial" w:hAnsi="Arial" w:cs="Arial"/>
          <w:sz w:val="26"/>
          <w:szCs w:val="26"/>
        </w:rPr>
      </w:pPr>
      <w:r>
        <w:rPr>
          <w:rFonts w:ascii="Arial" w:hAnsi="Arial" w:cs="Arial"/>
          <w:sz w:val="26"/>
          <w:szCs w:val="26"/>
        </w:rPr>
        <w:t>HOW? (Como?) – Mantendo dados importantes para posterior análise e transformação em informações.</w:t>
      </w:r>
    </w:p>
    <w:p w:rsidR="006E4A36" w:rsidRDefault="006E4A36" w:rsidP="006E4A36">
      <w:pPr>
        <w:jc w:val="both"/>
        <w:rPr>
          <w:rFonts w:ascii="Arial" w:hAnsi="Arial" w:cs="Arial"/>
          <w:sz w:val="26"/>
          <w:szCs w:val="26"/>
        </w:rPr>
      </w:pPr>
      <w:r>
        <w:rPr>
          <w:rFonts w:ascii="Arial" w:hAnsi="Arial" w:cs="Arial"/>
          <w:sz w:val="26"/>
          <w:szCs w:val="26"/>
        </w:rPr>
        <w:tab/>
        <w:t>Com as informações levantadas fica visível a necessidade de implantar um sistema de informação que possa gerenciar o estabelecimento como um todo. Na realização deste projeto, a automatização tende a dar vida nova ao estabelecimento, com crescimento de receita, visto que o controle será maior. Atendimento diferenciado, sendo que boa parte do tempo gasto com anotações ou fechamento manual das comandas pode ser investido em melhorar o atendimento aos clientes, conseguindo assim fidelização dos mesmos.</w:t>
      </w:r>
    </w:p>
    <w:p w:rsidR="00992F2F" w:rsidRDefault="00992F2F" w:rsidP="006E4A36">
      <w:pPr>
        <w:jc w:val="both"/>
        <w:rPr>
          <w:rFonts w:ascii="Arial" w:hAnsi="Arial" w:cs="Arial"/>
          <w:sz w:val="26"/>
          <w:szCs w:val="26"/>
        </w:rPr>
      </w:pPr>
    </w:p>
    <w:p w:rsidR="00DA19CD" w:rsidRDefault="00992F2F" w:rsidP="008D1D83">
      <w:pPr>
        <w:pStyle w:val="Ttulo1"/>
      </w:pPr>
      <w:bookmarkStart w:id="37" w:name="_Toc431853973"/>
      <w:r w:rsidRPr="00992F2F">
        <w:t>4.1 SISTEMAS CONCORRENTES EXISTENTES</w:t>
      </w:r>
      <w:bookmarkEnd w:id="37"/>
    </w:p>
    <w:p w:rsidR="00992F2F" w:rsidRDefault="00DA19CD" w:rsidP="00DA19CD">
      <w:pPr>
        <w:ind w:firstLine="708"/>
        <w:jc w:val="both"/>
        <w:rPr>
          <w:rFonts w:ascii="Arial" w:hAnsi="Arial" w:cs="Arial"/>
          <w:sz w:val="26"/>
          <w:szCs w:val="26"/>
        </w:rPr>
      </w:pPr>
      <w:r w:rsidRPr="00DA19CD">
        <w:rPr>
          <w:rFonts w:ascii="Arial" w:hAnsi="Arial" w:cs="Arial"/>
          <w:sz w:val="26"/>
          <w:szCs w:val="26"/>
        </w:rPr>
        <w:t>Com o ramo de bares e restaurantes em alta, inúmeros sistemas de gestão surgem a cada dia,</w:t>
      </w:r>
      <w:r>
        <w:rPr>
          <w:rFonts w:ascii="Arial" w:hAnsi="Arial" w:cs="Arial"/>
          <w:sz w:val="26"/>
          <w:szCs w:val="26"/>
        </w:rPr>
        <w:t xml:space="preserve"> todos com suas peculiaridades e premissas. </w:t>
      </w:r>
      <w:r>
        <w:rPr>
          <w:rFonts w:ascii="Arial" w:hAnsi="Arial" w:cs="Arial"/>
          <w:sz w:val="26"/>
          <w:szCs w:val="26"/>
        </w:rPr>
        <w:lastRenderedPageBreak/>
        <w:t xml:space="preserve">Para que o projeto possuísse um diferencial, foi analisado os sistemas concorrentes encontrados na Web. </w:t>
      </w:r>
    </w:p>
    <w:p w:rsidR="00171CA3" w:rsidRDefault="00DA19CD" w:rsidP="008D1D83">
      <w:pPr>
        <w:ind w:firstLine="708"/>
        <w:jc w:val="both"/>
        <w:rPr>
          <w:rFonts w:ascii="Arial" w:hAnsi="Arial" w:cs="Arial"/>
          <w:sz w:val="26"/>
          <w:szCs w:val="26"/>
        </w:rPr>
      </w:pPr>
      <w:r>
        <w:rPr>
          <w:rFonts w:ascii="Arial" w:hAnsi="Arial" w:cs="Arial"/>
          <w:sz w:val="26"/>
          <w:szCs w:val="26"/>
        </w:rPr>
        <w:t>Foram encontrados vários softwares potenciais, com qualidade, mas grande maioria são softwares voltados a desktop, onde não utilizam tecnologia Web, ou são aplicações muito robustas, que não atendem a grade</w:t>
      </w:r>
      <w:r w:rsidR="008D1D83">
        <w:rPr>
          <w:rFonts w:ascii="Arial" w:hAnsi="Arial" w:cs="Arial"/>
          <w:sz w:val="26"/>
          <w:szCs w:val="26"/>
        </w:rPr>
        <w:t xml:space="preserve"> financeira do cliente piloto. </w:t>
      </w:r>
    </w:p>
    <w:p w:rsidR="00DA19CD" w:rsidRDefault="00DA19CD" w:rsidP="00DA19CD">
      <w:pPr>
        <w:ind w:firstLine="708"/>
        <w:jc w:val="both"/>
        <w:rPr>
          <w:rFonts w:ascii="Arial" w:hAnsi="Arial" w:cs="Arial"/>
          <w:sz w:val="26"/>
          <w:szCs w:val="26"/>
        </w:rPr>
      </w:pPr>
      <w:r>
        <w:rPr>
          <w:rFonts w:ascii="Arial" w:hAnsi="Arial" w:cs="Arial"/>
          <w:sz w:val="26"/>
          <w:szCs w:val="26"/>
        </w:rPr>
        <w:t>Alguns encontrados foram:</w:t>
      </w:r>
    </w:p>
    <w:p w:rsidR="00DA19CD" w:rsidRDefault="003D7358" w:rsidP="00147EDB">
      <w:pPr>
        <w:pStyle w:val="PargrafodaLista"/>
        <w:numPr>
          <w:ilvl w:val="0"/>
          <w:numId w:val="2"/>
        </w:numPr>
        <w:jc w:val="both"/>
        <w:rPr>
          <w:rFonts w:ascii="Arial" w:hAnsi="Arial" w:cs="Arial"/>
          <w:sz w:val="26"/>
          <w:szCs w:val="26"/>
        </w:rPr>
      </w:pPr>
      <w:proofErr w:type="spellStart"/>
      <w:r>
        <w:rPr>
          <w:rFonts w:ascii="Arial" w:hAnsi="Arial" w:cs="Arial"/>
          <w:sz w:val="26"/>
          <w:szCs w:val="26"/>
        </w:rPr>
        <w:t>Altecsis</w:t>
      </w:r>
      <w:proofErr w:type="spellEnd"/>
      <w:r w:rsidR="00DA19CD" w:rsidRPr="00DA19CD">
        <w:rPr>
          <w:rFonts w:ascii="Arial" w:hAnsi="Arial" w:cs="Arial"/>
          <w:sz w:val="26"/>
          <w:szCs w:val="26"/>
        </w:rPr>
        <w:t>: Possui uma grande gama de produtos, mas é necessário a aquisição em módulos separados para conseguir gerir o estabelecimento como um todo;</w:t>
      </w:r>
    </w:p>
    <w:p w:rsidR="00DA19CD" w:rsidRDefault="00DA19CD" w:rsidP="00147EDB">
      <w:pPr>
        <w:pStyle w:val="PargrafodaLista"/>
        <w:numPr>
          <w:ilvl w:val="0"/>
          <w:numId w:val="2"/>
        </w:numPr>
        <w:jc w:val="both"/>
        <w:rPr>
          <w:rFonts w:ascii="Arial" w:hAnsi="Arial" w:cs="Arial"/>
          <w:sz w:val="26"/>
          <w:szCs w:val="26"/>
        </w:rPr>
      </w:pPr>
      <w:proofErr w:type="spellStart"/>
      <w:r>
        <w:rPr>
          <w:rFonts w:ascii="Arial" w:hAnsi="Arial" w:cs="Arial"/>
          <w:sz w:val="26"/>
          <w:szCs w:val="26"/>
        </w:rPr>
        <w:t>eComanda</w:t>
      </w:r>
      <w:proofErr w:type="spellEnd"/>
      <w:r>
        <w:rPr>
          <w:rFonts w:ascii="Arial" w:hAnsi="Arial" w:cs="Arial"/>
          <w:sz w:val="26"/>
          <w:szCs w:val="26"/>
        </w:rPr>
        <w:t xml:space="preserve">: Plataforma Web, </w:t>
      </w:r>
      <w:r w:rsidR="001E46A9">
        <w:rPr>
          <w:rFonts w:ascii="Arial" w:hAnsi="Arial" w:cs="Arial"/>
          <w:sz w:val="26"/>
          <w:szCs w:val="26"/>
        </w:rPr>
        <w:t>mas com um custo mensal elevado;</w:t>
      </w:r>
    </w:p>
    <w:p w:rsidR="00DA19CD" w:rsidRDefault="001E46A9" w:rsidP="00147EDB">
      <w:pPr>
        <w:pStyle w:val="PargrafodaLista"/>
        <w:numPr>
          <w:ilvl w:val="0"/>
          <w:numId w:val="2"/>
        </w:numPr>
        <w:jc w:val="both"/>
        <w:rPr>
          <w:rFonts w:ascii="Arial" w:hAnsi="Arial" w:cs="Arial"/>
          <w:sz w:val="26"/>
          <w:szCs w:val="26"/>
        </w:rPr>
      </w:pPr>
      <w:proofErr w:type="spellStart"/>
      <w:r>
        <w:rPr>
          <w:rFonts w:ascii="Arial" w:hAnsi="Arial" w:cs="Arial"/>
          <w:sz w:val="26"/>
          <w:szCs w:val="26"/>
        </w:rPr>
        <w:t>GRFood</w:t>
      </w:r>
      <w:proofErr w:type="spellEnd"/>
      <w:r>
        <w:rPr>
          <w:rFonts w:ascii="Arial" w:hAnsi="Arial" w:cs="Arial"/>
          <w:sz w:val="26"/>
          <w:szCs w:val="26"/>
        </w:rPr>
        <w:t xml:space="preserve">: Sistema Desktop, com uma interface não amigável, dificultando a utilização. </w:t>
      </w:r>
    </w:p>
    <w:p w:rsidR="001E46A9" w:rsidRDefault="001E46A9" w:rsidP="00147EDB">
      <w:pPr>
        <w:pStyle w:val="PargrafodaLista"/>
        <w:numPr>
          <w:ilvl w:val="0"/>
          <w:numId w:val="2"/>
        </w:numPr>
        <w:jc w:val="both"/>
        <w:rPr>
          <w:rFonts w:ascii="Arial" w:hAnsi="Arial" w:cs="Arial"/>
          <w:sz w:val="26"/>
          <w:szCs w:val="26"/>
        </w:rPr>
      </w:pPr>
      <w:proofErr w:type="spellStart"/>
      <w:r>
        <w:rPr>
          <w:rFonts w:ascii="Arial" w:hAnsi="Arial" w:cs="Arial"/>
          <w:sz w:val="26"/>
          <w:szCs w:val="26"/>
        </w:rPr>
        <w:t>Cheff</w:t>
      </w:r>
      <w:proofErr w:type="spellEnd"/>
      <w:r>
        <w:rPr>
          <w:rFonts w:ascii="Arial" w:hAnsi="Arial" w:cs="Arial"/>
          <w:sz w:val="26"/>
          <w:szCs w:val="26"/>
        </w:rPr>
        <w:t xml:space="preserve"> </w:t>
      </w:r>
      <w:proofErr w:type="spellStart"/>
      <w:r>
        <w:rPr>
          <w:rFonts w:ascii="Arial" w:hAnsi="Arial" w:cs="Arial"/>
          <w:sz w:val="26"/>
          <w:szCs w:val="26"/>
        </w:rPr>
        <w:t>Solutions</w:t>
      </w:r>
      <w:proofErr w:type="spellEnd"/>
      <w:r>
        <w:rPr>
          <w:rFonts w:ascii="Arial" w:hAnsi="Arial" w:cs="Arial"/>
          <w:sz w:val="26"/>
          <w:szCs w:val="26"/>
        </w:rPr>
        <w:t>: Dividido por módulos, a solução disponível pela empresa possui uma grande quantidade de funções, porem com um preço não acessível ao cliente piloto.</w:t>
      </w:r>
    </w:p>
    <w:p w:rsidR="00E7215F" w:rsidRDefault="00E7215F" w:rsidP="00E7215F">
      <w:pPr>
        <w:jc w:val="both"/>
        <w:rPr>
          <w:rFonts w:ascii="Arial" w:hAnsi="Arial" w:cs="Arial"/>
          <w:sz w:val="26"/>
          <w:szCs w:val="26"/>
        </w:rPr>
      </w:pPr>
    </w:p>
    <w:p w:rsidR="00E7215F" w:rsidRDefault="00E7215F" w:rsidP="00E7215F">
      <w:pPr>
        <w:jc w:val="both"/>
        <w:rPr>
          <w:rFonts w:ascii="Arial" w:hAnsi="Arial" w:cs="Arial"/>
          <w:sz w:val="26"/>
          <w:szCs w:val="26"/>
        </w:rPr>
      </w:pPr>
      <w:r>
        <w:rPr>
          <w:rFonts w:ascii="Arial" w:hAnsi="Arial" w:cs="Arial"/>
          <w:sz w:val="26"/>
          <w:szCs w:val="26"/>
        </w:rPr>
        <w:t xml:space="preserve"> </w:t>
      </w:r>
      <w:r>
        <w:rPr>
          <w:rFonts w:ascii="Arial" w:hAnsi="Arial" w:cs="Arial"/>
          <w:sz w:val="26"/>
          <w:szCs w:val="26"/>
        </w:rPr>
        <w:tab/>
        <w:t>Após análise de inúmeros sistemas concorrentes, foi constatado que o mercado carece de uma aplicação de baixo custo, acessível de qualquer lugar e que possa, de maneira confiável, auxiliar na administração do estabelecimento.</w:t>
      </w:r>
    </w:p>
    <w:p w:rsidR="00992F2F" w:rsidRPr="006E4A36" w:rsidRDefault="00E7215F" w:rsidP="00992F2F">
      <w:pPr>
        <w:jc w:val="both"/>
        <w:rPr>
          <w:rFonts w:ascii="Arial" w:hAnsi="Arial" w:cs="Arial"/>
          <w:sz w:val="26"/>
          <w:szCs w:val="26"/>
        </w:rPr>
      </w:pPr>
      <w:r>
        <w:rPr>
          <w:rFonts w:ascii="Arial" w:hAnsi="Arial" w:cs="Arial"/>
          <w:sz w:val="26"/>
          <w:szCs w:val="26"/>
        </w:rPr>
        <w:tab/>
        <w:t>Es</w:t>
      </w:r>
      <w:r w:rsidR="00171CA3">
        <w:rPr>
          <w:rFonts w:ascii="Arial" w:hAnsi="Arial" w:cs="Arial"/>
          <w:sz w:val="26"/>
          <w:szCs w:val="26"/>
        </w:rPr>
        <w:t>sas informações fortalecem a ide</w:t>
      </w:r>
      <w:r>
        <w:rPr>
          <w:rFonts w:ascii="Arial" w:hAnsi="Arial" w:cs="Arial"/>
          <w:sz w:val="26"/>
          <w:szCs w:val="26"/>
        </w:rPr>
        <w:t>ia de que o desenvolvimento do HMA pode ser um diferencial para o Hermes Bar</w:t>
      </w:r>
    </w:p>
    <w:p w:rsidR="009B05C8" w:rsidRDefault="009B05C8" w:rsidP="00DA5156">
      <w:pPr>
        <w:jc w:val="both"/>
        <w:rPr>
          <w:rFonts w:ascii="Arial" w:hAnsi="Arial" w:cs="Arial"/>
          <w:sz w:val="26"/>
          <w:szCs w:val="26"/>
        </w:rPr>
      </w:pPr>
    </w:p>
    <w:p w:rsidR="00CD678B" w:rsidRPr="00D50F9E" w:rsidRDefault="00CD678B" w:rsidP="008D1D83">
      <w:pPr>
        <w:pStyle w:val="Ttulo1"/>
        <w:rPr>
          <w:b/>
        </w:rPr>
      </w:pPr>
      <w:bookmarkStart w:id="38" w:name="_Toc431853974"/>
      <w:r w:rsidRPr="00D50F9E">
        <w:rPr>
          <w:b/>
        </w:rPr>
        <w:t>5 OBJETIVOS</w:t>
      </w:r>
      <w:bookmarkEnd w:id="38"/>
      <w:r w:rsidRPr="00D50F9E">
        <w:rPr>
          <w:b/>
        </w:rPr>
        <w:t xml:space="preserve">   </w:t>
      </w:r>
    </w:p>
    <w:p w:rsidR="00CD678B" w:rsidRPr="00CD678B" w:rsidRDefault="00CD678B" w:rsidP="00CD678B">
      <w:pPr>
        <w:jc w:val="both"/>
        <w:rPr>
          <w:rFonts w:ascii="Arial" w:hAnsi="Arial" w:cs="Arial"/>
          <w:sz w:val="26"/>
          <w:szCs w:val="26"/>
        </w:rPr>
      </w:pPr>
      <w:r>
        <w:rPr>
          <w:rFonts w:ascii="Arial" w:hAnsi="Arial" w:cs="Arial"/>
          <w:b/>
          <w:sz w:val="26"/>
          <w:szCs w:val="26"/>
        </w:rPr>
        <w:tab/>
      </w:r>
      <w:r w:rsidRPr="00CD678B">
        <w:rPr>
          <w:rFonts w:ascii="Arial" w:hAnsi="Arial" w:cs="Arial"/>
          <w:sz w:val="26"/>
          <w:szCs w:val="26"/>
        </w:rPr>
        <w:t xml:space="preserve">A partir dos requisitos adquiridos com o cliente piloto, este projeto tem como objetivo o desenvolvimento de uma aplicação Web, </w:t>
      </w:r>
      <w:r>
        <w:rPr>
          <w:rFonts w:ascii="Arial" w:hAnsi="Arial" w:cs="Arial"/>
          <w:sz w:val="26"/>
          <w:szCs w:val="26"/>
        </w:rPr>
        <w:t xml:space="preserve">utilizando tecnologias Microsoft como: C#, </w:t>
      </w:r>
      <w:proofErr w:type="spellStart"/>
      <w:r>
        <w:rPr>
          <w:rFonts w:ascii="Arial" w:hAnsi="Arial" w:cs="Arial"/>
          <w:sz w:val="26"/>
          <w:szCs w:val="26"/>
        </w:rPr>
        <w:t>Asp</w:t>
      </w:r>
      <w:proofErr w:type="spellEnd"/>
      <w:r>
        <w:rPr>
          <w:rFonts w:ascii="Arial" w:hAnsi="Arial" w:cs="Arial"/>
          <w:sz w:val="26"/>
          <w:szCs w:val="26"/>
        </w:rPr>
        <w:t xml:space="preserve"> NET, </w:t>
      </w:r>
      <w:proofErr w:type="spellStart"/>
      <w:r>
        <w:rPr>
          <w:rFonts w:ascii="Arial" w:hAnsi="Arial" w:cs="Arial"/>
          <w:sz w:val="26"/>
          <w:szCs w:val="26"/>
        </w:rPr>
        <w:t>Sql</w:t>
      </w:r>
      <w:proofErr w:type="spellEnd"/>
      <w:r>
        <w:rPr>
          <w:rFonts w:ascii="Arial" w:hAnsi="Arial" w:cs="Arial"/>
          <w:sz w:val="26"/>
          <w:szCs w:val="26"/>
        </w:rPr>
        <w:t xml:space="preserve"> Server como armazenamento de dados, Visual Studio como ferramenta para desenvolvimento, WCF para comunicação entre plataformas. Estas tecnologias aplicadas em conjunto forneceriam aos gestores e de mais </w:t>
      </w:r>
      <w:proofErr w:type="spellStart"/>
      <w:r w:rsidRPr="00CD678B">
        <w:rPr>
          <w:rFonts w:ascii="Arial" w:hAnsi="Arial" w:cs="Arial"/>
          <w:i/>
          <w:sz w:val="26"/>
          <w:szCs w:val="26"/>
        </w:rPr>
        <w:t>stakeholders</w:t>
      </w:r>
      <w:proofErr w:type="spellEnd"/>
      <w:r w:rsidR="008526E9">
        <w:rPr>
          <w:rFonts w:ascii="Arial" w:hAnsi="Arial" w:cs="Arial"/>
          <w:sz w:val="26"/>
          <w:szCs w:val="26"/>
        </w:rPr>
        <w:t>, um sistema de gestão, onde seria possível a emissão de pedidos, abertura e fechamento de comandas, controle de caixa e estoque.</w:t>
      </w:r>
    </w:p>
    <w:p w:rsidR="008526E9" w:rsidRDefault="00594E62" w:rsidP="00CD678B">
      <w:pPr>
        <w:jc w:val="both"/>
        <w:rPr>
          <w:rFonts w:ascii="Arial" w:hAnsi="Arial" w:cs="Arial"/>
          <w:sz w:val="26"/>
          <w:szCs w:val="26"/>
        </w:rPr>
      </w:pPr>
      <w:r>
        <w:rPr>
          <w:rFonts w:ascii="Arial" w:hAnsi="Arial" w:cs="Arial"/>
          <w:sz w:val="26"/>
          <w:szCs w:val="26"/>
        </w:rPr>
        <w:tab/>
        <w:t>Como objetivo gerencial, o sistema tem a premissa de manter uma base de dados, que após passar um por tratamento, possam gerar informações necessárias.</w:t>
      </w:r>
    </w:p>
    <w:p w:rsidR="00594E62" w:rsidRDefault="00594E62" w:rsidP="00CD678B">
      <w:pPr>
        <w:jc w:val="both"/>
        <w:rPr>
          <w:rFonts w:ascii="Arial" w:hAnsi="Arial" w:cs="Arial"/>
          <w:sz w:val="26"/>
          <w:szCs w:val="26"/>
        </w:rPr>
      </w:pPr>
      <w:r>
        <w:rPr>
          <w:rFonts w:ascii="Arial" w:hAnsi="Arial" w:cs="Arial"/>
          <w:sz w:val="26"/>
          <w:szCs w:val="26"/>
        </w:rPr>
        <w:lastRenderedPageBreak/>
        <w:t xml:space="preserve"> </w:t>
      </w:r>
      <w:r>
        <w:rPr>
          <w:rFonts w:ascii="Arial" w:hAnsi="Arial" w:cs="Arial"/>
          <w:sz w:val="26"/>
          <w:szCs w:val="26"/>
        </w:rPr>
        <w:tab/>
      </w:r>
      <w:r w:rsidR="00CD678B" w:rsidRPr="00CD678B">
        <w:rPr>
          <w:rFonts w:ascii="Arial" w:hAnsi="Arial" w:cs="Arial"/>
          <w:sz w:val="26"/>
          <w:szCs w:val="26"/>
        </w:rPr>
        <w:t xml:space="preserve">Como objetivos gerais, tem-se: </w:t>
      </w:r>
    </w:p>
    <w:p w:rsidR="00594E62" w:rsidRDefault="00CD678B" w:rsidP="00147EDB">
      <w:pPr>
        <w:pStyle w:val="PargrafodaLista"/>
        <w:numPr>
          <w:ilvl w:val="0"/>
          <w:numId w:val="3"/>
        </w:numPr>
        <w:jc w:val="both"/>
        <w:rPr>
          <w:rFonts w:ascii="Arial" w:hAnsi="Arial" w:cs="Arial"/>
          <w:sz w:val="26"/>
          <w:szCs w:val="26"/>
        </w:rPr>
      </w:pPr>
      <w:r w:rsidRPr="00594E62">
        <w:rPr>
          <w:rFonts w:ascii="Arial" w:hAnsi="Arial" w:cs="Arial"/>
          <w:sz w:val="26"/>
          <w:szCs w:val="26"/>
        </w:rPr>
        <w:t xml:space="preserve">Desenvolvimento de um sistema de </w:t>
      </w:r>
      <w:r w:rsidR="00594E62">
        <w:rPr>
          <w:rFonts w:ascii="Arial" w:hAnsi="Arial" w:cs="Arial"/>
          <w:sz w:val="26"/>
          <w:szCs w:val="26"/>
        </w:rPr>
        <w:t>gestão</w:t>
      </w:r>
      <w:r w:rsidRPr="00594E62">
        <w:rPr>
          <w:rFonts w:ascii="Arial" w:hAnsi="Arial" w:cs="Arial"/>
          <w:sz w:val="26"/>
          <w:szCs w:val="26"/>
        </w:rPr>
        <w:t xml:space="preserve"> que proporcione aos </w:t>
      </w:r>
      <w:r w:rsidR="00594E62">
        <w:rPr>
          <w:rFonts w:ascii="Arial" w:hAnsi="Arial" w:cs="Arial"/>
          <w:sz w:val="26"/>
          <w:szCs w:val="26"/>
        </w:rPr>
        <w:t>gestores conferir e armazenar informações pertinentes</w:t>
      </w:r>
      <w:r w:rsidRPr="00594E62">
        <w:rPr>
          <w:rFonts w:ascii="Arial" w:hAnsi="Arial" w:cs="Arial"/>
          <w:sz w:val="26"/>
          <w:szCs w:val="26"/>
        </w:rPr>
        <w:t xml:space="preserve">; </w:t>
      </w:r>
    </w:p>
    <w:p w:rsidR="00594E62" w:rsidRDefault="00CD678B" w:rsidP="00147EDB">
      <w:pPr>
        <w:pStyle w:val="PargrafodaLista"/>
        <w:numPr>
          <w:ilvl w:val="0"/>
          <w:numId w:val="3"/>
        </w:numPr>
        <w:jc w:val="both"/>
        <w:rPr>
          <w:rFonts w:ascii="Arial" w:hAnsi="Arial" w:cs="Arial"/>
          <w:sz w:val="26"/>
          <w:szCs w:val="26"/>
        </w:rPr>
      </w:pPr>
      <w:r w:rsidRPr="00CD678B">
        <w:rPr>
          <w:rFonts w:ascii="Arial" w:hAnsi="Arial" w:cs="Arial"/>
          <w:sz w:val="26"/>
          <w:szCs w:val="26"/>
        </w:rPr>
        <w:t xml:space="preserve">Auxiliar o </w:t>
      </w:r>
      <w:r w:rsidR="00594E62">
        <w:rPr>
          <w:rFonts w:ascii="Arial" w:hAnsi="Arial" w:cs="Arial"/>
          <w:sz w:val="26"/>
          <w:szCs w:val="26"/>
        </w:rPr>
        <w:t>bar</w:t>
      </w:r>
      <w:r w:rsidRPr="00CD678B">
        <w:rPr>
          <w:rFonts w:ascii="Arial" w:hAnsi="Arial" w:cs="Arial"/>
          <w:sz w:val="26"/>
          <w:szCs w:val="26"/>
        </w:rPr>
        <w:t xml:space="preserve"> no controle de clientes; </w:t>
      </w:r>
    </w:p>
    <w:p w:rsidR="00594E62" w:rsidRDefault="00CD678B" w:rsidP="00147EDB">
      <w:pPr>
        <w:pStyle w:val="PargrafodaLista"/>
        <w:numPr>
          <w:ilvl w:val="0"/>
          <w:numId w:val="3"/>
        </w:numPr>
        <w:jc w:val="both"/>
        <w:rPr>
          <w:rFonts w:ascii="Arial" w:hAnsi="Arial" w:cs="Arial"/>
          <w:sz w:val="26"/>
          <w:szCs w:val="26"/>
        </w:rPr>
      </w:pPr>
      <w:r w:rsidRPr="00CD678B">
        <w:rPr>
          <w:rFonts w:ascii="Arial" w:hAnsi="Arial" w:cs="Arial"/>
          <w:sz w:val="26"/>
          <w:szCs w:val="26"/>
        </w:rPr>
        <w:t xml:space="preserve">Auxiliar o </w:t>
      </w:r>
      <w:r w:rsidR="00594E62">
        <w:rPr>
          <w:rFonts w:ascii="Arial" w:hAnsi="Arial" w:cs="Arial"/>
          <w:sz w:val="26"/>
          <w:szCs w:val="26"/>
        </w:rPr>
        <w:t>bar</w:t>
      </w:r>
      <w:r w:rsidRPr="00CD678B">
        <w:rPr>
          <w:rFonts w:ascii="Arial" w:hAnsi="Arial" w:cs="Arial"/>
          <w:sz w:val="26"/>
          <w:szCs w:val="26"/>
        </w:rPr>
        <w:t xml:space="preserve"> no controle de reservas;</w:t>
      </w:r>
    </w:p>
    <w:p w:rsidR="00594E62" w:rsidRDefault="00594E62" w:rsidP="00147EDB">
      <w:pPr>
        <w:pStyle w:val="PargrafodaLista"/>
        <w:numPr>
          <w:ilvl w:val="0"/>
          <w:numId w:val="3"/>
        </w:numPr>
        <w:jc w:val="both"/>
        <w:rPr>
          <w:rFonts w:ascii="Arial" w:hAnsi="Arial" w:cs="Arial"/>
          <w:sz w:val="26"/>
          <w:szCs w:val="26"/>
        </w:rPr>
      </w:pPr>
      <w:r>
        <w:rPr>
          <w:rFonts w:ascii="Arial" w:hAnsi="Arial" w:cs="Arial"/>
          <w:sz w:val="26"/>
          <w:szCs w:val="26"/>
        </w:rPr>
        <w:t>Auxiliar o bar no controle de estoque;</w:t>
      </w:r>
    </w:p>
    <w:p w:rsidR="00594E62" w:rsidRDefault="00594E62" w:rsidP="00147EDB">
      <w:pPr>
        <w:pStyle w:val="PargrafodaLista"/>
        <w:numPr>
          <w:ilvl w:val="0"/>
          <w:numId w:val="3"/>
        </w:numPr>
        <w:jc w:val="both"/>
        <w:rPr>
          <w:rFonts w:ascii="Arial" w:hAnsi="Arial" w:cs="Arial"/>
          <w:sz w:val="26"/>
          <w:szCs w:val="26"/>
        </w:rPr>
      </w:pPr>
      <w:r>
        <w:rPr>
          <w:rFonts w:ascii="Arial" w:hAnsi="Arial" w:cs="Arial"/>
          <w:sz w:val="26"/>
          <w:szCs w:val="26"/>
        </w:rPr>
        <w:t>Auxiliar o bar no controle de fornecedores;</w:t>
      </w:r>
    </w:p>
    <w:p w:rsidR="00CD678B" w:rsidRPr="00CD678B" w:rsidRDefault="00CD678B" w:rsidP="00147EDB">
      <w:pPr>
        <w:pStyle w:val="PargrafodaLista"/>
        <w:numPr>
          <w:ilvl w:val="0"/>
          <w:numId w:val="3"/>
        </w:numPr>
        <w:jc w:val="both"/>
        <w:rPr>
          <w:rFonts w:ascii="Arial" w:hAnsi="Arial" w:cs="Arial"/>
          <w:sz w:val="26"/>
          <w:szCs w:val="26"/>
        </w:rPr>
      </w:pPr>
      <w:r w:rsidRPr="00CD678B">
        <w:rPr>
          <w:rFonts w:ascii="Arial" w:hAnsi="Arial" w:cs="Arial"/>
          <w:sz w:val="26"/>
          <w:szCs w:val="26"/>
        </w:rPr>
        <w:t xml:space="preserve">Contribuir para a satisfação do cliente.  </w:t>
      </w:r>
    </w:p>
    <w:p w:rsidR="00594E62" w:rsidRDefault="00CD678B" w:rsidP="00594E62">
      <w:pPr>
        <w:ind w:firstLine="708"/>
        <w:jc w:val="both"/>
        <w:rPr>
          <w:rFonts w:ascii="Arial" w:hAnsi="Arial" w:cs="Arial"/>
          <w:sz w:val="26"/>
          <w:szCs w:val="26"/>
        </w:rPr>
      </w:pPr>
      <w:r w:rsidRPr="00CD678B">
        <w:rPr>
          <w:rFonts w:ascii="Arial" w:hAnsi="Arial" w:cs="Arial"/>
          <w:sz w:val="26"/>
          <w:szCs w:val="26"/>
        </w:rPr>
        <w:t xml:space="preserve">Como objetivos específicos desse projeto, tem-se: </w:t>
      </w:r>
    </w:p>
    <w:p w:rsidR="00594E62" w:rsidRDefault="00594E62" w:rsidP="00147EDB">
      <w:pPr>
        <w:pStyle w:val="PargrafodaLista"/>
        <w:numPr>
          <w:ilvl w:val="0"/>
          <w:numId w:val="4"/>
        </w:numPr>
        <w:jc w:val="both"/>
        <w:rPr>
          <w:rFonts w:ascii="Arial" w:hAnsi="Arial" w:cs="Arial"/>
          <w:sz w:val="26"/>
          <w:szCs w:val="26"/>
        </w:rPr>
      </w:pPr>
      <w:r>
        <w:rPr>
          <w:rFonts w:ascii="Arial" w:hAnsi="Arial" w:cs="Arial"/>
          <w:sz w:val="26"/>
          <w:szCs w:val="26"/>
        </w:rPr>
        <w:t>Cadastrar clientes;</w:t>
      </w:r>
    </w:p>
    <w:p w:rsidR="00594E62" w:rsidRDefault="00594E62" w:rsidP="00147EDB">
      <w:pPr>
        <w:pStyle w:val="PargrafodaLista"/>
        <w:numPr>
          <w:ilvl w:val="0"/>
          <w:numId w:val="4"/>
        </w:numPr>
        <w:jc w:val="both"/>
        <w:rPr>
          <w:rFonts w:ascii="Arial" w:hAnsi="Arial" w:cs="Arial"/>
          <w:sz w:val="26"/>
          <w:szCs w:val="26"/>
        </w:rPr>
      </w:pPr>
      <w:r>
        <w:rPr>
          <w:rFonts w:ascii="Arial" w:hAnsi="Arial" w:cs="Arial"/>
          <w:sz w:val="26"/>
          <w:szCs w:val="26"/>
        </w:rPr>
        <w:t>Cadastrar funcionários;</w:t>
      </w:r>
    </w:p>
    <w:p w:rsidR="00594E62"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Realizar a entrada e saída de clientes;</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Realizar o controle de estoque;</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Cadastrar fornecedores;</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Cadastrar Produtos;</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Realizar abertura e fechamento de caixa;</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Realizar sangria de caixa;</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Realizar reforço de caixa;</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Emitir relatórios de fluxo de caixa diários;</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 xml:space="preserve">Imprimir cupom </w:t>
      </w:r>
      <w:r w:rsidRPr="0003458B">
        <w:rPr>
          <w:rFonts w:ascii="Arial" w:hAnsi="Arial" w:cs="Arial"/>
          <w:i/>
          <w:sz w:val="26"/>
          <w:szCs w:val="26"/>
        </w:rPr>
        <w:t>não</w:t>
      </w:r>
      <w:r>
        <w:rPr>
          <w:rFonts w:ascii="Arial" w:hAnsi="Arial" w:cs="Arial"/>
          <w:sz w:val="26"/>
          <w:szCs w:val="26"/>
        </w:rPr>
        <w:t xml:space="preserve"> fiscal </w:t>
      </w:r>
      <w:r w:rsidRPr="0003458B">
        <w:rPr>
          <w:rFonts w:ascii="Arial" w:hAnsi="Arial" w:cs="Arial"/>
          <w:i/>
          <w:sz w:val="26"/>
          <w:szCs w:val="26"/>
        </w:rPr>
        <w:t>(versão acadêmica)</w:t>
      </w:r>
      <w:r>
        <w:rPr>
          <w:rFonts w:ascii="Arial" w:hAnsi="Arial" w:cs="Arial"/>
          <w:sz w:val="26"/>
          <w:szCs w:val="26"/>
        </w:rPr>
        <w:t>;</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Realizar consultas de todos os casos de cadastro;</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Prover segurança dos dados armazenados na nuvem;</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Criar metodologia de armazenamento local em caso de falha de conexão com a internet;</w:t>
      </w:r>
    </w:p>
    <w:p w:rsidR="00CD67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 xml:space="preserve">Desenvolver aplicação responsiva para utilização em </w:t>
      </w:r>
      <w:proofErr w:type="spellStart"/>
      <w:r>
        <w:rPr>
          <w:rFonts w:ascii="Arial" w:hAnsi="Arial" w:cs="Arial"/>
          <w:sz w:val="26"/>
          <w:szCs w:val="26"/>
        </w:rPr>
        <w:t>tablets</w:t>
      </w:r>
      <w:proofErr w:type="spellEnd"/>
      <w:r>
        <w:rPr>
          <w:rFonts w:ascii="Arial" w:hAnsi="Arial" w:cs="Arial"/>
          <w:sz w:val="26"/>
          <w:szCs w:val="26"/>
        </w:rPr>
        <w:t xml:space="preserve"> e aparelhos móveis;</w:t>
      </w:r>
    </w:p>
    <w:p w:rsidR="00EB34E0" w:rsidRDefault="00EB34E0" w:rsidP="00EB34E0">
      <w:pPr>
        <w:jc w:val="both"/>
        <w:rPr>
          <w:rFonts w:ascii="Arial" w:hAnsi="Arial" w:cs="Arial"/>
          <w:sz w:val="26"/>
          <w:szCs w:val="26"/>
        </w:rPr>
      </w:pPr>
    </w:p>
    <w:p w:rsidR="00CE1A29" w:rsidRPr="00D50F9E" w:rsidRDefault="00CE1A29" w:rsidP="008D1D83">
      <w:pPr>
        <w:pStyle w:val="Ttulo1"/>
        <w:rPr>
          <w:b/>
        </w:rPr>
      </w:pPr>
      <w:bookmarkStart w:id="39" w:name="_Toc431853975"/>
      <w:r w:rsidRPr="00D50F9E">
        <w:rPr>
          <w:b/>
        </w:rPr>
        <w:t>6 DESENVOLVIMENTO</w:t>
      </w:r>
      <w:bookmarkEnd w:id="39"/>
      <w:r w:rsidRPr="00D50F9E">
        <w:rPr>
          <w:b/>
        </w:rPr>
        <w:t xml:space="preserve"> </w:t>
      </w:r>
    </w:p>
    <w:p w:rsidR="00CE1A29" w:rsidRDefault="00CE1A29" w:rsidP="00CE1A29">
      <w:pPr>
        <w:jc w:val="both"/>
        <w:rPr>
          <w:rFonts w:ascii="Arial" w:hAnsi="Arial" w:cs="Arial"/>
          <w:sz w:val="26"/>
          <w:szCs w:val="26"/>
        </w:rPr>
      </w:pPr>
      <w:r>
        <w:rPr>
          <w:rFonts w:ascii="Arial" w:hAnsi="Arial" w:cs="Arial"/>
          <w:b/>
          <w:sz w:val="26"/>
          <w:szCs w:val="26"/>
        </w:rPr>
        <w:tab/>
      </w:r>
      <w:r w:rsidRPr="00CE1A29">
        <w:rPr>
          <w:rFonts w:ascii="Arial" w:hAnsi="Arial" w:cs="Arial"/>
          <w:sz w:val="26"/>
          <w:szCs w:val="26"/>
        </w:rPr>
        <w:t xml:space="preserve">O início do </w:t>
      </w:r>
      <w:r w:rsidR="00570566">
        <w:rPr>
          <w:rFonts w:ascii="Arial" w:hAnsi="Arial" w:cs="Arial"/>
          <w:sz w:val="26"/>
          <w:szCs w:val="26"/>
        </w:rPr>
        <w:t>projeto</w:t>
      </w:r>
      <w:r w:rsidRPr="00CE1A29">
        <w:rPr>
          <w:rFonts w:ascii="Arial" w:hAnsi="Arial" w:cs="Arial"/>
          <w:sz w:val="26"/>
          <w:szCs w:val="26"/>
        </w:rPr>
        <w:t xml:space="preserve"> teve no mês de julho de 2015, após reunião com gestores do Hermes Bar e Restaurante.</w:t>
      </w:r>
      <w:r>
        <w:rPr>
          <w:rFonts w:ascii="Arial" w:hAnsi="Arial" w:cs="Arial"/>
          <w:sz w:val="26"/>
          <w:szCs w:val="26"/>
        </w:rPr>
        <w:t xml:space="preserve"> Logo em seguida foi realizado uma pesquisa com intuito </w:t>
      </w:r>
      <w:r w:rsidR="00BF663F">
        <w:rPr>
          <w:rFonts w:ascii="Arial" w:hAnsi="Arial" w:cs="Arial"/>
          <w:sz w:val="26"/>
          <w:szCs w:val="26"/>
        </w:rPr>
        <w:t>de descobrir possíveis sistemas</w:t>
      </w:r>
      <w:r>
        <w:rPr>
          <w:rFonts w:ascii="Arial" w:hAnsi="Arial" w:cs="Arial"/>
          <w:sz w:val="26"/>
          <w:szCs w:val="26"/>
        </w:rPr>
        <w:t xml:space="preserve"> que pudessem atender </w:t>
      </w:r>
      <w:r w:rsidR="00570566">
        <w:rPr>
          <w:rFonts w:ascii="Arial" w:hAnsi="Arial" w:cs="Arial"/>
          <w:sz w:val="26"/>
          <w:szCs w:val="26"/>
        </w:rPr>
        <w:t>os requisitos de negócio</w:t>
      </w:r>
      <w:r>
        <w:rPr>
          <w:rFonts w:ascii="Arial" w:hAnsi="Arial" w:cs="Arial"/>
          <w:sz w:val="26"/>
          <w:szCs w:val="26"/>
        </w:rPr>
        <w:t xml:space="preserve">, web e com um baixo custo de </w:t>
      </w:r>
      <w:r w:rsidR="00570566">
        <w:rPr>
          <w:rFonts w:ascii="Arial" w:hAnsi="Arial" w:cs="Arial"/>
          <w:sz w:val="26"/>
          <w:szCs w:val="26"/>
        </w:rPr>
        <w:t>contratação</w:t>
      </w:r>
      <w:r>
        <w:rPr>
          <w:rFonts w:ascii="Arial" w:hAnsi="Arial" w:cs="Arial"/>
          <w:sz w:val="26"/>
          <w:szCs w:val="26"/>
        </w:rPr>
        <w:t xml:space="preserve">. Como não foram encontrados </w:t>
      </w:r>
      <w:r w:rsidR="00BF663F">
        <w:rPr>
          <w:rFonts w:ascii="Arial" w:hAnsi="Arial" w:cs="Arial"/>
          <w:sz w:val="26"/>
          <w:szCs w:val="26"/>
        </w:rPr>
        <w:t>softwares</w:t>
      </w:r>
      <w:r>
        <w:rPr>
          <w:rFonts w:ascii="Arial" w:hAnsi="Arial" w:cs="Arial"/>
          <w:sz w:val="26"/>
          <w:szCs w:val="26"/>
        </w:rPr>
        <w:t xml:space="preserve"> de mercado com as características </w:t>
      </w:r>
      <w:r w:rsidR="00BF663F">
        <w:rPr>
          <w:rFonts w:ascii="Arial" w:hAnsi="Arial" w:cs="Arial"/>
          <w:sz w:val="26"/>
          <w:szCs w:val="26"/>
        </w:rPr>
        <w:t>necessárias</w:t>
      </w:r>
      <w:r>
        <w:rPr>
          <w:rFonts w:ascii="Arial" w:hAnsi="Arial" w:cs="Arial"/>
          <w:sz w:val="26"/>
          <w:szCs w:val="26"/>
        </w:rPr>
        <w:t xml:space="preserve">, foi decidido iniciar um projeto de software para atender ao cliente piloto. </w:t>
      </w:r>
    </w:p>
    <w:p w:rsidR="00E16CBC" w:rsidRDefault="00570566" w:rsidP="00CE1A29">
      <w:pPr>
        <w:jc w:val="both"/>
        <w:rPr>
          <w:rFonts w:ascii="Arial" w:hAnsi="Arial" w:cs="Arial"/>
          <w:sz w:val="26"/>
          <w:szCs w:val="26"/>
        </w:rPr>
      </w:pPr>
      <w:r>
        <w:rPr>
          <w:rFonts w:ascii="Arial" w:hAnsi="Arial" w:cs="Arial"/>
          <w:sz w:val="26"/>
          <w:szCs w:val="26"/>
        </w:rPr>
        <w:tab/>
        <w:t xml:space="preserve">O primeiro processo a ser realizado, foi a construção do Documento de Visão. Este documento tem como objetivo capturar as perspectivas necessárias, pessoas interessadas no projeto e a identificação de </w:t>
      </w:r>
      <w:r>
        <w:rPr>
          <w:rFonts w:ascii="Arial" w:hAnsi="Arial" w:cs="Arial"/>
          <w:sz w:val="26"/>
          <w:szCs w:val="26"/>
        </w:rPr>
        <w:lastRenderedPageBreak/>
        <w:t>possíveis problemas.</w:t>
      </w:r>
      <w:r w:rsidR="00E16CBC">
        <w:rPr>
          <w:rFonts w:ascii="Arial" w:hAnsi="Arial" w:cs="Arial"/>
          <w:sz w:val="26"/>
          <w:szCs w:val="26"/>
        </w:rPr>
        <w:t xml:space="preserve"> Para este documento é necessário o reconhecimento </w:t>
      </w:r>
      <w:r w:rsidR="003147F0">
        <w:rPr>
          <w:rFonts w:ascii="Arial" w:hAnsi="Arial" w:cs="Arial"/>
          <w:sz w:val="26"/>
          <w:szCs w:val="26"/>
        </w:rPr>
        <w:t xml:space="preserve">dos </w:t>
      </w:r>
      <w:proofErr w:type="spellStart"/>
      <w:r w:rsidR="003147F0" w:rsidRPr="003147F0">
        <w:rPr>
          <w:rFonts w:ascii="Arial" w:hAnsi="Arial" w:cs="Arial"/>
          <w:i/>
          <w:sz w:val="26"/>
          <w:szCs w:val="26"/>
        </w:rPr>
        <w:t>stakeholders</w:t>
      </w:r>
      <w:proofErr w:type="spellEnd"/>
      <w:r w:rsidR="00E16CBC">
        <w:rPr>
          <w:rFonts w:ascii="Arial" w:hAnsi="Arial" w:cs="Arial"/>
          <w:sz w:val="26"/>
          <w:szCs w:val="26"/>
        </w:rPr>
        <w:t xml:space="preserve">, </w:t>
      </w:r>
      <w:r w:rsidR="003147F0">
        <w:rPr>
          <w:rFonts w:ascii="Arial" w:hAnsi="Arial" w:cs="Arial"/>
          <w:sz w:val="26"/>
          <w:szCs w:val="26"/>
        </w:rPr>
        <w:t xml:space="preserve">conforme </w:t>
      </w:r>
      <w:r w:rsidR="00E16CBC">
        <w:rPr>
          <w:rFonts w:ascii="Arial" w:hAnsi="Arial" w:cs="Arial"/>
          <w:sz w:val="26"/>
          <w:szCs w:val="26"/>
        </w:rPr>
        <w:t>demonstrado tabela a seguir:</w:t>
      </w:r>
    </w:p>
    <w:p w:rsidR="00E16CBC" w:rsidRPr="00171CA3" w:rsidRDefault="00171CA3" w:rsidP="00171CA3">
      <w:pPr>
        <w:jc w:val="center"/>
        <w:rPr>
          <w:rFonts w:ascii="Arial" w:hAnsi="Arial" w:cs="Arial"/>
          <w:b/>
          <w:sz w:val="20"/>
          <w:szCs w:val="26"/>
        </w:rPr>
      </w:pPr>
      <w:r w:rsidRPr="00171CA3">
        <w:rPr>
          <w:rFonts w:ascii="Arial" w:hAnsi="Arial" w:cs="Arial"/>
          <w:b/>
          <w:sz w:val="20"/>
          <w:szCs w:val="26"/>
        </w:rPr>
        <w:t xml:space="preserve">Tabela 1 - </w:t>
      </w:r>
      <w:proofErr w:type="spellStart"/>
      <w:r w:rsidRPr="00171CA3">
        <w:rPr>
          <w:rFonts w:ascii="Arial" w:hAnsi="Arial" w:cs="Arial"/>
          <w:b/>
          <w:sz w:val="20"/>
          <w:szCs w:val="26"/>
        </w:rPr>
        <w:t>Stakeholders</w:t>
      </w:r>
      <w:proofErr w:type="spellEnd"/>
    </w:p>
    <w:tbl>
      <w:tblPr>
        <w:tblStyle w:val="Tabelacomgrade"/>
        <w:tblW w:w="0" w:type="auto"/>
        <w:tblLook w:val="04A0" w:firstRow="1" w:lastRow="0" w:firstColumn="1" w:lastColumn="0" w:noHBand="0" w:noVBand="1"/>
      </w:tblPr>
      <w:tblGrid>
        <w:gridCol w:w="4247"/>
        <w:gridCol w:w="4247"/>
      </w:tblGrid>
      <w:tr w:rsidR="00E16CBC" w:rsidTr="009B4E7A">
        <w:tc>
          <w:tcPr>
            <w:tcW w:w="8494" w:type="dxa"/>
            <w:gridSpan w:val="2"/>
          </w:tcPr>
          <w:p w:rsidR="00E16CBC" w:rsidRPr="00E16CBC" w:rsidRDefault="00E16CBC" w:rsidP="00E16CBC">
            <w:pPr>
              <w:jc w:val="center"/>
              <w:rPr>
                <w:rFonts w:ascii="Arial" w:hAnsi="Arial" w:cs="Arial"/>
                <w:b/>
                <w:sz w:val="26"/>
                <w:szCs w:val="26"/>
              </w:rPr>
            </w:pPr>
            <w:r w:rsidRPr="00E16CBC">
              <w:rPr>
                <w:rFonts w:ascii="Arial" w:hAnsi="Arial" w:cs="Arial"/>
                <w:b/>
                <w:sz w:val="26"/>
                <w:szCs w:val="26"/>
              </w:rPr>
              <w:t>Hermes Bar e Restaurante</w:t>
            </w:r>
          </w:p>
        </w:tc>
      </w:tr>
      <w:tr w:rsidR="00E16CBC" w:rsidTr="00E16CBC">
        <w:tc>
          <w:tcPr>
            <w:tcW w:w="4247" w:type="dxa"/>
          </w:tcPr>
          <w:p w:rsidR="00E16CBC" w:rsidRPr="00E16CBC" w:rsidRDefault="00E16CBC" w:rsidP="00E16CBC">
            <w:pPr>
              <w:jc w:val="center"/>
              <w:rPr>
                <w:rFonts w:ascii="Arial" w:hAnsi="Arial" w:cs="Arial"/>
                <w:b/>
                <w:sz w:val="26"/>
                <w:szCs w:val="26"/>
              </w:rPr>
            </w:pPr>
            <w:r w:rsidRPr="00E16CBC">
              <w:rPr>
                <w:rFonts w:ascii="Arial" w:hAnsi="Arial" w:cs="Arial"/>
                <w:b/>
                <w:sz w:val="26"/>
                <w:szCs w:val="26"/>
              </w:rPr>
              <w:t>Nome</w:t>
            </w:r>
          </w:p>
        </w:tc>
        <w:tc>
          <w:tcPr>
            <w:tcW w:w="4247" w:type="dxa"/>
          </w:tcPr>
          <w:p w:rsidR="00E16CBC" w:rsidRPr="00E16CBC" w:rsidRDefault="00E16CBC" w:rsidP="00E16CBC">
            <w:pPr>
              <w:jc w:val="center"/>
              <w:rPr>
                <w:rFonts w:ascii="Arial" w:hAnsi="Arial" w:cs="Arial"/>
                <w:b/>
                <w:sz w:val="26"/>
                <w:szCs w:val="26"/>
              </w:rPr>
            </w:pPr>
            <w:r w:rsidRPr="00E16CBC">
              <w:rPr>
                <w:rFonts w:ascii="Arial" w:hAnsi="Arial" w:cs="Arial"/>
                <w:b/>
                <w:sz w:val="26"/>
                <w:szCs w:val="26"/>
              </w:rPr>
              <w:t>Função</w:t>
            </w:r>
          </w:p>
        </w:tc>
      </w:tr>
      <w:tr w:rsidR="00E16CBC" w:rsidTr="00E16CBC">
        <w:tc>
          <w:tcPr>
            <w:tcW w:w="4247" w:type="dxa"/>
          </w:tcPr>
          <w:p w:rsidR="00E16CBC" w:rsidRDefault="00E16CBC" w:rsidP="00E16CBC">
            <w:pPr>
              <w:jc w:val="center"/>
              <w:rPr>
                <w:rFonts w:ascii="Arial" w:hAnsi="Arial" w:cs="Arial"/>
                <w:sz w:val="26"/>
                <w:szCs w:val="26"/>
              </w:rPr>
            </w:pPr>
            <w:r>
              <w:rPr>
                <w:rFonts w:ascii="Arial" w:hAnsi="Arial" w:cs="Arial"/>
                <w:sz w:val="26"/>
                <w:szCs w:val="26"/>
              </w:rPr>
              <w:t>Leticia Sanches Dutra</w:t>
            </w:r>
          </w:p>
        </w:tc>
        <w:tc>
          <w:tcPr>
            <w:tcW w:w="4247" w:type="dxa"/>
          </w:tcPr>
          <w:p w:rsidR="00E16CBC" w:rsidRDefault="00E16CBC" w:rsidP="00E16CBC">
            <w:pPr>
              <w:jc w:val="center"/>
              <w:rPr>
                <w:rFonts w:ascii="Arial" w:hAnsi="Arial" w:cs="Arial"/>
                <w:sz w:val="26"/>
                <w:szCs w:val="26"/>
              </w:rPr>
            </w:pPr>
            <w:r>
              <w:rPr>
                <w:rFonts w:ascii="Arial" w:hAnsi="Arial" w:cs="Arial"/>
                <w:sz w:val="26"/>
                <w:szCs w:val="26"/>
              </w:rPr>
              <w:t>Sócia | Gerente</w:t>
            </w:r>
          </w:p>
        </w:tc>
      </w:tr>
      <w:tr w:rsidR="00E16CBC" w:rsidTr="00E16CBC">
        <w:tc>
          <w:tcPr>
            <w:tcW w:w="4247" w:type="dxa"/>
          </w:tcPr>
          <w:p w:rsidR="00E16CBC" w:rsidRDefault="00E16CBC" w:rsidP="00E16CBC">
            <w:pPr>
              <w:jc w:val="center"/>
              <w:rPr>
                <w:rFonts w:ascii="Arial" w:hAnsi="Arial" w:cs="Arial"/>
                <w:sz w:val="26"/>
                <w:szCs w:val="26"/>
              </w:rPr>
            </w:pPr>
            <w:r>
              <w:rPr>
                <w:rFonts w:ascii="Arial" w:hAnsi="Arial" w:cs="Arial"/>
                <w:sz w:val="26"/>
                <w:szCs w:val="26"/>
              </w:rPr>
              <w:t xml:space="preserve">Silvana </w:t>
            </w:r>
            <w:proofErr w:type="spellStart"/>
            <w:r>
              <w:rPr>
                <w:rFonts w:ascii="Arial" w:hAnsi="Arial" w:cs="Arial"/>
                <w:sz w:val="26"/>
                <w:szCs w:val="26"/>
              </w:rPr>
              <w:t>Brainta</w:t>
            </w:r>
            <w:proofErr w:type="spellEnd"/>
          </w:p>
        </w:tc>
        <w:tc>
          <w:tcPr>
            <w:tcW w:w="4247" w:type="dxa"/>
          </w:tcPr>
          <w:p w:rsidR="00E16CBC" w:rsidRDefault="00E16CBC" w:rsidP="00E16CBC">
            <w:pPr>
              <w:jc w:val="center"/>
              <w:rPr>
                <w:rFonts w:ascii="Arial" w:hAnsi="Arial" w:cs="Arial"/>
                <w:sz w:val="26"/>
                <w:szCs w:val="26"/>
              </w:rPr>
            </w:pPr>
            <w:r>
              <w:rPr>
                <w:rFonts w:ascii="Arial" w:hAnsi="Arial" w:cs="Arial"/>
                <w:sz w:val="26"/>
                <w:szCs w:val="26"/>
              </w:rPr>
              <w:t>Sócia</w:t>
            </w:r>
          </w:p>
        </w:tc>
      </w:tr>
      <w:tr w:rsidR="00171CA3" w:rsidTr="00E16CBC">
        <w:tc>
          <w:tcPr>
            <w:tcW w:w="4247" w:type="dxa"/>
          </w:tcPr>
          <w:p w:rsidR="00171CA3" w:rsidRDefault="00171CA3" w:rsidP="00E16CBC">
            <w:pPr>
              <w:jc w:val="center"/>
              <w:rPr>
                <w:rFonts w:ascii="Arial" w:hAnsi="Arial" w:cs="Arial"/>
                <w:sz w:val="26"/>
                <w:szCs w:val="26"/>
              </w:rPr>
            </w:pPr>
            <w:r>
              <w:rPr>
                <w:rFonts w:ascii="Arial" w:hAnsi="Arial" w:cs="Arial"/>
                <w:sz w:val="26"/>
                <w:szCs w:val="26"/>
              </w:rPr>
              <w:t>Giuliano Costa</w:t>
            </w:r>
          </w:p>
        </w:tc>
        <w:tc>
          <w:tcPr>
            <w:tcW w:w="4247" w:type="dxa"/>
          </w:tcPr>
          <w:p w:rsidR="00171CA3" w:rsidRDefault="00171CA3" w:rsidP="00E16CBC">
            <w:pPr>
              <w:jc w:val="center"/>
              <w:rPr>
                <w:rFonts w:ascii="Arial" w:hAnsi="Arial" w:cs="Arial"/>
                <w:sz w:val="26"/>
                <w:szCs w:val="26"/>
              </w:rPr>
            </w:pPr>
            <w:r>
              <w:rPr>
                <w:rFonts w:ascii="Arial" w:hAnsi="Arial" w:cs="Arial"/>
                <w:sz w:val="26"/>
                <w:szCs w:val="26"/>
              </w:rPr>
              <w:t>Gerente de Projeto | Desenvolvedor | Analista de Teste | Analista de Requisitos</w:t>
            </w:r>
          </w:p>
        </w:tc>
      </w:tr>
      <w:tr w:rsidR="00171CA3" w:rsidTr="00E16CBC">
        <w:tc>
          <w:tcPr>
            <w:tcW w:w="4247" w:type="dxa"/>
          </w:tcPr>
          <w:p w:rsidR="00171CA3" w:rsidRDefault="00505BA1" w:rsidP="00E16CBC">
            <w:pPr>
              <w:jc w:val="center"/>
              <w:rPr>
                <w:rFonts w:ascii="Arial" w:hAnsi="Arial" w:cs="Arial"/>
                <w:sz w:val="26"/>
                <w:szCs w:val="26"/>
              </w:rPr>
            </w:pPr>
            <w:proofErr w:type="spellStart"/>
            <w:r w:rsidRPr="00505BA1">
              <w:rPr>
                <w:rFonts w:ascii="Arial" w:hAnsi="Arial" w:cs="Arial"/>
                <w:sz w:val="26"/>
                <w:szCs w:val="26"/>
              </w:rPr>
              <w:t>Allson</w:t>
            </w:r>
            <w:proofErr w:type="spellEnd"/>
            <w:r w:rsidRPr="00505BA1">
              <w:rPr>
                <w:rFonts w:ascii="Arial" w:hAnsi="Arial" w:cs="Arial"/>
                <w:sz w:val="26"/>
                <w:szCs w:val="26"/>
              </w:rPr>
              <w:t xml:space="preserve"> Wagner Siviero Martins</w:t>
            </w:r>
          </w:p>
        </w:tc>
        <w:tc>
          <w:tcPr>
            <w:tcW w:w="4247" w:type="dxa"/>
          </w:tcPr>
          <w:p w:rsidR="00171CA3" w:rsidRDefault="00171CA3" w:rsidP="00E16CBC">
            <w:pPr>
              <w:jc w:val="center"/>
              <w:rPr>
                <w:rFonts w:ascii="Arial" w:hAnsi="Arial" w:cs="Arial"/>
                <w:sz w:val="26"/>
                <w:szCs w:val="26"/>
              </w:rPr>
            </w:pPr>
            <w:r>
              <w:rPr>
                <w:rFonts w:ascii="Arial" w:hAnsi="Arial" w:cs="Arial"/>
                <w:sz w:val="26"/>
                <w:szCs w:val="26"/>
              </w:rPr>
              <w:t>Prof. Orientador</w:t>
            </w:r>
          </w:p>
        </w:tc>
      </w:tr>
    </w:tbl>
    <w:p w:rsidR="00553CD1" w:rsidRPr="00BF5313" w:rsidRDefault="00BF5313" w:rsidP="00BF5313">
      <w:pPr>
        <w:jc w:val="center"/>
        <w:rPr>
          <w:rFonts w:ascii="Arial" w:hAnsi="Arial" w:cs="Arial"/>
          <w:sz w:val="20"/>
          <w:szCs w:val="26"/>
        </w:rPr>
      </w:pPr>
      <w:r w:rsidRPr="00BF5313">
        <w:rPr>
          <w:rFonts w:ascii="Arial" w:hAnsi="Arial" w:cs="Arial"/>
          <w:sz w:val="20"/>
          <w:szCs w:val="26"/>
        </w:rPr>
        <w:t>FONTE: O autor (2015)</w:t>
      </w:r>
      <w:r w:rsidR="00527030">
        <w:rPr>
          <w:rFonts w:ascii="Arial" w:hAnsi="Arial" w:cs="Arial"/>
          <w:sz w:val="20"/>
          <w:szCs w:val="26"/>
        </w:rPr>
        <w:br/>
      </w:r>
    </w:p>
    <w:p w:rsidR="00E16CBC" w:rsidRDefault="009B4E7A" w:rsidP="00CE1A29">
      <w:pPr>
        <w:jc w:val="both"/>
        <w:rPr>
          <w:rFonts w:ascii="Arial" w:hAnsi="Arial" w:cs="Arial"/>
          <w:sz w:val="26"/>
          <w:szCs w:val="26"/>
        </w:rPr>
      </w:pPr>
      <w:r>
        <w:rPr>
          <w:rFonts w:ascii="Arial" w:hAnsi="Arial" w:cs="Arial"/>
          <w:sz w:val="26"/>
          <w:szCs w:val="26"/>
        </w:rPr>
        <w:tab/>
      </w:r>
      <w:r w:rsidR="00C812DF">
        <w:rPr>
          <w:rFonts w:ascii="Arial" w:hAnsi="Arial" w:cs="Arial"/>
          <w:sz w:val="26"/>
          <w:szCs w:val="26"/>
        </w:rPr>
        <w:t xml:space="preserve">Como a equipe de desenvolvimento do projeto é composta de somente uma pessoa, foram definidos seis papeis afim de manter a organização. Estes papeis possuem definições especificas, conforme demonstrado na tabela a seguir: </w:t>
      </w:r>
    </w:p>
    <w:p w:rsidR="00527030" w:rsidRDefault="00527030" w:rsidP="00CE1A29">
      <w:pPr>
        <w:jc w:val="both"/>
        <w:rPr>
          <w:rFonts w:ascii="Arial" w:hAnsi="Arial" w:cs="Arial"/>
          <w:sz w:val="26"/>
          <w:szCs w:val="26"/>
        </w:rPr>
      </w:pPr>
    </w:p>
    <w:p w:rsidR="009B4E7A" w:rsidRPr="00505BA1" w:rsidRDefault="00505BA1" w:rsidP="00505BA1">
      <w:pPr>
        <w:jc w:val="center"/>
        <w:rPr>
          <w:rFonts w:ascii="Arial" w:hAnsi="Arial" w:cs="Arial"/>
          <w:b/>
          <w:sz w:val="20"/>
          <w:szCs w:val="26"/>
        </w:rPr>
      </w:pPr>
      <w:r w:rsidRPr="00505BA1">
        <w:rPr>
          <w:rFonts w:ascii="Arial" w:hAnsi="Arial" w:cs="Arial"/>
          <w:b/>
          <w:sz w:val="20"/>
          <w:szCs w:val="26"/>
        </w:rPr>
        <w:t xml:space="preserve">Tabela 2 – Definição </w:t>
      </w:r>
      <w:r>
        <w:rPr>
          <w:rFonts w:ascii="Arial" w:hAnsi="Arial" w:cs="Arial"/>
          <w:b/>
          <w:sz w:val="20"/>
          <w:szCs w:val="26"/>
        </w:rPr>
        <w:t>das funç</w:t>
      </w:r>
      <w:r w:rsidRPr="00505BA1">
        <w:rPr>
          <w:rFonts w:ascii="Arial" w:hAnsi="Arial" w:cs="Arial"/>
          <w:b/>
          <w:sz w:val="20"/>
          <w:szCs w:val="26"/>
        </w:rPr>
        <w:t>ões</w:t>
      </w:r>
    </w:p>
    <w:tbl>
      <w:tblPr>
        <w:tblStyle w:val="Tabelacomgrade"/>
        <w:tblW w:w="0" w:type="auto"/>
        <w:tblLook w:val="04A0" w:firstRow="1" w:lastRow="0" w:firstColumn="1" w:lastColumn="0" w:noHBand="0" w:noVBand="1"/>
      </w:tblPr>
      <w:tblGrid>
        <w:gridCol w:w="4247"/>
        <w:gridCol w:w="4247"/>
      </w:tblGrid>
      <w:tr w:rsidR="009B4E7A" w:rsidTr="009B4E7A">
        <w:tc>
          <w:tcPr>
            <w:tcW w:w="8494" w:type="dxa"/>
            <w:gridSpan w:val="2"/>
          </w:tcPr>
          <w:p w:rsidR="009B4E7A" w:rsidRPr="009B4E7A" w:rsidRDefault="009B4E7A" w:rsidP="009B4E7A">
            <w:pPr>
              <w:jc w:val="center"/>
              <w:rPr>
                <w:rFonts w:ascii="Arial" w:hAnsi="Arial" w:cs="Arial"/>
                <w:b/>
                <w:sz w:val="26"/>
                <w:szCs w:val="26"/>
              </w:rPr>
            </w:pPr>
            <w:r w:rsidRPr="009B4E7A">
              <w:rPr>
                <w:rFonts w:ascii="Arial" w:hAnsi="Arial" w:cs="Arial"/>
                <w:b/>
                <w:sz w:val="26"/>
                <w:szCs w:val="26"/>
              </w:rPr>
              <w:t>Desenvolvimento</w:t>
            </w:r>
          </w:p>
        </w:tc>
      </w:tr>
      <w:tr w:rsidR="009B4E7A" w:rsidTr="009B4E7A">
        <w:tc>
          <w:tcPr>
            <w:tcW w:w="4247" w:type="dxa"/>
          </w:tcPr>
          <w:p w:rsidR="009B4E7A" w:rsidRDefault="009B4E7A" w:rsidP="009B4E7A">
            <w:pPr>
              <w:jc w:val="center"/>
              <w:rPr>
                <w:rFonts w:ascii="Arial" w:hAnsi="Arial" w:cs="Arial"/>
                <w:sz w:val="26"/>
                <w:szCs w:val="26"/>
              </w:rPr>
            </w:pPr>
            <w:r>
              <w:rPr>
                <w:rFonts w:ascii="Arial" w:hAnsi="Arial" w:cs="Arial"/>
                <w:sz w:val="26"/>
                <w:szCs w:val="26"/>
              </w:rPr>
              <w:t>Papel</w:t>
            </w:r>
          </w:p>
        </w:tc>
        <w:tc>
          <w:tcPr>
            <w:tcW w:w="4247" w:type="dxa"/>
          </w:tcPr>
          <w:p w:rsidR="009B4E7A" w:rsidRDefault="009B4E7A" w:rsidP="009B4E7A">
            <w:pPr>
              <w:jc w:val="center"/>
              <w:rPr>
                <w:rFonts w:ascii="Arial" w:hAnsi="Arial" w:cs="Arial"/>
                <w:sz w:val="26"/>
                <w:szCs w:val="26"/>
              </w:rPr>
            </w:pPr>
            <w:r>
              <w:rPr>
                <w:rFonts w:ascii="Arial" w:hAnsi="Arial" w:cs="Arial"/>
                <w:sz w:val="26"/>
                <w:szCs w:val="26"/>
              </w:rPr>
              <w:t>Função</w:t>
            </w:r>
          </w:p>
        </w:tc>
      </w:tr>
      <w:tr w:rsidR="009B4E7A" w:rsidTr="009B4E7A">
        <w:tc>
          <w:tcPr>
            <w:tcW w:w="4247" w:type="dxa"/>
          </w:tcPr>
          <w:p w:rsidR="009B4E7A" w:rsidRDefault="009B4E7A" w:rsidP="00CE1A29">
            <w:pPr>
              <w:jc w:val="both"/>
              <w:rPr>
                <w:rFonts w:ascii="Arial" w:hAnsi="Arial" w:cs="Arial"/>
                <w:sz w:val="26"/>
                <w:szCs w:val="26"/>
              </w:rPr>
            </w:pPr>
            <w:r>
              <w:rPr>
                <w:rFonts w:ascii="Arial" w:hAnsi="Arial" w:cs="Arial"/>
                <w:sz w:val="26"/>
                <w:szCs w:val="26"/>
              </w:rPr>
              <w:t>Gerente de Projetos</w:t>
            </w:r>
          </w:p>
        </w:tc>
        <w:tc>
          <w:tcPr>
            <w:tcW w:w="4247" w:type="dxa"/>
          </w:tcPr>
          <w:p w:rsidR="009B4E7A" w:rsidRDefault="009B4E7A" w:rsidP="00CE1A29">
            <w:pPr>
              <w:jc w:val="both"/>
              <w:rPr>
                <w:rFonts w:ascii="Arial" w:hAnsi="Arial" w:cs="Arial"/>
                <w:sz w:val="26"/>
                <w:szCs w:val="26"/>
              </w:rPr>
            </w:pPr>
            <w:r>
              <w:rPr>
                <w:rFonts w:ascii="Arial" w:hAnsi="Arial" w:cs="Arial"/>
                <w:sz w:val="26"/>
                <w:szCs w:val="26"/>
              </w:rPr>
              <w:t>Manter a integração entre as partes interessadas, solucionar problemas gerenciais e manter o andamento do projeto no período especificado. Esta função percorre todo o projeto.</w:t>
            </w:r>
          </w:p>
        </w:tc>
      </w:tr>
      <w:tr w:rsidR="009B4E7A" w:rsidTr="009B4E7A">
        <w:tc>
          <w:tcPr>
            <w:tcW w:w="4247" w:type="dxa"/>
          </w:tcPr>
          <w:p w:rsidR="009B4E7A" w:rsidRDefault="009B4E7A" w:rsidP="00CE1A29">
            <w:pPr>
              <w:jc w:val="both"/>
              <w:rPr>
                <w:rFonts w:ascii="Arial" w:hAnsi="Arial" w:cs="Arial"/>
                <w:sz w:val="26"/>
                <w:szCs w:val="26"/>
              </w:rPr>
            </w:pPr>
            <w:r>
              <w:rPr>
                <w:rFonts w:ascii="Arial" w:hAnsi="Arial" w:cs="Arial"/>
                <w:sz w:val="26"/>
                <w:szCs w:val="26"/>
              </w:rPr>
              <w:t>Desenvolvedor</w:t>
            </w:r>
          </w:p>
        </w:tc>
        <w:tc>
          <w:tcPr>
            <w:tcW w:w="4247" w:type="dxa"/>
          </w:tcPr>
          <w:p w:rsidR="009B4E7A" w:rsidRDefault="009B4E7A" w:rsidP="00CE1A29">
            <w:pPr>
              <w:jc w:val="both"/>
              <w:rPr>
                <w:rFonts w:ascii="Arial" w:hAnsi="Arial" w:cs="Arial"/>
                <w:sz w:val="26"/>
                <w:szCs w:val="26"/>
              </w:rPr>
            </w:pPr>
            <w:r>
              <w:rPr>
                <w:rFonts w:ascii="Arial" w:hAnsi="Arial" w:cs="Arial"/>
                <w:sz w:val="26"/>
                <w:szCs w:val="26"/>
              </w:rPr>
              <w:t>Codificar o sistema com base nas especificações levantadas pelo Analista de Requisitos. Preparar e desenvolver a base de dados para a aplicação.</w:t>
            </w:r>
          </w:p>
        </w:tc>
      </w:tr>
      <w:tr w:rsidR="009B4E7A" w:rsidTr="009B4E7A">
        <w:tc>
          <w:tcPr>
            <w:tcW w:w="4247" w:type="dxa"/>
          </w:tcPr>
          <w:p w:rsidR="009B4E7A" w:rsidRDefault="009B4E7A" w:rsidP="00CE1A29">
            <w:pPr>
              <w:jc w:val="both"/>
              <w:rPr>
                <w:rFonts w:ascii="Arial" w:hAnsi="Arial" w:cs="Arial"/>
                <w:sz w:val="26"/>
                <w:szCs w:val="26"/>
              </w:rPr>
            </w:pPr>
            <w:r>
              <w:rPr>
                <w:rFonts w:ascii="Arial" w:hAnsi="Arial" w:cs="Arial"/>
                <w:sz w:val="26"/>
                <w:szCs w:val="26"/>
              </w:rPr>
              <w:t>Analista de Requisitos</w:t>
            </w:r>
          </w:p>
        </w:tc>
        <w:tc>
          <w:tcPr>
            <w:tcW w:w="4247" w:type="dxa"/>
          </w:tcPr>
          <w:p w:rsidR="009B4E7A" w:rsidRDefault="009B4E7A" w:rsidP="00CE1A29">
            <w:pPr>
              <w:jc w:val="both"/>
              <w:rPr>
                <w:rFonts w:ascii="Arial" w:hAnsi="Arial" w:cs="Arial"/>
                <w:sz w:val="26"/>
                <w:szCs w:val="26"/>
              </w:rPr>
            </w:pPr>
            <w:r>
              <w:rPr>
                <w:rFonts w:ascii="Arial" w:hAnsi="Arial" w:cs="Arial"/>
                <w:sz w:val="26"/>
                <w:szCs w:val="26"/>
              </w:rPr>
              <w:t>Identificar todos os requisitos necessários para a construção do software.</w:t>
            </w:r>
          </w:p>
        </w:tc>
      </w:tr>
      <w:tr w:rsidR="009B4E7A" w:rsidTr="009B4E7A">
        <w:tc>
          <w:tcPr>
            <w:tcW w:w="4247" w:type="dxa"/>
          </w:tcPr>
          <w:p w:rsidR="009B4E7A" w:rsidRDefault="009B4E7A" w:rsidP="00CE1A29">
            <w:pPr>
              <w:jc w:val="both"/>
              <w:rPr>
                <w:rFonts w:ascii="Arial" w:hAnsi="Arial" w:cs="Arial"/>
                <w:sz w:val="26"/>
                <w:szCs w:val="26"/>
              </w:rPr>
            </w:pPr>
            <w:r>
              <w:rPr>
                <w:rFonts w:ascii="Arial" w:hAnsi="Arial" w:cs="Arial"/>
                <w:sz w:val="26"/>
                <w:szCs w:val="26"/>
              </w:rPr>
              <w:t>Analista de Testes</w:t>
            </w:r>
          </w:p>
        </w:tc>
        <w:tc>
          <w:tcPr>
            <w:tcW w:w="4247" w:type="dxa"/>
          </w:tcPr>
          <w:p w:rsidR="009B4E7A" w:rsidRDefault="009B4E7A" w:rsidP="00CE1A29">
            <w:pPr>
              <w:jc w:val="both"/>
              <w:rPr>
                <w:rFonts w:ascii="Arial" w:hAnsi="Arial" w:cs="Arial"/>
                <w:sz w:val="26"/>
                <w:szCs w:val="26"/>
              </w:rPr>
            </w:pPr>
            <w:r>
              <w:rPr>
                <w:rFonts w:ascii="Arial" w:hAnsi="Arial" w:cs="Arial"/>
                <w:sz w:val="26"/>
                <w:szCs w:val="26"/>
              </w:rPr>
              <w:t>Desenvolver e aplicar casos de testes em todas as instâncias do processo de criação do software.</w:t>
            </w:r>
          </w:p>
        </w:tc>
      </w:tr>
      <w:tr w:rsidR="009B4E7A" w:rsidTr="009B4E7A">
        <w:tc>
          <w:tcPr>
            <w:tcW w:w="4247" w:type="dxa"/>
          </w:tcPr>
          <w:p w:rsidR="009B4E7A" w:rsidRDefault="009B4E7A" w:rsidP="00CE1A29">
            <w:pPr>
              <w:jc w:val="both"/>
              <w:rPr>
                <w:rFonts w:ascii="Arial" w:hAnsi="Arial" w:cs="Arial"/>
                <w:sz w:val="26"/>
                <w:szCs w:val="26"/>
              </w:rPr>
            </w:pPr>
            <w:r>
              <w:rPr>
                <w:rFonts w:ascii="Arial" w:hAnsi="Arial" w:cs="Arial"/>
                <w:sz w:val="26"/>
                <w:szCs w:val="26"/>
              </w:rPr>
              <w:t>Arquiteto de Software</w:t>
            </w:r>
          </w:p>
        </w:tc>
        <w:tc>
          <w:tcPr>
            <w:tcW w:w="4247" w:type="dxa"/>
          </w:tcPr>
          <w:p w:rsidR="009B4E7A" w:rsidRDefault="009B4E7A" w:rsidP="00CE1A29">
            <w:pPr>
              <w:jc w:val="both"/>
              <w:rPr>
                <w:rFonts w:ascii="Arial" w:hAnsi="Arial" w:cs="Arial"/>
                <w:sz w:val="26"/>
                <w:szCs w:val="26"/>
              </w:rPr>
            </w:pPr>
            <w:r>
              <w:rPr>
                <w:rFonts w:ascii="Arial" w:hAnsi="Arial" w:cs="Arial"/>
                <w:sz w:val="26"/>
                <w:szCs w:val="26"/>
              </w:rPr>
              <w:t>Definir e auxiliar na construção da arquitetura de software, definindo camadas e tecnologias a serem utilizadas</w:t>
            </w:r>
          </w:p>
        </w:tc>
      </w:tr>
      <w:tr w:rsidR="009B4E7A" w:rsidTr="009B4E7A">
        <w:tc>
          <w:tcPr>
            <w:tcW w:w="4247" w:type="dxa"/>
          </w:tcPr>
          <w:p w:rsidR="009B4E7A" w:rsidRDefault="009B4E7A" w:rsidP="00CE1A29">
            <w:pPr>
              <w:jc w:val="both"/>
              <w:rPr>
                <w:rFonts w:ascii="Arial" w:hAnsi="Arial" w:cs="Arial"/>
                <w:sz w:val="26"/>
                <w:szCs w:val="26"/>
              </w:rPr>
            </w:pPr>
            <w:r>
              <w:rPr>
                <w:rFonts w:ascii="Arial" w:hAnsi="Arial" w:cs="Arial"/>
                <w:sz w:val="26"/>
                <w:szCs w:val="26"/>
              </w:rPr>
              <w:lastRenderedPageBreak/>
              <w:t>Engenheiro de Software</w:t>
            </w:r>
          </w:p>
        </w:tc>
        <w:tc>
          <w:tcPr>
            <w:tcW w:w="4247" w:type="dxa"/>
          </w:tcPr>
          <w:p w:rsidR="009B4E7A" w:rsidRDefault="009B4E7A" w:rsidP="00CE1A29">
            <w:pPr>
              <w:jc w:val="both"/>
              <w:rPr>
                <w:rFonts w:ascii="Arial" w:hAnsi="Arial" w:cs="Arial"/>
                <w:sz w:val="26"/>
                <w:szCs w:val="26"/>
              </w:rPr>
            </w:pPr>
            <w:r>
              <w:rPr>
                <w:rFonts w:ascii="Arial" w:hAnsi="Arial" w:cs="Arial"/>
                <w:sz w:val="26"/>
                <w:szCs w:val="26"/>
              </w:rPr>
              <w:t>Neste projeto atua como um mediador entre a gerencia do projeto e as demais funções, auxiliando na tomada de decisões.</w:t>
            </w:r>
          </w:p>
        </w:tc>
      </w:tr>
    </w:tbl>
    <w:p w:rsidR="00E16CBC" w:rsidRDefault="00BF5313" w:rsidP="00990000">
      <w:pPr>
        <w:jc w:val="center"/>
        <w:rPr>
          <w:rFonts w:ascii="Arial" w:hAnsi="Arial" w:cs="Arial"/>
          <w:sz w:val="20"/>
          <w:szCs w:val="26"/>
        </w:rPr>
      </w:pPr>
      <w:r w:rsidRPr="00BF5313">
        <w:rPr>
          <w:rFonts w:ascii="Arial" w:hAnsi="Arial" w:cs="Arial"/>
          <w:sz w:val="20"/>
          <w:szCs w:val="26"/>
        </w:rPr>
        <w:t>FONTE</w:t>
      </w:r>
      <w:r w:rsidR="00990000" w:rsidRPr="00BF5313">
        <w:rPr>
          <w:rFonts w:ascii="Arial" w:hAnsi="Arial" w:cs="Arial"/>
          <w:sz w:val="20"/>
          <w:szCs w:val="26"/>
        </w:rPr>
        <w:t>: O autor (2015)</w:t>
      </w:r>
    </w:p>
    <w:p w:rsidR="00E1241E" w:rsidRPr="00BF5313" w:rsidRDefault="00E1241E" w:rsidP="00990000">
      <w:pPr>
        <w:jc w:val="center"/>
        <w:rPr>
          <w:rFonts w:ascii="Arial" w:hAnsi="Arial" w:cs="Arial"/>
          <w:sz w:val="20"/>
          <w:szCs w:val="26"/>
        </w:rPr>
      </w:pPr>
    </w:p>
    <w:p w:rsidR="00E16CBC" w:rsidRDefault="009B4E7A" w:rsidP="00E16CBC">
      <w:pPr>
        <w:jc w:val="both"/>
        <w:rPr>
          <w:rFonts w:ascii="Arial" w:hAnsi="Arial" w:cs="Arial"/>
          <w:sz w:val="26"/>
          <w:szCs w:val="26"/>
        </w:rPr>
      </w:pPr>
      <w:r>
        <w:rPr>
          <w:rFonts w:ascii="Arial" w:hAnsi="Arial" w:cs="Arial"/>
          <w:sz w:val="26"/>
          <w:szCs w:val="26"/>
        </w:rPr>
        <w:tab/>
      </w:r>
      <w:r w:rsidR="00601FCD">
        <w:rPr>
          <w:rFonts w:ascii="Arial" w:hAnsi="Arial" w:cs="Arial"/>
          <w:sz w:val="26"/>
          <w:szCs w:val="26"/>
        </w:rPr>
        <w:t xml:space="preserve">Após o levantamento dos </w:t>
      </w:r>
      <w:proofErr w:type="spellStart"/>
      <w:r w:rsidR="00601FCD" w:rsidRPr="00132821">
        <w:rPr>
          <w:rFonts w:ascii="Arial" w:hAnsi="Arial" w:cs="Arial"/>
          <w:i/>
          <w:sz w:val="26"/>
          <w:szCs w:val="26"/>
        </w:rPr>
        <w:t>stakeholders</w:t>
      </w:r>
      <w:proofErr w:type="spellEnd"/>
      <w:r w:rsidR="00601FCD">
        <w:rPr>
          <w:rFonts w:ascii="Arial" w:hAnsi="Arial" w:cs="Arial"/>
          <w:sz w:val="26"/>
          <w:szCs w:val="26"/>
        </w:rPr>
        <w:t>, uma segunda fase importante para a construção do Documento de Visão é a obtenção do cenário atual. Este cenário demonstra de forma conceitual todas as referências presentes no estabelecimento, conforme demonstrado no item X.X.X deste documento.</w:t>
      </w:r>
    </w:p>
    <w:p w:rsidR="00601FCD" w:rsidRDefault="00601FCD" w:rsidP="00E16CBC">
      <w:pPr>
        <w:jc w:val="both"/>
        <w:rPr>
          <w:rFonts w:ascii="Arial" w:hAnsi="Arial" w:cs="Arial"/>
          <w:sz w:val="26"/>
          <w:szCs w:val="26"/>
        </w:rPr>
      </w:pPr>
      <w:r>
        <w:rPr>
          <w:rFonts w:ascii="Arial" w:hAnsi="Arial" w:cs="Arial"/>
          <w:sz w:val="26"/>
          <w:szCs w:val="26"/>
        </w:rPr>
        <w:tab/>
        <w:t>A descrição do projeto vem logo em seguida, mapeando todos os processos necessários para a obtenção da visão macro do projeto a ser desenvolvido. Juntamente com a descrição do projeto é criado a abrangência, ou seja, quais áreas serão impactadas com o desenvolvimento.</w:t>
      </w:r>
    </w:p>
    <w:p w:rsidR="00601FCD" w:rsidRDefault="00601FCD" w:rsidP="00E16CBC">
      <w:pPr>
        <w:jc w:val="both"/>
        <w:rPr>
          <w:rFonts w:ascii="Arial" w:hAnsi="Arial" w:cs="Arial"/>
          <w:sz w:val="26"/>
          <w:szCs w:val="26"/>
        </w:rPr>
      </w:pPr>
      <w:r>
        <w:rPr>
          <w:rFonts w:ascii="Arial" w:hAnsi="Arial" w:cs="Arial"/>
          <w:sz w:val="26"/>
          <w:szCs w:val="26"/>
        </w:rPr>
        <w:tab/>
        <w:t>No Documento de Visão é necessário a instanciação das restrições e premissas. Entende-se com</w:t>
      </w:r>
      <w:r w:rsidR="00132821">
        <w:rPr>
          <w:rFonts w:ascii="Arial" w:hAnsi="Arial" w:cs="Arial"/>
          <w:sz w:val="26"/>
          <w:szCs w:val="26"/>
        </w:rPr>
        <w:t>o</w:t>
      </w:r>
      <w:r>
        <w:rPr>
          <w:rFonts w:ascii="Arial" w:hAnsi="Arial" w:cs="Arial"/>
          <w:sz w:val="26"/>
          <w:szCs w:val="26"/>
        </w:rPr>
        <w:t xml:space="preserve"> restrição toda e qualquer negativa referente a todo o processo, por exemplo: </w:t>
      </w:r>
      <w:r w:rsidRPr="00601FCD">
        <w:rPr>
          <w:rFonts w:ascii="Arial" w:hAnsi="Arial" w:cs="Arial"/>
          <w:i/>
          <w:sz w:val="26"/>
          <w:szCs w:val="26"/>
        </w:rPr>
        <w:t>“O projeto não terá integração com sistema de terceiros”</w:t>
      </w:r>
      <w:r>
        <w:rPr>
          <w:rFonts w:ascii="Arial" w:hAnsi="Arial" w:cs="Arial"/>
          <w:i/>
          <w:sz w:val="26"/>
          <w:szCs w:val="26"/>
        </w:rPr>
        <w:t>.</w:t>
      </w:r>
      <w:r w:rsidR="00132821">
        <w:rPr>
          <w:rFonts w:ascii="Arial" w:hAnsi="Arial" w:cs="Arial"/>
          <w:sz w:val="26"/>
          <w:szCs w:val="26"/>
        </w:rPr>
        <w:t xml:space="preserve"> Como premissa é utilizada</w:t>
      </w:r>
      <w:r>
        <w:rPr>
          <w:rFonts w:ascii="Arial" w:hAnsi="Arial" w:cs="Arial"/>
          <w:sz w:val="26"/>
          <w:szCs w:val="26"/>
        </w:rPr>
        <w:t xml:space="preserve"> uma afirmação, normalmente baseada na conclusão, como por exemplo: </w:t>
      </w:r>
      <w:r w:rsidRPr="00601FCD">
        <w:rPr>
          <w:rFonts w:ascii="Arial" w:hAnsi="Arial" w:cs="Arial"/>
          <w:i/>
          <w:sz w:val="26"/>
          <w:szCs w:val="26"/>
        </w:rPr>
        <w:t>“O sistema será desenvolvido somente para plataforma Microsoft Windows</w:t>
      </w:r>
      <w:r>
        <w:rPr>
          <w:rFonts w:ascii="Arial" w:hAnsi="Arial" w:cs="Arial"/>
          <w:sz w:val="26"/>
          <w:szCs w:val="26"/>
        </w:rPr>
        <w:t>”.</w:t>
      </w:r>
    </w:p>
    <w:p w:rsidR="00601FCD" w:rsidRDefault="00601FCD" w:rsidP="00E16CBC">
      <w:pPr>
        <w:jc w:val="both"/>
        <w:rPr>
          <w:rFonts w:ascii="Arial" w:hAnsi="Arial" w:cs="Arial"/>
          <w:sz w:val="26"/>
          <w:szCs w:val="26"/>
        </w:rPr>
      </w:pPr>
      <w:r>
        <w:rPr>
          <w:rFonts w:ascii="Arial" w:hAnsi="Arial" w:cs="Arial"/>
          <w:sz w:val="26"/>
          <w:szCs w:val="26"/>
        </w:rPr>
        <w:tab/>
        <w:t xml:space="preserve">Com o documento de visão em mãos e com uma expectativa de entrega realizada, foi possível definir os papeis de cada função dentro das cinco gerências escolhidas. </w:t>
      </w:r>
    </w:p>
    <w:p w:rsidR="00CE1A29" w:rsidRPr="00CE1A29" w:rsidRDefault="00CE1A29" w:rsidP="00CE1A29">
      <w:pPr>
        <w:jc w:val="both"/>
        <w:rPr>
          <w:rFonts w:ascii="Arial" w:hAnsi="Arial" w:cs="Arial"/>
          <w:sz w:val="26"/>
          <w:szCs w:val="26"/>
        </w:rPr>
      </w:pPr>
      <w:r w:rsidRPr="00CE1A29">
        <w:rPr>
          <w:rFonts w:ascii="Arial" w:hAnsi="Arial" w:cs="Arial"/>
          <w:sz w:val="26"/>
          <w:szCs w:val="26"/>
        </w:rPr>
        <w:t xml:space="preserve">  </w:t>
      </w:r>
    </w:p>
    <w:p w:rsidR="00601FCD" w:rsidRPr="00B67F78" w:rsidRDefault="00CE1A29" w:rsidP="008D1D83">
      <w:pPr>
        <w:pStyle w:val="Ttulo1"/>
      </w:pPr>
      <w:bookmarkStart w:id="40" w:name="_Toc431853976"/>
      <w:r w:rsidRPr="00B67F78">
        <w:t>6.1 GERENCIAMENTO DE PROJETO</w:t>
      </w:r>
      <w:bookmarkEnd w:id="40"/>
      <w:r w:rsidRPr="00B67F78">
        <w:t xml:space="preserve">    </w:t>
      </w:r>
    </w:p>
    <w:p w:rsidR="008D1D83" w:rsidRDefault="00132821" w:rsidP="00601FCD">
      <w:pPr>
        <w:ind w:firstLine="708"/>
        <w:jc w:val="both"/>
        <w:rPr>
          <w:rFonts w:ascii="Arial" w:hAnsi="Arial" w:cs="Arial"/>
          <w:sz w:val="26"/>
          <w:szCs w:val="26"/>
        </w:rPr>
      </w:pPr>
      <w:r>
        <w:rPr>
          <w:rFonts w:ascii="Arial" w:hAnsi="Arial" w:cs="Arial"/>
          <w:sz w:val="26"/>
          <w:szCs w:val="26"/>
        </w:rPr>
        <w:t>Com intuito de manter a organização no andamento do projeto, foi desenvolvido a EAP (Estrutura Analítica do Projeto), para identificação das atividades.</w:t>
      </w:r>
      <w:r w:rsidR="008D1D83">
        <w:rPr>
          <w:rFonts w:ascii="Arial" w:hAnsi="Arial" w:cs="Arial"/>
          <w:sz w:val="26"/>
          <w:szCs w:val="26"/>
        </w:rPr>
        <w:t xml:space="preserve"> </w:t>
      </w:r>
    </w:p>
    <w:p w:rsidR="00132821" w:rsidRDefault="00D61D11" w:rsidP="00601FCD">
      <w:pPr>
        <w:ind w:firstLine="708"/>
        <w:jc w:val="both"/>
        <w:rPr>
          <w:rFonts w:ascii="Arial" w:hAnsi="Arial" w:cs="Arial"/>
          <w:sz w:val="26"/>
          <w:szCs w:val="26"/>
        </w:rPr>
      </w:pPr>
      <w:r>
        <w:rPr>
          <w:rFonts w:ascii="Arial" w:hAnsi="Arial" w:cs="Arial"/>
          <w:sz w:val="26"/>
          <w:szCs w:val="26"/>
        </w:rPr>
        <w:t xml:space="preserve">O </w:t>
      </w:r>
      <w:proofErr w:type="spellStart"/>
      <w:r>
        <w:rPr>
          <w:rFonts w:ascii="Arial" w:hAnsi="Arial" w:cs="Arial"/>
          <w:sz w:val="26"/>
          <w:szCs w:val="26"/>
        </w:rPr>
        <w:t>Kanban</w:t>
      </w:r>
      <w:proofErr w:type="spellEnd"/>
      <w:r>
        <w:rPr>
          <w:rFonts w:ascii="Arial" w:hAnsi="Arial" w:cs="Arial"/>
          <w:sz w:val="26"/>
          <w:szCs w:val="26"/>
        </w:rPr>
        <w:t xml:space="preserve"> foi utilizado para gerenciar cada tarefa referentes a cada grupo de atividade identificados na EAP.</w:t>
      </w:r>
      <w:r w:rsidR="002939B4">
        <w:rPr>
          <w:rFonts w:ascii="Arial" w:hAnsi="Arial" w:cs="Arial"/>
          <w:sz w:val="26"/>
          <w:szCs w:val="26"/>
        </w:rPr>
        <w:t xml:space="preserve"> Todas as atividades de desenvolvimento foram divididas em dois grandes grupos, estes grupos são: Documentação e Desenvolvimento. Esta divisão foi necessária para manter uma organização nas tarefas e priorização de atividades dentro do projeto.</w:t>
      </w:r>
    </w:p>
    <w:p w:rsidR="00E64F78" w:rsidRDefault="00E64F78" w:rsidP="00601FCD">
      <w:pPr>
        <w:ind w:firstLine="708"/>
        <w:jc w:val="both"/>
        <w:rPr>
          <w:rFonts w:ascii="Arial" w:hAnsi="Arial" w:cs="Arial"/>
          <w:sz w:val="26"/>
          <w:szCs w:val="26"/>
        </w:rPr>
      </w:pPr>
      <w:r>
        <w:rPr>
          <w:rFonts w:ascii="Arial" w:hAnsi="Arial" w:cs="Arial"/>
          <w:sz w:val="26"/>
          <w:szCs w:val="26"/>
        </w:rPr>
        <w:t xml:space="preserve">Foi utilizado o </w:t>
      </w:r>
      <w:proofErr w:type="spellStart"/>
      <w:r w:rsidR="002040C3">
        <w:rPr>
          <w:rFonts w:ascii="Arial" w:hAnsi="Arial" w:cs="Arial"/>
          <w:sz w:val="26"/>
          <w:szCs w:val="26"/>
        </w:rPr>
        <w:t>Kanbanflow</w:t>
      </w:r>
      <w:proofErr w:type="spellEnd"/>
      <w:r>
        <w:rPr>
          <w:rFonts w:ascii="Arial" w:hAnsi="Arial" w:cs="Arial"/>
          <w:sz w:val="26"/>
          <w:szCs w:val="26"/>
        </w:rPr>
        <w:t xml:space="preserve"> como ferramenta de controle das atividades e dos </w:t>
      </w:r>
      <w:proofErr w:type="spellStart"/>
      <w:r>
        <w:rPr>
          <w:rFonts w:ascii="Arial" w:hAnsi="Arial" w:cs="Arial"/>
          <w:sz w:val="26"/>
          <w:szCs w:val="26"/>
        </w:rPr>
        <w:t>boards</w:t>
      </w:r>
      <w:proofErr w:type="spellEnd"/>
      <w:r>
        <w:rPr>
          <w:rFonts w:ascii="Arial" w:hAnsi="Arial" w:cs="Arial"/>
          <w:sz w:val="26"/>
          <w:szCs w:val="26"/>
        </w:rPr>
        <w:t xml:space="preserve">. No </w:t>
      </w:r>
      <w:proofErr w:type="spellStart"/>
      <w:r>
        <w:rPr>
          <w:rFonts w:ascii="Arial" w:hAnsi="Arial" w:cs="Arial"/>
          <w:sz w:val="26"/>
          <w:szCs w:val="26"/>
        </w:rPr>
        <w:t>board</w:t>
      </w:r>
      <w:proofErr w:type="spellEnd"/>
      <w:r>
        <w:rPr>
          <w:rFonts w:ascii="Arial" w:hAnsi="Arial" w:cs="Arial"/>
          <w:sz w:val="26"/>
          <w:szCs w:val="26"/>
        </w:rPr>
        <w:t xml:space="preserve"> referente a documentação, todas as atividades de levantamento de requisitos, documentação do projeto, </w:t>
      </w:r>
      <w:r>
        <w:rPr>
          <w:rFonts w:ascii="Arial" w:hAnsi="Arial" w:cs="Arial"/>
          <w:sz w:val="26"/>
          <w:szCs w:val="26"/>
        </w:rPr>
        <w:lastRenderedPageBreak/>
        <w:t xml:space="preserve">documentação do projeto acadêmico, criação dos protótipos e mapeando das funções estavam presentes. No </w:t>
      </w:r>
      <w:proofErr w:type="spellStart"/>
      <w:r>
        <w:rPr>
          <w:rFonts w:ascii="Arial" w:hAnsi="Arial" w:cs="Arial"/>
          <w:sz w:val="26"/>
          <w:szCs w:val="26"/>
        </w:rPr>
        <w:t>board</w:t>
      </w:r>
      <w:proofErr w:type="spellEnd"/>
      <w:r>
        <w:rPr>
          <w:rFonts w:ascii="Arial" w:hAnsi="Arial" w:cs="Arial"/>
          <w:sz w:val="26"/>
          <w:szCs w:val="26"/>
        </w:rPr>
        <w:t xml:space="preserve"> de desenvolvimento todas as tarefas referentes a codificação do sistema estavam presentes, por exemplo: criação do projeto de regra de negócio, configuração do banco de dados, criação de procedures de consulta.</w:t>
      </w:r>
    </w:p>
    <w:p w:rsidR="00E64F78" w:rsidRDefault="00E64F78" w:rsidP="00601FCD">
      <w:pPr>
        <w:ind w:firstLine="708"/>
        <w:jc w:val="both"/>
        <w:rPr>
          <w:rFonts w:ascii="Arial" w:hAnsi="Arial" w:cs="Arial"/>
          <w:sz w:val="26"/>
          <w:szCs w:val="26"/>
        </w:rPr>
      </w:pPr>
      <w:r>
        <w:rPr>
          <w:rFonts w:ascii="Arial" w:hAnsi="Arial" w:cs="Arial"/>
          <w:sz w:val="26"/>
          <w:szCs w:val="26"/>
        </w:rPr>
        <w:t xml:space="preserve">Em ambos os quadros as atividades foram divididas em 4 </w:t>
      </w:r>
      <w:proofErr w:type="spellStart"/>
      <w:r>
        <w:rPr>
          <w:rFonts w:ascii="Arial" w:hAnsi="Arial" w:cs="Arial"/>
          <w:sz w:val="26"/>
          <w:szCs w:val="26"/>
        </w:rPr>
        <w:t>sub-grupos</w:t>
      </w:r>
      <w:proofErr w:type="spellEnd"/>
      <w:r>
        <w:rPr>
          <w:rFonts w:ascii="Arial" w:hAnsi="Arial" w:cs="Arial"/>
          <w:sz w:val="26"/>
          <w:szCs w:val="26"/>
        </w:rPr>
        <w:t xml:space="preserve">, estes eram: </w:t>
      </w:r>
    </w:p>
    <w:p w:rsidR="00E64F78" w:rsidRDefault="00E64F78" w:rsidP="00147EDB">
      <w:pPr>
        <w:pStyle w:val="PargrafodaLista"/>
        <w:numPr>
          <w:ilvl w:val="0"/>
          <w:numId w:val="5"/>
        </w:numPr>
        <w:jc w:val="both"/>
        <w:rPr>
          <w:rFonts w:ascii="Arial" w:hAnsi="Arial" w:cs="Arial"/>
          <w:sz w:val="26"/>
          <w:szCs w:val="26"/>
        </w:rPr>
      </w:pPr>
      <w:proofErr w:type="spellStart"/>
      <w:r>
        <w:rPr>
          <w:rFonts w:ascii="Arial" w:hAnsi="Arial" w:cs="Arial"/>
          <w:sz w:val="26"/>
          <w:szCs w:val="26"/>
        </w:rPr>
        <w:t>To</w:t>
      </w:r>
      <w:proofErr w:type="spellEnd"/>
      <w:r>
        <w:rPr>
          <w:rFonts w:ascii="Arial" w:hAnsi="Arial" w:cs="Arial"/>
          <w:sz w:val="26"/>
          <w:szCs w:val="26"/>
        </w:rPr>
        <w:t xml:space="preserve"> Do – Atividades a serem realizadas ou aguardado especificação.</w:t>
      </w:r>
    </w:p>
    <w:p w:rsidR="00E64F78" w:rsidRDefault="00E64F78" w:rsidP="00147EDB">
      <w:pPr>
        <w:pStyle w:val="PargrafodaLista"/>
        <w:numPr>
          <w:ilvl w:val="0"/>
          <w:numId w:val="5"/>
        </w:numPr>
        <w:jc w:val="both"/>
        <w:rPr>
          <w:rFonts w:ascii="Arial" w:hAnsi="Arial" w:cs="Arial"/>
          <w:sz w:val="26"/>
          <w:szCs w:val="26"/>
        </w:rPr>
      </w:pPr>
      <w:proofErr w:type="spellStart"/>
      <w:r>
        <w:rPr>
          <w:rFonts w:ascii="Arial" w:hAnsi="Arial" w:cs="Arial"/>
          <w:sz w:val="26"/>
          <w:szCs w:val="26"/>
        </w:rPr>
        <w:t>Doing</w:t>
      </w:r>
      <w:proofErr w:type="spellEnd"/>
      <w:r>
        <w:rPr>
          <w:rFonts w:ascii="Arial" w:hAnsi="Arial" w:cs="Arial"/>
          <w:sz w:val="26"/>
          <w:szCs w:val="26"/>
        </w:rPr>
        <w:t xml:space="preserve"> – Atividades em desenvolvimento.</w:t>
      </w:r>
    </w:p>
    <w:p w:rsidR="00E64F78" w:rsidRDefault="00E64F78" w:rsidP="00147EDB">
      <w:pPr>
        <w:pStyle w:val="PargrafodaLista"/>
        <w:numPr>
          <w:ilvl w:val="0"/>
          <w:numId w:val="5"/>
        </w:numPr>
        <w:jc w:val="both"/>
        <w:rPr>
          <w:rFonts w:ascii="Arial" w:hAnsi="Arial" w:cs="Arial"/>
          <w:sz w:val="26"/>
          <w:szCs w:val="26"/>
        </w:rPr>
      </w:pPr>
      <w:r>
        <w:rPr>
          <w:rFonts w:ascii="Arial" w:hAnsi="Arial" w:cs="Arial"/>
          <w:sz w:val="26"/>
          <w:szCs w:val="26"/>
        </w:rPr>
        <w:t>Test – Teste ou revisão das atividades concluídas.</w:t>
      </w:r>
    </w:p>
    <w:p w:rsidR="00FC29BF" w:rsidRDefault="00E64F78" w:rsidP="00147EDB">
      <w:pPr>
        <w:pStyle w:val="PargrafodaLista"/>
        <w:numPr>
          <w:ilvl w:val="0"/>
          <w:numId w:val="5"/>
        </w:numPr>
        <w:jc w:val="both"/>
        <w:rPr>
          <w:rFonts w:ascii="Arial" w:hAnsi="Arial" w:cs="Arial"/>
          <w:sz w:val="26"/>
          <w:szCs w:val="26"/>
        </w:rPr>
      </w:pPr>
      <w:proofErr w:type="spellStart"/>
      <w:r>
        <w:rPr>
          <w:rFonts w:ascii="Arial" w:hAnsi="Arial" w:cs="Arial"/>
          <w:sz w:val="26"/>
          <w:szCs w:val="26"/>
        </w:rPr>
        <w:t>Done</w:t>
      </w:r>
      <w:proofErr w:type="spellEnd"/>
      <w:r>
        <w:rPr>
          <w:rFonts w:ascii="Arial" w:hAnsi="Arial" w:cs="Arial"/>
          <w:sz w:val="26"/>
          <w:szCs w:val="26"/>
        </w:rPr>
        <w:t xml:space="preserve"> – Atividades concluídas, testadas ou revisadas.</w:t>
      </w:r>
    </w:p>
    <w:p w:rsidR="00B00485" w:rsidRDefault="00B00485" w:rsidP="00B00485">
      <w:pPr>
        <w:pStyle w:val="PargrafodaLista"/>
        <w:ind w:left="1428"/>
        <w:jc w:val="center"/>
        <w:rPr>
          <w:rFonts w:ascii="Arial" w:hAnsi="Arial" w:cs="Arial"/>
          <w:sz w:val="26"/>
          <w:szCs w:val="26"/>
        </w:rPr>
      </w:pPr>
    </w:p>
    <w:p w:rsidR="00B00485" w:rsidRPr="00B00485" w:rsidRDefault="00B00485" w:rsidP="00B00485">
      <w:pPr>
        <w:pStyle w:val="PargrafodaLista"/>
        <w:ind w:left="1428"/>
        <w:jc w:val="center"/>
        <w:rPr>
          <w:rFonts w:ascii="Arial" w:hAnsi="Arial" w:cs="Arial"/>
          <w:b/>
          <w:sz w:val="20"/>
          <w:szCs w:val="26"/>
        </w:rPr>
      </w:pPr>
      <w:r w:rsidRPr="00B00485">
        <w:rPr>
          <w:rFonts w:ascii="Arial" w:hAnsi="Arial" w:cs="Arial"/>
          <w:b/>
          <w:sz w:val="20"/>
          <w:szCs w:val="26"/>
        </w:rPr>
        <w:t xml:space="preserve">FIGURA 18 – </w:t>
      </w:r>
      <w:proofErr w:type="spellStart"/>
      <w:r w:rsidRPr="00B00485">
        <w:rPr>
          <w:rFonts w:ascii="Arial" w:hAnsi="Arial" w:cs="Arial"/>
          <w:b/>
          <w:sz w:val="20"/>
          <w:szCs w:val="26"/>
        </w:rPr>
        <w:t>Kanban</w:t>
      </w:r>
      <w:proofErr w:type="spellEnd"/>
      <w:r w:rsidRPr="00B00485">
        <w:rPr>
          <w:rFonts w:ascii="Arial" w:hAnsi="Arial" w:cs="Arial"/>
          <w:b/>
          <w:sz w:val="20"/>
          <w:szCs w:val="26"/>
        </w:rPr>
        <w:t xml:space="preserve"> de Desenvolvimento</w:t>
      </w:r>
    </w:p>
    <w:p w:rsidR="00FC29BF" w:rsidRDefault="00B00485" w:rsidP="00CE1A29">
      <w:pPr>
        <w:jc w:val="both"/>
        <w:rPr>
          <w:rFonts w:ascii="Arial" w:hAnsi="Arial" w:cs="Arial"/>
          <w:sz w:val="26"/>
          <w:szCs w:val="26"/>
        </w:rPr>
      </w:pPr>
      <w:r>
        <w:rPr>
          <w:rFonts w:ascii="Arial" w:hAnsi="Arial" w:cs="Arial"/>
          <w:noProof/>
          <w:sz w:val="26"/>
          <w:szCs w:val="26"/>
          <w:lang w:eastAsia="pt-BR"/>
        </w:rPr>
        <w:drawing>
          <wp:inline distT="0" distB="0" distL="0" distR="0" wp14:anchorId="0DB25AC4" wp14:editId="0E50C847">
            <wp:extent cx="5981700" cy="25336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81700" cy="2533650"/>
                    </a:xfrm>
                    <a:prstGeom prst="rect">
                      <a:avLst/>
                    </a:prstGeom>
                    <a:noFill/>
                    <a:ln>
                      <a:noFill/>
                    </a:ln>
                  </pic:spPr>
                </pic:pic>
              </a:graphicData>
            </a:graphic>
          </wp:inline>
        </w:drawing>
      </w:r>
    </w:p>
    <w:p w:rsidR="00134927" w:rsidRDefault="00134927" w:rsidP="00134927">
      <w:pPr>
        <w:jc w:val="center"/>
        <w:rPr>
          <w:rFonts w:ascii="Arial" w:hAnsi="Arial" w:cs="Arial"/>
          <w:sz w:val="20"/>
          <w:szCs w:val="26"/>
        </w:rPr>
      </w:pPr>
      <w:r w:rsidRPr="00134927">
        <w:rPr>
          <w:rFonts w:ascii="Arial" w:hAnsi="Arial" w:cs="Arial"/>
          <w:sz w:val="20"/>
          <w:szCs w:val="26"/>
        </w:rPr>
        <w:t>FONTE: O autor (2015)</w:t>
      </w:r>
    </w:p>
    <w:p w:rsidR="00905B0D" w:rsidRPr="00905B0D" w:rsidRDefault="00905B0D" w:rsidP="00134927">
      <w:pPr>
        <w:jc w:val="center"/>
        <w:rPr>
          <w:rFonts w:ascii="Arial" w:hAnsi="Arial" w:cs="Arial"/>
          <w:b/>
          <w:sz w:val="20"/>
          <w:szCs w:val="26"/>
        </w:rPr>
      </w:pPr>
      <w:r w:rsidRPr="00905B0D">
        <w:rPr>
          <w:rFonts w:ascii="Arial" w:hAnsi="Arial" w:cs="Arial"/>
          <w:b/>
          <w:sz w:val="20"/>
          <w:szCs w:val="26"/>
        </w:rPr>
        <w:t xml:space="preserve">FIGURA 19 – </w:t>
      </w:r>
      <w:proofErr w:type="spellStart"/>
      <w:r w:rsidRPr="00905B0D">
        <w:rPr>
          <w:rFonts w:ascii="Arial" w:hAnsi="Arial" w:cs="Arial"/>
          <w:b/>
          <w:sz w:val="20"/>
          <w:szCs w:val="26"/>
        </w:rPr>
        <w:t>Kanban</w:t>
      </w:r>
      <w:proofErr w:type="spellEnd"/>
      <w:r w:rsidRPr="00905B0D">
        <w:rPr>
          <w:rFonts w:ascii="Arial" w:hAnsi="Arial" w:cs="Arial"/>
          <w:b/>
          <w:sz w:val="20"/>
          <w:szCs w:val="26"/>
        </w:rPr>
        <w:t xml:space="preserve"> Documentação</w:t>
      </w:r>
    </w:p>
    <w:p w:rsidR="00905B0D" w:rsidRDefault="00905B0D" w:rsidP="00134927">
      <w:pPr>
        <w:jc w:val="center"/>
        <w:rPr>
          <w:rFonts w:ascii="Arial" w:hAnsi="Arial" w:cs="Arial"/>
          <w:sz w:val="20"/>
          <w:szCs w:val="26"/>
        </w:rPr>
      </w:pPr>
      <w:r>
        <w:rPr>
          <w:rFonts w:ascii="Arial" w:hAnsi="Arial" w:cs="Arial"/>
          <w:noProof/>
          <w:sz w:val="20"/>
          <w:szCs w:val="26"/>
          <w:lang w:eastAsia="pt-BR"/>
        </w:rPr>
        <w:drawing>
          <wp:inline distT="0" distB="0" distL="0" distR="0" wp14:anchorId="4C2012AD" wp14:editId="05794A3F">
            <wp:extent cx="5934075" cy="2533650"/>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533650"/>
                    </a:xfrm>
                    <a:prstGeom prst="rect">
                      <a:avLst/>
                    </a:prstGeom>
                    <a:noFill/>
                    <a:ln>
                      <a:noFill/>
                    </a:ln>
                  </pic:spPr>
                </pic:pic>
              </a:graphicData>
            </a:graphic>
          </wp:inline>
        </w:drawing>
      </w:r>
    </w:p>
    <w:p w:rsidR="00FD2DB3" w:rsidRDefault="008D68AB" w:rsidP="008D68AB">
      <w:pPr>
        <w:jc w:val="center"/>
        <w:rPr>
          <w:rFonts w:ascii="Arial" w:hAnsi="Arial" w:cs="Arial"/>
          <w:sz w:val="20"/>
          <w:szCs w:val="26"/>
        </w:rPr>
      </w:pPr>
      <w:r>
        <w:rPr>
          <w:rFonts w:ascii="Arial" w:hAnsi="Arial" w:cs="Arial"/>
          <w:sz w:val="20"/>
          <w:szCs w:val="26"/>
        </w:rPr>
        <w:lastRenderedPageBreak/>
        <w:t>FONTE: O autor (2015)</w:t>
      </w:r>
    </w:p>
    <w:p w:rsidR="00FD2DB3" w:rsidRPr="00134927" w:rsidRDefault="00FD2DB3" w:rsidP="00134927">
      <w:pPr>
        <w:jc w:val="center"/>
        <w:rPr>
          <w:rFonts w:ascii="Arial" w:hAnsi="Arial" w:cs="Arial"/>
          <w:sz w:val="20"/>
          <w:szCs w:val="26"/>
        </w:rPr>
      </w:pPr>
    </w:p>
    <w:p w:rsidR="00FC29BF" w:rsidRPr="00B67F78" w:rsidRDefault="00CE1A29" w:rsidP="008D68AB">
      <w:pPr>
        <w:pStyle w:val="Ttulo1"/>
      </w:pPr>
      <w:bookmarkStart w:id="41" w:name="_Toc431853977"/>
      <w:r w:rsidRPr="00B67F78">
        <w:t>6.1.1 Gerenciamento de Comunicação</w:t>
      </w:r>
      <w:bookmarkEnd w:id="41"/>
      <w:r w:rsidRPr="00B67F78">
        <w:t xml:space="preserve"> </w:t>
      </w:r>
    </w:p>
    <w:p w:rsidR="00FC29BF" w:rsidRDefault="00FC29BF" w:rsidP="00CE1A29">
      <w:pPr>
        <w:jc w:val="both"/>
        <w:rPr>
          <w:rFonts w:ascii="Arial" w:hAnsi="Arial" w:cs="Arial"/>
          <w:sz w:val="26"/>
          <w:szCs w:val="26"/>
        </w:rPr>
      </w:pPr>
      <w:r>
        <w:rPr>
          <w:rFonts w:ascii="Arial" w:hAnsi="Arial" w:cs="Arial"/>
          <w:sz w:val="26"/>
          <w:szCs w:val="26"/>
        </w:rPr>
        <w:tab/>
        <w:t>O Gerenciamento de Comunicação é a gerencia responsável por determinar como será o processo de comunicação entre as partes interessadas.</w:t>
      </w:r>
    </w:p>
    <w:p w:rsidR="00397267" w:rsidRDefault="00397267" w:rsidP="00CE1A29">
      <w:pPr>
        <w:jc w:val="both"/>
        <w:rPr>
          <w:rFonts w:ascii="Arial" w:hAnsi="Arial" w:cs="Arial"/>
          <w:sz w:val="26"/>
          <w:szCs w:val="26"/>
        </w:rPr>
      </w:pPr>
      <w:r>
        <w:rPr>
          <w:rFonts w:ascii="Arial" w:hAnsi="Arial" w:cs="Arial"/>
          <w:sz w:val="26"/>
          <w:szCs w:val="26"/>
        </w:rPr>
        <w:tab/>
        <w:t>Para a comunicação, foram utilizadas duas tecnologias distintas:</w:t>
      </w:r>
    </w:p>
    <w:p w:rsidR="00397267" w:rsidRDefault="00397267" w:rsidP="00147EDB">
      <w:pPr>
        <w:pStyle w:val="PargrafodaLista"/>
        <w:numPr>
          <w:ilvl w:val="0"/>
          <w:numId w:val="6"/>
        </w:numPr>
        <w:jc w:val="both"/>
        <w:rPr>
          <w:rFonts w:ascii="Arial" w:hAnsi="Arial" w:cs="Arial"/>
          <w:sz w:val="26"/>
          <w:szCs w:val="26"/>
        </w:rPr>
      </w:pPr>
      <w:r>
        <w:rPr>
          <w:rFonts w:ascii="Arial" w:hAnsi="Arial" w:cs="Arial"/>
          <w:sz w:val="26"/>
          <w:szCs w:val="26"/>
        </w:rPr>
        <w:t>E-mail – O correio eletrônico foi utilizado como ferramenta principal de comunicação. Esse formato foi escolhido devido a facilidade de armazenar e organizar informações e por ser possível a integração de anexos.</w:t>
      </w:r>
    </w:p>
    <w:p w:rsidR="00397267" w:rsidRDefault="00397267" w:rsidP="00147EDB">
      <w:pPr>
        <w:pStyle w:val="PargrafodaLista"/>
        <w:numPr>
          <w:ilvl w:val="0"/>
          <w:numId w:val="6"/>
        </w:numPr>
        <w:jc w:val="both"/>
        <w:rPr>
          <w:rFonts w:ascii="Arial" w:hAnsi="Arial" w:cs="Arial"/>
          <w:sz w:val="26"/>
          <w:szCs w:val="26"/>
        </w:rPr>
      </w:pPr>
      <w:r>
        <w:rPr>
          <w:rFonts w:ascii="Arial" w:hAnsi="Arial" w:cs="Arial"/>
          <w:sz w:val="26"/>
          <w:szCs w:val="26"/>
        </w:rPr>
        <w:t>WhatsApp: O aplicativo de mensagem instantânea foi utilizado com menor frequência, somente para aquisição de informações rápidas e agendamento de reuniões com a orientação deste projeto.</w:t>
      </w:r>
    </w:p>
    <w:p w:rsidR="00397267" w:rsidRPr="00397267" w:rsidRDefault="00397267" w:rsidP="00397267">
      <w:pPr>
        <w:pStyle w:val="PargrafodaLista"/>
        <w:jc w:val="both"/>
        <w:rPr>
          <w:rFonts w:ascii="Arial" w:hAnsi="Arial" w:cs="Arial"/>
          <w:sz w:val="26"/>
          <w:szCs w:val="26"/>
        </w:rPr>
      </w:pPr>
    </w:p>
    <w:p w:rsidR="00CE1A29" w:rsidRPr="00CE1A29" w:rsidRDefault="00397267" w:rsidP="00397267">
      <w:pPr>
        <w:jc w:val="both"/>
        <w:rPr>
          <w:rFonts w:ascii="Arial" w:hAnsi="Arial" w:cs="Arial"/>
          <w:sz w:val="26"/>
          <w:szCs w:val="26"/>
        </w:rPr>
      </w:pPr>
      <w:r>
        <w:rPr>
          <w:rFonts w:ascii="Arial" w:hAnsi="Arial" w:cs="Arial"/>
          <w:sz w:val="26"/>
          <w:szCs w:val="26"/>
        </w:rPr>
        <w:t xml:space="preserve"> </w:t>
      </w:r>
      <w:r>
        <w:rPr>
          <w:rFonts w:ascii="Arial" w:hAnsi="Arial" w:cs="Arial"/>
          <w:sz w:val="26"/>
          <w:szCs w:val="26"/>
        </w:rPr>
        <w:tab/>
        <w:t>Foram realizadas também reuniões presencia</w:t>
      </w:r>
      <w:r w:rsidR="004B2E74">
        <w:rPr>
          <w:rFonts w:ascii="Arial" w:hAnsi="Arial" w:cs="Arial"/>
          <w:sz w:val="26"/>
          <w:szCs w:val="26"/>
        </w:rPr>
        <w:t>i</w:t>
      </w:r>
      <w:r>
        <w:rPr>
          <w:rFonts w:ascii="Arial" w:hAnsi="Arial" w:cs="Arial"/>
          <w:sz w:val="26"/>
          <w:szCs w:val="26"/>
        </w:rPr>
        <w:t>s. Com os responsáveis pelo Hermes Bar as reuniões eram realizadas durante horário de funcionamento do mesmo, normalmente aos sábados, da 00:00 até 01:30. Com a orientação deste projeto foram realizadas cinco reuniões presenciais, todas em horário acadêmico.</w:t>
      </w:r>
    </w:p>
    <w:p w:rsidR="00397267" w:rsidRDefault="00A7091F" w:rsidP="008D68AB">
      <w:pPr>
        <w:pStyle w:val="Ttulo1"/>
      </w:pPr>
      <w:r>
        <w:t xml:space="preserve"> </w:t>
      </w:r>
      <w:bookmarkStart w:id="42" w:name="_Toc431853978"/>
      <w:r w:rsidR="00CE1A29" w:rsidRPr="00B67F78">
        <w:t>6.1.2 Gerenciamento de Requisitos</w:t>
      </w:r>
      <w:bookmarkEnd w:id="42"/>
      <w:r w:rsidR="00CE1A29" w:rsidRPr="00B67F78">
        <w:t xml:space="preserve"> </w:t>
      </w:r>
    </w:p>
    <w:p w:rsidR="00BF394B" w:rsidRDefault="009B620F" w:rsidP="00BF394B">
      <w:pPr>
        <w:jc w:val="both"/>
        <w:rPr>
          <w:rFonts w:ascii="Arial" w:hAnsi="Arial" w:cs="Arial"/>
          <w:sz w:val="26"/>
          <w:szCs w:val="26"/>
        </w:rPr>
      </w:pPr>
      <w:r>
        <w:rPr>
          <w:rFonts w:ascii="Arial" w:hAnsi="Arial" w:cs="Arial"/>
          <w:b/>
          <w:sz w:val="26"/>
          <w:szCs w:val="26"/>
        </w:rPr>
        <w:tab/>
      </w:r>
      <w:r w:rsidRPr="00BF394B">
        <w:rPr>
          <w:rFonts w:ascii="Arial" w:hAnsi="Arial" w:cs="Arial"/>
          <w:sz w:val="26"/>
          <w:szCs w:val="26"/>
        </w:rPr>
        <w:t xml:space="preserve">O gerenciamento de requisitos é uma atividade de grande valor ao processo de construção do software. </w:t>
      </w:r>
      <w:r w:rsidR="00BF394B">
        <w:rPr>
          <w:rFonts w:ascii="Arial" w:hAnsi="Arial" w:cs="Arial"/>
          <w:sz w:val="26"/>
          <w:szCs w:val="26"/>
        </w:rPr>
        <w:t>Responsável pelo levantamento, armazenamento e manutenção dos requisitos necessários para a implementação do software e validação dos testes.</w:t>
      </w:r>
    </w:p>
    <w:p w:rsidR="00BF394B" w:rsidRDefault="00BF394B" w:rsidP="00BF394B">
      <w:pPr>
        <w:jc w:val="both"/>
        <w:rPr>
          <w:rFonts w:ascii="Arial" w:hAnsi="Arial" w:cs="Arial"/>
          <w:sz w:val="26"/>
          <w:szCs w:val="26"/>
        </w:rPr>
      </w:pPr>
      <w:r>
        <w:rPr>
          <w:rFonts w:ascii="Arial" w:hAnsi="Arial" w:cs="Arial"/>
          <w:sz w:val="26"/>
          <w:szCs w:val="26"/>
        </w:rPr>
        <w:tab/>
        <w:t>Para esta gestão as seguintes ferramentas foram utilizadas:</w:t>
      </w:r>
    </w:p>
    <w:p w:rsidR="00CE1A29" w:rsidRDefault="00BF394B" w:rsidP="00147EDB">
      <w:pPr>
        <w:pStyle w:val="PargrafodaLista"/>
        <w:numPr>
          <w:ilvl w:val="0"/>
          <w:numId w:val="7"/>
        </w:numPr>
        <w:jc w:val="both"/>
        <w:rPr>
          <w:rFonts w:ascii="Arial" w:hAnsi="Arial" w:cs="Arial"/>
          <w:sz w:val="26"/>
          <w:szCs w:val="26"/>
        </w:rPr>
      </w:pPr>
      <w:r>
        <w:rPr>
          <w:rFonts w:ascii="Arial" w:hAnsi="Arial" w:cs="Arial"/>
          <w:sz w:val="26"/>
          <w:szCs w:val="26"/>
        </w:rPr>
        <w:t>Star UML: Com o Star UML foi possível a criação dos diagramas referentes ao desenvolvimento do software. Diagramas de casos de uso, Diagramas de Sequência, Diagramas de Pacote foram alguns dos documentos armazenados nesta ferramenta. A ferramenta ainda disponibiliza a exportação dos diagramas desenvolvidos em código fonte, mais especificamente C#.</w:t>
      </w:r>
    </w:p>
    <w:p w:rsidR="00BF394B" w:rsidRPr="003D7358" w:rsidRDefault="00BF394B" w:rsidP="00147EDB">
      <w:pPr>
        <w:pStyle w:val="PargrafodaLista"/>
        <w:numPr>
          <w:ilvl w:val="0"/>
          <w:numId w:val="7"/>
        </w:numPr>
        <w:jc w:val="both"/>
        <w:rPr>
          <w:rFonts w:ascii="Arial" w:hAnsi="Arial" w:cs="Arial"/>
          <w:sz w:val="26"/>
          <w:szCs w:val="26"/>
        </w:rPr>
      </w:pPr>
      <w:proofErr w:type="spellStart"/>
      <w:r>
        <w:rPr>
          <w:rFonts w:ascii="Arial" w:hAnsi="Arial" w:cs="Arial"/>
          <w:sz w:val="26"/>
          <w:szCs w:val="26"/>
        </w:rPr>
        <w:t>Bizagi</w:t>
      </w:r>
      <w:proofErr w:type="spellEnd"/>
      <w:r>
        <w:rPr>
          <w:rFonts w:ascii="Arial" w:hAnsi="Arial" w:cs="Arial"/>
          <w:sz w:val="26"/>
          <w:szCs w:val="26"/>
        </w:rPr>
        <w:t xml:space="preserve"> </w:t>
      </w:r>
      <w:proofErr w:type="spellStart"/>
      <w:r>
        <w:rPr>
          <w:rFonts w:ascii="Arial" w:hAnsi="Arial" w:cs="Arial"/>
          <w:sz w:val="26"/>
          <w:szCs w:val="26"/>
        </w:rPr>
        <w:t>Process</w:t>
      </w:r>
      <w:proofErr w:type="spellEnd"/>
      <w:r>
        <w:rPr>
          <w:rFonts w:ascii="Arial" w:hAnsi="Arial" w:cs="Arial"/>
          <w:sz w:val="26"/>
          <w:szCs w:val="26"/>
        </w:rPr>
        <w:t xml:space="preserve"> </w:t>
      </w:r>
      <w:proofErr w:type="spellStart"/>
      <w:r>
        <w:rPr>
          <w:rFonts w:ascii="Arial" w:hAnsi="Arial" w:cs="Arial"/>
          <w:sz w:val="26"/>
          <w:szCs w:val="26"/>
        </w:rPr>
        <w:t>Modeler</w:t>
      </w:r>
      <w:proofErr w:type="spellEnd"/>
      <w:r>
        <w:rPr>
          <w:rFonts w:ascii="Arial" w:hAnsi="Arial" w:cs="Arial"/>
          <w:sz w:val="26"/>
          <w:szCs w:val="26"/>
        </w:rPr>
        <w:t>: Esta ferramenta foi utilizada para o mapeamento dos processos da organização cliente, conseguindo assim um entendimento de como as tarefas são realizadas no nosso cliente piloto.</w:t>
      </w:r>
    </w:p>
    <w:p w:rsidR="00BF394B" w:rsidRDefault="00BF394B" w:rsidP="009B620F">
      <w:pPr>
        <w:ind w:firstLine="708"/>
        <w:jc w:val="both"/>
        <w:rPr>
          <w:rFonts w:ascii="Arial" w:hAnsi="Arial" w:cs="Arial"/>
          <w:sz w:val="26"/>
          <w:szCs w:val="26"/>
        </w:rPr>
      </w:pPr>
      <w:r>
        <w:rPr>
          <w:rFonts w:ascii="Arial" w:hAnsi="Arial" w:cs="Arial"/>
          <w:sz w:val="26"/>
          <w:szCs w:val="26"/>
        </w:rPr>
        <w:lastRenderedPageBreak/>
        <w:t>Com os diagramas e documentos gerados nesta sessão, foi possível administrar os requisitos necessários para a construção do software e obtenção de sucesso na qualidade do mesmo.</w:t>
      </w:r>
    </w:p>
    <w:p w:rsidR="0019588D" w:rsidRDefault="0019588D" w:rsidP="008D68AB">
      <w:pPr>
        <w:jc w:val="both"/>
        <w:rPr>
          <w:rFonts w:ascii="Arial" w:hAnsi="Arial" w:cs="Arial"/>
          <w:sz w:val="26"/>
          <w:szCs w:val="26"/>
        </w:rPr>
      </w:pPr>
    </w:p>
    <w:p w:rsidR="009B620F" w:rsidRDefault="00CE1A29" w:rsidP="008D68AB">
      <w:pPr>
        <w:pStyle w:val="Ttulo1"/>
      </w:pPr>
      <w:bookmarkStart w:id="43" w:name="_Toc431853979"/>
      <w:r w:rsidRPr="00BF394B">
        <w:t>6.1.3 Gerenciamento de Configuração</w:t>
      </w:r>
      <w:bookmarkEnd w:id="43"/>
      <w:r w:rsidRPr="00BF394B">
        <w:t xml:space="preserve"> </w:t>
      </w:r>
    </w:p>
    <w:p w:rsidR="00BF394B" w:rsidRDefault="00BF394B" w:rsidP="00BF394B">
      <w:pPr>
        <w:jc w:val="both"/>
        <w:rPr>
          <w:rFonts w:ascii="Arial" w:hAnsi="Arial" w:cs="Arial"/>
          <w:sz w:val="26"/>
          <w:szCs w:val="26"/>
        </w:rPr>
      </w:pPr>
      <w:r w:rsidRPr="00BF394B">
        <w:rPr>
          <w:rFonts w:ascii="Arial" w:hAnsi="Arial" w:cs="Arial"/>
          <w:sz w:val="26"/>
          <w:szCs w:val="26"/>
        </w:rPr>
        <w:tab/>
        <w:t>O gerenciamento de configuração é um grupo de atividades a fim de manter o controle de alterações, versão e desenvolvimento do software</w:t>
      </w:r>
      <w:r>
        <w:rPr>
          <w:rFonts w:ascii="Arial" w:hAnsi="Arial" w:cs="Arial"/>
          <w:sz w:val="26"/>
          <w:szCs w:val="26"/>
        </w:rPr>
        <w:t>.</w:t>
      </w:r>
    </w:p>
    <w:p w:rsidR="00BF394B" w:rsidRDefault="00BF394B" w:rsidP="00BF394B">
      <w:pPr>
        <w:jc w:val="both"/>
        <w:rPr>
          <w:rFonts w:ascii="Arial" w:hAnsi="Arial" w:cs="Arial"/>
          <w:sz w:val="26"/>
          <w:szCs w:val="26"/>
        </w:rPr>
      </w:pPr>
      <w:r>
        <w:rPr>
          <w:rFonts w:ascii="Arial" w:hAnsi="Arial" w:cs="Arial"/>
          <w:sz w:val="26"/>
          <w:szCs w:val="26"/>
        </w:rPr>
        <w:tab/>
        <w:t xml:space="preserve">Para esta gerencia, foi utilizado o GIT como ferramenta de versionamento afim de controlar tanto o código-fonte do sistema, quando a documentação. Esta ferramenta possibilitou a criação de dois </w:t>
      </w:r>
      <w:proofErr w:type="spellStart"/>
      <w:r w:rsidRPr="00BF394B">
        <w:rPr>
          <w:rFonts w:ascii="Arial" w:hAnsi="Arial" w:cs="Arial"/>
          <w:i/>
          <w:sz w:val="26"/>
          <w:szCs w:val="26"/>
        </w:rPr>
        <w:t>branchs</w:t>
      </w:r>
      <w:proofErr w:type="spellEnd"/>
      <w:r>
        <w:rPr>
          <w:rFonts w:ascii="Arial" w:hAnsi="Arial" w:cs="Arial"/>
          <w:i/>
          <w:sz w:val="26"/>
          <w:szCs w:val="26"/>
        </w:rPr>
        <w:t xml:space="preserve"> </w:t>
      </w:r>
      <w:r>
        <w:rPr>
          <w:rFonts w:ascii="Arial" w:hAnsi="Arial" w:cs="Arial"/>
          <w:sz w:val="26"/>
          <w:szCs w:val="26"/>
        </w:rPr>
        <w:t xml:space="preserve">de trabalho. O primeiro </w:t>
      </w:r>
      <w:proofErr w:type="spellStart"/>
      <w:r w:rsidRPr="00BF394B">
        <w:rPr>
          <w:rFonts w:ascii="Arial" w:hAnsi="Arial" w:cs="Arial"/>
          <w:i/>
          <w:sz w:val="26"/>
          <w:szCs w:val="26"/>
        </w:rPr>
        <w:t>branch</w:t>
      </w:r>
      <w:proofErr w:type="spellEnd"/>
      <w:r>
        <w:rPr>
          <w:rFonts w:ascii="Arial" w:hAnsi="Arial" w:cs="Arial"/>
          <w:sz w:val="26"/>
          <w:szCs w:val="26"/>
        </w:rPr>
        <w:t xml:space="preserve"> foi nomeado de </w:t>
      </w:r>
      <w:r w:rsidRPr="00BF394B">
        <w:rPr>
          <w:rFonts w:ascii="Arial" w:hAnsi="Arial" w:cs="Arial"/>
          <w:i/>
          <w:sz w:val="26"/>
          <w:szCs w:val="26"/>
        </w:rPr>
        <w:t>Documentação</w:t>
      </w:r>
      <w:r>
        <w:rPr>
          <w:rFonts w:ascii="Arial" w:hAnsi="Arial" w:cs="Arial"/>
          <w:sz w:val="26"/>
          <w:szCs w:val="26"/>
        </w:rPr>
        <w:t xml:space="preserve">, neste </w:t>
      </w:r>
      <w:proofErr w:type="spellStart"/>
      <w:r w:rsidRPr="00BF394B">
        <w:rPr>
          <w:rFonts w:ascii="Arial" w:hAnsi="Arial" w:cs="Arial"/>
          <w:i/>
          <w:sz w:val="26"/>
          <w:szCs w:val="26"/>
        </w:rPr>
        <w:t>branch</w:t>
      </w:r>
      <w:proofErr w:type="spellEnd"/>
      <w:r>
        <w:rPr>
          <w:rFonts w:ascii="Arial" w:hAnsi="Arial" w:cs="Arial"/>
          <w:sz w:val="26"/>
          <w:szCs w:val="26"/>
        </w:rPr>
        <w:t xml:space="preserve"> foram armazenados todos os documentos referente tanto ao projeto de software quanto a documentação acadêmica. No segundo </w:t>
      </w:r>
      <w:proofErr w:type="spellStart"/>
      <w:r>
        <w:rPr>
          <w:rFonts w:ascii="Arial" w:hAnsi="Arial" w:cs="Arial"/>
          <w:sz w:val="26"/>
          <w:szCs w:val="26"/>
        </w:rPr>
        <w:t>branch</w:t>
      </w:r>
      <w:proofErr w:type="spellEnd"/>
      <w:r>
        <w:rPr>
          <w:rFonts w:ascii="Arial" w:hAnsi="Arial" w:cs="Arial"/>
          <w:sz w:val="26"/>
          <w:szCs w:val="26"/>
        </w:rPr>
        <w:t xml:space="preserve">, chamado de </w:t>
      </w:r>
      <w:proofErr w:type="spellStart"/>
      <w:r>
        <w:rPr>
          <w:rFonts w:ascii="Arial" w:hAnsi="Arial" w:cs="Arial"/>
          <w:sz w:val="26"/>
          <w:szCs w:val="26"/>
        </w:rPr>
        <w:t>Develop</w:t>
      </w:r>
      <w:proofErr w:type="spellEnd"/>
      <w:r>
        <w:rPr>
          <w:rFonts w:ascii="Arial" w:hAnsi="Arial" w:cs="Arial"/>
          <w:sz w:val="26"/>
          <w:szCs w:val="26"/>
        </w:rPr>
        <w:t xml:space="preserve">, foi utilizado como repositório de código-fonte. Todos os projetos e </w:t>
      </w:r>
      <w:proofErr w:type="spellStart"/>
      <w:r>
        <w:rPr>
          <w:rFonts w:ascii="Arial" w:hAnsi="Arial" w:cs="Arial"/>
          <w:sz w:val="26"/>
          <w:szCs w:val="26"/>
        </w:rPr>
        <w:t>sub-projetos</w:t>
      </w:r>
      <w:proofErr w:type="spellEnd"/>
      <w:r>
        <w:rPr>
          <w:rFonts w:ascii="Arial" w:hAnsi="Arial" w:cs="Arial"/>
          <w:sz w:val="26"/>
          <w:szCs w:val="26"/>
        </w:rPr>
        <w:t xml:space="preserve"> foram armazenados nos servidores do GitHub</w:t>
      </w:r>
      <w:r w:rsidR="00475C2C">
        <w:rPr>
          <w:rFonts w:ascii="Arial" w:hAnsi="Arial" w:cs="Arial"/>
          <w:sz w:val="26"/>
          <w:szCs w:val="26"/>
        </w:rPr>
        <w:t>.</w:t>
      </w:r>
    </w:p>
    <w:p w:rsidR="00475C2C" w:rsidRDefault="00475C2C" w:rsidP="00475C2C">
      <w:pPr>
        <w:jc w:val="both"/>
        <w:rPr>
          <w:rFonts w:ascii="Arial" w:hAnsi="Arial" w:cs="Arial"/>
          <w:sz w:val="26"/>
          <w:szCs w:val="26"/>
        </w:rPr>
      </w:pPr>
      <w:r>
        <w:rPr>
          <w:rFonts w:ascii="Arial" w:hAnsi="Arial" w:cs="Arial"/>
          <w:sz w:val="26"/>
          <w:szCs w:val="26"/>
        </w:rPr>
        <w:tab/>
        <w:t>Para o controle da versão do software foram definidos três grupos:</w:t>
      </w:r>
    </w:p>
    <w:p w:rsidR="00475C2C" w:rsidRDefault="00475C2C" w:rsidP="00147EDB">
      <w:pPr>
        <w:pStyle w:val="PargrafodaLista"/>
        <w:numPr>
          <w:ilvl w:val="0"/>
          <w:numId w:val="8"/>
        </w:numPr>
        <w:jc w:val="both"/>
        <w:rPr>
          <w:rFonts w:ascii="Arial" w:hAnsi="Arial" w:cs="Arial"/>
          <w:sz w:val="26"/>
          <w:szCs w:val="26"/>
        </w:rPr>
      </w:pPr>
      <w:r>
        <w:rPr>
          <w:rFonts w:ascii="Arial" w:hAnsi="Arial" w:cs="Arial"/>
          <w:sz w:val="26"/>
          <w:szCs w:val="26"/>
        </w:rPr>
        <w:t>Beta: Possuem uma formação completa, mas ainda não disponível para comercialização, utilização em ambiente de produção ou entrega ao cliente.</w:t>
      </w:r>
    </w:p>
    <w:p w:rsidR="00475C2C" w:rsidRDefault="00475C2C" w:rsidP="00147EDB">
      <w:pPr>
        <w:pStyle w:val="PargrafodaLista"/>
        <w:numPr>
          <w:ilvl w:val="0"/>
          <w:numId w:val="8"/>
        </w:numPr>
        <w:jc w:val="both"/>
        <w:rPr>
          <w:rFonts w:ascii="Arial" w:hAnsi="Arial" w:cs="Arial"/>
          <w:sz w:val="26"/>
          <w:szCs w:val="26"/>
        </w:rPr>
      </w:pPr>
      <w:r>
        <w:rPr>
          <w:rFonts w:ascii="Arial" w:hAnsi="Arial" w:cs="Arial"/>
          <w:sz w:val="26"/>
          <w:szCs w:val="26"/>
        </w:rPr>
        <w:t xml:space="preserve">RC (Release Candidate): </w:t>
      </w:r>
      <w:r w:rsidR="000C4E2D">
        <w:rPr>
          <w:rFonts w:ascii="Arial" w:hAnsi="Arial" w:cs="Arial"/>
          <w:sz w:val="26"/>
          <w:szCs w:val="26"/>
        </w:rPr>
        <w:t>Pronto para utilização em produção, mas não estável, ou seja, ainda pode passar por pequenas modificações.</w:t>
      </w:r>
    </w:p>
    <w:p w:rsidR="000C4E2D" w:rsidRDefault="000C4E2D" w:rsidP="00147EDB">
      <w:pPr>
        <w:pStyle w:val="PargrafodaLista"/>
        <w:numPr>
          <w:ilvl w:val="0"/>
          <w:numId w:val="8"/>
        </w:numPr>
        <w:jc w:val="both"/>
        <w:rPr>
          <w:rFonts w:ascii="Arial" w:hAnsi="Arial" w:cs="Arial"/>
          <w:sz w:val="26"/>
          <w:szCs w:val="26"/>
        </w:rPr>
      </w:pPr>
      <w:proofErr w:type="spellStart"/>
      <w:r>
        <w:rPr>
          <w:rFonts w:ascii="Arial" w:hAnsi="Arial" w:cs="Arial"/>
          <w:sz w:val="26"/>
          <w:szCs w:val="26"/>
        </w:rPr>
        <w:t>Stable</w:t>
      </w:r>
      <w:proofErr w:type="spellEnd"/>
      <w:r>
        <w:rPr>
          <w:rFonts w:ascii="Arial" w:hAnsi="Arial" w:cs="Arial"/>
          <w:sz w:val="26"/>
          <w:szCs w:val="26"/>
        </w:rPr>
        <w:t>: Software ou parte de, concluído de fato. Ou seja, o sistema não passara por mudanças ou atualizações.</w:t>
      </w:r>
    </w:p>
    <w:p w:rsidR="000C4E2D" w:rsidRDefault="000C4E2D" w:rsidP="000C4E2D">
      <w:pPr>
        <w:jc w:val="both"/>
        <w:rPr>
          <w:rFonts w:ascii="Arial" w:hAnsi="Arial" w:cs="Arial"/>
          <w:sz w:val="26"/>
          <w:szCs w:val="26"/>
        </w:rPr>
      </w:pPr>
      <w:r>
        <w:rPr>
          <w:rFonts w:ascii="Arial" w:hAnsi="Arial" w:cs="Arial"/>
          <w:sz w:val="26"/>
          <w:szCs w:val="26"/>
        </w:rPr>
        <w:t>Para identificação dos grupos de versões e suas subdivisões, foi adotado uma nomenclatura numérica seguindo a regra: 0.00.00.000 Onde:</w:t>
      </w:r>
    </w:p>
    <w:p w:rsidR="000C4E2D" w:rsidRPr="00A7091F" w:rsidRDefault="00A7091F" w:rsidP="00A7091F">
      <w:pPr>
        <w:jc w:val="center"/>
        <w:rPr>
          <w:rFonts w:ascii="Arial" w:hAnsi="Arial" w:cs="Arial"/>
          <w:b/>
          <w:sz w:val="20"/>
          <w:szCs w:val="26"/>
        </w:rPr>
      </w:pPr>
      <w:r w:rsidRPr="00A7091F">
        <w:rPr>
          <w:rFonts w:ascii="Arial" w:hAnsi="Arial" w:cs="Arial"/>
          <w:b/>
          <w:sz w:val="20"/>
          <w:szCs w:val="26"/>
        </w:rPr>
        <w:t>Tabela 3 – Especificação de modelo de versão</w:t>
      </w:r>
    </w:p>
    <w:tbl>
      <w:tblPr>
        <w:tblStyle w:val="Tabelacomgrade"/>
        <w:tblW w:w="0" w:type="auto"/>
        <w:tblLook w:val="04A0" w:firstRow="1" w:lastRow="0" w:firstColumn="1" w:lastColumn="0" w:noHBand="0" w:noVBand="1"/>
      </w:tblPr>
      <w:tblGrid>
        <w:gridCol w:w="2166"/>
        <w:gridCol w:w="2300"/>
        <w:gridCol w:w="2166"/>
        <w:gridCol w:w="1862"/>
      </w:tblGrid>
      <w:tr w:rsidR="000C4E2D" w:rsidTr="000C4E2D">
        <w:tc>
          <w:tcPr>
            <w:tcW w:w="2166" w:type="dxa"/>
          </w:tcPr>
          <w:p w:rsidR="000C4E2D" w:rsidRPr="000C4E2D" w:rsidRDefault="000C4E2D" w:rsidP="000C4E2D">
            <w:pPr>
              <w:jc w:val="center"/>
              <w:rPr>
                <w:rFonts w:ascii="Arial" w:hAnsi="Arial" w:cs="Arial"/>
                <w:b/>
                <w:sz w:val="26"/>
                <w:szCs w:val="26"/>
              </w:rPr>
            </w:pPr>
            <w:r w:rsidRPr="000C4E2D">
              <w:rPr>
                <w:rFonts w:ascii="Arial" w:hAnsi="Arial" w:cs="Arial"/>
                <w:b/>
                <w:sz w:val="26"/>
                <w:szCs w:val="26"/>
              </w:rPr>
              <w:t>0.</w:t>
            </w:r>
          </w:p>
        </w:tc>
        <w:tc>
          <w:tcPr>
            <w:tcW w:w="2300" w:type="dxa"/>
          </w:tcPr>
          <w:p w:rsidR="000C4E2D" w:rsidRPr="000C4E2D" w:rsidRDefault="000C4E2D" w:rsidP="000C4E2D">
            <w:pPr>
              <w:jc w:val="center"/>
              <w:rPr>
                <w:rFonts w:ascii="Arial" w:hAnsi="Arial" w:cs="Arial"/>
                <w:b/>
                <w:sz w:val="26"/>
                <w:szCs w:val="26"/>
              </w:rPr>
            </w:pPr>
            <w:r w:rsidRPr="000C4E2D">
              <w:rPr>
                <w:rFonts w:ascii="Arial" w:hAnsi="Arial" w:cs="Arial"/>
                <w:b/>
                <w:sz w:val="26"/>
                <w:szCs w:val="26"/>
              </w:rPr>
              <w:t>00.</w:t>
            </w:r>
          </w:p>
        </w:tc>
        <w:tc>
          <w:tcPr>
            <w:tcW w:w="2166" w:type="dxa"/>
          </w:tcPr>
          <w:p w:rsidR="000C4E2D" w:rsidRPr="000C4E2D" w:rsidRDefault="000C4E2D" w:rsidP="000C4E2D">
            <w:pPr>
              <w:jc w:val="center"/>
              <w:rPr>
                <w:rFonts w:ascii="Arial" w:hAnsi="Arial" w:cs="Arial"/>
                <w:b/>
                <w:sz w:val="26"/>
                <w:szCs w:val="26"/>
              </w:rPr>
            </w:pPr>
            <w:r w:rsidRPr="000C4E2D">
              <w:rPr>
                <w:rFonts w:ascii="Arial" w:hAnsi="Arial" w:cs="Arial"/>
                <w:b/>
                <w:sz w:val="26"/>
                <w:szCs w:val="26"/>
              </w:rPr>
              <w:t>00.</w:t>
            </w:r>
          </w:p>
        </w:tc>
        <w:tc>
          <w:tcPr>
            <w:tcW w:w="1862" w:type="dxa"/>
          </w:tcPr>
          <w:p w:rsidR="000C4E2D" w:rsidRPr="000C4E2D" w:rsidRDefault="000C4E2D" w:rsidP="000C4E2D">
            <w:pPr>
              <w:jc w:val="center"/>
              <w:rPr>
                <w:rFonts w:ascii="Arial" w:hAnsi="Arial" w:cs="Arial"/>
                <w:b/>
                <w:sz w:val="26"/>
                <w:szCs w:val="26"/>
              </w:rPr>
            </w:pPr>
            <w:r w:rsidRPr="000C4E2D">
              <w:rPr>
                <w:rFonts w:ascii="Arial" w:hAnsi="Arial" w:cs="Arial"/>
                <w:b/>
                <w:sz w:val="26"/>
                <w:szCs w:val="26"/>
              </w:rPr>
              <w:t>000</w:t>
            </w:r>
          </w:p>
        </w:tc>
      </w:tr>
      <w:tr w:rsidR="000C4E2D" w:rsidTr="000C4E2D">
        <w:tc>
          <w:tcPr>
            <w:tcW w:w="2166" w:type="dxa"/>
          </w:tcPr>
          <w:p w:rsidR="000C4E2D" w:rsidRDefault="000C4E2D" w:rsidP="000C4E2D">
            <w:pPr>
              <w:jc w:val="center"/>
              <w:rPr>
                <w:rFonts w:ascii="Arial" w:hAnsi="Arial" w:cs="Arial"/>
                <w:sz w:val="26"/>
                <w:szCs w:val="26"/>
              </w:rPr>
            </w:pPr>
            <w:r>
              <w:rPr>
                <w:rFonts w:ascii="Arial" w:hAnsi="Arial" w:cs="Arial"/>
                <w:sz w:val="26"/>
                <w:szCs w:val="26"/>
              </w:rPr>
              <w:t xml:space="preserve">Versão do grupo </w:t>
            </w:r>
            <w:proofErr w:type="spellStart"/>
            <w:r>
              <w:rPr>
                <w:rFonts w:ascii="Arial" w:hAnsi="Arial" w:cs="Arial"/>
                <w:sz w:val="26"/>
                <w:szCs w:val="26"/>
              </w:rPr>
              <w:t>Stable</w:t>
            </w:r>
            <w:proofErr w:type="spellEnd"/>
          </w:p>
        </w:tc>
        <w:tc>
          <w:tcPr>
            <w:tcW w:w="2300" w:type="dxa"/>
          </w:tcPr>
          <w:p w:rsidR="000C4E2D" w:rsidRDefault="000C4E2D" w:rsidP="000C4E2D">
            <w:pPr>
              <w:jc w:val="center"/>
              <w:rPr>
                <w:rFonts w:ascii="Arial" w:hAnsi="Arial" w:cs="Arial"/>
                <w:sz w:val="26"/>
                <w:szCs w:val="26"/>
              </w:rPr>
            </w:pPr>
            <w:r>
              <w:rPr>
                <w:rFonts w:ascii="Arial" w:hAnsi="Arial" w:cs="Arial"/>
                <w:sz w:val="26"/>
                <w:szCs w:val="26"/>
              </w:rPr>
              <w:t>Versão do grupo Release Candidate</w:t>
            </w:r>
          </w:p>
        </w:tc>
        <w:tc>
          <w:tcPr>
            <w:tcW w:w="2166" w:type="dxa"/>
          </w:tcPr>
          <w:p w:rsidR="000C4E2D" w:rsidRDefault="000C4E2D" w:rsidP="000C4E2D">
            <w:pPr>
              <w:jc w:val="center"/>
              <w:rPr>
                <w:rFonts w:ascii="Arial" w:hAnsi="Arial" w:cs="Arial"/>
                <w:sz w:val="26"/>
                <w:szCs w:val="26"/>
              </w:rPr>
            </w:pPr>
            <w:r>
              <w:rPr>
                <w:rFonts w:ascii="Arial" w:hAnsi="Arial" w:cs="Arial"/>
                <w:sz w:val="26"/>
                <w:szCs w:val="26"/>
              </w:rPr>
              <w:t>Versão do grupo beta</w:t>
            </w:r>
          </w:p>
        </w:tc>
        <w:tc>
          <w:tcPr>
            <w:tcW w:w="1862" w:type="dxa"/>
          </w:tcPr>
          <w:p w:rsidR="000C4E2D" w:rsidRDefault="000C4E2D" w:rsidP="000C4E2D">
            <w:pPr>
              <w:jc w:val="center"/>
              <w:rPr>
                <w:rFonts w:ascii="Arial" w:hAnsi="Arial" w:cs="Arial"/>
                <w:sz w:val="26"/>
                <w:szCs w:val="26"/>
              </w:rPr>
            </w:pPr>
            <w:r>
              <w:rPr>
                <w:rFonts w:ascii="Arial" w:hAnsi="Arial" w:cs="Arial"/>
                <w:sz w:val="26"/>
                <w:szCs w:val="26"/>
              </w:rPr>
              <w:t>Versão de correção.</w:t>
            </w:r>
          </w:p>
        </w:tc>
      </w:tr>
    </w:tbl>
    <w:p w:rsidR="000C4E2D" w:rsidRPr="000C4E2D" w:rsidRDefault="000C4E2D" w:rsidP="000C4E2D">
      <w:pPr>
        <w:jc w:val="both"/>
        <w:rPr>
          <w:rFonts w:ascii="Arial" w:hAnsi="Arial" w:cs="Arial"/>
          <w:sz w:val="26"/>
          <w:szCs w:val="26"/>
        </w:rPr>
      </w:pPr>
    </w:p>
    <w:p w:rsidR="00BF394B" w:rsidRPr="00CE1A29" w:rsidRDefault="00CE1A29" w:rsidP="0019588D">
      <w:pPr>
        <w:ind w:firstLine="708"/>
        <w:jc w:val="both"/>
        <w:rPr>
          <w:rFonts w:ascii="Arial" w:hAnsi="Arial" w:cs="Arial"/>
          <w:sz w:val="26"/>
          <w:szCs w:val="26"/>
        </w:rPr>
      </w:pPr>
      <w:r w:rsidRPr="00CE1A29">
        <w:rPr>
          <w:rFonts w:ascii="Arial" w:hAnsi="Arial" w:cs="Arial"/>
          <w:sz w:val="26"/>
          <w:szCs w:val="26"/>
        </w:rPr>
        <w:t xml:space="preserve"> </w:t>
      </w:r>
    </w:p>
    <w:p w:rsidR="00CE1A29" w:rsidRPr="0043616C" w:rsidRDefault="00CE1A29" w:rsidP="008D68AB">
      <w:pPr>
        <w:pStyle w:val="Ttulo1"/>
      </w:pPr>
      <w:bookmarkStart w:id="44" w:name="_Toc431853980"/>
      <w:r w:rsidRPr="0043616C">
        <w:t>6.1.4 Gerenciamento de Qualidade</w:t>
      </w:r>
      <w:bookmarkEnd w:id="44"/>
      <w:r w:rsidRPr="0043616C">
        <w:t xml:space="preserve">  </w:t>
      </w:r>
    </w:p>
    <w:p w:rsidR="0043616C" w:rsidRDefault="0043616C" w:rsidP="0043616C">
      <w:pPr>
        <w:jc w:val="both"/>
        <w:rPr>
          <w:rFonts w:ascii="Arial" w:hAnsi="Arial" w:cs="Arial"/>
          <w:sz w:val="26"/>
          <w:szCs w:val="26"/>
        </w:rPr>
      </w:pPr>
      <w:r>
        <w:rPr>
          <w:rFonts w:ascii="Arial" w:hAnsi="Arial" w:cs="Arial"/>
          <w:sz w:val="26"/>
          <w:szCs w:val="26"/>
        </w:rPr>
        <w:tab/>
        <w:t>Para uma gestão completa da qualidade, é necessário aplicar metodologias, tanto no processo de gerenciamento do projeto quanto no produto a ser desenvolvido.</w:t>
      </w:r>
    </w:p>
    <w:p w:rsidR="0043616C" w:rsidRDefault="0043616C" w:rsidP="0043616C">
      <w:pPr>
        <w:ind w:firstLine="708"/>
        <w:jc w:val="both"/>
        <w:rPr>
          <w:rFonts w:ascii="Arial" w:hAnsi="Arial" w:cs="Arial"/>
          <w:sz w:val="26"/>
          <w:szCs w:val="26"/>
        </w:rPr>
      </w:pPr>
      <w:r>
        <w:rPr>
          <w:rFonts w:ascii="Arial" w:hAnsi="Arial" w:cs="Arial"/>
          <w:sz w:val="26"/>
          <w:szCs w:val="26"/>
        </w:rPr>
        <w:lastRenderedPageBreak/>
        <w:t xml:space="preserve">Para garantir a satisfação do cliente piloto e o bom funcionamento da aplicação, foram adotadas duas metodologias de teste de software. </w:t>
      </w:r>
    </w:p>
    <w:p w:rsidR="0043616C" w:rsidRDefault="0043616C" w:rsidP="00147EDB">
      <w:pPr>
        <w:pStyle w:val="PargrafodaLista"/>
        <w:numPr>
          <w:ilvl w:val="0"/>
          <w:numId w:val="9"/>
        </w:numPr>
        <w:jc w:val="both"/>
        <w:rPr>
          <w:rFonts w:ascii="Arial" w:hAnsi="Arial" w:cs="Arial"/>
          <w:sz w:val="26"/>
          <w:szCs w:val="26"/>
        </w:rPr>
      </w:pPr>
      <w:r>
        <w:rPr>
          <w:rFonts w:ascii="Arial" w:hAnsi="Arial" w:cs="Arial"/>
          <w:sz w:val="26"/>
          <w:szCs w:val="26"/>
        </w:rPr>
        <w:t>Testes unitários: Foram realizados testes unitários em todos os casos de uso significativos, a fim de garantir que o fluxo principal da aplicação estivesse dentro da expectativa do cliente piloto;</w:t>
      </w:r>
    </w:p>
    <w:p w:rsidR="0043616C" w:rsidRDefault="0043616C" w:rsidP="00147EDB">
      <w:pPr>
        <w:pStyle w:val="PargrafodaLista"/>
        <w:numPr>
          <w:ilvl w:val="0"/>
          <w:numId w:val="9"/>
        </w:numPr>
        <w:jc w:val="both"/>
        <w:rPr>
          <w:rFonts w:ascii="Arial" w:hAnsi="Arial" w:cs="Arial"/>
          <w:sz w:val="26"/>
          <w:szCs w:val="26"/>
        </w:rPr>
      </w:pPr>
      <w:r>
        <w:rPr>
          <w:rFonts w:ascii="Arial" w:hAnsi="Arial" w:cs="Arial"/>
          <w:sz w:val="26"/>
          <w:szCs w:val="26"/>
        </w:rPr>
        <w:t>Testes de regressão: Após conclusão de módulos ou atividades de desenvolvimento eram realizados testes de regressão na aplicação, visando garantir que não houve nenhuma alteração nos processos já desenvolvidos e entregues anteriormente.</w:t>
      </w:r>
    </w:p>
    <w:p w:rsidR="0043616C" w:rsidRDefault="00AB3F46" w:rsidP="00AB3F46">
      <w:pPr>
        <w:jc w:val="both"/>
        <w:rPr>
          <w:rFonts w:ascii="Arial" w:hAnsi="Arial" w:cs="Arial"/>
          <w:sz w:val="26"/>
          <w:szCs w:val="26"/>
        </w:rPr>
      </w:pPr>
      <w:r>
        <w:rPr>
          <w:rFonts w:ascii="Arial" w:hAnsi="Arial" w:cs="Arial"/>
          <w:sz w:val="26"/>
          <w:szCs w:val="26"/>
        </w:rPr>
        <w:t xml:space="preserve">Os testes unitários foram realizados através do Visual Studio 2013 </w:t>
      </w:r>
      <w:proofErr w:type="spellStart"/>
      <w:r>
        <w:rPr>
          <w:rFonts w:ascii="Arial" w:hAnsi="Arial" w:cs="Arial"/>
          <w:sz w:val="26"/>
          <w:szCs w:val="26"/>
        </w:rPr>
        <w:t>Ultimate</w:t>
      </w:r>
      <w:proofErr w:type="spellEnd"/>
      <w:r>
        <w:rPr>
          <w:rFonts w:ascii="Arial" w:hAnsi="Arial" w:cs="Arial"/>
          <w:sz w:val="26"/>
          <w:szCs w:val="26"/>
        </w:rPr>
        <w:t>, que prove uma gama de ferramentas e plug-ins para realização de testes. Os testes de regressão eram realizados manualmente, pela equipe de desenvolvimento do sistema.</w:t>
      </w:r>
    </w:p>
    <w:p w:rsidR="00CE1A29" w:rsidRPr="00CE1A29" w:rsidRDefault="00CE1A29" w:rsidP="0043616C">
      <w:pPr>
        <w:ind w:firstLine="708"/>
        <w:jc w:val="both"/>
        <w:rPr>
          <w:rFonts w:ascii="Arial" w:hAnsi="Arial" w:cs="Arial"/>
          <w:sz w:val="26"/>
          <w:szCs w:val="26"/>
        </w:rPr>
      </w:pPr>
      <w:r w:rsidRPr="00CE1A29">
        <w:rPr>
          <w:rFonts w:ascii="Arial" w:hAnsi="Arial" w:cs="Arial"/>
          <w:sz w:val="26"/>
          <w:szCs w:val="26"/>
        </w:rPr>
        <w:t xml:space="preserve">  </w:t>
      </w:r>
    </w:p>
    <w:p w:rsidR="00CE1A29" w:rsidRDefault="00CE1A29" w:rsidP="008D68AB">
      <w:pPr>
        <w:pStyle w:val="Ttulo1"/>
      </w:pPr>
      <w:bookmarkStart w:id="45" w:name="_Toc431853981"/>
      <w:r w:rsidRPr="0043616C">
        <w:t>6.2 CRONOGRAMA</w:t>
      </w:r>
      <w:bookmarkEnd w:id="45"/>
      <w:r w:rsidRPr="0043616C">
        <w:t xml:space="preserve">  </w:t>
      </w:r>
    </w:p>
    <w:p w:rsidR="008243CC" w:rsidRPr="008243CC" w:rsidRDefault="008243CC" w:rsidP="00CE1A29">
      <w:pPr>
        <w:jc w:val="both"/>
        <w:rPr>
          <w:rFonts w:ascii="Arial" w:hAnsi="Arial" w:cs="Arial"/>
          <w:sz w:val="26"/>
          <w:szCs w:val="26"/>
        </w:rPr>
      </w:pPr>
      <w:r>
        <w:rPr>
          <w:rFonts w:ascii="Arial" w:hAnsi="Arial" w:cs="Arial"/>
          <w:b/>
          <w:sz w:val="26"/>
          <w:szCs w:val="26"/>
        </w:rPr>
        <w:tab/>
      </w:r>
      <w:r w:rsidRPr="008243CC">
        <w:rPr>
          <w:rFonts w:ascii="Arial" w:hAnsi="Arial" w:cs="Arial"/>
          <w:sz w:val="26"/>
          <w:szCs w:val="26"/>
        </w:rPr>
        <w:t>Com o conhecimento do ambiente do cliente piloto, o documento de visão concluído e especificado, a definição das gerencias a serem utilizadas, foi possível estabelecer e validar um cronograma do projeto.</w:t>
      </w:r>
    </w:p>
    <w:p w:rsidR="007541AD" w:rsidRDefault="008243CC" w:rsidP="007541AD">
      <w:pPr>
        <w:jc w:val="both"/>
        <w:rPr>
          <w:rFonts w:ascii="Arial" w:hAnsi="Arial" w:cs="Arial"/>
          <w:sz w:val="26"/>
          <w:szCs w:val="26"/>
        </w:rPr>
      </w:pPr>
      <w:r w:rsidRPr="008243CC">
        <w:rPr>
          <w:rFonts w:ascii="Arial" w:hAnsi="Arial" w:cs="Arial"/>
          <w:sz w:val="26"/>
          <w:szCs w:val="26"/>
        </w:rPr>
        <w:tab/>
        <w:t>O cronograma foi baseado principalmente no calendário acadêmico, visto que datas de entregas e conclusão do curso são fixas.</w:t>
      </w:r>
      <w:r>
        <w:rPr>
          <w:rFonts w:ascii="Arial" w:hAnsi="Arial" w:cs="Arial"/>
          <w:sz w:val="26"/>
          <w:szCs w:val="26"/>
        </w:rPr>
        <w:t xml:space="preserve"> Com isso, foi adotado que o projeto deveria ser entregue em sua primeira fase no dia </w:t>
      </w:r>
      <w:r w:rsidR="007541AD">
        <w:rPr>
          <w:rFonts w:ascii="Arial" w:hAnsi="Arial" w:cs="Arial"/>
          <w:sz w:val="26"/>
          <w:szCs w:val="26"/>
        </w:rPr>
        <w:t>04 de Dezembro de 2015.</w:t>
      </w:r>
    </w:p>
    <w:p w:rsidR="007541AD" w:rsidRPr="00835A40" w:rsidRDefault="00835A40" w:rsidP="00835A40">
      <w:pPr>
        <w:jc w:val="center"/>
        <w:rPr>
          <w:rFonts w:ascii="Arial" w:hAnsi="Arial" w:cs="Arial"/>
          <w:b/>
          <w:sz w:val="20"/>
          <w:szCs w:val="26"/>
        </w:rPr>
      </w:pPr>
      <w:r w:rsidRPr="00835A40">
        <w:rPr>
          <w:rFonts w:ascii="Arial" w:hAnsi="Arial" w:cs="Arial"/>
          <w:b/>
          <w:sz w:val="20"/>
          <w:szCs w:val="26"/>
        </w:rPr>
        <w:t>Tabela 04 – Cronograma do Projeto</w:t>
      </w:r>
    </w:p>
    <w:tbl>
      <w:tblPr>
        <w:tblStyle w:val="Tabelacomgrade"/>
        <w:tblW w:w="0" w:type="auto"/>
        <w:tblLook w:val="04A0" w:firstRow="1" w:lastRow="0" w:firstColumn="1" w:lastColumn="0" w:noHBand="0" w:noVBand="1"/>
      </w:tblPr>
      <w:tblGrid>
        <w:gridCol w:w="2115"/>
        <w:gridCol w:w="2181"/>
        <w:gridCol w:w="2099"/>
        <w:gridCol w:w="2099"/>
      </w:tblGrid>
      <w:tr w:rsidR="005018C9" w:rsidTr="00835A40">
        <w:tc>
          <w:tcPr>
            <w:tcW w:w="2123" w:type="dxa"/>
            <w:shd w:val="clear" w:color="auto" w:fill="BFBFBF" w:themeFill="background1" w:themeFillShade="BF"/>
          </w:tcPr>
          <w:p w:rsidR="00835A40" w:rsidRPr="00835A40" w:rsidRDefault="00835A40" w:rsidP="00835A40">
            <w:pPr>
              <w:jc w:val="center"/>
              <w:rPr>
                <w:rFonts w:ascii="Arial" w:hAnsi="Arial" w:cs="Arial"/>
                <w:b/>
                <w:sz w:val="26"/>
                <w:szCs w:val="26"/>
              </w:rPr>
            </w:pPr>
            <w:r w:rsidRPr="00835A40">
              <w:rPr>
                <w:rFonts w:ascii="Arial" w:hAnsi="Arial" w:cs="Arial"/>
                <w:b/>
                <w:sz w:val="26"/>
                <w:szCs w:val="26"/>
              </w:rPr>
              <w:t>ETAPA</w:t>
            </w:r>
          </w:p>
        </w:tc>
        <w:tc>
          <w:tcPr>
            <w:tcW w:w="2123" w:type="dxa"/>
            <w:shd w:val="clear" w:color="auto" w:fill="BFBFBF" w:themeFill="background1" w:themeFillShade="BF"/>
          </w:tcPr>
          <w:p w:rsidR="00835A40" w:rsidRPr="00835A40" w:rsidRDefault="00835A40" w:rsidP="00835A40">
            <w:pPr>
              <w:jc w:val="center"/>
              <w:rPr>
                <w:rFonts w:ascii="Arial" w:hAnsi="Arial" w:cs="Arial"/>
                <w:b/>
                <w:sz w:val="26"/>
                <w:szCs w:val="26"/>
              </w:rPr>
            </w:pPr>
            <w:r w:rsidRPr="00835A40">
              <w:rPr>
                <w:rFonts w:ascii="Arial" w:hAnsi="Arial" w:cs="Arial"/>
                <w:b/>
                <w:sz w:val="26"/>
                <w:szCs w:val="26"/>
              </w:rPr>
              <w:t>RESPONSÁVEL</w:t>
            </w:r>
          </w:p>
        </w:tc>
        <w:tc>
          <w:tcPr>
            <w:tcW w:w="2124" w:type="dxa"/>
            <w:shd w:val="clear" w:color="auto" w:fill="BFBFBF" w:themeFill="background1" w:themeFillShade="BF"/>
          </w:tcPr>
          <w:p w:rsidR="00835A40" w:rsidRPr="00835A40" w:rsidRDefault="00835A40" w:rsidP="00835A40">
            <w:pPr>
              <w:jc w:val="center"/>
              <w:rPr>
                <w:rFonts w:ascii="Arial" w:hAnsi="Arial" w:cs="Arial"/>
                <w:b/>
                <w:sz w:val="26"/>
                <w:szCs w:val="26"/>
              </w:rPr>
            </w:pPr>
            <w:r w:rsidRPr="00835A40">
              <w:rPr>
                <w:rFonts w:ascii="Arial" w:hAnsi="Arial" w:cs="Arial"/>
                <w:b/>
                <w:sz w:val="26"/>
                <w:szCs w:val="26"/>
              </w:rPr>
              <w:t>DE</w:t>
            </w:r>
          </w:p>
        </w:tc>
        <w:tc>
          <w:tcPr>
            <w:tcW w:w="2124" w:type="dxa"/>
            <w:shd w:val="clear" w:color="auto" w:fill="BFBFBF" w:themeFill="background1" w:themeFillShade="BF"/>
          </w:tcPr>
          <w:p w:rsidR="00835A40" w:rsidRPr="00835A40" w:rsidRDefault="00835A40" w:rsidP="00835A40">
            <w:pPr>
              <w:jc w:val="center"/>
              <w:rPr>
                <w:rFonts w:ascii="Arial" w:hAnsi="Arial" w:cs="Arial"/>
                <w:b/>
                <w:sz w:val="26"/>
                <w:szCs w:val="26"/>
              </w:rPr>
            </w:pPr>
            <w:r w:rsidRPr="00835A40">
              <w:rPr>
                <w:rFonts w:ascii="Arial" w:hAnsi="Arial" w:cs="Arial"/>
                <w:b/>
                <w:sz w:val="26"/>
                <w:szCs w:val="26"/>
              </w:rPr>
              <w:t>ATÉ</w:t>
            </w:r>
          </w:p>
        </w:tc>
      </w:tr>
      <w:tr w:rsidR="00835A40" w:rsidTr="00835A40">
        <w:tc>
          <w:tcPr>
            <w:tcW w:w="2123" w:type="dxa"/>
          </w:tcPr>
          <w:p w:rsidR="00835A40" w:rsidRPr="00835A40" w:rsidRDefault="00835A40" w:rsidP="00835A40">
            <w:pPr>
              <w:jc w:val="center"/>
              <w:rPr>
                <w:rFonts w:ascii="Arial" w:hAnsi="Arial" w:cs="Arial"/>
                <w:sz w:val="20"/>
                <w:szCs w:val="26"/>
              </w:rPr>
            </w:pPr>
            <w:r w:rsidRPr="00835A40">
              <w:rPr>
                <w:rFonts w:ascii="Arial" w:hAnsi="Arial" w:cs="Arial"/>
                <w:sz w:val="20"/>
                <w:szCs w:val="26"/>
              </w:rPr>
              <w:t>Definição do tema</w:t>
            </w:r>
          </w:p>
        </w:tc>
        <w:tc>
          <w:tcPr>
            <w:tcW w:w="2123" w:type="dxa"/>
          </w:tcPr>
          <w:p w:rsidR="00835A40" w:rsidRPr="00835A40" w:rsidRDefault="00835A40" w:rsidP="00835A40">
            <w:pPr>
              <w:jc w:val="center"/>
              <w:rPr>
                <w:rFonts w:ascii="Arial" w:hAnsi="Arial" w:cs="Arial"/>
                <w:sz w:val="20"/>
                <w:szCs w:val="26"/>
              </w:rPr>
            </w:pPr>
            <w:r w:rsidRPr="00835A40">
              <w:rPr>
                <w:rFonts w:ascii="Arial" w:hAnsi="Arial" w:cs="Arial"/>
                <w:sz w:val="20"/>
                <w:szCs w:val="26"/>
              </w:rPr>
              <w:t>GIULIANO COSTA</w:t>
            </w:r>
          </w:p>
        </w:tc>
        <w:tc>
          <w:tcPr>
            <w:tcW w:w="2124" w:type="dxa"/>
          </w:tcPr>
          <w:p w:rsidR="00835A40" w:rsidRPr="00835A40" w:rsidRDefault="00835A40" w:rsidP="00835A40">
            <w:pPr>
              <w:jc w:val="center"/>
              <w:rPr>
                <w:rFonts w:ascii="Arial" w:hAnsi="Arial" w:cs="Arial"/>
                <w:sz w:val="20"/>
                <w:szCs w:val="26"/>
              </w:rPr>
            </w:pPr>
            <w:r w:rsidRPr="00835A40">
              <w:rPr>
                <w:rFonts w:ascii="Arial" w:hAnsi="Arial" w:cs="Arial"/>
                <w:sz w:val="20"/>
                <w:szCs w:val="26"/>
              </w:rPr>
              <w:t>JUN(1)</w:t>
            </w:r>
          </w:p>
        </w:tc>
        <w:tc>
          <w:tcPr>
            <w:tcW w:w="2124" w:type="dxa"/>
          </w:tcPr>
          <w:p w:rsidR="00835A40" w:rsidRPr="00835A40" w:rsidRDefault="00835A40" w:rsidP="00835A40">
            <w:pPr>
              <w:jc w:val="center"/>
              <w:rPr>
                <w:rFonts w:ascii="Arial" w:hAnsi="Arial" w:cs="Arial"/>
                <w:sz w:val="20"/>
                <w:szCs w:val="26"/>
              </w:rPr>
            </w:pPr>
            <w:r w:rsidRPr="00835A40">
              <w:rPr>
                <w:rFonts w:ascii="Arial" w:hAnsi="Arial" w:cs="Arial"/>
                <w:sz w:val="20"/>
                <w:szCs w:val="26"/>
              </w:rPr>
              <w:t>JUN(5)</w:t>
            </w:r>
          </w:p>
        </w:tc>
      </w:tr>
      <w:tr w:rsidR="00835A40" w:rsidTr="00835A40">
        <w:tc>
          <w:tcPr>
            <w:tcW w:w="2123" w:type="dxa"/>
          </w:tcPr>
          <w:p w:rsidR="00835A40" w:rsidRPr="00835A40" w:rsidRDefault="00835A40" w:rsidP="005018C9">
            <w:pPr>
              <w:jc w:val="center"/>
              <w:rPr>
                <w:rFonts w:ascii="Arial" w:hAnsi="Arial" w:cs="Arial"/>
                <w:sz w:val="20"/>
                <w:szCs w:val="26"/>
              </w:rPr>
            </w:pPr>
            <w:r>
              <w:rPr>
                <w:rFonts w:ascii="Arial" w:hAnsi="Arial" w:cs="Arial"/>
                <w:sz w:val="20"/>
                <w:szCs w:val="26"/>
              </w:rPr>
              <w:t>Elaboração do Documento de Visão</w:t>
            </w:r>
          </w:p>
        </w:tc>
        <w:tc>
          <w:tcPr>
            <w:tcW w:w="2123" w:type="dxa"/>
          </w:tcPr>
          <w:p w:rsidR="00835A40" w:rsidRPr="00835A40" w:rsidRDefault="00835A40" w:rsidP="005018C9">
            <w:pPr>
              <w:jc w:val="center"/>
              <w:rPr>
                <w:rFonts w:ascii="Arial" w:hAnsi="Arial" w:cs="Arial"/>
                <w:sz w:val="20"/>
                <w:szCs w:val="26"/>
              </w:rPr>
            </w:pPr>
            <w:r>
              <w:rPr>
                <w:rFonts w:ascii="Arial" w:hAnsi="Arial" w:cs="Arial"/>
                <w:sz w:val="20"/>
                <w:szCs w:val="26"/>
              </w:rPr>
              <w:t>GIULIANO COSTA</w:t>
            </w:r>
          </w:p>
        </w:tc>
        <w:tc>
          <w:tcPr>
            <w:tcW w:w="2124" w:type="dxa"/>
          </w:tcPr>
          <w:p w:rsidR="00835A40" w:rsidRPr="00835A40" w:rsidRDefault="005018C9" w:rsidP="005018C9">
            <w:pPr>
              <w:jc w:val="center"/>
              <w:rPr>
                <w:rFonts w:ascii="Arial" w:hAnsi="Arial" w:cs="Arial"/>
                <w:sz w:val="20"/>
                <w:szCs w:val="26"/>
              </w:rPr>
            </w:pPr>
            <w:r>
              <w:rPr>
                <w:rFonts w:ascii="Arial" w:hAnsi="Arial" w:cs="Arial"/>
                <w:sz w:val="20"/>
                <w:szCs w:val="26"/>
              </w:rPr>
              <w:t>JUN(6)</w:t>
            </w:r>
          </w:p>
        </w:tc>
        <w:tc>
          <w:tcPr>
            <w:tcW w:w="2124" w:type="dxa"/>
          </w:tcPr>
          <w:p w:rsidR="00835A40" w:rsidRPr="00835A40" w:rsidRDefault="005018C9" w:rsidP="005018C9">
            <w:pPr>
              <w:jc w:val="center"/>
              <w:rPr>
                <w:rFonts w:ascii="Arial" w:hAnsi="Arial" w:cs="Arial"/>
                <w:sz w:val="20"/>
                <w:szCs w:val="26"/>
              </w:rPr>
            </w:pPr>
            <w:r>
              <w:rPr>
                <w:rFonts w:ascii="Arial" w:hAnsi="Arial" w:cs="Arial"/>
                <w:sz w:val="20"/>
                <w:szCs w:val="26"/>
              </w:rPr>
              <w:t>JUN(12)</w:t>
            </w:r>
          </w:p>
        </w:tc>
      </w:tr>
      <w:tr w:rsidR="005018C9" w:rsidTr="00835A40">
        <w:tc>
          <w:tcPr>
            <w:tcW w:w="2123" w:type="dxa"/>
          </w:tcPr>
          <w:p w:rsidR="005018C9" w:rsidRDefault="005018C9" w:rsidP="005018C9">
            <w:pPr>
              <w:jc w:val="center"/>
              <w:rPr>
                <w:rFonts w:ascii="Arial" w:hAnsi="Arial" w:cs="Arial"/>
                <w:sz w:val="20"/>
                <w:szCs w:val="26"/>
              </w:rPr>
            </w:pPr>
            <w:r>
              <w:rPr>
                <w:rFonts w:ascii="Arial" w:hAnsi="Arial" w:cs="Arial"/>
                <w:sz w:val="20"/>
                <w:szCs w:val="26"/>
              </w:rPr>
              <w:t>Protocolo Ficha de Inscrição</w:t>
            </w:r>
          </w:p>
        </w:tc>
        <w:tc>
          <w:tcPr>
            <w:tcW w:w="2123" w:type="dxa"/>
          </w:tcPr>
          <w:p w:rsidR="005018C9" w:rsidRDefault="005018C9" w:rsidP="005018C9">
            <w:pPr>
              <w:jc w:val="center"/>
              <w:rPr>
                <w:rFonts w:ascii="Arial" w:hAnsi="Arial" w:cs="Arial"/>
                <w:sz w:val="20"/>
                <w:szCs w:val="26"/>
              </w:rPr>
            </w:pPr>
            <w:r>
              <w:rPr>
                <w:rFonts w:ascii="Arial" w:hAnsi="Arial" w:cs="Arial"/>
                <w:sz w:val="20"/>
                <w:szCs w:val="26"/>
              </w:rPr>
              <w:t>GIULIANO COSTA</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JUN(9)</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JUN(10)</w:t>
            </w:r>
          </w:p>
        </w:tc>
      </w:tr>
      <w:tr w:rsidR="005018C9" w:rsidTr="00835A40">
        <w:tc>
          <w:tcPr>
            <w:tcW w:w="2123" w:type="dxa"/>
          </w:tcPr>
          <w:p w:rsidR="005018C9" w:rsidRDefault="005018C9" w:rsidP="005018C9">
            <w:pPr>
              <w:jc w:val="center"/>
              <w:rPr>
                <w:rFonts w:ascii="Arial" w:hAnsi="Arial" w:cs="Arial"/>
                <w:sz w:val="20"/>
                <w:szCs w:val="26"/>
              </w:rPr>
            </w:pPr>
            <w:proofErr w:type="spellStart"/>
            <w:r>
              <w:rPr>
                <w:rFonts w:ascii="Arial" w:hAnsi="Arial" w:cs="Arial"/>
                <w:sz w:val="20"/>
                <w:szCs w:val="26"/>
              </w:rPr>
              <w:t>Pré</w:t>
            </w:r>
            <w:proofErr w:type="spellEnd"/>
            <w:r>
              <w:rPr>
                <w:rFonts w:ascii="Arial" w:hAnsi="Arial" w:cs="Arial"/>
                <w:sz w:val="20"/>
                <w:szCs w:val="26"/>
              </w:rPr>
              <w:t xml:space="preserve"> – Projeto</w:t>
            </w:r>
          </w:p>
        </w:tc>
        <w:tc>
          <w:tcPr>
            <w:tcW w:w="2123" w:type="dxa"/>
          </w:tcPr>
          <w:p w:rsidR="005018C9" w:rsidRDefault="005018C9" w:rsidP="005018C9">
            <w:pPr>
              <w:jc w:val="center"/>
              <w:rPr>
                <w:rFonts w:ascii="Arial" w:hAnsi="Arial" w:cs="Arial"/>
                <w:sz w:val="20"/>
                <w:szCs w:val="26"/>
              </w:rPr>
            </w:pPr>
            <w:r>
              <w:rPr>
                <w:rFonts w:ascii="Arial" w:hAnsi="Arial" w:cs="Arial"/>
                <w:sz w:val="20"/>
                <w:szCs w:val="26"/>
              </w:rPr>
              <w:t>GIULIANO COSTA</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JUN(13)</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AGO(1)</w:t>
            </w:r>
          </w:p>
        </w:tc>
      </w:tr>
      <w:tr w:rsidR="005018C9" w:rsidTr="00835A40">
        <w:tc>
          <w:tcPr>
            <w:tcW w:w="2123" w:type="dxa"/>
          </w:tcPr>
          <w:p w:rsidR="005018C9" w:rsidRDefault="005018C9" w:rsidP="005018C9">
            <w:pPr>
              <w:jc w:val="center"/>
              <w:rPr>
                <w:rFonts w:ascii="Arial" w:hAnsi="Arial" w:cs="Arial"/>
                <w:sz w:val="20"/>
                <w:szCs w:val="26"/>
              </w:rPr>
            </w:pPr>
            <w:r>
              <w:rPr>
                <w:rFonts w:ascii="Arial" w:hAnsi="Arial" w:cs="Arial"/>
                <w:sz w:val="20"/>
                <w:szCs w:val="26"/>
              </w:rPr>
              <w:t>Desenvolvimento Software</w:t>
            </w:r>
          </w:p>
        </w:tc>
        <w:tc>
          <w:tcPr>
            <w:tcW w:w="2123" w:type="dxa"/>
          </w:tcPr>
          <w:p w:rsidR="005018C9" w:rsidRDefault="005018C9" w:rsidP="005018C9">
            <w:pPr>
              <w:jc w:val="center"/>
              <w:rPr>
                <w:rFonts w:ascii="Arial" w:hAnsi="Arial" w:cs="Arial"/>
                <w:sz w:val="20"/>
                <w:szCs w:val="26"/>
              </w:rPr>
            </w:pPr>
            <w:r>
              <w:rPr>
                <w:rFonts w:ascii="Arial" w:hAnsi="Arial" w:cs="Arial"/>
                <w:sz w:val="20"/>
                <w:szCs w:val="26"/>
              </w:rPr>
              <w:t>GIULIANO COSTA</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JUN(11)</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SET(6)</w:t>
            </w:r>
          </w:p>
        </w:tc>
      </w:tr>
      <w:tr w:rsidR="005018C9" w:rsidTr="00835A40">
        <w:tc>
          <w:tcPr>
            <w:tcW w:w="2123" w:type="dxa"/>
          </w:tcPr>
          <w:p w:rsidR="005018C9" w:rsidRDefault="005018C9" w:rsidP="005018C9">
            <w:pPr>
              <w:jc w:val="center"/>
              <w:rPr>
                <w:rFonts w:ascii="Arial" w:hAnsi="Arial" w:cs="Arial"/>
                <w:sz w:val="20"/>
                <w:szCs w:val="26"/>
              </w:rPr>
            </w:pPr>
            <w:r>
              <w:rPr>
                <w:rFonts w:ascii="Arial" w:hAnsi="Arial" w:cs="Arial"/>
                <w:sz w:val="20"/>
                <w:szCs w:val="26"/>
              </w:rPr>
              <w:t>Projeto Parcial</w:t>
            </w:r>
          </w:p>
        </w:tc>
        <w:tc>
          <w:tcPr>
            <w:tcW w:w="2123" w:type="dxa"/>
          </w:tcPr>
          <w:p w:rsidR="005018C9" w:rsidRDefault="005018C9" w:rsidP="005018C9">
            <w:pPr>
              <w:jc w:val="center"/>
              <w:rPr>
                <w:rFonts w:ascii="Arial" w:hAnsi="Arial" w:cs="Arial"/>
                <w:sz w:val="20"/>
                <w:szCs w:val="26"/>
              </w:rPr>
            </w:pPr>
            <w:r>
              <w:rPr>
                <w:rFonts w:ascii="Arial" w:hAnsi="Arial" w:cs="Arial"/>
                <w:sz w:val="20"/>
                <w:szCs w:val="26"/>
              </w:rPr>
              <w:t>GIULIANO COSTA</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SET(5)</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SET(6)</w:t>
            </w:r>
          </w:p>
        </w:tc>
      </w:tr>
      <w:tr w:rsidR="005018C9" w:rsidTr="00835A40">
        <w:tc>
          <w:tcPr>
            <w:tcW w:w="2123" w:type="dxa"/>
          </w:tcPr>
          <w:p w:rsidR="005018C9" w:rsidRDefault="005018C9" w:rsidP="005018C9">
            <w:pPr>
              <w:jc w:val="center"/>
              <w:rPr>
                <w:rFonts w:ascii="Arial" w:hAnsi="Arial" w:cs="Arial"/>
                <w:sz w:val="20"/>
                <w:szCs w:val="26"/>
              </w:rPr>
            </w:pPr>
            <w:proofErr w:type="spellStart"/>
            <w:r>
              <w:rPr>
                <w:rFonts w:ascii="Arial" w:hAnsi="Arial" w:cs="Arial"/>
                <w:sz w:val="20"/>
                <w:szCs w:val="26"/>
              </w:rPr>
              <w:t>Pré</w:t>
            </w:r>
            <w:proofErr w:type="spellEnd"/>
            <w:r>
              <w:rPr>
                <w:rFonts w:ascii="Arial" w:hAnsi="Arial" w:cs="Arial"/>
                <w:sz w:val="20"/>
                <w:szCs w:val="26"/>
              </w:rPr>
              <w:t xml:space="preserve"> Banca</w:t>
            </w:r>
          </w:p>
        </w:tc>
        <w:tc>
          <w:tcPr>
            <w:tcW w:w="2123" w:type="dxa"/>
          </w:tcPr>
          <w:p w:rsidR="005018C9" w:rsidRDefault="005018C9" w:rsidP="005018C9">
            <w:pPr>
              <w:jc w:val="center"/>
              <w:rPr>
                <w:rFonts w:ascii="Arial" w:hAnsi="Arial" w:cs="Arial"/>
                <w:sz w:val="20"/>
                <w:szCs w:val="26"/>
              </w:rPr>
            </w:pPr>
            <w:r>
              <w:rPr>
                <w:rFonts w:ascii="Arial" w:hAnsi="Arial" w:cs="Arial"/>
                <w:sz w:val="20"/>
                <w:szCs w:val="26"/>
              </w:rPr>
              <w:t>GIULIANO COSTA | ALLSTON WAGNER</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OUT(15)</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OUT(30)</w:t>
            </w:r>
          </w:p>
        </w:tc>
      </w:tr>
      <w:tr w:rsidR="005018C9" w:rsidTr="00835A40">
        <w:tc>
          <w:tcPr>
            <w:tcW w:w="2123" w:type="dxa"/>
          </w:tcPr>
          <w:p w:rsidR="005018C9" w:rsidRDefault="005018C9" w:rsidP="005018C9">
            <w:pPr>
              <w:jc w:val="center"/>
              <w:rPr>
                <w:rFonts w:ascii="Arial" w:hAnsi="Arial" w:cs="Arial"/>
                <w:sz w:val="20"/>
                <w:szCs w:val="26"/>
              </w:rPr>
            </w:pPr>
            <w:r>
              <w:rPr>
                <w:rFonts w:ascii="Arial" w:hAnsi="Arial" w:cs="Arial"/>
                <w:sz w:val="20"/>
                <w:szCs w:val="26"/>
              </w:rPr>
              <w:t>Avaliação</w:t>
            </w:r>
          </w:p>
        </w:tc>
        <w:tc>
          <w:tcPr>
            <w:tcW w:w="2123" w:type="dxa"/>
          </w:tcPr>
          <w:p w:rsidR="005018C9" w:rsidRDefault="005018C9" w:rsidP="005018C9">
            <w:pPr>
              <w:jc w:val="center"/>
              <w:rPr>
                <w:rFonts w:ascii="Arial" w:hAnsi="Arial" w:cs="Arial"/>
                <w:sz w:val="20"/>
                <w:szCs w:val="26"/>
              </w:rPr>
            </w:pPr>
            <w:r>
              <w:rPr>
                <w:rFonts w:ascii="Arial" w:hAnsi="Arial" w:cs="Arial"/>
                <w:sz w:val="20"/>
                <w:szCs w:val="26"/>
              </w:rPr>
              <w:t>GIULIANO COSTA | ALLSTON WAGNER</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DEZ(4)</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DEZ(5)</w:t>
            </w:r>
          </w:p>
        </w:tc>
      </w:tr>
    </w:tbl>
    <w:p w:rsidR="005B1147" w:rsidRDefault="005018C9" w:rsidP="005018C9">
      <w:pPr>
        <w:jc w:val="center"/>
        <w:rPr>
          <w:rFonts w:ascii="Arial" w:hAnsi="Arial" w:cs="Arial"/>
          <w:sz w:val="26"/>
          <w:szCs w:val="26"/>
        </w:rPr>
      </w:pPr>
      <w:r>
        <w:rPr>
          <w:rFonts w:ascii="Arial" w:hAnsi="Arial" w:cs="Arial"/>
          <w:sz w:val="26"/>
          <w:szCs w:val="26"/>
        </w:rPr>
        <w:t>Fonte: O autor (2015)</w:t>
      </w:r>
    </w:p>
    <w:p w:rsidR="0019588D" w:rsidRDefault="0019588D" w:rsidP="00CE1A29">
      <w:pPr>
        <w:jc w:val="both"/>
        <w:rPr>
          <w:rFonts w:ascii="Arial" w:hAnsi="Arial" w:cs="Arial"/>
          <w:sz w:val="26"/>
          <w:szCs w:val="26"/>
        </w:rPr>
      </w:pPr>
    </w:p>
    <w:p w:rsidR="00CE1A29" w:rsidRDefault="00CE1A29" w:rsidP="008D68AB">
      <w:pPr>
        <w:pStyle w:val="Ttulo1"/>
      </w:pPr>
      <w:bookmarkStart w:id="46" w:name="_Toc431853982"/>
      <w:r w:rsidRPr="005B1147">
        <w:lastRenderedPageBreak/>
        <w:t>6.3 DESENVOLVIMENTO ITERATIVO E INCREMENTAL</w:t>
      </w:r>
      <w:bookmarkEnd w:id="46"/>
      <w:r w:rsidRPr="005B1147">
        <w:t xml:space="preserve">  </w:t>
      </w:r>
    </w:p>
    <w:p w:rsidR="00F22AF6" w:rsidRDefault="00F22AF6" w:rsidP="00CE1A29">
      <w:pPr>
        <w:jc w:val="both"/>
        <w:rPr>
          <w:rFonts w:ascii="Arial" w:hAnsi="Arial" w:cs="Arial"/>
          <w:b/>
          <w:sz w:val="26"/>
          <w:szCs w:val="26"/>
        </w:rPr>
      </w:pPr>
      <w:r>
        <w:rPr>
          <w:rFonts w:ascii="Arial" w:hAnsi="Arial" w:cs="Arial"/>
          <w:b/>
          <w:sz w:val="26"/>
          <w:szCs w:val="26"/>
        </w:rPr>
        <w:tab/>
      </w:r>
    </w:p>
    <w:p w:rsidR="0061730E" w:rsidRPr="0061730E" w:rsidRDefault="0061730E" w:rsidP="00CE1A29">
      <w:pPr>
        <w:jc w:val="both"/>
        <w:rPr>
          <w:rFonts w:ascii="Arial" w:hAnsi="Arial" w:cs="Arial"/>
          <w:sz w:val="26"/>
          <w:szCs w:val="26"/>
        </w:rPr>
      </w:pPr>
      <w:r w:rsidRPr="0061730E">
        <w:rPr>
          <w:rFonts w:ascii="Arial" w:hAnsi="Arial" w:cs="Arial"/>
          <w:sz w:val="26"/>
          <w:szCs w:val="26"/>
        </w:rPr>
        <w:tab/>
        <w:t>O desenvolvimento Iterativo e Incremental foi adotado como metodologia para o desenvolvimento deste projeto. Optou-se por esta, por ser uma metodologia flexível e com entregas parciais, foi fundamental para avaliação do andamento e qualidade do sistema a ser desenvolvido.</w:t>
      </w:r>
    </w:p>
    <w:p w:rsidR="005B1147" w:rsidRDefault="001F5553" w:rsidP="00CE1A29">
      <w:pPr>
        <w:jc w:val="both"/>
        <w:rPr>
          <w:rFonts w:ascii="Arial" w:hAnsi="Arial" w:cs="Arial"/>
          <w:sz w:val="26"/>
          <w:szCs w:val="26"/>
        </w:rPr>
      </w:pPr>
      <w:r>
        <w:rPr>
          <w:rFonts w:ascii="Arial" w:hAnsi="Arial" w:cs="Arial"/>
          <w:sz w:val="26"/>
          <w:szCs w:val="26"/>
        </w:rPr>
        <w:tab/>
        <w:t>Foram realizados seis ciclos para cada iteração, estes ciclos foram:</w:t>
      </w:r>
    </w:p>
    <w:p w:rsidR="001F5553" w:rsidRDefault="001F5553" w:rsidP="00147EDB">
      <w:pPr>
        <w:pStyle w:val="PargrafodaLista"/>
        <w:numPr>
          <w:ilvl w:val="0"/>
          <w:numId w:val="10"/>
        </w:numPr>
        <w:jc w:val="both"/>
        <w:rPr>
          <w:rFonts w:ascii="Arial" w:hAnsi="Arial" w:cs="Arial"/>
          <w:sz w:val="26"/>
          <w:szCs w:val="26"/>
        </w:rPr>
      </w:pPr>
      <w:r>
        <w:rPr>
          <w:rFonts w:ascii="Arial" w:hAnsi="Arial" w:cs="Arial"/>
          <w:sz w:val="26"/>
          <w:szCs w:val="26"/>
        </w:rPr>
        <w:t>Modelagem: Ciclo responsável por realizar o entendimento das regras de negócio do cliente.</w:t>
      </w:r>
    </w:p>
    <w:p w:rsidR="001F5553" w:rsidRDefault="001F5553" w:rsidP="00147EDB">
      <w:pPr>
        <w:pStyle w:val="PargrafodaLista"/>
        <w:numPr>
          <w:ilvl w:val="0"/>
          <w:numId w:val="10"/>
        </w:numPr>
        <w:jc w:val="both"/>
        <w:rPr>
          <w:rFonts w:ascii="Arial" w:hAnsi="Arial" w:cs="Arial"/>
          <w:sz w:val="26"/>
          <w:szCs w:val="26"/>
        </w:rPr>
      </w:pPr>
      <w:r>
        <w:rPr>
          <w:rFonts w:ascii="Arial" w:hAnsi="Arial" w:cs="Arial"/>
          <w:sz w:val="26"/>
          <w:szCs w:val="26"/>
        </w:rPr>
        <w:t>Requisitos: Ciclo responsável por realizar a criação e edição dos requisitos do sistema.</w:t>
      </w:r>
    </w:p>
    <w:p w:rsidR="001F5553" w:rsidRDefault="001F5553" w:rsidP="00147EDB">
      <w:pPr>
        <w:pStyle w:val="PargrafodaLista"/>
        <w:numPr>
          <w:ilvl w:val="0"/>
          <w:numId w:val="10"/>
        </w:numPr>
        <w:jc w:val="both"/>
        <w:rPr>
          <w:rFonts w:ascii="Arial" w:hAnsi="Arial" w:cs="Arial"/>
          <w:sz w:val="26"/>
          <w:szCs w:val="26"/>
        </w:rPr>
      </w:pPr>
      <w:r>
        <w:rPr>
          <w:rFonts w:ascii="Arial" w:hAnsi="Arial" w:cs="Arial"/>
          <w:sz w:val="26"/>
          <w:szCs w:val="26"/>
        </w:rPr>
        <w:t>Analise: Ciclo responsável por realizar o estudo dos requisitos e definição das necessidades tecnológicas.</w:t>
      </w:r>
    </w:p>
    <w:p w:rsidR="001F5553" w:rsidRDefault="001F5553" w:rsidP="00147EDB">
      <w:pPr>
        <w:pStyle w:val="PargrafodaLista"/>
        <w:numPr>
          <w:ilvl w:val="0"/>
          <w:numId w:val="10"/>
        </w:numPr>
        <w:jc w:val="both"/>
        <w:rPr>
          <w:rFonts w:ascii="Arial" w:hAnsi="Arial" w:cs="Arial"/>
          <w:sz w:val="26"/>
          <w:szCs w:val="26"/>
        </w:rPr>
      </w:pPr>
      <w:r>
        <w:rPr>
          <w:rFonts w:ascii="Arial" w:hAnsi="Arial" w:cs="Arial"/>
          <w:sz w:val="26"/>
          <w:szCs w:val="26"/>
        </w:rPr>
        <w:t>Implementação: Codificação do sistema com base nos requisitos e analise levantados.</w:t>
      </w:r>
    </w:p>
    <w:p w:rsidR="001F5553" w:rsidRDefault="001F5553" w:rsidP="00147EDB">
      <w:pPr>
        <w:pStyle w:val="PargrafodaLista"/>
        <w:numPr>
          <w:ilvl w:val="0"/>
          <w:numId w:val="10"/>
        </w:numPr>
        <w:jc w:val="both"/>
        <w:rPr>
          <w:rFonts w:ascii="Arial" w:hAnsi="Arial" w:cs="Arial"/>
          <w:sz w:val="26"/>
          <w:szCs w:val="26"/>
        </w:rPr>
      </w:pPr>
      <w:r>
        <w:rPr>
          <w:rFonts w:ascii="Arial" w:hAnsi="Arial" w:cs="Arial"/>
          <w:sz w:val="26"/>
          <w:szCs w:val="26"/>
        </w:rPr>
        <w:t>Testes: Neste ciclo eram realizadas as validações referentes a cada caso de uso.</w:t>
      </w:r>
    </w:p>
    <w:p w:rsidR="001F5553" w:rsidRPr="001F5553" w:rsidRDefault="001F5553" w:rsidP="00147EDB">
      <w:pPr>
        <w:pStyle w:val="PargrafodaLista"/>
        <w:numPr>
          <w:ilvl w:val="0"/>
          <w:numId w:val="10"/>
        </w:numPr>
        <w:jc w:val="both"/>
        <w:rPr>
          <w:rFonts w:ascii="Arial" w:hAnsi="Arial" w:cs="Arial"/>
          <w:sz w:val="26"/>
          <w:szCs w:val="26"/>
        </w:rPr>
      </w:pPr>
      <w:r>
        <w:rPr>
          <w:rFonts w:ascii="Arial" w:hAnsi="Arial" w:cs="Arial"/>
          <w:sz w:val="26"/>
          <w:szCs w:val="26"/>
        </w:rPr>
        <w:t>Implantação: Último ciclo de cada iteração, responsável pela entrega de cada versão release candidate.</w:t>
      </w:r>
    </w:p>
    <w:p w:rsidR="00CE1A29" w:rsidRPr="00CE1A29" w:rsidRDefault="00CE1A29" w:rsidP="005B1147">
      <w:pPr>
        <w:ind w:firstLine="708"/>
        <w:jc w:val="both"/>
        <w:rPr>
          <w:rFonts w:ascii="Arial" w:hAnsi="Arial" w:cs="Arial"/>
          <w:sz w:val="26"/>
          <w:szCs w:val="26"/>
        </w:rPr>
      </w:pPr>
    </w:p>
    <w:p w:rsidR="005B1147" w:rsidRDefault="00CE1A29" w:rsidP="008D68AB">
      <w:pPr>
        <w:pStyle w:val="Ttulo1"/>
      </w:pPr>
      <w:bookmarkStart w:id="47" w:name="_Toc431853983"/>
      <w:r w:rsidRPr="00C63161">
        <w:t>6.3.1 Concepção</w:t>
      </w:r>
      <w:bookmarkEnd w:id="47"/>
      <w:r w:rsidRPr="00C63161">
        <w:t xml:space="preserve"> </w:t>
      </w:r>
    </w:p>
    <w:p w:rsidR="00CE1A29" w:rsidRDefault="00D91E90" w:rsidP="00190AAD">
      <w:pPr>
        <w:jc w:val="both"/>
        <w:rPr>
          <w:rFonts w:ascii="Arial" w:hAnsi="Arial" w:cs="Arial"/>
          <w:sz w:val="26"/>
          <w:szCs w:val="26"/>
        </w:rPr>
      </w:pPr>
      <w:r w:rsidRPr="00190AAD">
        <w:rPr>
          <w:rFonts w:ascii="Arial" w:hAnsi="Arial" w:cs="Arial"/>
          <w:sz w:val="26"/>
          <w:szCs w:val="26"/>
        </w:rPr>
        <w:tab/>
      </w:r>
      <w:r w:rsidR="00190AAD" w:rsidRPr="00190AAD">
        <w:rPr>
          <w:rFonts w:ascii="Arial" w:hAnsi="Arial" w:cs="Arial"/>
          <w:sz w:val="26"/>
          <w:szCs w:val="26"/>
        </w:rPr>
        <w:t>A</w:t>
      </w:r>
      <w:r w:rsidR="00190AAD">
        <w:rPr>
          <w:rFonts w:ascii="Arial" w:hAnsi="Arial" w:cs="Arial"/>
          <w:sz w:val="26"/>
          <w:szCs w:val="26"/>
        </w:rPr>
        <w:t xml:space="preserve"> concepção ou iní</w:t>
      </w:r>
      <w:r w:rsidR="00190AAD" w:rsidRPr="00190AAD">
        <w:rPr>
          <w:rFonts w:ascii="Arial" w:hAnsi="Arial" w:cs="Arial"/>
          <w:sz w:val="26"/>
          <w:szCs w:val="26"/>
        </w:rPr>
        <w:t>cio, foi na conclusão do Documento de Visão e na reunião para entrega do mesmo documento, onde foi assinado por todos as partes interessadas do projeto e fixado uma data macro para conclusão do projeto.</w:t>
      </w:r>
      <w:r w:rsidR="00190AAD">
        <w:rPr>
          <w:rFonts w:ascii="Arial" w:hAnsi="Arial" w:cs="Arial"/>
          <w:sz w:val="26"/>
          <w:szCs w:val="26"/>
        </w:rPr>
        <w:t xml:space="preserve"> </w:t>
      </w:r>
    </w:p>
    <w:p w:rsidR="005B1147" w:rsidRPr="00190AAD" w:rsidRDefault="005B1147" w:rsidP="00CF38D0">
      <w:pPr>
        <w:pStyle w:val="SubTituloTCC"/>
      </w:pPr>
    </w:p>
    <w:p w:rsidR="005B1147" w:rsidRDefault="00CE1A29" w:rsidP="008D68AB">
      <w:pPr>
        <w:pStyle w:val="Ttulo1"/>
      </w:pPr>
      <w:bookmarkStart w:id="48" w:name="_Toc431853984"/>
      <w:r w:rsidRPr="00190AAD">
        <w:t>6.3.2 Elaboração</w:t>
      </w:r>
      <w:bookmarkEnd w:id="48"/>
      <w:r w:rsidRPr="00190AAD">
        <w:t xml:space="preserve"> </w:t>
      </w:r>
    </w:p>
    <w:p w:rsidR="005149C3" w:rsidRDefault="005149C3" w:rsidP="00CE1A29">
      <w:pPr>
        <w:jc w:val="both"/>
        <w:rPr>
          <w:rFonts w:ascii="Arial" w:hAnsi="Arial" w:cs="Arial"/>
          <w:sz w:val="26"/>
          <w:szCs w:val="26"/>
        </w:rPr>
      </w:pPr>
      <w:r w:rsidRPr="005149C3">
        <w:rPr>
          <w:rFonts w:ascii="Arial" w:hAnsi="Arial" w:cs="Arial"/>
          <w:sz w:val="26"/>
          <w:szCs w:val="26"/>
        </w:rPr>
        <w:tab/>
        <w:t xml:space="preserve">O marco para a fase de elaboração do projeto foi definido como o levantamento dos casos de uso significativos, com isso obtendo uma visão melhorada do software e suas áreas </w:t>
      </w:r>
      <w:r>
        <w:rPr>
          <w:rFonts w:ascii="Arial" w:hAnsi="Arial" w:cs="Arial"/>
          <w:sz w:val="26"/>
          <w:szCs w:val="26"/>
        </w:rPr>
        <w:t>crí</w:t>
      </w:r>
      <w:r w:rsidRPr="005149C3">
        <w:rPr>
          <w:rFonts w:ascii="Arial" w:hAnsi="Arial" w:cs="Arial"/>
          <w:sz w:val="26"/>
          <w:szCs w:val="26"/>
        </w:rPr>
        <w:t>ticas.</w:t>
      </w:r>
    </w:p>
    <w:p w:rsidR="00CE1A29" w:rsidRDefault="005149C3" w:rsidP="005149C3">
      <w:pPr>
        <w:jc w:val="both"/>
        <w:rPr>
          <w:rFonts w:ascii="Arial" w:hAnsi="Arial" w:cs="Arial"/>
          <w:sz w:val="26"/>
          <w:szCs w:val="26"/>
        </w:rPr>
      </w:pPr>
      <w:r>
        <w:rPr>
          <w:rFonts w:ascii="Arial" w:hAnsi="Arial" w:cs="Arial"/>
          <w:sz w:val="26"/>
          <w:szCs w:val="26"/>
        </w:rPr>
        <w:tab/>
        <w:t xml:space="preserve">Os casos de uso significativos foram de extrema importância nesta fase, visto que após a criação e </w:t>
      </w:r>
      <w:proofErr w:type="spellStart"/>
      <w:r>
        <w:rPr>
          <w:rFonts w:ascii="Arial" w:hAnsi="Arial" w:cs="Arial"/>
          <w:sz w:val="26"/>
          <w:szCs w:val="26"/>
        </w:rPr>
        <w:t>analise</w:t>
      </w:r>
      <w:proofErr w:type="spellEnd"/>
      <w:r>
        <w:rPr>
          <w:rFonts w:ascii="Arial" w:hAnsi="Arial" w:cs="Arial"/>
          <w:sz w:val="26"/>
          <w:szCs w:val="26"/>
        </w:rPr>
        <w:t xml:space="preserve"> dos mesmos foi possível determinar uma arquitetura de software satisfatória e que atendesse ao projeto como um todo. </w:t>
      </w:r>
    </w:p>
    <w:p w:rsidR="0019588D" w:rsidRPr="00CE1A29" w:rsidRDefault="0019588D" w:rsidP="005149C3">
      <w:pPr>
        <w:jc w:val="both"/>
        <w:rPr>
          <w:rFonts w:ascii="Arial" w:hAnsi="Arial" w:cs="Arial"/>
          <w:sz w:val="26"/>
          <w:szCs w:val="26"/>
        </w:rPr>
      </w:pPr>
    </w:p>
    <w:p w:rsidR="005B1147" w:rsidRDefault="00CE1A29" w:rsidP="008D68AB">
      <w:pPr>
        <w:pStyle w:val="Ttulo1"/>
      </w:pPr>
      <w:bookmarkStart w:id="49" w:name="_Toc431853985"/>
      <w:r w:rsidRPr="005149C3">
        <w:lastRenderedPageBreak/>
        <w:t>6.3.3 Construção</w:t>
      </w:r>
      <w:bookmarkEnd w:id="49"/>
      <w:r w:rsidRPr="005149C3">
        <w:t xml:space="preserve"> </w:t>
      </w:r>
    </w:p>
    <w:p w:rsidR="005149C3" w:rsidRDefault="005149C3" w:rsidP="00CE1A29">
      <w:pPr>
        <w:jc w:val="both"/>
        <w:rPr>
          <w:rFonts w:ascii="Arial" w:hAnsi="Arial" w:cs="Arial"/>
          <w:sz w:val="26"/>
          <w:szCs w:val="26"/>
        </w:rPr>
      </w:pPr>
      <w:r>
        <w:rPr>
          <w:rFonts w:ascii="Arial" w:hAnsi="Arial" w:cs="Arial"/>
          <w:b/>
          <w:sz w:val="26"/>
          <w:szCs w:val="26"/>
        </w:rPr>
        <w:tab/>
      </w:r>
      <w:r w:rsidRPr="005149C3">
        <w:rPr>
          <w:rFonts w:ascii="Arial" w:hAnsi="Arial" w:cs="Arial"/>
          <w:sz w:val="26"/>
          <w:szCs w:val="26"/>
        </w:rPr>
        <w:t>A construção inicia-se no desenvolvimento da aplicação, ou seja, na codificação do mesmo. Nesta fase o foco era em agilizar o processo de desenvolvimento, utilizando ferramentas e bibliotecas para que o processo tivesse qualidade, segurança e velocidade em sua utilização.</w:t>
      </w:r>
    </w:p>
    <w:p w:rsidR="005149C3" w:rsidRPr="005149C3" w:rsidRDefault="005149C3" w:rsidP="00CE1A29">
      <w:pPr>
        <w:jc w:val="both"/>
        <w:rPr>
          <w:rFonts w:ascii="Arial" w:hAnsi="Arial" w:cs="Arial"/>
          <w:sz w:val="26"/>
          <w:szCs w:val="26"/>
        </w:rPr>
      </w:pPr>
      <w:r>
        <w:rPr>
          <w:rFonts w:ascii="Arial" w:hAnsi="Arial" w:cs="Arial"/>
          <w:sz w:val="26"/>
          <w:szCs w:val="26"/>
        </w:rPr>
        <w:tab/>
        <w:t>Nesta fase também são criados todos os testes unitários, e aplicados a ao processo de desenvolvimento.</w:t>
      </w:r>
    </w:p>
    <w:p w:rsidR="00CE1A29" w:rsidRPr="00CE1A29" w:rsidRDefault="00CE1A29" w:rsidP="005B1147">
      <w:pPr>
        <w:ind w:firstLine="708"/>
        <w:jc w:val="both"/>
        <w:rPr>
          <w:rFonts w:ascii="Arial" w:hAnsi="Arial" w:cs="Arial"/>
          <w:sz w:val="26"/>
          <w:szCs w:val="26"/>
        </w:rPr>
      </w:pPr>
      <w:r w:rsidRPr="00CE1A29">
        <w:rPr>
          <w:rFonts w:ascii="Arial" w:hAnsi="Arial" w:cs="Arial"/>
          <w:sz w:val="26"/>
          <w:szCs w:val="26"/>
        </w:rPr>
        <w:t xml:space="preserve">  </w:t>
      </w:r>
    </w:p>
    <w:p w:rsidR="005B1147" w:rsidRDefault="00CE1A29" w:rsidP="008D68AB">
      <w:pPr>
        <w:pStyle w:val="Ttulo1"/>
      </w:pPr>
      <w:bookmarkStart w:id="50" w:name="_Toc431853986"/>
      <w:r w:rsidRPr="005149C3">
        <w:t>6.3.4 Transição</w:t>
      </w:r>
      <w:bookmarkEnd w:id="50"/>
      <w:r w:rsidRPr="005149C3">
        <w:t xml:space="preserve"> </w:t>
      </w:r>
    </w:p>
    <w:p w:rsidR="005B1147" w:rsidRDefault="005149C3" w:rsidP="00CE1A29">
      <w:pPr>
        <w:jc w:val="both"/>
        <w:rPr>
          <w:rFonts w:ascii="Arial" w:hAnsi="Arial" w:cs="Arial"/>
          <w:sz w:val="26"/>
          <w:szCs w:val="26"/>
        </w:rPr>
      </w:pPr>
      <w:r>
        <w:rPr>
          <w:rFonts w:ascii="Arial" w:hAnsi="Arial" w:cs="Arial"/>
          <w:b/>
          <w:sz w:val="26"/>
          <w:szCs w:val="26"/>
        </w:rPr>
        <w:tab/>
      </w:r>
      <w:r w:rsidRPr="009D609C">
        <w:rPr>
          <w:rFonts w:ascii="Arial" w:hAnsi="Arial" w:cs="Arial"/>
          <w:sz w:val="26"/>
          <w:szCs w:val="26"/>
        </w:rPr>
        <w:t xml:space="preserve">Para este projeto a transição acontece no momento pós apresentação à banca avaliativa acadêmica. </w:t>
      </w:r>
      <w:r w:rsidR="005617A7" w:rsidRPr="009D609C">
        <w:rPr>
          <w:rFonts w:ascii="Arial" w:hAnsi="Arial" w:cs="Arial"/>
          <w:sz w:val="26"/>
          <w:szCs w:val="26"/>
        </w:rPr>
        <w:t>Onde é realizado a apresentação final do software e entregue a</w:t>
      </w:r>
      <w:r w:rsidRPr="009D609C">
        <w:rPr>
          <w:rFonts w:ascii="Arial" w:hAnsi="Arial" w:cs="Arial"/>
          <w:sz w:val="26"/>
          <w:szCs w:val="26"/>
        </w:rPr>
        <w:t xml:space="preserve"> fase um ao cliente piloto.</w:t>
      </w:r>
      <w:r w:rsidR="00CE1A29" w:rsidRPr="00CE1A29">
        <w:rPr>
          <w:rFonts w:ascii="Arial" w:hAnsi="Arial" w:cs="Arial"/>
          <w:sz w:val="26"/>
          <w:szCs w:val="26"/>
        </w:rPr>
        <w:t xml:space="preserve"> </w:t>
      </w:r>
    </w:p>
    <w:p w:rsidR="009D609C" w:rsidRDefault="009D609C" w:rsidP="00CE1A29">
      <w:pPr>
        <w:jc w:val="both"/>
        <w:rPr>
          <w:rFonts w:ascii="Arial" w:hAnsi="Arial" w:cs="Arial"/>
          <w:sz w:val="26"/>
          <w:szCs w:val="26"/>
        </w:rPr>
      </w:pPr>
    </w:p>
    <w:p w:rsidR="00CE1A29" w:rsidRPr="00FC59CB" w:rsidRDefault="008D68AB" w:rsidP="008D68AB">
      <w:pPr>
        <w:pStyle w:val="Ttulo1"/>
      </w:pPr>
      <w:bookmarkStart w:id="51" w:name="_Toc431853987"/>
      <w:r>
        <w:t>6.4</w:t>
      </w:r>
      <w:r w:rsidR="00CE1A29" w:rsidRPr="00FC59CB">
        <w:t xml:space="preserve"> MODELAGEM E ARQUITETURA</w:t>
      </w:r>
      <w:bookmarkEnd w:id="51"/>
      <w:r w:rsidR="00CE1A29" w:rsidRPr="00FC59CB">
        <w:t xml:space="preserve">  </w:t>
      </w:r>
    </w:p>
    <w:p w:rsidR="00A94841" w:rsidRPr="00300968" w:rsidRDefault="008D68AB" w:rsidP="008D68AB">
      <w:pPr>
        <w:pStyle w:val="Ttulo1"/>
      </w:pPr>
      <w:bookmarkStart w:id="52" w:name="_Toc431853988"/>
      <w:r>
        <w:t>6.4</w:t>
      </w:r>
      <w:r w:rsidR="00CE1A29" w:rsidRPr="00300968">
        <w:t>.1 Diagramas de Caso de Uso</w:t>
      </w:r>
      <w:bookmarkEnd w:id="52"/>
      <w:r w:rsidR="00CE1A29" w:rsidRPr="00300968">
        <w:t xml:space="preserve"> </w:t>
      </w:r>
    </w:p>
    <w:p w:rsidR="004B1DBB" w:rsidRDefault="004B1DBB" w:rsidP="00A94841">
      <w:pPr>
        <w:ind w:firstLine="708"/>
        <w:jc w:val="both"/>
        <w:rPr>
          <w:rFonts w:ascii="Arial" w:hAnsi="Arial" w:cs="Arial"/>
          <w:sz w:val="26"/>
          <w:szCs w:val="26"/>
        </w:rPr>
      </w:pPr>
      <w:r w:rsidRPr="004B1DBB">
        <w:rPr>
          <w:rFonts w:ascii="Arial" w:hAnsi="Arial" w:cs="Arial"/>
          <w:sz w:val="26"/>
          <w:szCs w:val="26"/>
        </w:rPr>
        <w:t>Um diagrama de caso de uso é um documento que descreve uma sequência de eventos através de um ator inicial. Esse ator pode ser tanto um usuário da aplicação quanto uma outra parte do sistema que dispara a utilização de um método corrente.</w:t>
      </w:r>
    </w:p>
    <w:p w:rsidR="004B1DBB" w:rsidRDefault="004B1DBB" w:rsidP="00A94841">
      <w:pPr>
        <w:ind w:firstLine="708"/>
        <w:jc w:val="both"/>
        <w:rPr>
          <w:rFonts w:ascii="Arial" w:hAnsi="Arial" w:cs="Arial"/>
          <w:sz w:val="26"/>
          <w:szCs w:val="26"/>
        </w:rPr>
      </w:pPr>
      <w:r>
        <w:rPr>
          <w:rFonts w:ascii="Arial" w:hAnsi="Arial" w:cs="Arial"/>
          <w:sz w:val="26"/>
          <w:szCs w:val="26"/>
        </w:rPr>
        <w:t>Por ser um diagrama de fácil visualização e entendimento do fluxo, a utilização do mesmo, e de grande importância no processo de documentação de um sistema.</w:t>
      </w:r>
    </w:p>
    <w:p w:rsidR="0041719B" w:rsidRPr="0041719B" w:rsidRDefault="0041719B" w:rsidP="0041719B">
      <w:pPr>
        <w:ind w:firstLine="708"/>
        <w:jc w:val="center"/>
        <w:rPr>
          <w:rFonts w:ascii="Arial" w:hAnsi="Arial" w:cs="Arial"/>
          <w:b/>
          <w:sz w:val="20"/>
          <w:szCs w:val="26"/>
        </w:rPr>
      </w:pPr>
      <w:r w:rsidRPr="0041719B">
        <w:rPr>
          <w:rFonts w:ascii="Arial" w:hAnsi="Arial" w:cs="Arial"/>
          <w:b/>
          <w:sz w:val="20"/>
          <w:szCs w:val="26"/>
        </w:rPr>
        <w:t>FIGURA 20 – Diagrama de Caso de Uso HMA</w:t>
      </w:r>
    </w:p>
    <w:p w:rsidR="0041719B" w:rsidRDefault="00504C47" w:rsidP="00CE1A29">
      <w:pPr>
        <w:jc w:val="both"/>
        <w:rPr>
          <w:rFonts w:ascii="Arial" w:hAnsi="Arial" w:cs="Arial"/>
          <w:sz w:val="20"/>
          <w:szCs w:val="96"/>
        </w:rPr>
      </w:pPr>
      <w:r>
        <w:rPr>
          <w:rFonts w:ascii="Arial" w:hAnsi="Arial" w:cs="Arial"/>
          <w:sz w:val="96"/>
          <w:szCs w:val="9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194.25pt">
            <v:imagedata r:id="rId27" o:title="UseCaseDiagram1"/>
          </v:shape>
        </w:pict>
      </w:r>
    </w:p>
    <w:p w:rsidR="0019588D" w:rsidRPr="002D03D8" w:rsidRDefault="0041719B" w:rsidP="002D03D8">
      <w:pPr>
        <w:jc w:val="center"/>
        <w:rPr>
          <w:rFonts w:ascii="Arial" w:hAnsi="Arial" w:cs="Arial"/>
          <w:sz w:val="20"/>
          <w:szCs w:val="96"/>
        </w:rPr>
      </w:pPr>
      <w:r>
        <w:rPr>
          <w:rFonts w:ascii="Arial" w:hAnsi="Arial" w:cs="Arial"/>
          <w:sz w:val="20"/>
          <w:szCs w:val="96"/>
        </w:rPr>
        <w:t>FONTE: O autor (2015)</w:t>
      </w:r>
    </w:p>
    <w:p w:rsidR="00CE1A29" w:rsidRPr="00CE1A29" w:rsidRDefault="00122C3A" w:rsidP="0019588D">
      <w:pPr>
        <w:ind w:firstLine="708"/>
        <w:jc w:val="both"/>
        <w:rPr>
          <w:rFonts w:ascii="Arial" w:hAnsi="Arial" w:cs="Arial"/>
          <w:sz w:val="26"/>
          <w:szCs w:val="26"/>
        </w:rPr>
      </w:pPr>
      <w:r>
        <w:rPr>
          <w:rFonts w:ascii="Arial" w:hAnsi="Arial" w:cs="Arial"/>
          <w:sz w:val="26"/>
          <w:szCs w:val="26"/>
        </w:rPr>
        <w:lastRenderedPageBreak/>
        <w:t>Neste diagrama é possível visualizar a interação dos atores com as suas funcionalidades respectivas. O usuário Administrador, possui acesso a todos casos de uso de administração, enquanto o ator Garçom possui acesso somente ao módulo de pedidos. Por esta divisão entre atores, e por adotarem tecnologias de interface diferentes, foi aplicado o desenvolvimento multicamadas.</w:t>
      </w:r>
    </w:p>
    <w:p w:rsidR="004B1DBB" w:rsidRPr="00300968" w:rsidRDefault="008D68AB" w:rsidP="008D68AB">
      <w:pPr>
        <w:pStyle w:val="Ttulo1"/>
      </w:pPr>
      <w:bookmarkStart w:id="53" w:name="_Toc431853989"/>
      <w:r>
        <w:t>6.4</w:t>
      </w:r>
      <w:r w:rsidR="00CE1A29" w:rsidRPr="00300968">
        <w:t>.2 Desenvolvimento Multicamadas</w:t>
      </w:r>
      <w:bookmarkEnd w:id="53"/>
      <w:r w:rsidR="00CE1A29" w:rsidRPr="00300968">
        <w:t xml:space="preserve"> </w:t>
      </w:r>
    </w:p>
    <w:p w:rsidR="00E36AB9" w:rsidRPr="00E36AB9" w:rsidRDefault="00E36AB9" w:rsidP="00CE1A29">
      <w:pPr>
        <w:jc w:val="both"/>
        <w:rPr>
          <w:rFonts w:ascii="Arial" w:hAnsi="Arial" w:cs="Arial"/>
          <w:sz w:val="26"/>
          <w:szCs w:val="26"/>
        </w:rPr>
      </w:pPr>
      <w:r w:rsidRPr="00E36AB9">
        <w:rPr>
          <w:rFonts w:ascii="Arial" w:hAnsi="Arial" w:cs="Arial"/>
          <w:sz w:val="26"/>
          <w:szCs w:val="26"/>
        </w:rPr>
        <w:tab/>
        <w:t>O desenvolvimento multicamadas fornece um desacoplamento, e facilita uma construção genérica da aplicação. Como o sistema passara por inúmeras fase</w:t>
      </w:r>
      <w:r>
        <w:rPr>
          <w:rFonts w:ascii="Arial" w:hAnsi="Arial" w:cs="Arial"/>
          <w:sz w:val="26"/>
          <w:szCs w:val="26"/>
        </w:rPr>
        <w:t>s</w:t>
      </w:r>
      <w:r w:rsidRPr="00E36AB9">
        <w:rPr>
          <w:rFonts w:ascii="Arial" w:hAnsi="Arial" w:cs="Arial"/>
          <w:sz w:val="26"/>
          <w:szCs w:val="26"/>
        </w:rPr>
        <w:t xml:space="preserve"> de desenvolvimento, a utilização desta arquitetura fornece uma facilidade na criação e utilização de componentes individuais.</w:t>
      </w:r>
    </w:p>
    <w:p w:rsidR="00CE1A29" w:rsidRPr="00CE1A29" w:rsidRDefault="00E36AB9" w:rsidP="00E36AB9">
      <w:pPr>
        <w:ind w:firstLine="708"/>
        <w:jc w:val="both"/>
        <w:rPr>
          <w:rFonts w:ascii="Arial" w:hAnsi="Arial" w:cs="Arial"/>
          <w:sz w:val="26"/>
          <w:szCs w:val="26"/>
        </w:rPr>
      </w:pPr>
      <w:r>
        <w:rPr>
          <w:rFonts w:ascii="Arial" w:hAnsi="Arial" w:cs="Arial"/>
          <w:sz w:val="26"/>
          <w:szCs w:val="26"/>
        </w:rPr>
        <w:t>A seguir será demonstrado como a arquitetura multicamadas foi aplicada, através das visões de caso de uso significativos, logica e visão de implantação é possível analisar como a estrutura e adaptável a qualquer tecnologia e fornece uma agilidade no desenvolvimento de novas funcionalidades.</w:t>
      </w:r>
    </w:p>
    <w:p w:rsidR="008F6A31" w:rsidRPr="00300968" w:rsidRDefault="008D68AB" w:rsidP="008D68AB">
      <w:pPr>
        <w:pStyle w:val="Ttulo1"/>
      </w:pPr>
      <w:bookmarkStart w:id="54" w:name="_Toc431853990"/>
      <w:r>
        <w:t>6.4</w:t>
      </w:r>
      <w:r w:rsidR="00CE1A29" w:rsidRPr="00300968">
        <w:t>.3 Visão de casos de uso significativos</w:t>
      </w:r>
      <w:bookmarkEnd w:id="54"/>
      <w:r w:rsidR="00CE1A29" w:rsidRPr="00300968">
        <w:t xml:space="preserve"> </w:t>
      </w:r>
    </w:p>
    <w:p w:rsidR="00520D4F" w:rsidRDefault="00CE1A29" w:rsidP="008F6A31">
      <w:pPr>
        <w:ind w:firstLine="708"/>
        <w:jc w:val="both"/>
        <w:rPr>
          <w:rFonts w:ascii="Arial" w:hAnsi="Arial" w:cs="Arial"/>
          <w:sz w:val="26"/>
          <w:szCs w:val="26"/>
        </w:rPr>
      </w:pPr>
      <w:r w:rsidRPr="00CE1A29">
        <w:rPr>
          <w:rFonts w:ascii="Arial" w:hAnsi="Arial" w:cs="Arial"/>
          <w:sz w:val="26"/>
          <w:szCs w:val="26"/>
        </w:rPr>
        <w:t>Esta seção apresenta os casos de uso mais significativos para o software e devido a isso, são utilizados para validação da arquitetura proposta.</w:t>
      </w:r>
    </w:p>
    <w:p w:rsidR="00420311" w:rsidRDefault="00520D4F" w:rsidP="00147EDB">
      <w:pPr>
        <w:pStyle w:val="PargrafodaLista"/>
        <w:numPr>
          <w:ilvl w:val="0"/>
          <w:numId w:val="11"/>
        </w:numPr>
        <w:jc w:val="both"/>
        <w:rPr>
          <w:rFonts w:ascii="Arial" w:hAnsi="Arial" w:cs="Arial"/>
          <w:sz w:val="26"/>
          <w:szCs w:val="26"/>
        </w:rPr>
      </w:pPr>
      <w:r>
        <w:rPr>
          <w:rFonts w:ascii="Arial" w:hAnsi="Arial" w:cs="Arial"/>
          <w:sz w:val="26"/>
          <w:szCs w:val="26"/>
        </w:rPr>
        <w:t>Incluir Pedido: Este caso de uso descreve como inserir um pedido no sistema, o pedido deverá ser realizado pelo ator Garçom;</w:t>
      </w:r>
    </w:p>
    <w:p w:rsidR="00520D4F" w:rsidRDefault="00520D4F" w:rsidP="00147EDB">
      <w:pPr>
        <w:pStyle w:val="PargrafodaLista"/>
        <w:numPr>
          <w:ilvl w:val="0"/>
          <w:numId w:val="11"/>
        </w:numPr>
        <w:jc w:val="both"/>
        <w:rPr>
          <w:rFonts w:ascii="Arial" w:hAnsi="Arial" w:cs="Arial"/>
          <w:sz w:val="26"/>
          <w:szCs w:val="26"/>
        </w:rPr>
      </w:pPr>
      <w:r>
        <w:rPr>
          <w:rFonts w:ascii="Arial" w:hAnsi="Arial" w:cs="Arial"/>
          <w:sz w:val="26"/>
          <w:szCs w:val="26"/>
        </w:rPr>
        <w:t>Abrir Caixa: Este caso de uso descreve o processo de abertura do caixa na aplicação;</w:t>
      </w:r>
    </w:p>
    <w:p w:rsidR="00520D4F" w:rsidRDefault="00520D4F" w:rsidP="00147EDB">
      <w:pPr>
        <w:pStyle w:val="PargrafodaLista"/>
        <w:numPr>
          <w:ilvl w:val="0"/>
          <w:numId w:val="11"/>
        </w:numPr>
        <w:jc w:val="both"/>
        <w:rPr>
          <w:rFonts w:ascii="Arial" w:hAnsi="Arial" w:cs="Arial"/>
          <w:sz w:val="26"/>
          <w:szCs w:val="26"/>
        </w:rPr>
      </w:pPr>
      <w:r>
        <w:rPr>
          <w:rFonts w:ascii="Arial" w:hAnsi="Arial" w:cs="Arial"/>
          <w:sz w:val="26"/>
          <w:szCs w:val="26"/>
        </w:rPr>
        <w:t>Fechar Caixa: Este caso de uso descreve o processo de encerramento de caixa;</w:t>
      </w:r>
    </w:p>
    <w:p w:rsidR="00520D4F" w:rsidRDefault="00520D4F" w:rsidP="00147EDB">
      <w:pPr>
        <w:pStyle w:val="PargrafodaLista"/>
        <w:numPr>
          <w:ilvl w:val="0"/>
          <w:numId w:val="11"/>
        </w:numPr>
        <w:jc w:val="both"/>
        <w:rPr>
          <w:rFonts w:ascii="Arial" w:hAnsi="Arial" w:cs="Arial"/>
          <w:sz w:val="26"/>
          <w:szCs w:val="26"/>
        </w:rPr>
      </w:pPr>
      <w:r>
        <w:rPr>
          <w:rFonts w:ascii="Arial" w:hAnsi="Arial" w:cs="Arial"/>
          <w:sz w:val="26"/>
          <w:szCs w:val="26"/>
        </w:rPr>
        <w:t>Fechar Comanda: Este caso de uso descreve o processo de pagamento e encerramento de comanda do cliente;</w:t>
      </w:r>
    </w:p>
    <w:p w:rsidR="00CE1A29" w:rsidRDefault="00CE1A29" w:rsidP="008F6A31">
      <w:pPr>
        <w:ind w:firstLine="708"/>
        <w:jc w:val="both"/>
        <w:rPr>
          <w:rFonts w:ascii="Arial" w:hAnsi="Arial" w:cs="Arial"/>
          <w:sz w:val="26"/>
          <w:szCs w:val="26"/>
        </w:rPr>
      </w:pPr>
      <w:r w:rsidRPr="00CE1A29">
        <w:rPr>
          <w:rFonts w:ascii="Arial" w:hAnsi="Arial" w:cs="Arial"/>
          <w:sz w:val="26"/>
          <w:szCs w:val="26"/>
        </w:rPr>
        <w:t xml:space="preserve">Na imagem abaixo está exposta a estrutura dos casos de uso significativos.  </w:t>
      </w:r>
    </w:p>
    <w:p w:rsidR="002D03D8" w:rsidRPr="002D03D8" w:rsidRDefault="002D03D8" w:rsidP="002D03D8">
      <w:pPr>
        <w:ind w:firstLine="708"/>
        <w:jc w:val="center"/>
        <w:rPr>
          <w:rFonts w:ascii="Arial" w:hAnsi="Arial" w:cs="Arial"/>
          <w:b/>
          <w:sz w:val="20"/>
          <w:szCs w:val="26"/>
        </w:rPr>
      </w:pPr>
      <w:r w:rsidRPr="002D03D8">
        <w:rPr>
          <w:rFonts w:ascii="Arial" w:hAnsi="Arial" w:cs="Arial"/>
          <w:b/>
          <w:sz w:val="20"/>
          <w:szCs w:val="26"/>
        </w:rPr>
        <w:t>FIGURA 21 – Diagrama de Casos de Uso Significativos</w:t>
      </w:r>
    </w:p>
    <w:p w:rsidR="002D03D8" w:rsidRPr="00CE1A29" w:rsidRDefault="00504C47" w:rsidP="002D03D8">
      <w:pPr>
        <w:ind w:firstLine="708"/>
        <w:jc w:val="center"/>
        <w:rPr>
          <w:rFonts w:ascii="Arial" w:hAnsi="Arial" w:cs="Arial"/>
          <w:sz w:val="26"/>
          <w:szCs w:val="26"/>
        </w:rPr>
      </w:pPr>
      <w:r>
        <w:rPr>
          <w:rFonts w:ascii="Arial" w:hAnsi="Arial" w:cs="Arial"/>
          <w:sz w:val="26"/>
          <w:szCs w:val="26"/>
        </w:rPr>
        <w:pict>
          <v:shape id="_x0000_i1026" type="#_x0000_t75" style="width:275.25pt;height:115.5pt">
            <v:imagedata r:id="rId28" o:title="UseCaseDiagram1"/>
          </v:shape>
        </w:pict>
      </w:r>
    </w:p>
    <w:p w:rsidR="00420311" w:rsidRDefault="008D68AB" w:rsidP="008D68AB">
      <w:pPr>
        <w:pStyle w:val="Ttulo1"/>
      </w:pPr>
      <w:bookmarkStart w:id="55" w:name="_Toc431853991"/>
      <w:r>
        <w:lastRenderedPageBreak/>
        <w:t>6.4</w:t>
      </w:r>
      <w:r w:rsidR="00CE1A29" w:rsidRPr="00CE1A29">
        <w:t>.4 Diagrama de Classes de Domínio</w:t>
      </w:r>
      <w:bookmarkEnd w:id="55"/>
      <w:r w:rsidR="00CE1A29" w:rsidRPr="00CE1A29">
        <w:t xml:space="preserve"> </w:t>
      </w:r>
    </w:p>
    <w:p w:rsidR="00420311" w:rsidRDefault="00420311" w:rsidP="00CE1A29">
      <w:pPr>
        <w:jc w:val="both"/>
        <w:rPr>
          <w:rFonts w:ascii="Arial" w:hAnsi="Arial" w:cs="Arial"/>
          <w:sz w:val="26"/>
          <w:szCs w:val="26"/>
        </w:rPr>
      </w:pPr>
      <w:r>
        <w:rPr>
          <w:rFonts w:ascii="Arial" w:hAnsi="Arial" w:cs="Arial"/>
          <w:sz w:val="26"/>
          <w:szCs w:val="26"/>
        </w:rPr>
        <w:tab/>
        <w:t>O diagrama de classe fornece uma visão estática e macro do sistema, este diagrama deve conter todas as classes utilizadas para o desenvolvimento e seus atributos com tipos respectivos.</w:t>
      </w:r>
    </w:p>
    <w:p w:rsidR="00300968" w:rsidRPr="00300968" w:rsidRDefault="00300968" w:rsidP="00300968">
      <w:pPr>
        <w:jc w:val="center"/>
        <w:rPr>
          <w:rFonts w:ascii="Arial" w:hAnsi="Arial" w:cs="Arial"/>
          <w:b/>
          <w:sz w:val="20"/>
          <w:szCs w:val="26"/>
        </w:rPr>
      </w:pPr>
      <w:r w:rsidRPr="00300968">
        <w:rPr>
          <w:rFonts w:ascii="Arial" w:hAnsi="Arial" w:cs="Arial"/>
          <w:b/>
          <w:sz w:val="20"/>
          <w:szCs w:val="26"/>
        </w:rPr>
        <w:t>FIGURA 22 – Diagrama de Classe HMA</w:t>
      </w:r>
    </w:p>
    <w:p w:rsidR="00420311" w:rsidRDefault="00300968" w:rsidP="00CE1A29">
      <w:pPr>
        <w:jc w:val="both"/>
        <w:rPr>
          <w:rFonts w:ascii="Arial" w:hAnsi="Arial" w:cs="Arial"/>
          <w:sz w:val="26"/>
          <w:szCs w:val="26"/>
        </w:rPr>
      </w:pPr>
      <w:r>
        <w:rPr>
          <w:rFonts w:ascii="Arial" w:hAnsi="Arial" w:cs="Arial"/>
          <w:noProof/>
          <w:sz w:val="26"/>
          <w:szCs w:val="26"/>
          <w:lang w:eastAsia="pt-BR"/>
        </w:rPr>
        <w:drawing>
          <wp:inline distT="0" distB="0" distL="0" distR="0" wp14:anchorId="19220CBC" wp14:editId="4A4F4477">
            <wp:extent cx="5394960" cy="32004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4960" cy="3200400"/>
                    </a:xfrm>
                    <a:prstGeom prst="rect">
                      <a:avLst/>
                    </a:prstGeom>
                    <a:noFill/>
                    <a:ln>
                      <a:noFill/>
                    </a:ln>
                  </pic:spPr>
                </pic:pic>
              </a:graphicData>
            </a:graphic>
          </wp:inline>
        </w:drawing>
      </w:r>
    </w:p>
    <w:p w:rsidR="00300968" w:rsidRPr="00300968" w:rsidRDefault="00300968" w:rsidP="00300968">
      <w:pPr>
        <w:jc w:val="center"/>
        <w:rPr>
          <w:rFonts w:ascii="Arial" w:hAnsi="Arial" w:cs="Arial"/>
          <w:sz w:val="20"/>
          <w:szCs w:val="26"/>
        </w:rPr>
      </w:pPr>
      <w:r w:rsidRPr="00300968">
        <w:rPr>
          <w:rFonts w:ascii="Arial" w:hAnsi="Arial" w:cs="Arial"/>
          <w:sz w:val="20"/>
          <w:szCs w:val="26"/>
        </w:rPr>
        <w:t>FONTE: O autor (2015)</w:t>
      </w:r>
    </w:p>
    <w:p w:rsidR="00420311" w:rsidRPr="00300968" w:rsidRDefault="008D68AB" w:rsidP="008D68AB">
      <w:pPr>
        <w:pStyle w:val="Ttulo1"/>
      </w:pPr>
      <w:bookmarkStart w:id="56" w:name="_Toc431853992"/>
      <w:r>
        <w:t>6.4</w:t>
      </w:r>
      <w:r w:rsidR="00CE1A29" w:rsidRPr="00300968">
        <w:t>.5 Realização de casos de uso</w:t>
      </w:r>
      <w:bookmarkEnd w:id="56"/>
      <w:r w:rsidR="00CE1A29" w:rsidRPr="00300968">
        <w:t xml:space="preserve"> </w:t>
      </w:r>
    </w:p>
    <w:p w:rsidR="00300968" w:rsidRDefault="00420311" w:rsidP="00CE1A29">
      <w:pPr>
        <w:jc w:val="both"/>
        <w:rPr>
          <w:rFonts w:ascii="Arial" w:hAnsi="Arial" w:cs="Arial"/>
          <w:sz w:val="26"/>
          <w:szCs w:val="26"/>
        </w:rPr>
      </w:pPr>
      <w:r w:rsidRPr="00420311">
        <w:rPr>
          <w:rFonts w:ascii="Arial" w:hAnsi="Arial" w:cs="Arial"/>
          <w:sz w:val="26"/>
          <w:szCs w:val="26"/>
        </w:rPr>
        <w:tab/>
        <w:t>Este diagrama é responsável por demonstrar o fluxo de cada caso de uso significativo.</w:t>
      </w:r>
    </w:p>
    <w:p w:rsidR="00300968" w:rsidRPr="00300968" w:rsidRDefault="00300968" w:rsidP="00300968">
      <w:pPr>
        <w:jc w:val="center"/>
        <w:rPr>
          <w:rFonts w:ascii="Arial" w:hAnsi="Arial" w:cs="Arial"/>
          <w:b/>
          <w:sz w:val="20"/>
          <w:szCs w:val="26"/>
        </w:rPr>
      </w:pPr>
      <w:r w:rsidRPr="00300968">
        <w:rPr>
          <w:rFonts w:ascii="Arial" w:hAnsi="Arial" w:cs="Arial"/>
          <w:b/>
          <w:sz w:val="20"/>
          <w:szCs w:val="26"/>
        </w:rPr>
        <w:t>FIGURA 23 – Realização Caso de Uso Abrir Caixa</w:t>
      </w:r>
    </w:p>
    <w:p w:rsidR="00CE1A29" w:rsidRDefault="00A70305" w:rsidP="00300968">
      <w:pPr>
        <w:jc w:val="center"/>
        <w:rPr>
          <w:rFonts w:ascii="Arial" w:hAnsi="Arial" w:cs="Arial"/>
          <w:sz w:val="96"/>
          <w:szCs w:val="96"/>
        </w:rPr>
      </w:pPr>
      <w:r>
        <w:rPr>
          <w:rFonts w:ascii="Arial" w:hAnsi="Arial" w:cs="Arial"/>
          <w:sz w:val="96"/>
          <w:szCs w:val="96"/>
        </w:rPr>
        <w:pict>
          <v:shape id="_x0000_i1027" type="#_x0000_t75" style="width:211.5pt;height:157.5pt">
            <v:imagedata r:id="rId30" o:title="UseCaseDiagram1"/>
          </v:shape>
        </w:pict>
      </w:r>
    </w:p>
    <w:p w:rsidR="007F660F" w:rsidRDefault="007F660F" w:rsidP="00300968">
      <w:pPr>
        <w:jc w:val="center"/>
        <w:rPr>
          <w:rFonts w:ascii="Arial" w:hAnsi="Arial" w:cs="Arial"/>
          <w:sz w:val="96"/>
          <w:szCs w:val="96"/>
        </w:rPr>
      </w:pPr>
    </w:p>
    <w:p w:rsidR="007F660F" w:rsidRPr="007F660F" w:rsidRDefault="007F660F" w:rsidP="00300968">
      <w:pPr>
        <w:jc w:val="center"/>
        <w:rPr>
          <w:rFonts w:ascii="Arial" w:hAnsi="Arial" w:cs="Arial"/>
          <w:b/>
          <w:sz w:val="20"/>
          <w:szCs w:val="96"/>
        </w:rPr>
      </w:pPr>
      <w:r w:rsidRPr="007F660F">
        <w:rPr>
          <w:rFonts w:ascii="Arial" w:hAnsi="Arial" w:cs="Arial"/>
          <w:b/>
          <w:sz w:val="20"/>
          <w:szCs w:val="96"/>
        </w:rPr>
        <w:lastRenderedPageBreak/>
        <w:t>FIGURA 24 – Realização de Caso de Uso – Fechar Caixa</w:t>
      </w:r>
    </w:p>
    <w:p w:rsidR="007F660F" w:rsidRDefault="00504C47" w:rsidP="00300968">
      <w:pPr>
        <w:jc w:val="center"/>
        <w:rPr>
          <w:rFonts w:ascii="Arial" w:hAnsi="Arial" w:cs="Arial"/>
          <w:sz w:val="96"/>
          <w:szCs w:val="96"/>
        </w:rPr>
      </w:pPr>
      <w:r>
        <w:rPr>
          <w:rFonts w:ascii="Arial" w:hAnsi="Arial" w:cs="Arial"/>
          <w:sz w:val="96"/>
          <w:szCs w:val="96"/>
        </w:rPr>
        <w:pict>
          <v:shape id="_x0000_i1028" type="#_x0000_t75" style="width:201.75pt;height:209.25pt">
            <v:imagedata r:id="rId31" o:title="UseCaseDiagram1"/>
          </v:shape>
        </w:pict>
      </w:r>
    </w:p>
    <w:p w:rsidR="00412482" w:rsidRDefault="00412482" w:rsidP="00300968">
      <w:pPr>
        <w:jc w:val="center"/>
        <w:rPr>
          <w:rFonts w:ascii="Arial" w:hAnsi="Arial" w:cs="Arial"/>
          <w:b/>
          <w:sz w:val="20"/>
          <w:szCs w:val="26"/>
        </w:rPr>
      </w:pPr>
      <w:r w:rsidRPr="00A63C22">
        <w:rPr>
          <w:rFonts w:ascii="Arial" w:hAnsi="Arial" w:cs="Arial"/>
          <w:b/>
          <w:sz w:val="20"/>
          <w:szCs w:val="26"/>
        </w:rPr>
        <w:t>FIGURA 25 – Realização de Caso de Uso – Abrir Comanda</w:t>
      </w:r>
    </w:p>
    <w:p w:rsidR="00572903" w:rsidRDefault="00504C47" w:rsidP="00300968">
      <w:pPr>
        <w:jc w:val="center"/>
        <w:rPr>
          <w:rFonts w:ascii="Arial" w:hAnsi="Arial" w:cs="Arial"/>
          <w:b/>
          <w:sz w:val="20"/>
          <w:szCs w:val="26"/>
        </w:rPr>
      </w:pPr>
      <w:r>
        <w:rPr>
          <w:rFonts w:ascii="Arial" w:hAnsi="Arial" w:cs="Arial"/>
          <w:b/>
          <w:sz w:val="20"/>
          <w:szCs w:val="26"/>
        </w:rPr>
        <w:pict>
          <v:shape id="_x0000_i1029" type="#_x0000_t75" style="width:208.5pt;height:208.5pt">
            <v:imagedata r:id="rId32" o:title="UseCaseDiagram1"/>
          </v:shape>
        </w:pict>
      </w:r>
    </w:p>
    <w:p w:rsidR="00572903" w:rsidRDefault="00572903" w:rsidP="00300968">
      <w:pPr>
        <w:jc w:val="center"/>
        <w:rPr>
          <w:rFonts w:ascii="Arial" w:hAnsi="Arial" w:cs="Arial"/>
          <w:b/>
          <w:sz w:val="20"/>
          <w:szCs w:val="26"/>
        </w:rPr>
      </w:pPr>
      <w:r>
        <w:rPr>
          <w:rFonts w:ascii="Arial" w:hAnsi="Arial" w:cs="Arial"/>
          <w:b/>
          <w:sz w:val="20"/>
          <w:szCs w:val="26"/>
        </w:rPr>
        <w:t>FIGURA 26 – Realização de Caso de Uso – Fechar Comanda</w:t>
      </w:r>
    </w:p>
    <w:p w:rsidR="00572903" w:rsidRDefault="00504C47" w:rsidP="00300968">
      <w:pPr>
        <w:jc w:val="center"/>
        <w:rPr>
          <w:rFonts w:ascii="Arial" w:hAnsi="Arial" w:cs="Arial"/>
          <w:b/>
          <w:sz w:val="20"/>
          <w:szCs w:val="26"/>
        </w:rPr>
      </w:pPr>
      <w:r>
        <w:rPr>
          <w:rFonts w:ascii="Arial" w:hAnsi="Arial" w:cs="Arial"/>
          <w:b/>
          <w:sz w:val="20"/>
          <w:szCs w:val="26"/>
        </w:rPr>
        <w:pict>
          <v:shape id="_x0000_i1030" type="#_x0000_t75" style="width:199.5pt;height:199.5pt">
            <v:imagedata r:id="rId33" o:title="UseCaseDiagram1"/>
          </v:shape>
        </w:pict>
      </w:r>
    </w:p>
    <w:p w:rsidR="00F60983" w:rsidRDefault="00F60983" w:rsidP="00300968">
      <w:pPr>
        <w:jc w:val="center"/>
        <w:rPr>
          <w:rFonts w:ascii="Arial" w:hAnsi="Arial" w:cs="Arial"/>
          <w:b/>
          <w:sz w:val="20"/>
          <w:szCs w:val="26"/>
        </w:rPr>
      </w:pPr>
      <w:r>
        <w:rPr>
          <w:rFonts w:ascii="Arial" w:hAnsi="Arial" w:cs="Arial"/>
          <w:b/>
          <w:sz w:val="20"/>
          <w:szCs w:val="26"/>
        </w:rPr>
        <w:lastRenderedPageBreak/>
        <w:t>FIGURA 27 – Realização de Caso de Uso – Incluir Pedido</w:t>
      </w:r>
    </w:p>
    <w:p w:rsidR="00F60983" w:rsidRPr="00A63C22" w:rsidRDefault="00504C47" w:rsidP="00300968">
      <w:pPr>
        <w:jc w:val="center"/>
        <w:rPr>
          <w:rFonts w:ascii="Arial" w:hAnsi="Arial" w:cs="Arial"/>
          <w:b/>
          <w:sz w:val="20"/>
          <w:szCs w:val="26"/>
        </w:rPr>
      </w:pPr>
      <w:r>
        <w:rPr>
          <w:rFonts w:ascii="Arial" w:hAnsi="Arial" w:cs="Arial"/>
          <w:b/>
          <w:sz w:val="20"/>
          <w:szCs w:val="26"/>
        </w:rPr>
        <w:pict>
          <v:shape id="_x0000_i1031" type="#_x0000_t75" style="width:208.5pt;height:189pt">
            <v:imagedata r:id="rId34" o:title="UseCaseDiagram1"/>
          </v:shape>
        </w:pict>
      </w:r>
    </w:p>
    <w:p w:rsidR="00420311" w:rsidRPr="00420311" w:rsidRDefault="008D68AB" w:rsidP="008D68AB">
      <w:pPr>
        <w:pStyle w:val="Ttulo1"/>
      </w:pPr>
      <w:bookmarkStart w:id="57" w:name="_Toc431853993"/>
      <w:r>
        <w:t>6.4</w:t>
      </w:r>
      <w:r w:rsidR="00CE1A29" w:rsidRPr="00420311">
        <w:t>.6 Documentação dos casos de uso Significativos</w:t>
      </w:r>
      <w:bookmarkEnd w:id="57"/>
      <w:r w:rsidR="00CE1A29" w:rsidRPr="00420311">
        <w:t xml:space="preserve"> </w:t>
      </w:r>
    </w:p>
    <w:p w:rsidR="00D62D56" w:rsidRDefault="00420311" w:rsidP="00685A3B">
      <w:pPr>
        <w:jc w:val="both"/>
        <w:rPr>
          <w:rFonts w:ascii="Arial" w:hAnsi="Arial" w:cs="Arial"/>
          <w:sz w:val="26"/>
          <w:szCs w:val="26"/>
        </w:rPr>
      </w:pPr>
      <w:r w:rsidRPr="00420311">
        <w:rPr>
          <w:rFonts w:ascii="Arial" w:hAnsi="Arial" w:cs="Arial"/>
          <w:sz w:val="26"/>
          <w:szCs w:val="26"/>
        </w:rPr>
        <w:tab/>
        <w:t>Para a documentação dos Casos de Uso, foi criado um documento que mantem todas as características do caso de uso anexadas em um único arquivo. Protótipo, validações, mensagens, regras de negócios gerais, fluxos alternativos e de exceção estão presentes em um mesmo documento, facilitando a leitura e entendimento, e centralizando as informações ne</w:t>
      </w:r>
      <w:r w:rsidR="00685A3B">
        <w:rPr>
          <w:rFonts w:ascii="Arial" w:hAnsi="Arial" w:cs="Arial"/>
          <w:sz w:val="26"/>
          <w:szCs w:val="26"/>
        </w:rPr>
        <w:t>cessárias para desenvolvimento.</w:t>
      </w:r>
    </w:p>
    <w:p w:rsidR="00D62D56" w:rsidRPr="00F35B50" w:rsidRDefault="00D62D56" w:rsidP="00685A3B">
      <w:pPr>
        <w:jc w:val="both"/>
        <w:rPr>
          <w:rFonts w:ascii="Arial" w:hAnsi="Arial" w:cs="Arial"/>
          <w:sz w:val="26"/>
          <w:szCs w:val="26"/>
        </w:rPr>
      </w:pPr>
    </w:p>
    <w:p w:rsidR="00862F96" w:rsidRPr="00F35B50" w:rsidRDefault="00D62D56" w:rsidP="00F35B50">
      <w:pPr>
        <w:jc w:val="both"/>
        <w:rPr>
          <w:rFonts w:ascii="Arial" w:hAnsi="Arial" w:cs="Arial"/>
          <w:b/>
          <w:sz w:val="26"/>
          <w:szCs w:val="26"/>
        </w:rPr>
      </w:pPr>
      <w:r w:rsidRPr="00F35B50">
        <w:rPr>
          <w:rFonts w:ascii="Arial" w:hAnsi="Arial" w:cs="Arial"/>
          <w:b/>
          <w:sz w:val="26"/>
          <w:szCs w:val="26"/>
        </w:rPr>
        <w:t>Caso de Uso Abrir Caixa</w:t>
      </w:r>
    </w:p>
    <w:p w:rsidR="00862F96" w:rsidRPr="00F35B50" w:rsidRDefault="00862F96" w:rsidP="00F35B50">
      <w:pPr>
        <w:shd w:val="clear" w:color="auto" w:fill="FFFFFF" w:themeFill="background1"/>
        <w:ind w:left="-454" w:right="-397" w:firstLine="454"/>
        <w:rPr>
          <w:rFonts w:ascii="Arial" w:hAnsi="Arial" w:cs="Arial"/>
          <w:b/>
          <w:sz w:val="26"/>
          <w:szCs w:val="26"/>
        </w:rPr>
      </w:pPr>
      <w:r w:rsidRPr="00F35B50">
        <w:rPr>
          <w:rFonts w:ascii="Arial" w:hAnsi="Arial" w:cs="Arial"/>
          <w:b/>
          <w:sz w:val="26"/>
          <w:szCs w:val="26"/>
        </w:rPr>
        <w:t>Identificação do Produto / Visão Geral / Finalidade</w:t>
      </w:r>
    </w:p>
    <w:p w:rsidR="00862F96" w:rsidRPr="00F35B50" w:rsidRDefault="00862F96" w:rsidP="00147EDB">
      <w:pPr>
        <w:pStyle w:val="PargrafodaLista"/>
        <w:numPr>
          <w:ilvl w:val="0"/>
          <w:numId w:val="25"/>
        </w:numPr>
        <w:rPr>
          <w:rFonts w:ascii="Arial" w:hAnsi="Arial" w:cs="Arial"/>
          <w:sz w:val="26"/>
          <w:szCs w:val="26"/>
        </w:rPr>
      </w:pPr>
      <w:r w:rsidRPr="00F35B50">
        <w:rPr>
          <w:rFonts w:ascii="Arial" w:hAnsi="Arial" w:cs="Arial"/>
          <w:sz w:val="26"/>
          <w:szCs w:val="26"/>
        </w:rPr>
        <w:t>Tela de abertura de caixa.</w:t>
      </w:r>
    </w:p>
    <w:p w:rsidR="00F35B50" w:rsidRPr="00F35B50" w:rsidRDefault="00862F96" w:rsidP="00F35B50">
      <w:pPr>
        <w:shd w:val="clear" w:color="auto" w:fill="FFFFFF" w:themeFill="background1"/>
        <w:spacing w:after="120"/>
        <w:ind w:left="-454" w:right="-454" w:firstLine="454"/>
        <w:rPr>
          <w:rFonts w:ascii="Arial" w:hAnsi="Arial" w:cs="Arial"/>
          <w:b/>
          <w:sz w:val="26"/>
          <w:szCs w:val="26"/>
        </w:rPr>
      </w:pPr>
      <w:r w:rsidRPr="00F35B50">
        <w:rPr>
          <w:rFonts w:ascii="Arial" w:hAnsi="Arial" w:cs="Arial"/>
          <w:b/>
          <w:sz w:val="26"/>
          <w:szCs w:val="26"/>
        </w:rPr>
        <w:t>Localização no Sistema</w:t>
      </w:r>
    </w:p>
    <w:p w:rsidR="00F35B50" w:rsidRPr="00F35B50" w:rsidRDefault="00862F96" w:rsidP="00147EDB">
      <w:pPr>
        <w:pStyle w:val="PargrafodaLista"/>
        <w:numPr>
          <w:ilvl w:val="0"/>
          <w:numId w:val="24"/>
        </w:numPr>
        <w:shd w:val="clear" w:color="auto" w:fill="FFFFFF" w:themeFill="background1"/>
        <w:spacing w:after="120"/>
        <w:ind w:right="-454"/>
        <w:rPr>
          <w:rFonts w:ascii="Arial" w:hAnsi="Arial" w:cs="Arial"/>
          <w:b/>
          <w:sz w:val="26"/>
          <w:szCs w:val="26"/>
        </w:rPr>
      </w:pPr>
      <w:r w:rsidRPr="00F35B50">
        <w:rPr>
          <w:rFonts w:ascii="Arial" w:hAnsi="Arial" w:cs="Arial"/>
          <w:sz w:val="26"/>
          <w:szCs w:val="26"/>
        </w:rPr>
        <w:t>Esta rotina deverá estar disponível em PDV\Caixa\Abrir.</w:t>
      </w:r>
    </w:p>
    <w:p w:rsidR="00862F96" w:rsidRPr="00F35B50" w:rsidRDefault="00862F96" w:rsidP="00147EDB">
      <w:pPr>
        <w:pStyle w:val="PargrafodaLista"/>
        <w:numPr>
          <w:ilvl w:val="0"/>
          <w:numId w:val="24"/>
        </w:numPr>
        <w:shd w:val="clear" w:color="auto" w:fill="FFFFFF" w:themeFill="background1"/>
        <w:spacing w:after="120"/>
        <w:ind w:right="-454"/>
        <w:rPr>
          <w:rFonts w:ascii="Arial" w:hAnsi="Arial" w:cs="Arial"/>
          <w:b/>
          <w:sz w:val="26"/>
          <w:szCs w:val="26"/>
        </w:rPr>
      </w:pPr>
      <w:r w:rsidRPr="00F35B50">
        <w:rPr>
          <w:rFonts w:ascii="Arial" w:hAnsi="Arial" w:cs="Arial"/>
          <w:sz w:val="26"/>
          <w:szCs w:val="26"/>
        </w:rPr>
        <w:t>Também deverá conter um botão de acesso rápido no home do PDV.</w:t>
      </w:r>
    </w:p>
    <w:p w:rsidR="00862F96" w:rsidRPr="00F35B50" w:rsidRDefault="00862F96" w:rsidP="00F35B50">
      <w:pPr>
        <w:shd w:val="clear" w:color="auto" w:fill="FFFFFF" w:themeFill="background1"/>
        <w:tabs>
          <w:tab w:val="left" w:pos="1590"/>
        </w:tabs>
        <w:ind w:right="-454"/>
        <w:rPr>
          <w:rFonts w:ascii="Arial" w:hAnsi="Arial" w:cs="Arial"/>
          <w:b/>
          <w:sz w:val="26"/>
          <w:szCs w:val="26"/>
        </w:rPr>
      </w:pPr>
      <w:r w:rsidRPr="00F35B50">
        <w:rPr>
          <w:rFonts w:ascii="Arial" w:hAnsi="Arial" w:cs="Arial"/>
          <w:b/>
          <w:sz w:val="26"/>
          <w:szCs w:val="26"/>
        </w:rPr>
        <w:t>Dados para Implementação</w:t>
      </w:r>
    </w:p>
    <w:p w:rsidR="00862F96" w:rsidRPr="00F35B50" w:rsidRDefault="00862F96" w:rsidP="00862F96">
      <w:pPr>
        <w:pStyle w:val="PargrafodaLista"/>
        <w:tabs>
          <w:tab w:val="left" w:pos="1590"/>
        </w:tabs>
        <w:jc w:val="center"/>
        <w:rPr>
          <w:rFonts w:ascii="Arial" w:hAnsi="Arial" w:cs="Arial"/>
          <w:sz w:val="26"/>
          <w:szCs w:val="26"/>
        </w:rPr>
      </w:pPr>
      <w:r w:rsidRPr="00F35B50">
        <w:rPr>
          <w:rFonts w:ascii="Arial" w:hAnsi="Arial" w:cs="Arial"/>
          <w:noProof/>
          <w:sz w:val="26"/>
          <w:szCs w:val="26"/>
          <w:lang w:eastAsia="pt-BR"/>
        </w:rPr>
        <w:drawing>
          <wp:inline distT="0" distB="0" distL="0" distR="0" wp14:anchorId="5E025D99" wp14:editId="1BCDA4A7">
            <wp:extent cx="2476500" cy="2053682"/>
            <wp:effectExtent l="0" t="0" r="0"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84094" cy="2059979"/>
                    </a:xfrm>
                    <a:prstGeom prst="rect">
                      <a:avLst/>
                    </a:prstGeom>
                    <a:noFill/>
                    <a:ln>
                      <a:noFill/>
                    </a:ln>
                  </pic:spPr>
                </pic:pic>
              </a:graphicData>
            </a:graphic>
          </wp:inline>
        </w:drawing>
      </w:r>
    </w:p>
    <w:p w:rsidR="00862F96" w:rsidRPr="00F35B50" w:rsidRDefault="00862F96" w:rsidP="00862F96">
      <w:pPr>
        <w:pStyle w:val="PargrafodaLista"/>
        <w:tabs>
          <w:tab w:val="left" w:pos="1590"/>
        </w:tabs>
        <w:rPr>
          <w:rFonts w:ascii="Arial" w:hAnsi="Arial" w:cs="Arial"/>
          <w:sz w:val="26"/>
          <w:szCs w:val="26"/>
        </w:rPr>
      </w:pPr>
    </w:p>
    <w:p w:rsidR="00862F96" w:rsidRPr="00F35B50" w:rsidRDefault="00862F96" w:rsidP="00147EDB">
      <w:pPr>
        <w:pStyle w:val="PargrafodaLista"/>
        <w:numPr>
          <w:ilvl w:val="0"/>
          <w:numId w:val="12"/>
        </w:numPr>
        <w:tabs>
          <w:tab w:val="left" w:pos="1590"/>
        </w:tabs>
        <w:rPr>
          <w:rFonts w:ascii="Arial" w:hAnsi="Arial" w:cs="Arial"/>
          <w:sz w:val="26"/>
          <w:szCs w:val="26"/>
        </w:rPr>
      </w:pPr>
      <w:r w:rsidRPr="00F35B50">
        <w:rPr>
          <w:rFonts w:ascii="Arial" w:hAnsi="Arial" w:cs="Arial"/>
          <w:sz w:val="26"/>
          <w:szCs w:val="26"/>
        </w:rPr>
        <w:t>O título da tela deverá ser “HMA – Abrir Caixa”.</w:t>
      </w:r>
    </w:p>
    <w:p w:rsidR="00862F96" w:rsidRPr="00F35B50" w:rsidRDefault="00862F96" w:rsidP="00862F96">
      <w:pPr>
        <w:pStyle w:val="PargrafodaLista"/>
        <w:tabs>
          <w:tab w:val="left" w:pos="1590"/>
        </w:tabs>
        <w:rPr>
          <w:rFonts w:ascii="Arial" w:hAnsi="Arial" w:cs="Arial"/>
          <w:sz w:val="26"/>
          <w:szCs w:val="26"/>
        </w:rPr>
      </w:pPr>
    </w:p>
    <w:p w:rsidR="00862F96" w:rsidRPr="00F35B50" w:rsidRDefault="00862F96" w:rsidP="00862F96">
      <w:pPr>
        <w:shd w:val="clear" w:color="auto" w:fill="FFFFFF" w:themeFill="background1"/>
        <w:tabs>
          <w:tab w:val="right" w:pos="8504"/>
        </w:tabs>
        <w:jc w:val="both"/>
        <w:rPr>
          <w:rFonts w:ascii="Arial" w:hAnsi="Arial" w:cs="Arial"/>
          <w:b/>
          <w:sz w:val="26"/>
          <w:szCs w:val="26"/>
        </w:rPr>
      </w:pPr>
      <w:r w:rsidRPr="00F35B50">
        <w:rPr>
          <w:rFonts w:ascii="Arial" w:hAnsi="Arial" w:cs="Arial"/>
          <w:b/>
          <w:sz w:val="26"/>
          <w:szCs w:val="26"/>
        </w:rPr>
        <w:t>Regra de Apresentação dos Atributos</w:t>
      </w:r>
    </w:p>
    <w:tbl>
      <w:tblPr>
        <w:tblStyle w:val="Tabelacomgrade"/>
        <w:tblW w:w="0" w:type="auto"/>
        <w:tblLook w:val="04A0" w:firstRow="1" w:lastRow="0" w:firstColumn="1" w:lastColumn="0" w:noHBand="0" w:noVBand="1"/>
      </w:tblPr>
      <w:tblGrid>
        <w:gridCol w:w="1838"/>
        <w:gridCol w:w="2268"/>
        <w:gridCol w:w="4388"/>
      </w:tblGrid>
      <w:tr w:rsidR="00862F96" w:rsidRPr="00F35B50" w:rsidTr="000A6CD7">
        <w:tc>
          <w:tcPr>
            <w:tcW w:w="1838" w:type="dxa"/>
            <w:shd w:val="clear" w:color="auto" w:fill="D9D9D9" w:themeFill="background1" w:themeFillShade="D9"/>
          </w:tcPr>
          <w:p w:rsidR="00862F96" w:rsidRPr="00F35B50" w:rsidRDefault="00862F96" w:rsidP="000A6CD7">
            <w:pPr>
              <w:jc w:val="center"/>
              <w:rPr>
                <w:rFonts w:ascii="Arial" w:hAnsi="Arial" w:cs="Arial"/>
                <w:b/>
                <w:sz w:val="20"/>
                <w:szCs w:val="26"/>
              </w:rPr>
            </w:pPr>
            <w:r w:rsidRPr="00F35B50">
              <w:rPr>
                <w:rFonts w:ascii="Arial" w:hAnsi="Arial" w:cs="Arial"/>
                <w:b/>
                <w:sz w:val="20"/>
                <w:szCs w:val="26"/>
              </w:rPr>
              <w:t>NOME CAMPO</w:t>
            </w:r>
          </w:p>
        </w:tc>
        <w:tc>
          <w:tcPr>
            <w:tcW w:w="2268" w:type="dxa"/>
            <w:shd w:val="clear" w:color="auto" w:fill="D9D9D9" w:themeFill="background1" w:themeFillShade="D9"/>
          </w:tcPr>
          <w:p w:rsidR="00862F96" w:rsidRPr="00F35B50" w:rsidRDefault="00862F96" w:rsidP="000A6CD7">
            <w:pPr>
              <w:jc w:val="center"/>
              <w:rPr>
                <w:rFonts w:ascii="Arial" w:hAnsi="Arial" w:cs="Arial"/>
                <w:b/>
                <w:sz w:val="20"/>
                <w:szCs w:val="26"/>
              </w:rPr>
            </w:pPr>
            <w:r w:rsidRPr="00F35B50">
              <w:rPr>
                <w:rFonts w:ascii="Arial" w:hAnsi="Arial" w:cs="Arial"/>
                <w:b/>
                <w:sz w:val="20"/>
                <w:szCs w:val="26"/>
              </w:rPr>
              <w:t>TIPO REGRA</w:t>
            </w:r>
          </w:p>
        </w:tc>
        <w:tc>
          <w:tcPr>
            <w:tcW w:w="4388" w:type="dxa"/>
            <w:shd w:val="clear" w:color="auto" w:fill="D9D9D9" w:themeFill="background1" w:themeFillShade="D9"/>
          </w:tcPr>
          <w:p w:rsidR="00862F96" w:rsidRPr="00F35B50" w:rsidRDefault="00862F96" w:rsidP="000A6CD7">
            <w:pPr>
              <w:jc w:val="center"/>
              <w:rPr>
                <w:rFonts w:ascii="Arial" w:hAnsi="Arial" w:cs="Arial"/>
                <w:b/>
                <w:sz w:val="20"/>
                <w:szCs w:val="26"/>
              </w:rPr>
            </w:pPr>
            <w:r w:rsidRPr="00F35B50">
              <w:rPr>
                <w:rFonts w:ascii="Arial" w:hAnsi="Arial" w:cs="Arial"/>
                <w:b/>
                <w:sz w:val="20"/>
                <w:szCs w:val="26"/>
              </w:rPr>
              <w:t>DESCRIÇÃO</w:t>
            </w:r>
          </w:p>
        </w:tc>
      </w:tr>
      <w:tr w:rsidR="00862F96" w:rsidRPr="00F35B50" w:rsidTr="000A6CD7">
        <w:tc>
          <w:tcPr>
            <w:tcW w:w="1838" w:type="dxa"/>
            <w:vMerge w:val="restart"/>
            <w:shd w:val="clear" w:color="auto" w:fill="DEEAF6" w:themeFill="accent1" w:themeFillTint="33"/>
          </w:tcPr>
          <w:p w:rsidR="00862F96" w:rsidRPr="00F35B50" w:rsidRDefault="00862F96" w:rsidP="000A6CD7">
            <w:pPr>
              <w:rPr>
                <w:rFonts w:ascii="Arial" w:hAnsi="Arial" w:cs="Arial"/>
                <w:b/>
                <w:sz w:val="20"/>
                <w:szCs w:val="26"/>
              </w:rPr>
            </w:pPr>
            <w:r w:rsidRPr="00F35B50">
              <w:rPr>
                <w:rFonts w:ascii="Arial" w:hAnsi="Arial" w:cs="Arial"/>
                <w:b/>
                <w:sz w:val="20"/>
                <w:szCs w:val="26"/>
              </w:rPr>
              <w:t>Valor Inicial</w:t>
            </w: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Ajuda</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“Insira o valor inicial do caixa”</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Conteúdo Inicial</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Vazio</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Descrição</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Valor Inicial</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Disponibilidade</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Escrita</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Formato</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Numérico</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Tamanho (caracteres)</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10</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Máscara</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Monetária</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Obrigatoriedade</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SIM</w:t>
            </w:r>
          </w:p>
        </w:tc>
      </w:tr>
    </w:tbl>
    <w:p w:rsidR="00862F96" w:rsidRPr="00F35B50" w:rsidRDefault="00862F96" w:rsidP="00F35B50">
      <w:pPr>
        <w:tabs>
          <w:tab w:val="left" w:pos="1590"/>
        </w:tabs>
        <w:rPr>
          <w:rFonts w:ascii="Arial" w:hAnsi="Arial" w:cs="Arial"/>
          <w:sz w:val="26"/>
          <w:szCs w:val="26"/>
        </w:rPr>
      </w:pPr>
    </w:p>
    <w:p w:rsidR="00862F96" w:rsidRPr="00F35B50" w:rsidRDefault="00862F96" w:rsidP="00F35B50">
      <w:pPr>
        <w:shd w:val="clear" w:color="auto" w:fill="FFFFFF" w:themeFill="background1"/>
        <w:tabs>
          <w:tab w:val="left" w:pos="2325"/>
        </w:tabs>
        <w:rPr>
          <w:rFonts w:ascii="Arial" w:hAnsi="Arial" w:cs="Arial"/>
          <w:b/>
          <w:sz w:val="26"/>
          <w:szCs w:val="26"/>
          <w:u w:val="single"/>
        </w:rPr>
      </w:pPr>
      <w:r w:rsidRPr="00F35B50">
        <w:rPr>
          <w:rFonts w:ascii="Arial" w:hAnsi="Arial" w:cs="Arial"/>
          <w:b/>
          <w:sz w:val="26"/>
          <w:szCs w:val="26"/>
        </w:rPr>
        <w:t>Regras de Negócio</w:t>
      </w:r>
    </w:p>
    <w:p w:rsidR="00862F96" w:rsidRPr="00F35B50" w:rsidRDefault="00A70305" w:rsidP="00147EDB">
      <w:pPr>
        <w:pStyle w:val="PargrafodaLista"/>
        <w:numPr>
          <w:ilvl w:val="0"/>
          <w:numId w:val="18"/>
        </w:numPr>
        <w:tabs>
          <w:tab w:val="left" w:pos="1590"/>
        </w:tabs>
        <w:rPr>
          <w:rFonts w:ascii="Arial" w:hAnsi="Arial" w:cs="Arial"/>
          <w:sz w:val="26"/>
          <w:szCs w:val="26"/>
        </w:rPr>
      </w:pPr>
      <w:hyperlink w:anchor="CadastroAtracoes" w:history="1">
        <w:r w:rsidR="00862F96" w:rsidRPr="00F35B50">
          <w:rPr>
            <w:rFonts w:ascii="Arial" w:hAnsi="Arial" w:cs="Arial"/>
            <w:sz w:val="26"/>
            <w:szCs w:val="26"/>
          </w:rPr>
          <w:t>A1 – Botão Abrir</w:t>
        </w:r>
      </w:hyperlink>
      <w:r w:rsidR="00862F96" w:rsidRPr="00F35B50">
        <w:rPr>
          <w:rFonts w:ascii="Arial" w:hAnsi="Arial" w:cs="Arial"/>
          <w:sz w:val="26"/>
          <w:szCs w:val="26"/>
        </w:rPr>
        <w:t xml:space="preserve"> Caixa</w:t>
      </w:r>
      <w:r w:rsidR="00862F96" w:rsidRPr="00F35B50">
        <w:t>:</w:t>
      </w:r>
      <w:r w:rsidR="00862F96" w:rsidRPr="00F35B50">
        <w:rPr>
          <w:rFonts w:ascii="Arial" w:hAnsi="Arial" w:cs="Arial"/>
          <w:b/>
          <w:sz w:val="26"/>
          <w:szCs w:val="26"/>
        </w:rPr>
        <w:t xml:space="preserve"> </w:t>
      </w:r>
      <w:r w:rsidR="00862F96" w:rsidRPr="00F35B50">
        <w:rPr>
          <w:rFonts w:ascii="Arial" w:hAnsi="Arial" w:cs="Arial"/>
          <w:sz w:val="26"/>
          <w:szCs w:val="26"/>
        </w:rPr>
        <w:t>Deverá efetuar a inserção do valor na base de dados conforme fluxo principal descrito abaixo.</w:t>
      </w:r>
    </w:p>
    <w:p w:rsidR="00862F96" w:rsidRPr="00F35B50" w:rsidRDefault="00862F96" w:rsidP="00F35B50">
      <w:pPr>
        <w:shd w:val="clear" w:color="auto" w:fill="FFFFFF" w:themeFill="background1"/>
        <w:spacing w:before="60"/>
        <w:rPr>
          <w:rFonts w:ascii="Arial" w:eastAsia="Arial" w:hAnsi="Arial" w:cs="Arial"/>
          <w:b/>
          <w:sz w:val="26"/>
          <w:szCs w:val="26"/>
        </w:rPr>
      </w:pPr>
      <w:r w:rsidRPr="00F35B50">
        <w:rPr>
          <w:rFonts w:ascii="Arial" w:eastAsia="Arial" w:hAnsi="Arial" w:cs="Arial"/>
          <w:b/>
          <w:sz w:val="26"/>
          <w:szCs w:val="26"/>
        </w:rPr>
        <w:t>Fluxos</w:t>
      </w:r>
    </w:p>
    <w:p w:rsidR="00862F96" w:rsidRPr="00F35B50" w:rsidRDefault="00862F96" w:rsidP="00F35B50">
      <w:pPr>
        <w:shd w:val="clear" w:color="auto" w:fill="FFFFFF" w:themeFill="background1"/>
        <w:spacing w:before="60" w:after="0" w:line="240" w:lineRule="auto"/>
        <w:rPr>
          <w:rFonts w:ascii="Arial" w:eastAsia="Arial" w:hAnsi="Arial" w:cs="Arial"/>
          <w:b/>
          <w:sz w:val="26"/>
          <w:szCs w:val="26"/>
        </w:rPr>
      </w:pPr>
      <w:r w:rsidRPr="00F35B50">
        <w:rPr>
          <w:rFonts w:ascii="Arial" w:eastAsia="Arial" w:hAnsi="Arial" w:cs="Arial"/>
          <w:b/>
          <w:sz w:val="26"/>
          <w:szCs w:val="26"/>
        </w:rPr>
        <w:t>Pré-Condições</w:t>
      </w:r>
    </w:p>
    <w:p w:rsidR="00862F96" w:rsidRPr="00F35B50" w:rsidRDefault="00862F96" w:rsidP="00147EDB">
      <w:pPr>
        <w:pStyle w:val="PargrafodaLista"/>
        <w:numPr>
          <w:ilvl w:val="0"/>
          <w:numId w:val="12"/>
        </w:numPr>
        <w:spacing w:before="60" w:after="0" w:line="240" w:lineRule="auto"/>
        <w:rPr>
          <w:rFonts w:ascii="Arial" w:eastAsia="Arial" w:hAnsi="Arial" w:cs="Arial"/>
          <w:sz w:val="26"/>
          <w:szCs w:val="26"/>
        </w:rPr>
      </w:pPr>
      <w:r w:rsidRPr="00F35B50">
        <w:rPr>
          <w:rFonts w:ascii="Arial" w:eastAsia="Arial" w:hAnsi="Arial" w:cs="Arial"/>
          <w:sz w:val="26"/>
          <w:szCs w:val="26"/>
        </w:rPr>
        <w:t>O usuário deverá estar autenticado</w:t>
      </w:r>
    </w:p>
    <w:p w:rsidR="00862F96" w:rsidRPr="00F35B50" w:rsidRDefault="00862F96" w:rsidP="00147EDB">
      <w:pPr>
        <w:pStyle w:val="PargrafodaLista"/>
        <w:numPr>
          <w:ilvl w:val="0"/>
          <w:numId w:val="12"/>
        </w:numPr>
        <w:spacing w:before="60" w:after="0" w:line="240" w:lineRule="auto"/>
        <w:rPr>
          <w:rFonts w:ascii="Arial" w:eastAsia="Arial" w:hAnsi="Arial" w:cs="Arial"/>
          <w:sz w:val="26"/>
          <w:szCs w:val="26"/>
        </w:rPr>
      </w:pPr>
      <w:r w:rsidRPr="00F35B50">
        <w:rPr>
          <w:rFonts w:ascii="Arial" w:eastAsia="Arial" w:hAnsi="Arial" w:cs="Arial"/>
          <w:sz w:val="26"/>
          <w:szCs w:val="26"/>
        </w:rPr>
        <w:t>O usuário deverá estar no módulo PDV</w:t>
      </w:r>
    </w:p>
    <w:p w:rsidR="00862F96" w:rsidRPr="00F35B50" w:rsidRDefault="00862F96" w:rsidP="00862F96">
      <w:pPr>
        <w:pStyle w:val="PargrafodaLista"/>
        <w:spacing w:before="60" w:after="0" w:line="240" w:lineRule="auto"/>
        <w:rPr>
          <w:rFonts w:ascii="Arial" w:eastAsia="Arial" w:hAnsi="Arial" w:cs="Arial"/>
          <w:sz w:val="26"/>
          <w:szCs w:val="26"/>
        </w:rPr>
      </w:pPr>
    </w:p>
    <w:p w:rsidR="00862F96" w:rsidRPr="00F35B50" w:rsidRDefault="00862F96" w:rsidP="00F35B50">
      <w:pPr>
        <w:shd w:val="clear" w:color="auto" w:fill="FFFFFF" w:themeFill="background1"/>
        <w:tabs>
          <w:tab w:val="left" w:pos="2325"/>
        </w:tabs>
        <w:rPr>
          <w:rFonts w:ascii="Arial" w:hAnsi="Arial" w:cs="Arial"/>
          <w:b/>
          <w:sz w:val="26"/>
          <w:szCs w:val="26"/>
        </w:rPr>
      </w:pPr>
      <w:r w:rsidRPr="00F35B50">
        <w:rPr>
          <w:rFonts w:ascii="Arial" w:hAnsi="Arial" w:cs="Arial"/>
          <w:b/>
          <w:sz w:val="26"/>
          <w:szCs w:val="26"/>
        </w:rPr>
        <w:t>Fluxo Principal</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Ator clica no botão Abrir Caixa</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sistema exibe a tela de abertura de caixa</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ator informa o valor inicial do caixa</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ator confirma a abertura de caixa</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sistema exibe mensagem de confirmação para o usuário</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ator confirma a mensagem exibida (MSG 0.00.001)</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sistema valida a informação inserida (RN 0.00.001)</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sistema insere a informação na base de dados</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sistema exibe a mensagem de confirmação (MSG 0.00.002)</w:t>
      </w:r>
    </w:p>
    <w:p w:rsidR="00862F96" w:rsidRPr="00F35B50" w:rsidRDefault="00862F96" w:rsidP="00862F96">
      <w:pPr>
        <w:pStyle w:val="PargrafodaLista"/>
        <w:spacing w:before="60" w:after="0" w:line="240" w:lineRule="auto"/>
        <w:rPr>
          <w:rFonts w:ascii="Arial" w:eastAsia="Arial" w:hAnsi="Arial" w:cs="Arial"/>
          <w:sz w:val="26"/>
          <w:szCs w:val="26"/>
        </w:rPr>
      </w:pPr>
    </w:p>
    <w:p w:rsidR="00862F96" w:rsidRPr="00F35B50" w:rsidRDefault="00862F96" w:rsidP="00F35B50">
      <w:pPr>
        <w:shd w:val="clear" w:color="auto" w:fill="FFFFFF" w:themeFill="background1"/>
        <w:tabs>
          <w:tab w:val="left" w:pos="2325"/>
        </w:tabs>
        <w:rPr>
          <w:rFonts w:ascii="Arial" w:hAnsi="Arial" w:cs="Arial"/>
          <w:b/>
          <w:sz w:val="26"/>
          <w:szCs w:val="26"/>
        </w:rPr>
      </w:pPr>
      <w:r w:rsidRPr="00F35B50">
        <w:rPr>
          <w:rFonts w:ascii="Arial" w:hAnsi="Arial" w:cs="Arial"/>
          <w:b/>
          <w:sz w:val="26"/>
          <w:szCs w:val="26"/>
        </w:rPr>
        <w:t xml:space="preserve">Fluxo Alternativo </w:t>
      </w:r>
    </w:p>
    <w:p w:rsidR="00862F96" w:rsidRPr="00F35B50" w:rsidRDefault="00862F96" w:rsidP="00147EDB">
      <w:pPr>
        <w:pStyle w:val="PargrafodaLista"/>
        <w:numPr>
          <w:ilvl w:val="0"/>
          <w:numId w:val="20"/>
        </w:numPr>
        <w:tabs>
          <w:tab w:val="left" w:pos="2325"/>
        </w:tabs>
        <w:rPr>
          <w:rFonts w:ascii="Arial" w:hAnsi="Arial" w:cs="Arial"/>
          <w:sz w:val="26"/>
          <w:szCs w:val="26"/>
        </w:rPr>
      </w:pPr>
      <w:r w:rsidRPr="00F35B50">
        <w:rPr>
          <w:rFonts w:ascii="Arial" w:hAnsi="Arial" w:cs="Arial"/>
          <w:sz w:val="26"/>
          <w:szCs w:val="26"/>
        </w:rPr>
        <w:t>Não se aplica</w:t>
      </w:r>
    </w:p>
    <w:p w:rsidR="00862F96" w:rsidRPr="00F35B50" w:rsidRDefault="00862F96" w:rsidP="00F35B50">
      <w:pPr>
        <w:shd w:val="clear" w:color="auto" w:fill="FFFFFF" w:themeFill="background1"/>
        <w:tabs>
          <w:tab w:val="left" w:pos="2325"/>
        </w:tabs>
        <w:rPr>
          <w:rFonts w:ascii="Arial" w:hAnsi="Arial" w:cs="Arial"/>
          <w:b/>
          <w:sz w:val="26"/>
          <w:szCs w:val="26"/>
        </w:rPr>
      </w:pPr>
      <w:r w:rsidRPr="00F35B50">
        <w:rPr>
          <w:rFonts w:ascii="Arial" w:hAnsi="Arial" w:cs="Arial"/>
          <w:b/>
          <w:sz w:val="26"/>
          <w:szCs w:val="26"/>
        </w:rPr>
        <w:t>Fluxo de Exceção</w:t>
      </w:r>
    </w:p>
    <w:p w:rsidR="00523427" w:rsidRPr="00F35B50" w:rsidRDefault="00862F96" w:rsidP="00147EDB">
      <w:pPr>
        <w:pStyle w:val="PargrafodaLista"/>
        <w:numPr>
          <w:ilvl w:val="0"/>
          <w:numId w:val="19"/>
        </w:numPr>
        <w:spacing w:before="60" w:after="0" w:line="240" w:lineRule="auto"/>
        <w:rPr>
          <w:rFonts w:ascii="Arial" w:hAnsi="Arial" w:cs="Arial"/>
          <w:b/>
          <w:sz w:val="26"/>
          <w:szCs w:val="26"/>
        </w:rPr>
      </w:pPr>
      <w:r w:rsidRPr="00F35B50">
        <w:rPr>
          <w:rFonts w:ascii="Arial" w:eastAsia="Arial" w:hAnsi="Arial" w:cs="Arial"/>
          <w:sz w:val="26"/>
          <w:szCs w:val="26"/>
        </w:rPr>
        <w:t>Não se aplica</w:t>
      </w:r>
    </w:p>
    <w:p w:rsidR="0010562A" w:rsidRPr="00F35B50" w:rsidRDefault="0010562A" w:rsidP="0010562A">
      <w:pPr>
        <w:jc w:val="both"/>
        <w:rPr>
          <w:rFonts w:ascii="Arial" w:hAnsi="Arial" w:cs="Arial"/>
          <w:sz w:val="26"/>
          <w:szCs w:val="26"/>
        </w:rPr>
      </w:pPr>
    </w:p>
    <w:p w:rsidR="00F35D59" w:rsidRPr="00F35B50" w:rsidRDefault="00F35D59" w:rsidP="0010562A">
      <w:pPr>
        <w:jc w:val="both"/>
        <w:rPr>
          <w:rFonts w:ascii="Arial" w:hAnsi="Arial" w:cs="Arial"/>
          <w:sz w:val="26"/>
          <w:szCs w:val="26"/>
        </w:rPr>
      </w:pPr>
    </w:p>
    <w:p w:rsidR="005D2943" w:rsidRPr="00F35B50" w:rsidRDefault="00D62D56" w:rsidP="0010562A">
      <w:pPr>
        <w:jc w:val="both"/>
        <w:rPr>
          <w:rFonts w:ascii="Arial" w:hAnsi="Arial" w:cs="Arial"/>
          <w:b/>
          <w:sz w:val="26"/>
          <w:szCs w:val="26"/>
        </w:rPr>
      </w:pPr>
      <w:r w:rsidRPr="00F35B50">
        <w:rPr>
          <w:rFonts w:ascii="Arial" w:hAnsi="Arial" w:cs="Arial"/>
          <w:b/>
          <w:sz w:val="26"/>
          <w:szCs w:val="26"/>
        </w:rPr>
        <w:lastRenderedPageBreak/>
        <w:t>Caso de Uso Fechar Caixa</w:t>
      </w:r>
    </w:p>
    <w:p w:rsidR="005D2943" w:rsidRPr="00F35B50" w:rsidRDefault="00F35D59" w:rsidP="005D2943">
      <w:pPr>
        <w:shd w:val="clear" w:color="auto" w:fill="FFFFFF" w:themeFill="background1"/>
        <w:ind w:left="-454" w:right="-397" w:firstLine="454"/>
        <w:rPr>
          <w:rFonts w:ascii="Arial" w:hAnsi="Arial" w:cs="Arial"/>
          <w:b/>
          <w:sz w:val="26"/>
          <w:szCs w:val="26"/>
        </w:rPr>
      </w:pPr>
      <w:r w:rsidRPr="00F35B50">
        <w:rPr>
          <w:rFonts w:ascii="Arial" w:hAnsi="Arial" w:cs="Arial"/>
          <w:b/>
          <w:sz w:val="26"/>
          <w:szCs w:val="26"/>
        </w:rPr>
        <w:t>Identificação do Pr</w:t>
      </w:r>
      <w:r w:rsidR="005D2943" w:rsidRPr="00F35B50">
        <w:rPr>
          <w:rFonts w:ascii="Arial" w:hAnsi="Arial" w:cs="Arial"/>
          <w:b/>
          <w:sz w:val="26"/>
          <w:szCs w:val="26"/>
        </w:rPr>
        <w:t>oduto / Visão Geral / Finalidade</w:t>
      </w:r>
    </w:p>
    <w:p w:rsidR="00F35D59" w:rsidRPr="00F35B50" w:rsidRDefault="00F35D59" w:rsidP="00147EDB">
      <w:pPr>
        <w:pStyle w:val="PargrafodaLista"/>
        <w:numPr>
          <w:ilvl w:val="0"/>
          <w:numId w:val="19"/>
        </w:numPr>
        <w:shd w:val="clear" w:color="auto" w:fill="FFFFFF" w:themeFill="background1"/>
        <w:ind w:right="-397"/>
        <w:rPr>
          <w:rFonts w:ascii="Arial" w:hAnsi="Arial" w:cs="Arial"/>
          <w:b/>
          <w:sz w:val="26"/>
          <w:szCs w:val="26"/>
        </w:rPr>
      </w:pPr>
      <w:r w:rsidRPr="00F35B50">
        <w:rPr>
          <w:rFonts w:ascii="Arial" w:hAnsi="Arial" w:cs="Arial"/>
          <w:sz w:val="26"/>
          <w:szCs w:val="26"/>
        </w:rPr>
        <w:t>Tela de fechamento de caixa</w:t>
      </w:r>
    </w:p>
    <w:p w:rsidR="00F35D59" w:rsidRPr="00F35B50" w:rsidRDefault="00F35D59" w:rsidP="005D2943">
      <w:pPr>
        <w:shd w:val="clear" w:color="auto" w:fill="FFFFFF" w:themeFill="background1"/>
        <w:spacing w:after="120"/>
        <w:ind w:left="-454" w:right="-454" w:firstLine="454"/>
        <w:rPr>
          <w:rFonts w:ascii="Arial" w:hAnsi="Arial" w:cs="Arial"/>
          <w:b/>
          <w:sz w:val="26"/>
          <w:szCs w:val="26"/>
        </w:rPr>
      </w:pPr>
      <w:r w:rsidRPr="00F35B50">
        <w:rPr>
          <w:rFonts w:ascii="Arial" w:hAnsi="Arial" w:cs="Arial"/>
          <w:b/>
          <w:sz w:val="26"/>
          <w:szCs w:val="26"/>
        </w:rPr>
        <w:t>Localização no Sistema</w:t>
      </w:r>
    </w:p>
    <w:p w:rsidR="005D2943" w:rsidRPr="00F35B50" w:rsidRDefault="00F35D59" w:rsidP="00147EDB">
      <w:pPr>
        <w:pStyle w:val="PargrafodaLista"/>
        <w:numPr>
          <w:ilvl w:val="0"/>
          <w:numId w:val="19"/>
        </w:numPr>
        <w:tabs>
          <w:tab w:val="left" w:pos="1590"/>
        </w:tabs>
        <w:rPr>
          <w:rFonts w:ascii="Arial" w:hAnsi="Arial" w:cs="Arial"/>
          <w:sz w:val="26"/>
          <w:szCs w:val="26"/>
        </w:rPr>
      </w:pPr>
      <w:r w:rsidRPr="00F35B50">
        <w:rPr>
          <w:rFonts w:ascii="Arial" w:hAnsi="Arial" w:cs="Arial"/>
          <w:sz w:val="26"/>
          <w:szCs w:val="26"/>
        </w:rPr>
        <w:t>Esta rotina deverá estar disponível em PDV\Caixa\Fechar.</w:t>
      </w:r>
      <w:r w:rsidR="005D2943" w:rsidRPr="00F35B50">
        <w:rPr>
          <w:rFonts w:ascii="Arial" w:hAnsi="Arial" w:cs="Arial"/>
          <w:sz w:val="26"/>
          <w:szCs w:val="26"/>
        </w:rPr>
        <w:t xml:space="preserve"> </w:t>
      </w:r>
    </w:p>
    <w:p w:rsidR="00F35D59" w:rsidRPr="00F35B50" w:rsidRDefault="005D2943" w:rsidP="00147EDB">
      <w:pPr>
        <w:pStyle w:val="PargrafodaLista"/>
        <w:numPr>
          <w:ilvl w:val="0"/>
          <w:numId w:val="19"/>
        </w:numPr>
        <w:tabs>
          <w:tab w:val="left" w:pos="1590"/>
        </w:tabs>
        <w:rPr>
          <w:rFonts w:ascii="Arial" w:hAnsi="Arial" w:cs="Arial"/>
          <w:sz w:val="26"/>
          <w:szCs w:val="26"/>
        </w:rPr>
      </w:pPr>
      <w:r w:rsidRPr="00F35B50">
        <w:rPr>
          <w:rFonts w:ascii="Arial" w:hAnsi="Arial" w:cs="Arial"/>
          <w:sz w:val="26"/>
          <w:szCs w:val="26"/>
        </w:rPr>
        <w:t>D</w:t>
      </w:r>
      <w:r w:rsidR="00F35D59" w:rsidRPr="00F35B50">
        <w:rPr>
          <w:rFonts w:ascii="Arial" w:hAnsi="Arial" w:cs="Arial"/>
          <w:sz w:val="26"/>
          <w:szCs w:val="26"/>
        </w:rPr>
        <w:t>everá conter um botão de acesso rápido no home do PDV.</w:t>
      </w:r>
    </w:p>
    <w:p w:rsidR="00F35D59" w:rsidRPr="00F35B50" w:rsidRDefault="005D2943" w:rsidP="005D2943">
      <w:pPr>
        <w:tabs>
          <w:tab w:val="left" w:pos="1590"/>
        </w:tabs>
        <w:rPr>
          <w:rFonts w:ascii="Arial" w:hAnsi="Arial" w:cs="Arial"/>
          <w:b/>
          <w:sz w:val="26"/>
          <w:szCs w:val="26"/>
        </w:rPr>
      </w:pPr>
      <w:r w:rsidRPr="00F35B50">
        <w:rPr>
          <w:rFonts w:ascii="Arial" w:hAnsi="Arial" w:cs="Arial"/>
          <w:b/>
          <w:sz w:val="26"/>
          <w:szCs w:val="26"/>
        </w:rPr>
        <w:t>Dados para Implementação</w:t>
      </w:r>
    </w:p>
    <w:p w:rsidR="00F35D59" w:rsidRPr="00F35B50" w:rsidRDefault="00F35D59" w:rsidP="00F35D59">
      <w:pPr>
        <w:pStyle w:val="PargrafodaLista"/>
        <w:tabs>
          <w:tab w:val="left" w:pos="1590"/>
        </w:tabs>
        <w:jc w:val="center"/>
        <w:rPr>
          <w:rFonts w:ascii="Arial" w:hAnsi="Arial" w:cs="Arial"/>
          <w:sz w:val="26"/>
          <w:szCs w:val="26"/>
        </w:rPr>
      </w:pPr>
      <w:r w:rsidRPr="00F35B50">
        <w:rPr>
          <w:rFonts w:ascii="Arial" w:hAnsi="Arial" w:cs="Arial"/>
          <w:noProof/>
          <w:sz w:val="26"/>
          <w:szCs w:val="26"/>
          <w:lang w:eastAsia="pt-BR"/>
        </w:rPr>
        <w:drawing>
          <wp:inline distT="0" distB="0" distL="0" distR="0" wp14:anchorId="3B326DFD" wp14:editId="18B25C27">
            <wp:extent cx="4297680" cy="3566160"/>
            <wp:effectExtent l="0" t="0" r="762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7680" cy="3566160"/>
                    </a:xfrm>
                    <a:prstGeom prst="rect">
                      <a:avLst/>
                    </a:prstGeom>
                    <a:noFill/>
                    <a:ln>
                      <a:noFill/>
                    </a:ln>
                  </pic:spPr>
                </pic:pic>
              </a:graphicData>
            </a:graphic>
          </wp:inline>
        </w:drawing>
      </w:r>
    </w:p>
    <w:p w:rsidR="00F35D59" w:rsidRPr="00F35B50" w:rsidRDefault="00F35D59" w:rsidP="00F35D59">
      <w:pPr>
        <w:pStyle w:val="PargrafodaLista"/>
        <w:tabs>
          <w:tab w:val="left" w:pos="1590"/>
        </w:tabs>
        <w:rPr>
          <w:rFonts w:ascii="Arial" w:hAnsi="Arial" w:cs="Arial"/>
          <w:sz w:val="26"/>
          <w:szCs w:val="26"/>
        </w:rPr>
      </w:pPr>
    </w:p>
    <w:p w:rsidR="00F35D59" w:rsidRPr="00F35B50" w:rsidRDefault="005D2943" w:rsidP="005D2943">
      <w:pPr>
        <w:tabs>
          <w:tab w:val="left" w:pos="1590"/>
        </w:tabs>
        <w:rPr>
          <w:rFonts w:ascii="Arial" w:hAnsi="Arial" w:cs="Arial"/>
          <w:b/>
          <w:sz w:val="26"/>
          <w:szCs w:val="26"/>
          <w:u w:val="single"/>
        </w:rPr>
      </w:pPr>
      <w:r w:rsidRPr="00F35B50">
        <w:rPr>
          <w:rFonts w:ascii="Arial" w:hAnsi="Arial" w:cs="Arial"/>
          <w:b/>
          <w:sz w:val="26"/>
          <w:szCs w:val="26"/>
        </w:rPr>
        <w:t>Regra de Apresentação dos Atributos</w:t>
      </w:r>
    </w:p>
    <w:tbl>
      <w:tblPr>
        <w:tblStyle w:val="Tabelacomgrade"/>
        <w:tblW w:w="0" w:type="auto"/>
        <w:tblLook w:val="04A0" w:firstRow="1" w:lastRow="0" w:firstColumn="1" w:lastColumn="0" w:noHBand="0" w:noVBand="1"/>
      </w:tblPr>
      <w:tblGrid>
        <w:gridCol w:w="1838"/>
        <w:gridCol w:w="2268"/>
        <w:gridCol w:w="4388"/>
      </w:tblGrid>
      <w:tr w:rsidR="00F35D59" w:rsidRPr="00F35B50" w:rsidTr="000A6CD7">
        <w:tc>
          <w:tcPr>
            <w:tcW w:w="1838" w:type="dxa"/>
            <w:shd w:val="clear" w:color="auto" w:fill="D9D9D9" w:themeFill="background1" w:themeFillShade="D9"/>
          </w:tcPr>
          <w:p w:rsidR="00F35D59" w:rsidRPr="00F35B50" w:rsidRDefault="00F35D59" w:rsidP="000A6CD7">
            <w:pPr>
              <w:jc w:val="center"/>
              <w:rPr>
                <w:rFonts w:ascii="Arial" w:hAnsi="Arial" w:cs="Arial"/>
                <w:b/>
                <w:sz w:val="20"/>
                <w:szCs w:val="26"/>
              </w:rPr>
            </w:pPr>
            <w:r w:rsidRPr="00F35B50">
              <w:rPr>
                <w:rFonts w:ascii="Arial" w:hAnsi="Arial" w:cs="Arial"/>
                <w:b/>
                <w:sz w:val="20"/>
                <w:szCs w:val="26"/>
              </w:rPr>
              <w:t>NOME CAMPO</w:t>
            </w:r>
          </w:p>
        </w:tc>
        <w:tc>
          <w:tcPr>
            <w:tcW w:w="2268" w:type="dxa"/>
            <w:shd w:val="clear" w:color="auto" w:fill="D9D9D9" w:themeFill="background1" w:themeFillShade="D9"/>
          </w:tcPr>
          <w:p w:rsidR="00F35D59" w:rsidRPr="00F35B50" w:rsidRDefault="00F35D59" w:rsidP="000A6CD7">
            <w:pPr>
              <w:jc w:val="center"/>
              <w:rPr>
                <w:rFonts w:ascii="Arial" w:hAnsi="Arial" w:cs="Arial"/>
                <w:b/>
                <w:sz w:val="20"/>
                <w:szCs w:val="26"/>
              </w:rPr>
            </w:pPr>
            <w:r w:rsidRPr="00F35B50">
              <w:rPr>
                <w:rFonts w:ascii="Arial" w:hAnsi="Arial" w:cs="Arial"/>
                <w:b/>
                <w:sz w:val="20"/>
                <w:szCs w:val="26"/>
              </w:rPr>
              <w:t>TIPO REGRA</w:t>
            </w:r>
          </w:p>
        </w:tc>
        <w:tc>
          <w:tcPr>
            <w:tcW w:w="4388" w:type="dxa"/>
            <w:shd w:val="clear" w:color="auto" w:fill="D9D9D9" w:themeFill="background1" w:themeFillShade="D9"/>
          </w:tcPr>
          <w:p w:rsidR="00F35D59" w:rsidRPr="00F35B50" w:rsidRDefault="00F35D59" w:rsidP="000A6CD7">
            <w:pPr>
              <w:jc w:val="center"/>
              <w:rPr>
                <w:rFonts w:ascii="Arial" w:hAnsi="Arial" w:cs="Arial"/>
                <w:b/>
                <w:sz w:val="20"/>
                <w:szCs w:val="26"/>
              </w:rPr>
            </w:pPr>
            <w:r w:rsidRPr="00F35B50">
              <w:rPr>
                <w:rFonts w:ascii="Arial" w:hAnsi="Arial" w:cs="Arial"/>
                <w:b/>
                <w:sz w:val="20"/>
                <w:szCs w:val="26"/>
              </w:rPr>
              <w:t>DESCRIÇÃO</w:t>
            </w:r>
          </w:p>
        </w:tc>
      </w:tr>
      <w:tr w:rsidR="00F35D59" w:rsidRPr="00F35B50" w:rsidTr="000A6CD7">
        <w:tc>
          <w:tcPr>
            <w:tcW w:w="1838" w:type="dxa"/>
            <w:vMerge w:val="restart"/>
            <w:shd w:val="clear" w:color="auto" w:fill="DEEAF6" w:themeFill="accent1" w:themeFillTint="33"/>
          </w:tcPr>
          <w:p w:rsidR="00F35D59" w:rsidRPr="00F35B50" w:rsidRDefault="00F35D59" w:rsidP="000A6CD7">
            <w:pPr>
              <w:rPr>
                <w:rFonts w:ascii="Arial" w:hAnsi="Arial" w:cs="Arial"/>
                <w:b/>
                <w:sz w:val="20"/>
                <w:szCs w:val="26"/>
              </w:rPr>
            </w:pPr>
            <w:r w:rsidRPr="00F35B50">
              <w:rPr>
                <w:rFonts w:ascii="Arial" w:hAnsi="Arial" w:cs="Arial"/>
                <w:b/>
                <w:sz w:val="20"/>
                <w:szCs w:val="26"/>
              </w:rPr>
              <w:t>Valor Final</w:t>
            </w: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Ajuda</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“Insira o valor total em caixa”</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Conteúdo Inicial</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Vazio</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Descrição</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Valor Final</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Disponibilidade</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Escrita</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Formato</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Numérico</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Tamanho (caracteres)</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10</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Máscara</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Monetária</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Obrigatoriedade</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SIM</w:t>
            </w:r>
          </w:p>
        </w:tc>
      </w:tr>
      <w:tr w:rsidR="00F35D59" w:rsidRPr="00F35B50" w:rsidTr="000A6CD7">
        <w:tc>
          <w:tcPr>
            <w:tcW w:w="1838" w:type="dxa"/>
            <w:vMerge w:val="restart"/>
            <w:shd w:val="clear" w:color="auto" w:fill="FFFFFF" w:themeFill="background1"/>
          </w:tcPr>
          <w:p w:rsidR="00F35D59" w:rsidRPr="00F35B50" w:rsidRDefault="00F35D59" w:rsidP="000A6CD7">
            <w:pPr>
              <w:rPr>
                <w:rFonts w:ascii="Arial" w:hAnsi="Arial" w:cs="Arial"/>
                <w:b/>
                <w:sz w:val="20"/>
                <w:szCs w:val="26"/>
              </w:rPr>
            </w:pPr>
            <w:r w:rsidRPr="00F35B50">
              <w:rPr>
                <w:rFonts w:ascii="Arial" w:hAnsi="Arial" w:cs="Arial"/>
                <w:b/>
                <w:sz w:val="20"/>
                <w:szCs w:val="26"/>
              </w:rPr>
              <w:t>Data</w:t>
            </w: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Ajuda</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“Data da solicitação”</w:t>
            </w:r>
          </w:p>
        </w:tc>
      </w:tr>
      <w:tr w:rsidR="00F35D59" w:rsidRPr="00F35B50" w:rsidTr="000A6CD7">
        <w:tc>
          <w:tcPr>
            <w:tcW w:w="1838" w:type="dxa"/>
            <w:vMerge/>
            <w:shd w:val="clear" w:color="auto" w:fill="FFFFFF" w:themeFill="background1"/>
          </w:tcPr>
          <w:p w:rsidR="00F35D59" w:rsidRPr="00F35B50" w:rsidRDefault="00F35D59" w:rsidP="000A6CD7">
            <w:pPr>
              <w:rPr>
                <w:rFonts w:ascii="Arial" w:hAnsi="Arial" w:cs="Arial"/>
                <w:sz w:val="20"/>
                <w:szCs w:val="26"/>
              </w:rPr>
            </w:pP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Conteúdo Inicial</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Data atual do servidor</w:t>
            </w:r>
          </w:p>
        </w:tc>
      </w:tr>
      <w:tr w:rsidR="00F35D59" w:rsidRPr="00F35B50" w:rsidTr="000A6CD7">
        <w:tc>
          <w:tcPr>
            <w:tcW w:w="1838" w:type="dxa"/>
            <w:vMerge/>
            <w:shd w:val="clear" w:color="auto" w:fill="FFFFFF" w:themeFill="background1"/>
          </w:tcPr>
          <w:p w:rsidR="00F35D59" w:rsidRPr="00F35B50" w:rsidRDefault="00F35D59" w:rsidP="000A6CD7">
            <w:pPr>
              <w:rPr>
                <w:rFonts w:ascii="Arial" w:hAnsi="Arial" w:cs="Arial"/>
                <w:sz w:val="20"/>
                <w:szCs w:val="26"/>
              </w:rPr>
            </w:pP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Descrição</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Data</w:t>
            </w:r>
          </w:p>
        </w:tc>
      </w:tr>
      <w:tr w:rsidR="00F35D59" w:rsidRPr="00F35B50" w:rsidTr="000A6CD7">
        <w:tc>
          <w:tcPr>
            <w:tcW w:w="1838" w:type="dxa"/>
            <w:vMerge/>
            <w:shd w:val="clear" w:color="auto" w:fill="FFFFFF" w:themeFill="background1"/>
          </w:tcPr>
          <w:p w:rsidR="00F35D59" w:rsidRPr="00F35B50" w:rsidRDefault="00F35D59" w:rsidP="000A6CD7">
            <w:pPr>
              <w:rPr>
                <w:rFonts w:ascii="Arial" w:hAnsi="Arial" w:cs="Arial"/>
                <w:sz w:val="20"/>
                <w:szCs w:val="26"/>
              </w:rPr>
            </w:pP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Formato</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Data</w:t>
            </w:r>
          </w:p>
        </w:tc>
      </w:tr>
      <w:tr w:rsidR="00F35D59" w:rsidRPr="00F35B50" w:rsidTr="000A6CD7">
        <w:tc>
          <w:tcPr>
            <w:tcW w:w="1838" w:type="dxa"/>
            <w:vMerge/>
            <w:shd w:val="clear" w:color="auto" w:fill="FFFFFF" w:themeFill="background1"/>
          </w:tcPr>
          <w:p w:rsidR="00F35D59" w:rsidRPr="00F35B50" w:rsidRDefault="00F35D59" w:rsidP="000A6CD7">
            <w:pPr>
              <w:rPr>
                <w:rFonts w:ascii="Arial" w:hAnsi="Arial" w:cs="Arial"/>
                <w:sz w:val="20"/>
                <w:szCs w:val="26"/>
              </w:rPr>
            </w:pP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Tamanho (caracteres)</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10</w:t>
            </w:r>
          </w:p>
        </w:tc>
      </w:tr>
      <w:tr w:rsidR="00F35D59" w:rsidRPr="00F35B50" w:rsidTr="000A6CD7">
        <w:tc>
          <w:tcPr>
            <w:tcW w:w="1838" w:type="dxa"/>
            <w:vMerge/>
            <w:shd w:val="clear" w:color="auto" w:fill="FFFFFF" w:themeFill="background1"/>
          </w:tcPr>
          <w:p w:rsidR="00F35D59" w:rsidRPr="00F35B50" w:rsidRDefault="00F35D59" w:rsidP="000A6CD7">
            <w:pPr>
              <w:rPr>
                <w:rFonts w:ascii="Arial" w:hAnsi="Arial" w:cs="Arial"/>
                <w:sz w:val="20"/>
                <w:szCs w:val="26"/>
              </w:rPr>
            </w:pP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Máscara</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Data</w:t>
            </w:r>
          </w:p>
        </w:tc>
      </w:tr>
      <w:tr w:rsidR="00F35D59" w:rsidRPr="00F35B50" w:rsidTr="000A6CD7">
        <w:tc>
          <w:tcPr>
            <w:tcW w:w="1838" w:type="dxa"/>
            <w:vMerge/>
            <w:shd w:val="clear" w:color="auto" w:fill="FFFFFF" w:themeFill="background1"/>
          </w:tcPr>
          <w:p w:rsidR="00F35D59" w:rsidRPr="00F35B50" w:rsidRDefault="00F35D59" w:rsidP="000A6CD7">
            <w:pPr>
              <w:rPr>
                <w:rFonts w:ascii="Arial" w:hAnsi="Arial" w:cs="Arial"/>
                <w:sz w:val="20"/>
                <w:szCs w:val="26"/>
              </w:rPr>
            </w:pP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Obrigatoriedade</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SIM</w:t>
            </w:r>
          </w:p>
        </w:tc>
      </w:tr>
    </w:tbl>
    <w:p w:rsidR="00F35D59" w:rsidRPr="00F35B50" w:rsidRDefault="00F35D59" w:rsidP="005D2943">
      <w:pPr>
        <w:tabs>
          <w:tab w:val="left" w:pos="1590"/>
        </w:tabs>
        <w:rPr>
          <w:rFonts w:ascii="Arial" w:hAnsi="Arial" w:cs="Arial"/>
          <w:sz w:val="26"/>
          <w:szCs w:val="26"/>
        </w:rPr>
      </w:pPr>
    </w:p>
    <w:p w:rsidR="005D2943" w:rsidRPr="00F35B50" w:rsidRDefault="005D2943" w:rsidP="00F35B50">
      <w:pPr>
        <w:rPr>
          <w:rFonts w:ascii="Arial" w:hAnsi="Arial" w:cs="Arial"/>
          <w:b/>
          <w:sz w:val="26"/>
          <w:szCs w:val="26"/>
        </w:rPr>
      </w:pPr>
      <w:r w:rsidRPr="00F35B50">
        <w:rPr>
          <w:rFonts w:ascii="Arial" w:hAnsi="Arial" w:cs="Arial"/>
          <w:b/>
          <w:sz w:val="26"/>
          <w:szCs w:val="26"/>
        </w:rPr>
        <w:lastRenderedPageBreak/>
        <w:t>Regras de Negócio</w:t>
      </w:r>
    </w:p>
    <w:p w:rsidR="00F35D59" w:rsidRPr="00F35B50" w:rsidRDefault="00A70305" w:rsidP="00147EDB">
      <w:pPr>
        <w:pStyle w:val="PargrafodaLista"/>
        <w:numPr>
          <w:ilvl w:val="0"/>
          <w:numId w:val="26"/>
        </w:numPr>
      </w:pPr>
      <w:hyperlink w:anchor="CadastroAtracoes" w:history="1">
        <w:r w:rsidR="00F35D59" w:rsidRPr="00F35B50">
          <w:rPr>
            <w:rFonts w:ascii="Arial" w:hAnsi="Arial" w:cs="Arial"/>
            <w:sz w:val="26"/>
            <w:szCs w:val="26"/>
          </w:rPr>
          <w:t>A1 – Botão Fechar</w:t>
        </w:r>
      </w:hyperlink>
      <w:r w:rsidR="00F35D59" w:rsidRPr="00F35B50">
        <w:rPr>
          <w:rFonts w:ascii="Arial" w:hAnsi="Arial" w:cs="Arial"/>
          <w:sz w:val="26"/>
          <w:szCs w:val="26"/>
        </w:rPr>
        <w:t xml:space="preserve"> Caixa:</w:t>
      </w:r>
      <w:r w:rsidR="00F35D59" w:rsidRPr="00F35B50">
        <w:t xml:space="preserve"> Deverá efetuar a inserção do valor na base de dados conforme fluxo principal descrito abaixo.</w:t>
      </w:r>
    </w:p>
    <w:p w:rsidR="00F35D59" w:rsidRPr="00F35B50" w:rsidRDefault="00F35D59" w:rsidP="00F35B50">
      <w:pPr>
        <w:shd w:val="clear" w:color="auto" w:fill="FFFFFF" w:themeFill="background1"/>
        <w:spacing w:before="60"/>
        <w:rPr>
          <w:rFonts w:ascii="Arial" w:eastAsia="Arial" w:hAnsi="Arial" w:cs="Arial"/>
          <w:b/>
          <w:sz w:val="26"/>
          <w:szCs w:val="26"/>
        </w:rPr>
      </w:pPr>
      <w:r w:rsidRPr="00F35B50">
        <w:rPr>
          <w:rFonts w:ascii="Arial" w:eastAsia="Arial" w:hAnsi="Arial" w:cs="Arial"/>
          <w:b/>
          <w:sz w:val="26"/>
          <w:szCs w:val="26"/>
        </w:rPr>
        <w:t>Fluxos</w:t>
      </w:r>
    </w:p>
    <w:p w:rsidR="00F35D59" w:rsidRPr="00F35B50" w:rsidRDefault="00F35D59" w:rsidP="005D2943">
      <w:pPr>
        <w:shd w:val="clear" w:color="auto" w:fill="FFFFFF" w:themeFill="background1"/>
        <w:spacing w:before="60" w:after="0" w:line="240" w:lineRule="auto"/>
        <w:rPr>
          <w:rFonts w:ascii="Arial" w:eastAsia="Arial" w:hAnsi="Arial" w:cs="Arial"/>
          <w:b/>
          <w:sz w:val="26"/>
          <w:szCs w:val="26"/>
        </w:rPr>
      </w:pPr>
      <w:r w:rsidRPr="00F35B50">
        <w:rPr>
          <w:rFonts w:ascii="Arial" w:eastAsia="Arial" w:hAnsi="Arial" w:cs="Arial"/>
          <w:b/>
          <w:sz w:val="26"/>
          <w:szCs w:val="26"/>
        </w:rPr>
        <w:t>Pré-Condições</w:t>
      </w:r>
    </w:p>
    <w:p w:rsidR="00F35D59" w:rsidRPr="00F35B50" w:rsidRDefault="00F35D59" w:rsidP="00147EDB">
      <w:pPr>
        <w:pStyle w:val="PargrafodaLista"/>
        <w:numPr>
          <w:ilvl w:val="0"/>
          <w:numId w:val="12"/>
        </w:numPr>
        <w:spacing w:before="60" w:after="0" w:line="240" w:lineRule="auto"/>
        <w:rPr>
          <w:rFonts w:ascii="Arial" w:eastAsia="Arial" w:hAnsi="Arial" w:cs="Arial"/>
          <w:sz w:val="26"/>
          <w:szCs w:val="26"/>
        </w:rPr>
      </w:pPr>
      <w:r w:rsidRPr="00F35B50">
        <w:rPr>
          <w:rFonts w:ascii="Arial" w:eastAsia="Arial" w:hAnsi="Arial" w:cs="Arial"/>
          <w:sz w:val="26"/>
          <w:szCs w:val="26"/>
        </w:rPr>
        <w:t>O usuário deverá estar autenticado</w:t>
      </w:r>
    </w:p>
    <w:p w:rsidR="00F35D59" w:rsidRPr="00F35B50" w:rsidRDefault="00F35D59" w:rsidP="00147EDB">
      <w:pPr>
        <w:pStyle w:val="PargrafodaLista"/>
        <w:numPr>
          <w:ilvl w:val="0"/>
          <w:numId w:val="12"/>
        </w:numPr>
        <w:spacing w:before="60" w:after="0" w:line="240" w:lineRule="auto"/>
        <w:rPr>
          <w:rFonts w:ascii="Arial" w:eastAsia="Arial" w:hAnsi="Arial" w:cs="Arial"/>
          <w:sz w:val="26"/>
          <w:szCs w:val="26"/>
        </w:rPr>
      </w:pPr>
      <w:r w:rsidRPr="00F35B50">
        <w:rPr>
          <w:rFonts w:ascii="Arial" w:eastAsia="Arial" w:hAnsi="Arial" w:cs="Arial"/>
          <w:sz w:val="26"/>
          <w:szCs w:val="26"/>
        </w:rPr>
        <w:t>O usuário deverá estar no módulo PDV</w:t>
      </w:r>
    </w:p>
    <w:p w:rsidR="00F35D59" w:rsidRPr="00F35B50" w:rsidRDefault="00F35D59" w:rsidP="00F35D59">
      <w:pPr>
        <w:pStyle w:val="PargrafodaLista"/>
        <w:spacing w:before="60" w:after="0" w:line="240" w:lineRule="auto"/>
        <w:rPr>
          <w:rFonts w:ascii="Arial" w:eastAsia="Arial" w:hAnsi="Arial" w:cs="Arial"/>
          <w:sz w:val="26"/>
          <w:szCs w:val="26"/>
        </w:rPr>
      </w:pPr>
    </w:p>
    <w:p w:rsidR="00F35D59" w:rsidRPr="00F35B50" w:rsidRDefault="00F35D59" w:rsidP="005D2943">
      <w:pPr>
        <w:shd w:val="clear" w:color="auto" w:fill="FFFFFF" w:themeFill="background1"/>
        <w:tabs>
          <w:tab w:val="left" w:pos="2325"/>
        </w:tabs>
        <w:rPr>
          <w:rFonts w:ascii="Arial" w:hAnsi="Arial" w:cs="Arial"/>
          <w:b/>
          <w:sz w:val="26"/>
          <w:szCs w:val="26"/>
        </w:rPr>
      </w:pPr>
      <w:r w:rsidRPr="00F35B50">
        <w:rPr>
          <w:rFonts w:ascii="Arial" w:hAnsi="Arial" w:cs="Arial"/>
          <w:b/>
          <w:sz w:val="26"/>
          <w:szCs w:val="26"/>
        </w:rPr>
        <w:t>Fluxo Principal</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Ator clica no botão Fechar Caixa</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sistema exibe a tela de fechamento de caixa</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ator informa o valor total em caixa</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sistema soma todos os valores de entrada no período do caixa</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 xml:space="preserve">O sistema retorna </w:t>
      </w:r>
      <w:r w:rsidR="000A6CD7" w:rsidRPr="00F35B50">
        <w:rPr>
          <w:rFonts w:ascii="Arial" w:hAnsi="Arial" w:cs="Arial"/>
          <w:sz w:val="26"/>
          <w:szCs w:val="26"/>
        </w:rPr>
        <w:t>à</w:t>
      </w:r>
      <w:r w:rsidRPr="00F35B50">
        <w:rPr>
          <w:rFonts w:ascii="Arial" w:hAnsi="Arial" w:cs="Arial"/>
          <w:sz w:val="26"/>
          <w:szCs w:val="26"/>
        </w:rPr>
        <w:t xml:space="preserve"> somatória dos valores acima</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sistema compara a somatória com o valor inserido pelo ator.</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sistema exibe uma mensagem de confirmação</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ator confirma a mensagem</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sistema insere os dados de fechamento na base de dados</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sistema retorna para o menu principal do PDV.</w:t>
      </w:r>
    </w:p>
    <w:p w:rsidR="00F35D59" w:rsidRPr="00F35B50" w:rsidRDefault="00F35D59" w:rsidP="00F35B50">
      <w:pPr>
        <w:spacing w:before="60" w:after="0" w:line="240" w:lineRule="auto"/>
        <w:rPr>
          <w:rFonts w:ascii="Arial" w:eastAsia="Arial" w:hAnsi="Arial" w:cs="Arial"/>
          <w:sz w:val="26"/>
          <w:szCs w:val="26"/>
        </w:rPr>
      </w:pPr>
    </w:p>
    <w:p w:rsidR="00F35D59" w:rsidRPr="00F35B50" w:rsidRDefault="00F35D59" w:rsidP="005D2943">
      <w:pPr>
        <w:shd w:val="clear" w:color="auto" w:fill="FFFFFF" w:themeFill="background1"/>
        <w:tabs>
          <w:tab w:val="left" w:pos="2325"/>
        </w:tabs>
        <w:rPr>
          <w:rFonts w:ascii="Arial" w:hAnsi="Arial" w:cs="Arial"/>
          <w:b/>
          <w:sz w:val="26"/>
          <w:szCs w:val="26"/>
        </w:rPr>
      </w:pPr>
      <w:r w:rsidRPr="00F35B50">
        <w:rPr>
          <w:rFonts w:ascii="Arial" w:hAnsi="Arial" w:cs="Arial"/>
          <w:b/>
          <w:sz w:val="26"/>
          <w:szCs w:val="26"/>
        </w:rPr>
        <w:t xml:space="preserve">Fluxo Alternativo </w:t>
      </w:r>
    </w:p>
    <w:p w:rsidR="00F35D59" w:rsidRPr="00F35B50" w:rsidRDefault="00F35D59" w:rsidP="00F35D59">
      <w:pPr>
        <w:tabs>
          <w:tab w:val="left" w:pos="2325"/>
        </w:tabs>
        <w:rPr>
          <w:rFonts w:ascii="Arial" w:hAnsi="Arial" w:cs="Arial"/>
          <w:sz w:val="26"/>
          <w:szCs w:val="26"/>
        </w:rPr>
      </w:pPr>
      <w:r w:rsidRPr="00F35B50">
        <w:rPr>
          <w:rFonts w:ascii="Arial" w:hAnsi="Arial" w:cs="Arial"/>
          <w:sz w:val="26"/>
          <w:szCs w:val="26"/>
        </w:rPr>
        <w:t>A1 – Este fluxo inicia-se no momento em que o valor inserido pelo ator não coincida com o valor da somatória realizado pelo sistema</w:t>
      </w:r>
    </w:p>
    <w:p w:rsidR="00F35D59" w:rsidRPr="00F35B50" w:rsidRDefault="00F35D59" w:rsidP="00147EDB">
      <w:pPr>
        <w:pStyle w:val="PargrafodaLista"/>
        <w:numPr>
          <w:ilvl w:val="0"/>
          <w:numId w:val="21"/>
        </w:numPr>
        <w:tabs>
          <w:tab w:val="left" w:pos="2325"/>
        </w:tabs>
        <w:rPr>
          <w:rFonts w:ascii="Arial" w:hAnsi="Arial" w:cs="Arial"/>
          <w:sz w:val="26"/>
          <w:szCs w:val="26"/>
        </w:rPr>
      </w:pPr>
      <w:r w:rsidRPr="00F35B50">
        <w:rPr>
          <w:rFonts w:ascii="Arial" w:hAnsi="Arial" w:cs="Arial"/>
          <w:sz w:val="26"/>
          <w:szCs w:val="26"/>
        </w:rPr>
        <w:t>O sistema exibe uma mensagem de erro de combinação de valores</w:t>
      </w:r>
    </w:p>
    <w:p w:rsidR="00F35D59" w:rsidRPr="00F35B50" w:rsidRDefault="00F35D59" w:rsidP="00147EDB">
      <w:pPr>
        <w:pStyle w:val="PargrafodaLista"/>
        <w:numPr>
          <w:ilvl w:val="0"/>
          <w:numId w:val="21"/>
        </w:numPr>
        <w:tabs>
          <w:tab w:val="left" w:pos="2325"/>
        </w:tabs>
        <w:rPr>
          <w:rFonts w:ascii="Arial" w:hAnsi="Arial" w:cs="Arial"/>
          <w:sz w:val="26"/>
          <w:szCs w:val="26"/>
        </w:rPr>
      </w:pPr>
      <w:r w:rsidRPr="00F35B50">
        <w:rPr>
          <w:rFonts w:ascii="Arial" w:hAnsi="Arial" w:cs="Arial"/>
          <w:sz w:val="26"/>
          <w:szCs w:val="26"/>
        </w:rPr>
        <w:t>O ator insere novamente o valor para fechamento</w:t>
      </w:r>
    </w:p>
    <w:p w:rsidR="00F35D59" w:rsidRPr="00F35B50" w:rsidRDefault="00F35D59" w:rsidP="00147EDB">
      <w:pPr>
        <w:pStyle w:val="PargrafodaLista"/>
        <w:numPr>
          <w:ilvl w:val="0"/>
          <w:numId w:val="21"/>
        </w:numPr>
        <w:tabs>
          <w:tab w:val="left" w:pos="2325"/>
        </w:tabs>
        <w:rPr>
          <w:rFonts w:ascii="Arial" w:hAnsi="Arial" w:cs="Arial"/>
          <w:sz w:val="26"/>
          <w:szCs w:val="26"/>
        </w:rPr>
      </w:pPr>
      <w:r w:rsidRPr="00F35B50">
        <w:rPr>
          <w:rFonts w:ascii="Arial" w:hAnsi="Arial" w:cs="Arial"/>
          <w:sz w:val="26"/>
          <w:szCs w:val="26"/>
        </w:rPr>
        <w:t>O sistema verifica se os valores coincidem</w:t>
      </w:r>
    </w:p>
    <w:p w:rsidR="00F35D59" w:rsidRPr="00F35B50" w:rsidRDefault="00F35D59" w:rsidP="00147EDB">
      <w:pPr>
        <w:pStyle w:val="PargrafodaLista"/>
        <w:numPr>
          <w:ilvl w:val="0"/>
          <w:numId w:val="21"/>
        </w:numPr>
        <w:tabs>
          <w:tab w:val="left" w:pos="2325"/>
        </w:tabs>
        <w:rPr>
          <w:rFonts w:ascii="Arial" w:hAnsi="Arial" w:cs="Arial"/>
          <w:sz w:val="26"/>
          <w:szCs w:val="26"/>
        </w:rPr>
      </w:pPr>
      <w:r w:rsidRPr="00F35B50">
        <w:rPr>
          <w:rFonts w:ascii="Arial" w:hAnsi="Arial" w:cs="Arial"/>
          <w:sz w:val="26"/>
          <w:szCs w:val="26"/>
        </w:rPr>
        <w:t>O sistema retorna para o passo 7 do fluxo principal.</w:t>
      </w:r>
    </w:p>
    <w:p w:rsidR="00F35D59" w:rsidRPr="00F35B50" w:rsidRDefault="00F35D59" w:rsidP="00F35D59">
      <w:pPr>
        <w:tabs>
          <w:tab w:val="left" w:pos="2325"/>
        </w:tabs>
        <w:rPr>
          <w:rFonts w:ascii="Arial" w:hAnsi="Arial" w:cs="Arial"/>
          <w:sz w:val="26"/>
          <w:szCs w:val="26"/>
        </w:rPr>
      </w:pPr>
      <w:r w:rsidRPr="00F35B50">
        <w:rPr>
          <w:rFonts w:ascii="Arial" w:hAnsi="Arial" w:cs="Arial"/>
          <w:sz w:val="26"/>
          <w:szCs w:val="26"/>
        </w:rPr>
        <w:t>A2 – Este fluxo iniciasse no momento em que o valor inserido pelo ator não coincida com o valor da somatória realizada pelo sistema (A1)</w:t>
      </w:r>
    </w:p>
    <w:p w:rsidR="00F35D59" w:rsidRPr="00F35B50" w:rsidRDefault="00F35D59" w:rsidP="00147EDB">
      <w:pPr>
        <w:pStyle w:val="PargrafodaLista"/>
        <w:numPr>
          <w:ilvl w:val="0"/>
          <w:numId w:val="22"/>
        </w:numPr>
        <w:tabs>
          <w:tab w:val="left" w:pos="2325"/>
        </w:tabs>
        <w:rPr>
          <w:rFonts w:ascii="Arial" w:hAnsi="Arial" w:cs="Arial"/>
          <w:sz w:val="26"/>
          <w:szCs w:val="26"/>
        </w:rPr>
      </w:pPr>
      <w:r w:rsidRPr="00F35B50">
        <w:rPr>
          <w:rFonts w:ascii="Arial" w:hAnsi="Arial" w:cs="Arial"/>
          <w:sz w:val="26"/>
          <w:szCs w:val="26"/>
        </w:rPr>
        <w:t>O sistema exibe uma mensagem de erro de combinação</w:t>
      </w:r>
    </w:p>
    <w:p w:rsidR="00F35D59" w:rsidRPr="00F35B50" w:rsidRDefault="00F35D59" w:rsidP="00147EDB">
      <w:pPr>
        <w:pStyle w:val="PargrafodaLista"/>
        <w:numPr>
          <w:ilvl w:val="0"/>
          <w:numId w:val="22"/>
        </w:numPr>
        <w:tabs>
          <w:tab w:val="left" w:pos="2325"/>
        </w:tabs>
        <w:rPr>
          <w:rFonts w:ascii="Arial" w:hAnsi="Arial" w:cs="Arial"/>
          <w:sz w:val="26"/>
          <w:szCs w:val="26"/>
        </w:rPr>
      </w:pPr>
      <w:r w:rsidRPr="00F35B50">
        <w:rPr>
          <w:rFonts w:ascii="Arial" w:hAnsi="Arial" w:cs="Arial"/>
          <w:sz w:val="26"/>
          <w:szCs w:val="26"/>
        </w:rPr>
        <w:t xml:space="preserve">O sistema envia um </w:t>
      </w:r>
      <w:r w:rsidR="000A6CD7" w:rsidRPr="00F35B50">
        <w:rPr>
          <w:rFonts w:ascii="Arial" w:hAnsi="Arial" w:cs="Arial"/>
          <w:sz w:val="26"/>
          <w:szCs w:val="26"/>
        </w:rPr>
        <w:t>e-mail</w:t>
      </w:r>
      <w:r w:rsidRPr="00F35B50">
        <w:rPr>
          <w:rFonts w:ascii="Arial" w:hAnsi="Arial" w:cs="Arial"/>
          <w:sz w:val="26"/>
          <w:szCs w:val="26"/>
        </w:rPr>
        <w:t xml:space="preserve"> ao usuário responsável pelo sistema</w:t>
      </w:r>
    </w:p>
    <w:p w:rsidR="00F35D59" w:rsidRPr="00F35B50" w:rsidRDefault="00F35D59" w:rsidP="00147EDB">
      <w:pPr>
        <w:pStyle w:val="PargrafodaLista"/>
        <w:numPr>
          <w:ilvl w:val="0"/>
          <w:numId w:val="22"/>
        </w:numPr>
        <w:tabs>
          <w:tab w:val="left" w:pos="2325"/>
        </w:tabs>
        <w:rPr>
          <w:rFonts w:ascii="Arial" w:hAnsi="Arial" w:cs="Arial"/>
          <w:sz w:val="26"/>
          <w:szCs w:val="26"/>
        </w:rPr>
      </w:pPr>
      <w:r w:rsidRPr="00F35B50">
        <w:rPr>
          <w:rFonts w:ascii="Arial" w:hAnsi="Arial" w:cs="Arial"/>
          <w:sz w:val="26"/>
          <w:szCs w:val="26"/>
        </w:rPr>
        <w:t>O sistema bloqueia a tela para edição</w:t>
      </w:r>
    </w:p>
    <w:p w:rsidR="00F35D59" w:rsidRPr="00F35B50" w:rsidRDefault="00F35D59" w:rsidP="00147EDB">
      <w:pPr>
        <w:pStyle w:val="PargrafodaLista"/>
        <w:numPr>
          <w:ilvl w:val="0"/>
          <w:numId w:val="22"/>
        </w:numPr>
        <w:tabs>
          <w:tab w:val="left" w:pos="2325"/>
        </w:tabs>
        <w:rPr>
          <w:rFonts w:ascii="Arial" w:hAnsi="Arial" w:cs="Arial"/>
          <w:sz w:val="26"/>
          <w:szCs w:val="26"/>
        </w:rPr>
      </w:pPr>
      <w:r w:rsidRPr="00F35B50">
        <w:rPr>
          <w:rFonts w:ascii="Arial" w:hAnsi="Arial" w:cs="Arial"/>
          <w:sz w:val="26"/>
          <w:szCs w:val="26"/>
        </w:rPr>
        <w:t xml:space="preserve">O sistema solicita dados de usuário e senha do administrador para desbloquear </w:t>
      </w:r>
    </w:p>
    <w:p w:rsidR="00F35D59" w:rsidRPr="00F35B50" w:rsidRDefault="00F35D59" w:rsidP="00147EDB">
      <w:pPr>
        <w:pStyle w:val="PargrafodaLista"/>
        <w:numPr>
          <w:ilvl w:val="0"/>
          <w:numId w:val="22"/>
        </w:numPr>
        <w:tabs>
          <w:tab w:val="left" w:pos="2325"/>
        </w:tabs>
        <w:rPr>
          <w:rFonts w:ascii="Arial" w:hAnsi="Arial" w:cs="Arial"/>
          <w:sz w:val="26"/>
          <w:szCs w:val="26"/>
        </w:rPr>
      </w:pPr>
      <w:r w:rsidRPr="00F35B50">
        <w:rPr>
          <w:rFonts w:ascii="Arial" w:hAnsi="Arial" w:cs="Arial"/>
          <w:sz w:val="26"/>
          <w:szCs w:val="26"/>
        </w:rPr>
        <w:t>O ator insere os dados de administrador</w:t>
      </w:r>
    </w:p>
    <w:p w:rsidR="00F35D59" w:rsidRPr="00F35B50" w:rsidRDefault="00F35D59" w:rsidP="00147EDB">
      <w:pPr>
        <w:pStyle w:val="PargrafodaLista"/>
        <w:numPr>
          <w:ilvl w:val="0"/>
          <w:numId w:val="22"/>
        </w:numPr>
        <w:tabs>
          <w:tab w:val="left" w:pos="2325"/>
        </w:tabs>
        <w:rPr>
          <w:rFonts w:ascii="Arial" w:hAnsi="Arial" w:cs="Arial"/>
          <w:sz w:val="26"/>
          <w:szCs w:val="26"/>
        </w:rPr>
      </w:pPr>
      <w:r w:rsidRPr="00F35B50">
        <w:rPr>
          <w:rFonts w:ascii="Arial" w:hAnsi="Arial" w:cs="Arial"/>
          <w:sz w:val="26"/>
          <w:szCs w:val="26"/>
        </w:rPr>
        <w:t>Inicia-se o fluxo principal</w:t>
      </w:r>
    </w:p>
    <w:p w:rsidR="00D62D56" w:rsidRDefault="00D62D56" w:rsidP="0010562A">
      <w:pPr>
        <w:jc w:val="both"/>
        <w:rPr>
          <w:rFonts w:ascii="Arial" w:hAnsi="Arial" w:cs="Arial"/>
          <w:sz w:val="26"/>
          <w:szCs w:val="26"/>
        </w:rPr>
      </w:pPr>
    </w:p>
    <w:p w:rsidR="006F4F8E" w:rsidRPr="006F4F8E" w:rsidRDefault="006F4F8E" w:rsidP="0010562A">
      <w:pPr>
        <w:jc w:val="both"/>
        <w:rPr>
          <w:rFonts w:ascii="Arial" w:hAnsi="Arial" w:cs="Arial"/>
          <w:b/>
          <w:sz w:val="26"/>
          <w:szCs w:val="26"/>
        </w:rPr>
      </w:pPr>
      <w:r w:rsidRPr="006F4F8E">
        <w:rPr>
          <w:rFonts w:ascii="Arial" w:hAnsi="Arial" w:cs="Arial"/>
          <w:b/>
          <w:sz w:val="26"/>
          <w:szCs w:val="26"/>
        </w:rPr>
        <w:lastRenderedPageBreak/>
        <w:t>Caso de Uso Entrada de Cliente</w:t>
      </w:r>
    </w:p>
    <w:p w:rsidR="006F4F8E" w:rsidRPr="006F4F8E" w:rsidRDefault="006F4F8E" w:rsidP="006F4F8E">
      <w:pPr>
        <w:shd w:val="clear" w:color="auto" w:fill="FFFFFF" w:themeFill="background1"/>
        <w:ind w:right="-397"/>
        <w:rPr>
          <w:rFonts w:ascii="Arial" w:hAnsi="Arial" w:cs="Arial"/>
          <w:b/>
          <w:sz w:val="26"/>
          <w:szCs w:val="26"/>
        </w:rPr>
      </w:pPr>
      <w:r w:rsidRPr="006F4F8E">
        <w:rPr>
          <w:rFonts w:ascii="Arial" w:hAnsi="Arial" w:cs="Arial"/>
          <w:b/>
          <w:sz w:val="26"/>
          <w:szCs w:val="26"/>
        </w:rPr>
        <w:t>Identificação do Produto / Visão Geral / Finalidade</w:t>
      </w:r>
    </w:p>
    <w:p w:rsidR="006F4F8E" w:rsidRPr="006F4F8E" w:rsidRDefault="006F4F8E" w:rsidP="00147EDB">
      <w:pPr>
        <w:pStyle w:val="PargrafodaLista"/>
        <w:numPr>
          <w:ilvl w:val="0"/>
          <w:numId w:val="27"/>
        </w:numPr>
        <w:rPr>
          <w:rFonts w:ascii="Arial" w:hAnsi="Arial" w:cs="Arial"/>
          <w:sz w:val="26"/>
          <w:szCs w:val="26"/>
        </w:rPr>
      </w:pPr>
      <w:r w:rsidRPr="006F4F8E">
        <w:rPr>
          <w:rFonts w:ascii="Arial" w:hAnsi="Arial" w:cs="Arial"/>
          <w:sz w:val="26"/>
          <w:szCs w:val="26"/>
        </w:rPr>
        <w:t>Tela de entrada de cliente</w:t>
      </w:r>
    </w:p>
    <w:p w:rsidR="006F4F8E" w:rsidRPr="006F4F8E" w:rsidRDefault="006F4F8E" w:rsidP="006F4F8E">
      <w:pPr>
        <w:shd w:val="clear" w:color="auto" w:fill="FFFFFF" w:themeFill="background1"/>
        <w:spacing w:after="120"/>
        <w:ind w:left="-454" w:right="-454" w:firstLine="454"/>
        <w:rPr>
          <w:rFonts w:ascii="Arial" w:hAnsi="Arial" w:cs="Arial"/>
          <w:b/>
          <w:sz w:val="26"/>
          <w:szCs w:val="26"/>
        </w:rPr>
      </w:pPr>
      <w:r w:rsidRPr="006F4F8E">
        <w:rPr>
          <w:rFonts w:ascii="Arial" w:hAnsi="Arial" w:cs="Arial"/>
          <w:b/>
          <w:sz w:val="26"/>
          <w:szCs w:val="26"/>
        </w:rPr>
        <w:t>Localização no Sistema</w:t>
      </w:r>
    </w:p>
    <w:p w:rsidR="006F4F8E" w:rsidRDefault="006F4F8E" w:rsidP="00147EDB">
      <w:pPr>
        <w:pStyle w:val="PargrafodaLista"/>
        <w:numPr>
          <w:ilvl w:val="0"/>
          <w:numId w:val="27"/>
        </w:numPr>
        <w:tabs>
          <w:tab w:val="left" w:pos="1590"/>
        </w:tabs>
        <w:rPr>
          <w:rFonts w:ascii="Arial" w:hAnsi="Arial" w:cs="Arial"/>
          <w:sz w:val="26"/>
          <w:szCs w:val="26"/>
        </w:rPr>
      </w:pPr>
      <w:r w:rsidRPr="006F4F8E">
        <w:rPr>
          <w:rFonts w:ascii="Arial" w:hAnsi="Arial" w:cs="Arial"/>
          <w:sz w:val="26"/>
          <w:szCs w:val="26"/>
        </w:rPr>
        <w:t>Esta rotina deverá estar disponível em PDV\Cliente\Entrada.</w:t>
      </w:r>
    </w:p>
    <w:p w:rsidR="006F4F8E" w:rsidRPr="006F4F8E" w:rsidRDefault="006F4F8E" w:rsidP="00147EDB">
      <w:pPr>
        <w:pStyle w:val="PargrafodaLista"/>
        <w:numPr>
          <w:ilvl w:val="0"/>
          <w:numId w:val="27"/>
        </w:numPr>
        <w:tabs>
          <w:tab w:val="left" w:pos="1590"/>
        </w:tabs>
        <w:rPr>
          <w:rFonts w:ascii="Arial" w:hAnsi="Arial" w:cs="Arial"/>
          <w:sz w:val="26"/>
          <w:szCs w:val="26"/>
        </w:rPr>
      </w:pPr>
      <w:r w:rsidRPr="006F4F8E">
        <w:rPr>
          <w:rFonts w:ascii="Arial" w:hAnsi="Arial" w:cs="Arial"/>
          <w:sz w:val="26"/>
          <w:szCs w:val="26"/>
        </w:rPr>
        <w:t>Também deverá conter um botão de acesso rápido no home do PDV.</w:t>
      </w:r>
    </w:p>
    <w:p w:rsidR="006F4F8E" w:rsidRPr="006F4F8E" w:rsidRDefault="006F4F8E" w:rsidP="006F4F8E">
      <w:pPr>
        <w:shd w:val="clear" w:color="auto" w:fill="FFFFFF" w:themeFill="background1"/>
        <w:tabs>
          <w:tab w:val="left" w:pos="1590"/>
        </w:tabs>
        <w:ind w:right="-454"/>
        <w:rPr>
          <w:rFonts w:ascii="Arial" w:hAnsi="Arial" w:cs="Arial"/>
          <w:b/>
          <w:sz w:val="26"/>
          <w:szCs w:val="26"/>
        </w:rPr>
      </w:pPr>
      <w:r w:rsidRPr="006F4F8E">
        <w:rPr>
          <w:rFonts w:ascii="Arial" w:hAnsi="Arial" w:cs="Arial"/>
          <w:b/>
          <w:sz w:val="26"/>
          <w:szCs w:val="26"/>
        </w:rPr>
        <w:t>Dados para Implementação</w:t>
      </w:r>
    </w:p>
    <w:p w:rsidR="006F4F8E" w:rsidRPr="006F4F8E" w:rsidRDefault="006F4F8E" w:rsidP="006F4F8E">
      <w:pPr>
        <w:pStyle w:val="PargrafodaLista"/>
        <w:tabs>
          <w:tab w:val="left" w:pos="1590"/>
        </w:tabs>
        <w:jc w:val="center"/>
        <w:rPr>
          <w:rFonts w:ascii="Arial" w:hAnsi="Arial" w:cs="Arial"/>
          <w:sz w:val="26"/>
          <w:szCs w:val="26"/>
        </w:rPr>
      </w:pPr>
      <w:r w:rsidRPr="006F4F8E">
        <w:rPr>
          <w:rFonts w:ascii="Arial" w:hAnsi="Arial" w:cs="Arial"/>
          <w:noProof/>
          <w:sz w:val="26"/>
          <w:szCs w:val="26"/>
          <w:lang w:eastAsia="pt-BR"/>
        </w:rPr>
        <w:drawing>
          <wp:inline distT="0" distB="0" distL="0" distR="0" wp14:anchorId="0D860476" wp14:editId="6965D07F">
            <wp:extent cx="4314825" cy="358140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4825" cy="3581400"/>
                    </a:xfrm>
                    <a:prstGeom prst="rect">
                      <a:avLst/>
                    </a:prstGeom>
                    <a:noFill/>
                    <a:ln>
                      <a:noFill/>
                    </a:ln>
                  </pic:spPr>
                </pic:pic>
              </a:graphicData>
            </a:graphic>
          </wp:inline>
        </w:drawing>
      </w:r>
    </w:p>
    <w:p w:rsidR="006F4F8E" w:rsidRPr="006F4F8E" w:rsidRDefault="006F4F8E" w:rsidP="006F4F8E">
      <w:pPr>
        <w:pStyle w:val="PargrafodaLista"/>
        <w:tabs>
          <w:tab w:val="left" w:pos="1590"/>
        </w:tabs>
        <w:rPr>
          <w:rFonts w:ascii="Arial" w:hAnsi="Arial" w:cs="Arial"/>
          <w:sz w:val="26"/>
          <w:szCs w:val="26"/>
        </w:rPr>
      </w:pPr>
    </w:p>
    <w:p w:rsidR="006F4F8E" w:rsidRDefault="006F4F8E" w:rsidP="006F4F8E">
      <w:pPr>
        <w:shd w:val="clear" w:color="auto" w:fill="FFFFFF" w:themeFill="background1"/>
        <w:tabs>
          <w:tab w:val="right" w:pos="8504"/>
        </w:tabs>
        <w:jc w:val="both"/>
        <w:rPr>
          <w:rFonts w:ascii="Arial" w:hAnsi="Arial" w:cs="Arial"/>
          <w:b/>
          <w:sz w:val="26"/>
          <w:szCs w:val="26"/>
        </w:rPr>
      </w:pPr>
      <w:r w:rsidRPr="006F4F8E">
        <w:rPr>
          <w:rFonts w:ascii="Arial" w:hAnsi="Arial" w:cs="Arial"/>
          <w:b/>
          <w:sz w:val="26"/>
          <w:szCs w:val="26"/>
        </w:rPr>
        <w:t>Regra de Apresentação dos Atributos</w:t>
      </w:r>
    </w:p>
    <w:p w:rsidR="006F4F8E" w:rsidRPr="006F4F8E" w:rsidRDefault="006F4F8E" w:rsidP="006F4F8E">
      <w:pPr>
        <w:shd w:val="clear" w:color="auto" w:fill="FFFFFF" w:themeFill="background1"/>
        <w:tabs>
          <w:tab w:val="right" w:pos="8504"/>
        </w:tabs>
        <w:jc w:val="both"/>
        <w:rPr>
          <w:rFonts w:ascii="Arial" w:hAnsi="Arial" w:cs="Arial"/>
          <w:b/>
          <w:sz w:val="26"/>
          <w:szCs w:val="26"/>
        </w:rPr>
      </w:pPr>
    </w:p>
    <w:tbl>
      <w:tblPr>
        <w:tblStyle w:val="Tabelacomgrade"/>
        <w:tblW w:w="0" w:type="auto"/>
        <w:tblLook w:val="04A0" w:firstRow="1" w:lastRow="0" w:firstColumn="1" w:lastColumn="0" w:noHBand="0" w:noVBand="1"/>
      </w:tblPr>
      <w:tblGrid>
        <w:gridCol w:w="1838"/>
        <w:gridCol w:w="2268"/>
        <w:gridCol w:w="4388"/>
      </w:tblGrid>
      <w:tr w:rsidR="006F4F8E" w:rsidRPr="006F4F8E" w:rsidTr="000A6CD7">
        <w:tc>
          <w:tcPr>
            <w:tcW w:w="1838" w:type="dxa"/>
            <w:shd w:val="clear" w:color="auto" w:fill="D9D9D9" w:themeFill="background1" w:themeFillShade="D9"/>
          </w:tcPr>
          <w:p w:rsidR="006F4F8E" w:rsidRPr="006F4F8E" w:rsidRDefault="006F4F8E" w:rsidP="000A6CD7">
            <w:pPr>
              <w:jc w:val="center"/>
              <w:rPr>
                <w:rFonts w:ascii="Arial" w:hAnsi="Arial" w:cs="Arial"/>
                <w:b/>
                <w:sz w:val="26"/>
                <w:szCs w:val="26"/>
              </w:rPr>
            </w:pPr>
            <w:r w:rsidRPr="006F4F8E">
              <w:rPr>
                <w:rFonts w:ascii="Arial" w:hAnsi="Arial" w:cs="Arial"/>
                <w:b/>
                <w:sz w:val="26"/>
                <w:szCs w:val="26"/>
              </w:rPr>
              <w:t>NOME CAMPO</w:t>
            </w:r>
          </w:p>
        </w:tc>
        <w:tc>
          <w:tcPr>
            <w:tcW w:w="2268" w:type="dxa"/>
            <w:shd w:val="clear" w:color="auto" w:fill="D9D9D9" w:themeFill="background1" w:themeFillShade="D9"/>
          </w:tcPr>
          <w:p w:rsidR="006F4F8E" w:rsidRPr="006F4F8E" w:rsidRDefault="006F4F8E" w:rsidP="000A6CD7">
            <w:pPr>
              <w:jc w:val="center"/>
              <w:rPr>
                <w:rFonts w:ascii="Arial" w:hAnsi="Arial" w:cs="Arial"/>
                <w:b/>
                <w:sz w:val="26"/>
                <w:szCs w:val="26"/>
              </w:rPr>
            </w:pPr>
            <w:r w:rsidRPr="006F4F8E">
              <w:rPr>
                <w:rFonts w:ascii="Arial" w:hAnsi="Arial" w:cs="Arial"/>
                <w:b/>
                <w:sz w:val="26"/>
                <w:szCs w:val="26"/>
              </w:rPr>
              <w:t>TIPO REGRA</w:t>
            </w:r>
          </w:p>
        </w:tc>
        <w:tc>
          <w:tcPr>
            <w:tcW w:w="4388" w:type="dxa"/>
            <w:shd w:val="clear" w:color="auto" w:fill="D9D9D9" w:themeFill="background1" w:themeFillShade="D9"/>
          </w:tcPr>
          <w:p w:rsidR="006F4F8E" w:rsidRPr="006F4F8E" w:rsidRDefault="006F4F8E" w:rsidP="000A6CD7">
            <w:pPr>
              <w:jc w:val="center"/>
              <w:rPr>
                <w:rFonts w:ascii="Arial" w:hAnsi="Arial" w:cs="Arial"/>
                <w:b/>
                <w:sz w:val="26"/>
                <w:szCs w:val="26"/>
              </w:rPr>
            </w:pPr>
            <w:r w:rsidRPr="006F4F8E">
              <w:rPr>
                <w:rFonts w:ascii="Arial" w:hAnsi="Arial" w:cs="Arial"/>
                <w:b/>
                <w:sz w:val="26"/>
                <w:szCs w:val="26"/>
              </w:rPr>
              <w:t>DESCRIÇÃO</w:t>
            </w:r>
          </w:p>
        </w:tc>
      </w:tr>
      <w:tr w:rsidR="006F4F8E" w:rsidRPr="006F4F8E" w:rsidTr="000A6CD7">
        <w:tc>
          <w:tcPr>
            <w:tcW w:w="1838" w:type="dxa"/>
            <w:vMerge w:val="restart"/>
            <w:shd w:val="clear" w:color="auto" w:fill="DEEAF6" w:themeFill="accent1" w:themeFillTint="33"/>
          </w:tcPr>
          <w:p w:rsidR="006F4F8E" w:rsidRPr="006F4F8E" w:rsidRDefault="006F4F8E" w:rsidP="000A6CD7">
            <w:pPr>
              <w:rPr>
                <w:rFonts w:ascii="Arial" w:hAnsi="Arial" w:cs="Arial"/>
                <w:b/>
                <w:sz w:val="26"/>
                <w:szCs w:val="26"/>
              </w:rPr>
            </w:pPr>
            <w:r w:rsidRPr="006F4F8E">
              <w:rPr>
                <w:rFonts w:ascii="Arial" w:hAnsi="Arial" w:cs="Arial"/>
                <w:b/>
                <w:sz w:val="26"/>
                <w:szCs w:val="26"/>
              </w:rPr>
              <w:t>RG</w:t>
            </w: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Ajuda</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“Insira o RG”</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Conteúdo Inicial</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Vazio</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Descrição</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RG</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Disponibilidade</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Escrita</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Formato</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Alfanumérico</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Tamanho (caracteres)</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20</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Máscara</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N/A</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Obrigatoriedade</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SIM</w:t>
            </w:r>
          </w:p>
        </w:tc>
      </w:tr>
      <w:tr w:rsidR="006F4F8E" w:rsidRPr="006F4F8E" w:rsidTr="000A6CD7">
        <w:tc>
          <w:tcPr>
            <w:tcW w:w="1838" w:type="dxa"/>
            <w:vMerge w:val="restart"/>
            <w:shd w:val="clear" w:color="auto" w:fill="FFFFFF" w:themeFill="background1"/>
          </w:tcPr>
          <w:p w:rsidR="006F4F8E" w:rsidRPr="006F4F8E" w:rsidRDefault="006F4F8E" w:rsidP="000A6CD7">
            <w:pPr>
              <w:rPr>
                <w:rFonts w:ascii="Arial" w:hAnsi="Arial" w:cs="Arial"/>
                <w:b/>
                <w:sz w:val="26"/>
                <w:szCs w:val="26"/>
              </w:rPr>
            </w:pPr>
            <w:r w:rsidRPr="006F4F8E">
              <w:rPr>
                <w:rFonts w:ascii="Arial" w:hAnsi="Arial" w:cs="Arial"/>
                <w:b/>
                <w:sz w:val="26"/>
                <w:szCs w:val="26"/>
              </w:rPr>
              <w:t>Nome</w:t>
            </w: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Ajuda</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“Insira o nome”</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Conteúdo Inicial</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VAZIO</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Descrição</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Nome</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Formato</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Alfanumérico</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Tamanho (caracteres)</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50</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Máscara</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N/A</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Obrigatoriedade</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SIM</w:t>
            </w:r>
          </w:p>
        </w:tc>
      </w:tr>
      <w:tr w:rsidR="006F4F8E" w:rsidRPr="006F4F8E" w:rsidTr="000A6CD7">
        <w:tc>
          <w:tcPr>
            <w:tcW w:w="1838" w:type="dxa"/>
            <w:vMerge w:val="restart"/>
            <w:shd w:val="clear" w:color="auto" w:fill="D5DCE4" w:themeFill="text2" w:themeFillTint="33"/>
          </w:tcPr>
          <w:p w:rsidR="006F4F8E" w:rsidRPr="006F4F8E" w:rsidRDefault="006F4F8E" w:rsidP="000A6CD7">
            <w:pPr>
              <w:rPr>
                <w:rFonts w:ascii="Arial" w:hAnsi="Arial" w:cs="Arial"/>
                <w:b/>
                <w:sz w:val="26"/>
                <w:szCs w:val="26"/>
              </w:rPr>
            </w:pPr>
            <w:r w:rsidRPr="006F4F8E">
              <w:rPr>
                <w:rFonts w:ascii="Arial" w:hAnsi="Arial" w:cs="Arial"/>
                <w:b/>
                <w:sz w:val="26"/>
                <w:szCs w:val="26"/>
              </w:rPr>
              <w:t>Telefone</w:t>
            </w: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Ajuda</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“Insira o Telefone”</w:t>
            </w:r>
          </w:p>
        </w:tc>
      </w:tr>
      <w:tr w:rsidR="006F4F8E" w:rsidRPr="006F4F8E" w:rsidTr="000A6CD7">
        <w:tc>
          <w:tcPr>
            <w:tcW w:w="1838" w:type="dxa"/>
            <w:vMerge/>
            <w:shd w:val="clear" w:color="auto" w:fill="D5DCE4" w:themeFill="text2" w:themeFillTint="33"/>
          </w:tcPr>
          <w:p w:rsidR="006F4F8E" w:rsidRPr="006F4F8E" w:rsidRDefault="006F4F8E" w:rsidP="000A6CD7">
            <w:pPr>
              <w:rPr>
                <w:rFonts w:ascii="Arial" w:hAnsi="Arial" w:cs="Arial"/>
                <w:sz w:val="26"/>
                <w:szCs w:val="26"/>
              </w:rPr>
            </w:pP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Conteúdo Inicial</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VAZIO</w:t>
            </w:r>
          </w:p>
        </w:tc>
      </w:tr>
      <w:tr w:rsidR="006F4F8E" w:rsidRPr="006F4F8E" w:rsidTr="000A6CD7">
        <w:tc>
          <w:tcPr>
            <w:tcW w:w="1838" w:type="dxa"/>
            <w:vMerge/>
            <w:shd w:val="clear" w:color="auto" w:fill="D5DCE4" w:themeFill="text2" w:themeFillTint="33"/>
          </w:tcPr>
          <w:p w:rsidR="006F4F8E" w:rsidRPr="006F4F8E" w:rsidRDefault="006F4F8E" w:rsidP="000A6CD7">
            <w:pPr>
              <w:rPr>
                <w:rFonts w:ascii="Arial" w:hAnsi="Arial" w:cs="Arial"/>
                <w:sz w:val="26"/>
                <w:szCs w:val="26"/>
              </w:rPr>
            </w:pP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Descrição</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Telefone</w:t>
            </w:r>
          </w:p>
        </w:tc>
      </w:tr>
      <w:tr w:rsidR="006F4F8E" w:rsidRPr="006F4F8E" w:rsidTr="000A6CD7">
        <w:tc>
          <w:tcPr>
            <w:tcW w:w="1838" w:type="dxa"/>
            <w:vMerge/>
            <w:shd w:val="clear" w:color="auto" w:fill="D5DCE4" w:themeFill="text2" w:themeFillTint="33"/>
          </w:tcPr>
          <w:p w:rsidR="006F4F8E" w:rsidRPr="006F4F8E" w:rsidRDefault="006F4F8E" w:rsidP="000A6CD7">
            <w:pPr>
              <w:rPr>
                <w:rFonts w:ascii="Arial" w:hAnsi="Arial" w:cs="Arial"/>
                <w:sz w:val="26"/>
                <w:szCs w:val="26"/>
              </w:rPr>
            </w:pP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Formato</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Alfanumérico</w:t>
            </w:r>
          </w:p>
        </w:tc>
      </w:tr>
      <w:tr w:rsidR="006F4F8E" w:rsidRPr="006F4F8E" w:rsidTr="000A6CD7">
        <w:tc>
          <w:tcPr>
            <w:tcW w:w="1838" w:type="dxa"/>
            <w:vMerge/>
            <w:shd w:val="clear" w:color="auto" w:fill="D5DCE4" w:themeFill="text2" w:themeFillTint="33"/>
          </w:tcPr>
          <w:p w:rsidR="006F4F8E" w:rsidRPr="006F4F8E" w:rsidRDefault="006F4F8E" w:rsidP="000A6CD7">
            <w:pPr>
              <w:rPr>
                <w:rFonts w:ascii="Arial" w:hAnsi="Arial" w:cs="Arial"/>
                <w:sz w:val="26"/>
                <w:szCs w:val="26"/>
              </w:rPr>
            </w:pP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Tamanho (caracteres)</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12</w:t>
            </w:r>
          </w:p>
        </w:tc>
      </w:tr>
      <w:tr w:rsidR="006F4F8E" w:rsidRPr="006F4F8E" w:rsidTr="000A6CD7">
        <w:tc>
          <w:tcPr>
            <w:tcW w:w="1838" w:type="dxa"/>
            <w:vMerge/>
            <w:shd w:val="clear" w:color="auto" w:fill="D5DCE4" w:themeFill="text2" w:themeFillTint="33"/>
          </w:tcPr>
          <w:p w:rsidR="006F4F8E" w:rsidRPr="006F4F8E" w:rsidRDefault="006F4F8E" w:rsidP="000A6CD7">
            <w:pPr>
              <w:rPr>
                <w:rFonts w:ascii="Arial" w:hAnsi="Arial" w:cs="Arial"/>
                <w:sz w:val="26"/>
                <w:szCs w:val="26"/>
              </w:rPr>
            </w:pP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Máscara</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Telefone</w:t>
            </w:r>
          </w:p>
        </w:tc>
      </w:tr>
      <w:tr w:rsidR="006F4F8E" w:rsidRPr="006F4F8E" w:rsidTr="000A6CD7">
        <w:tc>
          <w:tcPr>
            <w:tcW w:w="1838" w:type="dxa"/>
            <w:vMerge/>
            <w:shd w:val="clear" w:color="auto" w:fill="D5DCE4" w:themeFill="text2" w:themeFillTint="33"/>
          </w:tcPr>
          <w:p w:rsidR="006F4F8E" w:rsidRPr="006F4F8E" w:rsidRDefault="006F4F8E" w:rsidP="000A6CD7">
            <w:pPr>
              <w:rPr>
                <w:rFonts w:ascii="Arial" w:hAnsi="Arial" w:cs="Arial"/>
                <w:sz w:val="26"/>
                <w:szCs w:val="26"/>
              </w:rPr>
            </w:pP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Obrigatoriedade</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SIM</w:t>
            </w:r>
          </w:p>
        </w:tc>
      </w:tr>
      <w:tr w:rsidR="006F4F8E" w:rsidRPr="006F4F8E" w:rsidTr="000A6CD7">
        <w:tc>
          <w:tcPr>
            <w:tcW w:w="1838" w:type="dxa"/>
            <w:vMerge w:val="restart"/>
            <w:shd w:val="clear" w:color="auto" w:fill="FFFFFF" w:themeFill="background1"/>
          </w:tcPr>
          <w:p w:rsidR="006F4F8E" w:rsidRPr="006F4F8E" w:rsidRDefault="006F4F8E" w:rsidP="000A6CD7">
            <w:pPr>
              <w:rPr>
                <w:rFonts w:ascii="Arial" w:hAnsi="Arial" w:cs="Arial"/>
                <w:b/>
                <w:sz w:val="26"/>
                <w:szCs w:val="26"/>
              </w:rPr>
            </w:pPr>
            <w:r w:rsidRPr="006F4F8E">
              <w:rPr>
                <w:rFonts w:ascii="Arial" w:hAnsi="Arial" w:cs="Arial"/>
                <w:b/>
                <w:sz w:val="26"/>
                <w:szCs w:val="26"/>
              </w:rPr>
              <w:t>Data de Nascimento</w:t>
            </w: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Ajuda</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“Insira a data de nascimento”</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Conteúdo Inicial</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VAZIO</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Descrição</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Data de nascimento</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Formato</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Data</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Tamanho (caracteres)</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12</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Máscara</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Data</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Obrigatoriedade</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SIM</w:t>
            </w:r>
          </w:p>
        </w:tc>
      </w:tr>
      <w:tr w:rsidR="006F4F8E" w:rsidRPr="006F4F8E" w:rsidTr="000A6CD7">
        <w:tc>
          <w:tcPr>
            <w:tcW w:w="1838" w:type="dxa"/>
            <w:vMerge w:val="restart"/>
            <w:shd w:val="clear" w:color="auto" w:fill="D0CECE" w:themeFill="background2" w:themeFillShade="E6"/>
          </w:tcPr>
          <w:p w:rsidR="006F4F8E" w:rsidRPr="006F4F8E" w:rsidRDefault="006F4F8E" w:rsidP="000A6CD7">
            <w:pPr>
              <w:rPr>
                <w:rFonts w:ascii="Arial" w:hAnsi="Arial" w:cs="Arial"/>
                <w:b/>
                <w:sz w:val="26"/>
                <w:szCs w:val="26"/>
              </w:rPr>
            </w:pPr>
            <w:r w:rsidRPr="006F4F8E">
              <w:rPr>
                <w:rFonts w:ascii="Arial" w:hAnsi="Arial" w:cs="Arial"/>
                <w:b/>
                <w:sz w:val="26"/>
                <w:szCs w:val="26"/>
              </w:rPr>
              <w:t>Cartão</w:t>
            </w: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Ajuda</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“Insira o número do próximo cartão”</w:t>
            </w:r>
          </w:p>
        </w:tc>
      </w:tr>
      <w:tr w:rsidR="006F4F8E" w:rsidRPr="006F4F8E" w:rsidTr="000A6CD7">
        <w:tc>
          <w:tcPr>
            <w:tcW w:w="1838" w:type="dxa"/>
            <w:vMerge/>
            <w:shd w:val="clear" w:color="auto" w:fill="D0CECE" w:themeFill="background2" w:themeFillShade="E6"/>
          </w:tcPr>
          <w:p w:rsidR="006F4F8E" w:rsidRPr="006F4F8E" w:rsidRDefault="006F4F8E" w:rsidP="000A6CD7">
            <w:pPr>
              <w:rPr>
                <w:rFonts w:ascii="Arial" w:hAnsi="Arial" w:cs="Arial"/>
                <w:sz w:val="26"/>
                <w:szCs w:val="26"/>
              </w:rPr>
            </w:pP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Conteúdo Inicial</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VAZIO</w:t>
            </w:r>
          </w:p>
        </w:tc>
      </w:tr>
      <w:tr w:rsidR="006F4F8E" w:rsidRPr="006F4F8E" w:rsidTr="000A6CD7">
        <w:tc>
          <w:tcPr>
            <w:tcW w:w="1838" w:type="dxa"/>
            <w:vMerge/>
            <w:shd w:val="clear" w:color="auto" w:fill="D0CECE" w:themeFill="background2" w:themeFillShade="E6"/>
          </w:tcPr>
          <w:p w:rsidR="006F4F8E" w:rsidRPr="006F4F8E" w:rsidRDefault="006F4F8E" w:rsidP="000A6CD7">
            <w:pPr>
              <w:rPr>
                <w:rFonts w:ascii="Arial" w:hAnsi="Arial" w:cs="Arial"/>
                <w:sz w:val="26"/>
                <w:szCs w:val="26"/>
              </w:rPr>
            </w:pP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Descrição</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Número Cartão</w:t>
            </w:r>
          </w:p>
        </w:tc>
      </w:tr>
      <w:tr w:rsidR="006F4F8E" w:rsidRPr="006F4F8E" w:rsidTr="000A6CD7">
        <w:tc>
          <w:tcPr>
            <w:tcW w:w="1838" w:type="dxa"/>
            <w:vMerge/>
            <w:shd w:val="clear" w:color="auto" w:fill="D0CECE" w:themeFill="background2" w:themeFillShade="E6"/>
          </w:tcPr>
          <w:p w:rsidR="006F4F8E" w:rsidRPr="006F4F8E" w:rsidRDefault="006F4F8E" w:rsidP="000A6CD7">
            <w:pPr>
              <w:rPr>
                <w:rFonts w:ascii="Arial" w:hAnsi="Arial" w:cs="Arial"/>
                <w:sz w:val="26"/>
                <w:szCs w:val="26"/>
              </w:rPr>
            </w:pP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Formato</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Numérico</w:t>
            </w:r>
          </w:p>
        </w:tc>
      </w:tr>
      <w:tr w:rsidR="006F4F8E" w:rsidRPr="006F4F8E" w:rsidTr="000A6CD7">
        <w:tc>
          <w:tcPr>
            <w:tcW w:w="1838" w:type="dxa"/>
            <w:vMerge/>
            <w:shd w:val="clear" w:color="auto" w:fill="D0CECE" w:themeFill="background2" w:themeFillShade="E6"/>
          </w:tcPr>
          <w:p w:rsidR="006F4F8E" w:rsidRPr="006F4F8E" w:rsidRDefault="006F4F8E" w:rsidP="000A6CD7">
            <w:pPr>
              <w:rPr>
                <w:rFonts w:ascii="Arial" w:hAnsi="Arial" w:cs="Arial"/>
                <w:sz w:val="26"/>
                <w:szCs w:val="26"/>
              </w:rPr>
            </w:pP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Tamanho (caracteres)</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100</w:t>
            </w:r>
          </w:p>
        </w:tc>
      </w:tr>
      <w:tr w:rsidR="006F4F8E" w:rsidRPr="006F4F8E" w:rsidTr="000A6CD7">
        <w:tc>
          <w:tcPr>
            <w:tcW w:w="1838" w:type="dxa"/>
            <w:vMerge/>
            <w:shd w:val="clear" w:color="auto" w:fill="D0CECE" w:themeFill="background2" w:themeFillShade="E6"/>
          </w:tcPr>
          <w:p w:rsidR="006F4F8E" w:rsidRPr="006F4F8E" w:rsidRDefault="006F4F8E" w:rsidP="000A6CD7">
            <w:pPr>
              <w:rPr>
                <w:rFonts w:ascii="Arial" w:hAnsi="Arial" w:cs="Arial"/>
                <w:sz w:val="26"/>
                <w:szCs w:val="26"/>
              </w:rPr>
            </w:pP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Máscara</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Numérico</w:t>
            </w:r>
          </w:p>
        </w:tc>
      </w:tr>
      <w:tr w:rsidR="006F4F8E" w:rsidRPr="006F4F8E" w:rsidTr="000A6CD7">
        <w:tc>
          <w:tcPr>
            <w:tcW w:w="1838" w:type="dxa"/>
            <w:vMerge/>
            <w:shd w:val="clear" w:color="auto" w:fill="D0CECE" w:themeFill="background2" w:themeFillShade="E6"/>
          </w:tcPr>
          <w:p w:rsidR="006F4F8E" w:rsidRPr="006F4F8E" w:rsidRDefault="006F4F8E" w:rsidP="000A6CD7">
            <w:pPr>
              <w:rPr>
                <w:rFonts w:ascii="Arial" w:hAnsi="Arial" w:cs="Arial"/>
                <w:sz w:val="26"/>
                <w:szCs w:val="26"/>
              </w:rPr>
            </w:pP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Obrigatoriedade</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SIM</w:t>
            </w:r>
          </w:p>
        </w:tc>
      </w:tr>
    </w:tbl>
    <w:p w:rsidR="006F4F8E" w:rsidRPr="006F4F8E" w:rsidRDefault="006F4F8E" w:rsidP="006F4F8E">
      <w:pPr>
        <w:pStyle w:val="PargrafodaLista"/>
        <w:tabs>
          <w:tab w:val="left" w:pos="1590"/>
        </w:tabs>
        <w:rPr>
          <w:rFonts w:ascii="Arial" w:hAnsi="Arial" w:cs="Arial"/>
          <w:sz w:val="26"/>
          <w:szCs w:val="26"/>
        </w:rPr>
      </w:pPr>
    </w:p>
    <w:p w:rsidR="006F4F8E" w:rsidRPr="006F4F8E" w:rsidRDefault="006F4F8E" w:rsidP="006F4F8E">
      <w:pPr>
        <w:shd w:val="clear" w:color="auto" w:fill="FFFFFF" w:themeFill="background1"/>
        <w:tabs>
          <w:tab w:val="left" w:pos="2325"/>
        </w:tabs>
        <w:rPr>
          <w:rFonts w:ascii="Arial" w:hAnsi="Arial" w:cs="Arial"/>
          <w:b/>
          <w:sz w:val="26"/>
          <w:szCs w:val="26"/>
          <w:u w:val="single"/>
        </w:rPr>
      </w:pPr>
      <w:r w:rsidRPr="006F4F8E">
        <w:rPr>
          <w:rFonts w:ascii="Arial" w:hAnsi="Arial" w:cs="Arial"/>
          <w:b/>
          <w:sz w:val="26"/>
          <w:szCs w:val="26"/>
        </w:rPr>
        <w:t>Regras de Negócio</w:t>
      </w:r>
    </w:p>
    <w:p w:rsidR="006F4F8E" w:rsidRPr="006F4F8E" w:rsidRDefault="006F4F8E" w:rsidP="00147EDB">
      <w:pPr>
        <w:pStyle w:val="PargrafodaLista"/>
        <w:numPr>
          <w:ilvl w:val="0"/>
          <w:numId w:val="18"/>
        </w:numPr>
        <w:tabs>
          <w:tab w:val="left" w:pos="1590"/>
        </w:tabs>
        <w:rPr>
          <w:rFonts w:ascii="Arial" w:hAnsi="Arial" w:cs="Arial"/>
          <w:sz w:val="26"/>
          <w:szCs w:val="26"/>
        </w:rPr>
      </w:pPr>
      <w:r w:rsidRPr="006F4F8E">
        <w:rPr>
          <w:rFonts w:ascii="Arial" w:hAnsi="Arial" w:cs="Arial"/>
          <w:b/>
          <w:sz w:val="26"/>
          <w:szCs w:val="26"/>
        </w:rPr>
        <w:t xml:space="preserve">A1 – Botão Realizar Entrada: </w:t>
      </w:r>
      <w:r w:rsidRPr="006F4F8E">
        <w:rPr>
          <w:rFonts w:ascii="Arial" w:hAnsi="Arial" w:cs="Arial"/>
          <w:sz w:val="26"/>
          <w:szCs w:val="26"/>
        </w:rPr>
        <w:t>Deverá efetuar a inserção do valor na base de dados conforme fluxo principal descrito abaixo.</w:t>
      </w:r>
    </w:p>
    <w:p w:rsidR="006F4F8E" w:rsidRPr="006F4F8E" w:rsidRDefault="006F4F8E" w:rsidP="006F4F8E">
      <w:pPr>
        <w:shd w:val="clear" w:color="auto" w:fill="FFFFFF" w:themeFill="background1"/>
        <w:spacing w:before="60"/>
        <w:rPr>
          <w:rFonts w:ascii="Arial" w:eastAsia="Arial" w:hAnsi="Arial" w:cs="Arial"/>
          <w:b/>
          <w:sz w:val="26"/>
          <w:szCs w:val="26"/>
        </w:rPr>
      </w:pPr>
      <w:r w:rsidRPr="006F4F8E">
        <w:rPr>
          <w:rFonts w:ascii="Arial" w:eastAsia="Arial" w:hAnsi="Arial" w:cs="Arial"/>
          <w:b/>
          <w:sz w:val="26"/>
          <w:szCs w:val="26"/>
        </w:rPr>
        <w:t>Fluxos</w:t>
      </w:r>
    </w:p>
    <w:p w:rsidR="006F4F8E" w:rsidRPr="006F4F8E" w:rsidRDefault="006F4F8E" w:rsidP="006F4F8E">
      <w:pPr>
        <w:shd w:val="clear" w:color="auto" w:fill="FFFFFF" w:themeFill="background1"/>
        <w:spacing w:before="60" w:after="0" w:line="240" w:lineRule="auto"/>
        <w:rPr>
          <w:rFonts w:ascii="Arial" w:eastAsia="Arial" w:hAnsi="Arial" w:cs="Arial"/>
          <w:b/>
          <w:sz w:val="26"/>
          <w:szCs w:val="26"/>
        </w:rPr>
      </w:pPr>
      <w:r w:rsidRPr="006F4F8E">
        <w:rPr>
          <w:rFonts w:ascii="Arial" w:eastAsia="Arial" w:hAnsi="Arial" w:cs="Arial"/>
          <w:b/>
          <w:sz w:val="26"/>
          <w:szCs w:val="26"/>
        </w:rPr>
        <w:t>Pré-Condições</w:t>
      </w:r>
    </w:p>
    <w:p w:rsidR="006F4F8E" w:rsidRPr="006F4F8E" w:rsidRDefault="006F4F8E" w:rsidP="00147EDB">
      <w:pPr>
        <w:pStyle w:val="PargrafodaLista"/>
        <w:numPr>
          <w:ilvl w:val="0"/>
          <w:numId w:val="12"/>
        </w:numPr>
        <w:spacing w:before="60" w:after="0" w:line="240" w:lineRule="auto"/>
        <w:rPr>
          <w:rFonts w:ascii="Arial" w:eastAsia="Arial" w:hAnsi="Arial" w:cs="Arial"/>
          <w:sz w:val="26"/>
          <w:szCs w:val="26"/>
        </w:rPr>
      </w:pPr>
      <w:r w:rsidRPr="006F4F8E">
        <w:rPr>
          <w:rFonts w:ascii="Arial" w:eastAsia="Arial" w:hAnsi="Arial" w:cs="Arial"/>
          <w:sz w:val="26"/>
          <w:szCs w:val="26"/>
        </w:rPr>
        <w:t>O usuário deverá estar autenticado</w:t>
      </w:r>
    </w:p>
    <w:p w:rsidR="006F4F8E" w:rsidRPr="006F4F8E" w:rsidRDefault="006F4F8E" w:rsidP="00147EDB">
      <w:pPr>
        <w:pStyle w:val="PargrafodaLista"/>
        <w:numPr>
          <w:ilvl w:val="0"/>
          <w:numId w:val="12"/>
        </w:numPr>
        <w:spacing w:before="60" w:after="0" w:line="240" w:lineRule="auto"/>
        <w:rPr>
          <w:rFonts w:ascii="Arial" w:eastAsia="Arial" w:hAnsi="Arial" w:cs="Arial"/>
          <w:sz w:val="26"/>
          <w:szCs w:val="26"/>
        </w:rPr>
      </w:pPr>
      <w:r w:rsidRPr="006F4F8E">
        <w:rPr>
          <w:rFonts w:ascii="Arial" w:eastAsia="Arial" w:hAnsi="Arial" w:cs="Arial"/>
          <w:sz w:val="26"/>
          <w:szCs w:val="26"/>
        </w:rPr>
        <w:t>O usuário deverá estar no módulo PDV</w:t>
      </w:r>
    </w:p>
    <w:p w:rsidR="006F4F8E" w:rsidRPr="006F4F8E" w:rsidRDefault="006F4F8E" w:rsidP="006F4F8E">
      <w:pPr>
        <w:pStyle w:val="PargrafodaLista"/>
        <w:spacing w:before="60" w:after="0" w:line="240" w:lineRule="auto"/>
        <w:rPr>
          <w:rFonts w:ascii="Arial" w:eastAsia="Arial" w:hAnsi="Arial" w:cs="Arial"/>
          <w:sz w:val="26"/>
          <w:szCs w:val="26"/>
        </w:rPr>
      </w:pPr>
    </w:p>
    <w:p w:rsidR="006F4F8E" w:rsidRPr="006F4F8E" w:rsidRDefault="006F4F8E" w:rsidP="006F4F8E">
      <w:pPr>
        <w:shd w:val="clear" w:color="auto" w:fill="FFFFFF" w:themeFill="background1"/>
        <w:tabs>
          <w:tab w:val="left" w:pos="2325"/>
        </w:tabs>
        <w:rPr>
          <w:rFonts w:ascii="Arial" w:hAnsi="Arial" w:cs="Arial"/>
          <w:b/>
          <w:sz w:val="26"/>
          <w:szCs w:val="26"/>
        </w:rPr>
      </w:pPr>
      <w:r w:rsidRPr="006F4F8E">
        <w:rPr>
          <w:rFonts w:ascii="Arial" w:hAnsi="Arial" w:cs="Arial"/>
          <w:b/>
          <w:sz w:val="26"/>
          <w:szCs w:val="26"/>
        </w:rPr>
        <w:lastRenderedPageBreak/>
        <w:t>Fluxo Principal</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Ator clica no botão Entrada Cliente</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O sistema exibe a tela de registro de entrada de clientes</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 xml:space="preserve">O usuário insere o </w:t>
      </w:r>
      <w:r w:rsidR="000A6CD7" w:rsidRPr="006F4F8E">
        <w:rPr>
          <w:rFonts w:ascii="Arial" w:hAnsi="Arial" w:cs="Arial"/>
          <w:sz w:val="26"/>
          <w:szCs w:val="26"/>
        </w:rPr>
        <w:t>número</w:t>
      </w:r>
      <w:r w:rsidRPr="006F4F8E">
        <w:rPr>
          <w:rFonts w:ascii="Arial" w:hAnsi="Arial" w:cs="Arial"/>
          <w:sz w:val="26"/>
          <w:szCs w:val="26"/>
        </w:rPr>
        <w:t xml:space="preserve"> do </w:t>
      </w:r>
      <w:proofErr w:type="spellStart"/>
      <w:r w:rsidRPr="006F4F8E">
        <w:rPr>
          <w:rFonts w:ascii="Arial" w:hAnsi="Arial" w:cs="Arial"/>
          <w:sz w:val="26"/>
          <w:szCs w:val="26"/>
        </w:rPr>
        <w:t>rg</w:t>
      </w:r>
      <w:proofErr w:type="spellEnd"/>
      <w:r w:rsidRPr="006F4F8E">
        <w:rPr>
          <w:rFonts w:ascii="Arial" w:hAnsi="Arial" w:cs="Arial"/>
          <w:sz w:val="26"/>
          <w:szCs w:val="26"/>
        </w:rPr>
        <w:t xml:space="preserve"> do cliente</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O sistema verifica se o cliente já possui cadastro</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 xml:space="preserve">O usuário insere o </w:t>
      </w:r>
      <w:r w:rsidR="000A6CD7" w:rsidRPr="006F4F8E">
        <w:rPr>
          <w:rFonts w:ascii="Arial" w:hAnsi="Arial" w:cs="Arial"/>
          <w:sz w:val="26"/>
          <w:szCs w:val="26"/>
        </w:rPr>
        <w:t>número</w:t>
      </w:r>
      <w:r w:rsidRPr="006F4F8E">
        <w:rPr>
          <w:rFonts w:ascii="Arial" w:hAnsi="Arial" w:cs="Arial"/>
          <w:sz w:val="26"/>
          <w:szCs w:val="26"/>
        </w:rPr>
        <w:t xml:space="preserve"> do cartão disponível para acesso</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O usuário clica em realizar entrada</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O sistema insere os dados na base de dados</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O sistema exibe a mensagem de confirmação</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O usuário clica na mensagem de confirmação</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O sistema atualiza a tela de entrada de clientes (limpar todos os registros)</w:t>
      </w:r>
    </w:p>
    <w:p w:rsidR="006F4F8E" w:rsidRPr="006F4F8E" w:rsidRDefault="006F4F8E" w:rsidP="006F4F8E">
      <w:pPr>
        <w:pStyle w:val="PargrafodaLista"/>
        <w:spacing w:before="60" w:after="0" w:line="240" w:lineRule="auto"/>
        <w:rPr>
          <w:rFonts w:ascii="Arial" w:eastAsia="Arial" w:hAnsi="Arial" w:cs="Arial"/>
          <w:sz w:val="26"/>
          <w:szCs w:val="26"/>
        </w:rPr>
      </w:pPr>
    </w:p>
    <w:p w:rsidR="006F4F8E" w:rsidRPr="006F4F8E" w:rsidRDefault="006F4F8E" w:rsidP="006F4F8E">
      <w:pPr>
        <w:shd w:val="clear" w:color="auto" w:fill="FFFFFF" w:themeFill="background1"/>
        <w:tabs>
          <w:tab w:val="left" w:pos="2325"/>
        </w:tabs>
        <w:rPr>
          <w:rFonts w:ascii="Arial" w:hAnsi="Arial" w:cs="Arial"/>
          <w:b/>
          <w:sz w:val="26"/>
          <w:szCs w:val="26"/>
        </w:rPr>
      </w:pPr>
      <w:r w:rsidRPr="006F4F8E">
        <w:rPr>
          <w:rFonts w:ascii="Arial" w:hAnsi="Arial" w:cs="Arial"/>
          <w:b/>
          <w:sz w:val="26"/>
          <w:szCs w:val="26"/>
        </w:rPr>
        <w:t xml:space="preserve">Fluxo Alternativo </w:t>
      </w:r>
    </w:p>
    <w:p w:rsidR="006F4F8E" w:rsidRPr="006F4F8E" w:rsidRDefault="006F4F8E" w:rsidP="006F4F8E">
      <w:pPr>
        <w:tabs>
          <w:tab w:val="left" w:pos="2325"/>
        </w:tabs>
        <w:rPr>
          <w:rFonts w:ascii="Arial" w:hAnsi="Arial" w:cs="Arial"/>
          <w:sz w:val="26"/>
          <w:szCs w:val="26"/>
        </w:rPr>
      </w:pPr>
      <w:r w:rsidRPr="006F4F8E">
        <w:rPr>
          <w:rFonts w:ascii="Arial" w:hAnsi="Arial" w:cs="Arial"/>
          <w:sz w:val="26"/>
          <w:szCs w:val="26"/>
        </w:rPr>
        <w:t>A1 – Este fluxo inicia-se no momento na verificação do rg. Caso o cliente não possua cadastro no estabelecimento.</w:t>
      </w:r>
    </w:p>
    <w:p w:rsidR="006F4F8E" w:rsidRPr="006F4F8E" w:rsidRDefault="006F4F8E" w:rsidP="00147EDB">
      <w:pPr>
        <w:pStyle w:val="PargrafodaLista"/>
        <w:numPr>
          <w:ilvl w:val="0"/>
          <w:numId w:val="21"/>
        </w:numPr>
        <w:tabs>
          <w:tab w:val="left" w:pos="2325"/>
        </w:tabs>
        <w:rPr>
          <w:rFonts w:ascii="Arial" w:hAnsi="Arial" w:cs="Arial"/>
          <w:sz w:val="26"/>
          <w:szCs w:val="26"/>
        </w:rPr>
      </w:pPr>
      <w:r w:rsidRPr="006F4F8E">
        <w:rPr>
          <w:rFonts w:ascii="Arial" w:hAnsi="Arial" w:cs="Arial"/>
          <w:sz w:val="26"/>
          <w:szCs w:val="26"/>
        </w:rPr>
        <w:t>O sistema libera os campos (Nome, telefone e data de nascimento)</w:t>
      </w:r>
    </w:p>
    <w:p w:rsidR="006F4F8E" w:rsidRPr="006F4F8E" w:rsidRDefault="006F4F8E" w:rsidP="00147EDB">
      <w:pPr>
        <w:pStyle w:val="PargrafodaLista"/>
        <w:numPr>
          <w:ilvl w:val="0"/>
          <w:numId w:val="21"/>
        </w:numPr>
        <w:tabs>
          <w:tab w:val="left" w:pos="2325"/>
        </w:tabs>
        <w:rPr>
          <w:rFonts w:ascii="Arial" w:hAnsi="Arial" w:cs="Arial"/>
          <w:sz w:val="26"/>
          <w:szCs w:val="26"/>
        </w:rPr>
      </w:pPr>
      <w:r w:rsidRPr="006F4F8E">
        <w:rPr>
          <w:rFonts w:ascii="Arial" w:hAnsi="Arial" w:cs="Arial"/>
          <w:sz w:val="26"/>
          <w:szCs w:val="26"/>
        </w:rPr>
        <w:t>O usuário preenche os campos liberados com as informações fornecidas pelo cliente</w:t>
      </w:r>
    </w:p>
    <w:p w:rsidR="006F4F8E" w:rsidRPr="006F4F8E" w:rsidRDefault="006F4F8E" w:rsidP="00147EDB">
      <w:pPr>
        <w:pStyle w:val="PargrafodaLista"/>
        <w:numPr>
          <w:ilvl w:val="0"/>
          <w:numId w:val="21"/>
        </w:numPr>
        <w:tabs>
          <w:tab w:val="left" w:pos="2325"/>
        </w:tabs>
        <w:rPr>
          <w:rFonts w:ascii="Arial" w:hAnsi="Arial" w:cs="Arial"/>
          <w:sz w:val="26"/>
          <w:szCs w:val="26"/>
        </w:rPr>
      </w:pPr>
      <w:r w:rsidRPr="006F4F8E">
        <w:rPr>
          <w:rFonts w:ascii="Arial" w:hAnsi="Arial" w:cs="Arial"/>
          <w:sz w:val="26"/>
          <w:szCs w:val="26"/>
        </w:rPr>
        <w:t>O sistema efetuar a inserção do cliente no cadastro de clientes (INATIVO)</w:t>
      </w:r>
    </w:p>
    <w:p w:rsidR="006F4F8E" w:rsidRPr="006F4F8E" w:rsidRDefault="006F4F8E" w:rsidP="00147EDB">
      <w:pPr>
        <w:pStyle w:val="PargrafodaLista"/>
        <w:numPr>
          <w:ilvl w:val="0"/>
          <w:numId w:val="21"/>
        </w:numPr>
        <w:tabs>
          <w:tab w:val="left" w:pos="2325"/>
        </w:tabs>
        <w:rPr>
          <w:rFonts w:ascii="Arial" w:hAnsi="Arial" w:cs="Arial"/>
          <w:sz w:val="26"/>
          <w:szCs w:val="26"/>
        </w:rPr>
      </w:pPr>
      <w:r w:rsidRPr="006F4F8E">
        <w:rPr>
          <w:rFonts w:ascii="Arial" w:hAnsi="Arial" w:cs="Arial"/>
          <w:sz w:val="26"/>
          <w:szCs w:val="26"/>
        </w:rPr>
        <w:t>Retorna para o passo 6 do fluxo principal</w:t>
      </w:r>
    </w:p>
    <w:p w:rsidR="006F4F8E" w:rsidRPr="006F4F8E" w:rsidRDefault="006F4F8E" w:rsidP="006F4F8E">
      <w:pPr>
        <w:shd w:val="clear" w:color="auto" w:fill="FFFFFF" w:themeFill="background1"/>
        <w:tabs>
          <w:tab w:val="left" w:pos="2325"/>
        </w:tabs>
        <w:rPr>
          <w:rFonts w:ascii="Arial" w:hAnsi="Arial" w:cs="Arial"/>
          <w:b/>
          <w:sz w:val="26"/>
          <w:szCs w:val="26"/>
        </w:rPr>
      </w:pPr>
      <w:r w:rsidRPr="006F4F8E">
        <w:rPr>
          <w:rFonts w:ascii="Arial" w:hAnsi="Arial" w:cs="Arial"/>
          <w:b/>
          <w:sz w:val="26"/>
          <w:szCs w:val="26"/>
        </w:rPr>
        <w:t>Fluxo de Exceção</w:t>
      </w:r>
    </w:p>
    <w:p w:rsidR="006F4F8E" w:rsidRPr="006F4F8E" w:rsidRDefault="006F4F8E" w:rsidP="00147EDB">
      <w:pPr>
        <w:pStyle w:val="PargrafodaLista"/>
        <w:numPr>
          <w:ilvl w:val="0"/>
          <w:numId w:val="19"/>
        </w:numPr>
        <w:spacing w:before="60" w:after="0" w:line="240" w:lineRule="auto"/>
        <w:ind w:left="720"/>
        <w:rPr>
          <w:rFonts w:ascii="Arial" w:hAnsi="Arial" w:cs="Arial"/>
          <w:b/>
          <w:sz w:val="26"/>
          <w:szCs w:val="26"/>
        </w:rPr>
      </w:pPr>
      <w:r w:rsidRPr="006F4F8E">
        <w:rPr>
          <w:rFonts w:ascii="Arial" w:eastAsia="Arial" w:hAnsi="Arial" w:cs="Arial"/>
          <w:sz w:val="26"/>
          <w:szCs w:val="26"/>
        </w:rPr>
        <w:t>Não se aplica</w:t>
      </w:r>
    </w:p>
    <w:p w:rsidR="006F4F8E" w:rsidRPr="006F4F8E" w:rsidRDefault="006F4F8E" w:rsidP="006F4F8E">
      <w:pPr>
        <w:tabs>
          <w:tab w:val="left" w:pos="1590"/>
        </w:tabs>
        <w:jc w:val="center"/>
        <w:rPr>
          <w:rFonts w:ascii="Arial" w:hAnsi="Arial" w:cs="Arial"/>
          <w:b/>
          <w:sz w:val="26"/>
          <w:szCs w:val="26"/>
        </w:rPr>
      </w:pPr>
    </w:p>
    <w:p w:rsidR="0010562A" w:rsidRPr="008F5663" w:rsidRDefault="008F5663" w:rsidP="0010562A">
      <w:pPr>
        <w:jc w:val="both"/>
        <w:rPr>
          <w:rFonts w:ascii="Arial" w:hAnsi="Arial" w:cs="Arial"/>
          <w:b/>
          <w:sz w:val="26"/>
          <w:szCs w:val="26"/>
        </w:rPr>
      </w:pPr>
      <w:r w:rsidRPr="008F5663">
        <w:rPr>
          <w:rFonts w:ascii="Arial" w:hAnsi="Arial" w:cs="Arial"/>
          <w:b/>
          <w:sz w:val="26"/>
          <w:szCs w:val="26"/>
        </w:rPr>
        <w:t>Caso de Uso Saída de Cliente</w:t>
      </w:r>
    </w:p>
    <w:p w:rsidR="008F5663" w:rsidRPr="008F5663" w:rsidRDefault="008F5663" w:rsidP="008F5663">
      <w:pPr>
        <w:shd w:val="clear" w:color="auto" w:fill="FFFFFF" w:themeFill="background1"/>
        <w:ind w:left="-454" w:right="-397" w:firstLine="454"/>
        <w:rPr>
          <w:rFonts w:ascii="Arial" w:hAnsi="Arial" w:cs="Arial"/>
          <w:b/>
          <w:sz w:val="26"/>
          <w:szCs w:val="26"/>
        </w:rPr>
      </w:pPr>
      <w:r w:rsidRPr="008F5663">
        <w:rPr>
          <w:rFonts w:ascii="Arial" w:hAnsi="Arial" w:cs="Arial"/>
          <w:b/>
          <w:sz w:val="26"/>
          <w:szCs w:val="26"/>
        </w:rPr>
        <w:t>Identificação do Produto / Visão Geral / Finalidade</w:t>
      </w:r>
    </w:p>
    <w:p w:rsidR="008F5663" w:rsidRPr="008F5663" w:rsidRDefault="008F5663" w:rsidP="00147EDB">
      <w:pPr>
        <w:pStyle w:val="PargrafodaLista"/>
        <w:numPr>
          <w:ilvl w:val="0"/>
          <w:numId w:val="19"/>
        </w:numPr>
        <w:rPr>
          <w:rFonts w:ascii="Arial" w:hAnsi="Arial" w:cs="Arial"/>
          <w:sz w:val="26"/>
          <w:szCs w:val="26"/>
        </w:rPr>
      </w:pPr>
      <w:r w:rsidRPr="008F5663">
        <w:rPr>
          <w:rFonts w:ascii="Arial" w:hAnsi="Arial" w:cs="Arial"/>
          <w:sz w:val="26"/>
          <w:szCs w:val="26"/>
        </w:rPr>
        <w:t>Tela de saída do cliente</w:t>
      </w:r>
    </w:p>
    <w:p w:rsidR="008F5663" w:rsidRPr="008F5663" w:rsidRDefault="008F5663" w:rsidP="008F5663">
      <w:pPr>
        <w:shd w:val="clear" w:color="auto" w:fill="FFFFFF" w:themeFill="background1"/>
        <w:spacing w:after="120"/>
        <w:ind w:left="-454" w:right="-454" w:firstLine="454"/>
        <w:rPr>
          <w:rFonts w:ascii="Arial" w:hAnsi="Arial" w:cs="Arial"/>
          <w:b/>
          <w:sz w:val="26"/>
          <w:szCs w:val="26"/>
        </w:rPr>
      </w:pPr>
      <w:r w:rsidRPr="008F5663">
        <w:rPr>
          <w:rFonts w:ascii="Arial" w:hAnsi="Arial" w:cs="Arial"/>
          <w:b/>
          <w:sz w:val="26"/>
          <w:szCs w:val="26"/>
        </w:rPr>
        <w:t>Localização no Sistema</w:t>
      </w:r>
    </w:p>
    <w:p w:rsidR="008F5663" w:rsidRDefault="008F5663" w:rsidP="00147EDB">
      <w:pPr>
        <w:pStyle w:val="PargrafodaLista"/>
        <w:numPr>
          <w:ilvl w:val="0"/>
          <w:numId w:val="19"/>
        </w:numPr>
        <w:shd w:val="clear" w:color="auto" w:fill="FFFFFF" w:themeFill="background1"/>
        <w:tabs>
          <w:tab w:val="left" w:pos="1590"/>
        </w:tabs>
        <w:rPr>
          <w:rFonts w:ascii="Arial" w:hAnsi="Arial" w:cs="Arial"/>
          <w:sz w:val="26"/>
          <w:szCs w:val="26"/>
        </w:rPr>
      </w:pPr>
      <w:r w:rsidRPr="008F5663">
        <w:rPr>
          <w:rFonts w:ascii="Arial" w:hAnsi="Arial" w:cs="Arial"/>
          <w:sz w:val="26"/>
          <w:szCs w:val="26"/>
        </w:rPr>
        <w:t>Esta rotina deverá estar disponível em PDV\Cliente\Saída.</w:t>
      </w:r>
    </w:p>
    <w:p w:rsidR="008F5663" w:rsidRDefault="008F5663" w:rsidP="00147EDB">
      <w:pPr>
        <w:pStyle w:val="PargrafodaLista"/>
        <w:numPr>
          <w:ilvl w:val="0"/>
          <w:numId w:val="19"/>
        </w:numPr>
        <w:shd w:val="clear" w:color="auto" w:fill="FFFFFF" w:themeFill="background1"/>
        <w:tabs>
          <w:tab w:val="left" w:pos="1590"/>
        </w:tabs>
        <w:rPr>
          <w:rFonts w:ascii="Arial" w:hAnsi="Arial" w:cs="Arial"/>
          <w:sz w:val="26"/>
          <w:szCs w:val="26"/>
        </w:rPr>
      </w:pPr>
      <w:r w:rsidRPr="008F5663">
        <w:rPr>
          <w:rFonts w:ascii="Arial" w:hAnsi="Arial" w:cs="Arial"/>
          <w:sz w:val="26"/>
          <w:szCs w:val="26"/>
        </w:rPr>
        <w:t>Também deverá conter um botão de acesso rápido no home do PDV.</w:t>
      </w:r>
    </w:p>
    <w:p w:rsidR="008F5663" w:rsidRPr="008F5663" w:rsidRDefault="008F5663" w:rsidP="008F5663">
      <w:pPr>
        <w:shd w:val="clear" w:color="auto" w:fill="FFFFFF" w:themeFill="background1"/>
        <w:tabs>
          <w:tab w:val="left" w:pos="1590"/>
        </w:tabs>
        <w:rPr>
          <w:rFonts w:ascii="Arial" w:hAnsi="Arial" w:cs="Arial"/>
          <w:b/>
          <w:sz w:val="26"/>
          <w:szCs w:val="26"/>
        </w:rPr>
      </w:pPr>
      <w:r w:rsidRPr="008F5663">
        <w:rPr>
          <w:rFonts w:ascii="Arial" w:hAnsi="Arial" w:cs="Arial"/>
          <w:b/>
          <w:sz w:val="26"/>
          <w:szCs w:val="26"/>
        </w:rPr>
        <w:t>Dados para Implementação</w:t>
      </w:r>
    </w:p>
    <w:p w:rsidR="008F5663" w:rsidRPr="008F5663" w:rsidRDefault="008F5663" w:rsidP="008F5663">
      <w:pPr>
        <w:pStyle w:val="PargrafodaLista"/>
        <w:tabs>
          <w:tab w:val="left" w:pos="1590"/>
        </w:tabs>
        <w:jc w:val="center"/>
        <w:rPr>
          <w:rFonts w:ascii="Arial" w:hAnsi="Arial" w:cs="Arial"/>
          <w:sz w:val="26"/>
          <w:szCs w:val="26"/>
        </w:rPr>
      </w:pPr>
      <w:r w:rsidRPr="008F5663">
        <w:rPr>
          <w:rFonts w:ascii="Arial" w:hAnsi="Arial" w:cs="Arial"/>
          <w:noProof/>
          <w:sz w:val="26"/>
          <w:szCs w:val="26"/>
          <w:lang w:eastAsia="pt-BR"/>
        </w:rPr>
        <w:lastRenderedPageBreak/>
        <w:drawing>
          <wp:inline distT="0" distB="0" distL="0" distR="0" wp14:anchorId="01FC89BB" wp14:editId="503C8C7F">
            <wp:extent cx="5381625" cy="4714875"/>
            <wp:effectExtent l="0" t="0" r="952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81625" cy="4714875"/>
                    </a:xfrm>
                    <a:prstGeom prst="rect">
                      <a:avLst/>
                    </a:prstGeom>
                    <a:noFill/>
                    <a:ln>
                      <a:noFill/>
                    </a:ln>
                  </pic:spPr>
                </pic:pic>
              </a:graphicData>
            </a:graphic>
          </wp:inline>
        </w:drawing>
      </w:r>
    </w:p>
    <w:p w:rsidR="008F5663" w:rsidRPr="008F5663" w:rsidRDefault="008F5663" w:rsidP="008F5663">
      <w:pPr>
        <w:tabs>
          <w:tab w:val="left" w:pos="1590"/>
        </w:tabs>
        <w:rPr>
          <w:rFonts w:ascii="Arial" w:hAnsi="Arial" w:cs="Arial"/>
          <w:sz w:val="26"/>
          <w:szCs w:val="26"/>
        </w:rPr>
      </w:pPr>
    </w:p>
    <w:p w:rsidR="008F5663" w:rsidRPr="008F5663" w:rsidRDefault="008F5663" w:rsidP="008F5663">
      <w:pPr>
        <w:shd w:val="clear" w:color="auto" w:fill="FFFFFF" w:themeFill="background1"/>
        <w:tabs>
          <w:tab w:val="right" w:pos="8504"/>
        </w:tabs>
        <w:jc w:val="both"/>
        <w:rPr>
          <w:rFonts w:ascii="Arial" w:hAnsi="Arial" w:cs="Arial"/>
          <w:b/>
          <w:sz w:val="26"/>
          <w:szCs w:val="26"/>
        </w:rPr>
      </w:pPr>
      <w:r w:rsidRPr="008F5663">
        <w:rPr>
          <w:rFonts w:ascii="Arial" w:hAnsi="Arial" w:cs="Arial"/>
          <w:b/>
          <w:sz w:val="26"/>
          <w:szCs w:val="26"/>
        </w:rPr>
        <w:t>Regra de Apresentação dos Atributos</w:t>
      </w:r>
    </w:p>
    <w:p w:rsidR="008F5663" w:rsidRPr="008F5663" w:rsidRDefault="008F5663" w:rsidP="008F5663">
      <w:pPr>
        <w:shd w:val="clear" w:color="auto" w:fill="FFFFFF" w:themeFill="background1"/>
        <w:tabs>
          <w:tab w:val="right" w:pos="8504"/>
        </w:tabs>
        <w:jc w:val="both"/>
        <w:rPr>
          <w:rFonts w:ascii="Arial" w:hAnsi="Arial" w:cs="Arial"/>
          <w:b/>
          <w:sz w:val="26"/>
          <w:szCs w:val="26"/>
          <w:u w:val="single"/>
        </w:rPr>
      </w:pPr>
    </w:p>
    <w:tbl>
      <w:tblPr>
        <w:tblStyle w:val="Tabelacomgrade"/>
        <w:tblW w:w="0" w:type="auto"/>
        <w:tblLook w:val="04A0" w:firstRow="1" w:lastRow="0" w:firstColumn="1" w:lastColumn="0" w:noHBand="0" w:noVBand="1"/>
      </w:tblPr>
      <w:tblGrid>
        <w:gridCol w:w="1838"/>
        <w:gridCol w:w="2268"/>
        <w:gridCol w:w="4388"/>
      </w:tblGrid>
      <w:tr w:rsidR="008F5663" w:rsidRPr="008F5663" w:rsidTr="000A6CD7">
        <w:tc>
          <w:tcPr>
            <w:tcW w:w="1838" w:type="dxa"/>
            <w:shd w:val="clear" w:color="auto" w:fill="D9D9D9" w:themeFill="background1" w:themeFillShade="D9"/>
          </w:tcPr>
          <w:p w:rsidR="008F5663" w:rsidRPr="008F5663" w:rsidRDefault="008F5663" w:rsidP="000A6CD7">
            <w:pPr>
              <w:jc w:val="center"/>
              <w:rPr>
                <w:rFonts w:ascii="Arial" w:hAnsi="Arial" w:cs="Arial"/>
                <w:b/>
                <w:sz w:val="26"/>
                <w:szCs w:val="26"/>
              </w:rPr>
            </w:pPr>
            <w:r w:rsidRPr="008F5663">
              <w:rPr>
                <w:rFonts w:ascii="Arial" w:hAnsi="Arial" w:cs="Arial"/>
                <w:b/>
                <w:sz w:val="26"/>
                <w:szCs w:val="26"/>
              </w:rPr>
              <w:t>NOME CAMPO</w:t>
            </w:r>
          </w:p>
        </w:tc>
        <w:tc>
          <w:tcPr>
            <w:tcW w:w="2268" w:type="dxa"/>
            <w:shd w:val="clear" w:color="auto" w:fill="D9D9D9" w:themeFill="background1" w:themeFillShade="D9"/>
          </w:tcPr>
          <w:p w:rsidR="008F5663" w:rsidRPr="008F5663" w:rsidRDefault="008F5663" w:rsidP="000A6CD7">
            <w:pPr>
              <w:jc w:val="center"/>
              <w:rPr>
                <w:rFonts w:ascii="Arial" w:hAnsi="Arial" w:cs="Arial"/>
                <w:b/>
                <w:sz w:val="26"/>
                <w:szCs w:val="26"/>
              </w:rPr>
            </w:pPr>
            <w:r w:rsidRPr="008F5663">
              <w:rPr>
                <w:rFonts w:ascii="Arial" w:hAnsi="Arial" w:cs="Arial"/>
                <w:b/>
                <w:sz w:val="26"/>
                <w:szCs w:val="26"/>
              </w:rPr>
              <w:t>TIPO REGRA</w:t>
            </w:r>
          </w:p>
        </w:tc>
        <w:tc>
          <w:tcPr>
            <w:tcW w:w="4388" w:type="dxa"/>
            <w:shd w:val="clear" w:color="auto" w:fill="D9D9D9" w:themeFill="background1" w:themeFillShade="D9"/>
          </w:tcPr>
          <w:p w:rsidR="008F5663" w:rsidRPr="008F5663" w:rsidRDefault="008F5663" w:rsidP="000A6CD7">
            <w:pPr>
              <w:jc w:val="center"/>
              <w:rPr>
                <w:rFonts w:ascii="Arial" w:hAnsi="Arial" w:cs="Arial"/>
                <w:b/>
                <w:sz w:val="26"/>
                <w:szCs w:val="26"/>
              </w:rPr>
            </w:pPr>
            <w:r w:rsidRPr="008F5663">
              <w:rPr>
                <w:rFonts w:ascii="Arial" w:hAnsi="Arial" w:cs="Arial"/>
                <w:b/>
                <w:sz w:val="26"/>
                <w:szCs w:val="26"/>
              </w:rPr>
              <w:t>DESCRIÇÃO</w:t>
            </w:r>
          </w:p>
        </w:tc>
      </w:tr>
      <w:tr w:rsidR="008F5663" w:rsidRPr="008F5663" w:rsidTr="000A6CD7">
        <w:tc>
          <w:tcPr>
            <w:tcW w:w="1838" w:type="dxa"/>
            <w:vMerge w:val="restart"/>
            <w:shd w:val="clear" w:color="auto" w:fill="DEEAF6" w:themeFill="accent1" w:themeFillTint="33"/>
          </w:tcPr>
          <w:p w:rsidR="008F5663" w:rsidRPr="008F5663" w:rsidRDefault="008F5663" w:rsidP="000A6CD7">
            <w:pPr>
              <w:rPr>
                <w:rFonts w:ascii="Arial" w:hAnsi="Arial" w:cs="Arial"/>
                <w:b/>
                <w:sz w:val="26"/>
                <w:szCs w:val="26"/>
              </w:rPr>
            </w:pPr>
            <w:r w:rsidRPr="008F5663">
              <w:rPr>
                <w:rFonts w:ascii="Arial" w:hAnsi="Arial" w:cs="Arial"/>
                <w:b/>
                <w:sz w:val="26"/>
                <w:szCs w:val="26"/>
              </w:rPr>
              <w:t>Cartão</w:t>
            </w: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Ajuda</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“Insira o número do cartão”</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Conteúdo Inicial</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Vazio</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Descrição</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Cartão de entrada</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Disponibilidade</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Escrita</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Formato</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Numérico</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Tamanho (caracteres)</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100</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Máscara</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N/A</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Obrigatoriedade</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SIM</w:t>
            </w:r>
          </w:p>
        </w:tc>
      </w:tr>
      <w:tr w:rsidR="008F5663" w:rsidRPr="008F5663" w:rsidTr="000A6CD7">
        <w:tc>
          <w:tcPr>
            <w:tcW w:w="1838" w:type="dxa"/>
            <w:vMerge w:val="restart"/>
            <w:shd w:val="clear" w:color="auto" w:fill="FFFFFF" w:themeFill="background1"/>
          </w:tcPr>
          <w:p w:rsidR="008F5663" w:rsidRPr="008F5663" w:rsidRDefault="008F5663" w:rsidP="000A6CD7">
            <w:pPr>
              <w:rPr>
                <w:rFonts w:ascii="Arial" w:hAnsi="Arial" w:cs="Arial"/>
                <w:b/>
                <w:sz w:val="26"/>
                <w:szCs w:val="26"/>
              </w:rPr>
            </w:pPr>
            <w:r w:rsidRPr="008F5663">
              <w:rPr>
                <w:rFonts w:ascii="Arial" w:hAnsi="Arial" w:cs="Arial"/>
                <w:b/>
                <w:sz w:val="26"/>
                <w:szCs w:val="26"/>
              </w:rPr>
              <w:t>Total</w:t>
            </w: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Ajuda</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“Valor total”</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Conteúdo Inicial</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VAZIO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Descrição</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Total</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Formato</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Numérico | Leitura</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Tamanho (caracteres)</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10</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Máscara</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Monetário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Obrigatoriedade</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N/A</w:t>
            </w:r>
          </w:p>
        </w:tc>
      </w:tr>
      <w:tr w:rsidR="008F5663" w:rsidRPr="008F5663" w:rsidTr="000A6CD7">
        <w:tc>
          <w:tcPr>
            <w:tcW w:w="1838" w:type="dxa"/>
            <w:vMerge w:val="restart"/>
            <w:shd w:val="clear" w:color="auto" w:fill="D5DCE4" w:themeFill="text2" w:themeFillTint="33"/>
          </w:tcPr>
          <w:p w:rsidR="008F5663" w:rsidRPr="008F5663" w:rsidRDefault="008F5663" w:rsidP="000A6CD7">
            <w:pPr>
              <w:rPr>
                <w:rFonts w:ascii="Arial" w:hAnsi="Arial" w:cs="Arial"/>
                <w:b/>
                <w:sz w:val="26"/>
                <w:szCs w:val="26"/>
              </w:rPr>
            </w:pPr>
            <w:r w:rsidRPr="008F5663">
              <w:rPr>
                <w:rFonts w:ascii="Arial" w:hAnsi="Arial" w:cs="Arial"/>
                <w:b/>
                <w:sz w:val="26"/>
                <w:szCs w:val="26"/>
              </w:rPr>
              <w:t>Valor Recebido</w:t>
            </w: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Ajuda</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“Insira o valor recebido pelo cliente”</w:t>
            </w:r>
          </w:p>
        </w:tc>
      </w:tr>
      <w:tr w:rsidR="008F5663" w:rsidRPr="008F5663" w:rsidTr="000A6CD7">
        <w:tc>
          <w:tcPr>
            <w:tcW w:w="1838" w:type="dxa"/>
            <w:vMerge/>
            <w:shd w:val="clear" w:color="auto" w:fill="D5DCE4" w:themeFill="text2" w:themeFillTint="33"/>
          </w:tcPr>
          <w:p w:rsidR="008F5663" w:rsidRPr="008F5663" w:rsidRDefault="008F5663" w:rsidP="000A6CD7">
            <w:pPr>
              <w:rPr>
                <w:rFonts w:ascii="Arial" w:hAnsi="Arial" w:cs="Arial"/>
                <w:sz w:val="26"/>
                <w:szCs w:val="26"/>
              </w:rPr>
            </w:pP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Conteúdo Inicial</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VAZIO</w:t>
            </w:r>
          </w:p>
        </w:tc>
      </w:tr>
      <w:tr w:rsidR="008F5663" w:rsidRPr="008F5663" w:rsidTr="000A6CD7">
        <w:tc>
          <w:tcPr>
            <w:tcW w:w="1838" w:type="dxa"/>
            <w:vMerge/>
            <w:shd w:val="clear" w:color="auto" w:fill="D5DCE4" w:themeFill="text2" w:themeFillTint="33"/>
          </w:tcPr>
          <w:p w:rsidR="008F5663" w:rsidRPr="008F5663" w:rsidRDefault="008F5663" w:rsidP="000A6CD7">
            <w:pPr>
              <w:rPr>
                <w:rFonts w:ascii="Arial" w:hAnsi="Arial" w:cs="Arial"/>
                <w:sz w:val="26"/>
                <w:szCs w:val="26"/>
              </w:rPr>
            </w:pP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Descrição</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Valor Recebido</w:t>
            </w:r>
          </w:p>
        </w:tc>
      </w:tr>
      <w:tr w:rsidR="008F5663" w:rsidRPr="008F5663" w:rsidTr="000A6CD7">
        <w:tc>
          <w:tcPr>
            <w:tcW w:w="1838" w:type="dxa"/>
            <w:vMerge/>
            <w:shd w:val="clear" w:color="auto" w:fill="D5DCE4" w:themeFill="text2" w:themeFillTint="33"/>
          </w:tcPr>
          <w:p w:rsidR="008F5663" w:rsidRPr="008F5663" w:rsidRDefault="008F5663" w:rsidP="000A6CD7">
            <w:pPr>
              <w:rPr>
                <w:rFonts w:ascii="Arial" w:hAnsi="Arial" w:cs="Arial"/>
                <w:sz w:val="26"/>
                <w:szCs w:val="26"/>
              </w:rPr>
            </w:pP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Formato</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Alfanumérico</w:t>
            </w:r>
          </w:p>
        </w:tc>
      </w:tr>
      <w:tr w:rsidR="008F5663" w:rsidRPr="008F5663" w:rsidTr="000A6CD7">
        <w:tc>
          <w:tcPr>
            <w:tcW w:w="1838" w:type="dxa"/>
            <w:vMerge/>
            <w:shd w:val="clear" w:color="auto" w:fill="D5DCE4" w:themeFill="text2" w:themeFillTint="33"/>
          </w:tcPr>
          <w:p w:rsidR="008F5663" w:rsidRPr="008F5663" w:rsidRDefault="008F5663" w:rsidP="000A6CD7">
            <w:pPr>
              <w:rPr>
                <w:rFonts w:ascii="Arial" w:hAnsi="Arial" w:cs="Arial"/>
                <w:sz w:val="26"/>
                <w:szCs w:val="26"/>
              </w:rPr>
            </w:pP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Tamanho (caracteres)</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10</w:t>
            </w:r>
          </w:p>
        </w:tc>
      </w:tr>
      <w:tr w:rsidR="008F5663" w:rsidRPr="008F5663" w:rsidTr="000A6CD7">
        <w:tc>
          <w:tcPr>
            <w:tcW w:w="1838" w:type="dxa"/>
            <w:vMerge/>
            <w:shd w:val="clear" w:color="auto" w:fill="D5DCE4" w:themeFill="text2" w:themeFillTint="33"/>
          </w:tcPr>
          <w:p w:rsidR="008F5663" w:rsidRPr="008F5663" w:rsidRDefault="008F5663" w:rsidP="000A6CD7">
            <w:pPr>
              <w:rPr>
                <w:rFonts w:ascii="Arial" w:hAnsi="Arial" w:cs="Arial"/>
                <w:sz w:val="26"/>
                <w:szCs w:val="26"/>
              </w:rPr>
            </w:pP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Máscara</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Monetário</w:t>
            </w:r>
          </w:p>
        </w:tc>
      </w:tr>
      <w:tr w:rsidR="008F5663" w:rsidRPr="008F5663" w:rsidTr="000A6CD7">
        <w:tc>
          <w:tcPr>
            <w:tcW w:w="1838" w:type="dxa"/>
            <w:vMerge/>
            <w:shd w:val="clear" w:color="auto" w:fill="D5DCE4" w:themeFill="text2" w:themeFillTint="33"/>
          </w:tcPr>
          <w:p w:rsidR="008F5663" w:rsidRPr="008F5663" w:rsidRDefault="008F5663" w:rsidP="000A6CD7">
            <w:pPr>
              <w:rPr>
                <w:rFonts w:ascii="Arial" w:hAnsi="Arial" w:cs="Arial"/>
                <w:sz w:val="26"/>
                <w:szCs w:val="26"/>
              </w:rPr>
            </w:pP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Obrigatoriedade</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SIM</w:t>
            </w:r>
          </w:p>
        </w:tc>
      </w:tr>
      <w:tr w:rsidR="008F5663" w:rsidRPr="008F5663" w:rsidTr="000A6CD7">
        <w:tc>
          <w:tcPr>
            <w:tcW w:w="1838" w:type="dxa"/>
            <w:vMerge w:val="restart"/>
            <w:shd w:val="clear" w:color="auto" w:fill="FFFFFF" w:themeFill="background1"/>
          </w:tcPr>
          <w:p w:rsidR="008F5663" w:rsidRPr="008F5663" w:rsidRDefault="008F5663" w:rsidP="000A6CD7">
            <w:pPr>
              <w:rPr>
                <w:rFonts w:ascii="Arial" w:hAnsi="Arial" w:cs="Arial"/>
                <w:b/>
                <w:sz w:val="26"/>
                <w:szCs w:val="26"/>
              </w:rPr>
            </w:pPr>
            <w:r w:rsidRPr="008F5663">
              <w:rPr>
                <w:rFonts w:ascii="Arial" w:hAnsi="Arial" w:cs="Arial"/>
                <w:b/>
                <w:sz w:val="26"/>
                <w:szCs w:val="26"/>
              </w:rPr>
              <w:t>Troco</w:t>
            </w: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Ajuda</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“Troco a ser devolvido”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Conteúdo Inicial</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VAZIO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Descrição</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Troco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Formato</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Numérico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Tamanho (caracteres)</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10</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Máscara</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Monetário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Obrigatoriedade</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SIM</w:t>
            </w:r>
          </w:p>
        </w:tc>
      </w:tr>
      <w:tr w:rsidR="008F5663" w:rsidRPr="008F5663" w:rsidTr="000A6CD7">
        <w:tc>
          <w:tcPr>
            <w:tcW w:w="1838" w:type="dxa"/>
            <w:vMerge w:val="restart"/>
            <w:shd w:val="clear" w:color="auto" w:fill="D0CECE" w:themeFill="background2" w:themeFillShade="E6"/>
          </w:tcPr>
          <w:p w:rsidR="008F5663" w:rsidRPr="008F5663" w:rsidRDefault="008F5663" w:rsidP="000A6CD7">
            <w:pPr>
              <w:rPr>
                <w:rFonts w:ascii="Arial" w:hAnsi="Arial" w:cs="Arial"/>
                <w:b/>
                <w:sz w:val="26"/>
                <w:szCs w:val="26"/>
              </w:rPr>
            </w:pPr>
            <w:r w:rsidRPr="008F5663">
              <w:rPr>
                <w:rFonts w:ascii="Arial" w:hAnsi="Arial" w:cs="Arial"/>
                <w:b/>
                <w:sz w:val="26"/>
                <w:szCs w:val="26"/>
              </w:rPr>
              <w:t>Forma de Pagamento</w:t>
            </w: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Ajuda</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“Selecione a forma de pagamento”</w:t>
            </w:r>
          </w:p>
        </w:tc>
      </w:tr>
      <w:tr w:rsidR="008F5663" w:rsidRPr="008F5663" w:rsidTr="000A6CD7">
        <w:tc>
          <w:tcPr>
            <w:tcW w:w="1838" w:type="dxa"/>
            <w:vMerge/>
            <w:shd w:val="clear" w:color="auto" w:fill="D0CECE" w:themeFill="background2" w:themeFillShade="E6"/>
          </w:tcPr>
          <w:p w:rsidR="008F5663" w:rsidRPr="008F5663" w:rsidRDefault="008F5663" w:rsidP="000A6CD7">
            <w:pPr>
              <w:rPr>
                <w:rFonts w:ascii="Arial" w:hAnsi="Arial" w:cs="Arial"/>
                <w:sz w:val="26"/>
                <w:szCs w:val="26"/>
              </w:rPr>
            </w:pP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Conteúdo Inicial</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VAZIO</w:t>
            </w:r>
          </w:p>
        </w:tc>
      </w:tr>
      <w:tr w:rsidR="008F5663" w:rsidRPr="008F5663" w:rsidTr="000A6CD7">
        <w:tc>
          <w:tcPr>
            <w:tcW w:w="1838" w:type="dxa"/>
            <w:vMerge/>
            <w:shd w:val="clear" w:color="auto" w:fill="D0CECE" w:themeFill="background2" w:themeFillShade="E6"/>
          </w:tcPr>
          <w:p w:rsidR="008F5663" w:rsidRPr="008F5663" w:rsidRDefault="008F5663" w:rsidP="000A6CD7">
            <w:pPr>
              <w:rPr>
                <w:rFonts w:ascii="Arial" w:hAnsi="Arial" w:cs="Arial"/>
                <w:sz w:val="26"/>
                <w:szCs w:val="26"/>
              </w:rPr>
            </w:pP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Descrição</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Forma de pagamento</w:t>
            </w:r>
          </w:p>
        </w:tc>
      </w:tr>
      <w:tr w:rsidR="008F5663" w:rsidRPr="008F5663" w:rsidTr="000A6CD7">
        <w:tc>
          <w:tcPr>
            <w:tcW w:w="1838" w:type="dxa"/>
            <w:vMerge/>
            <w:shd w:val="clear" w:color="auto" w:fill="D0CECE" w:themeFill="background2" w:themeFillShade="E6"/>
          </w:tcPr>
          <w:p w:rsidR="008F5663" w:rsidRPr="008F5663" w:rsidRDefault="008F5663" w:rsidP="000A6CD7">
            <w:pPr>
              <w:rPr>
                <w:rFonts w:ascii="Arial" w:hAnsi="Arial" w:cs="Arial"/>
                <w:sz w:val="26"/>
                <w:szCs w:val="26"/>
              </w:rPr>
            </w:pP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Formato</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proofErr w:type="spellStart"/>
            <w:r w:rsidRPr="008F5663">
              <w:rPr>
                <w:rFonts w:ascii="Arial" w:hAnsi="Arial" w:cs="Arial"/>
                <w:sz w:val="26"/>
                <w:szCs w:val="26"/>
              </w:rPr>
              <w:t>Checkbox</w:t>
            </w:r>
            <w:proofErr w:type="spellEnd"/>
            <w:r w:rsidRPr="008F5663">
              <w:rPr>
                <w:rFonts w:ascii="Arial" w:hAnsi="Arial" w:cs="Arial"/>
                <w:sz w:val="26"/>
                <w:szCs w:val="26"/>
              </w:rPr>
              <w:t xml:space="preserve"> ou Button</w:t>
            </w:r>
          </w:p>
        </w:tc>
      </w:tr>
      <w:tr w:rsidR="008F5663" w:rsidRPr="008F5663" w:rsidTr="000A6CD7">
        <w:tc>
          <w:tcPr>
            <w:tcW w:w="1838" w:type="dxa"/>
            <w:vMerge/>
            <w:shd w:val="clear" w:color="auto" w:fill="D0CECE" w:themeFill="background2" w:themeFillShade="E6"/>
          </w:tcPr>
          <w:p w:rsidR="008F5663" w:rsidRPr="008F5663" w:rsidRDefault="008F5663" w:rsidP="000A6CD7">
            <w:pPr>
              <w:rPr>
                <w:rFonts w:ascii="Arial" w:hAnsi="Arial" w:cs="Arial"/>
                <w:sz w:val="26"/>
                <w:szCs w:val="26"/>
              </w:rPr>
            </w:pP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Tamanho (caracteres)</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N/A</w:t>
            </w:r>
          </w:p>
        </w:tc>
      </w:tr>
      <w:tr w:rsidR="008F5663" w:rsidRPr="008F5663" w:rsidTr="000A6CD7">
        <w:tc>
          <w:tcPr>
            <w:tcW w:w="1838" w:type="dxa"/>
            <w:vMerge/>
            <w:shd w:val="clear" w:color="auto" w:fill="D0CECE" w:themeFill="background2" w:themeFillShade="E6"/>
          </w:tcPr>
          <w:p w:rsidR="008F5663" w:rsidRPr="008F5663" w:rsidRDefault="008F5663" w:rsidP="000A6CD7">
            <w:pPr>
              <w:rPr>
                <w:rFonts w:ascii="Arial" w:hAnsi="Arial" w:cs="Arial"/>
                <w:sz w:val="26"/>
                <w:szCs w:val="26"/>
              </w:rPr>
            </w:pP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Máscara</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N/A</w:t>
            </w:r>
          </w:p>
        </w:tc>
      </w:tr>
      <w:tr w:rsidR="008F5663" w:rsidRPr="008F5663" w:rsidTr="000A6CD7">
        <w:tc>
          <w:tcPr>
            <w:tcW w:w="1838" w:type="dxa"/>
            <w:vMerge/>
            <w:shd w:val="clear" w:color="auto" w:fill="D0CECE" w:themeFill="background2" w:themeFillShade="E6"/>
          </w:tcPr>
          <w:p w:rsidR="008F5663" w:rsidRPr="008F5663" w:rsidRDefault="008F5663" w:rsidP="000A6CD7">
            <w:pPr>
              <w:rPr>
                <w:rFonts w:ascii="Arial" w:hAnsi="Arial" w:cs="Arial"/>
                <w:sz w:val="26"/>
                <w:szCs w:val="26"/>
              </w:rPr>
            </w:pP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Obrigatoriedade</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SIM</w:t>
            </w:r>
          </w:p>
        </w:tc>
      </w:tr>
    </w:tbl>
    <w:p w:rsidR="008F5663" w:rsidRPr="008F5663" w:rsidRDefault="008F5663" w:rsidP="008F5663">
      <w:pPr>
        <w:pStyle w:val="PargrafodaLista"/>
        <w:tabs>
          <w:tab w:val="left" w:pos="1590"/>
        </w:tabs>
        <w:rPr>
          <w:rFonts w:ascii="Arial" w:hAnsi="Arial" w:cs="Arial"/>
          <w:sz w:val="26"/>
          <w:szCs w:val="26"/>
        </w:rPr>
      </w:pPr>
    </w:p>
    <w:p w:rsidR="008F5663" w:rsidRPr="008F5663" w:rsidRDefault="008F5663" w:rsidP="008F5663">
      <w:pPr>
        <w:shd w:val="clear" w:color="auto" w:fill="FFFFFF" w:themeFill="background1"/>
        <w:tabs>
          <w:tab w:val="left" w:pos="2325"/>
        </w:tabs>
        <w:rPr>
          <w:rFonts w:ascii="Arial" w:hAnsi="Arial" w:cs="Arial"/>
          <w:b/>
          <w:sz w:val="26"/>
          <w:szCs w:val="26"/>
          <w:u w:val="single"/>
        </w:rPr>
      </w:pPr>
      <w:r w:rsidRPr="008F5663">
        <w:rPr>
          <w:rFonts w:ascii="Arial" w:hAnsi="Arial" w:cs="Arial"/>
          <w:b/>
          <w:sz w:val="26"/>
          <w:szCs w:val="26"/>
        </w:rPr>
        <w:t>Regras de Negócio</w:t>
      </w:r>
    </w:p>
    <w:p w:rsidR="008F5663" w:rsidRPr="008F5663" w:rsidRDefault="008F5663" w:rsidP="00147EDB">
      <w:pPr>
        <w:pStyle w:val="PargrafodaLista"/>
        <w:numPr>
          <w:ilvl w:val="0"/>
          <w:numId w:val="18"/>
        </w:numPr>
        <w:tabs>
          <w:tab w:val="left" w:pos="1590"/>
        </w:tabs>
        <w:rPr>
          <w:rFonts w:ascii="Arial" w:hAnsi="Arial" w:cs="Arial"/>
          <w:sz w:val="26"/>
          <w:szCs w:val="26"/>
        </w:rPr>
      </w:pPr>
      <w:r w:rsidRPr="008F5663">
        <w:rPr>
          <w:rFonts w:ascii="Arial" w:hAnsi="Arial" w:cs="Arial"/>
          <w:b/>
          <w:sz w:val="26"/>
          <w:szCs w:val="26"/>
        </w:rPr>
        <w:t xml:space="preserve">A1 – Botão Realizar Saída: </w:t>
      </w:r>
      <w:r w:rsidRPr="008F5663">
        <w:rPr>
          <w:rFonts w:ascii="Arial" w:hAnsi="Arial" w:cs="Arial"/>
          <w:sz w:val="26"/>
          <w:szCs w:val="26"/>
        </w:rPr>
        <w:t>Deverá efetuar a inserção do valor na base de dados conforme fluxo principal descrito abaixo.</w:t>
      </w:r>
    </w:p>
    <w:p w:rsidR="008F5663" w:rsidRPr="008F5663" w:rsidRDefault="008F5663" w:rsidP="008F5663">
      <w:pPr>
        <w:shd w:val="clear" w:color="auto" w:fill="FFFFFF" w:themeFill="background1"/>
        <w:spacing w:before="60"/>
        <w:rPr>
          <w:rFonts w:ascii="Arial" w:eastAsia="Arial" w:hAnsi="Arial" w:cs="Arial"/>
          <w:b/>
          <w:sz w:val="26"/>
          <w:szCs w:val="26"/>
        </w:rPr>
      </w:pPr>
      <w:r w:rsidRPr="008F5663">
        <w:rPr>
          <w:rFonts w:ascii="Arial" w:eastAsia="Arial" w:hAnsi="Arial" w:cs="Arial"/>
          <w:b/>
          <w:sz w:val="26"/>
          <w:szCs w:val="26"/>
        </w:rPr>
        <w:t>Fluxos</w:t>
      </w:r>
    </w:p>
    <w:p w:rsidR="008F5663" w:rsidRPr="008F5663" w:rsidRDefault="008F5663" w:rsidP="008F5663">
      <w:pPr>
        <w:spacing w:before="60" w:after="0" w:line="240" w:lineRule="auto"/>
        <w:rPr>
          <w:rFonts w:ascii="Arial" w:eastAsia="Arial" w:hAnsi="Arial" w:cs="Arial"/>
          <w:b/>
          <w:sz w:val="26"/>
          <w:szCs w:val="26"/>
        </w:rPr>
      </w:pPr>
    </w:p>
    <w:p w:rsidR="008F5663" w:rsidRPr="008F5663" w:rsidRDefault="008F5663" w:rsidP="008F5663">
      <w:pPr>
        <w:shd w:val="clear" w:color="auto" w:fill="FFFFFF" w:themeFill="background1"/>
        <w:spacing w:before="60" w:after="0" w:line="240" w:lineRule="auto"/>
        <w:rPr>
          <w:rFonts w:ascii="Arial" w:eastAsia="Arial" w:hAnsi="Arial" w:cs="Arial"/>
          <w:b/>
          <w:sz w:val="26"/>
          <w:szCs w:val="26"/>
        </w:rPr>
      </w:pPr>
      <w:r w:rsidRPr="008F5663">
        <w:rPr>
          <w:rFonts w:ascii="Arial" w:eastAsia="Arial" w:hAnsi="Arial" w:cs="Arial"/>
          <w:b/>
          <w:sz w:val="26"/>
          <w:szCs w:val="26"/>
        </w:rPr>
        <w:t>Pré-Condições</w:t>
      </w:r>
    </w:p>
    <w:p w:rsidR="008F5663" w:rsidRPr="008F5663" w:rsidRDefault="008F5663" w:rsidP="00147EDB">
      <w:pPr>
        <w:pStyle w:val="PargrafodaLista"/>
        <w:numPr>
          <w:ilvl w:val="0"/>
          <w:numId w:val="12"/>
        </w:numPr>
        <w:spacing w:before="60" w:after="0" w:line="240" w:lineRule="auto"/>
        <w:rPr>
          <w:rFonts w:ascii="Arial" w:eastAsia="Arial" w:hAnsi="Arial" w:cs="Arial"/>
          <w:sz w:val="26"/>
          <w:szCs w:val="26"/>
        </w:rPr>
      </w:pPr>
      <w:r w:rsidRPr="008F5663">
        <w:rPr>
          <w:rFonts w:ascii="Arial" w:eastAsia="Arial" w:hAnsi="Arial" w:cs="Arial"/>
          <w:sz w:val="26"/>
          <w:szCs w:val="26"/>
        </w:rPr>
        <w:t>O usuário deverá estar autenticado</w:t>
      </w:r>
    </w:p>
    <w:p w:rsidR="008F5663" w:rsidRPr="008F5663" w:rsidRDefault="008F5663" w:rsidP="00147EDB">
      <w:pPr>
        <w:pStyle w:val="PargrafodaLista"/>
        <w:numPr>
          <w:ilvl w:val="0"/>
          <w:numId w:val="12"/>
        </w:numPr>
        <w:spacing w:before="60" w:after="0" w:line="240" w:lineRule="auto"/>
        <w:rPr>
          <w:rFonts w:ascii="Arial" w:eastAsia="Arial" w:hAnsi="Arial" w:cs="Arial"/>
          <w:sz w:val="26"/>
          <w:szCs w:val="26"/>
        </w:rPr>
      </w:pPr>
      <w:r w:rsidRPr="008F5663">
        <w:rPr>
          <w:rFonts w:ascii="Arial" w:eastAsia="Arial" w:hAnsi="Arial" w:cs="Arial"/>
          <w:sz w:val="26"/>
          <w:szCs w:val="26"/>
        </w:rPr>
        <w:t>O usuário deverá estar no módulo PDV</w:t>
      </w:r>
    </w:p>
    <w:p w:rsidR="008F5663" w:rsidRPr="008F5663" w:rsidRDefault="008F5663" w:rsidP="008F5663">
      <w:pPr>
        <w:pStyle w:val="PargrafodaLista"/>
        <w:spacing w:before="60" w:after="0" w:line="240" w:lineRule="auto"/>
        <w:rPr>
          <w:rFonts w:ascii="Arial" w:eastAsia="Arial" w:hAnsi="Arial" w:cs="Arial"/>
          <w:sz w:val="26"/>
          <w:szCs w:val="26"/>
        </w:rPr>
      </w:pPr>
    </w:p>
    <w:p w:rsidR="008F5663" w:rsidRPr="008F5663" w:rsidRDefault="008F5663" w:rsidP="008F5663">
      <w:pPr>
        <w:shd w:val="clear" w:color="auto" w:fill="FFFFFF" w:themeFill="background1"/>
        <w:tabs>
          <w:tab w:val="left" w:pos="2325"/>
        </w:tabs>
        <w:rPr>
          <w:rFonts w:ascii="Arial" w:hAnsi="Arial" w:cs="Arial"/>
          <w:b/>
          <w:sz w:val="26"/>
          <w:szCs w:val="26"/>
        </w:rPr>
      </w:pPr>
      <w:r w:rsidRPr="008F5663">
        <w:rPr>
          <w:rFonts w:ascii="Arial" w:hAnsi="Arial" w:cs="Arial"/>
          <w:b/>
          <w:sz w:val="26"/>
          <w:szCs w:val="26"/>
        </w:rPr>
        <w:t>Fluxo Principal</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Ator clica no botão Saída Cliente</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sistema exibe a tela de registro de saída de cliente</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ator insere o número do cartão</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lastRenderedPageBreak/>
        <w:t>O sistema busca todo o consumo do cliente</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 xml:space="preserve">O sistema exibe o consumo </w:t>
      </w:r>
      <w:proofErr w:type="spellStart"/>
      <w:r w:rsidRPr="008F5663">
        <w:rPr>
          <w:rFonts w:ascii="Arial" w:hAnsi="Arial" w:cs="Arial"/>
          <w:sz w:val="26"/>
          <w:szCs w:val="26"/>
        </w:rPr>
        <w:t>na</w:t>
      </w:r>
      <w:proofErr w:type="spellEnd"/>
      <w:r w:rsidRPr="008F5663">
        <w:rPr>
          <w:rFonts w:ascii="Arial" w:hAnsi="Arial" w:cs="Arial"/>
          <w:sz w:val="26"/>
          <w:szCs w:val="26"/>
        </w:rPr>
        <w:t xml:space="preserve"> grid disponível na tela</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sistema exibe o valor total de consumo</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ator insere o valor recebido pelo cliente</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sistema calcula o troco</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ator seleciona a forma de pagamento</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ator clica em registrar saída</w:t>
      </w:r>
    </w:p>
    <w:p w:rsidR="008F5663" w:rsidRP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sistema insere os dados na base de dados</w:t>
      </w:r>
    </w:p>
    <w:p w:rsidR="008F5663" w:rsidRP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sistema libera o cartão para uso</w:t>
      </w:r>
    </w:p>
    <w:p w:rsidR="008F5663" w:rsidRPr="008F5663" w:rsidRDefault="008F5663" w:rsidP="008F5663">
      <w:pPr>
        <w:pStyle w:val="PargrafodaLista"/>
        <w:spacing w:before="60" w:after="0" w:line="240" w:lineRule="auto"/>
        <w:rPr>
          <w:rFonts w:ascii="Arial" w:eastAsia="Arial" w:hAnsi="Arial" w:cs="Arial"/>
          <w:sz w:val="26"/>
          <w:szCs w:val="26"/>
        </w:rPr>
      </w:pPr>
    </w:p>
    <w:p w:rsidR="008F5663" w:rsidRPr="008F5663" w:rsidRDefault="008F5663" w:rsidP="008F5663">
      <w:pPr>
        <w:shd w:val="clear" w:color="auto" w:fill="FFFFFF" w:themeFill="background1"/>
        <w:tabs>
          <w:tab w:val="left" w:pos="2325"/>
        </w:tabs>
        <w:rPr>
          <w:rFonts w:ascii="Arial" w:hAnsi="Arial" w:cs="Arial"/>
          <w:b/>
          <w:sz w:val="26"/>
          <w:szCs w:val="26"/>
        </w:rPr>
      </w:pPr>
      <w:r w:rsidRPr="008F5663">
        <w:rPr>
          <w:rFonts w:ascii="Arial" w:hAnsi="Arial" w:cs="Arial"/>
          <w:b/>
          <w:sz w:val="26"/>
          <w:szCs w:val="26"/>
        </w:rPr>
        <w:t xml:space="preserve">Fluxo Alternativo </w:t>
      </w:r>
    </w:p>
    <w:p w:rsidR="008F5663" w:rsidRPr="008F5663" w:rsidRDefault="008F5663" w:rsidP="00147EDB">
      <w:pPr>
        <w:pStyle w:val="PargrafodaLista"/>
        <w:numPr>
          <w:ilvl w:val="0"/>
          <w:numId w:val="28"/>
        </w:numPr>
        <w:tabs>
          <w:tab w:val="left" w:pos="2325"/>
        </w:tabs>
        <w:rPr>
          <w:rFonts w:ascii="Arial" w:hAnsi="Arial" w:cs="Arial"/>
          <w:sz w:val="26"/>
          <w:szCs w:val="26"/>
        </w:rPr>
      </w:pPr>
      <w:r w:rsidRPr="008F5663">
        <w:rPr>
          <w:rFonts w:ascii="Arial" w:hAnsi="Arial" w:cs="Arial"/>
          <w:sz w:val="26"/>
          <w:szCs w:val="26"/>
        </w:rPr>
        <w:t>Não se aplica</w:t>
      </w:r>
    </w:p>
    <w:p w:rsidR="008F5663" w:rsidRPr="008F5663" w:rsidRDefault="008F5663" w:rsidP="008F5663">
      <w:pPr>
        <w:shd w:val="clear" w:color="auto" w:fill="FFFFFF" w:themeFill="background1"/>
        <w:tabs>
          <w:tab w:val="left" w:pos="2325"/>
        </w:tabs>
        <w:rPr>
          <w:rFonts w:ascii="Arial" w:hAnsi="Arial" w:cs="Arial"/>
          <w:b/>
          <w:sz w:val="26"/>
          <w:szCs w:val="26"/>
        </w:rPr>
      </w:pPr>
      <w:r w:rsidRPr="008F5663">
        <w:rPr>
          <w:rFonts w:ascii="Arial" w:hAnsi="Arial" w:cs="Arial"/>
          <w:b/>
          <w:sz w:val="26"/>
          <w:szCs w:val="26"/>
        </w:rPr>
        <w:t>Fluxo de Exceção</w:t>
      </w:r>
    </w:p>
    <w:p w:rsidR="008F5663" w:rsidRPr="008F5663" w:rsidRDefault="008F5663" w:rsidP="00147EDB">
      <w:pPr>
        <w:pStyle w:val="PargrafodaLista"/>
        <w:numPr>
          <w:ilvl w:val="0"/>
          <w:numId w:val="19"/>
        </w:numPr>
        <w:spacing w:before="60" w:after="0" w:line="240" w:lineRule="auto"/>
        <w:ind w:left="720"/>
        <w:rPr>
          <w:rFonts w:ascii="Arial" w:hAnsi="Arial" w:cs="Arial"/>
          <w:b/>
          <w:sz w:val="26"/>
          <w:szCs w:val="26"/>
        </w:rPr>
      </w:pPr>
      <w:r w:rsidRPr="008F5663">
        <w:rPr>
          <w:rFonts w:ascii="Arial" w:eastAsia="Arial" w:hAnsi="Arial" w:cs="Arial"/>
          <w:sz w:val="26"/>
          <w:szCs w:val="26"/>
        </w:rPr>
        <w:t>Não se aplica</w:t>
      </w:r>
    </w:p>
    <w:p w:rsidR="00523427" w:rsidRPr="00CE1A29" w:rsidRDefault="00523427" w:rsidP="008F5663">
      <w:pPr>
        <w:jc w:val="both"/>
        <w:rPr>
          <w:rFonts w:ascii="Arial" w:hAnsi="Arial" w:cs="Arial"/>
          <w:sz w:val="26"/>
          <w:szCs w:val="26"/>
        </w:rPr>
      </w:pPr>
    </w:p>
    <w:p w:rsidR="00CE1A29" w:rsidRDefault="00CE1A29" w:rsidP="004E4B7C">
      <w:pPr>
        <w:pStyle w:val="Ttulo1"/>
      </w:pPr>
      <w:bookmarkStart w:id="58" w:name="_Toc431853994"/>
      <w:r w:rsidRPr="0015508F">
        <w:t>6.7 MODELO FÍSICO DE DADOS</w:t>
      </w:r>
      <w:bookmarkEnd w:id="58"/>
      <w:r w:rsidRPr="0015508F">
        <w:t xml:space="preserve">  </w:t>
      </w:r>
    </w:p>
    <w:p w:rsidR="00EB34E0" w:rsidRDefault="00457B5D" w:rsidP="00CE1A29">
      <w:pPr>
        <w:jc w:val="both"/>
        <w:rPr>
          <w:rFonts w:ascii="Arial" w:hAnsi="Arial" w:cs="Arial"/>
          <w:sz w:val="26"/>
          <w:szCs w:val="26"/>
        </w:rPr>
      </w:pPr>
      <w:r w:rsidRPr="00276069">
        <w:rPr>
          <w:rFonts w:ascii="Arial" w:hAnsi="Arial" w:cs="Arial"/>
          <w:sz w:val="26"/>
          <w:szCs w:val="26"/>
        </w:rPr>
        <w:tab/>
        <w:t xml:space="preserve">Este modelo demonstra como os dados são armazenados no banco de dados. O software utiliza o banco de dados </w:t>
      </w:r>
      <w:r w:rsidR="00276069" w:rsidRPr="00276069">
        <w:rPr>
          <w:rFonts w:ascii="Arial" w:hAnsi="Arial" w:cs="Arial"/>
          <w:sz w:val="26"/>
          <w:szCs w:val="26"/>
        </w:rPr>
        <w:t xml:space="preserve">Microsoft </w:t>
      </w:r>
      <w:proofErr w:type="spellStart"/>
      <w:r w:rsidRPr="00276069">
        <w:rPr>
          <w:rFonts w:ascii="Arial" w:hAnsi="Arial" w:cs="Arial"/>
          <w:sz w:val="26"/>
          <w:szCs w:val="26"/>
        </w:rPr>
        <w:t>Sql</w:t>
      </w:r>
      <w:proofErr w:type="spellEnd"/>
      <w:r w:rsidRPr="00276069">
        <w:rPr>
          <w:rFonts w:ascii="Arial" w:hAnsi="Arial" w:cs="Arial"/>
          <w:sz w:val="26"/>
          <w:szCs w:val="26"/>
        </w:rPr>
        <w:t xml:space="preserve"> Server 2012, por ser um SGBD (Sistema Gerenciador de Banco de Dados)</w:t>
      </w:r>
      <w:r w:rsidR="00276069" w:rsidRPr="00276069">
        <w:rPr>
          <w:rFonts w:ascii="Arial" w:hAnsi="Arial" w:cs="Arial"/>
          <w:sz w:val="26"/>
          <w:szCs w:val="26"/>
        </w:rPr>
        <w:t xml:space="preserve"> de grande porte, suportando até 2000 requisições simultâneas mesmo em sua versão gratuita, a facilidade na integração com a linguagem C# também foi um ponto a favor da escolha deste banco de dados.</w:t>
      </w:r>
      <w:r w:rsidR="00276069">
        <w:rPr>
          <w:rFonts w:ascii="Arial" w:hAnsi="Arial" w:cs="Arial"/>
          <w:sz w:val="26"/>
          <w:szCs w:val="26"/>
        </w:rPr>
        <w:t xml:space="preserve"> Como a aplicação mantem informações de regra de negócio em banco de dados, facilitando assim a manutenção da aplicação, mesmo com o sistema em produção, não sendo necessário compilação e paralização da aplicação. </w:t>
      </w: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Pr="00F957B4" w:rsidRDefault="00F957B4" w:rsidP="00F957B4">
      <w:pPr>
        <w:jc w:val="center"/>
        <w:rPr>
          <w:rFonts w:ascii="Arial" w:hAnsi="Arial" w:cs="Arial"/>
          <w:b/>
          <w:sz w:val="20"/>
          <w:szCs w:val="26"/>
        </w:rPr>
      </w:pPr>
      <w:r w:rsidRPr="00F957B4">
        <w:rPr>
          <w:rFonts w:ascii="Arial" w:hAnsi="Arial" w:cs="Arial"/>
          <w:b/>
          <w:sz w:val="20"/>
          <w:szCs w:val="26"/>
        </w:rPr>
        <w:t>FIGURA 22 – Modelo Físico de Dados</w:t>
      </w:r>
    </w:p>
    <w:p w:rsidR="00F957B4" w:rsidRDefault="00F957B4" w:rsidP="00F957B4">
      <w:pPr>
        <w:jc w:val="center"/>
        <w:rPr>
          <w:rFonts w:ascii="Arial" w:hAnsi="Arial" w:cs="Arial"/>
          <w:sz w:val="26"/>
          <w:szCs w:val="26"/>
        </w:rPr>
      </w:pPr>
      <w:r w:rsidRPr="00F957B4">
        <w:rPr>
          <w:rFonts w:ascii="Arial" w:hAnsi="Arial" w:cs="Arial"/>
          <w:noProof/>
          <w:sz w:val="26"/>
          <w:szCs w:val="26"/>
          <w:lang w:eastAsia="pt-BR"/>
        </w:rPr>
        <w:lastRenderedPageBreak/>
        <w:drawing>
          <wp:inline distT="0" distB="0" distL="0" distR="0" wp14:anchorId="3DE6BB82" wp14:editId="57B42CC3">
            <wp:extent cx="4975991" cy="51435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7197" cy="5144747"/>
                    </a:xfrm>
                    <a:prstGeom prst="rect">
                      <a:avLst/>
                    </a:prstGeom>
                    <a:noFill/>
                    <a:ln>
                      <a:noFill/>
                    </a:ln>
                  </pic:spPr>
                </pic:pic>
              </a:graphicData>
            </a:graphic>
          </wp:inline>
        </w:drawing>
      </w:r>
    </w:p>
    <w:p w:rsidR="00EF6FEF" w:rsidRDefault="00EF6FEF" w:rsidP="00F957B4">
      <w:pPr>
        <w:jc w:val="center"/>
        <w:rPr>
          <w:rFonts w:ascii="Arial" w:hAnsi="Arial" w:cs="Arial"/>
          <w:sz w:val="26"/>
          <w:szCs w:val="26"/>
        </w:rPr>
      </w:pPr>
    </w:p>
    <w:p w:rsidR="00AE46F7" w:rsidRPr="00FF275F" w:rsidRDefault="00520D4F" w:rsidP="004E4B7C">
      <w:pPr>
        <w:pStyle w:val="Ttulo1"/>
        <w:rPr>
          <w:b/>
        </w:rPr>
      </w:pPr>
      <w:bookmarkStart w:id="59" w:name="_Toc431853995"/>
      <w:r w:rsidRPr="00FF275F">
        <w:rPr>
          <w:b/>
        </w:rPr>
        <w:t>7 CONSIDERAÇÕES FINAIS</w:t>
      </w:r>
      <w:bookmarkEnd w:id="59"/>
      <w:r w:rsidRPr="00FF275F">
        <w:rPr>
          <w:b/>
        </w:rPr>
        <w:t xml:space="preserve">  </w:t>
      </w:r>
    </w:p>
    <w:p w:rsidR="009E2253" w:rsidRDefault="00AE46F7" w:rsidP="00520D4F">
      <w:pPr>
        <w:jc w:val="both"/>
        <w:rPr>
          <w:rFonts w:ascii="Arial" w:hAnsi="Arial" w:cs="Arial"/>
          <w:sz w:val="26"/>
          <w:szCs w:val="26"/>
        </w:rPr>
      </w:pPr>
      <w:r>
        <w:rPr>
          <w:rFonts w:ascii="Arial" w:hAnsi="Arial" w:cs="Arial"/>
          <w:b/>
          <w:sz w:val="26"/>
          <w:szCs w:val="26"/>
        </w:rPr>
        <w:tab/>
      </w:r>
      <w:r>
        <w:rPr>
          <w:rFonts w:ascii="Arial" w:hAnsi="Arial" w:cs="Arial"/>
          <w:sz w:val="26"/>
          <w:szCs w:val="26"/>
        </w:rPr>
        <w:t>Conhecimento técnico, prazos curtos e custos fixos são algumas das problemáticas a serem gerenciadas para que o projeto ocorra com sucesso.</w:t>
      </w:r>
      <w:r w:rsidR="009E2253">
        <w:rPr>
          <w:rFonts w:ascii="Arial" w:hAnsi="Arial" w:cs="Arial"/>
          <w:sz w:val="26"/>
          <w:szCs w:val="26"/>
        </w:rPr>
        <w:t xml:space="preserve"> </w:t>
      </w:r>
      <w:r w:rsidR="00415CFC">
        <w:rPr>
          <w:rFonts w:ascii="Arial" w:hAnsi="Arial" w:cs="Arial"/>
          <w:sz w:val="26"/>
          <w:szCs w:val="26"/>
        </w:rPr>
        <w:t xml:space="preserve">Porém, </w:t>
      </w:r>
      <w:r w:rsidR="009E2253">
        <w:rPr>
          <w:rFonts w:ascii="Arial" w:hAnsi="Arial" w:cs="Arial"/>
          <w:sz w:val="26"/>
          <w:szCs w:val="26"/>
        </w:rPr>
        <w:t>processo de desenvolvimento de um sistema possui inúmeros outros desafios, é necessário adquirir conhecimento em áreas distintas, entendimento de negócio e até</w:t>
      </w:r>
      <w:r w:rsidR="00415CFC">
        <w:rPr>
          <w:rFonts w:ascii="Arial" w:hAnsi="Arial" w:cs="Arial"/>
          <w:sz w:val="26"/>
          <w:szCs w:val="26"/>
        </w:rPr>
        <w:t>,</w:t>
      </w:r>
      <w:r w:rsidR="009E2253">
        <w:rPr>
          <w:rFonts w:ascii="Arial" w:hAnsi="Arial" w:cs="Arial"/>
          <w:sz w:val="26"/>
          <w:szCs w:val="26"/>
        </w:rPr>
        <w:t xml:space="preserve"> por que não, uma visão empreendedora, para que possa auxiliar o cliente em seus processos atuais.</w:t>
      </w:r>
    </w:p>
    <w:p w:rsidR="00AE46F7" w:rsidRDefault="00AE46F7" w:rsidP="00520D4F">
      <w:pPr>
        <w:jc w:val="both"/>
        <w:rPr>
          <w:rFonts w:ascii="Arial" w:hAnsi="Arial" w:cs="Arial"/>
          <w:sz w:val="26"/>
          <w:szCs w:val="26"/>
        </w:rPr>
      </w:pPr>
      <w:r>
        <w:rPr>
          <w:rFonts w:ascii="Arial" w:hAnsi="Arial" w:cs="Arial"/>
          <w:sz w:val="26"/>
          <w:szCs w:val="26"/>
        </w:rPr>
        <w:tab/>
        <w:t>Mas apesar das dificuldades possíveis, a dimensão e o aprendizado em realizar um projeto deste porte é imensurável.</w:t>
      </w:r>
    </w:p>
    <w:p w:rsidR="009E2253" w:rsidRDefault="00AE46F7" w:rsidP="009E2253">
      <w:pPr>
        <w:jc w:val="both"/>
        <w:rPr>
          <w:rFonts w:ascii="Arial" w:hAnsi="Arial" w:cs="Arial"/>
          <w:sz w:val="26"/>
          <w:szCs w:val="26"/>
        </w:rPr>
      </w:pPr>
      <w:r>
        <w:rPr>
          <w:rFonts w:ascii="Arial" w:hAnsi="Arial" w:cs="Arial"/>
          <w:sz w:val="26"/>
          <w:szCs w:val="26"/>
        </w:rPr>
        <w:tab/>
        <w:t>Após a realização deste projeto, foi possível analis</w:t>
      </w:r>
      <w:r w:rsidR="009E2253">
        <w:rPr>
          <w:rFonts w:ascii="Arial" w:hAnsi="Arial" w:cs="Arial"/>
          <w:sz w:val="26"/>
          <w:szCs w:val="26"/>
        </w:rPr>
        <w:t>ar os conhecimentos adquiridos. Muitas falhas ocorreram durante este projeto, que serviu como uma grande experiência para projetos futuros.</w:t>
      </w:r>
    </w:p>
    <w:p w:rsidR="009E2253" w:rsidRDefault="009E2253" w:rsidP="009E2253">
      <w:pPr>
        <w:jc w:val="both"/>
        <w:rPr>
          <w:rFonts w:ascii="Arial" w:hAnsi="Arial" w:cs="Arial"/>
          <w:sz w:val="26"/>
          <w:szCs w:val="26"/>
        </w:rPr>
      </w:pPr>
      <w:r>
        <w:rPr>
          <w:rFonts w:ascii="Arial" w:hAnsi="Arial" w:cs="Arial"/>
          <w:sz w:val="26"/>
          <w:szCs w:val="26"/>
        </w:rPr>
        <w:lastRenderedPageBreak/>
        <w:tab/>
        <w:t xml:space="preserve">Um dos pontos mais difíceis para a realização deste projeto, foi o levantamento dos requisitos, onde foi necessário realizar uma abstração técnica e entender como é o funcionamento do cliente piloto, seus processos atuais e a forma de lidar com a gestão. </w:t>
      </w:r>
      <w:r w:rsidR="00567D3E">
        <w:rPr>
          <w:rFonts w:ascii="Arial" w:hAnsi="Arial" w:cs="Arial"/>
          <w:sz w:val="26"/>
          <w:szCs w:val="26"/>
        </w:rPr>
        <w:t>A necessidade de abstração técnica foi um ponto que precisou ser trabalhado para que os levantamentos dos requisitos necessários para o desenvolvimento fossem adquiridos com sucesso.</w:t>
      </w:r>
    </w:p>
    <w:p w:rsidR="00567D3E" w:rsidRDefault="00567D3E" w:rsidP="009E2253">
      <w:pPr>
        <w:jc w:val="both"/>
        <w:rPr>
          <w:rFonts w:ascii="Arial" w:hAnsi="Arial" w:cs="Arial"/>
          <w:sz w:val="26"/>
          <w:szCs w:val="26"/>
        </w:rPr>
      </w:pPr>
      <w:r>
        <w:rPr>
          <w:rFonts w:ascii="Arial" w:hAnsi="Arial" w:cs="Arial"/>
          <w:sz w:val="26"/>
          <w:szCs w:val="26"/>
        </w:rPr>
        <w:tab/>
        <w:t>A comunicação com o cliente piloto foi também um ponto que teve que ser bem gerenciado, como o estabelecimento não funciona em horário comercial padrão, foi necessária uma adequação de horários para que as visitas, levantamentos, trocas de informações e entregas parciais do sistema fossem realizadas durante o horário de funcionamento do bar, normalmente nas madrugadas de sábado para domingo.</w:t>
      </w:r>
    </w:p>
    <w:p w:rsidR="00AF3E13" w:rsidRDefault="00567D3E" w:rsidP="00AF3E13">
      <w:pPr>
        <w:ind w:firstLine="708"/>
        <w:jc w:val="both"/>
        <w:rPr>
          <w:rFonts w:ascii="Arial" w:hAnsi="Arial" w:cs="Arial"/>
          <w:sz w:val="26"/>
          <w:szCs w:val="26"/>
        </w:rPr>
      </w:pPr>
      <w:r>
        <w:rPr>
          <w:rFonts w:ascii="Arial" w:hAnsi="Arial" w:cs="Arial"/>
          <w:sz w:val="26"/>
          <w:szCs w:val="26"/>
        </w:rPr>
        <w:t>Após estes pontos que precisaram de uma atenção em especial, um ponto</w:t>
      </w:r>
      <w:r w:rsidR="00415CFC">
        <w:rPr>
          <w:rFonts w:ascii="Arial" w:hAnsi="Arial" w:cs="Arial"/>
          <w:sz w:val="26"/>
          <w:szCs w:val="26"/>
        </w:rPr>
        <w:t xml:space="preserve"> positivo</w:t>
      </w:r>
      <w:r>
        <w:rPr>
          <w:rFonts w:ascii="Arial" w:hAnsi="Arial" w:cs="Arial"/>
          <w:sz w:val="26"/>
          <w:szCs w:val="26"/>
        </w:rPr>
        <w:t xml:space="preserve"> que merece destaque foi a conduta de nosso professor orientador. Sempre disposto a ajudar e com um enorme conhecimento e bagagem profissional. Sem dúvida, sem a presença de um profissional deste porte, este projeto não teria ocorrido com sucesso.</w:t>
      </w:r>
    </w:p>
    <w:p w:rsidR="00567D3E" w:rsidRDefault="00567D3E" w:rsidP="00AF3E13">
      <w:pPr>
        <w:ind w:firstLine="708"/>
        <w:jc w:val="both"/>
        <w:rPr>
          <w:rFonts w:ascii="Arial" w:hAnsi="Arial" w:cs="Arial"/>
          <w:sz w:val="26"/>
          <w:szCs w:val="26"/>
        </w:rPr>
      </w:pPr>
      <w:r>
        <w:rPr>
          <w:rFonts w:ascii="Arial" w:hAnsi="Arial" w:cs="Arial"/>
          <w:sz w:val="26"/>
          <w:szCs w:val="26"/>
        </w:rPr>
        <w:t xml:space="preserve">O apoio do cliente piloto, que demonstrou confiança e interesse mutuo para o desenvolvimento deste sistema, nos concedeu acesso irrestrito ao estabelecimento, para que pudéssemos analisar e levantar todos os requisitos necessários. </w:t>
      </w:r>
      <w:r w:rsidR="001F01F0">
        <w:rPr>
          <w:rFonts w:ascii="Arial" w:hAnsi="Arial" w:cs="Arial"/>
          <w:sz w:val="26"/>
          <w:szCs w:val="26"/>
        </w:rPr>
        <w:t>A importância desta parte foi grande o suficiente para o estabelecimento alterar seu fluxo atual de processo após a realização do BPMN. Onde foi analisado falhas no atendimento e solicitação de pedidos realizados pelos clientes.</w:t>
      </w:r>
    </w:p>
    <w:p w:rsidR="00CD1168" w:rsidRPr="00CD1168" w:rsidRDefault="00CD1168" w:rsidP="00CD1168">
      <w:pPr>
        <w:ind w:firstLine="708"/>
        <w:jc w:val="center"/>
        <w:rPr>
          <w:rFonts w:ascii="Arial" w:hAnsi="Arial" w:cs="Arial"/>
          <w:b/>
          <w:sz w:val="20"/>
          <w:szCs w:val="26"/>
        </w:rPr>
      </w:pPr>
      <w:r w:rsidRPr="00CD1168">
        <w:rPr>
          <w:rFonts w:ascii="Arial" w:hAnsi="Arial" w:cs="Arial"/>
          <w:b/>
          <w:sz w:val="20"/>
          <w:szCs w:val="26"/>
        </w:rPr>
        <w:t>Figura 23 – BPMN Entrada do cliente sem automação</w:t>
      </w:r>
    </w:p>
    <w:p w:rsidR="00CD1168" w:rsidRDefault="00CD1168" w:rsidP="00CD1168">
      <w:pPr>
        <w:ind w:firstLine="708"/>
        <w:jc w:val="center"/>
        <w:rPr>
          <w:rFonts w:ascii="Arial" w:hAnsi="Arial" w:cs="Arial"/>
          <w:sz w:val="26"/>
          <w:szCs w:val="26"/>
        </w:rPr>
      </w:pPr>
      <w:r>
        <w:rPr>
          <w:rFonts w:ascii="Arial" w:hAnsi="Arial" w:cs="Arial"/>
          <w:noProof/>
          <w:sz w:val="26"/>
          <w:szCs w:val="26"/>
          <w:lang w:eastAsia="pt-BR"/>
        </w:rPr>
        <w:drawing>
          <wp:inline distT="0" distB="0" distL="0" distR="0">
            <wp:extent cx="4914900" cy="1876425"/>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14900" cy="1876425"/>
                    </a:xfrm>
                    <a:prstGeom prst="rect">
                      <a:avLst/>
                    </a:prstGeom>
                    <a:noFill/>
                    <a:ln>
                      <a:noFill/>
                    </a:ln>
                  </pic:spPr>
                </pic:pic>
              </a:graphicData>
            </a:graphic>
          </wp:inline>
        </w:drawing>
      </w:r>
    </w:p>
    <w:p w:rsidR="00CD1168" w:rsidRDefault="00CD1168" w:rsidP="00CD1168">
      <w:pPr>
        <w:tabs>
          <w:tab w:val="left" w:pos="3645"/>
        </w:tabs>
        <w:rPr>
          <w:rFonts w:ascii="Arial" w:hAnsi="Arial" w:cs="Arial"/>
          <w:sz w:val="26"/>
          <w:szCs w:val="26"/>
        </w:rPr>
      </w:pPr>
      <w:r>
        <w:rPr>
          <w:rFonts w:ascii="Arial" w:hAnsi="Arial" w:cs="Arial"/>
          <w:sz w:val="26"/>
          <w:szCs w:val="26"/>
        </w:rPr>
        <w:tab/>
      </w:r>
    </w:p>
    <w:p w:rsidR="00CD1168" w:rsidRDefault="00CD1168" w:rsidP="00CD1168">
      <w:pPr>
        <w:tabs>
          <w:tab w:val="left" w:pos="3645"/>
        </w:tabs>
        <w:rPr>
          <w:rFonts w:ascii="Arial" w:hAnsi="Arial" w:cs="Arial"/>
          <w:sz w:val="26"/>
          <w:szCs w:val="26"/>
        </w:rPr>
      </w:pPr>
    </w:p>
    <w:p w:rsidR="00CD1168" w:rsidRDefault="00CD1168" w:rsidP="00CD1168">
      <w:pPr>
        <w:tabs>
          <w:tab w:val="left" w:pos="3645"/>
        </w:tabs>
        <w:rPr>
          <w:rFonts w:ascii="Arial" w:hAnsi="Arial" w:cs="Arial"/>
          <w:sz w:val="26"/>
          <w:szCs w:val="26"/>
        </w:rPr>
      </w:pPr>
    </w:p>
    <w:p w:rsidR="00CD1168" w:rsidRDefault="00CD1168" w:rsidP="00CD1168">
      <w:pPr>
        <w:tabs>
          <w:tab w:val="left" w:pos="3645"/>
        </w:tabs>
        <w:jc w:val="center"/>
        <w:rPr>
          <w:rFonts w:ascii="Arial" w:hAnsi="Arial" w:cs="Arial"/>
          <w:b/>
          <w:sz w:val="20"/>
          <w:szCs w:val="26"/>
        </w:rPr>
      </w:pPr>
    </w:p>
    <w:p w:rsidR="00CD1168" w:rsidRPr="00CD1168" w:rsidRDefault="00CD1168" w:rsidP="00CD1168">
      <w:pPr>
        <w:tabs>
          <w:tab w:val="left" w:pos="3645"/>
        </w:tabs>
        <w:jc w:val="center"/>
        <w:rPr>
          <w:rFonts w:ascii="Arial" w:hAnsi="Arial" w:cs="Arial"/>
          <w:b/>
          <w:sz w:val="20"/>
          <w:szCs w:val="26"/>
        </w:rPr>
      </w:pPr>
      <w:r w:rsidRPr="00CD1168">
        <w:rPr>
          <w:rFonts w:ascii="Arial" w:hAnsi="Arial" w:cs="Arial"/>
          <w:b/>
          <w:sz w:val="20"/>
          <w:szCs w:val="26"/>
        </w:rPr>
        <w:lastRenderedPageBreak/>
        <w:t>FIGURA 24 – BPMN Solicitação de Pedido sem automação</w:t>
      </w:r>
    </w:p>
    <w:p w:rsidR="00CD1168" w:rsidRDefault="00CD1168" w:rsidP="00CD1168">
      <w:pPr>
        <w:ind w:firstLine="708"/>
        <w:jc w:val="center"/>
        <w:rPr>
          <w:rFonts w:ascii="Arial" w:hAnsi="Arial" w:cs="Arial"/>
          <w:sz w:val="26"/>
          <w:szCs w:val="26"/>
        </w:rPr>
      </w:pPr>
      <w:r>
        <w:rPr>
          <w:rFonts w:ascii="Arial" w:hAnsi="Arial" w:cs="Arial"/>
          <w:noProof/>
          <w:sz w:val="26"/>
          <w:szCs w:val="26"/>
          <w:lang w:eastAsia="pt-BR"/>
        </w:rPr>
        <w:drawing>
          <wp:inline distT="0" distB="0" distL="0" distR="0">
            <wp:extent cx="5400675" cy="3971925"/>
            <wp:effectExtent l="0" t="0" r="9525"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675" cy="3971925"/>
                    </a:xfrm>
                    <a:prstGeom prst="rect">
                      <a:avLst/>
                    </a:prstGeom>
                    <a:noFill/>
                    <a:ln>
                      <a:noFill/>
                    </a:ln>
                  </pic:spPr>
                </pic:pic>
              </a:graphicData>
            </a:graphic>
          </wp:inline>
        </w:drawing>
      </w:r>
    </w:p>
    <w:p w:rsidR="00CD1168" w:rsidRPr="00A22A8B" w:rsidRDefault="00CD1168" w:rsidP="00CD1168">
      <w:pPr>
        <w:ind w:firstLine="708"/>
        <w:jc w:val="center"/>
        <w:rPr>
          <w:rFonts w:ascii="Arial" w:hAnsi="Arial" w:cs="Arial"/>
          <w:b/>
          <w:sz w:val="20"/>
          <w:szCs w:val="26"/>
        </w:rPr>
      </w:pPr>
      <w:r w:rsidRPr="00A22A8B">
        <w:rPr>
          <w:rFonts w:ascii="Arial" w:hAnsi="Arial" w:cs="Arial"/>
          <w:b/>
          <w:sz w:val="20"/>
          <w:szCs w:val="26"/>
        </w:rPr>
        <w:t xml:space="preserve">FIGURA 26 </w:t>
      </w:r>
      <w:r w:rsidR="00A22A8B" w:rsidRPr="00A22A8B">
        <w:rPr>
          <w:rFonts w:ascii="Arial" w:hAnsi="Arial" w:cs="Arial"/>
          <w:b/>
          <w:sz w:val="20"/>
          <w:szCs w:val="26"/>
        </w:rPr>
        <w:t>–</w:t>
      </w:r>
      <w:r w:rsidRPr="00A22A8B">
        <w:rPr>
          <w:rFonts w:ascii="Arial" w:hAnsi="Arial" w:cs="Arial"/>
          <w:b/>
          <w:sz w:val="20"/>
          <w:szCs w:val="26"/>
        </w:rPr>
        <w:t xml:space="preserve"> BPMN</w:t>
      </w:r>
      <w:r w:rsidR="00A22A8B" w:rsidRPr="00A22A8B">
        <w:rPr>
          <w:rFonts w:ascii="Arial" w:hAnsi="Arial" w:cs="Arial"/>
          <w:b/>
          <w:sz w:val="20"/>
          <w:szCs w:val="26"/>
        </w:rPr>
        <w:t xml:space="preserve"> Pedido a cozinha sem automação</w:t>
      </w:r>
    </w:p>
    <w:p w:rsidR="00A22A8B" w:rsidRDefault="00CD1168" w:rsidP="00CD1168">
      <w:pPr>
        <w:ind w:firstLine="708"/>
        <w:jc w:val="center"/>
        <w:rPr>
          <w:rFonts w:ascii="Arial" w:hAnsi="Arial" w:cs="Arial"/>
          <w:sz w:val="26"/>
          <w:szCs w:val="26"/>
        </w:rPr>
      </w:pPr>
      <w:r>
        <w:rPr>
          <w:rFonts w:ascii="Arial" w:hAnsi="Arial" w:cs="Arial"/>
          <w:noProof/>
          <w:sz w:val="26"/>
          <w:szCs w:val="26"/>
          <w:lang w:eastAsia="pt-BR"/>
        </w:rPr>
        <w:drawing>
          <wp:inline distT="0" distB="0" distL="0" distR="0">
            <wp:extent cx="5391150" cy="309562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3095625"/>
                    </a:xfrm>
                    <a:prstGeom prst="rect">
                      <a:avLst/>
                    </a:prstGeom>
                    <a:noFill/>
                    <a:ln>
                      <a:noFill/>
                    </a:ln>
                  </pic:spPr>
                </pic:pic>
              </a:graphicData>
            </a:graphic>
          </wp:inline>
        </w:drawing>
      </w:r>
    </w:p>
    <w:p w:rsidR="00A22A8B" w:rsidRPr="00A22A8B" w:rsidRDefault="00A22A8B" w:rsidP="00A22A8B">
      <w:pPr>
        <w:rPr>
          <w:rFonts w:ascii="Arial" w:hAnsi="Arial" w:cs="Arial"/>
          <w:sz w:val="26"/>
          <w:szCs w:val="26"/>
        </w:rPr>
      </w:pPr>
    </w:p>
    <w:p w:rsidR="00A22A8B" w:rsidRDefault="00A22A8B" w:rsidP="00A22A8B">
      <w:pPr>
        <w:rPr>
          <w:rFonts w:ascii="Arial" w:hAnsi="Arial" w:cs="Arial"/>
          <w:sz w:val="26"/>
          <w:szCs w:val="26"/>
        </w:rPr>
      </w:pPr>
    </w:p>
    <w:p w:rsidR="00CD1168" w:rsidRDefault="00A22A8B" w:rsidP="00A22A8B">
      <w:pPr>
        <w:tabs>
          <w:tab w:val="left" w:pos="3675"/>
        </w:tabs>
        <w:rPr>
          <w:rFonts w:ascii="Arial" w:hAnsi="Arial" w:cs="Arial"/>
          <w:sz w:val="26"/>
          <w:szCs w:val="26"/>
        </w:rPr>
      </w:pPr>
      <w:r>
        <w:rPr>
          <w:rFonts w:ascii="Arial" w:hAnsi="Arial" w:cs="Arial"/>
          <w:sz w:val="26"/>
          <w:szCs w:val="26"/>
        </w:rPr>
        <w:tab/>
      </w:r>
    </w:p>
    <w:p w:rsidR="00A22A8B" w:rsidRPr="00A22A8B" w:rsidRDefault="00A22A8B" w:rsidP="00A22A8B">
      <w:pPr>
        <w:tabs>
          <w:tab w:val="left" w:pos="3675"/>
        </w:tabs>
        <w:jc w:val="center"/>
        <w:rPr>
          <w:rFonts w:ascii="Arial" w:hAnsi="Arial" w:cs="Arial"/>
          <w:b/>
          <w:sz w:val="20"/>
          <w:szCs w:val="26"/>
        </w:rPr>
      </w:pPr>
      <w:r w:rsidRPr="00A22A8B">
        <w:rPr>
          <w:rFonts w:ascii="Arial" w:hAnsi="Arial" w:cs="Arial"/>
          <w:b/>
          <w:sz w:val="20"/>
          <w:szCs w:val="26"/>
        </w:rPr>
        <w:lastRenderedPageBreak/>
        <w:t>FIGURA 27 – BPMN Saída Cliente sem automação</w:t>
      </w:r>
    </w:p>
    <w:p w:rsidR="00CD1168" w:rsidRDefault="00CD1168" w:rsidP="00CD1168">
      <w:pPr>
        <w:ind w:firstLine="708"/>
        <w:rPr>
          <w:rFonts w:ascii="Arial" w:hAnsi="Arial" w:cs="Arial"/>
          <w:sz w:val="26"/>
          <w:szCs w:val="26"/>
        </w:rPr>
      </w:pPr>
      <w:r>
        <w:rPr>
          <w:rFonts w:ascii="Arial" w:hAnsi="Arial" w:cs="Arial"/>
          <w:noProof/>
          <w:sz w:val="26"/>
          <w:szCs w:val="26"/>
          <w:lang w:eastAsia="pt-BR"/>
        </w:rPr>
        <w:drawing>
          <wp:inline distT="0" distB="0" distL="0" distR="0">
            <wp:extent cx="5400675" cy="2562225"/>
            <wp:effectExtent l="0" t="0" r="9525"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2562225"/>
                    </a:xfrm>
                    <a:prstGeom prst="rect">
                      <a:avLst/>
                    </a:prstGeom>
                    <a:noFill/>
                    <a:ln>
                      <a:noFill/>
                    </a:ln>
                  </pic:spPr>
                </pic:pic>
              </a:graphicData>
            </a:graphic>
          </wp:inline>
        </w:drawing>
      </w:r>
    </w:p>
    <w:p w:rsidR="00F41259" w:rsidRDefault="00F41259" w:rsidP="00AF3E13">
      <w:pPr>
        <w:ind w:firstLine="708"/>
        <w:jc w:val="both"/>
        <w:rPr>
          <w:rFonts w:ascii="Arial" w:hAnsi="Arial" w:cs="Arial"/>
          <w:sz w:val="26"/>
          <w:szCs w:val="26"/>
        </w:rPr>
      </w:pPr>
      <w:r>
        <w:rPr>
          <w:rFonts w:ascii="Arial" w:hAnsi="Arial" w:cs="Arial"/>
          <w:sz w:val="26"/>
          <w:szCs w:val="26"/>
        </w:rPr>
        <w:t>Este projeto teve uma visão diferenciada, não sendo somente para atender a organização cliente, mas sim para o desenvolvimento de um produto comercial. O nosso cliente piloto, entrando como parceiro estratégico, nos forneceu inúmeros conhecimentos da área, fazendo com que obtivéssemos um diferencial para implementar no produto.</w:t>
      </w:r>
    </w:p>
    <w:p w:rsidR="00F41259" w:rsidRDefault="00F41259" w:rsidP="00AF3E13">
      <w:pPr>
        <w:ind w:firstLine="708"/>
        <w:jc w:val="both"/>
        <w:rPr>
          <w:rFonts w:ascii="Arial" w:hAnsi="Arial" w:cs="Arial"/>
          <w:sz w:val="26"/>
          <w:szCs w:val="26"/>
        </w:rPr>
      </w:pPr>
      <w:r>
        <w:rPr>
          <w:rFonts w:ascii="Arial" w:hAnsi="Arial" w:cs="Arial"/>
          <w:sz w:val="26"/>
          <w:szCs w:val="26"/>
        </w:rPr>
        <w:t>Nesta primeira fase, chamada de fase academia, foi entregue os módulos básicos para funcionamento da aplicação em um bar e ou restaurante. Entrada e saída de clientes, abertura e fechamento de caixa, controle de estoque e pedidos são os principais casos de uso para um pdv.</w:t>
      </w:r>
    </w:p>
    <w:p w:rsidR="00F41259" w:rsidRDefault="00043BF0" w:rsidP="00AF3E13">
      <w:pPr>
        <w:ind w:firstLine="708"/>
        <w:jc w:val="both"/>
        <w:rPr>
          <w:rFonts w:ascii="Arial" w:hAnsi="Arial" w:cs="Arial"/>
          <w:sz w:val="26"/>
          <w:szCs w:val="26"/>
        </w:rPr>
      </w:pPr>
      <w:r>
        <w:rPr>
          <w:rFonts w:ascii="Arial" w:hAnsi="Arial" w:cs="Arial"/>
          <w:sz w:val="26"/>
          <w:szCs w:val="26"/>
        </w:rPr>
        <w:t>Este projeto já possui uma segunda fase, em fase de levantamento, onde será desenvolvido módulos gerenciais e controle das informações. Este produto deverá atender as necessidades básicas de todos os bares e restaurantes, mas tendo como premissa a utilização das mais modernas tecnologias, conseguindo assim aplicar agilidade, segurança e confiabilidade aos futuros clientes.</w:t>
      </w:r>
    </w:p>
    <w:p w:rsidR="00520D4F" w:rsidRDefault="00A82A36" w:rsidP="00AF3E13">
      <w:pPr>
        <w:ind w:firstLine="708"/>
        <w:jc w:val="both"/>
        <w:rPr>
          <w:rFonts w:ascii="Arial" w:hAnsi="Arial" w:cs="Arial"/>
          <w:sz w:val="26"/>
          <w:szCs w:val="26"/>
        </w:rPr>
      </w:pPr>
      <w:r>
        <w:rPr>
          <w:rFonts w:ascii="Arial" w:hAnsi="Arial" w:cs="Arial"/>
          <w:sz w:val="26"/>
          <w:szCs w:val="26"/>
        </w:rPr>
        <w:t>Acreditamos que o sucesso acadêmico foi alcançado com esta fase do projeto, mas o trabalho deveria continuar por no mínimo um ano para que o produto possa ser comercializado em grande escala. Novos parceiros já estão em processo de fechamento e esperamos assim conquistar a satisfação dos nossos futuros clientes.</w:t>
      </w:r>
    </w:p>
    <w:p w:rsidR="00DC10D5" w:rsidRDefault="00DC10D5" w:rsidP="00AF3E13">
      <w:pPr>
        <w:ind w:firstLine="708"/>
        <w:jc w:val="both"/>
        <w:rPr>
          <w:rFonts w:ascii="Arial" w:hAnsi="Arial" w:cs="Arial"/>
          <w:sz w:val="26"/>
          <w:szCs w:val="26"/>
        </w:rPr>
      </w:pPr>
    </w:p>
    <w:p w:rsidR="00700526" w:rsidRDefault="00700526" w:rsidP="00AF3E13">
      <w:pPr>
        <w:ind w:firstLine="708"/>
        <w:jc w:val="both"/>
        <w:rPr>
          <w:rFonts w:ascii="Arial" w:hAnsi="Arial" w:cs="Arial"/>
          <w:sz w:val="26"/>
          <w:szCs w:val="26"/>
        </w:rPr>
      </w:pPr>
    </w:p>
    <w:p w:rsidR="00700526" w:rsidRDefault="00700526" w:rsidP="00AF3E13">
      <w:pPr>
        <w:ind w:firstLine="708"/>
        <w:jc w:val="both"/>
        <w:rPr>
          <w:rFonts w:ascii="Arial" w:hAnsi="Arial" w:cs="Arial"/>
          <w:sz w:val="26"/>
          <w:szCs w:val="26"/>
        </w:rPr>
      </w:pPr>
    </w:p>
    <w:p w:rsidR="00700526" w:rsidRDefault="00700526" w:rsidP="00AF3E13">
      <w:pPr>
        <w:ind w:firstLine="708"/>
        <w:jc w:val="both"/>
        <w:rPr>
          <w:rFonts w:ascii="Arial" w:hAnsi="Arial" w:cs="Arial"/>
          <w:sz w:val="26"/>
          <w:szCs w:val="26"/>
        </w:rPr>
      </w:pPr>
    </w:p>
    <w:p w:rsidR="00700526" w:rsidRDefault="00700526" w:rsidP="00AF3E13">
      <w:pPr>
        <w:ind w:firstLine="708"/>
        <w:jc w:val="both"/>
        <w:rPr>
          <w:rFonts w:ascii="Arial" w:hAnsi="Arial" w:cs="Arial"/>
          <w:sz w:val="26"/>
          <w:szCs w:val="26"/>
        </w:rPr>
      </w:pPr>
    </w:p>
    <w:p w:rsidR="00DC10D5" w:rsidRPr="00DC10D5" w:rsidRDefault="00DC10D5" w:rsidP="00DC10D5">
      <w:pPr>
        <w:jc w:val="center"/>
        <w:rPr>
          <w:rFonts w:ascii="Arial" w:hAnsi="Arial" w:cs="Arial"/>
          <w:b/>
          <w:sz w:val="26"/>
          <w:szCs w:val="26"/>
        </w:rPr>
      </w:pPr>
      <w:r w:rsidRPr="00DC10D5">
        <w:rPr>
          <w:rFonts w:ascii="Arial" w:hAnsi="Arial" w:cs="Arial"/>
          <w:b/>
          <w:sz w:val="26"/>
          <w:szCs w:val="26"/>
        </w:rPr>
        <w:lastRenderedPageBreak/>
        <w:t>REFERÊNCIAS</w:t>
      </w:r>
    </w:p>
    <w:p w:rsidR="00DC10D5" w:rsidRPr="00DC10D5" w:rsidRDefault="00DC10D5" w:rsidP="00DC10D5">
      <w:pPr>
        <w:rPr>
          <w:rFonts w:ascii="Arial" w:hAnsi="Arial" w:cs="Arial"/>
          <w:sz w:val="26"/>
          <w:szCs w:val="26"/>
        </w:rPr>
      </w:pPr>
    </w:p>
    <w:p w:rsidR="00DC10D5" w:rsidRPr="00DC10D5" w:rsidRDefault="00DC10D5" w:rsidP="006A62F8">
      <w:pPr>
        <w:jc w:val="both"/>
        <w:rPr>
          <w:rFonts w:ascii="Arial" w:hAnsi="Arial" w:cs="Arial"/>
          <w:sz w:val="26"/>
          <w:szCs w:val="26"/>
        </w:rPr>
      </w:pPr>
      <w:r w:rsidRPr="00DC10D5">
        <w:rPr>
          <w:rFonts w:ascii="Arial" w:hAnsi="Arial" w:cs="Arial"/>
          <w:sz w:val="26"/>
          <w:szCs w:val="26"/>
        </w:rPr>
        <w:t xml:space="preserve">CODEPLEX </w:t>
      </w:r>
      <w:proofErr w:type="spellStart"/>
      <w:r w:rsidRPr="00DC10D5">
        <w:rPr>
          <w:rFonts w:ascii="Arial" w:hAnsi="Arial" w:cs="Arial"/>
          <w:b/>
          <w:sz w:val="26"/>
          <w:szCs w:val="26"/>
        </w:rPr>
        <w:t>Welcome</w:t>
      </w:r>
      <w:proofErr w:type="spellEnd"/>
      <w:r w:rsidRPr="00DC10D5">
        <w:rPr>
          <w:rFonts w:ascii="Arial" w:hAnsi="Arial" w:cs="Arial"/>
          <w:b/>
          <w:sz w:val="26"/>
          <w:szCs w:val="26"/>
        </w:rPr>
        <w:t xml:space="preserve"> </w:t>
      </w:r>
      <w:proofErr w:type="spellStart"/>
      <w:r w:rsidRPr="00DC10D5">
        <w:rPr>
          <w:rFonts w:ascii="Arial" w:hAnsi="Arial" w:cs="Arial"/>
          <w:b/>
          <w:sz w:val="26"/>
          <w:szCs w:val="26"/>
        </w:rPr>
        <w:t>to</w:t>
      </w:r>
      <w:proofErr w:type="spellEnd"/>
      <w:r w:rsidRPr="00DC10D5">
        <w:rPr>
          <w:rFonts w:ascii="Arial" w:hAnsi="Arial" w:cs="Arial"/>
          <w:b/>
          <w:sz w:val="26"/>
          <w:szCs w:val="26"/>
        </w:rPr>
        <w:t xml:space="preserve"> Windows </w:t>
      </w:r>
      <w:proofErr w:type="spellStart"/>
      <w:r w:rsidRPr="00DC10D5">
        <w:rPr>
          <w:rFonts w:ascii="Arial" w:hAnsi="Arial" w:cs="Arial"/>
          <w:b/>
          <w:sz w:val="26"/>
          <w:szCs w:val="26"/>
        </w:rPr>
        <w:t>Presentation</w:t>
      </w:r>
      <w:proofErr w:type="spellEnd"/>
      <w:r w:rsidRPr="00DC10D5">
        <w:rPr>
          <w:rFonts w:ascii="Arial" w:hAnsi="Arial" w:cs="Arial"/>
          <w:b/>
          <w:sz w:val="26"/>
          <w:szCs w:val="26"/>
        </w:rPr>
        <w:t xml:space="preserve"> Foundation</w:t>
      </w:r>
      <w:r w:rsidRPr="00DC10D5">
        <w:rPr>
          <w:rFonts w:ascii="Arial" w:hAnsi="Arial" w:cs="Arial"/>
          <w:sz w:val="26"/>
          <w:szCs w:val="26"/>
        </w:rPr>
        <w:t xml:space="preserve">! Disponível em: </w:t>
      </w:r>
      <w:hyperlink r:id="rId44">
        <w:r w:rsidRPr="00DC10D5">
          <w:rPr>
            <w:rFonts w:ascii="Arial" w:hAnsi="Arial" w:cs="Arial"/>
            <w:sz w:val="26"/>
            <w:szCs w:val="26"/>
          </w:rPr>
          <w:t>http://wpf.codeplex.com/</w:t>
        </w:r>
      </w:hyperlink>
      <w:r w:rsidRPr="00DC10D5">
        <w:rPr>
          <w:rFonts w:ascii="Arial" w:hAnsi="Arial" w:cs="Arial"/>
          <w:sz w:val="26"/>
          <w:szCs w:val="26"/>
        </w:rPr>
        <w:t xml:space="preserve"> Acesso em: 13/03/2015</w:t>
      </w:r>
    </w:p>
    <w:p w:rsidR="00DC10D5" w:rsidRPr="00DC10D5" w:rsidRDefault="00DC10D5" w:rsidP="006A62F8">
      <w:pPr>
        <w:jc w:val="both"/>
        <w:rPr>
          <w:rFonts w:ascii="Arial" w:hAnsi="Arial" w:cs="Arial"/>
          <w:sz w:val="26"/>
          <w:szCs w:val="26"/>
        </w:rPr>
      </w:pPr>
      <w:r w:rsidRPr="00DC10D5">
        <w:rPr>
          <w:rFonts w:ascii="Arial" w:hAnsi="Arial" w:cs="Arial"/>
          <w:sz w:val="26"/>
          <w:szCs w:val="26"/>
        </w:rPr>
        <w:t xml:space="preserve">CODEPLEX </w:t>
      </w:r>
      <w:r w:rsidRPr="00DC10D5">
        <w:rPr>
          <w:rFonts w:ascii="Arial" w:hAnsi="Arial" w:cs="Arial"/>
          <w:b/>
          <w:sz w:val="26"/>
          <w:szCs w:val="26"/>
        </w:rPr>
        <w:t xml:space="preserve">WPF Toolkit – </w:t>
      </w:r>
      <w:proofErr w:type="spellStart"/>
      <w:r w:rsidRPr="00DC10D5">
        <w:rPr>
          <w:rFonts w:ascii="Arial" w:hAnsi="Arial" w:cs="Arial"/>
          <w:b/>
          <w:sz w:val="26"/>
          <w:szCs w:val="26"/>
        </w:rPr>
        <w:t>January</w:t>
      </w:r>
      <w:proofErr w:type="spellEnd"/>
      <w:r w:rsidRPr="00DC10D5">
        <w:rPr>
          <w:rFonts w:ascii="Arial" w:hAnsi="Arial" w:cs="Arial"/>
          <w:b/>
          <w:sz w:val="26"/>
          <w:szCs w:val="26"/>
        </w:rPr>
        <w:t xml:space="preserve"> 2009 Release </w:t>
      </w:r>
      <w:r w:rsidRPr="00DC10D5">
        <w:rPr>
          <w:rFonts w:ascii="Arial" w:hAnsi="Arial" w:cs="Arial"/>
          <w:sz w:val="26"/>
          <w:szCs w:val="26"/>
        </w:rPr>
        <w:t xml:space="preserve">Disponível em: </w:t>
      </w:r>
      <w:hyperlink r:id="rId45">
        <w:r w:rsidRPr="00DC10D5">
          <w:rPr>
            <w:rFonts w:ascii="Arial" w:hAnsi="Arial" w:cs="Arial"/>
            <w:sz w:val="26"/>
            <w:szCs w:val="26"/>
          </w:rPr>
          <w:t>http://wpf.codeplex.com/releases/view/22567</w:t>
        </w:r>
      </w:hyperlink>
      <w:r w:rsidRPr="00DC10D5">
        <w:rPr>
          <w:rFonts w:ascii="Arial" w:hAnsi="Arial" w:cs="Arial"/>
          <w:sz w:val="26"/>
          <w:szCs w:val="26"/>
        </w:rPr>
        <w:t xml:space="preserve"> </w:t>
      </w:r>
    </w:p>
    <w:p w:rsidR="00DC10D5" w:rsidRPr="00DC10D5" w:rsidRDefault="00DC10D5" w:rsidP="006A62F8">
      <w:pPr>
        <w:jc w:val="both"/>
        <w:rPr>
          <w:rFonts w:ascii="Arial" w:hAnsi="Arial" w:cs="Arial"/>
          <w:sz w:val="26"/>
          <w:szCs w:val="26"/>
        </w:rPr>
      </w:pPr>
      <w:r w:rsidRPr="00DC10D5">
        <w:rPr>
          <w:rFonts w:ascii="Arial" w:hAnsi="Arial" w:cs="Arial"/>
          <w:b/>
          <w:sz w:val="26"/>
          <w:szCs w:val="26"/>
        </w:rPr>
        <w:t xml:space="preserve">Microsoft </w:t>
      </w:r>
      <w:proofErr w:type="spellStart"/>
      <w:r w:rsidRPr="00DC10D5">
        <w:rPr>
          <w:rFonts w:ascii="Arial" w:hAnsi="Arial" w:cs="Arial"/>
          <w:b/>
          <w:sz w:val="26"/>
          <w:szCs w:val="26"/>
        </w:rPr>
        <w:t>Sql</w:t>
      </w:r>
      <w:proofErr w:type="spellEnd"/>
      <w:r w:rsidRPr="00DC10D5">
        <w:rPr>
          <w:rFonts w:ascii="Arial" w:hAnsi="Arial" w:cs="Arial"/>
          <w:b/>
          <w:sz w:val="26"/>
          <w:szCs w:val="26"/>
        </w:rPr>
        <w:t xml:space="preserve"> Server</w:t>
      </w:r>
      <w:r w:rsidRPr="00DC10D5">
        <w:rPr>
          <w:rFonts w:ascii="Arial" w:hAnsi="Arial" w:cs="Arial"/>
          <w:sz w:val="26"/>
          <w:szCs w:val="26"/>
        </w:rPr>
        <w:t xml:space="preserve"> Disponível em: </w:t>
      </w:r>
      <w:hyperlink r:id="rId46">
        <w:r w:rsidRPr="00DC10D5">
          <w:rPr>
            <w:rFonts w:ascii="Arial" w:hAnsi="Arial" w:cs="Arial"/>
            <w:sz w:val="26"/>
            <w:szCs w:val="26"/>
          </w:rPr>
          <w:t>https://msdn.microsoft.com/pt-br/library/cc564903.aspx</w:t>
        </w:r>
      </w:hyperlink>
      <w:r w:rsidRPr="00DC10D5">
        <w:rPr>
          <w:rFonts w:ascii="Arial" w:hAnsi="Arial" w:cs="Arial"/>
          <w:sz w:val="26"/>
          <w:szCs w:val="26"/>
        </w:rPr>
        <w:t xml:space="preserve"> Acesso em: 10/03/2015.</w:t>
      </w:r>
    </w:p>
    <w:p w:rsidR="00DC10D5" w:rsidRPr="00DC10D5" w:rsidRDefault="00DC10D5" w:rsidP="006A62F8">
      <w:pPr>
        <w:jc w:val="both"/>
        <w:rPr>
          <w:rFonts w:ascii="Arial" w:hAnsi="Arial" w:cs="Arial"/>
          <w:sz w:val="26"/>
          <w:szCs w:val="26"/>
        </w:rPr>
      </w:pPr>
      <w:proofErr w:type="spellStart"/>
      <w:r w:rsidRPr="00DC10D5">
        <w:rPr>
          <w:rFonts w:ascii="Arial" w:hAnsi="Arial" w:cs="Arial"/>
          <w:sz w:val="26"/>
          <w:szCs w:val="26"/>
        </w:rPr>
        <w:t>Git</w:t>
      </w:r>
      <w:proofErr w:type="spellEnd"/>
      <w:r w:rsidRPr="00DC10D5">
        <w:rPr>
          <w:rFonts w:ascii="Arial" w:hAnsi="Arial" w:cs="Arial"/>
          <w:sz w:val="26"/>
          <w:szCs w:val="26"/>
        </w:rPr>
        <w:t xml:space="preserve"> </w:t>
      </w:r>
      <w:r w:rsidRPr="00DC10D5">
        <w:rPr>
          <w:rFonts w:ascii="Arial" w:hAnsi="Arial" w:cs="Arial"/>
          <w:b/>
          <w:sz w:val="26"/>
          <w:szCs w:val="26"/>
        </w:rPr>
        <w:t xml:space="preserve">Primeiros Passos - </w:t>
      </w:r>
      <w:r w:rsidRPr="00DC10D5">
        <w:rPr>
          <w:rFonts w:ascii="Arial" w:hAnsi="Arial" w:cs="Arial"/>
          <w:sz w:val="26"/>
          <w:szCs w:val="26"/>
        </w:rPr>
        <w:t xml:space="preserve">Disponível em: </w:t>
      </w:r>
      <w:hyperlink r:id="rId47">
        <w:r w:rsidRPr="00DC10D5">
          <w:rPr>
            <w:rFonts w:ascii="Arial" w:hAnsi="Arial" w:cs="Arial"/>
            <w:sz w:val="26"/>
            <w:szCs w:val="26"/>
          </w:rPr>
          <w:t>http://git-scm.com/book/pt-br/v1/Primeiros-passos-No%C3%A7%C3%B5es-B%C3%A1sicas-de-Git</w:t>
        </w:r>
      </w:hyperlink>
      <w:proofErr w:type="gramStart"/>
      <w:r w:rsidRPr="00DC10D5">
        <w:rPr>
          <w:rFonts w:ascii="Arial" w:hAnsi="Arial" w:cs="Arial"/>
          <w:sz w:val="26"/>
          <w:szCs w:val="26"/>
        </w:rPr>
        <w:t xml:space="preserve"> Acessado</w:t>
      </w:r>
      <w:proofErr w:type="gramEnd"/>
      <w:r w:rsidRPr="00DC10D5">
        <w:rPr>
          <w:rFonts w:ascii="Arial" w:hAnsi="Arial" w:cs="Arial"/>
          <w:sz w:val="26"/>
          <w:szCs w:val="26"/>
        </w:rPr>
        <w:t xml:space="preserve"> em: 10/03/2015</w:t>
      </w:r>
    </w:p>
    <w:p w:rsidR="00DC10D5" w:rsidRPr="00DC10D5" w:rsidRDefault="00DC10D5" w:rsidP="006A62F8">
      <w:pPr>
        <w:jc w:val="both"/>
        <w:rPr>
          <w:rFonts w:ascii="Arial" w:hAnsi="Arial" w:cs="Arial"/>
          <w:sz w:val="26"/>
          <w:szCs w:val="26"/>
        </w:rPr>
      </w:pPr>
      <w:proofErr w:type="spellStart"/>
      <w:r w:rsidRPr="00DC10D5">
        <w:rPr>
          <w:rFonts w:ascii="Arial" w:hAnsi="Arial" w:cs="Arial"/>
          <w:b/>
          <w:sz w:val="26"/>
          <w:szCs w:val="26"/>
        </w:rPr>
        <w:t>Kanban</w:t>
      </w:r>
      <w:proofErr w:type="spellEnd"/>
      <w:r w:rsidRPr="00DC10D5">
        <w:rPr>
          <w:rFonts w:ascii="Arial" w:hAnsi="Arial" w:cs="Arial"/>
          <w:b/>
          <w:sz w:val="26"/>
          <w:szCs w:val="26"/>
        </w:rPr>
        <w:t xml:space="preserve"> Gestão</w:t>
      </w:r>
      <w:r w:rsidRPr="00DC10D5">
        <w:rPr>
          <w:rFonts w:ascii="Arial" w:hAnsi="Arial" w:cs="Arial"/>
          <w:sz w:val="26"/>
          <w:szCs w:val="26"/>
        </w:rPr>
        <w:t xml:space="preserve"> Disponível em: </w:t>
      </w:r>
      <w:hyperlink r:id="rId48">
        <w:r w:rsidRPr="00DC10D5">
          <w:rPr>
            <w:rFonts w:ascii="Arial" w:hAnsi="Arial" w:cs="Arial"/>
            <w:sz w:val="26"/>
            <w:szCs w:val="26"/>
          </w:rPr>
          <w:t>http://www.knoow.net/cienceconempr/gestao/kanban.htm</w:t>
        </w:r>
      </w:hyperlink>
      <w:r w:rsidRPr="00DC10D5">
        <w:rPr>
          <w:rFonts w:ascii="Arial" w:hAnsi="Arial" w:cs="Arial"/>
          <w:sz w:val="26"/>
          <w:szCs w:val="26"/>
        </w:rPr>
        <w:t xml:space="preserve">\ </w:t>
      </w:r>
      <w:hyperlink r:id="rId49">
        <w:r w:rsidRPr="00DC10D5">
          <w:rPr>
            <w:rFonts w:ascii="Arial" w:hAnsi="Arial" w:cs="Arial"/>
            <w:sz w:val="26"/>
            <w:szCs w:val="26"/>
          </w:rPr>
          <w:t>http://www.significados.com.br/kanban/</w:t>
        </w:r>
      </w:hyperlink>
      <w:r w:rsidRPr="00DC10D5">
        <w:rPr>
          <w:rFonts w:ascii="Arial" w:hAnsi="Arial" w:cs="Arial"/>
          <w:sz w:val="26"/>
          <w:szCs w:val="26"/>
        </w:rPr>
        <w:t xml:space="preserve"> Acesso em 10/03/2015</w:t>
      </w:r>
    </w:p>
    <w:p w:rsidR="00DC10D5" w:rsidRPr="00DC10D5" w:rsidRDefault="00DC10D5" w:rsidP="006A62F8">
      <w:pPr>
        <w:jc w:val="both"/>
        <w:rPr>
          <w:rFonts w:ascii="Arial" w:hAnsi="Arial" w:cs="Arial"/>
          <w:sz w:val="26"/>
          <w:szCs w:val="26"/>
        </w:rPr>
      </w:pPr>
      <w:r w:rsidRPr="00DC10D5">
        <w:rPr>
          <w:rFonts w:ascii="Arial" w:hAnsi="Arial" w:cs="Arial"/>
          <w:b/>
          <w:sz w:val="26"/>
          <w:szCs w:val="26"/>
        </w:rPr>
        <w:t xml:space="preserve">Visual Studio </w:t>
      </w:r>
      <w:r w:rsidRPr="00DC10D5">
        <w:rPr>
          <w:rFonts w:ascii="Arial" w:hAnsi="Arial" w:cs="Arial"/>
          <w:sz w:val="26"/>
          <w:szCs w:val="26"/>
        </w:rPr>
        <w:t xml:space="preserve">Disponível em: </w:t>
      </w:r>
      <w:hyperlink r:id="rId50">
        <w:r w:rsidRPr="00DC10D5">
          <w:rPr>
            <w:rFonts w:ascii="Arial" w:hAnsi="Arial" w:cs="Arial"/>
            <w:sz w:val="26"/>
            <w:szCs w:val="26"/>
          </w:rPr>
          <w:t>https://msdn.microsoft.com/pt-br/vstudio/ff431702</w:t>
        </w:r>
      </w:hyperlink>
      <w:r w:rsidRPr="00DC10D5">
        <w:rPr>
          <w:rFonts w:ascii="Arial" w:hAnsi="Arial" w:cs="Arial"/>
          <w:sz w:val="26"/>
          <w:szCs w:val="26"/>
        </w:rPr>
        <w:t xml:space="preserve"> Acesso 13/03/2015</w:t>
      </w:r>
    </w:p>
    <w:p w:rsidR="00DC10D5" w:rsidRPr="00DC10D5" w:rsidRDefault="00DC10D5" w:rsidP="006A62F8">
      <w:pPr>
        <w:jc w:val="both"/>
        <w:rPr>
          <w:rFonts w:ascii="Arial" w:hAnsi="Arial" w:cs="Arial"/>
          <w:sz w:val="26"/>
          <w:szCs w:val="26"/>
        </w:rPr>
      </w:pPr>
      <w:r w:rsidRPr="00DC10D5">
        <w:rPr>
          <w:rFonts w:ascii="Arial" w:hAnsi="Arial" w:cs="Arial"/>
          <w:b/>
          <w:sz w:val="26"/>
          <w:szCs w:val="26"/>
        </w:rPr>
        <w:t>Iterativo e Incremental</w:t>
      </w:r>
      <w:r w:rsidRPr="00DC10D5">
        <w:rPr>
          <w:rFonts w:ascii="Arial" w:hAnsi="Arial" w:cs="Arial"/>
          <w:sz w:val="26"/>
          <w:szCs w:val="26"/>
        </w:rPr>
        <w:t xml:space="preserve"> – Disponível em: </w:t>
      </w:r>
      <w:hyperlink r:id="rId51">
        <w:r w:rsidRPr="00DC10D5">
          <w:rPr>
            <w:rFonts w:ascii="Arial" w:hAnsi="Arial" w:cs="Arial"/>
            <w:sz w:val="26"/>
            <w:szCs w:val="26"/>
          </w:rPr>
          <w:t>http://www.linhadecodigo.com.br/artigo/2108/evolucao-da-metodologia-do-desenvolvimento-de-sistemas.aspx</w:t>
        </w:r>
      </w:hyperlink>
      <w:r w:rsidRPr="00DC10D5">
        <w:rPr>
          <w:rFonts w:ascii="Arial" w:hAnsi="Arial" w:cs="Arial"/>
          <w:sz w:val="26"/>
          <w:szCs w:val="26"/>
        </w:rPr>
        <w:t xml:space="preserve">, Acesso </w:t>
      </w:r>
      <w:proofErr w:type="gramStart"/>
      <w:r w:rsidRPr="00DC10D5">
        <w:rPr>
          <w:rFonts w:ascii="Arial" w:hAnsi="Arial" w:cs="Arial"/>
          <w:sz w:val="26"/>
          <w:szCs w:val="26"/>
        </w:rPr>
        <w:t>em :</w:t>
      </w:r>
      <w:proofErr w:type="gramEnd"/>
      <w:r w:rsidRPr="00DC10D5">
        <w:rPr>
          <w:rFonts w:ascii="Arial" w:hAnsi="Arial" w:cs="Arial"/>
          <w:sz w:val="26"/>
          <w:szCs w:val="26"/>
        </w:rPr>
        <w:t xml:space="preserve"> 06/10/2015</w:t>
      </w:r>
    </w:p>
    <w:p w:rsidR="00DC10D5" w:rsidRPr="00DC10D5" w:rsidRDefault="00DC10D5" w:rsidP="006A62F8">
      <w:pPr>
        <w:jc w:val="both"/>
        <w:rPr>
          <w:rFonts w:ascii="Arial" w:hAnsi="Arial" w:cs="Arial"/>
          <w:sz w:val="26"/>
          <w:szCs w:val="26"/>
        </w:rPr>
      </w:pPr>
      <w:r w:rsidRPr="00DC10D5">
        <w:rPr>
          <w:rFonts w:ascii="Arial" w:hAnsi="Arial" w:cs="Arial"/>
          <w:b/>
          <w:sz w:val="26"/>
          <w:szCs w:val="26"/>
        </w:rPr>
        <w:t>Gestão de projetos</w:t>
      </w:r>
      <w:r w:rsidRPr="00DC10D5">
        <w:rPr>
          <w:rFonts w:ascii="Arial" w:hAnsi="Arial" w:cs="Arial"/>
          <w:sz w:val="26"/>
          <w:szCs w:val="26"/>
        </w:rPr>
        <w:t xml:space="preserve"> ABNT NBR </w:t>
      </w:r>
      <w:r w:rsidRPr="00DC10D5">
        <w:rPr>
          <w:rFonts w:ascii="Arial" w:hAnsi="Arial" w:cs="Arial"/>
          <w:b/>
          <w:sz w:val="26"/>
          <w:szCs w:val="26"/>
        </w:rPr>
        <w:t>ISO 10006 Gestão da qualidade</w:t>
      </w:r>
      <w:r w:rsidRPr="00DC10D5">
        <w:rPr>
          <w:rFonts w:ascii="Arial" w:hAnsi="Arial" w:cs="Arial"/>
          <w:sz w:val="26"/>
          <w:szCs w:val="26"/>
        </w:rPr>
        <w:t xml:space="preserve"> – Diretrizes para a qualidade no gerenciamento de Projetos ABNT, Dez 2000</w:t>
      </w:r>
    </w:p>
    <w:p w:rsidR="00DC10D5" w:rsidRPr="00DC10D5" w:rsidRDefault="00DC10D5" w:rsidP="006A62F8">
      <w:pPr>
        <w:jc w:val="both"/>
        <w:rPr>
          <w:rFonts w:ascii="Arial" w:hAnsi="Arial" w:cs="Arial"/>
          <w:sz w:val="26"/>
          <w:szCs w:val="26"/>
        </w:rPr>
      </w:pPr>
      <w:r w:rsidRPr="00DC10D5">
        <w:rPr>
          <w:rFonts w:ascii="Arial" w:hAnsi="Arial" w:cs="Arial"/>
          <w:sz w:val="26"/>
          <w:szCs w:val="26"/>
        </w:rPr>
        <w:t xml:space="preserve">PMI </w:t>
      </w:r>
      <w:r w:rsidRPr="00DC10D5">
        <w:rPr>
          <w:rFonts w:ascii="Arial" w:hAnsi="Arial" w:cs="Arial"/>
          <w:b/>
          <w:sz w:val="26"/>
          <w:szCs w:val="26"/>
        </w:rPr>
        <w:t>Um Guia do Conjunto de Conhecimentos em Gerenciamento de Projetos Terceira edição (Guia PMBOK)</w:t>
      </w:r>
      <w:r w:rsidRPr="00DC10D5">
        <w:rPr>
          <w:rFonts w:ascii="Arial" w:hAnsi="Arial" w:cs="Arial"/>
          <w:sz w:val="26"/>
          <w:szCs w:val="26"/>
        </w:rPr>
        <w:t xml:space="preserve">,2004. </w:t>
      </w:r>
    </w:p>
    <w:p w:rsidR="00DC10D5" w:rsidRPr="00DC10D5" w:rsidRDefault="00DC10D5" w:rsidP="006A62F8">
      <w:pPr>
        <w:jc w:val="both"/>
        <w:rPr>
          <w:rFonts w:ascii="Arial" w:hAnsi="Arial" w:cs="Arial"/>
          <w:sz w:val="26"/>
          <w:szCs w:val="26"/>
        </w:rPr>
      </w:pPr>
      <w:r w:rsidRPr="00DC10D5">
        <w:rPr>
          <w:rFonts w:ascii="Arial" w:hAnsi="Arial" w:cs="Arial"/>
          <w:sz w:val="26"/>
          <w:szCs w:val="26"/>
        </w:rPr>
        <w:t>MSDN I</w:t>
      </w:r>
      <w:r w:rsidRPr="00DC10D5">
        <w:rPr>
          <w:rFonts w:ascii="Arial" w:hAnsi="Arial" w:cs="Arial"/>
          <w:b/>
          <w:sz w:val="26"/>
          <w:szCs w:val="26"/>
        </w:rPr>
        <w:t>ntrodução ao Visual C#</w:t>
      </w:r>
      <w:r w:rsidRPr="00DC10D5">
        <w:rPr>
          <w:rFonts w:ascii="Arial" w:hAnsi="Arial" w:cs="Arial"/>
          <w:sz w:val="26"/>
          <w:szCs w:val="26"/>
        </w:rPr>
        <w:t xml:space="preserve"> Disponível em: </w:t>
      </w:r>
      <w:hyperlink r:id="rId52">
        <w:r w:rsidRPr="00DC10D5">
          <w:rPr>
            <w:rFonts w:ascii="Arial" w:hAnsi="Arial" w:cs="Arial"/>
            <w:sz w:val="26"/>
            <w:szCs w:val="26"/>
          </w:rPr>
          <w:t>http://msdn.microsoft.com/pt-br/vcsharp/dd919145.aspx</w:t>
        </w:r>
      </w:hyperlink>
      <w:r w:rsidRPr="00DC10D5">
        <w:rPr>
          <w:rFonts w:ascii="Arial" w:hAnsi="Arial" w:cs="Arial"/>
          <w:sz w:val="26"/>
          <w:szCs w:val="26"/>
        </w:rPr>
        <w:t xml:space="preserve"> Acesso em: 13/03/2015</w:t>
      </w:r>
    </w:p>
    <w:p w:rsidR="00DC10D5" w:rsidRPr="00DC10D5" w:rsidRDefault="00DC10D5" w:rsidP="006A62F8">
      <w:pPr>
        <w:jc w:val="both"/>
        <w:rPr>
          <w:rFonts w:ascii="Arial" w:hAnsi="Arial" w:cs="Arial"/>
          <w:sz w:val="26"/>
          <w:szCs w:val="26"/>
        </w:rPr>
      </w:pPr>
      <w:proofErr w:type="spellStart"/>
      <w:proofErr w:type="gramStart"/>
      <w:r w:rsidRPr="00DC10D5">
        <w:rPr>
          <w:rFonts w:ascii="Arial" w:hAnsi="Arial" w:cs="Arial"/>
          <w:b/>
          <w:sz w:val="26"/>
          <w:szCs w:val="26"/>
        </w:rPr>
        <w:t>Mvc</w:t>
      </w:r>
      <w:proofErr w:type="spellEnd"/>
      <w:r w:rsidRPr="00DC10D5">
        <w:rPr>
          <w:rFonts w:ascii="Arial" w:hAnsi="Arial" w:cs="Arial"/>
          <w:b/>
          <w:sz w:val="26"/>
          <w:szCs w:val="26"/>
        </w:rPr>
        <w:t xml:space="preserve"> </w:t>
      </w:r>
      <w:r w:rsidRPr="00DC10D5">
        <w:rPr>
          <w:rFonts w:ascii="Arial" w:hAnsi="Arial" w:cs="Arial"/>
          <w:sz w:val="26"/>
          <w:szCs w:val="26"/>
        </w:rPr>
        <w:t>Disponível</w:t>
      </w:r>
      <w:proofErr w:type="gramEnd"/>
      <w:r w:rsidRPr="00DC10D5">
        <w:rPr>
          <w:rFonts w:ascii="Arial" w:hAnsi="Arial" w:cs="Arial"/>
          <w:sz w:val="26"/>
          <w:szCs w:val="26"/>
        </w:rPr>
        <w:t xml:space="preserve"> em: </w:t>
      </w:r>
      <w:hyperlink r:id="rId53">
        <w:r w:rsidRPr="00DC10D5">
          <w:rPr>
            <w:rFonts w:ascii="Arial" w:hAnsi="Arial" w:cs="Arial"/>
            <w:sz w:val="26"/>
            <w:szCs w:val="26"/>
          </w:rPr>
          <w:t>http://www.devmedia.com.br/introducao-ao-padrao-mvc/29308</w:t>
        </w:r>
      </w:hyperlink>
      <w:r w:rsidRPr="00DC10D5">
        <w:rPr>
          <w:rFonts w:ascii="Arial" w:hAnsi="Arial" w:cs="Arial"/>
          <w:sz w:val="26"/>
          <w:szCs w:val="26"/>
        </w:rPr>
        <w:t xml:space="preserve"> Acesso em 13/03/2015</w:t>
      </w:r>
    </w:p>
    <w:p w:rsidR="00DC10D5" w:rsidRPr="00DC10D5" w:rsidRDefault="00DC10D5" w:rsidP="006A62F8">
      <w:pPr>
        <w:jc w:val="both"/>
        <w:rPr>
          <w:rFonts w:ascii="Arial" w:hAnsi="Arial" w:cs="Arial"/>
          <w:sz w:val="26"/>
          <w:szCs w:val="26"/>
        </w:rPr>
      </w:pPr>
      <w:proofErr w:type="spellStart"/>
      <w:proofErr w:type="gramStart"/>
      <w:r w:rsidRPr="00DC10D5">
        <w:rPr>
          <w:rFonts w:ascii="Arial" w:hAnsi="Arial" w:cs="Arial"/>
          <w:b/>
          <w:sz w:val="26"/>
          <w:szCs w:val="26"/>
        </w:rPr>
        <w:t>Orm</w:t>
      </w:r>
      <w:proofErr w:type="spellEnd"/>
      <w:r w:rsidRPr="00DC10D5">
        <w:rPr>
          <w:rFonts w:ascii="Arial" w:hAnsi="Arial" w:cs="Arial"/>
          <w:b/>
          <w:sz w:val="26"/>
          <w:szCs w:val="26"/>
        </w:rPr>
        <w:t xml:space="preserve"> </w:t>
      </w:r>
      <w:r w:rsidRPr="00DC10D5">
        <w:rPr>
          <w:rFonts w:ascii="Arial" w:hAnsi="Arial" w:cs="Arial"/>
          <w:sz w:val="26"/>
          <w:szCs w:val="26"/>
        </w:rPr>
        <w:t>Disponível</w:t>
      </w:r>
      <w:proofErr w:type="gramEnd"/>
      <w:r w:rsidRPr="00DC10D5">
        <w:rPr>
          <w:rFonts w:ascii="Arial" w:hAnsi="Arial" w:cs="Arial"/>
          <w:sz w:val="26"/>
          <w:szCs w:val="26"/>
        </w:rPr>
        <w:t xml:space="preserve"> em: </w:t>
      </w:r>
      <w:hyperlink r:id="rId54">
        <w:r w:rsidRPr="00DC10D5">
          <w:rPr>
            <w:rFonts w:ascii="Arial" w:hAnsi="Arial" w:cs="Arial"/>
            <w:sz w:val="26"/>
            <w:szCs w:val="26"/>
          </w:rPr>
          <w:t>http://www.devmedia.com.br/analise-dos-melhores-orm-object-relational-mapping-para-plataforma-net/5548</w:t>
        </w:r>
      </w:hyperlink>
      <w:r w:rsidRPr="00DC10D5">
        <w:rPr>
          <w:rFonts w:ascii="Arial" w:hAnsi="Arial" w:cs="Arial"/>
          <w:sz w:val="26"/>
          <w:szCs w:val="26"/>
        </w:rPr>
        <w:t xml:space="preserve"> Acesso em 13/03/2015</w:t>
      </w:r>
    </w:p>
    <w:p w:rsidR="00DC10D5" w:rsidRPr="00DC10D5" w:rsidRDefault="00DC10D5" w:rsidP="006A62F8">
      <w:pPr>
        <w:jc w:val="both"/>
        <w:rPr>
          <w:rFonts w:ascii="Arial" w:hAnsi="Arial" w:cs="Arial"/>
          <w:sz w:val="26"/>
          <w:szCs w:val="26"/>
        </w:rPr>
      </w:pPr>
      <w:proofErr w:type="gramStart"/>
      <w:r w:rsidRPr="00DC10D5">
        <w:rPr>
          <w:rFonts w:ascii="Arial" w:hAnsi="Arial" w:cs="Arial"/>
          <w:b/>
          <w:sz w:val="26"/>
          <w:szCs w:val="26"/>
        </w:rPr>
        <w:t>.NET</w:t>
      </w:r>
      <w:proofErr w:type="gramEnd"/>
      <w:r w:rsidRPr="00DC10D5">
        <w:rPr>
          <w:rFonts w:ascii="Arial" w:hAnsi="Arial" w:cs="Arial"/>
          <w:b/>
          <w:sz w:val="26"/>
          <w:szCs w:val="26"/>
        </w:rPr>
        <w:t xml:space="preserve"> FRAMEWORK</w:t>
      </w:r>
      <w:r w:rsidRPr="00DC10D5">
        <w:rPr>
          <w:rFonts w:ascii="Arial" w:hAnsi="Arial" w:cs="Arial"/>
          <w:sz w:val="26"/>
          <w:szCs w:val="26"/>
        </w:rPr>
        <w:t xml:space="preserve"> Disponível em: </w:t>
      </w:r>
      <w:hyperlink r:id="rId55">
        <w:r w:rsidRPr="00DC10D5">
          <w:rPr>
            <w:rFonts w:ascii="Arial" w:hAnsi="Arial" w:cs="Arial"/>
            <w:sz w:val="26"/>
            <w:szCs w:val="26"/>
          </w:rPr>
          <w:t>https://msdn.microsoft.com/pt-br/library/hh425099(v=vs.110).aspx</w:t>
        </w:r>
      </w:hyperlink>
      <w:r w:rsidRPr="00DC10D5">
        <w:rPr>
          <w:rFonts w:ascii="Arial" w:hAnsi="Arial" w:cs="Arial"/>
          <w:sz w:val="26"/>
          <w:szCs w:val="26"/>
        </w:rPr>
        <w:t xml:space="preserve"> Acesso 04/05/2015</w:t>
      </w:r>
    </w:p>
    <w:p w:rsidR="00DC10D5" w:rsidRPr="00DC10D5" w:rsidRDefault="00DC10D5" w:rsidP="006A62F8">
      <w:pPr>
        <w:jc w:val="both"/>
        <w:rPr>
          <w:rFonts w:ascii="Arial" w:hAnsi="Arial" w:cs="Arial"/>
          <w:sz w:val="26"/>
          <w:szCs w:val="26"/>
        </w:rPr>
      </w:pPr>
      <w:r w:rsidRPr="00DC10D5">
        <w:rPr>
          <w:rFonts w:ascii="Arial" w:hAnsi="Arial" w:cs="Arial"/>
          <w:sz w:val="26"/>
          <w:szCs w:val="26"/>
        </w:rPr>
        <w:t xml:space="preserve">JAVAFREE.ORG </w:t>
      </w:r>
      <w:r w:rsidRPr="00DC10D5">
        <w:rPr>
          <w:rFonts w:ascii="Arial" w:hAnsi="Arial" w:cs="Arial"/>
          <w:b/>
          <w:sz w:val="26"/>
          <w:szCs w:val="26"/>
        </w:rPr>
        <w:t xml:space="preserve">Design </w:t>
      </w:r>
      <w:proofErr w:type="spellStart"/>
      <w:r w:rsidRPr="00DC10D5">
        <w:rPr>
          <w:rFonts w:ascii="Arial" w:hAnsi="Arial" w:cs="Arial"/>
          <w:b/>
          <w:sz w:val="26"/>
          <w:szCs w:val="26"/>
        </w:rPr>
        <w:t>Pattern</w:t>
      </w:r>
      <w:proofErr w:type="spellEnd"/>
      <w:r w:rsidRPr="00DC10D5">
        <w:rPr>
          <w:rFonts w:ascii="Arial" w:hAnsi="Arial" w:cs="Arial"/>
          <w:sz w:val="26"/>
          <w:szCs w:val="26"/>
        </w:rPr>
        <w:t xml:space="preserve"> Disponível em: </w:t>
      </w:r>
      <w:hyperlink r:id="rId56">
        <w:r w:rsidRPr="00DC10D5">
          <w:rPr>
            <w:rFonts w:ascii="Arial" w:hAnsi="Arial" w:cs="Arial"/>
            <w:sz w:val="26"/>
            <w:szCs w:val="26"/>
          </w:rPr>
          <w:t>http://javafree.uol.com.br/wiki/Design%20Pattern</w:t>
        </w:r>
      </w:hyperlink>
      <w:r w:rsidRPr="00DC10D5">
        <w:rPr>
          <w:rFonts w:ascii="Arial" w:hAnsi="Arial" w:cs="Arial"/>
          <w:sz w:val="26"/>
          <w:szCs w:val="26"/>
        </w:rPr>
        <w:t>. Acesso em :04/05/2014</w:t>
      </w:r>
    </w:p>
    <w:p w:rsidR="00DC10D5" w:rsidRPr="00DC10D5" w:rsidRDefault="00DC10D5" w:rsidP="006A62F8">
      <w:pPr>
        <w:jc w:val="both"/>
        <w:rPr>
          <w:rFonts w:ascii="Arial" w:hAnsi="Arial" w:cs="Arial"/>
          <w:sz w:val="26"/>
          <w:szCs w:val="26"/>
        </w:rPr>
      </w:pPr>
      <w:r w:rsidRPr="00DC10D5">
        <w:rPr>
          <w:rFonts w:ascii="Arial" w:hAnsi="Arial" w:cs="Arial"/>
          <w:b/>
          <w:sz w:val="26"/>
          <w:szCs w:val="26"/>
        </w:rPr>
        <w:lastRenderedPageBreak/>
        <w:t xml:space="preserve">Design </w:t>
      </w:r>
      <w:proofErr w:type="spellStart"/>
      <w:r w:rsidRPr="00DC10D5">
        <w:rPr>
          <w:rFonts w:ascii="Arial" w:hAnsi="Arial" w:cs="Arial"/>
          <w:b/>
          <w:sz w:val="26"/>
          <w:szCs w:val="26"/>
        </w:rPr>
        <w:t>Patterns</w:t>
      </w:r>
      <w:proofErr w:type="spellEnd"/>
      <w:r w:rsidRPr="00DC10D5">
        <w:rPr>
          <w:rFonts w:ascii="Arial" w:hAnsi="Arial" w:cs="Arial"/>
          <w:sz w:val="26"/>
          <w:szCs w:val="26"/>
        </w:rPr>
        <w:t xml:space="preserve">, </w:t>
      </w:r>
      <w:proofErr w:type="spellStart"/>
      <w:r w:rsidRPr="00DC10D5">
        <w:rPr>
          <w:rFonts w:ascii="Arial" w:hAnsi="Arial" w:cs="Arial"/>
          <w:sz w:val="26"/>
          <w:szCs w:val="26"/>
        </w:rPr>
        <w:t>Marcon</w:t>
      </w:r>
      <w:proofErr w:type="spellEnd"/>
      <w:r w:rsidRPr="00DC10D5">
        <w:rPr>
          <w:rFonts w:ascii="Arial" w:hAnsi="Arial" w:cs="Arial"/>
          <w:sz w:val="26"/>
          <w:szCs w:val="26"/>
        </w:rPr>
        <w:t xml:space="preserve"> Daniel </w:t>
      </w:r>
      <w:proofErr w:type="spellStart"/>
      <w:r w:rsidRPr="00DC10D5">
        <w:rPr>
          <w:rFonts w:ascii="Arial" w:hAnsi="Arial" w:cs="Arial"/>
          <w:sz w:val="26"/>
          <w:szCs w:val="26"/>
        </w:rPr>
        <w:t>Stefani</w:t>
      </w:r>
      <w:proofErr w:type="spellEnd"/>
      <w:r w:rsidRPr="00DC10D5">
        <w:rPr>
          <w:rFonts w:ascii="Arial" w:hAnsi="Arial" w:cs="Arial"/>
          <w:sz w:val="26"/>
          <w:szCs w:val="26"/>
        </w:rPr>
        <w:t xml:space="preserve">, </w:t>
      </w:r>
      <w:proofErr w:type="spellStart"/>
      <w:r w:rsidRPr="00DC10D5">
        <w:rPr>
          <w:rFonts w:ascii="Arial" w:hAnsi="Arial" w:cs="Arial"/>
          <w:sz w:val="26"/>
          <w:szCs w:val="26"/>
        </w:rPr>
        <w:t>Seewald</w:t>
      </w:r>
      <w:proofErr w:type="spellEnd"/>
      <w:r w:rsidRPr="00DC10D5">
        <w:rPr>
          <w:rFonts w:ascii="Arial" w:hAnsi="Arial" w:cs="Arial"/>
          <w:sz w:val="26"/>
          <w:szCs w:val="26"/>
        </w:rPr>
        <w:t xml:space="preserve"> Lucas Adams, </w:t>
      </w:r>
      <w:proofErr w:type="spellStart"/>
      <w:r w:rsidRPr="00DC10D5">
        <w:rPr>
          <w:rFonts w:ascii="Arial" w:hAnsi="Arial" w:cs="Arial"/>
          <w:sz w:val="26"/>
          <w:szCs w:val="26"/>
        </w:rPr>
        <w:t>Berni</w:t>
      </w:r>
      <w:proofErr w:type="spellEnd"/>
      <w:r w:rsidRPr="00DC10D5">
        <w:rPr>
          <w:rFonts w:ascii="Arial" w:hAnsi="Arial" w:cs="Arial"/>
          <w:sz w:val="26"/>
          <w:szCs w:val="26"/>
        </w:rPr>
        <w:t xml:space="preserve"> Mauricio,</w:t>
      </w:r>
    </w:p>
    <w:p w:rsidR="00DC10D5" w:rsidRDefault="00DC10D5" w:rsidP="006A62F8">
      <w:pPr>
        <w:jc w:val="both"/>
        <w:rPr>
          <w:rFonts w:ascii="Arial" w:hAnsi="Arial" w:cs="Arial"/>
          <w:sz w:val="26"/>
          <w:szCs w:val="26"/>
        </w:rPr>
      </w:pPr>
      <w:proofErr w:type="spellStart"/>
      <w:r w:rsidRPr="00DC10D5">
        <w:rPr>
          <w:rFonts w:ascii="Arial" w:hAnsi="Arial" w:cs="Arial"/>
          <w:sz w:val="26"/>
          <w:szCs w:val="26"/>
        </w:rPr>
        <w:t>Lerina</w:t>
      </w:r>
      <w:proofErr w:type="spellEnd"/>
      <w:r w:rsidRPr="00DC10D5">
        <w:rPr>
          <w:rFonts w:ascii="Arial" w:hAnsi="Arial" w:cs="Arial"/>
          <w:sz w:val="26"/>
          <w:szCs w:val="26"/>
        </w:rPr>
        <w:t xml:space="preserve"> Pablo, Kehl Thiago Nunes, </w:t>
      </w:r>
      <w:r w:rsidRPr="00DC10D5">
        <w:rPr>
          <w:rFonts w:ascii="Arial" w:hAnsi="Arial" w:cs="Arial"/>
          <w:b/>
          <w:sz w:val="26"/>
          <w:szCs w:val="26"/>
        </w:rPr>
        <w:t xml:space="preserve">PDF </w:t>
      </w:r>
      <w:r w:rsidRPr="00DC10D5">
        <w:rPr>
          <w:rFonts w:ascii="Arial" w:hAnsi="Arial" w:cs="Arial"/>
          <w:sz w:val="26"/>
          <w:szCs w:val="26"/>
        </w:rPr>
        <w:t>p</w:t>
      </w:r>
      <w:r>
        <w:rPr>
          <w:rFonts w:ascii="Arial" w:hAnsi="Arial" w:cs="Arial"/>
          <w:sz w:val="26"/>
          <w:szCs w:val="26"/>
        </w:rPr>
        <w:t>áginas</w:t>
      </w:r>
      <w:r w:rsidRPr="00DC10D5">
        <w:rPr>
          <w:rFonts w:ascii="Arial" w:hAnsi="Arial" w:cs="Arial"/>
          <w:sz w:val="26"/>
          <w:szCs w:val="26"/>
        </w:rPr>
        <w:t xml:space="preserve"> 2 e 3</w:t>
      </w:r>
      <w:r>
        <w:rPr>
          <w:rFonts w:ascii="Arial" w:hAnsi="Arial" w:cs="Arial"/>
          <w:sz w:val="26"/>
          <w:szCs w:val="26"/>
        </w:rPr>
        <w:t>.</w:t>
      </w:r>
    </w:p>
    <w:p w:rsidR="00DC10D5" w:rsidRPr="00DC10D5" w:rsidRDefault="00DC10D5" w:rsidP="006A62F8">
      <w:pPr>
        <w:jc w:val="both"/>
        <w:rPr>
          <w:rFonts w:ascii="Arial" w:hAnsi="Arial" w:cs="Arial"/>
          <w:sz w:val="26"/>
          <w:szCs w:val="26"/>
        </w:rPr>
      </w:pPr>
      <w:proofErr w:type="spellStart"/>
      <w:r w:rsidRPr="00DC10D5">
        <w:rPr>
          <w:rFonts w:ascii="Arial" w:hAnsi="Arial" w:cs="Arial"/>
          <w:b/>
          <w:sz w:val="26"/>
          <w:szCs w:val="26"/>
        </w:rPr>
        <w:t>Bizagi</w:t>
      </w:r>
      <w:proofErr w:type="spellEnd"/>
      <w:r w:rsidRPr="00DC10D5">
        <w:rPr>
          <w:rFonts w:ascii="Arial" w:hAnsi="Arial" w:cs="Arial"/>
          <w:b/>
          <w:sz w:val="26"/>
          <w:szCs w:val="26"/>
        </w:rPr>
        <w:t xml:space="preserve"> Software. Business </w:t>
      </w:r>
      <w:proofErr w:type="spellStart"/>
      <w:r w:rsidRPr="00DC10D5">
        <w:rPr>
          <w:rFonts w:ascii="Arial" w:hAnsi="Arial" w:cs="Arial"/>
          <w:b/>
          <w:sz w:val="26"/>
          <w:szCs w:val="26"/>
        </w:rPr>
        <w:t>Process</w:t>
      </w:r>
      <w:proofErr w:type="spellEnd"/>
      <w:r w:rsidRPr="00DC10D5">
        <w:rPr>
          <w:rFonts w:ascii="Arial" w:hAnsi="Arial" w:cs="Arial"/>
          <w:b/>
          <w:sz w:val="26"/>
          <w:szCs w:val="26"/>
        </w:rPr>
        <w:t xml:space="preserve"> Management (BPM) Software.</w:t>
      </w:r>
      <w:r>
        <w:rPr>
          <w:rFonts w:ascii="Arial" w:hAnsi="Arial" w:cs="Arial"/>
          <w:sz w:val="26"/>
          <w:szCs w:val="26"/>
        </w:rPr>
        <w:t xml:space="preserve"> Disponível em </w:t>
      </w:r>
      <w:r w:rsidRPr="00DC10D5">
        <w:rPr>
          <w:rFonts w:ascii="Arial" w:hAnsi="Arial" w:cs="Arial"/>
          <w:sz w:val="26"/>
          <w:szCs w:val="26"/>
        </w:rPr>
        <w:t>http://www.bizagi.com/en</w:t>
      </w:r>
      <w:r>
        <w:rPr>
          <w:rFonts w:ascii="Arial" w:hAnsi="Arial" w:cs="Arial"/>
          <w:sz w:val="26"/>
          <w:szCs w:val="26"/>
        </w:rPr>
        <w:t xml:space="preserve">/bpm-suite/bpm-products/modeler. Acesso em: 18 mar. 2015. </w:t>
      </w:r>
    </w:p>
    <w:p w:rsidR="00DC10D5" w:rsidRDefault="006A62F8" w:rsidP="006A62F8">
      <w:pPr>
        <w:jc w:val="both"/>
        <w:rPr>
          <w:rFonts w:ascii="Arial" w:hAnsi="Arial" w:cs="Arial"/>
          <w:sz w:val="26"/>
          <w:szCs w:val="26"/>
        </w:rPr>
      </w:pPr>
      <w:r w:rsidRPr="006A62F8">
        <w:rPr>
          <w:rFonts w:ascii="Arial" w:hAnsi="Arial" w:cs="Arial"/>
          <w:b/>
          <w:sz w:val="26"/>
          <w:szCs w:val="26"/>
        </w:rPr>
        <w:t>GESTÃO DE RESTAURANTES</w:t>
      </w:r>
      <w:r w:rsidRPr="006A62F8">
        <w:rPr>
          <w:rFonts w:ascii="Arial" w:hAnsi="Arial" w:cs="Arial"/>
          <w:sz w:val="26"/>
          <w:szCs w:val="26"/>
        </w:rPr>
        <w:t>, Pesq</w:t>
      </w:r>
      <w:r>
        <w:rPr>
          <w:rFonts w:ascii="Arial" w:hAnsi="Arial" w:cs="Arial"/>
          <w:sz w:val="26"/>
          <w:szCs w:val="26"/>
        </w:rPr>
        <w:t>uisa sobre'' automação em resta</w:t>
      </w:r>
      <w:r w:rsidRPr="006A62F8">
        <w:rPr>
          <w:rFonts w:ascii="Arial" w:hAnsi="Arial" w:cs="Arial"/>
          <w:sz w:val="26"/>
          <w:szCs w:val="26"/>
        </w:rPr>
        <w:t>u</w:t>
      </w:r>
      <w:r>
        <w:rPr>
          <w:rFonts w:ascii="Arial" w:hAnsi="Arial" w:cs="Arial"/>
          <w:sz w:val="26"/>
          <w:szCs w:val="26"/>
        </w:rPr>
        <w:t xml:space="preserve">rantes. Disponível em </w:t>
      </w:r>
      <w:r w:rsidRPr="006A62F8">
        <w:rPr>
          <w:rFonts w:ascii="Arial" w:hAnsi="Arial" w:cs="Arial"/>
          <w:sz w:val="26"/>
          <w:szCs w:val="26"/>
        </w:rPr>
        <w:t>htt</w:t>
      </w:r>
      <w:r>
        <w:rPr>
          <w:rFonts w:ascii="Arial" w:hAnsi="Arial" w:cs="Arial"/>
          <w:sz w:val="26"/>
          <w:szCs w:val="26"/>
        </w:rPr>
        <w:t>ps://gestaoderestaurantes.word</w:t>
      </w:r>
      <w:r w:rsidRPr="006A62F8">
        <w:rPr>
          <w:rFonts w:ascii="Arial" w:hAnsi="Arial" w:cs="Arial"/>
          <w:sz w:val="26"/>
          <w:szCs w:val="26"/>
        </w:rPr>
        <w:t>press.com/2008/05/04/pesquisa-</w:t>
      </w:r>
      <w:r>
        <w:rPr>
          <w:rFonts w:ascii="Arial" w:hAnsi="Arial" w:cs="Arial"/>
          <w:sz w:val="26"/>
          <w:szCs w:val="26"/>
        </w:rPr>
        <w:t>sobre-automao-em-restaurantes/&gt;</w:t>
      </w:r>
      <w:r w:rsidRPr="006A62F8">
        <w:rPr>
          <w:rFonts w:ascii="Arial" w:hAnsi="Arial" w:cs="Arial"/>
          <w:sz w:val="26"/>
          <w:szCs w:val="26"/>
        </w:rPr>
        <w:t xml:space="preserve">Acesso </w:t>
      </w:r>
      <w:proofErr w:type="spellStart"/>
      <w:r w:rsidRPr="006A62F8">
        <w:rPr>
          <w:rFonts w:ascii="Arial" w:hAnsi="Arial" w:cs="Arial"/>
          <w:sz w:val="26"/>
          <w:szCs w:val="26"/>
        </w:rPr>
        <w:t>em</w:t>
      </w:r>
      <w:proofErr w:type="spellEnd"/>
      <w:r w:rsidRPr="006A62F8">
        <w:rPr>
          <w:rFonts w:ascii="Arial" w:hAnsi="Arial" w:cs="Arial"/>
          <w:sz w:val="26"/>
          <w:szCs w:val="26"/>
        </w:rPr>
        <w:t xml:space="preserve"> 20 de fevereiro de 2015.</w:t>
      </w:r>
    </w:p>
    <w:p w:rsidR="006A62F8" w:rsidRDefault="006A62F8" w:rsidP="006A62F8">
      <w:pPr>
        <w:jc w:val="both"/>
        <w:rPr>
          <w:rFonts w:ascii="Arial" w:hAnsi="Arial" w:cs="Arial"/>
          <w:sz w:val="26"/>
          <w:szCs w:val="26"/>
        </w:rPr>
      </w:pPr>
      <w:r w:rsidRPr="006A62F8">
        <w:rPr>
          <w:rFonts w:ascii="Arial" w:hAnsi="Arial" w:cs="Arial"/>
          <w:sz w:val="26"/>
          <w:szCs w:val="26"/>
        </w:rPr>
        <w:t xml:space="preserve">MAGAZINE. </w:t>
      </w:r>
      <w:r w:rsidRPr="006A62F8">
        <w:rPr>
          <w:rFonts w:ascii="Arial" w:hAnsi="Arial" w:cs="Arial"/>
          <w:b/>
          <w:sz w:val="26"/>
          <w:szCs w:val="26"/>
        </w:rPr>
        <w:t>SQL Magazine. Conceitos fundamentais de bancos de dados</w:t>
      </w:r>
      <w:r>
        <w:rPr>
          <w:rFonts w:ascii="Arial" w:hAnsi="Arial" w:cs="Arial"/>
          <w:sz w:val="26"/>
          <w:szCs w:val="26"/>
        </w:rPr>
        <w:t xml:space="preserve">. Disponível em: </w:t>
      </w:r>
      <w:r w:rsidRPr="006A62F8">
        <w:rPr>
          <w:rFonts w:ascii="Arial" w:hAnsi="Arial" w:cs="Arial"/>
          <w:sz w:val="26"/>
          <w:szCs w:val="26"/>
        </w:rPr>
        <w:t>http://www.sqlmagazine.com.br/Colunistas/RicardoRe</w:t>
      </w:r>
      <w:r>
        <w:rPr>
          <w:rFonts w:ascii="Arial" w:hAnsi="Arial" w:cs="Arial"/>
          <w:sz w:val="26"/>
          <w:szCs w:val="26"/>
        </w:rPr>
        <w:t xml:space="preserve">zende/02_ConceitosBD.asp# </w:t>
      </w:r>
      <w:proofErr w:type="spellStart"/>
      <w:r>
        <w:rPr>
          <w:rFonts w:ascii="Arial" w:hAnsi="Arial" w:cs="Arial"/>
          <w:sz w:val="26"/>
          <w:szCs w:val="26"/>
        </w:rPr>
        <w:t>Korth</w:t>
      </w:r>
      <w:proofErr w:type="spellEnd"/>
      <w:r w:rsidRPr="006A62F8">
        <w:rPr>
          <w:rFonts w:ascii="Arial" w:hAnsi="Arial" w:cs="Arial"/>
          <w:sz w:val="26"/>
          <w:szCs w:val="26"/>
        </w:rPr>
        <w:t>. Acesso em 24 mar. 2015</w:t>
      </w:r>
    </w:p>
    <w:p w:rsidR="006A62F8" w:rsidRPr="00DC10D5" w:rsidRDefault="006A62F8" w:rsidP="006A62F8">
      <w:pPr>
        <w:jc w:val="both"/>
        <w:rPr>
          <w:rFonts w:ascii="Arial" w:hAnsi="Arial" w:cs="Arial"/>
          <w:sz w:val="26"/>
          <w:szCs w:val="26"/>
        </w:rPr>
      </w:pPr>
      <w:r w:rsidRPr="006A62F8">
        <w:rPr>
          <w:rFonts w:ascii="Arial" w:hAnsi="Arial" w:cs="Arial"/>
          <w:sz w:val="26"/>
          <w:szCs w:val="26"/>
        </w:rPr>
        <w:t>SEBRAE</w:t>
      </w:r>
      <w:r w:rsidRPr="006A62F8">
        <w:rPr>
          <w:rFonts w:ascii="Arial" w:hAnsi="Arial" w:cs="Arial"/>
          <w:b/>
          <w:sz w:val="26"/>
          <w:szCs w:val="26"/>
        </w:rPr>
        <w:t>. Sebrae -SP: Comece Certo: Restaurante</w:t>
      </w:r>
      <w:r>
        <w:rPr>
          <w:rFonts w:ascii="Arial" w:hAnsi="Arial" w:cs="Arial"/>
          <w:sz w:val="26"/>
          <w:szCs w:val="26"/>
        </w:rPr>
        <w:t xml:space="preserve">. Disponível em: </w:t>
      </w:r>
      <w:proofErr w:type="gramStart"/>
      <w:r w:rsidRPr="006A62F8">
        <w:rPr>
          <w:rFonts w:ascii="Arial" w:hAnsi="Arial" w:cs="Arial"/>
          <w:sz w:val="26"/>
          <w:szCs w:val="26"/>
        </w:rPr>
        <w:t>http://www.sebraesp.com.br/arquivos_site/bibliote</w:t>
      </w:r>
      <w:r>
        <w:rPr>
          <w:rFonts w:ascii="Arial" w:hAnsi="Arial" w:cs="Arial"/>
          <w:sz w:val="26"/>
          <w:szCs w:val="26"/>
        </w:rPr>
        <w:t xml:space="preserve">ca/ComeceCerto/Restaurante.pdf </w:t>
      </w:r>
      <w:r w:rsidRPr="006A62F8">
        <w:rPr>
          <w:rFonts w:ascii="Arial" w:hAnsi="Arial" w:cs="Arial"/>
          <w:sz w:val="26"/>
          <w:szCs w:val="26"/>
        </w:rPr>
        <w:t>.</w:t>
      </w:r>
      <w:proofErr w:type="gramEnd"/>
      <w:r w:rsidRPr="006A62F8">
        <w:rPr>
          <w:rFonts w:ascii="Arial" w:hAnsi="Arial" w:cs="Arial"/>
          <w:sz w:val="26"/>
          <w:szCs w:val="26"/>
        </w:rPr>
        <w:t xml:space="preserve"> Acesso em: 16 mar. 2015.  </w:t>
      </w:r>
    </w:p>
    <w:p w:rsidR="00DC10D5" w:rsidRDefault="00DC10D5" w:rsidP="00DC10D5"/>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504C47" w:rsidRDefault="00504C47" w:rsidP="00BE217E">
      <w:pPr>
        <w:jc w:val="center"/>
        <w:rPr>
          <w:rFonts w:ascii="Arial" w:hAnsi="Arial" w:cs="Arial"/>
          <w:b/>
          <w:sz w:val="26"/>
        </w:rPr>
      </w:pPr>
    </w:p>
    <w:p w:rsidR="00504C47" w:rsidRDefault="00504C47" w:rsidP="00BE217E">
      <w:pPr>
        <w:jc w:val="center"/>
        <w:rPr>
          <w:rFonts w:ascii="Arial" w:hAnsi="Arial" w:cs="Arial"/>
          <w:b/>
          <w:sz w:val="26"/>
        </w:rPr>
      </w:pPr>
    </w:p>
    <w:p w:rsidR="00504C47" w:rsidRDefault="00504C47" w:rsidP="00BE217E">
      <w:pPr>
        <w:jc w:val="center"/>
        <w:rPr>
          <w:rFonts w:ascii="Arial" w:hAnsi="Arial" w:cs="Arial"/>
          <w:b/>
          <w:sz w:val="26"/>
        </w:rPr>
      </w:pPr>
    </w:p>
    <w:p w:rsidR="00504C47" w:rsidRDefault="00504C47" w:rsidP="00BE217E">
      <w:pPr>
        <w:jc w:val="center"/>
        <w:rPr>
          <w:rFonts w:ascii="Arial" w:hAnsi="Arial" w:cs="Arial"/>
          <w:b/>
          <w:sz w:val="26"/>
        </w:rPr>
      </w:pPr>
    </w:p>
    <w:p w:rsidR="00504C47" w:rsidRDefault="00504C47" w:rsidP="00BE217E">
      <w:pPr>
        <w:jc w:val="center"/>
        <w:rPr>
          <w:rFonts w:ascii="Arial" w:hAnsi="Arial" w:cs="Arial"/>
          <w:b/>
          <w:sz w:val="26"/>
        </w:rPr>
      </w:pPr>
    </w:p>
    <w:p w:rsidR="00504C47" w:rsidRDefault="00504C47"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Pr="00BE217E" w:rsidRDefault="00DE4EDE" w:rsidP="00BE217E">
      <w:pPr>
        <w:jc w:val="center"/>
        <w:rPr>
          <w:rFonts w:ascii="Arial" w:hAnsi="Arial" w:cs="Arial"/>
          <w:b/>
          <w:sz w:val="26"/>
        </w:rPr>
      </w:pPr>
      <w:r w:rsidRPr="00DE4EDE">
        <w:rPr>
          <w:rFonts w:ascii="Arial" w:hAnsi="Arial" w:cs="Arial"/>
          <w:b/>
          <w:sz w:val="26"/>
        </w:rPr>
        <w:lastRenderedPageBreak/>
        <w:t>APÊNDICE</w:t>
      </w:r>
    </w:p>
    <w:p w:rsidR="00BE217E" w:rsidRDefault="00BE217E" w:rsidP="00BE217E">
      <w:pPr>
        <w:pStyle w:val="PSDS-CorpodeTexto"/>
        <w:spacing w:before="60"/>
        <w:rPr>
          <w:b/>
          <w:sz w:val="24"/>
          <w:szCs w:val="24"/>
        </w:rPr>
      </w:pPr>
      <w:r w:rsidRPr="00BE217E">
        <w:rPr>
          <w:b/>
          <w:sz w:val="24"/>
          <w:szCs w:val="24"/>
        </w:rPr>
        <w:t>DOCUMENTO DE VISÃO</w:t>
      </w:r>
    </w:p>
    <w:p w:rsidR="00BE217E" w:rsidRPr="00BE217E" w:rsidRDefault="00BE217E" w:rsidP="00BE217E">
      <w:pPr>
        <w:pStyle w:val="PSDS-CorpodeTexto"/>
        <w:spacing w:before="60"/>
        <w:rPr>
          <w:b/>
          <w:sz w:val="24"/>
          <w:szCs w:val="24"/>
        </w:rPr>
      </w:pPr>
    </w:p>
    <w:p w:rsidR="00BE217E" w:rsidRPr="009B189C" w:rsidRDefault="00BE217E" w:rsidP="00BE217E">
      <w:pPr>
        <w:pStyle w:val="PSDS-CorpodeTexto"/>
        <w:spacing w:before="60"/>
        <w:rPr>
          <w:b/>
          <w:i/>
          <w:sz w:val="24"/>
          <w:szCs w:val="24"/>
        </w:rPr>
      </w:pPr>
      <w:r w:rsidRPr="009B189C">
        <w:rPr>
          <w:b/>
          <w:i/>
          <w:sz w:val="24"/>
          <w:szCs w:val="24"/>
        </w:rPr>
        <w:t>Histórico de Versões</w:t>
      </w:r>
    </w:p>
    <w:p w:rsidR="00BE217E" w:rsidRDefault="00BE217E" w:rsidP="00BE217E">
      <w:pPr>
        <w:pStyle w:val="PSDS-CorpodeTexto"/>
        <w:spacing w:before="60"/>
      </w:pPr>
    </w:p>
    <w:tbl>
      <w:tblPr>
        <w:tblW w:w="8638" w:type="dxa"/>
        <w:tblInd w:w="108" w:type="dxa"/>
        <w:tblLayout w:type="fixed"/>
        <w:tblLook w:val="0000" w:firstRow="0" w:lastRow="0" w:firstColumn="0" w:lastColumn="0" w:noHBand="0" w:noVBand="0"/>
      </w:tblPr>
      <w:tblGrid>
        <w:gridCol w:w="1364"/>
        <w:gridCol w:w="964"/>
        <w:gridCol w:w="3371"/>
        <w:gridCol w:w="1193"/>
        <w:gridCol w:w="1746"/>
      </w:tblGrid>
      <w:tr w:rsidR="00BE217E" w:rsidRPr="00E44027" w:rsidTr="00501203">
        <w:trPr>
          <w:trHeight w:val="331"/>
        </w:trPr>
        <w:tc>
          <w:tcPr>
            <w:tcW w:w="1364" w:type="dxa"/>
            <w:tcBorders>
              <w:top w:val="single" w:sz="4" w:space="0" w:color="000000"/>
              <w:left w:val="single" w:sz="4" w:space="0" w:color="000000"/>
              <w:bottom w:val="single" w:sz="4" w:space="0" w:color="000000"/>
            </w:tcBorders>
            <w:shd w:val="clear" w:color="auto" w:fill="E5E5E5"/>
            <w:vAlign w:val="center"/>
          </w:tcPr>
          <w:p w:rsidR="00BE217E" w:rsidRPr="00E44027" w:rsidRDefault="00BE217E" w:rsidP="00501203">
            <w:pPr>
              <w:pStyle w:val="PSDS-CorpodeTexto"/>
              <w:snapToGrid w:val="0"/>
              <w:spacing w:before="60"/>
              <w:jc w:val="center"/>
              <w:rPr>
                <w:rFonts w:cs="Arial"/>
                <w:b/>
                <w:bCs/>
                <w:sz w:val="18"/>
                <w:szCs w:val="18"/>
              </w:rPr>
            </w:pPr>
            <w:r w:rsidRPr="00E44027">
              <w:rPr>
                <w:rFonts w:cs="Arial"/>
                <w:b/>
                <w:bCs/>
                <w:sz w:val="18"/>
                <w:szCs w:val="18"/>
              </w:rPr>
              <w:t>Data</w:t>
            </w:r>
          </w:p>
        </w:tc>
        <w:tc>
          <w:tcPr>
            <w:tcW w:w="964" w:type="dxa"/>
            <w:tcBorders>
              <w:top w:val="single" w:sz="4" w:space="0" w:color="000000"/>
              <w:left w:val="single" w:sz="4" w:space="0" w:color="000000"/>
              <w:bottom w:val="single" w:sz="4" w:space="0" w:color="000000"/>
            </w:tcBorders>
            <w:shd w:val="clear" w:color="auto" w:fill="E5E5E5"/>
            <w:vAlign w:val="center"/>
          </w:tcPr>
          <w:p w:rsidR="00BE217E" w:rsidRPr="00E44027" w:rsidRDefault="00BE217E" w:rsidP="00501203">
            <w:pPr>
              <w:pStyle w:val="PSDS-CorpodeTexto"/>
              <w:snapToGrid w:val="0"/>
              <w:spacing w:before="60"/>
              <w:jc w:val="center"/>
              <w:rPr>
                <w:rFonts w:cs="Arial"/>
                <w:b/>
                <w:bCs/>
                <w:sz w:val="18"/>
                <w:szCs w:val="18"/>
              </w:rPr>
            </w:pPr>
            <w:r w:rsidRPr="00E44027">
              <w:rPr>
                <w:rFonts w:cs="Arial"/>
                <w:b/>
                <w:bCs/>
                <w:sz w:val="18"/>
                <w:szCs w:val="18"/>
              </w:rPr>
              <w:t>Versão</w:t>
            </w:r>
          </w:p>
        </w:tc>
        <w:tc>
          <w:tcPr>
            <w:tcW w:w="3371" w:type="dxa"/>
            <w:tcBorders>
              <w:top w:val="single" w:sz="4" w:space="0" w:color="000000"/>
              <w:left w:val="single" w:sz="4" w:space="0" w:color="000000"/>
              <w:bottom w:val="single" w:sz="4" w:space="0" w:color="000000"/>
            </w:tcBorders>
            <w:shd w:val="clear" w:color="auto" w:fill="E5E5E5"/>
            <w:vAlign w:val="center"/>
          </w:tcPr>
          <w:p w:rsidR="00BE217E" w:rsidRPr="00E44027" w:rsidRDefault="00BE217E" w:rsidP="00501203">
            <w:pPr>
              <w:pStyle w:val="PSDS-CorpodeTexto"/>
              <w:snapToGrid w:val="0"/>
              <w:spacing w:before="60"/>
              <w:jc w:val="center"/>
              <w:rPr>
                <w:rFonts w:cs="Arial"/>
                <w:b/>
                <w:bCs/>
                <w:sz w:val="18"/>
                <w:szCs w:val="18"/>
              </w:rPr>
            </w:pPr>
            <w:r w:rsidRPr="00E44027">
              <w:rPr>
                <w:rFonts w:cs="Arial"/>
                <w:b/>
                <w:bCs/>
                <w:sz w:val="18"/>
                <w:szCs w:val="18"/>
              </w:rPr>
              <w:t>Descrição</w:t>
            </w:r>
          </w:p>
        </w:tc>
        <w:tc>
          <w:tcPr>
            <w:tcW w:w="1193" w:type="dxa"/>
            <w:tcBorders>
              <w:top w:val="single" w:sz="4" w:space="0" w:color="000000"/>
              <w:left w:val="single" w:sz="4" w:space="0" w:color="000000"/>
              <w:bottom w:val="single" w:sz="4" w:space="0" w:color="000000"/>
              <w:right w:val="single" w:sz="4" w:space="0" w:color="auto"/>
            </w:tcBorders>
            <w:shd w:val="clear" w:color="auto" w:fill="E5E5E5"/>
            <w:vAlign w:val="center"/>
          </w:tcPr>
          <w:p w:rsidR="00BE217E" w:rsidRPr="00E44027" w:rsidRDefault="00BE217E" w:rsidP="00501203">
            <w:pPr>
              <w:pStyle w:val="PSDS-CorpodeTexto"/>
              <w:snapToGrid w:val="0"/>
              <w:spacing w:before="60"/>
              <w:jc w:val="center"/>
              <w:rPr>
                <w:rFonts w:cs="Arial"/>
                <w:b/>
                <w:bCs/>
                <w:sz w:val="18"/>
                <w:szCs w:val="18"/>
              </w:rPr>
            </w:pPr>
            <w:r w:rsidRPr="00E44027">
              <w:rPr>
                <w:rFonts w:cs="Arial"/>
                <w:b/>
                <w:bCs/>
                <w:sz w:val="18"/>
                <w:szCs w:val="18"/>
              </w:rPr>
              <w:t>Autor</w:t>
            </w:r>
          </w:p>
        </w:tc>
        <w:tc>
          <w:tcPr>
            <w:tcW w:w="1746" w:type="dxa"/>
            <w:tcBorders>
              <w:top w:val="single" w:sz="4" w:space="0" w:color="auto"/>
              <w:left w:val="single" w:sz="4" w:space="0" w:color="auto"/>
              <w:bottom w:val="single" w:sz="4" w:space="0" w:color="000000"/>
              <w:right w:val="single" w:sz="4" w:space="0" w:color="auto"/>
            </w:tcBorders>
            <w:shd w:val="clear" w:color="auto" w:fill="E5E5E5"/>
            <w:vAlign w:val="center"/>
          </w:tcPr>
          <w:p w:rsidR="00BE217E" w:rsidRPr="00E44027" w:rsidRDefault="00BE217E" w:rsidP="00501203">
            <w:pPr>
              <w:pStyle w:val="PSDS-CorpodeTexto"/>
              <w:snapToGrid w:val="0"/>
              <w:spacing w:before="60"/>
              <w:jc w:val="center"/>
              <w:rPr>
                <w:rFonts w:cs="Arial"/>
                <w:b/>
                <w:bCs/>
                <w:sz w:val="18"/>
                <w:szCs w:val="18"/>
              </w:rPr>
            </w:pPr>
            <w:r w:rsidRPr="00E44027">
              <w:rPr>
                <w:rFonts w:cs="Arial"/>
                <w:b/>
                <w:bCs/>
                <w:sz w:val="18"/>
                <w:szCs w:val="18"/>
              </w:rPr>
              <w:t>Revisor</w:t>
            </w:r>
          </w:p>
        </w:tc>
      </w:tr>
      <w:tr w:rsidR="00BE217E" w:rsidTr="00501203">
        <w:trPr>
          <w:trHeight w:val="604"/>
        </w:trPr>
        <w:tc>
          <w:tcPr>
            <w:tcW w:w="1364" w:type="dxa"/>
            <w:tcBorders>
              <w:top w:val="single" w:sz="4" w:space="0" w:color="000000"/>
              <w:left w:val="single" w:sz="4" w:space="0" w:color="000000"/>
              <w:bottom w:val="single" w:sz="4" w:space="0" w:color="000000"/>
            </w:tcBorders>
            <w:vAlign w:val="center"/>
          </w:tcPr>
          <w:p w:rsidR="00BE217E" w:rsidRPr="00E44027" w:rsidRDefault="00BE217E" w:rsidP="00501203">
            <w:pPr>
              <w:pStyle w:val="PSDS-CorpodeTexto"/>
              <w:snapToGrid w:val="0"/>
              <w:spacing w:before="60"/>
              <w:jc w:val="center"/>
              <w:rPr>
                <w:rFonts w:cs="Arial"/>
                <w:sz w:val="18"/>
                <w:szCs w:val="18"/>
              </w:rPr>
            </w:pPr>
            <w:r>
              <w:rPr>
                <w:rFonts w:cs="Arial"/>
                <w:sz w:val="18"/>
                <w:szCs w:val="18"/>
              </w:rPr>
              <w:t>16/07/2015</w:t>
            </w:r>
          </w:p>
        </w:tc>
        <w:tc>
          <w:tcPr>
            <w:tcW w:w="964" w:type="dxa"/>
            <w:tcBorders>
              <w:top w:val="single" w:sz="4" w:space="0" w:color="000000"/>
              <w:left w:val="single" w:sz="4" w:space="0" w:color="000000"/>
              <w:bottom w:val="single" w:sz="4" w:space="0" w:color="000000"/>
            </w:tcBorders>
            <w:vAlign w:val="center"/>
          </w:tcPr>
          <w:p w:rsidR="00BE217E" w:rsidRPr="00E44027" w:rsidRDefault="00BE217E" w:rsidP="00501203">
            <w:pPr>
              <w:pStyle w:val="PSDS-CorpodeTexto"/>
              <w:snapToGrid w:val="0"/>
              <w:spacing w:before="60"/>
              <w:jc w:val="center"/>
              <w:rPr>
                <w:rFonts w:cs="Arial"/>
                <w:sz w:val="18"/>
                <w:szCs w:val="18"/>
              </w:rPr>
            </w:pPr>
            <w:r>
              <w:rPr>
                <w:rFonts w:cs="Arial"/>
                <w:sz w:val="18"/>
                <w:szCs w:val="18"/>
              </w:rPr>
              <w:t>1.0</w:t>
            </w:r>
          </w:p>
        </w:tc>
        <w:tc>
          <w:tcPr>
            <w:tcW w:w="3371" w:type="dxa"/>
            <w:tcBorders>
              <w:top w:val="single" w:sz="4" w:space="0" w:color="000000"/>
              <w:left w:val="single" w:sz="4" w:space="0" w:color="000000"/>
              <w:bottom w:val="single" w:sz="4" w:space="0" w:color="000000"/>
            </w:tcBorders>
            <w:vAlign w:val="center"/>
          </w:tcPr>
          <w:p w:rsidR="00BE217E" w:rsidRPr="00E44027" w:rsidRDefault="00BE217E" w:rsidP="00501203">
            <w:pPr>
              <w:pStyle w:val="PSDS-CorpodeTexto"/>
              <w:snapToGrid w:val="0"/>
              <w:spacing w:before="60"/>
              <w:jc w:val="center"/>
              <w:rPr>
                <w:rFonts w:cs="Arial"/>
                <w:sz w:val="18"/>
                <w:szCs w:val="18"/>
              </w:rPr>
            </w:pPr>
            <w:r>
              <w:rPr>
                <w:rFonts w:cs="Arial"/>
                <w:sz w:val="18"/>
                <w:szCs w:val="18"/>
              </w:rPr>
              <w:t>Primeira versão do documento de visão</w:t>
            </w:r>
          </w:p>
        </w:tc>
        <w:tc>
          <w:tcPr>
            <w:tcW w:w="1193" w:type="dxa"/>
            <w:tcBorders>
              <w:top w:val="single" w:sz="4" w:space="0" w:color="000000"/>
              <w:left w:val="single" w:sz="4" w:space="0" w:color="000000"/>
              <w:bottom w:val="single" w:sz="4" w:space="0" w:color="000000"/>
              <w:right w:val="single" w:sz="4" w:space="0" w:color="auto"/>
            </w:tcBorders>
            <w:vAlign w:val="center"/>
          </w:tcPr>
          <w:p w:rsidR="00BE217E" w:rsidRPr="00E44027" w:rsidRDefault="00BE217E" w:rsidP="00501203">
            <w:pPr>
              <w:pStyle w:val="PSDS-CorpodeTexto"/>
              <w:snapToGrid w:val="0"/>
              <w:spacing w:before="60"/>
              <w:jc w:val="center"/>
              <w:rPr>
                <w:rFonts w:cs="Arial"/>
                <w:sz w:val="18"/>
                <w:szCs w:val="18"/>
              </w:rPr>
            </w:pPr>
            <w:r>
              <w:rPr>
                <w:rFonts w:cs="Arial"/>
                <w:sz w:val="18"/>
                <w:szCs w:val="18"/>
              </w:rPr>
              <w:t>Giuliano Costa</w:t>
            </w:r>
          </w:p>
        </w:tc>
        <w:tc>
          <w:tcPr>
            <w:tcW w:w="1746" w:type="dxa"/>
            <w:tcBorders>
              <w:top w:val="single" w:sz="4" w:space="0" w:color="000000"/>
              <w:left w:val="single" w:sz="4" w:space="0" w:color="auto"/>
              <w:bottom w:val="single" w:sz="4" w:space="0" w:color="000000"/>
              <w:right w:val="single" w:sz="4" w:space="0" w:color="auto"/>
            </w:tcBorders>
            <w:vAlign w:val="center"/>
          </w:tcPr>
          <w:p w:rsidR="00BE217E" w:rsidRPr="00E44027" w:rsidRDefault="00BE217E" w:rsidP="00501203">
            <w:pPr>
              <w:pStyle w:val="PSDS-CorpodeTexto"/>
              <w:snapToGrid w:val="0"/>
              <w:spacing w:before="60"/>
              <w:jc w:val="center"/>
              <w:rPr>
                <w:rFonts w:cs="Arial"/>
                <w:sz w:val="18"/>
                <w:szCs w:val="18"/>
              </w:rPr>
            </w:pPr>
          </w:p>
        </w:tc>
      </w:tr>
    </w:tbl>
    <w:p w:rsidR="00BE217E" w:rsidRDefault="00BE217E" w:rsidP="00BE217E">
      <w:pPr>
        <w:pStyle w:val="PSDS-CorpodeTexto"/>
        <w:spacing w:before="60"/>
        <w:rPr>
          <w:b/>
          <w:sz w:val="38"/>
        </w:rPr>
      </w:pPr>
    </w:p>
    <w:p w:rsidR="00BE217E" w:rsidRPr="00631E59" w:rsidRDefault="00BE217E" w:rsidP="00BE217E">
      <w:pPr>
        <w:pStyle w:val="PSDS-CorpodeTexto"/>
        <w:shd w:val="clear" w:color="auto" w:fill="8EAADB" w:themeFill="accent5" w:themeFillTint="99"/>
        <w:spacing w:before="60"/>
        <w:rPr>
          <w:b/>
          <w:sz w:val="38"/>
        </w:rPr>
      </w:pPr>
      <w:r w:rsidRPr="00631E59">
        <w:rPr>
          <w:b/>
          <w:sz w:val="38"/>
        </w:rPr>
        <w:t>Partes Interessadas</w:t>
      </w:r>
    </w:p>
    <w:p w:rsidR="00BE217E" w:rsidRDefault="00BE217E" w:rsidP="00BE217E">
      <w:pPr>
        <w:pStyle w:val="PSDS-CorpodeTexto"/>
        <w:spacing w:before="60"/>
      </w:pPr>
    </w:p>
    <w:p w:rsidR="00BE217E" w:rsidRDefault="00BE217E" w:rsidP="00BE217E">
      <w:pPr>
        <w:pStyle w:val="PSDS-Marcadores"/>
        <w:tabs>
          <w:tab w:val="left" w:pos="0"/>
          <w:tab w:val="left" w:pos="360"/>
        </w:tabs>
        <w:spacing w:before="0"/>
      </w:pPr>
      <w:r>
        <w:t>Hermes Bar Curitiba – Bar e Restaurante</w:t>
      </w:r>
    </w:p>
    <w:p w:rsidR="00BE217E" w:rsidRDefault="00BE217E" w:rsidP="00BE217E">
      <w:pPr>
        <w:pStyle w:val="PSDS-CorpodeTexto"/>
        <w:ind w:left="567"/>
      </w:pPr>
    </w:p>
    <w:p w:rsidR="00BE217E" w:rsidRDefault="00BE217E" w:rsidP="00BE217E">
      <w:pPr>
        <w:pStyle w:val="PSDS-CorpodeTexto"/>
        <w:ind w:left="709"/>
      </w:pPr>
      <w:r>
        <w:t xml:space="preserve">Silvana </w:t>
      </w:r>
      <w:proofErr w:type="spellStart"/>
      <w:r>
        <w:t>Brainta</w:t>
      </w:r>
      <w:proofErr w:type="spellEnd"/>
    </w:p>
    <w:p w:rsidR="00BE217E" w:rsidRDefault="00BE217E" w:rsidP="00BE217E">
      <w:pPr>
        <w:pStyle w:val="PSDS-CorpodeTexto"/>
        <w:ind w:left="709"/>
      </w:pPr>
      <w:r>
        <w:t>Gerente | Proprietária</w:t>
      </w:r>
    </w:p>
    <w:p w:rsidR="00BE217E" w:rsidRDefault="00BE217E" w:rsidP="00BE217E">
      <w:pPr>
        <w:pStyle w:val="PSDS-CorpodeTexto"/>
        <w:ind w:left="709"/>
      </w:pPr>
    </w:p>
    <w:p w:rsidR="00BE217E" w:rsidRDefault="00BE217E" w:rsidP="00BE217E">
      <w:pPr>
        <w:pStyle w:val="PSDS-CorpodeTexto"/>
        <w:ind w:left="709"/>
      </w:pPr>
      <w:r>
        <w:t>Letícia Sanches Dutra</w:t>
      </w:r>
      <w:r>
        <w:br/>
        <w:t>Gerente | Proprietária</w:t>
      </w:r>
    </w:p>
    <w:p w:rsidR="00BE217E" w:rsidRPr="00585BD5" w:rsidRDefault="00BE217E" w:rsidP="00BE217E">
      <w:pPr>
        <w:pStyle w:val="PSDS-CorpodeTexto"/>
        <w:ind w:left="709"/>
        <w:rPr>
          <w:u w:val="single"/>
        </w:rPr>
      </w:pPr>
      <w:r>
        <w:t>41 – 9873-0658</w:t>
      </w:r>
      <w:r>
        <w:br/>
      </w:r>
    </w:p>
    <w:p w:rsidR="00BE217E" w:rsidRDefault="00BE217E" w:rsidP="00BE217E">
      <w:pPr>
        <w:pStyle w:val="PSDS-CorpodeTexto"/>
        <w:ind w:left="567"/>
      </w:pPr>
    </w:p>
    <w:p w:rsidR="00BE217E" w:rsidRPr="00593FF9" w:rsidRDefault="00BE217E" w:rsidP="00BE217E">
      <w:pPr>
        <w:pStyle w:val="PSDS-CorpodeTexto"/>
        <w:rPr>
          <w:b/>
          <w:sz w:val="24"/>
          <w:u w:val="single"/>
        </w:rPr>
      </w:pPr>
      <w:r>
        <w:rPr>
          <w:b/>
          <w:sz w:val="24"/>
        </w:rPr>
        <w:t>Equipe de Desenvolviment</w:t>
      </w:r>
      <w:r w:rsidRPr="00593FF9">
        <w:rPr>
          <w:b/>
          <w:sz w:val="24"/>
        </w:rPr>
        <w:t>o</w:t>
      </w:r>
    </w:p>
    <w:p w:rsidR="00BE217E" w:rsidRDefault="00BE217E" w:rsidP="00BE217E">
      <w:pPr>
        <w:pStyle w:val="PSDS-CorpodeTexto"/>
      </w:pPr>
    </w:p>
    <w:p w:rsidR="00BE217E" w:rsidRPr="00B319E0" w:rsidRDefault="00BE217E" w:rsidP="00BE217E">
      <w:pPr>
        <w:ind w:left="709"/>
        <w:rPr>
          <w:rFonts w:ascii="Arial" w:hAnsi="Arial" w:cs="Arial"/>
          <w:b/>
          <w:bCs/>
        </w:rPr>
      </w:pPr>
      <w:r w:rsidRPr="0049572D">
        <w:rPr>
          <w:rFonts w:ascii="Arial" w:hAnsi="Arial" w:cs="Arial"/>
          <w:b/>
          <w:bCs/>
        </w:rPr>
        <w:t>Giuliano Henrique Costa</w:t>
      </w:r>
      <w:r w:rsidRPr="003900C9">
        <w:rPr>
          <w:rFonts w:ascii="Arial" w:hAnsi="Arial" w:cs="Arial"/>
          <w:bCs/>
        </w:rPr>
        <w:br/>
      </w:r>
      <w:r>
        <w:rPr>
          <w:rFonts w:ascii="Arial" w:hAnsi="Arial" w:cs="Arial"/>
          <w:bCs/>
        </w:rPr>
        <w:t>Gerente de Projeto | Desenvolvedor</w:t>
      </w:r>
      <w:r w:rsidRPr="003900C9">
        <w:rPr>
          <w:rFonts w:ascii="Arial" w:hAnsi="Arial" w:cs="Arial"/>
          <w:bCs/>
        </w:rPr>
        <w:br/>
      </w:r>
      <w:hyperlink r:id="rId57" w:history="1">
        <w:r w:rsidRPr="00F37F0E">
          <w:rPr>
            <w:rFonts w:ascii="Arial" w:hAnsi="Arial" w:cs="Arial"/>
          </w:rPr>
          <w:t>giulianocosta@outlook.com</w:t>
        </w:r>
      </w:hyperlink>
      <w:r w:rsidRPr="00F37F0E">
        <w:rPr>
          <w:rFonts w:ascii="Arial" w:hAnsi="Arial" w:cs="Arial"/>
        </w:rPr>
        <w:br/>
      </w:r>
      <w:r w:rsidRPr="003900C9">
        <w:rPr>
          <w:rFonts w:ascii="Arial" w:hAnsi="Arial" w:cs="Arial"/>
          <w:bCs/>
        </w:rPr>
        <w:br/>
      </w:r>
      <w:proofErr w:type="spellStart"/>
      <w:r w:rsidRPr="00B319E0">
        <w:rPr>
          <w:rFonts w:ascii="Arial" w:hAnsi="Arial" w:cs="Arial"/>
          <w:b/>
          <w:bCs/>
        </w:rPr>
        <w:t>Allston</w:t>
      </w:r>
      <w:proofErr w:type="spellEnd"/>
      <w:r w:rsidRPr="00B319E0">
        <w:rPr>
          <w:rFonts w:ascii="Arial" w:hAnsi="Arial" w:cs="Arial"/>
          <w:b/>
          <w:bCs/>
        </w:rPr>
        <w:t xml:space="preserve"> Wagner Siviero Martins</w:t>
      </w:r>
    </w:p>
    <w:p w:rsidR="00BE217E" w:rsidRPr="00881995" w:rsidRDefault="00BE217E" w:rsidP="00BE217E">
      <w:pPr>
        <w:ind w:left="709"/>
        <w:rPr>
          <w:rFonts w:ascii="Arial" w:hAnsi="Arial" w:cs="Arial"/>
          <w:bCs/>
        </w:rPr>
      </w:pPr>
      <w:r w:rsidRPr="00881995">
        <w:rPr>
          <w:rFonts w:ascii="Arial" w:hAnsi="Arial" w:cs="Arial"/>
          <w:bCs/>
        </w:rPr>
        <w:t>Professor Orientador</w:t>
      </w:r>
    </w:p>
    <w:p w:rsidR="00BE217E" w:rsidRPr="00BE217E" w:rsidRDefault="00BE217E" w:rsidP="00BE217E">
      <w:pPr>
        <w:rPr>
          <w:rFonts w:ascii="Arial" w:hAnsi="Arial" w:cs="Arial"/>
          <w:b/>
          <w:sz w:val="28"/>
          <w:u w:val="single"/>
        </w:rPr>
      </w:pPr>
    </w:p>
    <w:p w:rsidR="00BE217E" w:rsidRPr="00631E59" w:rsidRDefault="00BE217E" w:rsidP="00BE217E">
      <w:pPr>
        <w:pStyle w:val="PSDS-MarcadoresNivel1"/>
        <w:numPr>
          <w:ilvl w:val="0"/>
          <w:numId w:val="0"/>
        </w:numPr>
        <w:shd w:val="clear" w:color="auto" w:fill="8EAADB" w:themeFill="accent5" w:themeFillTint="99"/>
        <w:tabs>
          <w:tab w:val="left" w:pos="360"/>
        </w:tabs>
        <w:spacing w:before="60"/>
        <w:rPr>
          <w:sz w:val="40"/>
        </w:rPr>
      </w:pPr>
      <w:r w:rsidRPr="00631E59">
        <w:rPr>
          <w:sz w:val="40"/>
        </w:rPr>
        <w:t>Objetivo</w:t>
      </w:r>
    </w:p>
    <w:p w:rsidR="00BE217E" w:rsidRDefault="00BE217E" w:rsidP="00BE217E">
      <w:pPr>
        <w:pStyle w:val="PSDS-CorpodeTexto"/>
        <w:spacing w:before="60"/>
        <w:ind w:left="624"/>
      </w:pPr>
    </w:p>
    <w:p w:rsidR="00BE217E" w:rsidRDefault="00BE217E" w:rsidP="00BE217E">
      <w:pPr>
        <w:pStyle w:val="PSDS-CorpodeTexto"/>
        <w:spacing w:before="60"/>
        <w:jc w:val="both"/>
      </w:pPr>
      <w:r>
        <w:t xml:space="preserve">A finalidade deste documento é coletar e definir as necessidades de alto-nível e características do projeto de software </w:t>
      </w:r>
      <w:r>
        <w:rPr>
          <w:b/>
          <w:bCs/>
        </w:rPr>
        <w:t xml:space="preserve">HMA – Hermes Management </w:t>
      </w:r>
      <w:proofErr w:type="spellStart"/>
      <w:r>
        <w:rPr>
          <w:b/>
          <w:bCs/>
        </w:rPr>
        <w:t>Assistant</w:t>
      </w:r>
      <w:proofErr w:type="spellEnd"/>
      <w:r>
        <w:rPr>
          <w:b/>
          <w:bCs/>
        </w:rPr>
        <w:t xml:space="preserve"> </w:t>
      </w:r>
      <w:r>
        <w:t>focando nas funcionalidades requeridas pelas partes interessadas e usuários, bem em como estes requisitos serão abordados no projeto de software.</w:t>
      </w:r>
    </w:p>
    <w:p w:rsidR="00BE217E" w:rsidRDefault="00BE217E" w:rsidP="00BE217E">
      <w:pPr>
        <w:pStyle w:val="PSDS-CorpodeTexto"/>
        <w:spacing w:before="60"/>
        <w:jc w:val="both"/>
      </w:pPr>
      <w:r>
        <w:t>A visão do projeto documenta o ambiente geral de processos a ser desenvolvido para o sistema durante o projeto, fornecendo a todos os envolvidos uma descrição compreensível deste e de suas funcionalidades.</w:t>
      </w:r>
    </w:p>
    <w:p w:rsidR="00BE217E" w:rsidRDefault="00BE217E" w:rsidP="00BE217E">
      <w:pPr>
        <w:pStyle w:val="PSDS-CorpodeTexto"/>
        <w:spacing w:before="60"/>
        <w:jc w:val="both"/>
      </w:pPr>
      <w:r>
        <w:t>Este Documento de Visão documenta apenas as necessidades e funcionalidades do sistema que serão atendidas no projeto de software.</w:t>
      </w:r>
    </w:p>
    <w:p w:rsidR="00BE217E" w:rsidRDefault="00BE217E" w:rsidP="00BE217E">
      <w:pPr>
        <w:pStyle w:val="PSDS-CorpodeTexto"/>
        <w:spacing w:before="60"/>
        <w:ind w:left="624"/>
      </w:pPr>
    </w:p>
    <w:p w:rsidR="000F2848" w:rsidRDefault="000F2848" w:rsidP="00BE217E">
      <w:pPr>
        <w:pStyle w:val="PSDS-CorpodeTexto"/>
        <w:spacing w:before="60"/>
        <w:ind w:left="624"/>
      </w:pPr>
    </w:p>
    <w:p w:rsidR="000F2848" w:rsidRDefault="000F2848" w:rsidP="00BE217E">
      <w:pPr>
        <w:pStyle w:val="PSDS-CorpodeTexto"/>
        <w:spacing w:before="60"/>
        <w:ind w:left="624"/>
      </w:pPr>
    </w:p>
    <w:p w:rsidR="00BE217E" w:rsidRDefault="00BE217E" w:rsidP="00BE217E">
      <w:pPr>
        <w:pStyle w:val="PSDS-CorpodeTexto"/>
        <w:spacing w:before="60"/>
        <w:ind w:left="624"/>
      </w:pPr>
    </w:p>
    <w:p w:rsidR="00BE217E" w:rsidRPr="00631E59" w:rsidRDefault="00BE217E" w:rsidP="00BE217E">
      <w:pPr>
        <w:pStyle w:val="PSDS-MarcadoresNivel1"/>
        <w:numPr>
          <w:ilvl w:val="0"/>
          <w:numId w:val="0"/>
        </w:numPr>
        <w:shd w:val="clear" w:color="auto" w:fill="8EAADB" w:themeFill="accent5" w:themeFillTint="99"/>
        <w:tabs>
          <w:tab w:val="left" w:pos="360"/>
        </w:tabs>
        <w:spacing w:before="60"/>
        <w:rPr>
          <w:sz w:val="40"/>
        </w:rPr>
      </w:pPr>
      <w:r w:rsidRPr="00631E59">
        <w:rPr>
          <w:sz w:val="40"/>
        </w:rPr>
        <w:lastRenderedPageBreak/>
        <w:t>Cenário Atual</w:t>
      </w:r>
    </w:p>
    <w:p w:rsidR="00BE217E" w:rsidRDefault="00BE217E" w:rsidP="00BE217E">
      <w:pPr>
        <w:pStyle w:val="PSDS-MarcadoresNivel2"/>
        <w:numPr>
          <w:ilvl w:val="0"/>
          <w:numId w:val="0"/>
        </w:numPr>
        <w:spacing w:before="60"/>
        <w:rPr>
          <w:b w:val="0"/>
          <w:sz w:val="20"/>
        </w:rPr>
      </w:pPr>
    </w:p>
    <w:p w:rsidR="00BE217E" w:rsidRDefault="00BE217E" w:rsidP="00BE217E">
      <w:pPr>
        <w:pStyle w:val="PSDS-MarcadoresNivel2"/>
        <w:numPr>
          <w:ilvl w:val="0"/>
          <w:numId w:val="0"/>
        </w:numPr>
        <w:spacing w:before="60"/>
        <w:jc w:val="both"/>
        <w:rPr>
          <w:b w:val="0"/>
          <w:sz w:val="20"/>
        </w:rPr>
      </w:pPr>
      <w:r>
        <w:rPr>
          <w:b w:val="0"/>
          <w:sz w:val="20"/>
        </w:rPr>
        <w:t xml:space="preserve">Atualmente o estabelecimento não consta com sistema. O controle de caixa é realizado através das somas dos valores preenchidos na comanda, a mesma não possui produtos descritos, somente uma tabela de valores. O controle de estoque não é realizado atualmente, sendo apenas uma contagem visual dos produtos. Os pedidos a cozinha são realizados através de comandas que são coladas em um quadro. </w:t>
      </w:r>
    </w:p>
    <w:p w:rsidR="00BE217E" w:rsidRPr="00093570" w:rsidRDefault="00BE217E" w:rsidP="00BE217E">
      <w:pPr>
        <w:pStyle w:val="PSDS-MarcadoresNivel2"/>
        <w:numPr>
          <w:ilvl w:val="0"/>
          <w:numId w:val="0"/>
        </w:numPr>
        <w:spacing w:before="60"/>
        <w:jc w:val="both"/>
        <w:rPr>
          <w:b w:val="0"/>
          <w:sz w:val="20"/>
        </w:rPr>
      </w:pPr>
    </w:p>
    <w:p w:rsidR="00BE217E" w:rsidRDefault="00BE217E" w:rsidP="00BE217E">
      <w:pPr>
        <w:pStyle w:val="PSDS-CorpodeTexto"/>
        <w:spacing w:before="60"/>
      </w:pPr>
    </w:p>
    <w:p w:rsidR="00BE217E" w:rsidRPr="00631E59" w:rsidRDefault="00BE217E" w:rsidP="00BE217E">
      <w:pPr>
        <w:pStyle w:val="PSDS-MarcadoresNivel1"/>
        <w:numPr>
          <w:ilvl w:val="0"/>
          <w:numId w:val="0"/>
        </w:numPr>
        <w:shd w:val="clear" w:color="auto" w:fill="8EAADB" w:themeFill="accent5" w:themeFillTint="99"/>
        <w:tabs>
          <w:tab w:val="left" w:pos="360"/>
        </w:tabs>
        <w:spacing w:before="60"/>
        <w:rPr>
          <w:sz w:val="40"/>
        </w:rPr>
      </w:pPr>
      <w:r w:rsidRPr="00631E59">
        <w:rPr>
          <w:sz w:val="40"/>
        </w:rPr>
        <w:t>Descrição do Projeto</w:t>
      </w:r>
    </w:p>
    <w:p w:rsidR="00BE217E" w:rsidRDefault="00BE217E" w:rsidP="00BE217E">
      <w:pPr>
        <w:pStyle w:val="PSDS-MarcadoresNivel2"/>
        <w:numPr>
          <w:ilvl w:val="0"/>
          <w:numId w:val="0"/>
        </w:numPr>
      </w:pPr>
    </w:p>
    <w:p w:rsidR="00BE217E" w:rsidRPr="00066BCD" w:rsidRDefault="00BE217E" w:rsidP="00BE217E">
      <w:pPr>
        <w:pStyle w:val="PSDS-MarcadoresNivel2"/>
        <w:numPr>
          <w:ilvl w:val="0"/>
          <w:numId w:val="0"/>
        </w:numPr>
        <w:jc w:val="both"/>
        <w:rPr>
          <w:b w:val="0"/>
          <w:sz w:val="20"/>
        </w:rPr>
      </w:pPr>
      <w:r w:rsidRPr="00066BCD">
        <w:rPr>
          <w:b w:val="0"/>
          <w:sz w:val="20"/>
        </w:rPr>
        <w:t>As funcionalidades aplicadas ao HMA visam aumentar a eficácia</w:t>
      </w:r>
      <w:r>
        <w:rPr>
          <w:b w:val="0"/>
          <w:sz w:val="20"/>
        </w:rPr>
        <w:t xml:space="preserve"> e segurança n</w:t>
      </w:r>
      <w:r w:rsidRPr="00066BCD">
        <w:rPr>
          <w:b w:val="0"/>
          <w:sz w:val="20"/>
        </w:rPr>
        <w:t>o atendimento ao cliente e proporcionar um maior controle na gestão do estabelecimento.</w:t>
      </w:r>
    </w:p>
    <w:p w:rsidR="00BE217E" w:rsidRPr="00247C36" w:rsidRDefault="00BE217E" w:rsidP="00BE217E">
      <w:pPr>
        <w:pStyle w:val="PSDS-MarcadoresNivel2"/>
        <w:numPr>
          <w:ilvl w:val="0"/>
          <w:numId w:val="0"/>
        </w:numPr>
        <w:jc w:val="both"/>
        <w:rPr>
          <w:b w:val="0"/>
          <w:sz w:val="20"/>
        </w:rPr>
      </w:pPr>
      <w:r w:rsidRPr="00247C36">
        <w:rPr>
          <w:b w:val="0"/>
          <w:sz w:val="20"/>
        </w:rPr>
        <w:t>O projeto tem como foco principal o desenvolvim</w:t>
      </w:r>
      <w:r>
        <w:rPr>
          <w:b w:val="0"/>
          <w:sz w:val="20"/>
        </w:rPr>
        <w:t>ento de um software que atenda à</w:t>
      </w:r>
      <w:r w:rsidRPr="00247C36">
        <w:rPr>
          <w:b w:val="0"/>
          <w:sz w:val="20"/>
        </w:rPr>
        <w:t>s necessidades do cliente, como: controle de caixa, controle de estoque</w:t>
      </w:r>
      <w:r>
        <w:rPr>
          <w:b w:val="0"/>
          <w:sz w:val="20"/>
        </w:rPr>
        <w:t xml:space="preserve"> utilizando inteligência artificial</w:t>
      </w:r>
      <w:r w:rsidRPr="00247C36">
        <w:rPr>
          <w:b w:val="0"/>
          <w:sz w:val="20"/>
        </w:rPr>
        <w:t>, solicitação de pedidos a cozinha e bar, emissão de relatórios e recibos. O sistema será dividido em módulos, estes descritos abaixo:</w:t>
      </w:r>
      <w:r w:rsidRPr="00247C36">
        <w:rPr>
          <w:b w:val="0"/>
          <w:sz w:val="20"/>
        </w:rPr>
        <w:br/>
        <w:t xml:space="preserve"> </w:t>
      </w:r>
      <w:r w:rsidRPr="00247C36">
        <w:rPr>
          <w:b w:val="0"/>
          <w:sz w:val="20"/>
        </w:rPr>
        <w:tab/>
      </w:r>
    </w:p>
    <w:p w:rsidR="00BE217E" w:rsidRPr="00247C36" w:rsidRDefault="00BE217E" w:rsidP="00147EDB">
      <w:pPr>
        <w:pStyle w:val="PSDS-MarcadoresNivel2"/>
        <w:numPr>
          <w:ilvl w:val="0"/>
          <w:numId w:val="33"/>
        </w:numPr>
        <w:rPr>
          <w:b w:val="0"/>
          <w:sz w:val="20"/>
        </w:rPr>
      </w:pPr>
      <w:r w:rsidRPr="00247C36">
        <w:rPr>
          <w:b w:val="0"/>
          <w:sz w:val="20"/>
        </w:rPr>
        <w:t>Módulo Caixa</w:t>
      </w:r>
    </w:p>
    <w:p w:rsidR="00BE217E" w:rsidRPr="00247C36" w:rsidRDefault="00BE217E" w:rsidP="00147EDB">
      <w:pPr>
        <w:pStyle w:val="PSDS-MarcadoresNivel2"/>
        <w:numPr>
          <w:ilvl w:val="0"/>
          <w:numId w:val="33"/>
        </w:numPr>
        <w:rPr>
          <w:b w:val="0"/>
          <w:sz w:val="20"/>
        </w:rPr>
      </w:pPr>
      <w:r w:rsidRPr="00247C36">
        <w:rPr>
          <w:b w:val="0"/>
          <w:sz w:val="20"/>
        </w:rPr>
        <w:t>Módulo Pedidos</w:t>
      </w:r>
    </w:p>
    <w:p w:rsidR="00BE217E" w:rsidRPr="00247C36" w:rsidRDefault="00BE217E" w:rsidP="00147EDB">
      <w:pPr>
        <w:pStyle w:val="PSDS-MarcadoresNivel2"/>
        <w:numPr>
          <w:ilvl w:val="0"/>
          <w:numId w:val="33"/>
        </w:numPr>
        <w:rPr>
          <w:b w:val="0"/>
          <w:sz w:val="20"/>
        </w:rPr>
      </w:pPr>
      <w:r w:rsidRPr="00247C36">
        <w:rPr>
          <w:b w:val="0"/>
          <w:sz w:val="20"/>
        </w:rPr>
        <w:t>Módulo Estoque</w:t>
      </w:r>
    </w:p>
    <w:p w:rsidR="00BE217E" w:rsidRPr="00247C36" w:rsidRDefault="00BE217E" w:rsidP="00147EDB">
      <w:pPr>
        <w:pStyle w:val="PSDS-MarcadoresNivel2"/>
        <w:numPr>
          <w:ilvl w:val="0"/>
          <w:numId w:val="33"/>
        </w:numPr>
        <w:rPr>
          <w:sz w:val="20"/>
        </w:rPr>
      </w:pPr>
      <w:r w:rsidRPr="00247C36">
        <w:rPr>
          <w:b w:val="0"/>
          <w:sz w:val="20"/>
        </w:rPr>
        <w:t>Módulo Gestão</w:t>
      </w:r>
    </w:p>
    <w:p w:rsidR="00BE217E" w:rsidRPr="00247C36" w:rsidRDefault="00BE217E" w:rsidP="00BE217E">
      <w:pPr>
        <w:pStyle w:val="PSDS-MarcadoresNivel2"/>
        <w:numPr>
          <w:ilvl w:val="0"/>
          <w:numId w:val="0"/>
        </w:numPr>
        <w:ind w:left="1425"/>
        <w:rPr>
          <w:rFonts w:cs="Arial"/>
          <w:b w:val="0"/>
          <w:color w:val="000000"/>
          <w:sz w:val="20"/>
          <w:lang w:eastAsia="pt-BR"/>
        </w:rPr>
      </w:pPr>
    </w:p>
    <w:p w:rsidR="00BE217E" w:rsidRPr="00247C36" w:rsidRDefault="00BE217E" w:rsidP="00BE217E">
      <w:pPr>
        <w:pStyle w:val="PSDS-MarcadoresNivel2"/>
        <w:numPr>
          <w:ilvl w:val="0"/>
          <w:numId w:val="0"/>
        </w:numPr>
        <w:rPr>
          <w:sz w:val="20"/>
        </w:rPr>
      </w:pPr>
      <w:r w:rsidRPr="00247C36">
        <w:rPr>
          <w:rFonts w:cs="Arial"/>
          <w:b w:val="0"/>
          <w:color w:val="000000"/>
          <w:sz w:val="20"/>
          <w:lang w:eastAsia="pt-BR"/>
        </w:rPr>
        <w:t xml:space="preserve">Cada módulo terá sua responsabilidade bem definida, </w:t>
      </w:r>
      <w:r>
        <w:rPr>
          <w:rFonts w:cs="Arial"/>
          <w:b w:val="0"/>
          <w:color w:val="000000"/>
          <w:sz w:val="20"/>
          <w:lang w:eastAsia="pt-BR"/>
        </w:rPr>
        <w:t>mas visando a integração de todos.</w:t>
      </w:r>
    </w:p>
    <w:p w:rsidR="00BE217E" w:rsidRPr="000F2848" w:rsidRDefault="00BE217E" w:rsidP="00BE217E">
      <w:pPr>
        <w:pStyle w:val="PSDS-MarcadoresNivel1"/>
        <w:numPr>
          <w:ilvl w:val="0"/>
          <w:numId w:val="0"/>
        </w:numPr>
        <w:tabs>
          <w:tab w:val="left" w:pos="360"/>
        </w:tabs>
        <w:spacing w:before="0" w:after="0"/>
      </w:pPr>
    </w:p>
    <w:p w:rsidR="00BE217E" w:rsidRPr="00631E59" w:rsidRDefault="00BE217E" w:rsidP="00BE217E">
      <w:pPr>
        <w:pStyle w:val="PSDS-MarcadoresNivel1"/>
        <w:numPr>
          <w:ilvl w:val="0"/>
          <w:numId w:val="0"/>
        </w:numPr>
        <w:shd w:val="clear" w:color="auto" w:fill="8EAADB" w:themeFill="accent5" w:themeFillTint="99"/>
        <w:tabs>
          <w:tab w:val="left" w:pos="360"/>
        </w:tabs>
        <w:spacing w:before="0" w:after="0"/>
        <w:rPr>
          <w:sz w:val="38"/>
        </w:rPr>
      </w:pPr>
      <w:r w:rsidRPr="00631E59">
        <w:rPr>
          <w:sz w:val="38"/>
        </w:rPr>
        <w:t>Envolvimento</w:t>
      </w:r>
    </w:p>
    <w:p w:rsidR="00BE217E" w:rsidRDefault="00BE217E" w:rsidP="00BE217E">
      <w:pPr>
        <w:pStyle w:val="PSDS-CorpodeTexto"/>
      </w:pPr>
    </w:p>
    <w:p w:rsidR="00BE217E" w:rsidRDefault="00BE217E" w:rsidP="00BE217E">
      <w:pPr>
        <w:pStyle w:val="PSDS-MarcadoresNivel2"/>
        <w:numPr>
          <w:ilvl w:val="0"/>
          <w:numId w:val="0"/>
        </w:numPr>
        <w:shd w:val="clear" w:color="auto" w:fill="8496B0" w:themeFill="text2" w:themeFillTint="99"/>
        <w:tabs>
          <w:tab w:val="left" w:pos="360"/>
          <w:tab w:val="left" w:pos="792"/>
        </w:tabs>
      </w:pPr>
      <w:r>
        <w:tab/>
        <w:t>Abrangência</w:t>
      </w:r>
    </w:p>
    <w:p w:rsidR="00BE217E" w:rsidRDefault="00BE217E" w:rsidP="00BE217E">
      <w:pPr>
        <w:pStyle w:val="PSDS-CorpodeTexto"/>
        <w:ind w:left="624"/>
      </w:pPr>
    </w:p>
    <w:p w:rsidR="00BE217E" w:rsidRDefault="00BE217E" w:rsidP="00BE217E">
      <w:pPr>
        <w:pStyle w:val="PSDS-CorpodeTexto"/>
        <w:ind w:left="624"/>
        <w:jc w:val="both"/>
      </w:pPr>
      <w:r>
        <w:t>O sistema irá abranger todas as áreas funcionais do estabelecimento como: Controle de estoque; Setor administrativo e financeiro; Solicitação de pedidos; Entrada e saída de clientes; Fechamento de caixa; Manutenção de distribuidoras. O HMA não terá atribuições Inter sistemas, ou seja, ele não terá integração com outros sistemas.</w:t>
      </w:r>
    </w:p>
    <w:p w:rsidR="00BE217E" w:rsidRDefault="00BE217E" w:rsidP="00BE217E">
      <w:pPr>
        <w:pStyle w:val="PSDS-CorpodeTexto"/>
        <w:ind w:left="624"/>
      </w:pPr>
    </w:p>
    <w:p w:rsidR="00BE217E" w:rsidRDefault="00BE217E" w:rsidP="00BE217E">
      <w:pPr>
        <w:pStyle w:val="PSDS-CorpodeTexto"/>
        <w:ind w:left="624"/>
        <w:rPr>
          <w:rFonts w:cs="Arial"/>
          <w:color w:val="000000"/>
        </w:rPr>
      </w:pPr>
    </w:p>
    <w:p w:rsidR="00BE217E" w:rsidRDefault="00BE217E" w:rsidP="00BE217E">
      <w:pPr>
        <w:pStyle w:val="PSDS-CorpodeTexto"/>
        <w:ind w:left="624"/>
      </w:pPr>
    </w:p>
    <w:p w:rsidR="00BE217E" w:rsidRPr="00631E59" w:rsidRDefault="00BE217E" w:rsidP="00BE217E">
      <w:pPr>
        <w:pStyle w:val="PSDS-MarcadoresNivel2"/>
        <w:numPr>
          <w:ilvl w:val="0"/>
          <w:numId w:val="0"/>
        </w:numPr>
        <w:shd w:val="clear" w:color="auto" w:fill="8EAADB" w:themeFill="accent5" w:themeFillTint="99"/>
        <w:tabs>
          <w:tab w:val="left" w:pos="360"/>
          <w:tab w:val="left" w:pos="792"/>
        </w:tabs>
        <w:rPr>
          <w:sz w:val="40"/>
        </w:rPr>
      </w:pPr>
      <w:r w:rsidRPr="00631E59">
        <w:rPr>
          <w:sz w:val="40"/>
        </w:rPr>
        <w:t xml:space="preserve"> Papel das Partes Interessadas</w:t>
      </w:r>
    </w:p>
    <w:p w:rsidR="00BE217E" w:rsidRDefault="00BE217E" w:rsidP="00BE217E">
      <w:pPr>
        <w:pStyle w:val="PSDS-CorpodeTexto"/>
        <w:jc w:val="both"/>
      </w:pPr>
    </w:p>
    <w:p w:rsidR="00BE217E" w:rsidRDefault="00BE217E" w:rsidP="00147EDB">
      <w:pPr>
        <w:pStyle w:val="PSDS-MarcadoresNivel3"/>
        <w:numPr>
          <w:ilvl w:val="0"/>
          <w:numId w:val="34"/>
        </w:numPr>
        <w:tabs>
          <w:tab w:val="left" w:pos="720"/>
          <w:tab w:val="left" w:pos="1224"/>
        </w:tabs>
        <w:spacing w:before="0" w:after="0"/>
      </w:pPr>
      <w:r>
        <w:t>Gerente (Hermes Bar)</w:t>
      </w:r>
    </w:p>
    <w:p w:rsidR="00BE217E" w:rsidRDefault="00BE217E" w:rsidP="00BE217E">
      <w:pPr>
        <w:pStyle w:val="PSDS-MarcadoresNivel3"/>
        <w:numPr>
          <w:ilvl w:val="0"/>
          <w:numId w:val="0"/>
        </w:numPr>
        <w:tabs>
          <w:tab w:val="left" w:pos="720"/>
          <w:tab w:val="left" w:pos="1224"/>
        </w:tabs>
        <w:spacing w:before="0" w:after="0"/>
        <w:ind w:left="720"/>
      </w:pPr>
    </w:p>
    <w:tbl>
      <w:tblPr>
        <w:tblStyle w:val="TabeladeGrade6Colorida"/>
        <w:tblW w:w="9088" w:type="dxa"/>
        <w:tblLook w:val="04A0" w:firstRow="1" w:lastRow="0" w:firstColumn="1" w:lastColumn="0" w:noHBand="0" w:noVBand="1"/>
      </w:tblPr>
      <w:tblGrid>
        <w:gridCol w:w="3402"/>
        <w:gridCol w:w="5686"/>
      </w:tblGrid>
      <w:tr w:rsidR="00BE217E" w:rsidTr="00501203">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Descrição</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100000000000" w:firstRow="1" w:lastRow="0" w:firstColumn="0" w:lastColumn="0" w:oddVBand="0" w:evenVBand="0" w:oddHBand="0" w:evenHBand="0" w:firstRowFirstColumn="0" w:firstRowLastColumn="0" w:lastRowFirstColumn="0" w:lastRowLastColumn="0"/>
              <w:rPr>
                <w:b/>
                <w:sz w:val="20"/>
              </w:rPr>
            </w:pPr>
            <w:r>
              <w:rPr>
                <w:b/>
                <w:sz w:val="20"/>
              </w:rPr>
              <w:t>Tomada de decisões estratégias e acompanhamento administrativo do projeto.</w:t>
            </w:r>
          </w:p>
        </w:tc>
      </w:tr>
      <w:tr w:rsidR="00BE217E" w:rsidTr="00501203">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Papel no desenvolvimento</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sidRPr="00E22527">
              <w:rPr>
                <w:b w:val="0"/>
                <w:sz w:val="20"/>
              </w:rPr>
              <w:t xml:space="preserve">Contribuir para o desenvolvimento fornecendo informações sempre que solicitado; </w:t>
            </w:r>
            <w:proofErr w:type="gramStart"/>
            <w:r w:rsidRPr="00E22527">
              <w:rPr>
                <w:b w:val="0"/>
                <w:sz w:val="20"/>
              </w:rPr>
              <w:t>Realizar</w:t>
            </w:r>
            <w:proofErr w:type="gramEnd"/>
            <w:r w:rsidRPr="00E22527">
              <w:rPr>
                <w:b w:val="0"/>
                <w:sz w:val="20"/>
              </w:rPr>
              <w:t xml:space="preserve"> a aprovação dos módulos;</w:t>
            </w:r>
          </w:p>
        </w:tc>
      </w:tr>
      <w:tr w:rsidR="00BE217E" w:rsidTr="00501203">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Insumos ao projeto</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000000000000" w:firstRow="0" w:lastRow="0" w:firstColumn="0" w:lastColumn="0" w:oddVBand="0" w:evenVBand="0" w:oddHBand="0" w:evenHBand="0" w:firstRowFirstColumn="0" w:firstRowLastColumn="0" w:lastRowFirstColumn="0" w:lastRowLastColumn="0"/>
              <w:rPr>
                <w:b w:val="0"/>
              </w:rPr>
            </w:pPr>
            <w:r w:rsidRPr="00E22527">
              <w:rPr>
                <w:b w:val="0"/>
                <w:sz w:val="20"/>
              </w:rPr>
              <w:t>Acompanhamento do projeto através de relatórios, aprovação dos módulos e homologação do sistema</w:t>
            </w:r>
          </w:p>
        </w:tc>
      </w:tr>
      <w:tr w:rsidR="00BE217E" w:rsidTr="00501203">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Representante</w:t>
            </w:r>
          </w:p>
        </w:tc>
        <w:tc>
          <w:tcPr>
            <w:tcW w:w="5686" w:type="dxa"/>
          </w:tcPr>
          <w:p w:rsidR="00BE217E" w:rsidRPr="00BD0E18" w:rsidRDefault="00BE217E" w:rsidP="00501203">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sidRPr="00BD0E18">
              <w:rPr>
                <w:b w:val="0"/>
                <w:sz w:val="20"/>
              </w:rPr>
              <w:t>Leticia Sanches Dutra</w:t>
            </w:r>
          </w:p>
        </w:tc>
      </w:tr>
    </w:tbl>
    <w:p w:rsidR="00BE217E" w:rsidRDefault="00BE217E" w:rsidP="00BE217E">
      <w:pPr>
        <w:pStyle w:val="PSDS-MarcadoresNivel1"/>
        <w:numPr>
          <w:ilvl w:val="0"/>
          <w:numId w:val="0"/>
        </w:numPr>
      </w:pPr>
      <w:r>
        <w:tab/>
      </w:r>
    </w:p>
    <w:p w:rsidR="000F2848" w:rsidRDefault="000F2848" w:rsidP="000F2848">
      <w:pPr>
        <w:pStyle w:val="PSDS-MarcadoresNivel2"/>
        <w:numPr>
          <w:ilvl w:val="0"/>
          <w:numId w:val="0"/>
        </w:numPr>
      </w:pPr>
    </w:p>
    <w:p w:rsidR="000F2848" w:rsidRDefault="000F2848" w:rsidP="000F2848">
      <w:pPr>
        <w:pStyle w:val="PSDS-MarcadoresNivel2"/>
        <w:numPr>
          <w:ilvl w:val="0"/>
          <w:numId w:val="0"/>
        </w:numPr>
      </w:pPr>
    </w:p>
    <w:p w:rsidR="000F2848" w:rsidRDefault="000F2848" w:rsidP="000F2848">
      <w:pPr>
        <w:pStyle w:val="PSDS-MarcadoresNivel2"/>
        <w:numPr>
          <w:ilvl w:val="0"/>
          <w:numId w:val="0"/>
        </w:numPr>
      </w:pPr>
    </w:p>
    <w:p w:rsidR="000F2848" w:rsidRPr="000F2848" w:rsidRDefault="000F2848" w:rsidP="000F2848">
      <w:pPr>
        <w:pStyle w:val="PSDS-MarcadoresNivel2"/>
        <w:numPr>
          <w:ilvl w:val="0"/>
          <w:numId w:val="0"/>
        </w:numPr>
      </w:pPr>
    </w:p>
    <w:p w:rsidR="00BE217E" w:rsidRDefault="00BE217E" w:rsidP="00147EDB">
      <w:pPr>
        <w:pStyle w:val="PSDS-MarcadoresNivel2"/>
        <w:numPr>
          <w:ilvl w:val="0"/>
          <w:numId w:val="34"/>
        </w:numPr>
      </w:pPr>
      <w:r>
        <w:lastRenderedPageBreak/>
        <w:t>Gerente de Projeto</w:t>
      </w:r>
    </w:p>
    <w:p w:rsidR="00BE217E" w:rsidRDefault="00BE217E" w:rsidP="00BE217E">
      <w:pPr>
        <w:pStyle w:val="PSDS-MarcadoresNivel2"/>
        <w:numPr>
          <w:ilvl w:val="0"/>
          <w:numId w:val="0"/>
        </w:numPr>
        <w:ind w:left="720"/>
      </w:pPr>
    </w:p>
    <w:tbl>
      <w:tblPr>
        <w:tblStyle w:val="TabeladeGrade6Colorida"/>
        <w:tblW w:w="9088" w:type="dxa"/>
        <w:tblLook w:val="04A0" w:firstRow="1" w:lastRow="0" w:firstColumn="1" w:lastColumn="0" w:noHBand="0" w:noVBand="1"/>
      </w:tblPr>
      <w:tblGrid>
        <w:gridCol w:w="3402"/>
        <w:gridCol w:w="5686"/>
      </w:tblGrid>
      <w:tr w:rsidR="00BE217E" w:rsidTr="00501203">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Descrição</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100000000000" w:firstRow="1" w:lastRow="0" w:firstColumn="0" w:lastColumn="0" w:oddVBand="0" w:evenVBand="0" w:oddHBand="0" w:evenHBand="0" w:firstRowFirstColumn="0" w:firstRowLastColumn="0" w:lastRowFirstColumn="0" w:lastRowLastColumn="0"/>
              <w:rPr>
                <w:b/>
                <w:sz w:val="20"/>
              </w:rPr>
            </w:pPr>
            <w:r>
              <w:rPr>
                <w:b/>
                <w:sz w:val="20"/>
              </w:rPr>
              <w:t>Tomada de decisões estratégias e acompanhamento do projeto.</w:t>
            </w:r>
          </w:p>
        </w:tc>
      </w:tr>
      <w:tr w:rsidR="00BE217E" w:rsidTr="00501203">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Papel no desenvolvimento</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Pr>
                <w:b w:val="0"/>
                <w:sz w:val="20"/>
              </w:rPr>
              <w:t xml:space="preserve">Responsabilidade na comunicação com o cliente; </w:t>
            </w:r>
            <w:r>
              <w:rPr>
                <w:b w:val="0"/>
                <w:sz w:val="20"/>
              </w:rPr>
              <w:br/>
            </w:r>
            <w:proofErr w:type="gramStart"/>
            <w:r>
              <w:rPr>
                <w:b w:val="0"/>
                <w:sz w:val="20"/>
              </w:rPr>
              <w:t>Auxiliar</w:t>
            </w:r>
            <w:proofErr w:type="gramEnd"/>
            <w:r>
              <w:rPr>
                <w:b w:val="0"/>
                <w:sz w:val="20"/>
              </w:rPr>
              <w:t xml:space="preserve"> a equipe de desenvolvimento em questões de regras de negócio; Inspeção e acompanhamento das tarefas; Auxiliar no direcionamento do projeto; </w:t>
            </w:r>
            <w:r>
              <w:rPr>
                <w:b w:val="0"/>
                <w:sz w:val="20"/>
              </w:rPr>
              <w:br/>
              <w:t>Emissão de relatórios de produtividade</w:t>
            </w:r>
          </w:p>
        </w:tc>
      </w:tr>
      <w:tr w:rsidR="00BE217E" w:rsidTr="00501203">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Insumos ao projeto</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000000000000" w:firstRow="0" w:lastRow="0" w:firstColumn="0" w:lastColumn="0" w:oddVBand="0" w:evenVBand="0" w:oddHBand="0" w:evenHBand="0" w:firstRowFirstColumn="0" w:firstRowLastColumn="0" w:lastRowFirstColumn="0" w:lastRowLastColumn="0"/>
              <w:rPr>
                <w:b w:val="0"/>
              </w:rPr>
            </w:pPr>
            <w:r>
              <w:rPr>
                <w:b w:val="0"/>
                <w:sz w:val="20"/>
              </w:rPr>
              <w:t>Gerenciamento do documento de gestão de projeto.</w:t>
            </w:r>
          </w:p>
        </w:tc>
      </w:tr>
    </w:tbl>
    <w:p w:rsidR="00BE217E" w:rsidRPr="007E6C7E" w:rsidRDefault="00BE217E" w:rsidP="00BE217E">
      <w:pPr>
        <w:pStyle w:val="PSDS-MarcadoresNivel2"/>
        <w:numPr>
          <w:ilvl w:val="0"/>
          <w:numId w:val="0"/>
        </w:numPr>
        <w:ind w:left="720"/>
      </w:pPr>
    </w:p>
    <w:p w:rsidR="00BE217E" w:rsidRDefault="00BE217E" w:rsidP="00BE217E">
      <w:pPr>
        <w:pStyle w:val="PSDS-MarcadoresNivel2"/>
        <w:numPr>
          <w:ilvl w:val="0"/>
          <w:numId w:val="0"/>
        </w:numPr>
      </w:pPr>
    </w:p>
    <w:p w:rsidR="00BE217E" w:rsidRDefault="00BE217E" w:rsidP="00147EDB">
      <w:pPr>
        <w:pStyle w:val="PSDS-MarcadoresNivel3"/>
        <w:numPr>
          <w:ilvl w:val="0"/>
          <w:numId w:val="34"/>
        </w:numPr>
        <w:tabs>
          <w:tab w:val="left" w:pos="720"/>
          <w:tab w:val="left" w:pos="1224"/>
        </w:tabs>
        <w:spacing w:before="0" w:after="0"/>
      </w:pPr>
      <w:r>
        <w:t>Equipe de teste</w:t>
      </w:r>
    </w:p>
    <w:p w:rsidR="00BE217E" w:rsidRDefault="00BE217E" w:rsidP="00BE217E">
      <w:pPr>
        <w:pStyle w:val="PSDS-MarcadoresNivel3"/>
        <w:numPr>
          <w:ilvl w:val="0"/>
          <w:numId w:val="0"/>
        </w:numPr>
        <w:tabs>
          <w:tab w:val="left" w:pos="720"/>
          <w:tab w:val="left" w:pos="1224"/>
        </w:tabs>
        <w:spacing w:before="0" w:after="0"/>
        <w:ind w:left="360"/>
      </w:pPr>
    </w:p>
    <w:tbl>
      <w:tblPr>
        <w:tblStyle w:val="TabeladeGrade6Colorida"/>
        <w:tblW w:w="9088" w:type="dxa"/>
        <w:tblLook w:val="04A0" w:firstRow="1" w:lastRow="0" w:firstColumn="1" w:lastColumn="0" w:noHBand="0" w:noVBand="1"/>
      </w:tblPr>
      <w:tblGrid>
        <w:gridCol w:w="3402"/>
        <w:gridCol w:w="5686"/>
      </w:tblGrid>
      <w:tr w:rsidR="00BE217E" w:rsidTr="00501203">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Descrição</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100000000000" w:firstRow="1" w:lastRow="0" w:firstColumn="0" w:lastColumn="0" w:oddVBand="0" w:evenVBand="0" w:oddHBand="0" w:evenHBand="0" w:firstRowFirstColumn="0" w:firstRowLastColumn="0" w:lastRowFirstColumn="0" w:lastRowLastColumn="0"/>
              <w:rPr>
                <w:b/>
                <w:sz w:val="20"/>
              </w:rPr>
            </w:pPr>
            <w:r>
              <w:rPr>
                <w:b/>
                <w:sz w:val="20"/>
              </w:rPr>
              <w:t>Testes do sistema e banco de dados</w:t>
            </w:r>
          </w:p>
        </w:tc>
      </w:tr>
      <w:tr w:rsidR="00BE217E" w:rsidTr="00501203">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Papel no desenvolvimento</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Pr>
                <w:b w:val="0"/>
                <w:sz w:val="20"/>
              </w:rPr>
              <w:t>Realizar testes de nível de usuário no sistema e auxiliar a equipe de desenvolvimento</w:t>
            </w:r>
          </w:p>
        </w:tc>
      </w:tr>
      <w:tr w:rsidR="00BE217E" w:rsidTr="00501203">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Insumos ao projeto</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000000000000" w:firstRow="0" w:lastRow="0" w:firstColumn="0" w:lastColumn="0" w:oddVBand="0" w:evenVBand="0" w:oddHBand="0" w:evenHBand="0" w:firstRowFirstColumn="0" w:firstRowLastColumn="0" w:lastRowFirstColumn="0" w:lastRowLastColumn="0"/>
              <w:rPr>
                <w:b w:val="0"/>
              </w:rPr>
            </w:pPr>
            <w:r>
              <w:rPr>
                <w:b w:val="0"/>
                <w:sz w:val="20"/>
              </w:rPr>
              <w:t>Emissão de relatórios e controle de bugs</w:t>
            </w:r>
          </w:p>
        </w:tc>
      </w:tr>
    </w:tbl>
    <w:p w:rsidR="00BE217E" w:rsidRDefault="00BE217E" w:rsidP="00BE217E">
      <w:pPr>
        <w:pStyle w:val="PSDS-MarcadoresNivel3"/>
        <w:numPr>
          <w:ilvl w:val="0"/>
          <w:numId w:val="0"/>
        </w:numPr>
        <w:tabs>
          <w:tab w:val="left" w:pos="720"/>
          <w:tab w:val="left" w:pos="1224"/>
        </w:tabs>
        <w:spacing w:before="0" w:after="0"/>
        <w:ind w:left="360"/>
      </w:pPr>
    </w:p>
    <w:p w:rsidR="00BE217E" w:rsidRDefault="000F2848" w:rsidP="00BE217E">
      <w:pPr>
        <w:pStyle w:val="PSDS-CorpodeTexto"/>
      </w:pPr>
      <w:r>
        <w:rPr>
          <w:b/>
          <w:sz w:val="24"/>
        </w:rPr>
        <w:tab/>
      </w:r>
    </w:p>
    <w:p w:rsidR="00BE217E" w:rsidRDefault="00BE217E" w:rsidP="00147EDB">
      <w:pPr>
        <w:pStyle w:val="PSDS-MarcadoresNivel3"/>
        <w:numPr>
          <w:ilvl w:val="0"/>
          <w:numId w:val="34"/>
        </w:numPr>
        <w:tabs>
          <w:tab w:val="left" w:pos="720"/>
          <w:tab w:val="left" w:pos="1224"/>
        </w:tabs>
        <w:spacing w:before="0" w:after="0"/>
      </w:pPr>
      <w:r>
        <w:t>Analista de Requisitos</w:t>
      </w:r>
    </w:p>
    <w:p w:rsidR="00BE217E" w:rsidRDefault="00BE217E" w:rsidP="00BE217E">
      <w:pPr>
        <w:pStyle w:val="PSDS-MarcadoresNivel3"/>
        <w:numPr>
          <w:ilvl w:val="0"/>
          <w:numId w:val="0"/>
        </w:numPr>
        <w:tabs>
          <w:tab w:val="left" w:pos="720"/>
          <w:tab w:val="left" w:pos="1224"/>
        </w:tabs>
        <w:spacing w:before="0" w:after="0"/>
        <w:ind w:left="720"/>
      </w:pPr>
    </w:p>
    <w:tbl>
      <w:tblPr>
        <w:tblStyle w:val="TabeladeGrade6Colorida"/>
        <w:tblW w:w="9088" w:type="dxa"/>
        <w:tblLook w:val="04A0" w:firstRow="1" w:lastRow="0" w:firstColumn="1" w:lastColumn="0" w:noHBand="0" w:noVBand="1"/>
      </w:tblPr>
      <w:tblGrid>
        <w:gridCol w:w="3402"/>
        <w:gridCol w:w="5686"/>
      </w:tblGrid>
      <w:tr w:rsidR="00BE217E" w:rsidTr="00501203">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Descrição</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100000000000" w:firstRow="1" w:lastRow="0" w:firstColumn="0" w:lastColumn="0" w:oddVBand="0" w:evenVBand="0" w:oddHBand="0" w:evenHBand="0" w:firstRowFirstColumn="0" w:firstRowLastColumn="0" w:lastRowFirstColumn="0" w:lastRowLastColumn="0"/>
              <w:rPr>
                <w:b/>
                <w:sz w:val="20"/>
              </w:rPr>
            </w:pPr>
            <w:r>
              <w:rPr>
                <w:b/>
                <w:sz w:val="20"/>
              </w:rPr>
              <w:t>Levantamento dos requisitos necessários para o desenvolvimento do sistema</w:t>
            </w:r>
          </w:p>
        </w:tc>
      </w:tr>
      <w:tr w:rsidR="00BE217E" w:rsidTr="00501203">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Papel no desenvolvimento</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Pr>
                <w:b w:val="0"/>
                <w:sz w:val="20"/>
              </w:rPr>
              <w:t xml:space="preserve">Efetuar o levantamento dos requisitos do sistema juntamente com o cliente e repassar a equipe de desenvolvimento; </w:t>
            </w:r>
            <w:proofErr w:type="gramStart"/>
            <w:r>
              <w:rPr>
                <w:b w:val="0"/>
                <w:sz w:val="20"/>
              </w:rPr>
              <w:t>Manter</w:t>
            </w:r>
            <w:proofErr w:type="gramEnd"/>
            <w:r>
              <w:rPr>
                <w:b w:val="0"/>
                <w:sz w:val="20"/>
              </w:rPr>
              <w:t xml:space="preserve"> atualizado os documentos de requisitos;</w:t>
            </w:r>
          </w:p>
        </w:tc>
      </w:tr>
      <w:tr w:rsidR="00BE217E" w:rsidTr="00501203">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Insumos ao projeto</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000000000000" w:firstRow="0" w:lastRow="0" w:firstColumn="0" w:lastColumn="0" w:oddVBand="0" w:evenVBand="0" w:oddHBand="0" w:evenHBand="0" w:firstRowFirstColumn="0" w:firstRowLastColumn="0" w:lastRowFirstColumn="0" w:lastRowLastColumn="0"/>
              <w:rPr>
                <w:b w:val="0"/>
              </w:rPr>
            </w:pPr>
            <w:r>
              <w:rPr>
                <w:b w:val="0"/>
                <w:sz w:val="20"/>
              </w:rPr>
              <w:t>Criação e manutenção do documento de requisitos</w:t>
            </w:r>
          </w:p>
        </w:tc>
      </w:tr>
    </w:tbl>
    <w:p w:rsidR="00BE217E" w:rsidRDefault="00BE217E" w:rsidP="00BE217E">
      <w:pPr>
        <w:pStyle w:val="PSDS-MarcadoresNivel3"/>
        <w:numPr>
          <w:ilvl w:val="0"/>
          <w:numId w:val="0"/>
        </w:numPr>
        <w:tabs>
          <w:tab w:val="left" w:pos="720"/>
          <w:tab w:val="left" w:pos="1224"/>
        </w:tabs>
        <w:spacing w:before="0" w:after="0"/>
      </w:pPr>
    </w:p>
    <w:p w:rsidR="00BE217E" w:rsidRDefault="00BE217E" w:rsidP="00BE217E">
      <w:pPr>
        <w:pStyle w:val="PSDS-MarcadoresNivel3"/>
        <w:numPr>
          <w:ilvl w:val="0"/>
          <w:numId w:val="0"/>
        </w:numPr>
        <w:tabs>
          <w:tab w:val="left" w:pos="720"/>
          <w:tab w:val="left" w:pos="1224"/>
        </w:tabs>
        <w:spacing w:before="0" w:after="0"/>
        <w:ind w:left="3403"/>
      </w:pPr>
    </w:p>
    <w:p w:rsidR="00BE217E" w:rsidRDefault="00BE217E" w:rsidP="00147EDB">
      <w:pPr>
        <w:pStyle w:val="PSDS-MarcadoresNivel3"/>
        <w:numPr>
          <w:ilvl w:val="0"/>
          <w:numId w:val="34"/>
        </w:numPr>
        <w:tabs>
          <w:tab w:val="left" w:pos="720"/>
          <w:tab w:val="left" w:pos="1224"/>
        </w:tabs>
        <w:spacing w:before="0" w:after="0"/>
      </w:pPr>
      <w:r>
        <w:t>Equipe de Desenvolvimento</w:t>
      </w:r>
    </w:p>
    <w:p w:rsidR="00BE217E" w:rsidRDefault="00BE217E" w:rsidP="00BE217E">
      <w:pPr>
        <w:pStyle w:val="PSDS-MarcadoresNivel3"/>
        <w:numPr>
          <w:ilvl w:val="0"/>
          <w:numId w:val="0"/>
        </w:numPr>
        <w:tabs>
          <w:tab w:val="left" w:pos="720"/>
          <w:tab w:val="left" w:pos="1224"/>
        </w:tabs>
        <w:spacing w:before="0" w:after="0"/>
        <w:ind w:left="720"/>
      </w:pPr>
    </w:p>
    <w:tbl>
      <w:tblPr>
        <w:tblStyle w:val="TabeladeGrade6Colorida"/>
        <w:tblW w:w="9088" w:type="dxa"/>
        <w:tblLook w:val="04A0" w:firstRow="1" w:lastRow="0" w:firstColumn="1" w:lastColumn="0" w:noHBand="0" w:noVBand="1"/>
      </w:tblPr>
      <w:tblGrid>
        <w:gridCol w:w="3402"/>
        <w:gridCol w:w="5686"/>
      </w:tblGrid>
      <w:tr w:rsidR="00BE217E" w:rsidTr="00501203">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Descrição</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100000000000" w:firstRow="1" w:lastRow="0" w:firstColumn="0" w:lastColumn="0" w:oddVBand="0" w:evenVBand="0" w:oddHBand="0" w:evenHBand="0" w:firstRowFirstColumn="0" w:firstRowLastColumn="0" w:lastRowFirstColumn="0" w:lastRowLastColumn="0"/>
              <w:rPr>
                <w:b/>
                <w:sz w:val="20"/>
              </w:rPr>
            </w:pPr>
            <w:r>
              <w:rPr>
                <w:b/>
                <w:sz w:val="20"/>
              </w:rPr>
              <w:t>Desenvolvimento do sistema a nível de técnico</w:t>
            </w:r>
          </w:p>
        </w:tc>
      </w:tr>
      <w:tr w:rsidR="00BE217E" w:rsidTr="00501203">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Papel no desenvolvimento</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Pr>
                <w:b w:val="0"/>
                <w:sz w:val="20"/>
              </w:rPr>
              <w:t xml:space="preserve">Desenvolver o sistema e banco de dados utilizando tecnologias especificadas; </w:t>
            </w:r>
            <w:proofErr w:type="gramStart"/>
            <w:r>
              <w:rPr>
                <w:b w:val="0"/>
                <w:sz w:val="20"/>
              </w:rPr>
              <w:t>Efetuar</w:t>
            </w:r>
            <w:proofErr w:type="gramEnd"/>
            <w:r>
              <w:rPr>
                <w:b w:val="0"/>
                <w:sz w:val="20"/>
              </w:rPr>
              <w:t xml:space="preserve"> o levantamento e a decisão da arquitetura do software</w:t>
            </w:r>
          </w:p>
        </w:tc>
      </w:tr>
      <w:tr w:rsidR="00BE217E" w:rsidTr="00501203">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Insumos ao projeto</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000000000000" w:firstRow="0" w:lastRow="0" w:firstColumn="0" w:lastColumn="0" w:oddVBand="0" w:evenVBand="0" w:oddHBand="0" w:evenHBand="0" w:firstRowFirstColumn="0" w:firstRowLastColumn="0" w:lastRowFirstColumn="0" w:lastRowLastColumn="0"/>
              <w:rPr>
                <w:b w:val="0"/>
              </w:rPr>
            </w:pPr>
            <w:r>
              <w:rPr>
                <w:b w:val="0"/>
                <w:sz w:val="20"/>
              </w:rPr>
              <w:t xml:space="preserve">Código fonte do sistema; Diagramas referentes ao desenvolvimento técnico; </w:t>
            </w:r>
          </w:p>
        </w:tc>
      </w:tr>
    </w:tbl>
    <w:p w:rsidR="00BE217E" w:rsidRDefault="00BE217E" w:rsidP="00BE217E">
      <w:pPr>
        <w:pStyle w:val="PSDS-MarcadoresNivel3"/>
        <w:numPr>
          <w:ilvl w:val="0"/>
          <w:numId w:val="0"/>
        </w:numPr>
        <w:tabs>
          <w:tab w:val="left" w:pos="720"/>
          <w:tab w:val="left" w:pos="1224"/>
        </w:tabs>
        <w:spacing w:before="0" w:after="0"/>
      </w:pPr>
      <w:r>
        <w:br/>
        <w:t xml:space="preserve"> </w:t>
      </w:r>
    </w:p>
    <w:p w:rsidR="00BE217E" w:rsidRDefault="00BE217E" w:rsidP="00BE217E">
      <w:pPr>
        <w:pStyle w:val="PSDS-MarcadoresNivel2"/>
        <w:numPr>
          <w:ilvl w:val="0"/>
          <w:numId w:val="0"/>
        </w:numPr>
        <w:tabs>
          <w:tab w:val="left" w:pos="360"/>
          <w:tab w:val="left" w:pos="720"/>
        </w:tabs>
        <w:ind w:left="360"/>
      </w:pPr>
    </w:p>
    <w:p w:rsidR="00BE217E" w:rsidRDefault="00BE217E" w:rsidP="00BE217E">
      <w:pPr>
        <w:pStyle w:val="PSDS-MarcadoresNivel2"/>
        <w:numPr>
          <w:ilvl w:val="0"/>
          <w:numId w:val="0"/>
        </w:numPr>
        <w:tabs>
          <w:tab w:val="left" w:pos="360"/>
          <w:tab w:val="left" w:pos="720"/>
        </w:tabs>
        <w:ind w:left="360"/>
      </w:pPr>
    </w:p>
    <w:p w:rsidR="00BE217E" w:rsidRPr="00F435E5" w:rsidRDefault="00BE217E" w:rsidP="00BE217E">
      <w:pPr>
        <w:pStyle w:val="PSDS-MarcadoresNivel2"/>
        <w:numPr>
          <w:ilvl w:val="0"/>
          <w:numId w:val="0"/>
        </w:numPr>
        <w:shd w:val="clear" w:color="auto" w:fill="8EAADB" w:themeFill="accent5" w:themeFillTint="99"/>
        <w:tabs>
          <w:tab w:val="left" w:pos="360"/>
          <w:tab w:val="left" w:pos="720"/>
        </w:tabs>
        <w:rPr>
          <w:sz w:val="40"/>
        </w:rPr>
      </w:pPr>
      <w:r w:rsidRPr="00F435E5">
        <w:rPr>
          <w:sz w:val="40"/>
        </w:rPr>
        <w:t>Papel dos Atores</w:t>
      </w:r>
    </w:p>
    <w:p w:rsidR="00BE217E" w:rsidRDefault="00BE217E" w:rsidP="00BE217E">
      <w:pPr>
        <w:pStyle w:val="PSDS-CorpodeTexto"/>
      </w:pPr>
    </w:p>
    <w:p w:rsidR="00BE217E" w:rsidRDefault="00BE217E" w:rsidP="00147EDB">
      <w:pPr>
        <w:pStyle w:val="PSDS-MarcadoresNivel3"/>
        <w:numPr>
          <w:ilvl w:val="0"/>
          <w:numId w:val="34"/>
        </w:numPr>
        <w:tabs>
          <w:tab w:val="left" w:pos="720"/>
          <w:tab w:val="left" w:pos="1440"/>
        </w:tabs>
        <w:spacing w:before="0" w:after="0"/>
      </w:pPr>
      <w:r>
        <w:t>Administrador do Sistema</w:t>
      </w:r>
    </w:p>
    <w:p w:rsidR="00BE217E" w:rsidRDefault="00BE217E" w:rsidP="00BE217E">
      <w:pPr>
        <w:pStyle w:val="PSDS-MarcadoresNivel3"/>
        <w:numPr>
          <w:ilvl w:val="0"/>
          <w:numId w:val="0"/>
        </w:numPr>
        <w:tabs>
          <w:tab w:val="left" w:pos="720"/>
          <w:tab w:val="left" w:pos="1440"/>
        </w:tabs>
        <w:spacing w:before="0" w:after="0"/>
        <w:ind w:left="720"/>
      </w:pPr>
    </w:p>
    <w:tbl>
      <w:tblPr>
        <w:tblStyle w:val="TabeladeGrade6Colorida"/>
        <w:tblW w:w="9088" w:type="dxa"/>
        <w:tblLook w:val="04A0" w:firstRow="1" w:lastRow="0" w:firstColumn="1" w:lastColumn="0" w:noHBand="0" w:noVBand="1"/>
      </w:tblPr>
      <w:tblGrid>
        <w:gridCol w:w="3402"/>
        <w:gridCol w:w="5686"/>
      </w:tblGrid>
      <w:tr w:rsidR="00BE217E" w:rsidTr="00501203">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Descrição</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100000000000" w:firstRow="1" w:lastRow="0" w:firstColumn="0" w:lastColumn="0" w:oddVBand="0" w:evenVBand="0" w:oddHBand="0" w:evenHBand="0" w:firstRowFirstColumn="0" w:firstRowLastColumn="0" w:lastRowFirstColumn="0" w:lastRowLastColumn="0"/>
              <w:rPr>
                <w:b/>
                <w:sz w:val="20"/>
              </w:rPr>
            </w:pPr>
            <w:r>
              <w:rPr>
                <w:b/>
                <w:sz w:val="20"/>
              </w:rPr>
              <w:t>Administração geral do sistema</w:t>
            </w:r>
          </w:p>
        </w:tc>
      </w:tr>
      <w:tr w:rsidR="00BE217E" w:rsidTr="00501203">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 xml:space="preserve">Papel </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Pr>
                <w:b w:val="0"/>
                <w:sz w:val="20"/>
              </w:rPr>
              <w:t>Administração e manutenção dos módulos do sistema</w:t>
            </w:r>
          </w:p>
        </w:tc>
      </w:tr>
      <w:tr w:rsidR="00BE217E" w:rsidTr="00501203">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Pr>
                <w:b/>
                <w:sz w:val="20"/>
              </w:rPr>
              <w:t>Insumos ao sistema</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000000000000" w:firstRow="0" w:lastRow="0" w:firstColumn="0" w:lastColumn="0" w:oddVBand="0" w:evenVBand="0" w:oddHBand="0" w:evenHBand="0" w:firstRowFirstColumn="0" w:firstRowLastColumn="0" w:lastRowFirstColumn="0" w:lastRowLastColumn="0"/>
              <w:rPr>
                <w:b w:val="0"/>
              </w:rPr>
            </w:pPr>
            <w:r>
              <w:rPr>
                <w:b w:val="0"/>
                <w:sz w:val="20"/>
              </w:rPr>
              <w:t>Administração geral de todos os módulos do sistema; Criação e manutenção de usuários; Emissão de logs; Controle de configurações gerais</w:t>
            </w:r>
          </w:p>
        </w:tc>
      </w:tr>
      <w:tr w:rsidR="00BE217E" w:rsidTr="00501203">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Representante</w:t>
            </w:r>
          </w:p>
        </w:tc>
        <w:tc>
          <w:tcPr>
            <w:tcW w:w="5686" w:type="dxa"/>
          </w:tcPr>
          <w:p w:rsidR="00BE217E" w:rsidRPr="00BD0E18" w:rsidRDefault="00BE217E" w:rsidP="00501203">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Pr>
                <w:b w:val="0"/>
                <w:sz w:val="20"/>
              </w:rPr>
              <w:t xml:space="preserve">Leticia Sanches Dutra | Silvana </w:t>
            </w:r>
            <w:proofErr w:type="spellStart"/>
            <w:r>
              <w:rPr>
                <w:b w:val="0"/>
                <w:sz w:val="20"/>
              </w:rPr>
              <w:t>Brainta</w:t>
            </w:r>
            <w:proofErr w:type="spellEnd"/>
            <w:r>
              <w:rPr>
                <w:b w:val="0"/>
                <w:sz w:val="20"/>
              </w:rPr>
              <w:t xml:space="preserve"> | Giuliano Costa</w:t>
            </w:r>
          </w:p>
        </w:tc>
      </w:tr>
    </w:tbl>
    <w:p w:rsidR="00BE217E" w:rsidRDefault="00BE217E" w:rsidP="00BE217E">
      <w:pPr>
        <w:pStyle w:val="PSDS-CorpodeTexto"/>
      </w:pPr>
    </w:p>
    <w:p w:rsidR="00BE217E" w:rsidRDefault="00BE217E" w:rsidP="00BE217E">
      <w:pPr>
        <w:pStyle w:val="PSDS-CorpodeTexto"/>
      </w:pPr>
    </w:p>
    <w:p w:rsidR="00BE217E" w:rsidRPr="00304C6F" w:rsidRDefault="00BE217E" w:rsidP="00147EDB">
      <w:pPr>
        <w:pStyle w:val="PSDS-CorpodeTexto"/>
        <w:numPr>
          <w:ilvl w:val="0"/>
          <w:numId w:val="34"/>
        </w:numPr>
        <w:rPr>
          <w:b/>
          <w:sz w:val="24"/>
        </w:rPr>
      </w:pPr>
      <w:r w:rsidRPr="00304C6F">
        <w:rPr>
          <w:b/>
          <w:sz w:val="24"/>
        </w:rPr>
        <w:t>Pedidos</w:t>
      </w:r>
    </w:p>
    <w:p w:rsidR="00BE217E" w:rsidRDefault="00BE217E" w:rsidP="00BE217E">
      <w:pPr>
        <w:pStyle w:val="PSDS-CorpodeTexto"/>
      </w:pPr>
    </w:p>
    <w:tbl>
      <w:tblPr>
        <w:tblStyle w:val="TabeladeGrade6Colorida"/>
        <w:tblW w:w="0" w:type="auto"/>
        <w:tblLook w:val="04A0" w:firstRow="1" w:lastRow="0" w:firstColumn="1" w:lastColumn="0" w:noHBand="0" w:noVBand="1"/>
      </w:tblPr>
      <w:tblGrid>
        <w:gridCol w:w="3234"/>
        <w:gridCol w:w="5260"/>
      </w:tblGrid>
      <w:tr w:rsidR="00BE217E" w:rsidTr="005012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E217E" w:rsidRDefault="00BE217E" w:rsidP="00501203">
            <w:pPr>
              <w:pStyle w:val="PSDS-CorpodeTexto"/>
            </w:pPr>
            <w:r>
              <w:t>Descrição</w:t>
            </w:r>
          </w:p>
        </w:tc>
        <w:tc>
          <w:tcPr>
            <w:tcW w:w="5663" w:type="dxa"/>
          </w:tcPr>
          <w:p w:rsidR="00BE217E" w:rsidRDefault="00BE217E" w:rsidP="00501203">
            <w:pPr>
              <w:pStyle w:val="PSDS-CorpodeTexto"/>
              <w:cnfStyle w:val="100000000000" w:firstRow="1" w:lastRow="0" w:firstColumn="0" w:lastColumn="0" w:oddVBand="0" w:evenVBand="0" w:oddHBand="0" w:evenHBand="0" w:firstRowFirstColumn="0" w:firstRowLastColumn="0" w:lastRowFirstColumn="0" w:lastRowLastColumn="0"/>
            </w:pPr>
            <w:r>
              <w:t>Manutenção parcial dos pedidos dos clientes</w:t>
            </w:r>
          </w:p>
        </w:tc>
      </w:tr>
      <w:tr w:rsidR="00BE217E" w:rsidTr="00501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E217E" w:rsidRDefault="00BE217E" w:rsidP="00501203">
            <w:pPr>
              <w:pStyle w:val="PSDS-CorpodeTexto"/>
            </w:pPr>
            <w:r>
              <w:t>Papel</w:t>
            </w:r>
          </w:p>
        </w:tc>
        <w:tc>
          <w:tcPr>
            <w:tcW w:w="5663" w:type="dxa"/>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Gerir os pedidos dos clientes, tanto para o bar quanto para cozinha</w:t>
            </w:r>
          </w:p>
        </w:tc>
      </w:tr>
      <w:tr w:rsidR="00BE217E" w:rsidTr="00501203">
        <w:tc>
          <w:tcPr>
            <w:cnfStyle w:val="001000000000" w:firstRow="0" w:lastRow="0" w:firstColumn="1" w:lastColumn="0" w:oddVBand="0" w:evenVBand="0" w:oddHBand="0" w:evenHBand="0" w:firstRowFirstColumn="0" w:firstRowLastColumn="0" w:lastRowFirstColumn="0" w:lastRowLastColumn="0"/>
            <w:tcW w:w="3397" w:type="dxa"/>
          </w:tcPr>
          <w:p w:rsidR="00BE217E" w:rsidRDefault="00BE217E" w:rsidP="00501203">
            <w:pPr>
              <w:pStyle w:val="PSDS-CorpodeTexto"/>
            </w:pPr>
            <w:r>
              <w:t>Insumos ao sistema</w:t>
            </w:r>
          </w:p>
        </w:tc>
        <w:tc>
          <w:tcPr>
            <w:tcW w:w="5663" w:type="dxa"/>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Gerar pedidos no sistema, consultar pedidos realizados pelo cliente e cancelar pedidos</w:t>
            </w:r>
          </w:p>
        </w:tc>
      </w:tr>
      <w:tr w:rsidR="00BE217E" w:rsidTr="00501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E217E" w:rsidRDefault="00BE217E" w:rsidP="00501203">
            <w:pPr>
              <w:pStyle w:val="PSDS-CorpodeTexto"/>
            </w:pPr>
            <w:r>
              <w:t>Representante:</w:t>
            </w:r>
          </w:p>
        </w:tc>
        <w:tc>
          <w:tcPr>
            <w:tcW w:w="5663" w:type="dxa"/>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Letícia Sanches Dutra | Garçom</w:t>
            </w:r>
          </w:p>
        </w:tc>
      </w:tr>
    </w:tbl>
    <w:p w:rsidR="00BE217E" w:rsidRDefault="00BE217E" w:rsidP="00BE217E">
      <w:pPr>
        <w:pStyle w:val="PSDS-CorpodeTexto"/>
      </w:pPr>
    </w:p>
    <w:p w:rsidR="00BE217E" w:rsidRDefault="00BE217E" w:rsidP="00BE217E">
      <w:pPr>
        <w:pStyle w:val="PSDS-CorpodeTexto"/>
      </w:pPr>
    </w:p>
    <w:p w:rsidR="00BE217E" w:rsidRPr="00CD74EF" w:rsidRDefault="00BE217E" w:rsidP="00BE217E">
      <w:pPr>
        <w:pStyle w:val="PSDS-MarcadoresNivel1"/>
        <w:numPr>
          <w:ilvl w:val="0"/>
          <w:numId w:val="0"/>
        </w:numPr>
        <w:shd w:val="clear" w:color="auto" w:fill="FFFFFF" w:themeFill="background1"/>
        <w:tabs>
          <w:tab w:val="left" w:pos="360"/>
        </w:tabs>
        <w:spacing w:before="0" w:after="0"/>
      </w:pPr>
    </w:p>
    <w:p w:rsidR="00BE217E" w:rsidRPr="00CD74EF" w:rsidRDefault="00BE217E" w:rsidP="00BE217E">
      <w:pPr>
        <w:pStyle w:val="PSDS-MarcadoresNivel1"/>
        <w:numPr>
          <w:ilvl w:val="0"/>
          <w:numId w:val="0"/>
        </w:numPr>
        <w:shd w:val="clear" w:color="auto" w:fill="8EAADB" w:themeFill="accent5" w:themeFillTint="99"/>
        <w:tabs>
          <w:tab w:val="left" w:pos="360"/>
        </w:tabs>
        <w:spacing w:before="0" w:after="0"/>
        <w:rPr>
          <w:sz w:val="40"/>
        </w:rPr>
      </w:pPr>
      <w:r w:rsidRPr="00CD74EF">
        <w:rPr>
          <w:sz w:val="40"/>
        </w:rPr>
        <w:t>NECESSIDADES E FUNCIONALIDADES</w:t>
      </w:r>
    </w:p>
    <w:p w:rsidR="00BE217E" w:rsidRDefault="00BE217E" w:rsidP="00BE217E">
      <w:pPr>
        <w:pStyle w:val="PSDS-MarcadoresNivel2"/>
        <w:numPr>
          <w:ilvl w:val="0"/>
          <w:numId w:val="0"/>
        </w:numPr>
        <w:shd w:val="clear" w:color="auto" w:fill="FFFFFF" w:themeFill="background1"/>
      </w:pPr>
    </w:p>
    <w:p w:rsidR="00BE217E" w:rsidRDefault="00BE217E" w:rsidP="00BE217E">
      <w:pPr>
        <w:pStyle w:val="PSDS-MarcadoresNivel2"/>
        <w:numPr>
          <w:ilvl w:val="0"/>
          <w:numId w:val="0"/>
        </w:numPr>
        <w:shd w:val="clear" w:color="auto" w:fill="8496B0" w:themeFill="text2" w:themeFillTint="99"/>
        <w:ind w:firstLine="709"/>
      </w:pPr>
      <w:r>
        <w:t>CONTROLE DE CAIXA</w:t>
      </w:r>
    </w:p>
    <w:p w:rsidR="00BE217E" w:rsidRDefault="00BE217E" w:rsidP="00BE217E">
      <w:pPr>
        <w:pStyle w:val="PSDS-MarcadoresNivel2"/>
        <w:numPr>
          <w:ilvl w:val="0"/>
          <w:numId w:val="0"/>
        </w:numPr>
        <w:shd w:val="clear" w:color="auto" w:fill="FFFFFF" w:themeFill="background1"/>
      </w:pPr>
    </w:p>
    <w:tbl>
      <w:tblPr>
        <w:tblStyle w:val="TabeladeGrade6Colorida"/>
        <w:tblW w:w="9111" w:type="dxa"/>
        <w:tblLook w:val="04A0" w:firstRow="1" w:lastRow="0" w:firstColumn="1" w:lastColumn="0" w:noHBand="0" w:noVBand="1"/>
      </w:tblPr>
      <w:tblGrid>
        <w:gridCol w:w="1134"/>
        <w:gridCol w:w="5949"/>
        <w:gridCol w:w="2028"/>
      </w:tblGrid>
      <w:tr w:rsidR="00BE217E" w:rsidTr="00501203">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Default="00BE217E" w:rsidP="00501203">
            <w:pPr>
              <w:pStyle w:val="PSDS-CorpodeTexto"/>
            </w:pPr>
            <w:r>
              <w:t>Fornecer funcionalidades para uma boa gestão e controle do caixa</w:t>
            </w:r>
          </w:p>
        </w:tc>
        <w:tc>
          <w:tcPr>
            <w:tcW w:w="2028" w:type="dxa"/>
          </w:tcPr>
          <w:p w:rsidR="00BE217E" w:rsidRDefault="00BE217E" w:rsidP="00501203">
            <w:pPr>
              <w:pStyle w:val="PSDS-CorpodeTexto"/>
              <w:cnfStyle w:val="100000000000" w:firstRow="1" w:lastRow="0" w:firstColumn="0" w:lastColumn="0" w:oddVBand="0" w:evenVBand="0" w:oddHBand="0" w:evenHBand="0" w:firstRowFirstColumn="0" w:firstRowLastColumn="0" w:lastRowFirstColumn="0" w:lastRowLastColumn="0"/>
            </w:pPr>
            <w:r>
              <w:t>Crítico</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F1.1</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Fechamento de Caixa (Diário)</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F1.2</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Liberação de comanda (saída)</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F1.3</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Cadastro de entrada de clientes</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bl>
    <w:p w:rsidR="00BE217E" w:rsidRDefault="00BE217E" w:rsidP="00BE217E">
      <w:pPr>
        <w:pStyle w:val="PSDS-CorpodeTexto"/>
        <w:ind w:left="624"/>
      </w:pPr>
    </w:p>
    <w:p w:rsidR="00BE217E" w:rsidRDefault="00BE217E" w:rsidP="00BE217E">
      <w:pPr>
        <w:pStyle w:val="PSDS-CorpodeTexto"/>
        <w:ind w:left="624"/>
      </w:pPr>
    </w:p>
    <w:p w:rsidR="00BE217E" w:rsidRDefault="00BE217E" w:rsidP="00BE217E">
      <w:pPr>
        <w:pStyle w:val="PSDS-CorpodeTexto"/>
        <w:ind w:left="624"/>
      </w:pPr>
    </w:p>
    <w:p w:rsidR="00BE217E" w:rsidRPr="007B4154" w:rsidRDefault="00BE217E" w:rsidP="00BE217E">
      <w:pPr>
        <w:pStyle w:val="PSDS-CorpodeTexto"/>
        <w:shd w:val="clear" w:color="auto" w:fill="8496B0" w:themeFill="text2" w:themeFillTint="99"/>
        <w:ind w:firstLine="624"/>
        <w:rPr>
          <w:b/>
          <w:sz w:val="24"/>
        </w:rPr>
      </w:pPr>
      <w:r w:rsidRPr="007B4154">
        <w:rPr>
          <w:b/>
          <w:sz w:val="24"/>
        </w:rPr>
        <w:t>PEDIDOS</w:t>
      </w:r>
    </w:p>
    <w:p w:rsidR="00BE217E" w:rsidRDefault="00BE217E" w:rsidP="00BE217E">
      <w:pPr>
        <w:pStyle w:val="PSDS-CorpodeTexto"/>
      </w:pPr>
    </w:p>
    <w:tbl>
      <w:tblPr>
        <w:tblStyle w:val="TabeladeGrade6Colorida"/>
        <w:tblW w:w="9111" w:type="dxa"/>
        <w:tblLook w:val="04A0" w:firstRow="1" w:lastRow="0" w:firstColumn="1" w:lastColumn="0" w:noHBand="0" w:noVBand="1"/>
      </w:tblPr>
      <w:tblGrid>
        <w:gridCol w:w="1134"/>
        <w:gridCol w:w="5949"/>
        <w:gridCol w:w="2028"/>
      </w:tblGrid>
      <w:tr w:rsidR="00BE217E" w:rsidTr="00501203">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Default="00BE217E" w:rsidP="00501203">
            <w:pPr>
              <w:pStyle w:val="PSDS-CorpodeTexto"/>
            </w:pPr>
            <w:r>
              <w:t xml:space="preserve">Fornecer aos funcionários e clientes um controle maior na solicitação de pedidos à cozinha e ao bar. </w:t>
            </w:r>
          </w:p>
        </w:tc>
        <w:tc>
          <w:tcPr>
            <w:tcW w:w="2028" w:type="dxa"/>
          </w:tcPr>
          <w:p w:rsidR="00BE217E" w:rsidRDefault="00BE217E" w:rsidP="00501203">
            <w:pPr>
              <w:pStyle w:val="PSDS-CorpodeTexto"/>
              <w:cnfStyle w:val="100000000000" w:firstRow="1" w:lastRow="0" w:firstColumn="0" w:lastColumn="0" w:oddVBand="0" w:evenVBand="0" w:oddHBand="0" w:evenHBand="0" w:firstRowFirstColumn="0" w:firstRowLastColumn="0" w:lastRowFirstColumn="0" w:lastRowLastColumn="0"/>
            </w:pPr>
            <w:r>
              <w:t>Crítico</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F2.1</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Emitir pedidos ao bar</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Pedidos</w:t>
            </w: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F2.2</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Emitir pedidos a cozinha</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Pedidos</w:t>
            </w: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Default="00BE217E" w:rsidP="00501203">
            <w:pPr>
              <w:pStyle w:val="PSDS-CorpodeTexto"/>
            </w:pPr>
            <w:r>
              <w:t>F2.3</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Visualização de pedidos realizados</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 xml:space="preserve">Ator: Pedidos </w:t>
            </w:r>
          </w:p>
        </w:tc>
      </w:tr>
    </w:tbl>
    <w:p w:rsidR="00BE217E" w:rsidRDefault="00BE217E" w:rsidP="00BE217E">
      <w:pPr>
        <w:pStyle w:val="PSDS-CorpodeTexto"/>
      </w:pPr>
    </w:p>
    <w:p w:rsidR="00BE217E" w:rsidRDefault="00BE217E" w:rsidP="00BE217E">
      <w:pPr>
        <w:pStyle w:val="PSDS-CorpodeTexto"/>
        <w:ind w:left="705"/>
      </w:pPr>
      <w:r w:rsidRPr="00CD74EF">
        <w:rPr>
          <w:b/>
        </w:rPr>
        <w:t>Obs</w:t>
      </w:r>
      <w:r>
        <w:rPr>
          <w:b/>
        </w:rPr>
        <w:t>ervação</w:t>
      </w:r>
      <w:r w:rsidRPr="00C02C59">
        <w:rPr>
          <w:b/>
        </w:rPr>
        <w:t>:</w:t>
      </w:r>
      <w:r>
        <w:t xml:space="preserve"> Todas as funcionalidades acima citadas poderão ser controladas também pelos administradores do sistema</w:t>
      </w:r>
    </w:p>
    <w:p w:rsidR="00BE217E" w:rsidRDefault="00BE217E" w:rsidP="00BE217E">
      <w:pPr>
        <w:pStyle w:val="PSDS-CorpodeTexto"/>
        <w:ind w:left="705"/>
      </w:pPr>
    </w:p>
    <w:p w:rsidR="00BE217E" w:rsidRDefault="00BE217E" w:rsidP="00BE217E">
      <w:pPr>
        <w:pStyle w:val="PSDS-CorpodeTexto"/>
      </w:pPr>
    </w:p>
    <w:p w:rsidR="00BE217E" w:rsidRPr="002D3C60" w:rsidRDefault="00BE217E" w:rsidP="00BE217E">
      <w:pPr>
        <w:pStyle w:val="PSDS-CorpodeTexto"/>
        <w:shd w:val="clear" w:color="auto" w:fill="8496B0" w:themeFill="text2" w:themeFillTint="99"/>
        <w:rPr>
          <w:b/>
          <w:sz w:val="24"/>
        </w:rPr>
      </w:pPr>
      <w:r w:rsidRPr="002D3C60">
        <w:rPr>
          <w:b/>
          <w:sz w:val="24"/>
        </w:rPr>
        <w:tab/>
        <w:t>ESTOQUE</w:t>
      </w:r>
    </w:p>
    <w:p w:rsidR="00BE217E" w:rsidRDefault="00BE217E" w:rsidP="00BE217E">
      <w:pPr>
        <w:pStyle w:val="PSDS-CorpodeTexto"/>
      </w:pPr>
    </w:p>
    <w:tbl>
      <w:tblPr>
        <w:tblStyle w:val="TabeladeGrade6Colorida"/>
        <w:tblW w:w="9111" w:type="dxa"/>
        <w:tblLook w:val="04A0" w:firstRow="1" w:lastRow="0" w:firstColumn="1" w:lastColumn="0" w:noHBand="0" w:noVBand="1"/>
      </w:tblPr>
      <w:tblGrid>
        <w:gridCol w:w="1134"/>
        <w:gridCol w:w="5949"/>
        <w:gridCol w:w="2028"/>
      </w:tblGrid>
      <w:tr w:rsidR="00BE217E" w:rsidTr="00501203">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Default="00BE217E" w:rsidP="00501203">
            <w:pPr>
              <w:pStyle w:val="PSDS-CorpodeTexto"/>
            </w:pPr>
            <w:r>
              <w:t>Fornecer ao módulo gestão uma forma automatizada de controle de estoque</w:t>
            </w:r>
          </w:p>
        </w:tc>
        <w:tc>
          <w:tcPr>
            <w:tcW w:w="2028" w:type="dxa"/>
          </w:tcPr>
          <w:p w:rsidR="00BE217E" w:rsidRDefault="00BE217E" w:rsidP="00501203">
            <w:pPr>
              <w:pStyle w:val="PSDS-CorpodeTexto"/>
              <w:cnfStyle w:val="100000000000" w:firstRow="1" w:lastRow="0" w:firstColumn="0" w:lastColumn="0" w:oddVBand="0" w:evenVBand="0" w:oddHBand="0" w:evenHBand="0" w:firstRowFirstColumn="0" w:firstRowLastColumn="0" w:lastRowFirstColumn="0" w:lastRowLastColumn="0"/>
            </w:pPr>
            <w:r>
              <w:t>Crítico</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F3.1</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Controlar entrada de produtos</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Sistema</w:t>
            </w: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F3.2</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Controlar saída de produtos</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Sistema</w:t>
            </w: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F3.3</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Informar ao módulo gestão a baixa de produtos</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Sistema</w:t>
            </w:r>
          </w:p>
        </w:tc>
      </w:tr>
    </w:tbl>
    <w:p w:rsidR="00BE217E" w:rsidRDefault="00BE217E" w:rsidP="00BE217E">
      <w:pPr>
        <w:pStyle w:val="PSDS-CorpodeTexto"/>
        <w:ind w:left="705"/>
        <w:rPr>
          <w:b/>
        </w:rPr>
      </w:pPr>
    </w:p>
    <w:p w:rsidR="00BE217E" w:rsidRDefault="00BE217E" w:rsidP="000F2848">
      <w:pPr>
        <w:pStyle w:val="PSDS-CorpodeTexto"/>
        <w:ind w:left="705"/>
      </w:pPr>
      <w:r w:rsidRPr="00CD74EF">
        <w:rPr>
          <w:b/>
        </w:rPr>
        <w:t>Obs</w:t>
      </w:r>
      <w:r>
        <w:rPr>
          <w:b/>
        </w:rPr>
        <w:t>ervação</w:t>
      </w:r>
      <w:r w:rsidRPr="00C02C59">
        <w:rPr>
          <w:b/>
        </w:rPr>
        <w:t>:</w:t>
      </w:r>
      <w:r>
        <w:t xml:space="preserve"> Todas as funcionalidades acima citadas poderão ser controladas também pelos administradores do sistema</w:t>
      </w:r>
    </w:p>
    <w:p w:rsidR="00BE217E" w:rsidRDefault="00BE217E" w:rsidP="00BE217E">
      <w:pPr>
        <w:pStyle w:val="PSDS-CorpodeTexto"/>
      </w:pPr>
    </w:p>
    <w:p w:rsidR="00BE217E" w:rsidRDefault="00BE217E" w:rsidP="00BE217E">
      <w:pPr>
        <w:pStyle w:val="PSDS-CorpodeTexto"/>
      </w:pPr>
    </w:p>
    <w:p w:rsidR="00BE217E" w:rsidRPr="009E3CB5" w:rsidRDefault="00BE217E" w:rsidP="00BE217E">
      <w:pPr>
        <w:pStyle w:val="PSDS-CorpodeTexto"/>
        <w:shd w:val="clear" w:color="auto" w:fill="8496B0" w:themeFill="text2" w:themeFillTint="99"/>
        <w:rPr>
          <w:b/>
          <w:sz w:val="24"/>
        </w:rPr>
      </w:pPr>
      <w:r w:rsidRPr="009E3CB5">
        <w:rPr>
          <w:b/>
          <w:sz w:val="24"/>
        </w:rPr>
        <w:tab/>
        <w:t>GESTÃO</w:t>
      </w:r>
    </w:p>
    <w:p w:rsidR="00BE217E" w:rsidRDefault="00BE217E" w:rsidP="00BE217E">
      <w:pPr>
        <w:pStyle w:val="PSDS-CorpodeTexto"/>
      </w:pPr>
    </w:p>
    <w:tbl>
      <w:tblPr>
        <w:tblStyle w:val="TabeladeGrade6Colorida"/>
        <w:tblW w:w="9111" w:type="dxa"/>
        <w:tblLook w:val="04A0" w:firstRow="1" w:lastRow="0" w:firstColumn="1" w:lastColumn="0" w:noHBand="0" w:noVBand="1"/>
      </w:tblPr>
      <w:tblGrid>
        <w:gridCol w:w="1134"/>
        <w:gridCol w:w="5949"/>
        <w:gridCol w:w="2028"/>
      </w:tblGrid>
      <w:tr w:rsidR="00BE217E" w:rsidTr="00501203">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Default="00BE217E" w:rsidP="00501203">
            <w:pPr>
              <w:pStyle w:val="PSDS-CorpodeTexto"/>
            </w:pPr>
            <w:r>
              <w:t>Fornecer ao estabelecimento uma central de controle administrativo e financeiro</w:t>
            </w:r>
          </w:p>
        </w:tc>
        <w:tc>
          <w:tcPr>
            <w:tcW w:w="2028" w:type="dxa"/>
          </w:tcPr>
          <w:p w:rsidR="00BE217E" w:rsidRDefault="00BE217E" w:rsidP="00501203">
            <w:pPr>
              <w:pStyle w:val="PSDS-CorpodeTexto"/>
              <w:cnfStyle w:val="100000000000" w:firstRow="1" w:lastRow="0" w:firstColumn="0" w:lastColumn="0" w:oddVBand="0" w:evenVBand="0" w:oddHBand="0" w:evenHBand="0" w:firstRowFirstColumn="0" w:firstRowLastColumn="0" w:lastRowFirstColumn="0" w:lastRowLastColumn="0"/>
            </w:pPr>
            <w:r>
              <w:t>Crítico</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F4.1</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Manutenção de funcionários</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F4.2</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Emissão de recibo de pagamento dos funcionários</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F4.3</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Manutenção de Atrações</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F4.4</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Manutenção de fornecedores</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F4.5</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Emissão de pedido de compra aos fornecedores</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F4.6</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Controle de contas a pagar</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F4.7</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Controle de conta a receber</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F4.8</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Aviso de vencimentos por e-mail</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F4.9</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 xml:space="preserve">Importação de </w:t>
            </w:r>
            <w:proofErr w:type="spellStart"/>
            <w:r>
              <w:t>NFe</w:t>
            </w:r>
            <w:proofErr w:type="spellEnd"/>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F4.10</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Manutenção de produtos</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bl>
    <w:p w:rsidR="00BE217E" w:rsidRDefault="00BE217E" w:rsidP="00BE217E">
      <w:pPr>
        <w:pStyle w:val="PSDS-CorpodeTexto"/>
      </w:pPr>
    </w:p>
    <w:p w:rsidR="00BE217E" w:rsidRDefault="00BE217E" w:rsidP="00BE217E">
      <w:pPr>
        <w:pStyle w:val="PSDS-CorpodeTexto"/>
        <w:ind w:left="705"/>
      </w:pPr>
    </w:p>
    <w:p w:rsidR="00BE217E" w:rsidRDefault="00BE217E" w:rsidP="00BE217E">
      <w:pPr>
        <w:pStyle w:val="PSDS-MarcadoresNivel1"/>
        <w:numPr>
          <w:ilvl w:val="0"/>
          <w:numId w:val="0"/>
        </w:numPr>
        <w:tabs>
          <w:tab w:val="left" w:pos="360"/>
        </w:tabs>
        <w:spacing w:before="0" w:after="0"/>
      </w:pPr>
    </w:p>
    <w:p w:rsidR="00BE217E" w:rsidRPr="009E3CB5" w:rsidRDefault="00BE217E" w:rsidP="00BE217E">
      <w:pPr>
        <w:pStyle w:val="PSDS-MarcadoresNivel1"/>
        <w:numPr>
          <w:ilvl w:val="0"/>
          <w:numId w:val="0"/>
        </w:numPr>
        <w:shd w:val="clear" w:color="auto" w:fill="8EAADB" w:themeFill="accent5" w:themeFillTint="99"/>
        <w:tabs>
          <w:tab w:val="left" w:pos="360"/>
        </w:tabs>
        <w:spacing w:before="0" w:after="0"/>
        <w:rPr>
          <w:sz w:val="40"/>
        </w:rPr>
      </w:pPr>
      <w:r w:rsidRPr="009E3CB5">
        <w:rPr>
          <w:sz w:val="40"/>
        </w:rPr>
        <w:t>Restrições</w:t>
      </w:r>
      <w:r>
        <w:rPr>
          <w:sz w:val="40"/>
        </w:rPr>
        <w:t xml:space="preserve"> | </w:t>
      </w:r>
      <w:r w:rsidRPr="009E3CB5">
        <w:rPr>
          <w:sz w:val="40"/>
        </w:rPr>
        <w:t>Premissas</w:t>
      </w:r>
    </w:p>
    <w:p w:rsidR="00BE217E" w:rsidRPr="000D48B6" w:rsidRDefault="00BE217E" w:rsidP="00BE217E">
      <w:pPr>
        <w:pStyle w:val="PSDS-MarcadoresNivel2"/>
        <w:numPr>
          <w:ilvl w:val="0"/>
          <w:numId w:val="0"/>
        </w:numPr>
      </w:pPr>
    </w:p>
    <w:p w:rsidR="00BE217E" w:rsidRDefault="00BE217E" w:rsidP="00BE217E">
      <w:pPr>
        <w:pStyle w:val="PSDS-MarcadoresNivel1"/>
        <w:numPr>
          <w:ilvl w:val="0"/>
          <w:numId w:val="0"/>
        </w:numPr>
        <w:shd w:val="clear" w:color="auto" w:fill="8496B0" w:themeFill="text2" w:themeFillTint="99"/>
        <w:ind w:firstLine="567"/>
      </w:pPr>
      <w:r>
        <w:t>Restrições</w:t>
      </w:r>
    </w:p>
    <w:p w:rsidR="00BE217E" w:rsidRDefault="00BE217E" w:rsidP="00147EDB">
      <w:pPr>
        <w:pStyle w:val="PSDS-MarcadoresNivel2"/>
        <w:numPr>
          <w:ilvl w:val="0"/>
          <w:numId w:val="35"/>
        </w:numPr>
        <w:rPr>
          <w:b w:val="0"/>
          <w:sz w:val="20"/>
        </w:rPr>
      </w:pPr>
      <w:r w:rsidRPr="00C1154D">
        <w:rPr>
          <w:b w:val="0"/>
          <w:sz w:val="20"/>
        </w:rPr>
        <w:t xml:space="preserve">O projeto não terá </w:t>
      </w:r>
      <w:r>
        <w:rPr>
          <w:b w:val="0"/>
          <w:sz w:val="20"/>
        </w:rPr>
        <w:t>integração com outros sistemas.</w:t>
      </w:r>
    </w:p>
    <w:p w:rsidR="00BE217E" w:rsidRPr="00C1154D" w:rsidRDefault="00BE217E" w:rsidP="00147EDB">
      <w:pPr>
        <w:pStyle w:val="PSDS-MarcadoresNivel2"/>
        <w:numPr>
          <w:ilvl w:val="0"/>
          <w:numId w:val="35"/>
        </w:numPr>
        <w:rPr>
          <w:b w:val="0"/>
          <w:sz w:val="20"/>
        </w:rPr>
      </w:pPr>
      <w:r>
        <w:rPr>
          <w:b w:val="0"/>
          <w:sz w:val="20"/>
        </w:rPr>
        <w:t>O projeto somente imprimirá os cupons em impressora não fiscal</w:t>
      </w:r>
    </w:p>
    <w:p w:rsidR="00BE217E" w:rsidRPr="000D48B6" w:rsidRDefault="00BE217E" w:rsidP="00BE217E">
      <w:pPr>
        <w:pStyle w:val="PSDS-MarcadoresNivel2"/>
        <w:numPr>
          <w:ilvl w:val="0"/>
          <w:numId w:val="0"/>
        </w:numPr>
      </w:pPr>
    </w:p>
    <w:p w:rsidR="00BE217E" w:rsidRPr="000D48B6" w:rsidRDefault="00BE217E" w:rsidP="00BE217E">
      <w:pPr>
        <w:pStyle w:val="PSDS-MarcadoresNivel1"/>
        <w:numPr>
          <w:ilvl w:val="0"/>
          <w:numId w:val="0"/>
        </w:numPr>
        <w:shd w:val="clear" w:color="auto" w:fill="8496B0" w:themeFill="text2" w:themeFillTint="99"/>
        <w:ind w:firstLine="567"/>
      </w:pPr>
      <w:r>
        <w:t xml:space="preserve">Premissas </w:t>
      </w:r>
    </w:p>
    <w:p w:rsidR="00BE217E" w:rsidRPr="0072625C" w:rsidRDefault="00BE217E" w:rsidP="00147EDB">
      <w:pPr>
        <w:pStyle w:val="PSDS-MarcadoresNivel2"/>
        <w:numPr>
          <w:ilvl w:val="0"/>
          <w:numId w:val="36"/>
        </w:numPr>
      </w:pPr>
      <w:r w:rsidRPr="00C1154D">
        <w:rPr>
          <w:b w:val="0"/>
          <w:sz w:val="20"/>
        </w:rPr>
        <w:t>Não existe custo para desenvolvim</w:t>
      </w:r>
      <w:r>
        <w:rPr>
          <w:b w:val="0"/>
          <w:sz w:val="20"/>
        </w:rPr>
        <w:t xml:space="preserve">ento e implantação do sistema. </w:t>
      </w:r>
    </w:p>
    <w:p w:rsidR="00BE217E" w:rsidRPr="0072625C" w:rsidRDefault="00BE217E" w:rsidP="00147EDB">
      <w:pPr>
        <w:pStyle w:val="PSDS-MarcadoresNivel2"/>
        <w:numPr>
          <w:ilvl w:val="0"/>
          <w:numId w:val="36"/>
        </w:numPr>
      </w:pPr>
      <w:r w:rsidRPr="00C1154D">
        <w:rPr>
          <w:b w:val="0"/>
          <w:sz w:val="20"/>
        </w:rPr>
        <w:t>Os equipamentos necessários (hardwares) serão disponibilizados pelo cliente.</w:t>
      </w:r>
    </w:p>
    <w:p w:rsidR="00BE217E" w:rsidRPr="0072625C" w:rsidRDefault="00BE217E" w:rsidP="00147EDB">
      <w:pPr>
        <w:pStyle w:val="PSDS-MarcadoresNivel2"/>
        <w:numPr>
          <w:ilvl w:val="0"/>
          <w:numId w:val="36"/>
        </w:numPr>
      </w:pPr>
      <w:r>
        <w:rPr>
          <w:b w:val="0"/>
          <w:sz w:val="20"/>
        </w:rPr>
        <w:t>O sistema será desenvolvido somente para plataforma Microsoft Windows.</w:t>
      </w:r>
    </w:p>
    <w:p w:rsidR="00BE217E" w:rsidRDefault="00BE217E" w:rsidP="00147EDB">
      <w:pPr>
        <w:pStyle w:val="PSDS-MarcadoresNivel2"/>
        <w:numPr>
          <w:ilvl w:val="0"/>
          <w:numId w:val="36"/>
        </w:numPr>
      </w:pPr>
      <w:r>
        <w:rPr>
          <w:b w:val="0"/>
          <w:sz w:val="20"/>
        </w:rPr>
        <w:t xml:space="preserve">Será </w:t>
      </w:r>
      <w:proofErr w:type="gramStart"/>
      <w:r>
        <w:rPr>
          <w:b w:val="0"/>
          <w:sz w:val="20"/>
        </w:rPr>
        <w:t>necessário uma base de dados atualizada</w:t>
      </w:r>
      <w:proofErr w:type="gramEnd"/>
      <w:r>
        <w:rPr>
          <w:b w:val="0"/>
          <w:sz w:val="20"/>
        </w:rPr>
        <w:t xml:space="preserve"> para testes.</w:t>
      </w:r>
    </w:p>
    <w:p w:rsidR="00BE217E" w:rsidRDefault="00BE217E" w:rsidP="00BE217E">
      <w:pPr>
        <w:pStyle w:val="PSDS-CorpodeTexto"/>
        <w:spacing w:before="60"/>
      </w:pPr>
    </w:p>
    <w:p w:rsidR="00BE217E" w:rsidRPr="009E3CB5" w:rsidRDefault="00BE217E" w:rsidP="00BE217E">
      <w:pPr>
        <w:pStyle w:val="PSDS-MarcadoresNivel1"/>
        <w:numPr>
          <w:ilvl w:val="0"/>
          <w:numId w:val="0"/>
        </w:numPr>
        <w:shd w:val="clear" w:color="auto" w:fill="8EAADB" w:themeFill="accent5" w:themeFillTint="99"/>
        <w:tabs>
          <w:tab w:val="left" w:pos="360"/>
        </w:tabs>
        <w:spacing w:before="60"/>
        <w:rPr>
          <w:sz w:val="40"/>
        </w:rPr>
      </w:pPr>
      <w:r w:rsidRPr="009E3CB5">
        <w:rPr>
          <w:sz w:val="40"/>
        </w:rPr>
        <w:t>Expectativa de Entrega do Produto</w:t>
      </w:r>
    </w:p>
    <w:p w:rsidR="00BE217E" w:rsidRDefault="00BE217E" w:rsidP="00BE217E">
      <w:pPr>
        <w:pStyle w:val="PSDS-CorpodeTexto"/>
        <w:spacing w:before="60"/>
        <w:ind w:firstLine="709"/>
        <w:jc w:val="both"/>
        <w:rPr>
          <w:rFonts w:cs="Arial"/>
          <w:color w:val="000000"/>
        </w:rPr>
      </w:pPr>
    </w:p>
    <w:p w:rsidR="00DE4EDE" w:rsidRDefault="00BE217E" w:rsidP="000F2848">
      <w:pPr>
        <w:pStyle w:val="PSDS-CorpodeTexto"/>
        <w:spacing w:before="60"/>
        <w:ind w:left="709"/>
        <w:jc w:val="both"/>
        <w:rPr>
          <w:rFonts w:cs="Arial"/>
          <w:color w:val="000000"/>
        </w:rPr>
      </w:pPr>
      <w:r>
        <w:rPr>
          <w:rFonts w:cs="Arial"/>
          <w:color w:val="000000"/>
        </w:rPr>
        <w:t>Trabalhamos com a expectativa de entregar o produto ao cliente com o término do cronograma definido pelo PAP 2015/2 no dia 12 de dezembro.</w:t>
      </w:r>
    </w:p>
    <w:p w:rsidR="0089704C" w:rsidRDefault="0089704C" w:rsidP="0089704C">
      <w:pPr>
        <w:pStyle w:val="PSDS-CorpodeTexto"/>
        <w:spacing w:before="60"/>
        <w:jc w:val="both"/>
        <w:rPr>
          <w:rFonts w:cs="Arial"/>
          <w:color w:val="000000"/>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r w:rsidRPr="0089704C">
        <w:rPr>
          <w:rFonts w:cs="Arial"/>
          <w:b/>
          <w:color w:val="000000"/>
          <w:sz w:val="26"/>
        </w:rPr>
        <w:t>EAP</w:t>
      </w:r>
      <w:r>
        <w:rPr>
          <w:rFonts w:cs="Arial"/>
          <w:b/>
          <w:color w:val="000000"/>
          <w:sz w:val="26"/>
        </w:rPr>
        <w:t xml:space="preserve"> Projeto Hermes Bar</w:t>
      </w:r>
    </w:p>
    <w:p w:rsidR="0089704C" w:rsidRDefault="0089704C" w:rsidP="0089704C">
      <w:pPr>
        <w:pStyle w:val="PSDS-CorpodeTexto"/>
        <w:spacing w:before="60"/>
        <w:jc w:val="both"/>
        <w:rPr>
          <w:b/>
          <w:sz w:val="26"/>
        </w:rPr>
      </w:pPr>
      <w:r>
        <w:rPr>
          <w:b/>
          <w:noProof/>
          <w:sz w:val="26"/>
          <w:lang w:eastAsia="pt-BR"/>
        </w:rPr>
        <w:drawing>
          <wp:inline distT="0" distB="0" distL="0" distR="0">
            <wp:extent cx="5391150" cy="256222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1150" cy="2562225"/>
                    </a:xfrm>
                    <a:prstGeom prst="rect">
                      <a:avLst/>
                    </a:prstGeom>
                    <a:noFill/>
                    <a:ln>
                      <a:noFill/>
                    </a:ln>
                  </pic:spPr>
                </pic:pic>
              </a:graphicData>
            </a:graphic>
          </wp:inline>
        </w:drawing>
      </w:r>
    </w:p>
    <w:p w:rsidR="0089704C" w:rsidRDefault="0089704C" w:rsidP="0089704C">
      <w:pPr>
        <w:pStyle w:val="PSDS-CorpodeTexto"/>
        <w:spacing w:before="60"/>
        <w:jc w:val="both"/>
        <w:rPr>
          <w:b/>
          <w:sz w:val="26"/>
        </w:rPr>
      </w:pPr>
    </w:p>
    <w:p w:rsidR="0089704C" w:rsidRDefault="0089704C" w:rsidP="0089704C">
      <w:pPr>
        <w:pStyle w:val="PSDS-CorpodeTexto"/>
        <w:spacing w:before="60"/>
        <w:jc w:val="both"/>
        <w:rPr>
          <w:b/>
          <w:sz w:val="26"/>
        </w:rPr>
      </w:pPr>
      <w:r>
        <w:rPr>
          <w:b/>
          <w:sz w:val="26"/>
        </w:rPr>
        <w:t>ESPECIFICAÇÃO CASO DE USO</w:t>
      </w:r>
    </w:p>
    <w:p w:rsidR="0089704C" w:rsidRDefault="0089704C" w:rsidP="0089704C">
      <w:pPr>
        <w:pStyle w:val="PSDS-CorpodeTexto"/>
        <w:spacing w:before="60"/>
        <w:jc w:val="both"/>
        <w:rPr>
          <w:b/>
          <w:sz w:val="26"/>
        </w:rPr>
      </w:pPr>
    </w:p>
    <w:p w:rsidR="0089704C" w:rsidRDefault="0089704C" w:rsidP="0089704C">
      <w:pPr>
        <w:shd w:val="clear" w:color="auto" w:fill="BDD6EE" w:themeFill="accent1" w:themeFillTint="66"/>
        <w:ind w:left="-454" w:right="-397" w:firstLine="454"/>
        <w:rPr>
          <w:b/>
        </w:rPr>
      </w:pPr>
      <w:r w:rsidRPr="00992E6E">
        <w:rPr>
          <w:b/>
        </w:rPr>
        <w:t>Identificação do Produto / Visão Geral / Finalidade</w:t>
      </w:r>
    </w:p>
    <w:p w:rsidR="0089704C" w:rsidRDefault="0089704C" w:rsidP="00147EDB">
      <w:pPr>
        <w:pStyle w:val="PargrafodaLista"/>
        <w:numPr>
          <w:ilvl w:val="0"/>
          <w:numId w:val="34"/>
        </w:numPr>
      </w:pPr>
      <w:r>
        <w:t>Criar a tela de cadastro de fornecedor.</w:t>
      </w:r>
    </w:p>
    <w:p w:rsidR="0089704C" w:rsidRPr="00FE4563" w:rsidRDefault="0089704C" w:rsidP="0089704C">
      <w:pPr>
        <w:shd w:val="clear" w:color="auto" w:fill="BDD6EE" w:themeFill="accent1" w:themeFillTint="66"/>
        <w:spacing w:after="120"/>
        <w:ind w:left="-454" w:right="-454" w:firstLine="454"/>
        <w:rPr>
          <w:b/>
        </w:rPr>
      </w:pPr>
      <w:r w:rsidRPr="00FE4563">
        <w:rPr>
          <w:b/>
        </w:rPr>
        <w:t>Localização no Sistema</w:t>
      </w:r>
    </w:p>
    <w:p w:rsidR="0089704C" w:rsidRDefault="0089704C" w:rsidP="00147EDB">
      <w:pPr>
        <w:pStyle w:val="PargrafodaLista"/>
        <w:numPr>
          <w:ilvl w:val="0"/>
          <w:numId w:val="34"/>
        </w:numPr>
        <w:tabs>
          <w:tab w:val="left" w:pos="1590"/>
        </w:tabs>
      </w:pPr>
      <w:r>
        <w:t>Esta rotina deverá estar disponível em MENU/Gestão/Fornecedor.</w:t>
      </w:r>
    </w:p>
    <w:p w:rsidR="0089704C" w:rsidRDefault="0089704C" w:rsidP="0089704C">
      <w:pPr>
        <w:shd w:val="clear" w:color="auto" w:fill="BDD6EE" w:themeFill="accent1" w:themeFillTint="66"/>
        <w:tabs>
          <w:tab w:val="left" w:pos="1590"/>
        </w:tabs>
        <w:ind w:left="-454" w:right="-454"/>
        <w:rPr>
          <w:b/>
        </w:rPr>
      </w:pPr>
      <w:r>
        <w:rPr>
          <w:b/>
        </w:rPr>
        <w:tab/>
      </w:r>
      <w:r w:rsidRPr="00FE4563">
        <w:rPr>
          <w:b/>
        </w:rPr>
        <w:t>Dados para Implementação</w:t>
      </w:r>
    </w:p>
    <w:p w:rsidR="0089704C" w:rsidRDefault="0089704C" w:rsidP="0089704C">
      <w:pPr>
        <w:tabs>
          <w:tab w:val="left" w:pos="1590"/>
        </w:tabs>
        <w:jc w:val="center"/>
        <w:rPr>
          <w:b/>
          <w:sz w:val="26"/>
        </w:rPr>
      </w:pPr>
    </w:p>
    <w:p w:rsidR="0089704C" w:rsidRPr="00464F66" w:rsidRDefault="0089704C" w:rsidP="0089704C">
      <w:pPr>
        <w:tabs>
          <w:tab w:val="left" w:pos="1590"/>
        </w:tabs>
        <w:jc w:val="center"/>
        <w:rPr>
          <w:b/>
          <w:sz w:val="26"/>
        </w:rPr>
      </w:pPr>
      <w:r w:rsidRPr="00464F66">
        <w:rPr>
          <w:b/>
          <w:sz w:val="26"/>
        </w:rPr>
        <w:t>[</w:t>
      </w:r>
      <w:r>
        <w:rPr>
          <w:b/>
          <w:sz w:val="26"/>
        </w:rPr>
        <w:t>Pesquisa de Fornecedores</w:t>
      </w:r>
      <w:r w:rsidRPr="00464F66">
        <w:rPr>
          <w:b/>
          <w:sz w:val="26"/>
        </w:rPr>
        <w:t>]</w:t>
      </w:r>
    </w:p>
    <w:p w:rsidR="0089704C" w:rsidRDefault="0089704C" w:rsidP="0089704C">
      <w:pPr>
        <w:tabs>
          <w:tab w:val="left" w:pos="1590"/>
        </w:tabs>
        <w:jc w:val="center"/>
      </w:pPr>
      <w:r>
        <w:rPr>
          <w:noProof/>
          <w:lang w:eastAsia="pt-BR"/>
        </w:rPr>
        <w:lastRenderedPageBreak/>
        <w:drawing>
          <wp:inline distT="0" distB="0" distL="0" distR="0" wp14:anchorId="68B48791" wp14:editId="70C1C19B">
            <wp:extent cx="4019550" cy="2996392"/>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25032" cy="3000479"/>
                    </a:xfrm>
                    <a:prstGeom prst="rect">
                      <a:avLst/>
                    </a:prstGeom>
                    <a:noFill/>
                    <a:ln>
                      <a:noFill/>
                    </a:ln>
                  </pic:spPr>
                </pic:pic>
              </a:graphicData>
            </a:graphic>
          </wp:inline>
        </w:drawing>
      </w:r>
    </w:p>
    <w:p w:rsidR="0089704C" w:rsidRDefault="0089704C" w:rsidP="00147EDB">
      <w:pPr>
        <w:pStyle w:val="PargrafodaLista"/>
        <w:numPr>
          <w:ilvl w:val="0"/>
          <w:numId w:val="12"/>
        </w:numPr>
        <w:tabs>
          <w:tab w:val="left" w:pos="1590"/>
        </w:tabs>
      </w:pPr>
      <w:r>
        <w:t>O título da tela deverá ser “Pesquisa de Fornecedores”.</w:t>
      </w:r>
    </w:p>
    <w:p w:rsidR="0089704C" w:rsidRDefault="0089704C" w:rsidP="00147EDB">
      <w:pPr>
        <w:pStyle w:val="PargrafodaLista"/>
        <w:numPr>
          <w:ilvl w:val="0"/>
          <w:numId w:val="12"/>
        </w:numPr>
        <w:tabs>
          <w:tab w:val="left" w:pos="1590"/>
        </w:tabs>
      </w:pPr>
      <w:r>
        <w:t>Abaixo deverá ter os campos de pesquisa “Código” e “Razão Social”.</w:t>
      </w:r>
    </w:p>
    <w:p w:rsidR="0089704C" w:rsidRDefault="0089704C" w:rsidP="00147EDB">
      <w:pPr>
        <w:pStyle w:val="PargrafodaLista"/>
        <w:numPr>
          <w:ilvl w:val="0"/>
          <w:numId w:val="12"/>
        </w:numPr>
        <w:tabs>
          <w:tab w:val="left" w:pos="1590"/>
        </w:tabs>
      </w:pPr>
      <w:r>
        <w:t>Deverá conter os botões “Pesquisar” e “Novo”.</w:t>
      </w:r>
    </w:p>
    <w:p w:rsidR="0089704C" w:rsidRDefault="0089704C" w:rsidP="0089704C">
      <w:pPr>
        <w:tabs>
          <w:tab w:val="left" w:pos="1590"/>
        </w:tabs>
      </w:pPr>
    </w:p>
    <w:p w:rsidR="0089704C" w:rsidRPr="004E1175" w:rsidRDefault="0089704C" w:rsidP="0089704C">
      <w:pPr>
        <w:shd w:val="clear" w:color="auto" w:fill="9CC2E5" w:themeFill="accent1" w:themeFillTint="99"/>
        <w:tabs>
          <w:tab w:val="right" w:pos="8504"/>
        </w:tabs>
        <w:jc w:val="both"/>
        <w:rPr>
          <w:b/>
          <w:sz w:val="24"/>
        </w:rPr>
      </w:pPr>
      <w:r w:rsidRPr="004E1175">
        <w:rPr>
          <w:b/>
          <w:sz w:val="24"/>
        </w:rPr>
        <w:t>Regra de Apresentação dos Atributos</w:t>
      </w:r>
    </w:p>
    <w:p w:rsidR="0089704C" w:rsidRPr="004E1175" w:rsidRDefault="0089704C" w:rsidP="0089704C">
      <w:pPr>
        <w:shd w:val="clear" w:color="auto" w:fill="FFFFFF" w:themeFill="background1"/>
        <w:tabs>
          <w:tab w:val="right" w:pos="8504"/>
        </w:tabs>
        <w:jc w:val="both"/>
        <w:rPr>
          <w:b/>
          <w:u w:val="single"/>
        </w:rPr>
      </w:pPr>
    </w:p>
    <w:tbl>
      <w:tblPr>
        <w:tblStyle w:val="Tabelacomgrade"/>
        <w:tblW w:w="0" w:type="auto"/>
        <w:tblLook w:val="04A0" w:firstRow="1" w:lastRow="0" w:firstColumn="1" w:lastColumn="0" w:noHBand="0" w:noVBand="1"/>
      </w:tblPr>
      <w:tblGrid>
        <w:gridCol w:w="1838"/>
        <w:gridCol w:w="2268"/>
        <w:gridCol w:w="4388"/>
      </w:tblGrid>
      <w:tr w:rsidR="0089704C" w:rsidTr="00501203">
        <w:tc>
          <w:tcPr>
            <w:tcW w:w="1838" w:type="dxa"/>
            <w:shd w:val="clear" w:color="auto" w:fill="D9D9D9" w:themeFill="background1" w:themeFillShade="D9"/>
          </w:tcPr>
          <w:p w:rsidR="0089704C" w:rsidRPr="001D2271" w:rsidRDefault="0089704C" w:rsidP="00501203">
            <w:pPr>
              <w:jc w:val="center"/>
              <w:rPr>
                <w:b/>
              </w:rPr>
            </w:pPr>
            <w:r w:rsidRPr="001D2271">
              <w:rPr>
                <w:b/>
              </w:rPr>
              <w:t>NOME CAMPO</w:t>
            </w:r>
          </w:p>
        </w:tc>
        <w:tc>
          <w:tcPr>
            <w:tcW w:w="2268" w:type="dxa"/>
            <w:shd w:val="clear" w:color="auto" w:fill="D9D9D9" w:themeFill="background1" w:themeFillShade="D9"/>
          </w:tcPr>
          <w:p w:rsidR="0089704C" w:rsidRPr="001D2271" w:rsidRDefault="0089704C" w:rsidP="00501203">
            <w:pPr>
              <w:jc w:val="center"/>
              <w:rPr>
                <w:b/>
              </w:rPr>
            </w:pPr>
            <w:r w:rsidRPr="001D2271">
              <w:rPr>
                <w:b/>
              </w:rPr>
              <w:t>TIPO REGRA</w:t>
            </w:r>
          </w:p>
        </w:tc>
        <w:tc>
          <w:tcPr>
            <w:tcW w:w="4388" w:type="dxa"/>
            <w:shd w:val="clear" w:color="auto" w:fill="D9D9D9" w:themeFill="background1" w:themeFillShade="D9"/>
          </w:tcPr>
          <w:p w:rsidR="0089704C" w:rsidRPr="001D2271" w:rsidRDefault="0089704C" w:rsidP="00501203">
            <w:pPr>
              <w:jc w:val="center"/>
              <w:rPr>
                <w:b/>
              </w:rPr>
            </w:pPr>
            <w:r w:rsidRPr="001D2271">
              <w:rPr>
                <w:b/>
              </w:rPr>
              <w:t>DESCRIÇÃO</w:t>
            </w:r>
          </w:p>
        </w:tc>
      </w:tr>
      <w:tr w:rsidR="0089704C" w:rsidTr="00501203">
        <w:tc>
          <w:tcPr>
            <w:tcW w:w="1838" w:type="dxa"/>
            <w:vMerge w:val="restart"/>
            <w:shd w:val="clear" w:color="auto" w:fill="DEEAF6" w:themeFill="accent1" w:themeFillTint="33"/>
          </w:tcPr>
          <w:p w:rsidR="0089704C" w:rsidRPr="00277FF4" w:rsidRDefault="0089704C" w:rsidP="00501203">
            <w:r w:rsidRPr="00277FF4">
              <w:t>Razão Social</w:t>
            </w:r>
          </w:p>
        </w:tc>
        <w:tc>
          <w:tcPr>
            <w:tcW w:w="2268" w:type="dxa"/>
            <w:shd w:val="clear" w:color="auto" w:fill="DEEAF6" w:themeFill="accent1" w:themeFillTint="33"/>
          </w:tcPr>
          <w:p w:rsidR="0089704C" w:rsidRDefault="0089704C" w:rsidP="00501203">
            <w:r>
              <w:t>Ajuda</w:t>
            </w:r>
          </w:p>
        </w:tc>
        <w:tc>
          <w:tcPr>
            <w:tcW w:w="4388" w:type="dxa"/>
            <w:shd w:val="clear" w:color="auto" w:fill="DEEAF6" w:themeFill="accent1" w:themeFillTint="33"/>
          </w:tcPr>
          <w:p w:rsidR="0089704C" w:rsidRDefault="0089704C" w:rsidP="00501203">
            <w:r>
              <w:t>“Insira o nome da razão social que deseja pesquisar”</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Conteúdo Inicial</w:t>
            </w:r>
          </w:p>
        </w:tc>
        <w:tc>
          <w:tcPr>
            <w:tcW w:w="4388" w:type="dxa"/>
            <w:shd w:val="clear" w:color="auto" w:fill="DEEAF6" w:themeFill="accent1" w:themeFillTint="33"/>
          </w:tcPr>
          <w:p w:rsidR="0089704C" w:rsidRDefault="0089704C" w:rsidP="00501203">
            <w:r>
              <w:t>Vazio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Descrição</w:t>
            </w:r>
          </w:p>
        </w:tc>
        <w:tc>
          <w:tcPr>
            <w:tcW w:w="4388" w:type="dxa"/>
            <w:shd w:val="clear" w:color="auto" w:fill="DEEAF6" w:themeFill="accent1" w:themeFillTint="33"/>
          </w:tcPr>
          <w:p w:rsidR="0089704C" w:rsidRDefault="0089704C" w:rsidP="00501203">
            <w:r>
              <w:t xml:space="preserve">Nome da razão social </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Disponibilidade</w:t>
            </w:r>
          </w:p>
        </w:tc>
        <w:tc>
          <w:tcPr>
            <w:tcW w:w="4388" w:type="dxa"/>
            <w:shd w:val="clear" w:color="auto" w:fill="DEEAF6" w:themeFill="accent1" w:themeFillTint="33"/>
          </w:tcPr>
          <w:p w:rsidR="0089704C" w:rsidRDefault="0089704C" w:rsidP="00501203">
            <w:r>
              <w:t>Escrita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Formato</w:t>
            </w:r>
          </w:p>
        </w:tc>
        <w:tc>
          <w:tcPr>
            <w:tcW w:w="4388" w:type="dxa"/>
            <w:shd w:val="clear" w:color="auto" w:fill="DEEAF6" w:themeFill="accent1" w:themeFillTint="33"/>
          </w:tcPr>
          <w:p w:rsidR="0089704C" w:rsidRDefault="0089704C" w:rsidP="00501203">
            <w:r>
              <w:t>Alfanumérico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Tamanho (caracteres)</w:t>
            </w:r>
          </w:p>
        </w:tc>
        <w:tc>
          <w:tcPr>
            <w:tcW w:w="4388" w:type="dxa"/>
            <w:shd w:val="clear" w:color="auto" w:fill="DEEAF6" w:themeFill="accent1" w:themeFillTint="33"/>
          </w:tcPr>
          <w:p w:rsidR="0089704C" w:rsidRDefault="0089704C" w:rsidP="00501203">
            <w:r>
              <w:t>50</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Máscara</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Obrigatoriedade</w:t>
            </w:r>
          </w:p>
        </w:tc>
        <w:tc>
          <w:tcPr>
            <w:tcW w:w="4388" w:type="dxa"/>
            <w:shd w:val="clear" w:color="auto" w:fill="DEEAF6" w:themeFill="accent1" w:themeFillTint="33"/>
          </w:tcPr>
          <w:p w:rsidR="0089704C" w:rsidRDefault="0089704C" w:rsidP="00501203">
            <w:r>
              <w:t>NÃO</w:t>
            </w:r>
          </w:p>
        </w:tc>
      </w:tr>
      <w:tr w:rsidR="0089704C" w:rsidTr="00501203">
        <w:tc>
          <w:tcPr>
            <w:tcW w:w="1838" w:type="dxa"/>
            <w:vMerge w:val="restart"/>
          </w:tcPr>
          <w:p w:rsidR="0089704C" w:rsidRPr="00277FF4" w:rsidRDefault="0089704C" w:rsidP="00501203">
            <w:r w:rsidRPr="00277FF4">
              <w:t>Código</w:t>
            </w:r>
          </w:p>
        </w:tc>
        <w:tc>
          <w:tcPr>
            <w:tcW w:w="2268" w:type="dxa"/>
          </w:tcPr>
          <w:p w:rsidR="0089704C" w:rsidRDefault="0089704C" w:rsidP="00501203">
            <w:r>
              <w:t>Ajuda</w:t>
            </w:r>
          </w:p>
        </w:tc>
        <w:tc>
          <w:tcPr>
            <w:tcW w:w="4388" w:type="dxa"/>
          </w:tcPr>
          <w:p w:rsidR="0089704C" w:rsidRDefault="0089704C" w:rsidP="00501203">
            <w:r>
              <w:t>“Insira o código que deseja pesquisar”</w:t>
            </w:r>
          </w:p>
        </w:tc>
      </w:tr>
      <w:tr w:rsidR="0089704C" w:rsidTr="00501203">
        <w:tc>
          <w:tcPr>
            <w:tcW w:w="1838" w:type="dxa"/>
            <w:vMerge/>
          </w:tcPr>
          <w:p w:rsidR="0089704C" w:rsidRDefault="0089704C" w:rsidP="00501203"/>
        </w:tc>
        <w:tc>
          <w:tcPr>
            <w:tcW w:w="2268" w:type="dxa"/>
          </w:tcPr>
          <w:p w:rsidR="0089704C" w:rsidRDefault="0089704C" w:rsidP="00501203">
            <w:r>
              <w:t>Conteúdo Inicial</w:t>
            </w:r>
          </w:p>
        </w:tc>
        <w:tc>
          <w:tcPr>
            <w:tcW w:w="4388" w:type="dxa"/>
          </w:tcPr>
          <w:p w:rsidR="0089704C" w:rsidRDefault="0089704C" w:rsidP="00501203">
            <w:r>
              <w:t>Vazio</w:t>
            </w:r>
          </w:p>
        </w:tc>
      </w:tr>
      <w:tr w:rsidR="0089704C" w:rsidTr="00501203">
        <w:tc>
          <w:tcPr>
            <w:tcW w:w="1838" w:type="dxa"/>
            <w:vMerge/>
          </w:tcPr>
          <w:p w:rsidR="0089704C" w:rsidRDefault="0089704C" w:rsidP="00501203"/>
        </w:tc>
        <w:tc>
          <w:tcPr>
            <w:tcW w:w="2268" w:type="dxa"/>
          </w:tcPr>
          <w:p w:rsidR="0089704C" w:rsidRDefault="0089704C" w:rsidP="00501203">
            <w:r>
              <w:t>Descrição</w:t>
            </w:r>
          </w:p>
        </w:tc>
        <w:tc>
          <w:tcPr>
            <w:tcW w:w="4388" w:type="dxa"/>
          </w:tcPr>
          <w:p w:rsidR="0089704C" w:rsidRDefault="0089704C" w:rsidP="00501203">
            <w:r>
              <w:t>Código da razão social</w:t>
            </w:r>
          </w:p>
        </w:tc>
      </w:tr>
      <w:tr w:rsidR="0089704C" w:rsidTr="00501203">
        <w:tc>
          <w:tcPr>
            <w:tcW w:w="1838" w:type="dxa"/>
            <w:vMerge/>
          </w:tcPr>
          <w:p w:rsidR="0089704C" w:rsidRDefault="0089704C" w:rsidP="00501203"/>
        </w:tc>
        <w:tc>
          <w:tcPr>
            <w:tcW w:w="2268" w:type="dxa"/>
          </w:tcPr>
          <w:p w:rsidR="0089704C" w:rsidRDefault="0089704C" w:rsidP="00501203">
            <w:r>
              <w:t>Disponibilidade</w:t>
            </w:r>
          </w:p>
        </w:tc>
        <w:tc>
          <w:tcPr>
            <w:tcW w:w="4388" w:type="dxa"/>
          </w:tcPr>
          <w:p w:rsidR="0089704C" w:rsidRDefault="0089704C" w:rsidP="00501203">
            <w:r>
              <w:t>Escrita</w:t>
            </w:r>
          </w:p>
        </w:tc>
      </w:tr>
      <w:tr w:rsidR="0089704C" w:rsidTr="00501203">
        <w:tc>
          <w:tcPr>
            <w:tcW w:w="1838" w:type="dxa"/>
            <w:vMerge/>
          </w:tcPr>
          <w:p w:rsidR="0089704C" w:rsidRDefault="0089704C" w:rsidP="00501203"/>
        </w:tc>
        <w:tc>
          <w:tcPr>
            <w:tcW w:w="2268" w:type="dxa"/>
          </w:tcPr>
          <w:p w:rsidR="0089704C" w:rsidRDefault="0089704C" w:rsidP="00501203">
            <w:r>
              <w:t>Formato</w:t>
            </w:r>
          </w:p>
        </w:tc>
        <w:tc>
          <w:tcPr>
            <w:tcW w:w="4388" w:type="dxa"/>
          </w:tcPr>
          <w:p w:rsidR="0089704C" w:rsidRDefault="0089704C" w:rsidP="00501203">
            <w:r>
              <w:t>Numérico</w:t>
            </w:r>
          </w:p>
        </w:tc>
      </w:tr>
      <w:tr w:rsidR="0089704C" w:rsidTr="00501203">
        <w:tc>
          <w:tcPr>
            <w:tcW w:w="1838" w:type="dxa"/>
            <w:vMerge/>
          </w:tcPr>
          <w:p w:rsidR="0089704C" w:rsidRDefault="0089704C" w:rsidP="00501203"/>
        </w:tc>
        <w:tc>
          <w:tcPr>
            <w:tcW w:w="2268" w:type="dxa"/>
          </w:tcPr>
          <w:p w:rsidR="0089704C" w:rsidRDefault="0089704C" w:rsidP="00501203">
            <w:r>
              <w:t>Tamanho (caracteres)</w:t>
            </w:r>
          </w:p>
        </w:tc>
        <w:tc>
          <w:tcPr>
            <w:tcW w:w="4388" w:type="dxa"/>
          </w:tcPr>
          <w:p w:rsidR="0089704C" w:rsidRDefault="0089704C" w:rsidP="00501203">
            <w:r>
              <w:t>100</w:t>
            </w:r>
          </w:p>
        </w:tc>
      </w:tr>
      <w:tr w:rsidR="0089704C" w:rsidTr="00501203">
        <w:tc>
          <w:tcPr>
            <w:tcW w:w="1838" w:type="dxa"/>
            <w:vMerge/>
          </w:tcPr>
          <w:p w:rsidR="0089704C" w:rsidRDefault="0089704C" w:rsidP="00501203"/>
        </w:tc>
        <w:tc>
          <w:tcPr>
            <w:tcW w:w="2268" w:type="dxa"/>
          </w:tcPr>
          <w:p w:rsidR="0089704C" w:rsidRDefault="0089704C" w:rsidP="00501203">
            <w:r>
              <w:t>Máscara</w:t>
            </w:r>
          </w:p>
        </w:tc>
        <w:tc>
          <w:tcPr>
            <w:tcW w:w="4388" w:type="dxa"/>
          </w:tcPr>
          <w:p w:rsidR="0089704C" w:rsidRDefault="0089704C" w:rsidP="00501203">
            <w:r>
              <w:t>N/A</w:t>
            </w:r>
          </w:p>
        </w:tc>
      </w:tr>
      <w:tr w:rsidR="0089704C" w:rsidTr="00501203">
        <w:tc>
          <w:tcPr>
            <w:tcW w:w="1838" w:type="dxa"/>
            <w:vMerge/>
          </w:tcPr>
          <w:p w:rsidR="0089704C" w:rsidRDefault="0089704C" w:rsidP="00501203"/>
        </w:tc>
        <w:tc>
          <w:tcPr>
            <w:tcW w:w="2268" w:type="dxa"/>
          </w:tcPr>
          <w:p w:rsidR="0089704C" w:rsidRDefault="0089704C" w:rsidP="00501203">
            <w:r>
              <w:t>Obrigatoriedade</w:t>
            </w:r>
          </w:p>
        </w:tc>
        <w:tc>
          <w:tcPr>
            <w:tcW w:w="4388" w:type="dxa"/>
          </w:tcPr>
          <w:p w:rsidR="0089704C" w:rsidRDefault="0089704C" w:rsidP="00501203">
            <w:r>
              <w:t>NÃO</w:t>
            </w:r>
          </w:p>
        </w:tc>
      </w:tr>
      <w:tr w:rsidR="0089704C" w:rsidTr="00501203">
        <w:tc>
          <w:tcPr>
            <w:tcW w:w="1838" w:type="dxa"/>
            <w:vMerge w:val="restart"/>
            <w:shd w:val="clear" w:color="auto" w:fill="DEEAF6" w:themeFill="accent1" w:themeFillTint="33"/>
          </w:tcPr>
          <w:p w:rsidR="0089704C" w:rsidRPr="00DB5F2D" w:rsidRDefault="0089704C" w:rsidP="00501203">
            <w:pPr>
              <w:rPr>
                <w:b/>
              </w:rPr>
            </w:pPr>
            <w:r w:rsidRPr="00DB5F2D">
              <w:rPr>
                <w:b/>
              </w:rPr>
              <w:t>Pesquisar</w:t>
            </w:r>
          </w:p>
        </w:tc>
        <w:tc>
          <w:tcPr>
            <w:tcW w:w="2268" w:type="dxa"/>
            <w:shd w:val="clear" w:color="auto" w:fill="DEEAF6" w:themeFill="accent1" w:themeFillTint="33"/>
          </w:tcPr>
          <w:p w:rsidR="0089704C" w:rsidRDefault="0089704C" w:rsidP="00501203">
            <w:r>
              <w:t>Ajuda</w:t>
            </w:r>
          </w:p>
        </w:tc>
        <w:tc>
          <w:tcPr>
            <w:tcW w:w="4388" w:type="dxa"/>
            <w:shd w:val="clear" w:color="auto" w:fill="DEEAF6" w:themeFill="accent1" w:themeFillTint="33"/>
          </w:tcPr>
          <w:p w:rsidR="0089704C" w:rsidRDefault="0089704C" w:rsidP="00501203">
            <w:r>
              <w:t>“Clique para pesquisar uma atração”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Conteúdo Inicial</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Descrição</w:t>
            </w:r>
          </w:p>
        </w:tc>
        <w:tc>
          <w:tcPr>
            <w:tcW w:w="4388" w:type="dxa"/>
            <w:shd w:val="clear" w:color="auto" w:fill="DEEAF6" w:themeFill="accent1" w:themeFillTint="33"/>
          </w:tcPr>
          <w:p w:rsidR="0089704C" w:rsidRDefault="0089704C" w:rsidP="00501203">
            <w:r>
              <w:t>Botão para pesquisar</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Disponibilidade</w:t>
            </w:r>
          </w:p>
        </w:tc>
        <w:tc>
          <w:tcPr>
            <w:tcW w:w="4388" w:type="dxa"/>
            <w:shd w:val="clear" w:color="auto" w:fill="DEEAF6" w:themeFill="accent1" w:themeFillTint="33"/>
          </w:tcPr>
          <w:p w:rsidR="0089704C" w:rsidRDefault="0089704C" w:rsidP="00501203">
            <w:r>
              <w:t>Leitura/Ação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Formato</w:t>
            </w:r>
          </w:p>
        </w:tc>
        <w:tc>
          <w:tcPr>
            <w:tcW w:w="4388" w:type="dxa"/>
            <w:shd w:val="clear" w:color="auto" w:fill="DEEAF6" w:themeFill="accent1" w:themeFillTint="33"/>
          </w:tcPr>
          <w:p w:rsidR="0089704C" w:rsidRDefault="0089704C" w:rsidP="00501203">
            <w:r>
              <w:t>Botão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Tamanho (caracteres)</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Máscara</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Obrigatoriedade</w:t>
            </w:r>
          </w:p>
        </w:tc>
        <w:tc>
          <w:tcPr>
            <w:tcW w:w="4388" w:type="dxa"/>
            <w:shd w:val="clear" w:color="auto" w:fill="DEEAF6" w:themeFill="accent1" w:themeFillTint="33"/>
          </w:tcPr>
          <w:p w:rsidR="0089704C" w:rsidRDefault="0089704C" w:rsidP="00501203">
            <w:r>
              <w:t>NÃO</w:t>
            </w:r>
          </w:p>
        </w:tc>
      </w:tr>
      <w:tr w:rsidR="0089704C" w:rsidTr="00501203">
        <w:tc>
          <w:tcPr>
            <w:tcW w:w="1838" w:type="dxa"/>
            <w:vMerge w:val="restart"/>
            <w:shd w:val="clear" w:color="auto" w:fill="FFFFFF" w:themeFill="background1"/>
          </w:tcPr>
          <w:p w:rsidR="0089704C" w:rsidRPr="00DB5F2D" w:rsidRDefault="0089704C" w:rsidP="00501203">
            <w:pPr>
              <w:rPr>
                <w:b/>
              </w:rPr>
            </w:pPr>
            <w:r w:rsidRPr="00DB5F2D">
              <w:rPr>
                <w:b/>
              </w:rPr>
              <w:t>Novo</w:t>
            </w:r>
          </w:p>
        </w:tc>
        <w:tc>
          <w:tcPr>
            <w:tcW w:w="2268" w:type="dxa"/>
            <w:shd w:val="clear" w:color="auto" w:fill="FFFFFF" w:themeFill="background1"/>
          </w:tcPr>
          <w:p w:rsidR="0089704C" w:rsidRDefault="0089704C" w:rsidP="00501203">
            <w:r>
              <w:t>Ajuda</w:t>
            </w:r>
          </w:p>
        </w:tc>
        <w:tc>
          <w:tcPr>
            <w:tcW w:w="4388" w:type="dxa"/>
            <w:shd w:val="clear" w:color="auto" w:fill="FFFFFF" w:themeFill="background1"/>
          </w:tcPr>
          <w:p w:rsidR="0089704C" w:rsidRDefault="0089704C" w:rsidP="00501203">
            <w:r>
              <w:t>“Clique para cadastrar uma nova atração”</w:t>
            </w:r>
          </w:p>
        </w:tc>
      </w:tr>
      <w:tr w:rsidR="0089704C" w:rsidTr="00501203">
        <w:tc>
          <w:tcPr>
            <w:tcW w:w="1838" w:type="dxa"/>
            <w:vMerge/>
            <w:shd w:val="clear" w:color="auto" w:fill="FFFFFF" w:themeFill="background1"/>
          </w:tcPr>
          <w:p w:rsidR="0089704C" w:rsidRDefault="0089704C" w:rsidP="00501203"/>
        </w:tc>
        <w:tc>
          <w:tcPr>
            <w:tcW w:w="2268" w:type="dxa"/>
            <w:shd w:val="clear" w:color="auto" w:fill="FFFFFF" w:themeFill="background1"/>
          </w:tcPr>
          <w:p w:rsidR="0089704C" w:rsidRDefault="0089704C" w:rsidP="00501203">
            <w:r>
              <w:t>Conteúdo Inicial</w:t>
            </w:r>
          </w:p>
        </w:tc>
        <w:tc>
          <w:tcPr>
            <w:tcW w:w="4388" w:type="dxa"/>
            <w:shd w:val="clear" w:color="auto" w:fill="FFFFFF" w:themeFill="background1"/>
          </w:tcPr>
          <w:p w:rsidR="0089704C" w:rsidRDefault="0089704C" w:rsidP="00501203">
            <w:r>
              <w:t>N/A</w:t>
            </w:r>
          </w:p>
        </w:tc>
      </w:tr>
      <w:tr w:rsidR="0089704C" w:rsidTr="00501203">
        <w:tc>
          <w:tcPr>
            <w:tcW w:w="1838" w:type="dxa"/>
            <w:vMerge/>
            <w:shd w:val="clear" w:color="auto" w:fill="FFFFFF" w:themeFill="background1"/>
          </w:tcPr>
          <w:p w:rsidR="0089704C" w:rsidRDefault="0089704C" w:rsidP="00501203"/>
        </w:tc>
        <w:tc>
          <w:tcPr>
            <w:tcW w:w="2268" w:type="dxa"/>
            <w:shd w:val="clear" w:color="auto" w:fill="FFFFFF" w:themeFill="background1"/>
          </w:tcPr>
          <w:p w:rsidR="0089704C" w:rsidRDefault="0089704C" w:rsidP="00501203">
            <w:r>
              <w:t>Descrição</w:t>
            </w:r>
          </w:p>
        </w:tc>
        <w:tc>
          <w:tcPr>
            <w:tcW w:w="4388" w:type="dxa"/>
            <w:shd w:val="clear" w:color="auto" w:fill="FFFFFF" w:themeFill="background1"/>
          </w:tcPr>
          <w:p w:rsidR="0089704C" w:rsidRDefault="0089704C" w:rsidP="00501203">
            <w:r>
              <w:t>Botão de acesso ao sistema</w:t>
            </w:r>
          </w:p>
        </w:tc>
      </w:tr>
      <w:tr w:rsidR="0089704C" w:rsidTr="00501203">
        <w:tc>
          <w:tcPr>
            <w:tcW w:w="1838" w:type="dxa"/>
            <w:vMerge/>
            <w:shd w:val="clear" w:color="auto" w:fill="FFFFFF" w:themeFill="background1"/>
          </w:tcPr>
          <w:p w:rsidR="0089704C" w:rsidRDefault="0089704C" w:rsidP="00501203"/>
        </w:tc>
        <w:tc>
          <w:tcPr>
            <w:tcW w:w="2268" w:type="dxa"/>
            <w:shd w:val="clear" w:color="auto" w:fill="FFFFFF" w:themeFill="background1"/>
          </w:tcPr>
          <w:p w:rsidR="0089704C" w:rsidRDefault="0089704C" w:rsidP="00501203">
            <w:r>
              <w:t>Disponibilidade</w:t>
            </w:r>
          </w:p>
        </w:tc>
        <w:tc>
          <w:tcPr>
            <w:tcW w:w="4388" w:type="dxa"/>
            <w:shd w:val="clear" w:color="auto" w:fill="FFFFFF" w:themeFill="background1"/>
          </w:tcPr>
          <w:p w:rsidR="0089704C" w:rsidRDefault="0089704C" w:rsidP="00501203">
            <w:r>
              <w:t>Leitura/Ação</w:t>
            </w:r>
          </w:p>
        </w:tc>
      </w:tr>
      <w:tr w:rsidR="0089704C" w:rsidTr="00501203">
        <w:tc>
          <w:tcPr>
            <w:tcW w:w="1838" w:type="dxa"/>
            <w:vMerge/>
            <w:shd w:val="clear" w:color="auto" w:fill="FFFFFF" w:themeFill="background1"/>
          </w:tcPr>
          <w:p w:rsidR="0089704C" w:rsidRDefault="0089704C" w:rsidP="00501203"/>
        </w:tc>
        <w:tc>
          <w:tcPr>
            <w:tcW w:w="2268" w:type="dxa"/>
            <w:shd w:val="clear" w:color="auto" w:fill="FFFFFF" w:themeFill="background1"/>
          </w:tcPr>
          <w:p w:rsidR="0089704C" w:rsidRDefault="0089704C" w:rsidP="00501203">
            <w:r>
              <w:t>Formato</w:t>
            </w:r>
          </w:p>
        </w:tc>
        <w:tc>
          <w:tcPr>
            <w:tcW w:w="4388" w:type="dxa"/>
            <w:shd w:val="clear" w:color="auto" w:fill="FFFFFF" w:themeFill="background1"/>
          </w:tcPr>
          <w:p w:rsidR="0089704C" w:rsidRDefault="0089704C" w:rsidP="00501203">
            <w:r>
              <w:t>Botão</w:t>
            </w:r>
          </w:p>
        </w:tc>
      </w:tr>
      <w:tr w:rsidR="0089704C" w:rsidTr="00501203">
        <w:tc>
          <w:tcPr>
            <w:tcW w:w="1838" w:type="dxa"/>
            <w:vMerge/>
            <w:shd w:val="clear" w:color="auto" w:fill="FFFFFF" w:themeFill="background1"/>
          </w:tcPr>
          <w:p w:rsidR="0089704C" w:rsidRDefault="0089704C" w:rsidP="00501203"/>
        </w:tc>
        <w:tc>
          <w:tcPr>
            <w:tcW w:w="2268" w:type="dxa"/>
            <w:shd w:val="clear" w:color="auto" w:fill="FFFFFF" w:themeFill="background1"/>
          </w:tcPr>
          <w:p w:rsidR="0089704C" w:rsidRDefault="0089704C" w:rsidP="00501203">
            <w:r>
              <w:t>Tamanho (caracteres)</w:t>
            </w:r>
          </w:p>
        </w:tc>
        <w:tc>
          <w:tcPr>
            <w:tcW w:w="4388" w:type="dxa"/>
            <w:shd w:val="clear" w:color="auto" w:fill="FFFFFF" w:themeFill="background1"/>
          </w:tcPr>
          <w:p w:rsidR="0089704C" w:rsidRDefault="0089704C" w:rsidP="00501203">
            <w:r>
              <w:t>N/A</w:t>
            </w:r>
          </w:p>
        </w:tc>
      </w:tr>
      <w:tr w:rsidR="0089704C" w:rsidTr="00501203">
        <w:tc>
          <w:tcPr>
            <w:tcW w:w="1838" w:type="dxa"/>
            <w:vMerge/>
            <w:shd w:val="clear" w:color="auto" w:fill="FFFFFF" w:themeFill="background1"/>
          </w:tcPr>
          <w:p w:rsidR="0089704C" w:rsidRDefault="0089704C" w:rsidP="00501203"/>
        </w:tc>
        <w:tc>
          <w:tcPr>
            <w:tcW w:w="2268" w:type="dxa"/>
            <w:shd w:val="clear" w:color="auto" w:fill="FFFFFF" w:themeFill="background1"/>
          </w:tcPr>
          <w:p w:rsidR="0089704C" w:rsidRDefault="0089704C" w:rsidP="00501203">
            <w:r>
              <w:t>Máscara</w:t>
            </w:r>
          </w:p>
        </w:tc>
        <w:tc>
          <w:tcPr>
            <w:tcW w:w="4388" w:type="dxa"/>
            <w:shd w:val="clear" w:color="auto" w:fill="FFFFFF" w:themeFill="background1"/>
          </w:tcPr>
          <w:p w:rsidR="0089704C" w:rsidRDefault="0089704C" w:rsidP="00501203">
            <w:r>
              <w:t>N/A</w:t>
            </w:r>
          </w:p>
        </w:tc>
      </w:tr>
      <w:tr w:rsidR="0089704C" w:rsidTr="00501203">
        <w:tc>
          <w:tcPr>
            <w:tcW w:w="1838" w:type="dxa"/>
            <w:vMerge/>
            <w:shd w:val="clear" w:color="auto" w:fill="FFFFFF" w:themeFill="background1"/>
          </w:tcPr>
          <w:p w:rsidR="0089704C" w:rsidRDefault="0089704C" w:rsidP="00501203"/>
        </w:tc>
        <w:tc>
          <w:tcPr>
            <w:tcW w:w="2268" w:type="dxa"/>
            <w:shd w:val="clear" w:color="auto" w:fill="FFFFFF" w:themeFill="background1"/>
          </w:tcPr>
          <w:p w:rsidR="0089704C" w:rsidRDefault="0089704C" w:rsidP="00501203">
            <w:r>
              <w:t>Obrigatoriedade</w:t>
            </w:r>
          </w:p>
        </w:tc>
        <w:tc>
          <w:tcPr>
            <w:tcW w:w="4388" w:type="dxa"/>
            <w:shd w:val="clear" w:color="auto" w:fill="FFFFFF" w:themeFill="background1"/>
          </w:tcPr>
          <w:p w:rsidR="0089704C" w:rsidRDefault="0089704C" w:rsidP="00501203">
            <w:r>
              <w:t>NÃO</w:t>
            </w:r>
          </w:p>
        </w:tc>
      </w:tr>
    </w:tbl>
    <w:p w:rsidR="0089704C" w:rsidRDefault="0089704C" w:rsidP="0089704C">
      <w:pPr>
        <w:pStyle w:val="PargrafodaLista"/>
        <w:tabs>
          <w:tab w:val="left" w:pos="1590"/>
        </w:tabs>
      </w:pPr>
    </w:p>
    <w:p w:rsidR="0089704C" w:rsidRDefault="0089704C" w:rsidP="0089704C">
      <w:pPr>
        <w:shd w:val="clear" w:color="auto" w:fill="9CC2E5" w:themeFill="accent1" w:themeFillTint="99"/>
        <w:rPr>
          <w:b/>
        </w:rPr>
      </w:pPr>
      <w:r w:rsidRPr="00A07714">
        <w:rPr>
          <w:b/>
        </w:rPr>
        <w:t>RESULTADO DA CONSULTA</w:t>
      </w:r>
    </w:p>
    <w:tbl>
      <w:tblPr>
        <w:tblStyle w:val="Tabelacomgrade"/>
        <w:tblW w:w="0" w:type="auto"/>
        <w:tblLook w:val="04A0" w:firstRow="1" w:lastRow="0" w:firstColumn="1" w:lastColumn="0" w:noHBand="0" w:noVBand="1"/>
      </w:tblPr>
      <w:tblGrid>
        <w:gridCol w:w="2831"/>
        <w:gridCol w:w="2831"/>
        <w:gridCol w:w="2832"/>
      </w:tblGrid>
      <w:tr w:rsidR="0089704C" w:rsidTr="00501203">
        <w:tc>
          <w:tcPr>
            <w:tcW w:w="2831" w:type="dxa"/>
            <w:shd w:val="clear" w:color="auto" w:fill="D9D9D9" w:themeFill="background1" w:themeFillShade="D9"/>
          </w:tcPr>
          <w:p w:rsidR="0089704C" w:rsidRPr="00A07714" w:rsidRDefault="0089704C" w:rsidP="00501203">
            <w:pPr>
              <w:jc w:val="center"/>
              <w:rPr>
                <w:b/>
              </w:rPr>
            </w:pPr>
            <w:r w:rsidRPr="00A07714">
              <w:rPr>
                <w:b/>
              </w:rPr>
              <w:t>Nome Campo</w:t>
            </w:r>
          </w:p>
        </w:tc>
        <w:tc>
          <w:tcPr>
            <w:tcW w:w="2831" w:type="dxa"/>
            <w:shd w:val="clear" w:color="auto" w:fill="D9D9D9" w:themeFill="background1" w:themeFillShade="D9"/>
          </w:tcPr>
          <w:p w:rsidR="0089704C" w:rsidRPr="00A07714" w:rsidRDefault="0089704C" w:rsidP="00501203">
            <w:pPr>
              <w:jc w:val="center"/>
              <w:rPr>
                <w:b/>
              </w:rPr>
            </w:pPr>
            <w:r w:rsidRPr="00A07714">
              <w:rPr>
                <w:b/>
              </w:rPr>
              <w:t>Tipo/Tamanho</w:t>
            </w:r>
          </w:p>
        </w:tc>
        <w:tc>
          <w:tcPr>
            <w:tcW w:w="2832" w:type="dxa"/>
            <w:shd w:val="clear" w:color="auto" w:fill="D9D9D9" w:themeFill="background1" w:themeFillShade="D9"/>
          </w:tcPr>
          <w:p w:rsidR="0089704C" w:rsidRPr="00A07714" w:rsidRDefault="0089704C" w:rsidP="00501203">
            <w:pPr>
              <w:jc w:val="center"/>
              <w:rPr>
                <w:b/>
              </w:rPr>
            </w:pPr>
            <w:r w:rsidRPr="00A07714">
              <w:rPr>
                <w:b/>
              </w:rPr>
              <w:t>Regras Associadas</w:t>
            </w:r>
          </w:p>
        </w:tc>
      </w:tr>
      <w:tr w:rsidR="0089704C" w:rsidTr="00501203">
        <w:tc>
          <w:tcPr>
            <w:tcW w:w="2831" w:type="dxa"/>
            <w:shd w:val="clear" w:color="auto" w:fill="DEEAF6" w:themeFill="accent1" w:themeFillTint="33"/>
          </w:tcPr>
          <w:p w:rsidR="0089704C" w:rsidRDefault="0089704C" w:rsidP="00501203">
            <w:r>
              <w:t>Código</w:t>
            </w:r>
          </w:p>
        </w:tc>
        <w:tc>
          <w:tcPr>
            <w:tcW w:w="2831" w:type="dxa"/>
            <w:shd w:val="clear" w:color="auto" w:fill="DEEAF6" w:themeFill="accent1" w:themeFillTint="33"/>
          </w:tcPr>
          <w:p w:rsidR="0089704C" w:rsidRDefault="0089704C" w:rsidP="00501203">
            <w:r>
              <w:t>Numérico</w:t>
            </w:r>
          </w:p>
        </w:tc>
        <w:tc>
          <w:tcPr>
            <w:tcW w:w="2832" w:type="dxa"/>
            <w:shd w:val="clear" w:color="auto" w:fill="DEEAF6" w:themeFill="accent1" w:themeFillTint="33"/>
          </w:tcPr>
          <w:p w:rsidR="0089704C" w:rsidRDefault="0089704C" w:rsidP="00501203">
            <w:r>
              <w:t>Campo obrigatório</w:t>
            </w:r>
          </w:p>
        </w:tc>
      </w:tr>
      <w:tr w:rsidR="0089704C" w:rsidTr="00501203">
        <w:tc>
          <w:tcPr>
            <w:tcW w:w="2831" w:type="dxa"/>
          </w:tcPr>
          <w:p w:rsidR="0089704C" w:rsidRDefault="0089704C" w:rsidP="00501203">
            <w:r>
              <w:t>Razão Social</w:t>
            </w:r>
          </w:p>
        </w:tc>
        <w:tc>
          <w:tcPr>
            <w:tcW w:w="2831" w:type="dxa"/>
          </w:tcPr>
          <w:p w:rsidR="0089704C" w:rsidRDefault="0089704C" w:rsidP="00501203">
            <w:r>
              <w:t>Alfanumérico</w:t>
            </w:r>
          </w:p>
        </w:tc>
        <w:tc>
          <w:tcPr>
            <w:tcW w:w="2832" w:type="dxa"/>
          </w:tcPr>
          <w:p w:rsidR="0089704C" w:rsidRDefault="0089704C" w:rsidP="00501203">
            <w:r>
              <w:t>Campo obrigatório</w:t>
            </w:r>
          </w:p>
        </w:tc>
      </w:tr>
      <w:tr w:rsidR="0089704C" w:rsidTr="00501203">
        <w:tc>
          <w:tcPr>
            <w:tcW w:w="2831" w:type="dxa"/>
            <w:shd w:val="clear" w:color="auto" w:fill="DEEAF6" w:themeFill="accent1" w:themeFillTint="33"/>
          </w:tcPr>
          <w:p w:rsidR="0089704C" w:rsidRDefault="0089704C" w:rsidP="00501203">
            <w:proofErr w:type="spellStart"/>
            <w:r>
              <w:t>Cnpj</w:t>
            </w:r>
            <w:proofErr w:type="spellEnd"/>
          </w:p>
        </w:tc>
        <w:tc>
          <w:tcPr>
            <w:tcW w:w="2831" w:type="dxa"/>
            <w:shd w:val="clear" w:color="auto" w:fill="DEEAF6" w:themeFill="accent1" w:themeFillTint="33"/>
          </w:tcPr>
          <w:p w:rsidR="0089704C" w:rsidRDefault="0089704C" w:rsidP="00501203">
            <w:r>
              <w:t>Numérico</w:t>
            </w:r>
          </w:p>
        </w:tc>
        <w:tc>
          <w:tcPr>
            <w:tcW w:w="2832" w:type="dxa"/>
            <w:shd w:val="clear" w:color="auto" w:fill="DEEAF6" w:themeFill="accent1" w:themeFillTint="33"/>
          </w:tcPr>
          <w:p w:rsidR="0089704C" w:rsidRDefault="0089704C" w:rsidP="00501203">
            <w:r>
              <w:t>Campo obrigatório</w:t>
            </w:r>
          </w:p>
        </w:tc>
      </w:tr>
    </w:tbl>
    <w:p w:rsidR="0089704C" w:rsidRDefault="0089704C" w:rsidP="0089704C">
      <w:pPr>
        <w:tabs>
          <w:tab w:val="left" w:pos="1590"/>
        </w:tabs>
      </w:pPr>
    </w:p>
    <w:p w:rsidR="0089704C" w:rsidRPr="000D04BD" w:rsidRDefault="0089704C" w:rsidP="0089704C">
      <w:pPr>
        <w:shd w:val="clear" w:color="auto" w:fill="9CC2E5" w:themeFill="accent1" w:themeFillTint="99"/>
        <w:tabs>
          <w:tab w:val="left" w:pos="2325"/>
        </w:tabs>
        <w:rPr>
          <w:b/>
          <w:sz w:val="24"/>
          <w:u w:val="single"/>
        </w:rPr>
      </w:pPr>
      <w:bookmarkStart w:id="60" w:name="Regras"/>
      <w:r w:rsidRPr="004E1175">
        <w:rPr>
          <w:b/>
          <w:sz w:val="24"/>
        </w:rPr>
        <w:t>Regras</w:t>
      </w:r>
      <w:bookmarkEnd w:id="60"/>
      <w:r w:rsidRPr="004E1175">
        <w:rPr>
          <w:b/>
          <w:sz w:val="24"/>
        </w:rPr>
        <w:t xml:space="preserve"> de Negócio</w:t>
      </w:r>
    </w:p>
    <w:p w:rsidR="0089704C" w:rsidRPr="00C40736" w:rsidRDefault="00A70305" w:rsidP="00147EDB">
      <w:pPr>
        <w:pStyle w:val="PargrafodaLista"/>
        <w:numPr>
          <w:ilvl w:val="0"/>
          <w:numId w:val="18"/>
        </w:numPr>
        <w:tabs>
          <w:tab w:val="left" w:pos="1590"/>
        </w:tabs>
      </w:pPr>
      <w:hyperlink w:anchor="novo" w:history="1">
        <w:r w:rsidR="0089704C" w:rsidRPr="000E4F57">
          <w:rPr>
            <w:rStyle w:val="Hyperlink"/>
            <w:b/>
          </w:rPr>
          <w:t>F1 – Botão Novo:</w:t>
        </w:r>
      </w:hyperlink>
      <w:proofErr w:type="gramStart"/>
      <w:r w:rsidR="0089704C" w:rsidRPr="000D04BD">
        <w:rPr>
          <w:b/>
        </w:rPr>
        <w:t xml:space="preserve"> </w:t>
      </w:r>
      <w:r w:rsidR="0089704C" w:rsidRPr="008B4EFC">
        <w:t>Deverá</w:t>
      </w:r>
      <w:proofErr w:type="gramEnd"/>
      <w:r w:rsidR="0089704C" w:rsidRPr="008B4EFC">
        <w:t xml:space="preserve"> chamar a tela de Cadastro de </w:t>
      </w:r>
      <w:r w:rsidR="0089704C">
        <w:t>Fornecedor.</w:t>
      </w:r>
    </w:p>
    <w:p w:rsidR="0089704C" w:rsidRPr="00AC1175" w:rsidRDefault="0089704C" w:rsidP="00147EDB">
      <w:pPr>
        <w:pStyle w:val="PargrafodaLista"/>
        <w:numPr>
          <w:ilvl w:val="0"/>
          <w:numId w:val="13"/>
        </w:numPr>
        <w:tabs>
          <w:tab w:val="left" w:pos="1590"/>
        </w:tabs>
        <w:rPr>
          <w:b/>
        </w:rPr>
      </w:pPr>
      <w:r w:rsidRPr="005976CB">
        <w:rPr>
          <w:b/>
        </w:rPr>
        <w:t xml:space="preserve">F2 – </w:t>
      </w:r>
      <w:r>
        <w:rPr>
          <w:b/>
        </w:rPr>
        <w:t>Botão Pesquisar:</w:t>
      </w:r>
      <w:r w:rsidRPr="00C40736">
        <w:t xml:space="preserve"> </w:t>
      </w:r>
      <w:r w:rsidRPr="008B4EFC">
        <w:t xml:space="preserve">Deverá </w:t>
      </w:r>
      <w:r>
        <w:t>exibir as informações de acordo com os filtros preenchidos. Se não houver filtros preenchidos, o sistema irá exibir todos os cadastros.</w:t>
      </w:r>
    </w:p>
    <w:p w:rsidR="0089704C" w:rsidRDefault="00A70305" w:rsidP="00147EDB">
      <w:pPr>
        <w:pStyle w:val="PargrafodaLista"/>
        <w:numPr>
          <w:ilvl w:val="0"/>
          <w:numId w:val="13"/>
        </w:numPr>
        <w:tabs>
          <w:tab w:val="left" w:pos="1590"/>
        </w:tabs>
      </w:pPr>
      <w:hyperlink w:anchor="edição" w:history="1">
        <w:r w:rsidR="0089704C" w:rsidRPr="000E4F57">
          <w:rPr>
            <w:rStyle w:val="Hyperlink"/>
            <w:b/>
          </w:rPr>
          <w:t>F3 – Alteração:</w:t>
        </w:r>
      </w:hyperlink>
      <w:proofErr w:type="gramStart"/>
      <w:r w:rsidR="0089704C">
        <w:t xml:space="preserve"> </w:t>
      </w:r>
      <w:r w:rsidR="0089704C" w:rsidRPr="00181363">
        <w:t>Para</w:t>
      </w:r>
      <w:proofErr w:type="gramEnd"/>
      <w:r w:rsidR="0089704C" w:rsidRPr="00181363">
        <w:t xml:space="preserve"> alterar o cadas</w:t>
      </w:r>
      <w:r w:rsidR="0089704C">
        <w:t>tro, realizar um duplo clique no grid da alteração desejada</w:t>
      </w:r>
    </w:p>
    <w:p w:rsidR="0089704C" w:rsidRDefault="0089704C" w:rsidP="0089704C">
      <w:pPr>
        <w:pStyle w:val="PargrafodaLista"/>
        <w:tabs>
          <w:tab w:val="left" w:pos="1590"/>
        </w:tabs>
      </w:pP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Pr="008C7BE5"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147EDB">
      <w:pPr>
        <w:pStyle w:val="PargrafodaLista"/>
        <w:numPr>
          <w:ilvl w:val="0"/>
          <w:numId w:val="12"/>
        </w:numPr>
        <w:spacing w:before="60" w:after="0" w:line="240" w:lineRule="auto"/>
        <w:rPr>
          <w:rFonts w:eastAsia="Arial" w:cs="Arial"/>
        </w:rPr>
      </w:pPr>
      <w:r w:rsidRPr="000D04BD">
        <w:rPr>
          <w:rFonts w:eastAsia="Arial" w:cs="Arial"/>
        </w:rPr>
        <w:t xml:space="preserve">O usuário deverá estar </w:t>
      </w:r>
      <w:r>
        <w:rPr>
          <w:rFonts w:eastAsia="Arial" w:cs="Arial"/>
        </w:rPr>
        <w:t>no módulo de fornecedor</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ter perfil de Administrador e/ou Gerente</w:t>
      </w: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Pr="000D04BD"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preenche os filtros de busca</w:t>
      </w:r>
    </w:p>
    <w:p w:rsidR="0089704C"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clica em Pesquisar</w:t>
      </w:r>
      <w:r w:rsidRPr="000D04BD">
        <w:rPr>
          <w:rFonts w:eastAsia="Arial" w:cs="Arial"/>
        </w:rPr>
        <w:t xml:space="preserve">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efetua a pesquisa com base nos filtros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retorna as informações e apresenta </w:t>
      </w:r>
      <w:proofErr w:type="spellStart"/>
      <w:r>
        <w:rPr>
          <w:rFonts w:eastAsia="Arial" w:cs="Arial"/>
        </w:rPr>
        <w:t>na</w:t>
      </w:r>
      <w:proofErr w:type="spellEnd"/>
      <w:r>
        <w:rPr>
          <w:rFonts w:eastAsia="Arial" w:cs="Arial"/>
        </w:rPr>
        <w:t xml:space="preserve"> grid</w:t>
      </w: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r>
        <w:rPr>
          <w:rFonts w:cs="Arial"/>
          <w:b/>
        </w:rPr>
        <w:t xml:space="preserve"> </w:t>
      </w:r>
      <w:proofErr w:type="gramStart"/>
      <w:r>
        <w:rPr>
          <w:rFonts w:cs="Arial"/>
          <w:b/>
        </w:rPr>
        <w:t>[Cadastrar</w:t>
      </w:r>
      <w:proofErr w:type="gramEnd"/>
      <w:r>
        <w:rPr>
          <w:rFonts w:cs="Arial"/>
          <w:b/>
        </w:rPr>
        <w:t>]</w:t>
      </w:r>
    </w:p>
    <w:p w:rsidR="0089704C" w:rsidRPr="007C7FAD" w:rsidRDefault="0089704C" w:rsidP="00147EDB">
      <w:pPr>
        <w:pStyle w:val="PargrafodaLista"/>
        <w:numPr>
          <w:ilvl w:val="0"/>
          <w:numId w:val="38"/>
        </w:numPr>
        <w:tabs>
          <w:tab w:val="left" w:pos="2325"/>
        </w:tabs>
      </w:pPr>
      <w:r>
        <w:t>O usuário clica no botão Novo</w:t>
      </w:r>
    </w:p>
    <w:p w:rsidR="0089704C" w:rsidRDefault="0089704C" w:rsidP="00147EDB">
      <w:pPr>
        <w:pStyle w:val="PargrafodaLista"/>
        <w:numPr>
          <w:ilvl w:val="0"/>
          <w:numId w:val="38"/>
        </w:numPr>
        <w:tabs>
          <w:tab w:val="left" w:pos="2325"/>
        </w:tabs>
      </w:pPr>
      <w:r>
        <w:t>O sistema inicia o</w:t>
      </w:r>
      <w:hyperlink w:anchor="CadastroFronecedor" w:history="1">
        <w:r w:rsidRPr="009F18C9">
          <w:rPr>
            <w:rStyle w:val="Hyperlink"/>
          </w:rPr>
          <w:t xml:space="preserve"> F4 – Cadastrar Fornecedor</w:t>
        </w:r>
      </w:hyperlink>
      <w:hyperlink w:anchor="CadastroAtracoes" w:history="1"/>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r>
        <w:rPr>
          <w:rFonts w:cs="Arial"/>
          <w:b/>
        </w:rPr>
        <w:t xml:space="preserve"> </w:t>
      </w:r>
      <w:proofErr w:type="gramStart"/>
      <w:r>
        <w:rPr>
          <w:rFonts w:cs="Arial"/>
          <w:b/>
        </w:rPr>
        <w:t>[Editar</w:t>
      </w:r>
      <w:proofErr w:type="gramEnd"/>
      <w:r>
        <w:rPr>
          <w:rFonts w:cs="Arial"/>
          <w:b/>
        </w:rPr>
        <w:t>]</w:t>
      </w:r>
    </w:p>
    <w:p w:rsidR="0089704C" w:rsidRPr="007C7FAD" w:rsidRDefault="0089704C" w:rsidP="00147EDB">
      <w:pPr>
        <w:pStyle w:val="PargrafodaLista"/>
        <w:numPr>
          <w:ilvl w:val="0"/>
          <w:numId w:val="38"/>
        </w:numPr>
        <w:tabs>
          <w:tab w:val="left" w:pos="2325"/>
        </w:tabs>
      </w:pPr>
      <w:r>
        <w:lastRenderedPageBreak/>
        <w:t>O usuário realiza duplo clique em uma atração exibida no grid</w:t>
      </w:r>
    </w:p>
    <w:p w:rsidR="0089704C" w:rsidRDefault="0089704C" w:rsidP="00147EDB">
      <w:pPr>
        <w:pStyle w:val="PargrafodaLista"/>
        <w:numPr>
          <w:ilvl w:val="0"/>
          <w:numId w:val="38"/>
        </w:numPr>
        <w:tabs>
          <w:tab w:val="left" w:pos="2325"/>
        </w:tabs>
      </w:pPr>
      <w:r>
        <w:t xml:space="preserve">O sistema inicia o </w:t>
      </w:r>
      <w:hyperlink w:anchor="Regras" w:history="1">
        <w:r w:rsidRPr="009F18C9">
          <w:rPr>
            <w:rStyle w:val="Hyperlink"/>
          </w:rPr>
          <w:t>F3 –Alteração</w:t>
        </w:r>
      </w:hyperlink>
      <w:r>
        <w:t xml:space="preserve"> </w:t>
      </w:r>
    </w:p>
    <w:p w:rsidR="0089704C" w:rsidRPr="008D347F" w:rsidRDefault="0089704C" w:rsidP="0089704C">
      <w:pPr>
        <w:shd w:val="clear" w:color="auto" w:fill="9CC2E5" w:themeFill="accent1" w:themeFillTint="99"/>
        <w:tabs>
          <w:tab w:val="left" w:pos="2325"/>
        </w:tabs>
        <w:rPr>
          <w:b/>
        </w:rPr>
      </w:pPr>
      <w:r w:rsidRPr="008D347F">
        <w:rPr>
          <w:b/>
        </w:rPr>
        <w:t>Fluxo Alternativo</w:t>
      </w:r>
      <w:r>
        <w:rPr>
          <w:b/>
        </w:rPr>
        <w:t xml:space="preserve"> </w:t>
      </w:r>
      <w:proofErr w:type="gramStart"/>
      <w:r>
        <w:rPr>
          <w:b/>
        </w:rPr>
        <w:t>[Excluir</w:t>
      </w:r>
      <w:proofErr w:type="gramEnd"/>
      <w:r>
        <w:rPr>
          <w:b/>
        </w:rPr>
        <w:t>]</w:t>
      </w:r>
    </w:p>
    <w:p w:rsidR="0089704C" w:rsidRPr="007C7FAD" w:rsidRDefault="0089704C" w:rsidP="00147EDB">
      <w:pPr>
        <w:pStyle w:val="PargrafodaLista"/>
        <w:numPr>
          <w:ilvl w:val="0"/>
          <w:numId w:val="37"/>
        </w:numPr>
        <w:tabs>
          <w:tab w:val="left" w:pos="2325"/>
        </w:tabs>
      </w:pPr>
      <w:r>
        <w:t>O usuário realiza duplo clique em uma atração exibida no grid</w:t>
      </w:r>
    </w:p>
    <w:p w:rsidR="0089704C" w:rsidRPr="00EA508C" w:rsidRDefault="0089704C" w:rsidP="00147EDB">
      <w:pPr>
        <w:pStyle w:val="PargrafodaLista"/>
        <w:numPr>
          <w:ilvl w:val="0"/>
          <w:numId w:val="37"/>
        </w:numPr>
        <w:spacing w:before="60" w:after="0" w:line="240" w:lineRule="auto"/>
      </w:pPr>
      <w:r w:rsidRPr="00B13E10">
        <w:rPr>
          <w:rFonts w:eastAsia="Arial" w:cs="Arial"/>
        </w:rPr>
        <w:t xml:space="preserve">O sistema </w:t>
      </w:r>
      <w:r>
        <w:rPr>
          <w:rFonts w:eastAsia="Arial" w:cs="Arial"/>
        </w:rPr>
        <w:t>inicia o caso de uso referente</w:t>
      </w:r>
      <w:r w:rsidRPr="00B13E10">
        <w:rPr>
          <w:rFonts w:eastAsia="Arial" w:cs="Arial"/>
        </w:rPr>
        <w:t xml:space="preserve"> </w:t>
      </w:r>
      <w:hyperlink w:anchor="excluir" w:history="1">
        <w:r w:rsidRPr="00B93632">
          <w:rPr>
            <w:rStyle w:val="Hyperlink"/>
            <w:rFonts w:eastAsia="Arial" w:cs="Arial"/>
          </w:rPr>
          <w:t>F8 – Botão Excluir</w:t>
        </w:r>
      </w:hyperlink>
    </w:p>
    <w:p w:rsidR="0089704C" w:rsidRPr="00BC2174" w:rsidRDefault="0089704C" w:rsidP="0089704C">
      <w:pPr>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Não se aplica</w:t>
      </w:r>
    </w:p>
    <w:p w:rsidR="0089704C" w:rsidRDefault="0089704C" w:rsidP="0089704C">
      <w:pPr>
        <w:pStyle w:val="PargrafodaLista"/>
        <w:tabs>
          <w:tab w:val="left" w:pos="1590"/>
        </w:tabs>
      </w:pPr>
    </w:p>
    <w:p w:rsidR="0089704C" w:rsidRDefault="0089704C" w:rsidP="0089704C">
      <w:pPr>
        <w:pStyle w:val="PargrafodaLista"/>
        <w:tabs>
          <w:tab w:val="left" w:pos="1590"/>
        </w:tabs>
        <w:ind w:left="785"/>
      </w:pPr>
    </w:p>
    <w:p w:rsidR="0089704C" w:rsidRDefault="0089704C" w:rsidP="0089704C">
      <w:pPr>
        <w:pStyle w:val="PargrafodaLista"/>
        <w:tabs>
          <w:tab w:val="left" w:pos="1590"/>
        </w:tabs>
        <w:ind w:left="785"/>
      </w:pPr>
    </w:p>
    <w:p w:rsidR="0089704C" w:rsidRDefault="0089704C" w:rsidP="0089704C">
      <w:pPr>
        <w:pStyle w:val="PargrafodaLista"/>
        <w:tabs>
          <w:tab w:val="left" w:pos="1590"/>
        </w:tabs>
        <w:ind w:left="785"/>
      </w:pPr>
    </w:p>
    <w:p w:rsidR="0089704C" w:rsidRDefault="0089704C" w:rsidP="0089704C">
      <w:pPr>
        <w:pStyle w:val="PargrafodaLista"/>
        <w:tabs>
          <w:tab w:val="left" w:pos="1590"/>
        </w:tabs>
        <w:ind w:left="785"/>
      </w:pPr>
    </w:p>
    <w:p w:rsidR="0089704C" w:rsidRDefault="0089704C" w:rsidP="0089704C">
      <w:pPr>
        <w:pStyle w:val="PargrafodaLista"/>
        <w:tabs>
          <w:tab w:val="left" w:pos="1590"/>
        </w:tabs>
        <w:ind w:left="785"/>
      </w:pPr>
    </w:p>
    <w:p w:rsidR="0089704C" w:rsidRDefault="0089704C" w:rsidP="0089704C">
      <w:pPr>
        <w:pStyle w:val="PargrafodaLista"/>
        <w:tabs>
          <w:tab w:val="left" w:pos="1590"/>
        </w:tabs>
        <w:ind w:left="785"/>
      </w:pPr>
    </w:p>
    <w:p w:rsidR="0089704C" w:rsidRDefault="0089704C" w:rsidP="0089704C">
      <w:pPr>
        <w:pStyle w:val="PargrafodaLista"/>
        <w:tabs>
          <w:tab w:val="left" w:pos="1590"/>
        </w:tabs>
        <w:ind w:left="785"/>
      </w:pPr>
    </w:p>
    <w:p w:rsidR="0089704C" w:rsidRPr="0081650A" w:rsidRDefault="0089704C" w:rsidP="0089704C">
      <w:pPr>
        <w:pStyle w:val="PargrafodaLista"/>
        <w:tabs>
          <w:tab w:val="left" w:pos="1590"/>
        </w:tabs>
        <w:ind w:left="785"/>
      </w:pPr>
    </w:p>
    <w:p w:rsidR="0089704C" w:rsidRPr="00464F66" w:rsidRDefault="0089704C" w:rsidP="0089704C">
      <w:pPr>
        <w:tabs>
          <w:tab w:val="left" w:pos="1590"/>
        </w:tabs>
        <w:jc w:val="center"/>
        <w:rPr>
          <w:b/>
          <w:sz w:val="26"/>
          <w:szCs w:val="26"/>
        </w:rPr>
      </w:pPr>
      <w:bookmarkStart w:id="61" w:name="novo"/>
      <w:r>
        <w:rPr>
          <w:b/>
        </w:rPr>
        <w:t>[</w:t>
      </w:r>
      <w:r>
        <w:rPr>
          <w:b/>
          <w:sz w:val="26"/>
          <w:szCs w:val="26"/>
        </w:rPr>
        <w:t>C</w:t>
      </w:r>
      <w:bookmarkStart w:id="62" w:name="CadastroFronecedor"/>
      <w:r>
        <w:rPr>
          <w:b/>
          <w:sz w:val="26"/>
          <w:szCs w:val="26"/>
        </w:rPr>
        <w:t xml:space="preserve">adastro </w:t>
      </w:r>
      <w:bookmarkEnd w:id="61"/>
      <w:bookmarkEnd w:id="62"/>
      <w:r>
        <w:rPr>
          <w:b/>
          <w:sz w:val="26"/>
          <w:szCs w:val="26"/>
        </w:rPr>
        <w:t>de Fornecedores</w:t>
      </w:r>
      <w:r w:rsidRPr="00464F66">
        <w:rPr>
          <w:b/>
          <w:sz w:val="26"/>
          <w:szCs w:val="26"/>
        </w:rPr>
        <w:t>]</w:t>
      </w:r>
    </w:p>
    <w:p w:rsidR="0089704C" w:rsidRDefault="0089704C" w:rsidP="0089704C">
      <w:pPr>
        <w:tabs>
          <w:tab w:val="left" w:pos="1590"/>
        </w:tabs>
        <w:jc w:val="center"/>
        <w:rPr>
          <w:b/>
        </w:rPr>
      </w:pPr>
      <w:r>
        <w:rPr>
          <w:b/>
          <w:noProof/>
          <w:lang w:eastAsia="pt-BR"/>
        </w:rPr>
        <w:drawing>
          <wp:inline distT="0" distB="0" distL="0" distR="0" wp14:anchorId="542D41C8" wp14:editId="674173D7">
            <wp:extent cx="4663440" cy="3749040"/>
            <wp:effectExtent l="0" t="0" r="3810" b="381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63440" cy="3749040"/>
                    </a:xfrm>
                    <a:prstGeom prst="rect">
                      <a:avLst/>
                    </a:prstGeom>
                    <a:noFill/>
                    <a:ln>
                      <a:noFill/>
                    </a:ln>
                  </pic:spPr>
                </pic:pic>
              </a:graphicData>
            </a:graphic>
          </wp:inline>
        </w:drawing>
      </w:r>
    </w:p>
    <w:p w:rsidR="0089704C" w:rsidRDefault="0089704C" w:rsidP="0089704C">
      <w:r>
        <w:t>Esta tela deverá ser dividida em abas, “Dados Gerais”, “Endereço” e “Contato”.</w:t>
      </w:r>
    </w:p>
    <w:p w:rsidR="0089704C" w:rsidRDefault="0089704C" w:rsidP="0089704C">
      <w:pPr>
        <w:tabs>
          <w:tab w:val="left" w:pos="2325"/>
        </w:tabs>
        <w:ind w:left="360"/>
      </w:pPr>
      <w:r>
        <w:t xml:space="preserve">A aba </w:t>
      </w:r>
      <w:r w:rsidRPr="009F18C9">
        <w:rPr>
          <w:b/>
        </w:rPr>
        <w:t>Dados Gerais</w:t>
      </w:r>
      <w:r>
        <w:t xml:space="preserve"> deverá conter os campos:</w:t>
      </w:r>
    </w:p>
    <w:p w:rsidR="0089704C" w:rsidRPr="004E1175" w:rsidRDefault="0089704C" w:rsidP="0089704C">
      <w:pPr>
        <w:shd w:val="clear" w:color="auto" w:fill="9CC2E5" w:themeFill="accent1" w:themeFillTint="99"/>
        <w:tabs>
          <w:tab w:val="right" w:pos="8504"/>
        </w:tabs>
        <w:jc w:val="both"/>
        <w:rPr>
          <w:b/>
          <w:sz w:val="24"/>
        </w:rPr>
      </w:pPr>
      <w:r w:rsidRPr="004E1175">
        <w:rPr>
          <w:b/>
          <w:sz w:val="24"/>
        </w:rPr>
        <w:t>Regra de Apresentação dos Atributos</w:t>
      </w:r>
    </w:p>
    <w:p w:rsidR="0089704C" w:rsidRPr="004E1175" w:rsidRDefault="0089704C" w:rsidP="0089704C">
      <w:pPr>
        <w:shd w:val="clear" w:color="auto" w:fill="FFFFFF" w:themeFill="background1"/>
        <w:tabs>
          <w:tab w:val="right" w:pos="8504"/>
        </w:tabs>
        <w:jc w:val="both"/>
        <w:rPr>
          <w:b/>
          <w:u w:val="single"/>
        </w:rPr>
      </w:pPr>
    </w:p>
    <w:tbl>
      <w:tblPr>
        <w:tblStyle w:val="Tabelacomgrade"/>
        <w:tblW w:w="0" w:type="auto"/>
        <w:tblLook w:val="04A0" w:firstRow="1" w:lastRow="0" w:firstColumn="1" w:lastColumn="0" w:noHBand="0" w:noVBand="1"/>
      </w:tblPr>
      <w:tblGrid>
        <w:gridCol w:w="1838"/>
        <w:gridCol w:w="2268"/>
        <w:gridCol w:w="4388"/>
      </w:tblGrid>
      <w:tr w:rsidR="0089704C" w:rsidTr="00501203">
        <w:tc>
          <w:tcPr>
            <w:tcW w:w="1838" w:type="dxa"/>
            <w:shd w:val="clear" w:color="auto" w:fill="D9D9D9" w:themeFill="background1" w:themeFillShade="D9"/>
          </w:tcPr>
          <w:p w:rsidR="0089704C" w:rsidRPr="001D2271" w:rsidRDefault="0089704C" w:rsidP="00501203">
            <w:pPr>
              <w:jc w:val="center"/>
              <w:rPr>
                <w:b/>
              </w:rPr>
            </w:pPr>
            <w:r w:rsidRPr="001D2271">
              <w:rPr>
                <w:b/>
              </w:rPr>
              <w:lastRenderedPageBreak/>
              <w:t>NOME CAMPO</w:t>
            </w:r>
          </w:p>
        </w:tc>
        <w:tc>
          <w:tcPr>
            <w:tcW w:w="2268" w:type="dxa"/>
            <w:shd w:val="clear" w:color="auto" w:fill="D9D9D9" w:themeFill="background1" w:themeFillShade="D9"/>
          </w:tcPr>
          <w:p w:rsidR="0089704C" w:rsidRPr="001D2271" w:rsidRDefault="0089704C" w:rsidP="00501203">
            <w:pPr>
              <w:jc w:val="center"/>
              <w:rPr>
                <w:b/>
              </w:rPr>
            </w:pPr>
            <w:r w:rsidRPr="001D2271">
              <w:rPr>
                <w:b/>
              </w:rPr>
              <w:t>TIPO REGRA</w:t>
            </w:r>
          </w:p>
        </w:tc>
        <w:tc>
          <w:tcPr>
            <w:tcW w:w="4388" w:type="dxa"/>
            <w:shd w:val="clear" w:color="auto" w:fill="D9D9D9" w:themeFill="background1" w:themeFillShade="D9"/>
          </w:tcPr>
          <w:p w:rsidR="0089704C" w:rsidRPr="001D2271" w:rsidRDefault="0089704C" w:rsidP="00501203">
            <w:pPr>
              <w:jc w:val="center"/>
              <w:rPr>
                <w:b/>
              </w:rPr>
            </w:pPr>
            <w:r w:rsidRPr="001D2271">
              <w:rPr>
                <w:b/>
              </w:rPr>
              <w:t>DESCRIÇÃO</w:t>
            </w:r>
          </w:p>
        </w:tc>
      </w:tr>
      <w:tr w:rsidR="0089704C" w:rsidTr="00501203">
        <w:tc>
          <w:tcPr>
            <w:tcW w:w="1838" w:type="dxa"/>
            <w:vMerge w:val="restart"/>
            <w:shd w:val="clear" w:color="auto" w:fill="DEEAF6" w:themeFill="accent1" w:themeFillTint="33"/>
          </w:tcPr>
          <w:p w:rsidR="0089704C" w:rsidRPr="00565DCB" w:rsidRDefault="0089704C" w:rsidP="00501203">
            <w:pPr>
              <w:rPr>
                <w:b/>
              </w:rPr>
            </w:pPr>
            <w:r w:rsidRPr="00565DCB">
              <w:rPr>
                <w:b/>
              </w:rPr>
              <w:t>Razão Social</w:t>
            </w:r>
          </w:p>
        </w:tc>
        <w:tc>
          <w:tcPr>
            <w:tcW w:w="2268" w:type="dxa"/>
            <w:shd w:val="clear" w:color="auto" w:fill="DEEAF6" w:themeFill="accent1" w:themeFillTint="33"/>
          </w:tcPr>
          <w:p w:rsidR="0089704C" w:rsidRDefault="0089704C" w:rsidP="00501203">
            <w:r>
              <w:t>Ajuda</w:t>
            </w:r>
          </w:p>
        </w:tc>
        <w:tc>
          <w:tcPr>
            <w:tcW w:w="4388" w:type="dxa"/>
            <w:shd w:val="clear" w:color="auto" w:fill="DEEAF6" w:themeFill="accent1" w:themeFillTint="33"/>
          </w:tcPr>
          <w:p w:rsidR="0089704C" w:rsidRDefault="0089704C" w:rsidP="00501203">
            <w:r>
              <w:t>“Insira o nome da razão social do fornecedor”</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Conteúdo Inicial</w:t>
            </w:r>
          </w:p>
        </w:tc>
        <w:tc>
          <w:tcPr>
            <w:tcW w:w="4388" w:type="dxa"/>
            <w:shd w:val="clear" w:color="auto" w:fill="DEEAF6" w:themeFill="accent1" w:themeFillTint="33"/>
          </w:tcPr>
          <w:p w:rsidR="0089704C" w:rsidRDefault="0089704C" w:rsidP="00501203">
            <w:r>
              <w:t>Vazio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Descrição</w:t>
            </w:r>
          </w:p>
        </w:tc>
        <w:tc>
          <w:tcPr>
            <w:tcW w:w="4388" w:type="dxa"/>
            <w:shd w:val="clear" w:color="auto" w:fill="DEEAF6" w:themeFill="accent1" w:themeFillTint="33"/>
          </w:tcPr>
          <w:p w:rsidR="0089704C" w:rsidRDefault="0089704C" w:rsidP="00501203">
            <w:r>
              <w:t xml:space="preserve">Nome da razão social </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Disponibilidade</w:t>
            </w:r>
          </w:p>
        </w:tc>
        <w:tc>
          <w:tcPr>
            <w:tcW w:w="4388" w:type="dxa"/>
            <w:shd w:val="clear" w:color="auto" w:fill="DEEAF6" w:themeFill="accent1" w:themeFillTint="33"/>
          </w:tcPr>
          <w:p w:rsidR="0089704C" w:rsidRDefault="0089704C" w:rsidP="00501203">
            <w:r>
              <w:t>Escrita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Formato</w:t>
            </w:r>
          </w:p>
        </w:tc>
        <w:tc>
          <w:tcPr>
            <w:tcW w:w="4388" w:type="dxa"/>
            <w:shd w:val="clear" w:color="auto" w:fill="DEEAF6" w:themeFill="accent1" w:themeFillTint="33"/>
          </w:tcPr>
          <w:p w:rsidR="0089704C" w:rsidRDefault="0089704C" w:rsidP="00501203">
            <w:r>
              <w:t>Alfanumérico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Tamanho (caracteres)</w:t>
            </w:r>
          </w:p>
        </w:tc>
        <w:tc>
          <w:tcPr>
            <w:tcW w:w="4388" w:type="dxa"/>
            <w:shd w:val="clear" w:color="auto" w:fill="DEEAF6" w:themeFill="accent1" w:themeFillTint="33"/>
          </w:tcPr>
          <w:p w:rsidR="0089704C" w:rsidRDefault="0089704C" w:rsidP="00501203">
            <w:r>
              <w:t>50</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Máscara</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Obrigatoriedade</w:t>
            </w:r>
          </w:p>
        </w:tc>
        <w:tc>
          <w:tcPr>
            <w:tcW w:w="4388" w:type="dxa"/>
            <w:shd w:val="clear" w:color="auto" w:fill="DEEAF6" w:themeFill="accent1" w:themeFillTint="33"/>
          </w:tcPr>
          <w:p w:rsidR="0089704C" w:rsidRDefault="0089704C" w:rsidP="00501203">
            <w:r>
              <w:t>SIM</w:t>
            </w:r>
          </w:p>
        </w:tc>
      </w:tr>
      <w:tr w:rsidR="0089704C" w:rsidTr="00501203">
        <w:tc>
          <w:tcPr>
            <w:tcW w:w="1838" w:type="dxa"/>
            <w:vMerge w:val="restart"/>
          </w:tcPr>
          <w:p w:rsidR="0089704C" w:rsidRPr="00565DCB" w:rsidRDefault="0089704C" w:rsidP="00501203">
            <w:pPr>
              <w:rPr>
                <w:b/>
              </w:rPr>
            </w:pPr>
            <w:proofErr w:type="spellStart"/>
            <w:r w:rsidRPr="00565DCB">
              <w:rPr>
                <w:b/>
              </w:rPr>
              <w:t>Cnpj</w:t>
            </w:r>
            <w:proofErr w:type="spellEnd"/>
          </w:p>
        </w:tc>
        <w:tc>
          <w:tcPr>
            <w:tcW w:w="2268" w:type="dxa"/>
          </w:tcPr>
          <w:p w:rsidR="0089704C" w:rsidRDefault="0089704C" w:rsidP="00501203">
            <w:r>
              <w:t>Ajuda</w:t>
            </w:r>
          </w:p>
        </w:tc>
        <w:tc>
          <w:tcPr>
            <w:tcW w:w="4388" w:type="dxa"/>
          </w:tcPr>
          <w:p w:rsidR="0089704C" w:rsidRDefault="0089704C" w:rsidP="00501203">
            <w:r>
              <w:t xml:space="preserve">“Insira o </w:t>
            </w:r>
            <w:proofErr w:type="spellStart"/>
            <w:r>
              <w:t>cnpj</w:t>
            </w:r>
            <w:proofErr w:type="spellEnd"/>
            <w:r>
              <w:t xml:space="preserve"> do fornecedor”</w:t>
            </w:r>
          </w:p>
        </w:tc>
      </w:tr>
      <w:tr w:rsidR="0089704C" w:rsidTr="00501203">
        <w:tc>
          <w:tcPr>
            <w:tcW w:w="1838" w:type="dxa"/>
            <w:vMerge/>
          </w:tcPr>
          <w:p w:rsidR="0089704C" w:rsidRDefault="0089704C" w:rsidP="00501203"/>
        </w:tc>
        <w:tc>
          <w:tcPr>
            <w:tcW w:w="2268" w:type="dxa"/>
          </w:tcPr>
          <w:p w:rsidR="0089704C" w:rsidRDefault="0089704C" w:rsidP="00501203">
            <w:r>
              <w:t>Conteúdo Inicial</w:t>
            </w:r>
          </w:p>
        </w:tc>
        <w:tc>
          <w:tcPr>
            <w:tcW w:w="4388" w:type="dxa"/>
          </w:tcPr>
          <w:p w:rsidR="0089704C" w:rsidRDefault="0089704C" w:rsidP="00501203">
            <w:r>
              <w:t>Vazio</w:t>
            </w:r>
          </w:p>
        </w:tc>
      </w:tr>
      <w:tr w:rsidR="0089704C" w:rsidTr="00501203">
        <w:tc>
          <w:tcPr>
            <w:tcW w:w="1838" w:type="dxa"/>
            <w:vMerge/>
          </w:tcPr>
          <w:p w:rsidR="0089704C" w:rsidRDefault="0089704C" w:rsidP="00501203"/>
        </w:tc>
        <w:tc>
          <w:tcPr>
            <w:tcW w:w="2268" w:type="dxa"/>
          </w:tcPr>
          <w:p w:rsidR="0089704C" w:rsidRDefault="0089704C" w:rsidP="00501203">
            <w:r>
              <w:t>Descrição</w:t>
            </w:r>
          </w:p>
        </w:tc>
        <w:tc>
          <w:tcPr>
            <w:tcW w:w="4388" w:type="dxa"/>
          </w:tcPr>
          <w:p w:rsidR="0089704C" w:rsidRDefault="0089704C" w:rsidP="00501203">
            <w:r>
              <w:t xml:space="preserve">Número do </w:t>
            </w:r>
            <w:proofErr w:type="spellStart"/>
            <w:r>
              <w:t>cnpj</w:t>
            </w:r>
            <w:proofErr w:type="spellEnd"/>
          </w:p>
        </w:tc>
      </w:tr>
      <w:tr w:rsidR="0089704C" w:rsidTr="00501203">
        <w:tc>
          <w:tcPr>
            <w:tcW w:w="1838" w:type="dxa"/>
            <w:vMerge/>
          </w:tcPr>
          <w:p w:rsidR="0089704C" w:rsidRDefault="0089704C" w:rsidP="00501203"/>
        </w:tc>
        <w:tc>
          <w:tcPr>
            <w:tcW w:w="2268" w:type="dxa"/>
          </w:tcPr>
          <w:p w:rsidR="0089704C" w:rsidRDefault="0089704C" w:rsidP="00501203">
            <w:r>
              <w:t>Disponibilidade</w:t>
            </w:r>
          </w:p>
        </w:tc>
        <w:tc>
          <w:tcPr>
            <w:tcW w:w="4388" w:type="dxa"/>
          </w:tcPr>
          <w:p w:rsidR="0089704C" w:rsidRDefault="0089704C" w:rsidP="00501203">
            <w:r>
              <w:t>Escrita</w:t>
            </w:r>
          </w:p>
        </w:tc>
      </w:tr>
      <w:tr w:rsidR="0089704C" w:rsidTr="00501203">
        <w:tc>
          <w:tcPr>
            <w:tcW w:w="1838" w:type="dxa"/>
            <w:vMerge/>
          </w:tcPr>
          <w:p w:rsidR="0089704C" w:rsidRDefault="0089704C" w:rsidP="00501203"/>
        </w:tc>
        <w:tc>
          <w:tcPr>
            <w:tcW w:w="2268" w:type="dxa"/>
          </w:tcPr>
          <w:p w:rsidR="0089704C" w:rsidRDefault="0089704C" w:rsidP="00501203">
            <w:r>
              <w:t>Formato</w:t>
            </w:r>
          </w:p>
        </w:tc>
        <w:tc>
          <w:tcPr>
            <w:tcW w:w="4388" w:type="dxa"/>
          </w:tcPr>
          <w:p w:rsidR="0089704C" w:rsidRDefault="0089704C" w:rsidP="00501203">
            <w:r>
              <w:t>Numérico</w:t>
            </w:r>
          </w:p>
        </w:tc>
      </w:tr>
      <w:tr w:rsidR="0089704C" w:rsidTr="00501203">
        <w:tc>
          <w:tcPr>
            <w:tcW w:w="1838" w:type="dxa"/>
            <w:vMerge/>
          </w:tcPr>
          <w:p w:rsidR="0089704C" w:rsidRDefault="0089704C" w:rsidP="00501203"/>
        </w:tc>
        <w:tc>
          <w:tcPr>
            <w:tcW w:w="2268" w:type="dxa"/>
          </w:tcPr>
          <w:p w:rsidR="0089704C" w:rsidRDefault="0089704C" w:rsidP="00501203">
            <w:r>
              <w:t>Tamanho (caracteres)</w:t>
            </w:r>
          </w:p>
        </w:tc>
        <w:tc>
          <w:tcPr>
            <w:tcW w:w="4388" w:type="dxa"/>
          </w:tcPr>
          <w:p w:rsidR="0089704C" w:rsidRDefault="0089704C" w:rsidP="00501203">
            <w:r>
              <w:t>14</w:t>
            </w:r>
          </w:p>
        </w:tc>
      </w:tr>
      <w:tr w:rsidR="0089704C" w:rsidTr="00501203">
        <w:tc>
          <w:tcPr>
            <w:tcW w:w="1838" w:type="dxa"/>
            <w:vMerge/>
          </w:tcPr>
          <w:p w:rsidR="0089704C" w:rsidRDefault="0089704C" w:rsidP="00501203"/>
        </w:tc>
        <w:tc>
          <w:tcPr>
            <w:tcW w:w="2268" w:type="dxa"/>
          </w:tcPr>
          <w:p w:rsidR="0089704C" w:rsidRDefault="0089704C" w:rsidP="00501203">
            <w:r>
              <w:t>Máscara</w:t>
            </w:r>
          </w:p>
        </w:tc>
        <w:tc>
          <w:tcPr>
            <w:tcW w:w="4388" w:type="dxa"/>
          </w:tcPr>
          <w:p w:rsidR="0089704C" w:rsidRDefault="0089704C" w:rsidP="00501203">
            <w:r>
              <w:t>00.000.000/0000-00</w:t>
            </w:r>
          </w:p>
        </w:tc>
      </w:tr>
      <w:tr w:rsidR="0089704C" w:rsidTr="00501203">
        <w:tc>
          <w:tcPr>
            <w:tcW w:w="1838" w:type="dxa"/>
            <w:vMerge/>
          </w:tcPr>
          <w:p w:rsidR="0089704C" w:rsidRDefault="0089704C" w:rsidP="00501203"/>
        </w:tc>
        <w:tc>
          <w:tcPr>
            <w:tcW w:w="2268" w:type="dxa"/>
          </w:tcPr>
          <w:p w:rsidR="0089704C" w:rsidRDefault="0089704C" w:rsidP="00501203">
            <w:r>
              <w:t>Obrigatoriedade</w:t>
            </w:r>
          </w:p>
        </w:tc>
        <w:tc>
          <w:tcPr>
            <w:tcW w:w="4388" w:type="dxa"/>
          </w:tcPr>
          <w:p w:rsidR="0089704C" w:rsidRDefault="0089704C" w:rsidP="00501203">
            <w:r>
              <w:t>NÃO</w:t>
            </w:r>
          </w:p>
        </w:tc>
      </w:tr>
      <w:tr w:rsidR="0089704C" w:rsidTr="00501203">
        <w:tc>
          <w:tcPr>
            <w:tcW w:w="1838" w:type="dxa"/>
            <w:vMerge w:val="restart"/>
            <w:shd w:val="clear" w:color="auto" w:fill="DEEAF6" w:themeFill="accent1" w:themeFillTint="33"/>
          </w:tcPr>
          <w:p w:rsidR="0089704C" w:rsidRPr="007523CD" w:rsidRDefault="0089704C" w:rsidP="00501203">
            <w:r w:rsidRPr="007523CD">
              <w:t>Insc. Estadual</w:t>
            </w:r>
          </w:p>
        </w:tc>
        <w:tc>
          <w:tcPr>
            <w:tcW w:w="2268" w:type="dxa"/>
            <w:shd w:val="clear" w:color="auto" w:fill="DEEAF6" w:themeFill="accent1" w:themeFillTint="33"/>
          </w:tcPr>
          <w:p w:rsidR="0089704C" w:rsidRDefault="0089704C" w:rsidP="00501203">
            <w:r>
              <w:t>Ajuda</w:t>
            </w:r>
          </w:p>
        </w:tc>
        <w:tc>
          <w:tcPr>
            <w:tcW w:w="4388" w:type="dxa"/>
            <w:shd w:val="clear" w:color="auto" w:fill="DEEAF6" w:themeFill="accent1" w:themeFillTint="33"/>
          </w:tcPr>
          <w:p w:rsidR="0089704C" w:rsidRDefault="0089704C" w:rsidP="00501203">
            <w:r>
              <w:t>“Insira a inscrição estadual do fornecedor”</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Conteúdo Inicial</w:t>
            </w:r>
          </w:p>
        </w:tc>
        <w:tc>
          <w:tcPr>
            <w:tcW w:w="4388" w:type="dxa"/>
            <w:shd w:val="clear" w:color="auto" w:fill="DEEAF6" w:themeFill="accent1" w:themeFillTint="33"/>
          </w:tcPr>
          <w:p w:rsidR="0089704C" w:rsidRDefault="0089704C" w:rsidP="00501203">
            <w:r>
              <w:t>Vazio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Descrição</w:t>
            </w:r>
          </w:p>
        </w:tc>
        <w:tc>
          <w:tcPr>
            <w:tcW w:w="4388" w:type="dxa"/>
            <w:shd w:val="clear" w:color="auto" w:fill="DEEAF6" w:themeFill="accent1" w:themeFillTint="33"/>
          </w:tcPr>
          <w:p w:rsidR="0089704C" w:rsidRDefault="0089704C" w:rsidP="00501203">
            <w:r>
              <w:t>Inscrição estadual do fornecedor</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Disponibilidade</w:t>
            </w:r>
          </w:p>
        </w:tc>
        <w:tc>
          <w:tcPr>
            <w:tcW w:w="4388" w:type="dxa"/>
            <w:shd w:val="clear" w:color="auto" w:fill="DEEAF6" w:themeFill="accent1" w:themeFillTint="33"/>
          </w:tcPr>
          <w:p w:rsidR="0089704C" w:rsidRDefault="0089704C" w:rsidP="00501203">
            <w:r>
              <w:t>Escrita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Formato</w:t>
            </w:r>
          </w:p>
        </w:tc>
        <w:tc>
          <w:tcPr>
            <w:tcW w:w="4388" w:type="dxa"/>
            <w:shd w:val="clear" w:color="auto" w:fill="DEEAF6" w:themeFill="accent1" w:themeFillTint="33"/>
          </w:tcPr>
          <w:p w:rsidR="0089704C" w:rsidRDefault="0089704C" w:rsidP="00501203">
            <w:r>
              <w:t>Alfanumérico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Tamanho (caracteres)</w:t>
            </w:r>
          </w:p>
        </w:tc>
        <w:tc>
          <w:tcPr>
            <w:tcW w:w="4388" w:type="dxa"/>
            <w:shd w:val="clear" w:color="auto" w:fill="DEEAF6" w:themeFill="accent1" w:themeFillTint="33"/>
          </w:tcPr>
          <w:p w:rsidR="0089704C" w:rsidRDefault="0089704C" w:rsidP="00501203">
            <w:r>
              <w:t>20</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Máscara</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Obrigatoriedade</w:t>
            </w:r>
          </w:p>
        </w:tc>
        <w:tc>
          <w:tcPr>
            <w:tcW w:w="4388" w:type="dxa"/>
            <w:shd w:val="clear" w:color="auto" w:fill="DEEAF6" w:themeFill="accent1" w:themeFillTint="33"/>
          </w:tcPr>
          <w:p w:rsidR="0089704C" w:rsidRDefault="0089704C" w:rsidP="00501203">
            <w:r>
              <w:t>NÃO</w:t>
            </w:r>
          </w:p>
        </w:tc>
      </w:tr>
    </w:tbl>
    <w:p w:rsidR="0089704C" w:rsidRDefault="0089704C" w:rsidP="0089704C">
      <w:pPr>
        <w:tabs>
          <w:tab w:val="left" w:pos="2325"/>
        </w:tabs>
      </w:pPr>
    </w:p>
    <w:p w:rsidR="0089704C" w:rsidRPr="000D04BD" w:rsidRDefault="0089704C" w:rsidP="0089704C">
      <w:pPr>
        <w:shd w:val="clear" w:color="auto" w:fill="9CC2E5" w:themeFill="accent1" w:themeFillTint="99"/>
        <w:tabs>
          <w:tab w:val="left" w:pos="2325"/>
        </w:tabs>
        <w:rPr>
          <w:b/>
          <w:sz w:val="24"/>
          <w:u w:val="single"/>
        </w:rPr>
      </w:pPr>
      <w:r w:rsidRPr="004E1175">
        <w:rPr>
          <w:b/>
          <w:sz w:val="24"/>
        </w:rPr>
        <w:t>Regras de Negócio</w:t>
      </w:r>
    </w:p>
    <w:p w:rsidR="0089704C" w:rsidRDefault="0089704C" w:rsidP="00147EDB">
      <w:pPr>
        <w:pStyle w:val="PargrafodaLista"/>
        <w:numPr>
          <w:ilvl w:val="0"/>
          <w:numId w:val="14"/>
        </w:numPr>
        <w:tabs>
          <w:tab w:val="left" w:pos="2325"/>
        </w:tabs>
      </w:pPr>
      <w:bookmarkStart w:id="63" w:name="CamposObrigatorios"/>
      <w:r>
        <w:rPr>
          <w:b/>
        </w:rPr>
        <w:t>F5</w:t>
      </w:r>
      <w:r w:rsidRPr="00C40FB9">
        <w:rPr>
          <w:b/>
        </w:rPr>
        <w:t xml:space="preserve"> – Campos Obrigatórios:</w:t>
      </w:r>
      <w:r>
        <w:t xml:space="preserve"> </w:t>
      </w:r>
      <w:bookmarkEnd w:id="63"/>
      <w:r>
        <w:t xml:space="preserve">Não permitir salvar caso campos obrigatórios estejam em branco. Exibir </w:t>
      </w:r>
      <w:proofErr w:type="spellStart"/>
      <w:r>
        <w:t>mensagem</w:t>
      </w:r>
      <w:proofErr w:type="spellEnd"/>
      <w:r>
        <w:t>:</w:t>
      </w:r>
    </w:p>
    <w:p w:rsidR="0089704C" w:rsidRDefault="0089704C" w:rsidP="00147EDB">
      <w:pPr>
        <w:pStyle w:val="PargrafodaLista"/>
        <w:numPr>
          <w:ilvl w:val="1"/>
          <w:numId w:val="14"/>
        </w:numPr>
        <w:tabs>
          <w:tab w:val="left" w:pos="2325"/>
        </w:tabs>
      </w:pPr>
      <w:r>
        <w:t>[Mensagem – “</w:t>
      </w:r>
      <w:r w:rsidRPr="00943696">
        <w:rPr>
          <w:i/>
        </w:rPr>
        <w:t>Campos obrigatórios não preenchidos</w:t>
      </w:r>
      <w:r>
        <w:t>” - nome dos campos não preenchidos -]</w:t>
      </w:r>
    </w:p>
    <w:p w:rsidR="0089704C" w:rsidRPr="00730E3E" w:rsidRDefault="0089704C" w:rsidP="0089704C">
      <w:pPr>
        <w:pStyle w:val="PargrafodaLista"/>
        <w:tabs>
          <w:tab w:val="left" w:pos="2325"/>
        </w:tabs>
        <w:ind w:left="1485"/>
      </w:pP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 xml:space="preserve">O usuário deverá ter perfil de Administrador e/ou Gerente </w:t>
      </w:r>
    </w:p>
    <w:p w:rsidR="0089704C" w:rsidRPr="00565DCB" w:rsidRDefault="0089704C" w:rsidP="00147EDB">
      <w:pPr>
        <w:pStyle w:val="PargrafodaLista"/>
        <w:numPr>
          <w:ilvl w:val="0"/>
          <w:numId w:val="12"/>
        </w:numPr>
        <w:spacing w:before="60" w:after="0" w:line="240" w:lineRule="auto"/>
        <w:rPr>
          <w:rFonts w:eastAsia="Arial" w:cs="Arial"/>
        </w:rPr>
      </w:pPr>
      <w:r w:rsidRPr="000D04BD">
        <w:rPr>
          <w:rFonts w:eastAsia="Arial" w:cs="Arial"/>
        </w:rPr>
        <w:t xml:space="preserve">O usuário deverá estar </w:t>
      </w:r>
      <w:r>
        <w:rPr>
          <w:rFonts w:eastAsia="Arial" w:cs="Arial"/>
        </w:rPr>
        <w:t>no módulo de fornecedor</w:t>
      </w: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Pr="000D04BD"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preenche os campos</w:t>
      </w:r>
    </w:p>
    <w:p w:rsidR="0089704C"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w:t>
      </w:r>
      <w:r>
        <w:rPr>
          <w:rFonts w:eastAsia="Arial" w:cs="Arial"/>
        </w:rPr>
        <w:t xml:space="preserve">usuário clica na aba </w:t>
      </w:r>
      <w:hyperlink w:anchor="Endereço" w:history="1">
        <w:r w:rsidRPr="00565DCB">
          <w:rPr>
            <w:rStyle w:val="Hyperlink"/>
            <w:rFonts w:eastAsia="Arial" w:cs="Arial"/>
          </w:rPr>
          <w:t>endereço</w:t>
        </w:r>
      </w:hyperlink>
      <w:r>
        <w:rPr>
          <w:rFonts w:eastAsia="Arial" w:cs="Arial"/>
        </w:rPr>
        <w:t xml:space="preserve"> para continuar o cadastro</w:t>
      </w:r>
    </w:p>
    <w:p w:rsidR="0089704C" w:rsidRDefault="0089704C" w:rsidP="0089704C">
      <w:pPr>
        <w:pStyle w:val="PargrafodaLista"/>
        <w:spacing w:before="60" w:after="0" w:line="240" w:lineRule="auto"/>
        <w:rPr>
          <w:rFonts w:eastAsia="Arial" w:cs="Arial"/>
        </w:rPr>
      </w:pP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p>
    <w:p w:rsidR="0089704C" w:rsidRDefault="0089704C" w:rsidP="0089704C">
      <w:pPr>
        <w:pStyle w:val="PargrafodaLista"/>
        <w:tabs>
          <w:tab w:val="left" w:pos="2325"/>
        </w:tabs>
      </w:pPr>
      <w:r>
        <w:t>Não se aplica</w:t>
      </w:r>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r>
        <w:rPr>
          <w:rFonts w:cs="Arial"/>
          <w:b/>
        </w:rPr>
        <w:t xml:space="preserve"> </w:t>
      </w:r>
    </w:p>
    <w:p w:rsidR="0089704C" w:rsidRDefault="0089704C" w:rsidP="0089704C">
      <w:pPr>
        <w:pStyle w:val="PargrafodaLista"/>
        <w:spacing w:before="60" w:after="0" w:line="240" w:lineRule="auto"/>
      </w:pPr>
      <w:r>
        <w:rPr>
          <w:rFonts w:eastAsia="Arial" w:cs="Arial"/>
        </w:rPr>
        <w:t>Não se aplica</w:t>
      </w:r>
    </w:p>
    <w:p w:rsidR="0089704C" w:rsidRDefault="0089704C" w:rsidP="0089704C">
      <w:pPr>
        <w:tabs>
          <w:tab w:val="left" w:pos="2325"/>
        </w:tabs>
      </w:pPr>
    </w:p>
    <w:p w:rsidR="0089704C" w:rsidRDefault="0089704C" w:rsidP="0089704C">
      <w:pPr>
        <w:pStyle w:val="PSDS-CorpodeTexto"/>
        <w:spacing w:before="60"/>
        <w:jc w:val="both"/>
        <w:rPr>
          <w:b/>
          <w:sz w:val="26"/>
        </w:rPr>
      </w:pPr>
      <w:r>
        <w:rPr>
          <w:b/>
          <w:sz w:val="26"/>
        </w:rPr>
        <w:t>MANTER USUÁRIO</w:t>
      </w:r>
    </w:p>
    <w:p w:rsidR="0089704C" w:rsidRDefault="0089704C" w:rsidP="0089704C">
      <w:pPr>
        <w:pStyle w:val="PSDS-CorpodeTexto"/>
        <w:spacing w:before="60"/>
        <w:jc w:val="both"/>
        <w:rPr>
          <w:b/>
          <w:sz w:val="26"/>
        </w:rPr>
      </w:pPr>
    </w:p>
    <w:p w:rsidR="0089704C" w:rsidRDefault="0089704C" w:rsidP="0089704C">
      <w:pPr>
        <w:shd w:val="clear" w:color="auto" w:fill="BDD6EE" w:themeFill="accent1" w:themeFillTint="66"/>
        <w:ind w:left="-454" w:right="-397" w:firstLine="454"/>
        <w:rPr>
          <w:b/>
        </w:rPr>
      </w:pPr>
      <w:r w:rsidRPr="00992E6E">
        <w:rPr>
          <w:b/>
        </w:rPr>
        <w:t>Identificação do Produto / Visão Geral / Finalidade</w:t>
      </w:r>
    </w:p>
    <w:p w:rsidR="0089704C" w:rsidRDefault="0089704C" w:rsidP="0089704C">
      <w:r>
        <w:t>Criar a tela de cadastro de funcionários.</w:t>
      </w:r>
    </w:p>
    <w:p w:rsidR="0089704C" w:rsidRPr="00FE4563" w:rsidRDefault="0089704C" w:rsidP="0089704C">
      <w:pPr>
        <w:shd w:val="clear" w:color="auto" w:fill="BDD6EE" w:themeFill="accent1" w:themeFillTint="66"/>
        <w:spacing w:after="120"/>
        <w:ind w:left="-454" w:right="-454" w:firstLine="454"/>
        <w:rPr>
          <w:b/>
        </w:rPr>
      </w:pPr>
      <w:r w:rsidRPr="00FE4563">
        <w:rPr>
          <w:b/>
        </w:rPr>
        <w:t>Localização no Sistema</w:t>
      </w:r>
    </w:p>
    <w:p w:rsidR="0089704C" w:rsidRDefault="0089704C" w:rsidP="0089704C">
      <w:pPr>
        <w:tabs>
          <w:tab w:val="left" w:pos="1590"/>
        </w:tabs>
      </w:pPr>
      <w:r>
        <w:t>Esta rotina deverá estar disponível em MENU/Gestão/Funcionários.</w:t>
      </w:r>
    </w:p>
    <w:p w:rsidR="0089704C" w:rsidRDefault="0089704C" w:rsidP="0089704C">
      <w:pPr>
        <w:tabs>
          <w:tab w:val="left" w:pos="1590"/>
        </w:tabs>
      </w:pPr>
    </w:p>
    <w:p w:rsidR="0089704C" w:rsidRDefault="0089704C" w:rsidP="0089704C">
      <w:pPr>
        <w:tabs>
          <w:tab w:val="left" w:pos="1590"/>
        </w:tabs>
      </w:pPr>
    </w:p>
    <w:p w:rsidR="0089704C" w:rsidRDefault="0089704C" w:rsidP="0089704C">
      <w:pPr>
        <w:tabs>
          <w:tab w:val="left" w:pos="1590"/>
        </w:tabs>
      </w:pPr>
    </w:p>
    <w:p w:rsidR="0089704C" w:rsidRDefault="0089704C" w:rsidP="0089704C">
      <w:pPr>
        <w:tabs>
          <w:tab w:val="left" w:pos="1590"/>
        </w:tabs>
      </w:pPr>
    </w:p>
    <w:p w:rsidR="0089704C" w:rsidRDefault="0089704C" w:rsidP="0089704C">
      <w:pPr>
        <w:shd w:val="clear" w:color="auto" w:fill="BDD6EE" w:themeFill="accent1" w:themeFillTint="66"/>
        <w:tabs>
          <w:tab w:val="left" w:pos="1590"/>
        </w:tabs>
        <w:ind w:left="-454" w:right="-454"/>
        <w:rPr>
          <w:b/>
        </w:rPr>
      </w:pPr>
      <w:r>
        <w:rPr>
          <w:b/>
        </w:rPr>
        <w:t xml:space="preserve">          </w:t>
      </w:r>
      <w:r w:rsidRPr="00FE4563">
        <w:rPr>
          <w:b/>
        </w:rPr>
        <w:t>Dados para Implementação</w:t>
      </w:r>
    </w:p>
    <w:p w:rsidR="0089704C" w:rsidRDefault="0089704C" w:rsidP="0089704C">
      <w:pPr>
        <w:tabs>
          <w:tab w:val="left" w:pos="1590"/>
        </w:tabs>
        <w:jc w:val="center"/>
        <w:rPr>
          <w:b/>
          <w:sz w:val="26"/>
        </w:rPr>
      </w:pPr>
      <w:bookmarkStart w:id="64" w:name="pesquisaFuncionarios"/>
    </w:p>
    <w:p w:rsidR="0089704C" w:rsidRPr="00464F66" w:rsidRDefault="0089704C" w:rsidP="0089704C">
      <w:pPr>
        <w:tabs>
          <w:tab w:val="left" w:pos="1590"/>
        </w:tabs>
        <w:jc w:val="center"/>
        <w:rPr>
          <w:b/>
          <w:sz w:val="26"/>
        </w:rPr>
      </w:pPr>
      <w:r w:rsidRPr="00464F66">
        <w:rPr>
          <w:b/>
          <w:sz w:val="26"/>
        </w:rPr>
        <w:t>[Pesquisa de Funcionários]</w:t>
      </w:r>
    </w:p>
    <w:bookmarkEnd w:id="64"/>
    <w:p w:rsidR="0089704C" w:rsidRDefault="0089704C" w:rsidP="0089704C">
      <w:pPr>
        <w:tabs>
          <w:tab w:val="left" w:pos="1590"/>
        </w:tabs>
        <w:jc w:val="center"/>
      </w:pPr>
      <w:r>
        <w:rPr>
          <w:noProof/>
          <w:lang w:eastAsia="pt-BR"/>
        </w:rPr>
        <w:drawing>
          <wp:inline distT="0" distB="0" distL="0" distR="0" wp14:anchorId="11251595" wp14:editId="56B9B81D">
            <wp:extent cx="4838700" cy="393382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38700" cy="3933825"/>
                    </a:xfrm>
                    <a:prstGeom prst="rect">
                      <a:avLst/>
                    </a:prstGeom>
                    <a:noFill/>
                    <a:ln>
                      <a:noFill/>
                    </a:ln>
                  </pic:spPr>
                </pic:pic>
              </a:graphicData>
            </a:graphic>
          </wp:inline>
        </w:drawing>
      </w:r>
    </w:p>
    <w:p w:rsidR="0089704C" w:rsidRDefault="0089704C" w:rsidP="00147EDB">
      <w:pPr>
        <w:pStyle w:val="PargrafodaLista"/>
        <w:numPr>
          <w:ilvl w:val="0"/>
          <w:numId w:val="12"/>
        </w:numPr>
        <w:tabs>
          <w:tab w:val="left" w:pos="1590"/>
        </w:tabs>
      </w:pPr>
      <w:r>
        <w:t>O título da tela deverá ser Cadastro de Funcionários.</w:t>
      </w:r>
    </w:p>
    <w:p w:rsidR="0089704C" w:rsidRDefault="0089704C" w:rsidP="00147EDB">
      <w:pPr>
        <w:pStyle w:val="PargrafodaLista"/>
        <w:numPr>
          <w:ilvl w:val="0"/>
          <w:numId w:val="12"/>
        </w:numPr>
        <w:tabs>
          <w:tab w:val="left" w:pos="1590"/>
        </w:tabs>
      </w:pPr>
      <w:r>
        <w:lastRenderedPageBreak/>
        <w:t>Abaixo deverá ter um “Filtro de pesquisa”.</w:t>
      </w:r>
    </w:p>
    <w:p w:rsidR="0089704C" w:rsidRDefault="0089704C" w:rsidP="00147EDB">
      <w:pPr>
        <w:pStyle w:val="PargrafodaLista"/>
        <w:numPr>
          <w:ilvl w:val="0"/>
          <w:numId w:val="12"/>
        </w:numPr>
        <w:tabs>
          <w:tab w:val="left" w:pos="1590"/>
        </w:tabs>
      </w:pPr>
      <w:r>
        <w:t>Deverá conter os botões “Pesquisar” e “Novo”.</w:t>
      </w:r>
    </w:p>
    <w:p w:rsidR="0089704C" w:rsidRPr="004E1175" w:rsidRDefault="0089704C" w:rsidP="0089704C">
      <w:pPr>
        <w:shd w:val="clear" w:color="auto" w:fill="9CC2E5" w:themeFill="accent1" w:themeFillTint="99"/>
        <w:tabs>
          <w:tab w:val="right" w:pos="8504"/>
        </w:tabs>
        <w:jc w:val="both"/>
        <w:rPr>
          <w:b/>
          <w:sz w:val="24"/>
        </w:rPr>
      </w:pPr>
      <w:r w:rsidRPr="004E1175">
        <w:rPr>
          <w:b/>
          <w:sz w:val="24"/>
        </w:rPr>
        <w:t>Regra de Apresentação dos Atributos</w:t>
      </w:r>
    </w:p>
    <w:p w:rsidR="0089704C" w:rsidRPr="004E1175" w:rsidRDefault="0089704C" w:rsidP="0089704C">
      <w:pPr>
        <w:shd w:val="clear" w:color="auto" w:fill="FFFFFF" w:themeFill="background1"/>
        <w:tabs>
          <w:tab w:val="right" w:pos="8504"/>
        </w:tabs>
        <w:jc w:val="both"/>
        <w:rPr>
          <w:b/>
          <w:u w:val="single"/>
        </w:rPr>
      </w:pPr>
    </w:p>
    <w:tbl>
      <w:tblPr>
        <w:tblStyle w:val="Tabelacomgrade"/>
        <w:tblW w:w="0" w:type="auto"/>
        <w:tblLook w:val="04A0" w:firstRow="1" w:lastRow="0" w:firstColumn="1" w:lastColumn="0" w:noHBand="0" w:noVBand="1"/>
      </w:tblPr>
      <w:tblGrid>
        <w:gridCol w:w="1838"/>
        <w:gridCol w:w="2268"/>
        <w:gridCol w:w="4388"/>
      </w:tblGrid>
      <w:tr w:rsidR="0089704C" w:rsidTr="00501203">
        <w:tc>
          <w:tcPr>
            <w:tcW w:w="1838" w:type="dxa"/>
            <w:shd w:val="clear" w:color="auto" w:fill="D9D9D9" w:themeFill="background1" w:themeFillShade="D9"/>
          </w:tcPr>
          <w:p w:rsidR="0089704C" w:rsidRPr="001D2271" w:rsidRDefault="0089704C" w:rsidP="00501203">
            <w:pPr>
              <w:jc w:val="center"/>
              <w:rPr>
                <w:b/>
              </w:rPr>
            </w:pPr>
            <w:r w:rsidRPr="001D2271">
              <w:rPr>
                <w:b/>
              </w:rPr>
              <w:t>NOME CAMPO</w:t>
            </w:r>
          </w:p>
        </w:tc>
        <w:tc>
          <w:tcPr>
            <w:tcW w:w="2268" w:type="dxa"/>
            <w:shd w:val="clear" w:color="auto" w:fill="D9D9D9" w:themeFill="background1" w:themeFillShade="D9"/>
          </w:tcPr>
          <w:p w:rsidR="0089704C" w:rsidRPr="001D2271" w:rsidRDefault="0089704C" w:rsidP="00501203">
            <w:pPr>
              <w:jc w:val="center"/>
              <w:rPr>
                <w:b/>
              </w:rPr>
            </w:pPr>
            <w:r w:rsidRPr="001D2271">
              <w:rPr>
                <w:b/>
              </w:rPr>
              <w:t>TIPO REGRA</w:t>
            </w:r>
          </w:p>
        </w:tc>
        <w:tc>
          <w:tcPr>
            <w:tcW w:w="4388" w:type="dxa"/>
            <w:shd w:val="clear" w:color="auto" w:fill="D9D9D9" w:themeFill="background1" w:themeFillShade="D9"/>
          </w:tcPr>
          <w:p w:rsidR="0089704C" w:rsidRPr="001D2271" w:rsidRDefault="0089704C" w:rsidP="00501203">
            <w:pPr>
              <w:jc w:val="center"/>
              <w:rPr>
                <w:b/>
              </w:rPr>
            </w:pPr>
            <w:r w:rsidRPr="001D2271">
              <w:rPr>
                <w:b/>
              </w:rPr>
              <w:t>DESCRIÇÃO</w:t>
            </w:r>
          </w:p>
        </w:tc>
      </w:tr>
      <w:tr w:rsidR="0089704C" w:rsidTr="00501203">
        <w:tc>
          <w:tcPr>
            <w:tcW w:w="1838" w:type="dxa"/>
            <w:vMerge w:val="restart"/>
            <w:shd w:val="clear" w:color="auto" w:fill="DEEAF6" w:themeFill="accent1" w:themeFillTint="33"/>
          </w:tcPr>
          <w:p w:rsidR="0089704C" w:rsidRPr="00277FF4" w:rsidRDefault="0089704C" w:rsidP="00501203">
            <w:r>
              <w:t>Código</w:t>
            </w:r>
          </w:p>
        </w:tc>
        <w:tc>
          <w:tcPr>
            <w:tcW w:w="2268" w:type="dxa"/>
            <w:shd w:val="clear" w:color="auto" w:fill="DEEAF6" w:themeFill="accent1" w:themeFillTint="33"/>
          </w:tcPr>
          <w:p w:rsidR="0089704C" w:rsidRDefault="0089704C" w:rsidP="00501203">
            <w:r>
              <w:t>Ajuda</w:t>
            </w:r>
          </w:p>
        </w:tc>
        <w:tc>
          <w:tcPr>
            <w:tcW w:w="4388" w:type="dxa"/>
            <w:shd w:val="clear" w:color="auto" w:fill="DEEAF6" w:themeFill="accent1" w:themeFillTint="33"/>
          </w:tcPr>
          <w:p w:rsidR="0089704C" w:rsidRDefault="0089704C" w:rsidP="00501203">
            <w:r>
              <w:t>“Insira o código que deseja pesquisar”</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Conteúdo Inicial</w:t>
            </w:r>
          </w:p>
        </w:tc>
        <w:tc>
          <w:tcPr>
            <w:tcW w:w="4388" w:type="dxa"/>
            <w:shd w:val="clear" w:color="auto" w:fill="DEEAF6" w:themeFill="accent1" w:themeFillTint="33"/>
          </w:tcPr>
          <w:p w:rsidR="0089704C" w:rsidRDefault="0089704C" w:rsidP="00501203">
            <w:r>
              <w:t>Vazio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Descrição</w:t>
            </w:r>
          </w:p>
        </w:tc>
        <w:tc>
          <w:tcPr>
            <w:tcW w:w="4388" w:type="dxa"/>
            <w:shd w:val="clear" w:color="auto" w:fill="DEEAF6" w:themeFill="accent1" w:themeFillTint="33"/>
          </w:tcPr>
          <w:p w:rsidR="0089704C" w:rsidRDefault="0089704C" w:rsidP="00501203">
            <w:r>
              <w:t xml:space="preserve">Código do funcionário </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Disponibilidade</w:t>
            </w:r>
          </w:p>
        </w:tc>
        <w:tc>
          <w:tcPr>
            <w:tcW w:w="4388" w:type="dxa"/>
            <w:shd w:val="clear" w:color="auto" w:fill="DEEAF6" w:themeFill="accent1" w:themeFillTint="33"/>
          </w:tcPr>
          <w:p w:rsidR="0089704C" w:rsidRDefault="0089704C" w:rsidP="00501203">
            <w:r>
              <w:t>Escrita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Formato</w:t>
            </w:r>
          </w:p>
        </w:tc>
        <w:tc>
          <w:tcPr>
            <w:tcW w:w="4388" w:type="dxa"/>
            <w:shd w:val="clear" w:color="auto" w:fill="DEEAF6" w:themeFill="accent1" w:themeFillTint="33"/>
          </w:tcPr>
          <w:p w:rsidR="0089704C" w:rsidRDefault="0089704C" w:rsidP="00501203">
            <w:r>
              <w:t>Numérico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Tamanho (caracteres)</w:t>
            </w:r>
          </w:p>
        </w:tc>
        <w:tc>
          <w:tcPr>
            <w:tcW w:w="4388" w:type="dxa"/>
            <w:shd w:val="clear" w:color="auto" w:fill="DEEAF6" w:themeFill="accent1" w:themeFillTint="33"/>
          </w:tcPr>
          <w:p w:rsidR="0089704C" w:rsidRDefault="0089704C" w:rsidP="00501203">
            <w:r>
              <w:t>10</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Máscara</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Obrigatoriedade</w:t>
            </w:r>
          </w:p>
        </w:tc>
        <w:tc>
          <w:tcPr>
            <w:tcW w:w="4388" w:type="dxa"/>
            <w:shd w:val="clear" w:color="auto" w:fill="DEEAF6" w:themeFill="accent1" w:themeFillTint="33"/>
          </w:tcPr>
          <w:p w:rsidR="0089704C" w:rsidRDefault="0089704C" w:rsidP="00501203">
            <w:r>
              <w:t>NÃO</w:t>
            </w:r>
          </w:p>
        </w:tc>
      </w:tr>
      <w:tr w:rsidR="0089704C" w:rsidTr="00501203">
        <w:tc>
          <w:tcPr>
            <w:tcW w:w="1838" w:type="dxa"/>
            <w:vMerge w:val="restart"/>
          </w:tcPr>
          <w:p w:rsidR="0089704C" w:rsidRPr="00277FF4" w:rsidRDefault="0089704C" w:rsidP="00501203">
            <w:r>
              <w:t>Nome</w:t>
            </w:r>
          </w:p>
        </w:tc>
        <w:tc>
          <w:tcPr>
            <w:tcW w:w="2268" w:type="dxa"/>
          </w:tcPr>
          <w:p w:rsidR="0089704C" w:rsidRDefault="0089704C" w:rsidP="00501203">
            <w:r>
              <w:t>Ajuda</w:t>
            </w:r>
          </w:p>
        </w:tc>
        <w:tc>
          <w:tcPr>
            <w:tcW w:w="4388" w:type="dxa"/>
          </w:tcPr>
          <w:p w:rsidR="0089704C" w:rsidRDefault="0089704C" w:rsidP="00501203">
            <w:r>
              <w:t>“Insira o nome que deseja pesquisar”</w:t>
            </w:r>
          </w:p>
        </w:tc>
      </w:tr>
      <w:tr w:rsidR="0089704C" w:rsidTr="00501203">
        <w:tc>
          <w:tcPr>
            <w:tcW w:w="1838" w:type="dxa"/>
            <w:vMerge/>
          </w:tcPr>
          <w:p w:rsidR="0089704C" w:rsidRDefault="0089704C" w:rsidP="00501203"/>
        </w:tc>
        <w:tc>
          <w:tcPr>
            <w:tcW w:w="2268" w:type="dxa"/>
          </w:tcPr>
          <w:p w:rsidR="0089704C" w:rsidRDefault="0089704C" w:rsidP="00501203">
            <w:r>
              <w:t>Conteúdo Inicial</w:t>
            </w:r>
          </w:p>
        </w:tc>
        <w:tc>
          <w:tcPr>
            <w:tcW w:w="4388" w:type="dxa"/>
          </w:tcPr>
          <w:p w:rsidR="0089704C" w:rsidRDefault="0089704C" w:rsidP="00501203">
            <w:r>
              <w:t>Vazio</w:t>
            </w:r>
          </w:p>
        </w:tc>
      </w:tr>
      <w:tr w:rsidR="0089704C" w:rsidTr="00501203">
        <w:tc>
          <w:tcPr>
            <w:tcW w:w="1838" w:type="dxa"/>
            <w:vMerge/>
          </w:tcPr>
          <w:p w:rsidR="0089704C" w:rsidRDefault="0089704C" w:rsidP="00501203"/>
        </w:tc>
        <w:tc>
          <w:tcPr>
            <w:tcW w:w="2268" w:type="dxa"/>
          </w:tcPr>
          <w:p w:rsidR="0089704C" w:rsidRDefault="0089704C" w:rsidP="00501203">
            <w:r>
              <w:t>Descrição</w:t>
            </w:r>
          </w:p>
        </w:tc>
        <w:tc>
          <w:tcPr>
            <w:tcW w:w="4388" w:type="dxa"/>
          </w:tcPr>
          <w:p w:rsidR="0089704C" w:rsidRDefault="0089704C" w:rsidP="00501203">
            <w:r>
              <w:t>Código da razão social</w:t>
            </w:r>
          </w:p>
        </w:tc>
      </w:tr>
      <w:tr w:rsidR="0089704C" w:rsidTr="00501203">
        <w:tc>
          <w:tcPr>
            <w:tcW w:w="1838" w:type="dxa"/>
            <w:vMerge/>
          </w:tcPr>
          <w:p w:rsidR="0089704C" w:rsidRDefault="0089704C" w:rsidP="00501203"/>
        </w:tc>
        <w:tc>
          <w:tcPr>
            <w:tcW w:w="2268" w:type="dxa"/>
          </w:tcPr>
          <w:p w:rsidR="0089704C" w:rsidRDefault="0089704C" w:rsidP="00501203">
            <w:r>
              <w:t>Disponibilidade</w:t>
            </w:r>
          </w:p>
        </w:tc>
        <w:tc>
          <w:tcPr>
            <w:tcW w:w="4388" w:type="dxa"/>
          </w:tcPr>
          <w:p w:rsidR="0089704C" w:rsidRDefault="0089704C" w:rsidP="00501203">
            <w:r>
              <w:t>Escrita</w:t>
            </w:r>
          </w:p>
        </w:tc>
      </w:tr>
      <w:tr w:rsidR="0089704C" w:rsidTr="00501203">
        <w:tc>
          <w:tcPr>
            <w:tcW w:w="1838" w:type="dxa"/>
            <w:vMerge/>
          </w:tcPr>
          <w:p w:rsidR="0089704C" w:rsidRDefault="0089704C" w:rsidP="00501203"/>
        </w:tc>
        <w:tc>
          <w:tcPr>
            <w:tcW w:w="2268" w:type="dxa"/>
          </w:tcPr>
          <w:p w:rsidR="0089704C" w:rsidRDefault="0089704C" w:rsidP="00501203">
            <w:r>
              <w:t>Formato</w:t>
            </w:r>
          </w:p>
        </w:tc>
        <w:tc>
          <w:tcPr>
            <w:tcW w:w="4388" w:type="dxa"/>
          </w:tcPr>
          <w:p w:rsidR="0089704C" w:rsidRDefault="0089704C" w:rsidP="00501203">
            <w:r>
              <w:t>Texto</w:t>
            </w:r>
          </w:p>
        </w:tc>
      </w:tr>
      <w:tr w:rsidR="0089704C" w:rsidTr="00501203">
        <w:tc>
          <w:tcPr>
            <w:tcW w:w="1838" w:type="dxa"/>
            <w:vMerge/>
          </w:tcPr>
          <w:p w:rsidR="0089704C" w:rsidRDefault="0089704C" w:rsidP="00501203"/>
        </w:tc>
        <w:tc>
          <w:tcPr>
            <w:tcW w:w="2268" w:type="dxa"/>
          </w:tcPr>
          <w:p w:rsidR="0089704C" w:rsidRDefault="0089704C" w:rsidP="00501203">
            <w:r>
              <w:t>Tamanho (caracteres)</w:t>
            </w:r>
          </w:p>
        </w:tc>
        <w:tc>
          <w:tcPr>
            <w:tcW w:w="4388" w:type="dxa"/>
          </w:tcPr>
          <w:p w:rsidR="0089704C" w:rsidRDefault="0089704C" w:rsidP="00501203">
            <w:r>
              <w:t>40</w:t>
            </w:r>
          </w:p>
        </w:tc>
      </w:tr>
      <w:tr w:rsidR="0089704C" w:rsidTr="00501203">
        <w:tc>
          <w:tcPr>
            <w:tcW w:w="1838" w:type="dxa"/>
            <w:vMerge/>
          </w:tcPr>
          <w:p w:rsidR="0089704C" w:rsidRDefault="0089704C" w:rsidP="00501203"/>
        </w:tc>
        <w:tc>
          <w:tcPr>
            <w:tcW w:w="2268" w:type="dxa"/>
          </w:tcPr>
          <w:p w:rsidR="0089704C" w:rsidRDefault="0089704C" w:rsidP="00501203">
            <w:r>
              <w:t>Máscara</w:t>
            </w:r>
          </w:p>
        </w:tc>
        <w:tc>
          <w:tcPr>
            <w:tcW w:w="4388" w:type="dxa"/>
          </w:tcPr>
          <w:p w:rsidR="0089704C" w:rsidRDefault="0089704C" w:rsidP="00501203">
            <w:r>
              <w:t>N/A</w:t>
            </w:r>
          </w:p>
        </w:tc>
      </w:tr>
      <w:tr w:rsidR="0089704C" w:rsidTr="00501203">
        <w:tc>
          <w:tcPr>
            <w:tcW w:w="1838" w:type="dxa"/>
            <w:vMerge/>
          </w:tcPr>
          <w:p w:rsidR="0089704C" w:rsidRDefault="0089704C" w:rsidP="00501203"/>
        </w:tc>
        <w:tc>
          <w:tcPr>
            <w:tcW w:w="2268" w:type="dxa"/>
          </w:tcPr>
          <w:p w:rsidR="0089704C" w:rsidRDefault="0089704C" w:rsidP="00501203">
            <w:r>
              <w:t>Obrigatoriedade</w:t>
            </w:r>
          </w:p>
        </w:tc>
        <w:tc>
          <w:tcPr>
            <w:tcW w:w="4388" w:type="dxa"/>
          </w:tcPr>
          <w:p w:rsidR="0089704C" w:rsidRDefault="0089704C" w:rsidP="00501203">
            <w:r>
              <w:t>NÃO</w:t>
            </w:r>
          </w:p>
        </w:tc>
      </w:tr>
      <w:tr w:rsidR="0089704C" w:rsidTr="00501203">
        <w:tc>
          <w:tcPr>
            <w:tcW w:w="1838" w:type="dxa"/>
            <w:vMerge w:val="restart"/>
            <w:shd w:val="clear" w:color="auto" w:fill="DEEAF6" w:themeFill="accent1" w:themeFillTint="33"/>
          </w:tcPr>
          <w:p w:rsidR="0089704C" w:rsidRPr="00DB5F2D" w:rsidRDefault="0089704C" w:rsidP="00501203">
            <w:pPr>
              <w:rPr>
                <w:b/>
              </w:rPr>
            </w:pPr>
            <w:r w:rsidRPr="00DB5F2D">
              <w:rPr>
                <w:b/>
              </w:rPr>
              <w:t>Pesquisar</w:t>
            </w:r>
          </w:p>
        </w:tc>
        <w:tc>
          <w:tcPr>
            <w:tcW w:w="2268" w:type="dxa"/>
            <w:shd w:val="clear" w:color="auto" w:fill="DEEAF6" w:themeFill="accent1" w:themeFillTint="33"/>
          </w:tcPr>
          <w:p w:rsidR="0089704C" w:rsidRDefault="0089704C" w:rsidP="00501203">
            <w:r>
              <w:t>Ajuda</w:t>
            </w:r>
          </w:p>
        </w:tc>
        <w:tc>
          <w:tcPr>
            <w:tcW w:w="4388" w:type="dxa"/>
            <w:shd w:val="clear" w:color="auto" w:fill="DEEAF6" w:themeFill="accent1" w:themeFillTint="33"/>
          </w:tcPr>
          <w:p w:rsidR="0089704C" w:rsidRDefault="0089704C" w:rsidP="00501203">
            <w:r>
              <w:t>“Clique para pesquisar um funcionário”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Conteúdo Inicial</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Descrição</w:t>
            </w:r>
          </w:p>
        </w:tc>
        <w:tc>
          <w:tcPr>
            <w:tcW w:w="4388" w:type="dxa"/>
            <w:shd w:val="clear" w:color="auto" w:fill="DEEAF6" w:themeFill="accent1" w:themeFillTint="33"/>
          </w:tcPr>
          <w:p w:rsidR="0089704C" w:rsidRDefault="0089704C" w:rsidP="00501203">
            <w:r>
              <w:t>Botão para pesquisar</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Disponibilidade</w:t>
            </w:r>
          </w:p>
        </w:tc>
        <w:tc>
          <w:tcPr>
            <w:tcW w:w="4388" w:type="dxa"/>
            <w:shd w:val="clear" w:color="auto" w:fill="DEEAF6" w:themeFill="accent1" w:themeFillTint="33"/>
          </w:tcPr>
          <w:p w:rsidR="0089704C" w:rsidRDefault="0089704C" w:rsidP="00501203">
            <w:r>
              <w:t>Leitura/Ação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Formato</w:t>
            </w:r>
          </w:p>
        </w:tc>
        <w:tc>
          <w:tcPr>
            <w:tcW w:w="4388" w:type="dxa"/>
            <w:shd w:val="clear" w:color="auto" w:fill="DEEAF6" w:themeFill="accent1" w:themeFillTint="33"/>
          </w:tcPr>
          <w:p w:rsidR="0089704C" w:rsidRDefault="0089704C" w:rsidP="00501203">
            <w:r>
              <w:t>Botão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Tamanho (caracteres)</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Máscara</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Obrigatoriedade</w:t>
            </w:r>
          </w:p>
        </w:tc>
        <w:tc>
          <w:tcPr>
            <w:tcW w:w="4388" w:type="dxa"/>
            <w:shd w:val="clear" w:color="auto" w:fill="DEEAF6" w:themeFill="accent1" w:themeFillTint="33"/>
          </w:tcPr>
          <w:p w:rsidR="0089704C" w:rsidRDefault="0089704C" w:rsidP="00501203">
            <w:r>
              <w:t>NÃO</w:t>
            </w:r>
          </w:p>
        </w:tc>
      </w:tr>
      <w:tr w:rsidR="0089704C" w:rsidTr="00501203">
        <w:tc>
          <w:tcPr>
            <w:tcW w:w="1838" w:type="dxa"/>
            <w:vMerge w:val="restart"/>
            <w:shd w:val="clear" w:color="auto" w:fill="FFFFFF" w:themeFill="background1"/>
          </w:tcPr>
          <w:p w:rsidR="0089704C" w:rsidRPr="00DB5F2D" w:rsidRDefault="0089704C" w:rsidP="00501203">
            <w:pPr>
              <w:rPr>
                <w:b/>
              </w:rPr>
            </w:pPr>
            <w:r w:rsidRPr="00DB5F2D">
              <w:rPr>
                <w:b/>
              </w:rPr>
              <w:t>Novo</w:t>
            </w:r>
          </w:p>
        </w:tc>
        <w:tc>
          <w:tcPr>
            <w:tcW w:w="2268" w:type="dxa"/>
            <w:shd w:val="clear" w:color="auto" w:fill="FFFFFF" w:themeFill="background1"/>
          </w:tcPr>
          <w:p w:rsidR="0089704C" w:rsidRDefault="0089704C" w:rsidP="00501203">
            <w:r>
              <w:t>Ajuda</w:t>
            </w:r>
          </w:p>
        </w:tc>
        <w:tc>
          <w:tcPr>
            <w:tcW w:w="4388" w:type="dxa"/>
            <w:shd w:val="clear" w:color="auto" w:fill="FFFFFF" w:themeFill="background1"/>
          </w:tcPr>
          <w:p w:rsidR="0089704C" w:rsidRDefault="0089704C" w:rsidP="00501203">
            <w:r>
              <w:t>“Clique para cadastrar um novo funcionário”</w:t>
            </w:r>
          </w:p>
        </w:tc>
      </w:tr>
      <w:tr w:rsidR="0089704C" w:rsidTr="00501203">
        <w:tc>
          <w:tcPr>
            <w:tcW w:w="1838" w:type="dxa"/>
            <w:vMerge/>
            <w:shd w:val="clear" w:color="auto" w:fill="FFFFFF" w:themeFill="background1"/>
          </w:tcPr>
          <w:p w:rsidR="0089704C" w:rsidRDefault="0089704C" w:rsidP="00501203"/>
        </w:tc>
        <w:tc>
          <w:tcPr>
            <w:tcW w:w="2268" w:type="dxa"/>
            <w:shd w:val="clear" w:color="auto" w:fill="FFFFFF" w:themeFill="background1"/>
          </w:tcPr>
          <w:p w:rsidR="0089704C" w:rsidRDefault="0089704C" w:rsidP="00501203">
            <w:r>
              <w:t>Conteúdo Inicial</w:t>
            </w:r>
          </w:p>
        </w:tc>
        <w:tc>
          <w:tcPr>
            <w:tcW w:w="4388" w:type="dxa"/>
            <w:shd w:val="clear" w:color="auto" w:fill="FFFFFF" w:themeFill="background1"/>
          </w:tcPr>
          <w:p w:rsidR="0089704C" w:rsidRDefault="0089704C" w:rsidP="00501203">
            <w:r>
              <w:t>N/A</w:t>
            </w:r>
          </w:p>
        </w:tc>
      </w:tr>
      <w:tr w:rsidR="0089704C" w:rsidTr="00501203">
        <w:tc>
          <w:tcPr>
            <w:tcW w:w="1838" w:type="dxa"/>
            <w:vMerge/>
            <w:shd w:val="clear" w:color="auto" w:fill="FFFFFF" w:themeFill="background1"/>
          </w:tcPr>
          <w:p w:rsidR="0089704C" w:rsidRDefault="0089704C" w:rsidP="00501203"/>
        </w:tc>
        <w:tc>
          <w:tcPr>
            <w:tcW w:w="2268" w:type="dxa"/>
            <w:shd w:val="clear" w:color="auto" w:fill="FFFFFF" w:themeFill="background1"/>
          </w:tcPr>
          <w:p w:rsidR="0089704C" w:rsidRDefault="0089704C" w:rsidP="00501203">
            <w:r>
              <w:t>Descrição</w:t>
            </w:r>
          </w:p>
        </w:tc>
        <w:tc>
          <w:tcPr>
            <w:tcW w:w="4388" w:type="dxa"/>
            <w:shd w:val="clear" w:color="auto" w:fill="FFFFFF" w:themeFill="background1"/>
          </w:tcPr>
          <w:p w:rsidR="0089704C" w:rsidRDefault="0089704C" w:rsidP="00501203">
            <w:r>
              <w:t>Botão de acesso ao sistema</w:t>
            </w:r>
          </w:p>
        </w:tc>
      </w:tr>
      <w:tr w:rsidR="0089704C" w:rsidTr="00501203">
        <w:tc>
          <w:tcPr>
            <w:tcW w:w="1838" w:type="dxa"/>
            <w:vMerge/>
            <w:shd w:val="clear" w:color="auto" w:fill="FFFFFF" w:themeFill="background1"/>
          </w:tcPr>
          <w:p w:rsidR="0089704C" w:rsidRDefault="0089704C" w:rsidP="00501203"/>
        </w:tc>
        <w:tc>
          <w:tcPr>
            <w:tcW w:w="2268" w:type="dxa"/>
            <w:shd w:val="clear" w:color="auto" w:fill="FFFFFF" w:themeFill="background1"/>
          </w:tcPr>
          <w:p w:rsidR="0089704C" w:rsidRDefault="0089704C" w:rsidP="00501203">
            <w:r>
              <w:t>Disponibilidade</w:t>
            </w:r>
          </w:p>
        </w:tc>
        <w:tc>
          <w:tcPr>
            <w:tcW w:w="4388" w:type="dxa"/>
            <w:shd w:val="clear" w:color="auto" w:fill="FFFFFF" w:themeFill="background1"/>
          </w:tcPr>
          <w:p w:rsidR="0089704C" w:rsidRDefault="0089704C" w:rsidP="00501203">
            <w:r>
              <w:t>Leitura/Ação</w:t>
            </w:r>
          </w:p>
        </w:tc>
      </w:tr>
      <w:tr w:rsidR="0089704C" w:rsidTr="00501203">
        <w:tc>
          <w:tcPr>
            <w:tcW w:w="1838" w:type="dxa"/>
            <w:vMerge/>
            <w:shd w:val="clear" w:color="auto" w:fill="FFFFFF" w:themeFill="background1"/>
          </w:tcPr>
          <w:p w:rsidR="0089704C" w:rsidRDefault="0089704C" w:rsidP="00501203"/>
        </w:tc>
        <w:tc>
          <w:tcPr>
            <w:tcW w:w="2268" w:type="dxa"/>
            <w:shd w:val="clear" w:color="auto" w:fill="FFFFFF" w:themeFill="background1"/>
          </w:tcPr>
          <w:p w:rsidR="0089704C" w:rsidRDefault="0089704C" w:rsidP="00501203">
            <w:r>
              <w:t>Formato</w:t>
            </w:r>
          </w:p>
        </w:tc>
        <w:tc>
          <w:tcPr>
            <w:tcW w:w="4388" w:type="dxa"/>
            <w:shd w:val="clear" w:color="auto" w:fill="FFFFFF" w:themeFill="background1"/>
          </w:tcPr>
          <w:p w:rsidR="0089704C" w:rsidRDefault="0089704C" w:rsidP="00501203">
            <w:r>
              <w:t>Botão</w:t>
            </w:r>
          </w:p>
        </w:tc>
      </w:tr>
      <w:tr w:rsidR="0089704C" w:rsidTr="00501203">
        <w:tc>
          <w:tcPr>
            <w:tcW w:w="1838" w:type="dxa"/>
            <w:vMerge/>
            <w:shd w:val="clear" w:color="auto" w:fill="FFFFFF" w:themeFill="background1"/>
          </w:tcPr>
          <w:p w:rsidR="0089704C" w:rsidRDefault="0089704C" w:rsidP="00501203"/>
        </w:tc>
        <w:tc>
          <w:tcPr>
            <w:tcW w:w="2268" w:type="dxa"/>
            <w:shd w:val="clear" w:color="auto" w:fill="FFFFFF" w:themeFill="background1"/>
          </w:tcPr>
          <w:p w:rsidR="0089704C" w:rsidRDefault="0089704C" w:rsidP="00501203">
            <w:r>
              <w:t>Tamanho (caracteres)</w:t>
            </w:r>
          </w:p>
        </w:tc>
        <w:tc>
          <w:tcPr>
            <w:tcW w:w="4388" w:type="dxa"/>
            <w:shd w:val="clear" w:color="auto" w:fill="FFFFFF" w:themeFill="background1"/>
          </w:tcPr>
          <w:p w:rsidR="0089704C" w:rsidRDefault="0089704C" w:rsidP="00501203">
            <w:r>
              <w:t>N/A</w:t>
            </w:r>
          </w:p>
        </w:tc>
      </w:tr>
      <w:tr w:rsidR="0089704C" w:rsidTr="00501203">
        <w:tc>
          <w:tcPr>
            <w:tcW w:w="1838" w:type="dxa"/>
            <w:vMerge/>
            <w:shd w:val="clear" w:color="auto" w:fill="FFFFFF" w:themeFill="background1"/>
          </w:tcPr>
          <w:p w:rsidR="0089704C" w:rsidRDefault="0089704C" w:rsidP="00501203"/>
        </w:tc>
        <w:tc>
          <w:tcPr>
            <w:tcW w:w="2268" w:type="dxa"/>
            <w:shd w:val="clear" w:color="auto" w:fill="FFFFFF" w:themeFill="background1"/>
          </w:tcPr>
          <w:p w:rsidR="0089704C" w:rsidRDefault="0089704C" w:rsidP="00501203">
            <w:r>
              <w:t>Máscara</w:t>
            </w:r>
          </w:p>
        </w:tc>
        <w:tc>
          <w:tcPr>
            <w:tcW w:w="4388" w:type="dxa"/>
            <w:shd w:val="clear" w:color="auto" w:fill="FFFFFF" w:themeFill="background1"/>
          </w:tcPr>
          <w:p w:rsidR="0089704C" w:rsidRDefault="0089704C" w:rsidP="00501203">
            <w:r>
              <w:t>N/A</w:t>
            </w:r>
          </w:p>
        </w:tc>
      </w:tr>
      <w:tr w:rsidR="0089704C" w:rsidTr="00501203">
        <w:tc>
          <w:tcPr>
            <w:tcW w:w="1838" w:type="dxa"/>
            <w:vMerge/>
            <w:shd w:val="clear" w:color="auto" w:fill="FFFFFF" w:themeFill="background1"/>
          </w:tcPr>
          <w:p w:rsidR="0089704C" w:rsidRDefault="0089704C" w:rsidP="00501203"/>
        </w:tc>
        <w:tc>
          <w:tcPr>
            <w:tcW w:w="2268" w:type="dxa"/>
            <w:shd w:val="clear" w:color="auto" w:fill="FFFFFF" w:themeFill="background1"/>
          </w:tcPr>
          <w:p w:rsidR="0089704C" w:rsidRDefault="0089704C" w:rsidP="00501203">
            <w:r>
              <w:t>Obrigatoriedade</w:t>
            </w:r>
          </w:p>
        </w:tc>
        <w:tc>
          <w:tcPr>
            <w:tcW w:w="4388" w:type="dxa"/>
            <w:shd w:val="clear" w:color="auto" w:fill="FFFFFF" w:themeFill="background1"/>
          </w:tcPr>
          <w:p w:rsidR="0089704C" w:rsidRDefault="0089704C" w:rsidP="00501203">
            <w:r>
              <w:t>NÃO</w:t>
            </w:r>
          </w:p>
        </w:tc>
      </w:tr>
    </w:tbl>
    <w:p w:rsidR="0089704C" w:rsidRDefault="0089704C" w:rsidP="0089704C">
      <w:pPr>
        <w:tabs>
          <w:tab w:val="left" w:pos="1590"/>
        </w:tabs>
        <w:ind w:left="360"/>
        <w:rPr>
          <w:b/>
        </w:rPr>
      </w:pPr>
    </w:p>
    <w:p w:rsidR="0089704C" w:rsidRDefault="0089704C" w:rsidP="0089704C">
      <w:pPr>
        <w:shd w:val="clear" w:color="auto" w:fill="9CC2E5" w:themeFill="accent1" w:themeFillTint="99"/>
        <w:rPr>
          <w:b/>
        </w:rPr>
      </w:pPr>
      <w:r w:rsidRPr="00A07714">
        <w:rPr>
          <w:b/>
        </w:rPr>
        <w:t>RESULTADO DA CONSULTA</w:t>
      </w:r>
    </w:p>
    <w:tbl>
      <w:tblPr>
        <w:tblStyle w:val="Tabelacomgrade"/>
        <w:tblW w:w="0" w:type="auto"/>
        <w:tblLook w:val="04A0" w:firstRow="1" w:lastRow="0" w:firstColumn="1" w:lastColumn="0" w:noHBand="0" w:noVBand="1"/>
      </w:tblPr>
      <w:tblGrid>
        <w:gridCol w:w="2831"/>
        <w:gridCol w:w="2831"/>
        <w:gridCol w:w="2832"/>
      </w:tblGrid>
      <w:tr w:rsidR="0089704C" w:rsidTr="00501203">
        <w:tc>
          <w:tcPr>
            <w:tcW w:w="2831" w:type="dxa"/>
            <w:shd w:val="clear" w:color="auto" w:fill="D9D9D9" w:themeFill="background1" w:themeFillShade="D9"/>
          </w:tcPr>
          <w:p w:rsidR="0089704C" w:rsidRPr="00A07714" w:rsidRDefault="0089704C" w:rsidP="00501203">
            <w:pPr>
              <w:jc w:val="center"/>
              <w:rPr>
                <w:b/>
              </w:rPr>
            </w:pPr>
            <w:r w:rsidRPr="00A07714">
              <w:rPr>
                <w:b/>
              </w:rPr>
              <w:t>Nome Campo</w:t>
            </w:r>
          </w:p>
        </w:tc>
        <w:tc>
          <w:tcPr>
            <w:tcW w:w="2831" w:type="dxa"/>
            <w:shd w:val="clear" w:color="auto" w:fill="D9D9D9" w:themeFill="background1" w:themeFillShade="D9"/>
          </w:tcPr>
          <w:p w:rsidR="0089704C" w:rsidRPr="00A07714" w:rsidRDefault="0089704C" w:rsidP="00501203">
            <w:pPr>
              <w:jc w:val="center"/>
              <w:rPr>
                <w:b/>
              </w:rPr>
            </w:pPr>
            <w:r w:rsidRPr="00A07714">
              <w:rPr>
                <w:b/>
              </w:rPr>
              <w:t>Tipo/Tamanho</w:t>
            </w:r>
          </w:p>
        </w:tc>
        <w:tc>
          <w:tcPr>
            <w:tcW w:w="2832" w:type="dxa"/>
            <w:shd w:val="clear" w:color="auto" w:fill="D9D9D9" w:themeFill="background1" w:themeFillShade="D9"/>
          </w:tcPr>
          <w:p w:rsidR="0089704C" w:rsidRPr="00A07714" w:rsidRDefault="0089704C" w:rsidP="00501203">
            <w:pPr>
              <w:jc w:val="center"/>
              <w:rPr>
                <w:b/>
              </w:rPr>
            </w:pPr>
            <w:r w:rsidRPr="00A07714">
              <w:rPr>
                <w:b/>
              </w:rPr>
              <w:t>Regras Associadas</w:t>
            </w:r>
          </w:p>
        </w:tc>
      </w:tr>
      <w:tr w:rsidR="0089704C" w:rsidTr="00501203">
        <w:tc>
          <w:tcPr>
            <w:tcW w:w="2831" w:type="dxa"/>
            <w:shd w:val="clear" w:color="auto" w:fill="DEEAF6" w:themeFill="accent1" w:themeFillTint="33"/>
          </w:tcPr>
          <w:p w:rsidR="0089704C" w:rsidRDefault="0089704C" w:rsidP="00501203">
            <w:r>
              <w:t>Código</w:t>
            </w:r>
          </w:p>
        </w:tc>
        <w:tc>
          <w:tcPr>
            <w:tcW w:w="2831" w:type="dxa"/>
            <w:shd w:val="clear" w:color="auto" w:fill="DEEAF6" w:themeFill="accent1" w:themeFillTint="33"/>
          </w:tcPr>
          <w:p w:rsidR="0089704C" w:rsidRDefault="0089704C" w:rsidP="00501203">
            <w:r>
              <w:t>Numérico</w:t>
            </w:r>
          </w:p>
        </w:tc>
        <w:tc>
          <w:tcPr>
            <w:tcW w:w="2832" w:type="dxa"/>
            <w:shd w:val="clear" w:color="auto" w:fill="DEEAF6" w:themeFill="accent1" w:themeFillTint="33"/>
          </w:tcPr>
          <w:p w:rsidR="0089704C" w:rsidRDefault="0089704C" w:rsidP="00501203">
            <w:r>
              <w:t>Campo obrigatório</w:t>
            </w:r>
          </w:p>
        </w:tc>
      </w:tr>
      <w:tr w:rsidR="0089704C" w:rsidTr="00501203">
        <w:tc>
          <w:tcPr>
            <w:tcW w:w="2831" w:type="dxa"/>
          </w:tcPr>
          <w:p w:rsidR="0089704C" w:rsidRDefault="0089704C" w:rsidP="00501203">
            <w:r>
              <w:t>Nome</w:t>
            </w:r>
          </w:p>
        </w:tc>
        <w:tc>
          <w:tcPr>
            <w:tcW w:w="2831" w:type="dxa"/>
          </w:tcPr>
          <w:p w:rsidR="0089704C" w:rsidRDefault="0089704C" w:rsidP="00501203">
            <w:r>
              <w:t>Texto</w:t>
            </w:r>
          </w:p>
        </w:tc>
        <w:tc>
          <w:tcPr>
            <w:tcW w:w="2832" w:type="dxa"/>
          </w:tcPr>
          <w:p w:rsidR="0089704C" w:rsidRDefault="0089704C" w:rsidP="00501203">
            <w:r>
              <w:t>Campo obrigatório</w:t>
            </w:r>
          </w:p>
        </w:tc>
      </w:tr>
      <w:tr w:rsidR="0089704C" w:rsidTr="00501203">
        <w:tc>
          <w:tcPr>
            <w:tcW w:w="2831" w:type="dxa"/>
            <w:shd w:val="clear" w:color="auto" w:fill="DEEAF6" w:themeFill="accent1" w:themeFillTint="33"/>
          </w:tcPr>
          <w:p w:rsidR="0089704C" w:rsidRDefault="0089704C" w:rsidP="00501203">
            <w:proofErr w:type="spellStart"/>
            <w:r>
              <w:t>Cpf</w:t>
            </w:r>
            <w:proofErr w:type="spellEnd"/>
          </w:p>
        </w:tc>
        <w:tc>
          <w:tcPr>
            <w:tcW w:w="2831" w:type="dxa"/>
            <w:shd w:val="clear" w:color="auto" w:fill="DEEAF6" w:themeFill="accent1" w:themeFillTint="33"/>
          </w:tcPr>
          <w:p w:rsidR="0089704C" w:rsidRDefault="0089704C" w:rsidP="00501203">
            <w:r>
              <w:t>Numérico</w:t>
            </w:r>
          </w:p>
        </w:tc>
        <w:tc>
          <w:tcPr>
            <w:tcW w:w="2832" w:type="dxa"/>
            <w:shd w:val="clear" w:color="auto" w:fill="DEEAF6" w:themeFill="accent1" w:themeFillTint="33"/>
          </w:tcPr>
          <w:p w:rsidR="0089704C" w:rsidRDefault="0089704C" w:rsidP="00501203">
            <w:r>
              <w:t>Campo obrigatório</w:t>
            </w:r>
          </w:p>
        </w:tc>
      </w:tr>
      <w:tr w:rsidR="0089704C" w:rsidTr="00501203">
        <w:tc>
          <w:tcPr>
            <w:tcW w:w="2831" w:type="dxa"/>
          </w:tcPr>
          <w:p w:rsidR="0089704C" w:rsidRDefault="0089704C" w:rsidP="00501203">
            <w:proofErr w:type="spellStart"/>
            <w:r>
              <w:t>Rg</w:t>
            </w:r>
            <w:proofErr w:type="spellEnd"/>
          </w:p>
        </w:tc>
        <w:tc>
          <w:tcPr>
            <w:tcW w:w="2831" w:type="dxa"/>
          </w:tcPr>
          <w:p w:rsidR="0089704C" w:rsidRDefault="0089704C" w:rsidP="00501203">
            <w:r>
              <w:t>Numérico</w:t>
            </w:r>
          </w:p>
        </w:tc>
        <w:tc>
          <w:tcPr>
            <w:tcW w:w="2832" w:type="dxa"/>
          </w:tcPr>
          <w:p w:rsidR="0089704C" w:rsidRDefault="0089704C" w:rsidP="00501203">
            <w:r>
              <w:t>Campo obrigatório</w:t>
            </w:r>
          </w:p>
        </w:tc>
      </w:tr>
      <w:tr w:rsidR="0089704C" w:rsidTr="00501203">
        <w:tc>
          <w:tcPr>
            <w:tcW w:w="2831" w:type="dxa"/>
            <w:shd w:val="clear" w:color="auto" w:fill="DEEAF6" w:themeFill="accent1" w:themeFillTint="33"/>
          </w:tcPr>
          <w:p w:rsidR="0089704C" w:rsidRDefault="0089704C" w:rsidP="00501203">
            <w:r>
              <w:t>Data de Admissão</w:t>
            </w:r>
          </w:p>
        </w:tc>
        <w:tc>
          <w:tcPr>
            <w:tcW w:w="2831" w:type="dxa"/>
            <w:shd w:val="clear" w:color="auto" w:fill="DEEAF6" w:themeFill="accent1" w:themeFillTint="33"/>
          </w:tcPr>
          <w:p w:rsidR="0089704C" w:rsidRDefault="0089704C" w:rsidP="00501203">
            <w:r>
              <w:t>Numérico</w:t>
            </w:r>
          </w:p>
        </w:tc>
        <w:tc>
          <w:tcPr>
            <w:tcW w:w="2832" w:type="dxa"/>
            <w:shd w:val="clear" w:color="auto" w:fill="DEEAF6" w:themeFill="accent1" w:themeFillTint="33"/>
          </w:tcPr>
          <w:p w:rsidR="0089704C" w:rsidRDefault="0089704C" w:rsidP="00501203">
            <w:r>
              <w:t>Campo obrigatório</w:t>
            </w:r>
          </w:p>
        </w:tc>
      </w:tr>
    </w:tbl>
    <w:p w:rsidR="0089704C" w:rsidRDefault="0089704C" w:rsidP="0089704C">
      <w:pPr>
        <w:tabs>
          <w:tab w:val="left" w:pos="1590"/>
        </w:tabs>
      </w:pPr>
    </w:p>
    <w:p w:rsidR="0089704C" w:rsidRPr="000D04BD" w:rsidRDefault="0089704C" w:rsidP="0089704C">
      <w:pPr>
        <w:shd w:val="clear" w:color="auto" w:fill="9CC2E5" w:themeFill="accent1" w:themeFillTint="99"/>
        <w:tabs>
          <w:tab w:val="left" w:pos="2325"/>
        </w:tabs>
        <w:rPr>
          <w:b/>
          <w:sz w:val="24"/>
          <w:u w:val="single"/>
        </w:rPr>
      </w:pPr>
      <w:r w:rsidRPr="004E1175">
        <w:rPr>
          <w:b/>
          <w:sz w:val="24"/>
        </w:rPr>
        <w:lastRenderedPageBreak/>
        <w:t>Regras de Negócio</w:t>
      </w:r>
    </w:p>
    <w:p w:rsidR="0089704C" w:rsidRPr="00C40736" w:rsidRDefault="0089704C" w:rsidP="00147EDB">
      <w:pPr>
        <w:pStyle w:val="PargrafodaLista"/>
        <w:numPr>
          <w:ilvl w:val="0"/>
          <w:numId w:val="18"/>
        </w:numPr>
        <w:tabs>
          <w:tab w:val="left" w:pos="1590"/>
        </w:tabs>
      </w:pPr>
      <w:r w:rsidRPr="009B6F8B">
        <w:rPr>
          <w:b/>
        </w:rPr>
        <w:t>F</w:t>
      </w:r>
      <w:r>
        <w:rPr>
          <w:b/>
        </w:rPr>
        <w:t>n</w:t>
      </w:r>
      <w:r w:rsidRPr="009B6F8B">
        <w:rPr>
          <w:b/>
        </w:rPr>
        <w:t>1 – Botão Novo:</w:t>
      </w:r>
      <w:r w:rsidRPr="000D04BD">
        <w:rPr>
          <w:b/>
        </w:rPr>
        <w:t xml:space="preserve"> </w:t>
      </w:r>
      <w:r w:rsidRPr="008B4EFC">
        <w:t xml:space="preserve">Deverá chamar a tela de Cadastro de </w:t>
      </w:r>
      <w:r>
        <w:t>Funcionários.</w:t>
      </w:r>
    </w:p>
    <w:p w:rsidR="0089704C" w:rsidRPr="00AC1175" w:rsidRDefault="0089704C" w:rsidP="00147EDB">
      <w:pPr>
        <w:pStyle w:val="PargrafodaLista"/>
        <w:numPr>
          <w:ilvl w:val="0"/>
          <w:numId w:val="13"/>
        </w:numPr>
        <w:tabs>
          <w:tab w:val="left" w:pos="1590"/>
        </w:tabs>
        <w:rPr>
          <w:b/>
        </w:rPr>
      </w:pPr>
      <w:r w:rsidRPr="005976CB">
        <w:rPr>
          <w:b/>
        </w:rPr>
        <w:t>F</w:t>
      </w:r>
      <w:r>
        <w:rPr>
          <w:b/>
        </w:rPr>
        <w:t>n</w:t>
      </w:r>
      <w:r w:rsidRPr="005976CB">
        <w:rPr>
          <w:b/>
        </w:rPr>
        <w:t xml:space="preserve">2 – </w:t>
      </w:r>
      <w:r>
        <w:rPr>
          <w:b/>
        </w:rPr>
        <w:t>Botão Pesquisar:</w:t>
      </w:r>
      <w:r w:rsidRPr="00C40736">
        <w:t xml:space="preserve"> </w:t>
      </w:r>
      <w:r w:rsidRPr="008B4EFC">
        <w:t xml:space="preserve">Deverá </w:t>
      </w:r>
      <w:r>
        <w:t>exibir as informações de acordo com os filtros preenchidos. Se não houver filtros preenchidos, o sistema irá exibir todos os cadastros.</w:t>
      </w:r>
    </w:p>
    <w:p w:rsidR="0089704C" w:rsidRDefault="0089704C" w:rsidP="00147EDB">
      <w:pPr>
        <w:pStyle w:val="PargrafodaLista"/>
        <w:numPr>
          <w:ilvl w:val="0"/>
          <w:numId w:val="13"/>
        </w:numPr>
        <w:tabs>
          <w:tab w:val="left" w:pos="1590"/>
        </w:tabs>
      </w:pPr>
      <w:bookmarkStart w:id="65" w:name="alteração"/>
      <w:r w:rsidRPr="009B6F8B">
        <w:rPr>
          <w:b/>
        </w:rPr>
        <w:t>F</w:t>
      </w:r>
      <w:r>
        <w:rPr>
          <w:b/>
        </w:rPr>
        <w:t>n</w:t>
      </w:r>
      <w:r w:rsidRPr="009B6F8B">
        <w:rPr>
          <w:b/>
        </w:rPr>
        <w:t>3 – Alteração:</w:t>
      </w:r>
      <w:r>
        <w:t xml:space="preserve"> </w:t>
      </w:r>
      <w:bookmarkEnd w:id="65"/>
      <w:r w:rsidRPr="00181363">
        <w:t>Para alterar o cadas</w:t>
      </w:r>
      <w:r>
        <w:t>tro, realizar um duplo clique no grid da alteração desejada</w:t>
      </w:r>
    </w:p>
    <w:p w:rsidR="0089704C" w:rsidRDefault="0089704C" w:rsidP="0089704C">
      <w:pPr>
        <w:pStyle w:val="PargrafodaLista"/>
        <w:tabs>
          <w:tab w:val="left" w:pos="1590"/>
        </w:tabs>
      </w:pP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Pr="008C7BE5"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147EDB">
      <w:pPr>
        <w:pStyle w:val="PargrafodaLista"/>
        <w:numPr>
          <w:ilvl w:val="0"/>
          <w:numId w:val="12"/>
        </w:numPr>
        <w:spacing w:before="60" w:after="0" w:line="240" w:lineRule="auto"/>
        <w:rPr>
          <w:rFonts w:eastAsia="Arial" w:cs="Arial"/>
        </w:rPr>
      </w:pPr>
      <w:r w:rsidRPr="000D04BD">
        <w:rPr>
          <w:rFonts w:eastAsia="Arial" w:cs="Arial"/>
        </w:rPr>
        <w:t xml:space="preserve">O usuário deverá estar </w:t>
      </w:r>
      <w:r>
        <w:rPr>
          <w:rFonts w:eastAsia="Arial" w:cs="Arial"/>
        </w:rPr>
        <w:t>no módulo de funcionários</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ter perfil de Administrador e/ou Gerente</w:t>
      </w:r>
    </w:p>
    <w:p w:rsidR="0089704C" w:rsidRDefault="0089704C" w:rsidP="0089704C">
      <w:pPr>
        <w:tabs>
          <w:tab w:val="left" w:pos="1590"/>
        </w:tabs>
        <w:ind w:left="360"/>
        <w:rPr>
          <w:b/>
        </w:rPr>
      </w:pP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Pr="000D04BD"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preenche os filtros de busca</w:t>
      </w:r>
    </w:p>
    <w:p w:rsidR="0089704C"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clica em Pesquisar</w:t>
      </w:r>
      <w:r w:rsidRPr="000D04BD">
        <w:rPr>
          <w:rFonts w:eastAsia="Arial" w:cs="Arial"/>
        </w:rPr>
        <w:t xml:space="preserve">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efetua a pesquisa com base nos filtros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retorna as informações e apresenta </w:t>
      </w:r>
      <w:proofErr w:type="spellStart"/>
      <w:r>
        <w:rPr>
          <w:rFonts w:eastAsia="Arial" w:cs="Arial"/>
        </w:rPr>
        <w:t>na</w:t>
      </w:r>
      <w:proofErr w:type="spellEnd"/>
      <w:r>
        <w:rPr>
          <w:rFonts w:eastAsia="Arial" w:cs="Arial"/>
        </w:rPr>
        <w:t xml:space="preserve"> grid</w:t>
      </w:r>
    </w:p>
    <w:p w:rsidR="0089704C" w:rsidRDefault="0089704C" w:rsidP="0089704C">
      <w:pPr>
        <w:pStyle w:val="PargrafodaLista"/>
        <w:tabs>
          <w:tab w:val="left" w:pos="1590"/>
        </w:tabs>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r>
        <w:rPr>
          <w:rFonts w:cs="Arial"/>
          <w:b/>
        </w:rPr>
        <w:t xml:space="preserve"> </w:t>
      </w:r>
      <w:proofErr w:type="gramStart"/>
      <w:r>
        <w:rPr>
          <w:rFonts w:cs="Arial"/>
          <w:b/>
        </w:rPr>
        <w:t>[Cadastrar</w:t>
      </w:r>
      <w:proofErr w:type="gramEnd"/>
      <w:r>
        <w:rPr>
          <w:rFonts w:cs="Arial"/>
          <w:b/>
        </w:rPr>
        <w:t>]</w:t>
      </w:r>
    </w:p>
    <w:p w:rsidR="0089704C" w:rsidRPr="007C7FAD" w:rsidRDefault="0089704C" w:rsidP="00147EDB">
      <w:pPr>
        <w:pStyle w:val="PargrafodaLista"/>
        <w:numPr>
          <w:ilvl w:val="0"/>
          <w:numId w:val="38"/>
        </w:numPr>
        <w:tabs>
          <w:tab w:val="left" w:pos="2325"/>
        </w:tabs>
      </w:pPr>
      <w:r>
        <w:t>O usuário clica no botão Novo</w:t>
      </w:r>
    </w:p>
    <w:p w:rsidR="0089704C" w:rsidRDefault="0089704C" w:rsidP="00147EDB">
      <w:pPr>
        <w:pStyle w:val="PargrafodaLista"/>
        <w:numPr>
          <w:ilvl w:val="0"/>
          <w:numId w:val="38"/>
        </w:numPr>
        <w:tabs>
          <w:tab w:val="left" w:pos="2325"/>
        </w:tabs>
      </w:pPr>
      <w:r>
        <w:t>O sistema inicia o</w:t>
      </w:r>
      <w:r w:rsidRPr="0025682A">
        <w:t xml:space="preserve"> </w:t>
      </w:r>
      <w:hyperlink w:anchor="cadastroFuncionario" w:history="1">
        <w:r w:rsidRPr="0025682A">
          <w:rPr>
            <w:rStyle w:val="Hyperlink"/>
          </w:rPr>
          <w:t>Fn4 – Cadastrar Funcionário</w:t>
        </w:r>
      </w:hyperlink>
      <w:hyperlink w:anchor="CadastroAtracoes" w:history="1"/>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r>
        <w:rPr>
          <w:rFonts w:cs="Arial"/>
          <w:b/>
        </w:rPr>
        <w:t xml:space="preserve"> </w:t>
      </w:r>
      <w:proofErr w:type="gramStart"/>
      <w:r>
        <w:rPr>
          <w:rFonts w:cs="Arial"/>
          <w:b/>
        </w:rPr>
        <w:t>[Editar</w:t>
      </w:r>
      <w:proofErr w:type="gramEnd"/>
      <w:r>
        <w:rPr>
          <w:rFonts w:cs="Arial"/>
          <w:b/>
        </w:rPr>
        <w:t>]</w:t>
      </w:r>
    </w:p>
    <w:p w:rsidR="0089704C" w:rsidRPr="007C7FAD" w:rsidRDefault="0089704C" w:rsidP="00147EDB">
      <w:pPr>
        <w:pStyle w:val="PargrafodaLista"/>
        <w:numPr>
          <w:ilvl w:val="0"/>
          <w:numId w:val="38"/>
        </w:numPr>
        <w:tabs>
          <w:tab w:val="left" w:pos="2325"/>
        </w:tabs>
      </w:pPr>
      <w:r>
        <w:t>O usuário realiza duplo clique em uma atração exibida no grid</w:t>
      </w:r>
    </w:p>
    <w:p w:rsidR="0089704C" w:rsidRDefault="0089704C" w:rsidP="00147EDB">
      <w:pPr>
        <w:pStyle w:val="PargrafodaLista"/>
        <w:numPr>
          <w:ilvl w:val="0"/>
          <w:numId w:val="38"/>
        </w:numPr>
        <w:tabs>
          <w:tab w:val="left" w:pos="2325"/>
        </w:tabs>
      </w:pPr>
      <w:r>
        <w:t xml:space="preserve">O sistema inicia o </w:t>
      </w:r>
      <w:hyperlink w:anchor="alteração" w:history="1">
        <w:r w:rsidRPr="0025682A">
          <w:rPr>
            <w:rStyle w:val="Hyperlink"/>
          </w:rPr>
          <w:t>Fn3 –Alteração</w:t>
        </w:r>
      </w:hyperlink>
      <w:r>
        <w:t xml:space="preserve"> </w:t>
      </w:r>
    </w:p>
    <w:p w:rsidR="0089704C" w:rsidRPr="008D347F" w:rsidRDefault="0089704C" w:rsidP="0089704C">
      <w:pPr>
        <w:shd w:val="clear" w:color="auto" w:fill="9CC2E5" w:themeFill="accent1" w:themeFillTint="99"/>
        <w:tabs>
          <w:tab w:val="left" w:pos="2325"/>
        </w:tabs>
        <w:rPr>
          <w:b/>
        </w:rPr>
      </w:pPr>
      <w:r w:rsidRPr="008D347F">
        <w:rPr>
          <w:b/>
        </w:rPr>
        <w:t>Fluxo Alternativo</w:t>
      </w:r>
      <w:r>
        <w:rPr>
          <w:b/>
        </w:rPr>
        <w:t xml:space="preserve"> </w:t>
      </w:r>
      <w:proofErr w:type="gramStart"/>
      <w:r>
        <w:rPr>
          <w:b/>
        </w:rPr>
        <w:t>[Excluir</w:t>
      </w:r>
      <w:proofErr w:type="gramEnd"/>
      <w:r>
        <w:rPr>
          <w:b/>
        </w:rPr>
        <w:t>]</w:t>
      </w:r>
    </w:p>
    <w:p w:rsidR="0089704C" w:rsidRPr="007C7FAD" w:rsidRDefault="0089704C" w:rsidP="00147EDB">
      <w:pPr>
        <w:pStyle w:val="PargrafodaLista"/>
        <w:numPr>
          <w:ilvl w:val="0"/>
          <w:numId w:val="37"/>
        </w:numPr>
        <w:tabs>
          <w:tab w:val="left" w:pos="2325"/>
        </w:tabs>
      </w:pPr>
      <w:r>
        <w:t>O usuário realiza duplo clique em uma atração exibida no grid</w:t>
      </w:r>
    </w:p>
    <w:p w:rsidR="0089704C" w:rsidRPr="0025682A" w:rsidRDefault="0089704C" w:rsidP="00147EDB">
      <w:pPr>
        <w:pStyle w:val="PargrafodaLista"/>
        <w:numPr>
          <w:ilvl w:val="0"/>
          <w:numId w:val="37"/>
        </w:numPr>
        <w:spacing w:before="60" w:after="0" w:line="240" w:lineRule="auto"/>
      </w:pPr>
      <w:r w:rsidRPr="00B13E10">
        <w:rPr>
          <w:rFonts w:eastAsia="Arial" w:cs="Arial"/>
        </w:rPr>
        <w:t xml:space="preserve">O sistema </w:t>
      </w:r>
      <w:r>
        <w:rPr>
          <w:rFonts w:eastAsia="Arial" w:cs="Arial"/>
        </w:rPr>
        <w:t>inicia o caso de uso referente</w:t>
      </w:r>
      <w:r w:rsidRPr="00B13E10">
        <w:rPr>
          <w:rFonts w:eastAsia="Arial" w:cs="Arial"/>
        </w:rPr>
        <w:t xml:space="preserve"> </w:t>
      </w:r>
      <w:hyperlink w:anchor="excluir" w:history="1">
        <w:r w:rsidRPr="00DD0659">
          <w:rPr>
            <w:rStyle w:val="Hyperlink"/>
            <w:rFonts w:eastAsia="Arial" w:cs="Arial"/>
          </w:rPr>
          <w:t>Fn</w:t>
        </w:r>
        <w:r>
          <w:rPr>
            <w:rStyle w:val="Hyperlink"/>
            <w:rFonts w:eastAsia="Arial" w:cs="Arial"/>
          </w:rPr>
          <w:t>9</w:t>
        </w:r>
        <w:r w:rsidRPr="00DD0659">
          <w:rPr>
            <w:rStyle w:val="Hyperlink"/>
            <w:rFonts w:eastAsia="Arial" w:cs="Arial"/>
          </w:rPr>
          <w:t xml:space="preserve"> – Botão Excluir</w:t>
        </w:r>
      </w:hyperlink>
    </w:p>
    <w:p w:rsidR="0089704C" w:rsidRPr="00EA508C" w:rsidRDefault="0089704C" w:rsidP="0089704C">
      <w:pPr>
        <w:pStyle w:val="PargrafodaLista"/>
        <w:spacing w:before="60" w:after="0" w:line="240" w:lineRule="auto"/>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Não se aplica</w:t>
      </w:r>
    </w:p>
    <w:p w:rsidR="0089704C" w:rsidRPr="0098019B" w:rsidRDefault="0089704C" w:rsidP="0089704C">
      <w:pPr>
        <w:tabs>
          <w:tab w:val="left" w:pos="1590"/>
        </w:tabs>
      </w:pPr>
    </w:p>
    <w:p w:rsidR="0089704C" w:rsidRPr="00464F66" w:rsidRDefault="0089704C" w:rsidP="0089704C">
      <w:pPr>
        <w:tabs>
          <w:tab w:val="left" w:pos="1590"/>
        </w:tabs>
        <w:jc w:val="center"/>
        <w:rPr>
          <w:b/>
          <w:sz w:val="26"/>
          <w:szCs w:val="26"/>
        </w:rPr>
      </w:pPr>
      <w:r>
        <w:rPr>
          <w:b/>
        </w:rPr>
        <w:t>[</w:t>
      </w:r>
      <w:bookmarkStart w:id="66" w:name="cadastroFuncionario"/>
      <w:r w:rsidRPr="00464F66">
        <w:rPr>
          <w:b/>
          <w:sz w:val="26"/>
          <w:szCs w:val="26"/>
        </w:rPr>
        <w:t>Cadastro de Funcionários]</w:t>
      </w:r>
      <w:bookmarkEnd w:id="66"/>
    </w:p>
    <w:p w:rsidR="0089704C" w:rsidRDefault="0089704C" w:rsidP="0089704C">
      <w:pPr>
        <w:tabs>
          <w:tab w:val="left" w:pos="1590"/>
        </w:tabs>
        <w:jc w:val="center"/>
        <w:rPr>
          <w:b/>
        </w:rPr>
      </w:pPr>
      <w:r>
        <w:rPr>
          <w:b/>
          <w:noProof/>
          <w:lang w:eastAsia="pt-BR"/>
        </w:rPr>
        <w:drawing>
          <wp:anchor distT="0" distB="0" distL="114300" distR="114300" simplePos="0" relativeHeight="251660288" behindDoc="1" locked="0" layoutInCell="1" allowOverlap="1" wp14:anchorId="2DD91936" wp14:editId="7CA8FCF0">
            <wp:simplePos x="0" y="0"/>
            <wp:positionH relativeFrom="margin">
              <wp:align>center</wp:align>
            </wp:positionH>
            <wp:positionV relativeFrom="paragraph">
              <wp:posOffset>24765</wp:posOffset>
            </wp:positionV>
            <wp:extent cx="4314825" cy="3543300"/>
            <wp:effectExtent l="0" t="0" r="9525" b="0"/>
            <wp:wrapNone/>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14825" cy="3543300"/>
                    </a:xfrm>
                    <a:prstGeom prst="rect">
                      <a:avLst/>
                    </a:prstGeom>
                    <a:noFill/>
                    <a:ln>
                      <a:noFill/>
                    </a:ln>
                  </pic:spPr>
                </pic:pic>
              </a:graphicData>
            </a:graphic>
            <wp14:sizeRelH relativeFrom="margin">
              <wp14:pctWidth>0</wp14:pctWidth>
            </wp14:sizeRelH>
          </wp:anchor>
        </w:drawing>
      </w:r>
    </w:p>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Default="0089704C" w:rsidP="0089704C"/>
    <w:p w:rsidR="0089704C" w:rsidRDefault="0089704C" w:rsidP="00147EDB">
      <w:pPr>
        <w:pStyle w:val="PargrafodaLista"/>
        <w:numPr>
          <w:ilvl w:val="0"/>
          <w:numId w:val="40"/>
        </w:numPr>
      </w:pPr>
      <w:r>
        <w:t>Esta tela deverá ser dividida em abas, “Geral”, “Endereço” e “Contato”.</w:t>
      </w:r>
    </w:p>
    <w:p w:rsidR="0089704C" w:rsidRDefault="0089704C" w:rsidP="0089704C">
      <w:pPr>
        <w:pStyle w:val="PargrafodaLista"/>
        <w:tabs>
          <w:tab w:val="left" w:pos="2325"/>
        </w:tabs>
      </w:pPr>
    </w:p>
    <w:p w:rsidR="0089704C" w:rsidRDefault="0089704C" w:rsidP="0089704C">
      <w:pPr>
        <w:pStyle w:val="PargrafodaLista"/>
        <w:tabs>
          <w:tab w:val="left" w:pos="2325"/>
        </w:tabs>
      </w:pPr>
      <w:r>
        <w:t xml:space="preserve">A aba </w:t>
      </w:r>
      <w:r w:rsidRPr="00E61B44">
        <w:rPr>
          <w:b/>
        </w:rPr>
        <w:t xml:space="preserve">Geral </w:t>
      </w:r>
      <w:r>
        <w:t>deverá conter os campos:</w:t>
      </w:r>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right" w:pos="8504"/>
        </w:tabs>
        <w:jc w:val="both"/>
        <w:rPr>
          <w:b/>
          <w:sz w:val="24"/>
        </w:rPr>
      </w:pPr>
      <w:r w:rsidRPr="004E1175">
        <w:rPr>
          <w:b/>
          <w:sz w:val="24"/>
        </w:rPr>
        <w:t>Regra de Apresentação dos Atributos</w:t>
      </w:r>
    </w:p>
    <w:p w:rsidR="0089704C" w:rsidRPr="004E1175" w:rsidRDefault="0089704C" w:rsidP="0089704C">
      <w:pPr>
        <w:shd w:val="clear" w:color="auto" w:fill="FFFFFF" w:themeFill="background1"/>
        <w:tabs>
          <w:tab w:val="right" w:pos="8504"/>
        </w:tabs>
        <w:jc w:val="both"/>
        <w:rPr>
          <w:b/>
          <w:u w:val="single"/>
        </w:rPr>
      </w:pPr>
    </w:p>
    <w:tbl>
      <w:tblPr>
        <w:tblStyle w:val="Tabelacomgrade"/>
        <w:tblW w:w="0" w:type="auto"/>
        <w:tblLook w:val="04A0" w:firstRow="1" w:lastRow="0" w:firstColumn="1" w:lastColumn="0" w:noHBand="0" w:noVBand="1"/>
      </w:tblPr>
      <w:tblGrid>
        <w:gridCol w:w="1838"/>
        <w:gridCol w:w="2268"/>
        <w:gridCol w:w="4388"/>
      </w:tblGrid>
      <w:tr w:rsidR="0089704C" w:rsidTr="00501203">
        <w:tc>
          <w:tcPr>
            <w:tcW w:w="1838" w:type="dxa"/>
            <w:shd w:val="clear" w:color="auto" w:fill="D9D9D9" w:themeFill="background1" w:themeFillShade="D9"/>
          </w:tcPr>
          <w:p w:rsidR="0089704C" w:rsidRPr="001D2271" w:rsidRDefault="0089704C" w:rsidP="00501203">
            <w:pPr>
              <w:jc w:val="center"/>
              <w:rPr>
                <w:b/>
              </w:rPr>
            </w:pPr>
            <w:r w:rsidRPr="001D2271">
              <w:rPr>
                <w:b/>
              </w:rPr>
              <w:t>NOME CAMPO</w:t>
            </w:r>
          </w:p>
        </w:tc>
        <w:tc>
          <w:tcPr>
            <w:tcW w:w="2268" w:type="dxa"/>
            <w:shd w:val="clear" w:color="auto" w:fill="D9D9D9" w:themeFill="background1" w:themeFillShade="D9"/>
          </w:tcPr>
          <w:p w:rsidR="0089704C" w:rsidRPr="001D2271" w:rsidRDefault="0089704C" w:rsidP="00501203">
            <w:pPr>
              <w:jc w:val="center"/>
              <w:rPr>
                <w:b/>
              </w:rPr>
            </w:pPr>
            <w:r w:rsidRPr="001D2271">
              <w:rPr>
                <w:b/>
              </w:rPr>
              <w:t>TIPO REGRA</w:t>
            </w:r>
          </w:p>
        </w:tc>
        <w:tc>
          <w:tcPr>
            <w:tcW w:w="4388" w:type="dxa"/>
            <w:shd w:val="clear" w:color="auto" w:fill="D9D9D9" w:themeFill="background1" w:themeFillShade="D9"/>
          </w:tcPr>
          <w:p w:rsidR="0089704C" w:rsidRPr="001D2271" w:rsidRDefault="0089704C" w:rsidP="00501203">
            <w:pPr>
              <w:jc w:val="center"/>
              <w:rPr>
                <w:b/>
              </w:rPr>
            </w:pPr>
            <w:r w:rsidRPr="001D2271">
              <w:rPr>
                <w:b/>
              </w:rPr>
              <w:t>DESCRIÇÃO</w:t>
            </w:r>
          </w:p>
        </w:tc>
      </w:tr>
      <w:tr w:rsidR="0089704C" w:rsidTr="00501203">
        <w:tc>
          <w:tcPr>
            <w:tcW w:w="1838" w:type="dxa"/>
            <w:vMerge w:val="restart"/>
            <w:shd w:val="clear" w:color="auto" w:fill="DEEAF6" w:themeFill="accent1" w:themeFillTint="33"/>
          </w:tcPr>
          <w:p w:rsidR="0089704C" w:rsidRPr="00565DCB" w:rsidRDefault="0089704C" w:rsidP="00501203">
            <w:pPr>
              <w:rPr>
                <w:b/>
              </w:rPr>
            </w:pPr>
            <w:r>
              <w:rPr>
                <w:b/>
              </w:rPr>
              <w:t>Nome</w:t>
            </w:r>
          </w:p>
        </w:tc>
        <w:tc>
          <w:tcPr>
            <w:tcW w:w="2268" w:type="dxa"/>
            <w:shd w:val="clear" w:color="auto" w:fill="DEEAF6" w:themeFill="accent1" w:themeFillTint="33"/>
          </w:tcPr>
          <w:p w:rsidR="0089704C" w:rsidRDefault="0089704C" w:rsidP="00501203">
            <w:r>
              <w:t>Ajuda</w:t>
            </w:r>
          </w:p>
        </w:tc>
        <w:tc>
          <w:tcPr>
            <w:tcW w:w="4388" w:type="dxa"/>
            <w:shd w:val="clear" w:color="auto" w:fill="DEEAF6" w:themeFill="accent1" w:themeFillTint="33"/>
          </w:tcPr>
          <w:p w:rsidR="0089704C" w:rsidRDefault="0089704C" w:rsidP="00501203">
            <w:r>
              <w:t>“Insira o nome do funcionário”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Conteúdo Inicial</w:t>
            </w:r>
          </w:p>
        </w:tc>
        <w:tc>
          <w:tcPr>
            <w:tcW w:w="4388" w:type="dxa"/>
            <w:shd w:val="clear" w:color="auto" w:fill="DEEAF6" w:themeFill="accent1" w:themeFillTint="33"/>
          </w:tcPr>
          <w:p w:rsidR="0089704C" w:rsidRDefault="0089704C" w:rsidP="00501203">
            <w:r>
              <w:t>Vazio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Descrição</w:t>
            </w:r>
          </w:p>
        </w:tc>
        <w:tc>
          <w:tcPr>
            <w:tcW w:w="4388" w:type="dxa"/>
            <w:shd w:val="clear" w:color="auto" w:fill="DEEAF6" w:themeFill="accent1" w:themeFillTint="33"/>
          </w:tcPr>
          <w:p w:rsidR="0089704C" w:rsidRDefault="0089704C" w:rsidP="00501203">
            <w:r>
              <w:t xml:space="preserve">Nome do funcionário </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Disponibilidade</w:t>
            </w:r>
          </w:p>
        </w:tc>
        <w:tc>
          <w:tcPr>
            <w:tcW w:w="4388" w:type="dxa"/>
            <w:shd w:val="clear" w:color="auto" w:fill="DEEAF6" w:themeFill="accent1" w:themeFillTint="33"/>
          </w:tcPr>
          <w:p w:rsidR="0089704C" w:rsidRDefault="0089704C" w:rsidP="00501203">
            <w:r>
              <w:t>Escrita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Formato</w:t>
            </w:r>
          </w:p>
        </w:tc>
        <w:tc>
          <w:tcPr>
            <w:tcW w:w="4388" w:type="dxa"/>
            <w:shd w:val="clear" w:color="auto" w:fill="DEEAF6" w:themeFill="accent1" w:themeFillTint="33"/>
          </w:tcPr>
          <w:p w:rsidR="0089704C" w:rsidRDefault="0089704C" w:rsidP="00501203">
            <w:r>
              <w:t>Texto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Tamanho (caracteres)</w:t>
            </w:r>
          </w:p>
        </w:tc>
        <w:tc>
          <w:tcPr>
            <w:tcW w:w="4388" w:type="dxa"/>
            <w:shd w:val="clear" w:color="auto" w:fill="DEEAF6" w:themeFill="accent1" w:themeFillTint="33"/>
          </w:tcPr>
          <w:p w:rsidR="0089704C" w:rsidRDefault="0089704C" w:rsidP="00501203">
            <w:r>
              <w:t>40</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Máscara</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Obrigatoriedade</w:t>
            </w:r>
          </w:p>
        </w:tc>
        <w:tc>
          <w:tcPr>
            <w:tcW w:w="4388" w:type="dxa"/>
            <w:shd w:val="clear" w:color="auto" w:fill="DEEAF6" w:themeFill="accent1" w:themeFillTint="33"/>
          </w:tcPr>
          <w:p w:rsidR="0089704C" w:rsidRDefault="0089704C" w:rsidP="00501203">
            <w:r>
              <w:t>SIM</w:t>
            </w:r>
          </w:p>
        </w:tc>
      </w:tr>
      <w:tr w:rsidR="0089704C" w:rsidTr="00501203">
        <w:tc>
          <w:tcPr>
            <w:tcW w:w="1838" w:type="dxa"/>
            <w:vMerge w:val="restart"/>
          </w:tcPr>
          <w:p w:rsidR="0089704C" w:rsidRPr="00565DCB" w:rsidRDefault="0089704C" w:rsidP="00501203">
            <w:pPr>
              <w:rPr>
                <w:b/>
              </w:rPr>
            </w:pPr>
            <w:proofErr w:type="spellStart"/>
            <w:r w:rsidRPr="00565DCB">
              <w:rPr>
                <w:b/>
              </w:rPr>
              <w:t>C</w:t>
            </w:r>
            <w:r>
              <w:rPr>
                <w:b/>
              </w:rPr>
              <w:t>pf</w:t>
            </w:r>
            <w:proofErr w:type="spellEnd"/>
          </w:p>
        </w:tc>
        <w:tc>
          <w:tcPr>
            <w:tcW w:w="2268" w:type="dxa"/>
          </w:tcPr>
          <w:p w:rsidR="0089704C" w:rsidRDefault="0089704C" w:rsidP="00501203">
            <w:r>
              <w:t>Ajuda</w:t>
            </w:r>
          </w:p>
        </w:tc>
        <w:tc>
          <w:tcPr>
            <w:tcW w:w="4388" w:type="dxa"/>
          </w:tcPr>
          <w:p w:rsidR="0089704C" w:rsidRDefault="0089704C" w:rsidP="00501203">
            <w:r>
              <w:t xml:space="preserve">“Insira o </w:t>
            </w:r>
            <w:proofErr w:type="spellStart"/>
            <w:r>
              <w:t>cpf</w:t>
            </w:r>
            <w:proofErr w:type="spellEnd"/>
            <w:r>
              <w:t xml:space="preserve"> do funcionário”</w:t>
            </w:r>
          </w:p>
        </w:tc>
      </w:tr>
      <w:tr w:rsidR="0089704C" w:rsidTr="00501203">
        <w:tc>
          <w:tcPr>
            <w:tcW w:w="1838" w:type="dxa"/>
            <w:vMerge/>
          </w:tcPr>
          <w:p w:rsidR="0089704C" w:rsidRDefault="0089704C" w:rsidP="00501203"/>
        </w:tc>
        <w:tc>
          <w:tcPr>
            <w:tcW w:w="2268" w:type="dxa"/>
          </w:tcPr>
          <w:p w:rsidR="0089704C" w:rsidRDefault="0089704C" w:rsidP="00501203">
            <w:r>
              <w:t>Conteúdo Inicial</w:t>
            </w:r>
          </w:p>
        </w:tc>
        <w:tc>
          <w:tcPr>
            <w:tcW w:w="4388" w:type="dxa"/>
          </w:tcPr>
          <w:p w:rsidR="0089704C" w:rsidRDefault="0089704C" w:rsidP="00501203">
            <w:r>
              <w:t>Vazio</w:t>
            </w:r>
          </w:p>
        </w:tc>
      </w:tr>
      <w:tr w:rsidR="0089704C" w:rsidTr="00501203">
        <w:tc>
          <w:tcPr>
            <w:tcW w:w="1838" w:type="dxa"/>
            <w:vMerge/>
          </w:tcPr>
          <w:p w:rsidR="0089704C" w:rsidRDefault="0089704C" w:rsidP="00501203"/>
        </w:tc>
        <w:tc>
          <w:tcPr>
            <w:tcW w:w="2268" w:type="dxa"/>
          </w:tcPr>
          <w:p w:rsidR="0089704C" w:rsidRDefault="0089704C" w:rsidP="00501203">
            <w:r>
              <w:t>Descrição</w:t>
            </w:r>
          </w:p>
        </w:tc>
        <w:tc>
          <w:tcPr>
            <w:tcW w:w="4388" w:type="dxa"/>
          </w:tcPr>
          <w:p w:rsidR="0089704C" w:rsidRDefault="0089704C" w:rsidP="00501203">
            <w:r>
              <w:t xml:space="preserve">Número do </w:t>
            </w:r>
            <w:proofErr w:type="spellStart"/>
            <w:r>
              <w:t>cpf</w:t>
            </w:r>
            <w:proofErr w:type="spellEnd"/>
            <w:r>
              <w:t xml:space="preserve"> do funcionário</w:t>
            </w:r>
          </w:p>
        </w:tc>
      </w:tr>
      <w:tr w:rsidR="0089704C" w:rsidTr="00501203">
        <w:tc>
          <w:tcPr>
            <w:tcW w:w="1838" w:type="dxa"/>
            <w:vMerge/>
          </w:tcPr>
          <w:p w:rsidR="0089704C" w:rsidRDefault="0089704C" w:rsidP="00501203"/>
        </w:tc>
        <w:tc>
          <w:tcPr>
            <w:tcW w:w="2268" w:type="dxa"/>
          </w:tcPr>
          <w:p w:rsidR="0089704C" w:rsidRDefault="0089704C" w:rsidP="00501203">
            <w:r>
              <w:t>Disponibilidade</w:t>
            </w:r>
          </w:p>
        </w:tc>
        <w:tc>
          <w:tcPr>
            <w:tcW w:w="4388" w:type="dxa"/>
          </w:tcPr>
          <w:p w:rsidR="0089704C" w:rsidRDefault="0089704C" w:rsidP="00501203">
            <w:r>
              <w:t>Escrita</w:t>
            </w:r>
          </w:p>
        </w:tc>
      </w:tr>
      <w:tr w:rsidR="0089704C" w:rsidTr="00501203">
        <w:tc>
          <w:tcPr>
            <w:tcW w:w="1838" w:type="dxa"/>
            <w:vMerge/>
          </w:tcPr>
          <w:p w:rsidR="0089704C" w:rsidRDefault="0089704C" w:rsidP="00501203"/>
        </w:tc>
        <w:tc>
          <w:tcPr>
            <w:tcW w:w="2268" w:type="dxa"/>
          </w:tcPr>
          <w:p w:rsidR="0089704C" w:rsidRDefault="0089704C" w:rsidP="00501203">
            <w:r>
              <w:t>Formato</w:t>
            </w:r>
          </w:p>
        </w:tc>
        <w:tc>
          <w:tcPr>
            <w:tcW w:w="4388" w:type="dxa"/>
          </w:tcPr>
          <w:p w:rsidR="0089704C" w:rsidRDefault="0089704C" w:rsidP="00501203">
            <w:r>
              <w:t>Numérico</w:t>
            </w:r>
          </w:p>
        </w:tc>
      </w:tr>
      <w:tr w:rsidR="0089704C" w:rsidTr="00501203">
        <w:tc>
          <w:tcPr>
            <w:tcW w:w="1838" w:type="dxa"/>
            <w:vMerge/>
          </w:tcPr>
          <w:p w:rsidR="0089704C" w:rsidRDefault="0089704C" w:rsidP="00501203"/>
        </w:tc>
        <w:tc>
          <w:tcPr>
            <w:tcW w:w="2268" w:type="dxa"/>
          </w:tcPr>
          <w:p w:rsidR="0089704C" w:rsidRDefault="0089704C" w:rsidP="00501203">
            <w:r>
              <w:t>Tamanho (caracteres)</w:t>
            </w:r>
          </w:p>
        </w:tc>
        <w:tc>
          <w:tcPr>
            <w:tcW w:w="4388" w:type="dxa"/>
          </w:tcPr>
          <w:p w:rsidR="0089704C" w:rsidRDefault="0089704C" w:rsidP="00501203">
            <w:r>
              <w:t>11</w:t>
            </w:r>
          </w:p>
        </w:tc>
      </w:tr>
      <w:tr w:rsidR="0089704C" w:rsidTr="00501203">
        <w:tc>
          <w:tcPr>
            <w:tcW w:w="1838" w:type="dxa"/>
            <w:vMerge/>
          </w:tcPr>
          <w:p w:rsidR="0089704C" w:rsidRDefault="0089704C" w:rsidP="00501203"/>
        </w:tc>
        <w:tc>
          <w:tcPr>
            <w:tcW w:w="2268" w:type="dxa"/>
          </w:tcPr>
          <w:p w:rsidR="0089704C" w:rsidRDefault="0089704C" w:rsidP="00501203">
            <w:r>
              <w:t>Máscara</w:t>
            </w:r>
          </w:p>
        </w:tc>
        <w:tc>
          <w:tcPr>
            <w:tcW w:w="4388" w:type="dxa"/>
          </w:tcPr>
          <w:p w:rsidR="0089704C" w:rsidRDefault="0089704C" w:rsidP="00501203">
            <w:r>
              <w:t>00.000.000-00</w:t>
            </w:r>
          </w:p>
        </w:tc>
      </w:tr>
      <w:tr w:rsidR="0089704C" w:rsidTr="00501203">
        <w:tc>
          <w:tcPr>
            <w:tcW w:w="1838" w:type="dxa"/>
            <w:vMerge/>
          </w:tcPr>
          <w:p w:rsidR="0089704C" w:rsidRDefault="0089704C" w:rsidP="00501203"/>
        </w:tc>
        <w:tc>
          <w:tcPr>
            <w:tcW w:w="2268" w:type="dxa"/>
          </w:tcPr>
          <w:p w:rsidR="0089704C" w:rsidRDefault="0089704C" w:rsidP="00501203">
            <w:r>
              <w:t>Obrigatoriedade</w:t>
            </w:r>
          </w:p>
        </w:tc>
        <w:tc>
          <w:tcPr>
            <w:tcW w:w="4388" w:type="dxa"/>
          </w:tcPr>
          <w:p w:rsidR="0089704C" w:rsidRDefault="0089704C" w:rsidP="00501203">
            <w:r>
              <w:t>SIM</w:t>
            </w:r>
          </w:p>
        </w:tc>
      </w:tr>
      <w:tr w:rsidR="0089704C" w:rsidTr="00501203">
        <w:tc>
          <w:tcPr>
            <w:tcW w:w="1838" w:type="dxa"/>
            <w:vMerge w:val="restart"/>
            <w:shd w:val="clear" w:color="auto" w:fill="DEEAF6" w:themeFill="accent1" w:themeFillTint="33"/>
          </w:tcPr>
          <w:p w:rsidR="0089704C" w:rsidRPr="007523CD" w:rsidRDefault="0089704C" w:rsidP="00501203">
            <w:proofErr w:type="spellStart"/>
            <w:r>
              <w:t>Rg</w:t>
            </w:r>
            <w:proofErr w:type="spellEnd"/>
          </w:p>
        </w:tc>
        <w:tc>
          <w:tcPr>
            <w:tcW w:w="2268" w:type="dxa"/>
            <w:shd w:val="clear" w:color="auto" w:fill="DEEAF6" w:themeFill="accent1" w:themeFillTint="33"/>
          </w:tcPr>
          <w:p w:rsidR="0089704C" w:rsidRDefault="0089704C" w:rsidP="00501203">
            <w:r>
              <w:t>Ajuda</w:t>
            </w:r>
          </w:p>
        </w:tc>
        <w:tc>
          <w:tcPr>
            <w:tcW w:w="4388" w:type="dxa"/>
            <w:shd w:val="clear" w:color="auto" w:fill="DEEAF6" w:themeFill="accent1" w:themeFillTint="33"/>
          </w:tcPr>
          <w:p w:rsidR="0089704C" w:rsidRDefault="0089704C" w:rsidP="00501203">
            <w:r>
              <w:t xml:space="preserve">“Insira o </w:t>
            </w:r>
            <w:proofErr w:type="spellStart"/>
            <w:r>
              <w:t>rg</w:t>
            </w:r>
            <w:proofErr w:type="spellEnd"/>
            <w:r>
              <w:t xml:space="preserve"> do funcionário”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Conteúdo Inicial</w:t>
            </w:r>
          </w:p>
        </w:tc>
        <w:tc>
          <w:tcPr>
            <w:tcW w:w="4388" w:type="dxa"/>
            <w:shd w:val="clear" w:color="auto" w:fill="DEEAF6" w:themeFill="accent1" w:themeFillTint="33"/>
          </w:tcPr>
          <w:p w:rsidR="0089704C" w:rsidRDefault="0089704C" w:rsidP="00501203">
            <w:r>
              <w:t>Vazio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Descrição</w:t>
            </w:r>
          </w:p>
        </w:tc>
        <w:tc>
          <w:tcPr>
            <w:tcW w:w="4388" w:type="dxa"/>
            <w:shd w:val="clear" w:color="auto" w:fill="DEEAF6" w:themeFill="accent1" w:themeFillTint="33"/>
          </w:tcPr>
          <w:p w:rsidR="0089704C" w:rsidRDefault="0089704C" w:rsidP="00501203">
            <w:r>
              <w:t xml:space="preserve">Número do </w:t>
            </w:r>
            <w:proofErr w:type="spellStart"/>
            <w:r>
              <w:t>rg</w:t>
            </w:r>
            <w:proofErr w:type="spellEnd"/>
            <w:r>
              <w:t xml:space="preserve"> do funcionário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Disponibilidade</w:t>
            </w:r>
          </w:p>
        </w:tc>
        <w:tc>
          <w:tcPr>
            <w:tcW w:w="4388" w:type="dxa"/>
            <w:shd w:val="clear" w:color="auto" w:fill="DEEAF6" w:themeFill="accent1" w:themeFillTint="33"/>
          </w:tcPr>
          <w:p w:rsidR="0089704C" w:rsidRDefault="0089704C" w:rsidP="00501203">
            <w:r>
              <w:t>Escrita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Formato</w:t>
            </w:r>
          </w:p>
        </w:tc>
        <w:tc>
          <w:tcPr>
            <w:tcW w:w="4388" w:type="dxa"/>
            <w:shd w:val="clear" w:color="auto" w:fill="DEEAF6" w:themeFill="accent1" w:themeFillTint="33"/>
          </w:tcPr>
          <w:p w:rsidR="0089704C" w:rsidRDefault="0089704C" w:rsidP="00501203">
            <w:r>
              <w:t>Numérico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Tamanho (caracteres)</w:t>
            </w:r>
          </w:p>
        </w:tc>
        <w:tc>
          <w:tcPr>
            <w:tcW w:w="4388" w:type="dxa"/>
            <w:shd w:val="clear" w:color="auto" w:fill="DEEAF6" w:themeFill="accent1" w:themeFillTint="33"/>
          </w:tcPr>
          <w:p w:rsidR="0089704C" w:rsidRDefault="0089704C" w:rsidP="00501203">
            <w:r>
              <w:t>15</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Máscara</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Obrigatoriedade</w:t>
            </w:r>
          </w:p>
        </w:tc>
        <w:tc>
          <w:tcPr>
            <w:tcW w:w="4388" w:type="dxa"/>
            <w:shd w:val="clear" w:color="auto" w:fill="DEEAF6" w:themeFill="accent1" w:themeFillTint="33"/>
          </w:tcPr>
          <w:p w:rsidR="0089704C" w:rsidRDefault="0089704C" w:rsidP="00501203">
            <w:r>
              <w:t>NÃO</w:t>
            </w:r>
          </w:p>
        </w:tc>
      </w:tr>
      <w:tr w:rsidR="0089704C" w:rsidTr="00501203">
        <w:tc>
          <w:tcPr>
            <w:tcW w:w="1838" w:type="dxa"/>
            <w:vMerge w:val="restart"/>
          </w:tcPr>
          <w:p w:rsidR="0089704C" w:rsidRPr="00E61B44" w:rsidRDefault="0089704C" w:rsidP="00501203">
            <w:r>
              <w:t>Cart. Trabalho</w:t>
            </w:r>
          </w:p>
        </w:tc>
        <w:tc>
          <w:tcPr>
            <w:tcW w:w="2268" w:type="dxa"/>
          </w:tcPr>
          <w:p w:rsidR="0089704C" w:rsidRDefault="0089704C" w:rsidP="00501203">
            <w:r>
              <w:t>Ajuda</w:t>
            </w:r>
          </w:p>
        </w:tc>
        <w:tc>
          <w:tcPr>
            <w:tcW w:w="4388" w:type="dxa"/>
          </w:tcPr>
          <w:p w:rsidR="0089704C" w:rsidRDefault="0089704C" w:rsidP="00501203">
            <w:r>
              <w:t xml:space="preserve">“Insira o número da cart. </w:t>
            </w:r>
            <w:proofErr w:type="gramStart"/>
            <w:r>
              <w:t>de</w:t>
            </w:r>
            <w:proofErr w:type="gramEnd"/>
            <w:r>
              <w:t xml:space="preserve"> trabalho do funcionário”</w:t>
            </w:r>
          </w:p>
        </w:tc>
      </w:tr>
      <w:tr w:rsidR="0089704C" w:rsidTr="00501203">
        <w:tc>
          <w:tcPr>
            <w:tcW w:w="1838" w:type="dxa"/>
            <w:vMerge/>
          </w:tcPr>
          <w:p w:rsidR="0089704C" w:rsidRDefault="0089704C" w:rsidP="00501203"/>
        </w:tc>
        <w:tc>
          <w:tcPr>
            <w:tcW w:w="2268" w:type="dxa"/>
          </w:tcPr>
          <w:p w:rsidR="0089704C" w:rsidRDefault="0089704C" w:rsidP="00501203">
            <w:r>
              <w:t>Conteúdo Inicial</w:t>
            </w:r>
          </w:p>
        </w:tc>
        <w:tc>
          <w:tcPr>
            <w:tcW w:w="4388" w:type="dxa"/>
          </w:tcPr>
          <w:p w:rsidR="0089704C" w:rsidRDefault="0089704C" w:rsidP="00501203">
            <w:r>
              <w:t>Vazio</w:t>
            </w:r>
          </w:p>
        </w:tc>
      </w:tr>
      <w:tr w:rsidR="0089704C" w:rsidTr="00501203">
        <w:tc>
          <w:tcPr>
            <w:tcW w:w="1838" w:type="dxa"/>
            <w:vMerge/>
          </w:tcPr>
          <w:p w:rsidR="0089704C" w:rsidRDefault="0089704C" w:rsidP="00501203"/>
        </w:tc>
        <w:tc>
          <w:tcPr>
            <w:tcW w:w="2268" w:type="dxa"/>
          </w:tcPr>
          <w:p w:rsidR="0089704C" w:rsidRDefault="0089704C" w:rsidP="00501203">
            <w:r>
              <w:t>Descrição</w:t>
            </w:r>
          </w:p>
        </w:tc>
        <w:tc>
          <w:tcPr>
            <w:tcW w:w="4388" w:type="dxa"/>
          </w:tcPr>
          <w:p w:rsidR="0089704C" w:rsidRDefault="0089704C" w:rsidP="00501203">
            <w:r>
              <w:t xml:space="preserve">Número do da cart. </w:t>
            </w:r>
            <w:proofErr w:type="gramStart"/>
            <w:r>
              <w:t>de</w:t>
            </w:r>
            <w:proofErr w:type="gramEnd"/>
            <w:r>
              <w:t xml:space="preserve"> trabalho do funcionário</w:t>
            </w:r>
          </w:p>
        </w:tc>
      </w:tr>
      <w:tr w:rsidR="0089704C" w:rsidTr="00501203">
        <w:tc>
          <w:tcPr>
            <w:tcW w:w="1838" w:type="dxa"/>
            <w:vMerge/>
          </w:tcPr>
          <w:p w:rsidR="0089704C" w:rsidRDefault="0089704C" w:rsidP="00501203"/>
        </w:tc>
        <w:tc>
          <w:tcPr>
            <w:tcW w:w="2268" w:type="dxa"/>
          </w:tcPr>
          <w:p w:rsidR="0089704C" w:rsidRDefault="0089704C" w:rsidP="00501203">
            <w:r>
              <w:t>Disponibilidade</w:t>
            </w:r>
          </w:p>
        </w:tc>
        <w:tc>
          <w:tcPr>
            <w:tcW w:w="4388" w:type="dxa"/>
          </w:tcPr>
          <w:p w:rsidR="0089704C" w:rsidRDefault="0089704C" w:rsidP="00501203">
            <w:r>
              <w:t>Escrita</w:t>
            </w:r>
          </w:p>
        </w:tc>
      </w:tr>
      <w:tr w:rsidR="0089704C" w:rsidTr="00501203">
        <w:tc>
          <w:tcPr>
            <w:tcW w:w="1838" w:type="dxa"/>
            <w:vMerge/>
          </w:tcPr>
          <w:p w:rsidR="0089704C" w:rsidRDefault="0089704C" w:rsidP="00501203"/>
        </w:tc>
        <w:tc>
          <w:tcPr>
            <w:tcW w:w="2268" w:type="dxa"/>
          </w:tcPr>
          <w:p w:rsidR="0089704C" w:rsidRDefault="0089704C" w:rsidP="00501203">
            <w:r>
              <w:t>Formato</w:t>
            </w:r>
          </w:p>
        </w:tc>
        <w:tc>
          <w:tcPr>
            <w:tcW w:w="4388" w:type="dxa"/>
          </w:tcPr>
          <w:p w:rsidR="0089704C" w:rsidRDefault="0089704C" w:rsidP="00501203">
            <w:r>
              <w:t>Numérico</w:t>
            </w:r>
          </w:p>
        </w:tc>
      </w:tr>
      <w:tr w:rsidR="0089704C" w:rsidTr="00501203">
        <w:tc>
          <w:tcPr>
            <w:tcW w:w="1838" w:type="dxa"/>
            <w:vMerge/>
          </w:tcPr>
          <w:p w:rsidR="0089704C" w:rsidRDefault="0089704C" w:rsidP="00501203"/>
        </w:tc>
        <w:tc>
          <w:tcPr>
            <w:tcW w:w="2268" w:type="dxa"/>
          </w:tcPr>
          <w:p w:rsidR="0089704C" w:rsidRDefault="0089704C" w:rsidP="00501203">
            <w:r>
              <w:t>Tamanho (caracteres)</w:t>
            </w:r>
          </w:p>
        </w:tc>
        <w:tc>
          <w:tcPr>
            <w:tcW w:w="4388" w:type="dxa"/>
          </w:tcPr>
          <w:p w:rsidR="0089704C" w:rsidRDefault="0089704C" w:rsidP="00501203">
            <w:r>
              <w:t>20</w:t>
            </w:r>
          </w:p>
        </w:tc>
      </w:tr>
      <w:tr w:rsidR="0089704C" w:rsidTr="00501203">
        <w:tc>
          <w:tcPr>
            <w:tcW w:w="1838" w:type="dxa"/>
            <w:vMerge/>
          </w:tcPr>
          <w:p w:rsidR="0089704C" w:rsidRDefault="0089704C" w:rsidP="00501203"/>
        </w:tc>
        <w:tc>
          <w:tcPr>
            <w:tcW w:w="2268" w:type="dxa"/>
          </w:tcPr>
          <w:p w:rsidR="0089704C" w:rsidRDefault="0089704C" w:rsidP="00501203">
            <w:r>
              <w:t>Máscara</w:t>
            </w:r>
          </w:p>
        </w:tc>
        <w:tc>
          <w:tcPr>
            <w:tcW w:w="4388" w:type="dxa"/>
          </w:tcPr>
          <w:p w:rsidR="0089704C" w:rsidRDefault="0089704C" w:rsidP="00501203">
            <w:r>
              <w:t>N/A</w:t>
            </w:r>
          </w:p>
        </w:tc>
      </w:tr>
      <w:tr w:rsidR="0089704C" w:rsidTr="00501203">
        <w:tc>
          <w:tcPr>
            <w:tcW w:w="1838" w:type="dxa"/>
            <w:vMerge/>
          </w:tcPr>
          <w:p w:rsidR="0089704C" w:rsidRDefault="0089704C" w:rsidP="00501203"/>
        </w:tc>
        <w:tc>
          <w:tcPr>
            <w:tcW w:w="2268" w:type="dxa"/>
          </w:tcPr>
          <w:p w:rsidR="0089704C" w:rsidRDefault="0089704C" w:rsidP="00501203">
            <w:r>
              <w:t>Obrigatoriedade</w:t>
            </w:r>
          </w:p>
        </w:tc>
        <w:tc>
          <w:tcPr>
            <w:tcW w:w="4388" w:type="dxa"/>
          </w:tcPr>
          <w:p w:rsidR="0089704C" w:rsidRDefault="0089704C" w:rsidP="00501203">
            <w:r>
              <w:t>NÃO</w:t>
            </w:r>
          </w:p>
        </w:tc>
      </w:tr>
      <w:tr w:rsidR="0089704C" w:rsidTr="00501203">
        <w:tc>
          <w:tcPr>
            <w:tcW w:w="1838" w:type="dxa"/>
            <w:vMerge w:val="restart"/>
            <w:shd w:val="clear" w:color="auto" w:fill="DEEAF6" w:themeFill="accent1" w:themeFillTint="33"/>
          </w:tcPr>
          <w:p w:rsidR="0089704C" w:rsidRPr="00D2004F" w:rsidRDefault="0089704C" w:rsidP="00501203">
            <w:r>
              <w:t>Série</w:t>
            </w:r>
          </w:p>
        </w:tc>
        <w:tc>
          <w:tcPr>
            <w:tcW w:w="2268" w:type="dxa"/>
            <w:shd w:val="clear" w:color="auto" w:fill="DEEAF6" w:themeFill="accent1" w:themeFillTint="33"/>
          </w:tcPr>
          <w:p w:rsidR="0089704C" w:rsidRDefault="0089704C" w:rsidP="00501203">
            <w:r>
              <w:t>Ajuda</w:t>
            </w:r>
          </w:p>
        </w:tc>
        <w:tc>
          <w:tcPr>
            <w:tcW w:w="4388" w:type="dxa"/>
            <w:shd w:val="clear" w:color="auto" w:fill="DEEAF6" w:themeFill="accent1" w:themeFillTint="33"/>
          </w:tcPr>
          <w:p w:rsidR="0089704C" w:rsidRDefault="0089704C" w:rsidP="00501203">
            <w:r>
              <w:t xml:space="preserve">“Insira a série da cart. </w:t>
            </w:r>
            <w:proofErr w:type="gramStart"/>
            <w:r>
              <w:t>de</w:t>
            </w:r>
            <w:proofErr w:type="gramEnd"/>
            <w:r>
              <w:t xml:space="preserve"> trabalho do funcionário”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Conteúdo Inicial</w:t>
            </w:r>
          </w:p>
        </w:tc>
        <w:tc>
          <w:tcPr>
            <w:tcW w:w="4388" w:type="dxa"/>
            <w:shd w:val="clear" w:color="auto" w:fill="DEEAF6" w:themeFill="accent1" w:themeFillTint="33"/>
          </w:tcPr>
          <w:p w:rsidR="0089704C" w:rsidRDefault="0089704C" w:rsidP="00501203">
            <w:r>
              <w:t>Vazio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Descrição</w:t>
            </w:r>
          </w:p>
        </w:tc>
        <w:tc>
          <w:tcPr>
            <w:tcW w:w="4388" w:type="dxa"/>
            <w:shd w:val="clear" w:color="auto" w:fill="DEEAF6" w:themeFill="accent1" w:themeFillTint="33"/>
          </w:tcPr>
          <w:p w:rsidR="0089704C" w:rsidRDefault="0089704C" w:rsidP="00501203">
            <w:r>
              <w:t xml:space="preserve">Número de série da cart. </w:t>
            </w:r>
            <w:proofErr w:type="gramStart"/>
            <w:r>
              <w:t>de</w:t>
            </w:r>
            <w:proofErr w:type="gramEnd"/>
            <w:r>
              <w:t xml:space="preserve"> trabalho do funcionário </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Disponibilidade</w:t>
            </w:r>
          </w:p>
        </w:tc>
        <w:tc>
          <w:tcPr>
            <w:tcW w:w="4388" w:type="dxa"/>
            <w:shd w:val="clear" w:color="auto" w:fill="DEEAF6" w:themeFill="accent1" w:themeFillTint="33"/>
          </w:tcPr>
          <w:p w:rsidR="0089704C" w:rsidRDefault="0089704C" w:rsidP="00501203">
            <w:r>
              <w:t>Escrita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Formato</w:t>
            </w:r>
          </w:p>
        </w:tc>
        <w:tc>
          <w:tcPr>
            <w:tcW w:w="4388" w:type="dxa"/>
            <w:shd w:val="clear" w:color="auto" w:fill="DEEAF6" w:themeFill="accent1" w:themeFillTint="33"/>
          </w:tcPr>
          <w:p w:rsidR="0089704C" w:rsidRDefault="0089704C" w:rsidP="00501203">
            <w:r>
              <w:t>Numérico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Tamanho (caracteres)</w:t>
            </w:r>
          </w:p>
        </w:tc>
        <w:tc>
          <w:tcPr>
            <w:tcW w:w="4388" w:type="dxa"/>
            <w:shd w:val="clear" w:color="auto" w:fill="DEEAF6" w:themeFill="accent1" w:themeFillTint="33"/>
          </w:tcPr>
          <w:p w:rsidR="0089704C" w:rsidRDefault="0089704C" w:rsidP="00501203">
            <w:r>
              <w:t>20</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Máscara</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Obrigatoriedade</w:t>
            </w:r>
          </w:p>
        </w:tc>
        <w:tc>
          <w:tcPr>
            <w:tcW w:w="4388" w:type="dxa"/>
            <w:shd w:val="clear" w:color="auto" w:fill="DEEAF6" w:themeFill="accent1" w:themeFillTint="33"/>
          </w:tcPr>
          <w:p w:rsidR="0089704C" w:rsidRDefault="0089704C" w:rsidP="00501203">
            <w:r>
              <w:t>NÃO</w:t>
            </w:r>
          </w:p>
        </w:tc>
      </w:tr>
      <w:tr w:rsidR="0089704C" w:rsidTr="00501203">
        <w:tc>
          <w:tcPr>
            <w:tcW w:w="1838" w:type="dxa"/>
            <w:vMerge w:val="restart"/>
          </w:tcPr>
          <w:p w:rsidR="0089704C" w:rsidRPr="00565DCB" w:rsidRDefault="0089704C" w:rsidP="00501203">
            <w:pPr>
              <w:rPr>
                <w:b/>
              </w:rPr>
            </w:pPr>
            <w:r>
              <w:rPr>
                <w:b/>
              </w:rPr>
              <w:t>Tipo</w:t>
            </w:r>
          </w:p>
        </w:tc>
        <w:tc>
          <w:tcPr>
            <w:tcW w:w="2268" w:type="dxa"/>
          </w:tcPr>
          <w:p w:rsidR="0089704C" w:rsidRDefault="0089704C" w:rsidP="00501203">
            <w:r>
              <w:t>Ajuda</w:t>
            </w:r>
          </w:p>
        </w:tc>
        <w:tc>
          <w:tcPr>
            <w:tcW w:w="4388" w:type="dxa"/>
          </w:tcPr>
          <w:p w:rsidR="0089704C" w:rsidRDefault="0089704C" w:rsidP="00501203">
            <w:r>
              <w:t>“Selecione o tipo de função do funcionário”</w:t>
            </w:r>
          </w:p>
        </w:tc>
      </w:tr>
      <w:tr w:rsidR="0089704C" w:rsidTr="00501203">
        <w:tc>
          <w:tcPr>
            <w:tcW w:w="1838" w:type="dxa"/>
            <w:vMerge/>
          </w:tcPr>
          <w:p w:rsidR="0089704C" w:rsidRDefault="0089704C" w:rsidP="00501203"/>
        </w:tc>
        <w:tc>
          <w:tcPr>
            <w:tcW w:w="2268" w:type="dxa"/>
          </w:tcPr>
          <w:p w:rsidR="0089704C" w:rsidRDefault="0089704C" w:rsidP="00501203">
            <w:r>
              <w:t>Conteúdo Inicial</w:t>
            </w:r>
          </w:p>
        </w:tc>
        <w:tc>
          <w:tcPr>
            <w:tcW w:w="4388" w:type="dxa"/>
          </w:tcPr>
          <w:p w:rsidR="0089704C" w:rsidRDefault="0089704C" w:rsidP="00501203">
            <w:r>
              <w:t>Vazio</w:t>
            </w:r>
          </w:p>
        </w:tc>
      </w:tr>
      <w:tr w:rsidR="0089704C" w:rsidTr="00501203">
        <w:tc>
          <w:tcPr>
            <w:tcW w:w="1838" w:type="dxa"/>
            <w:vMerge/>
          </w:tcPr>
          <w:p w:rsidR="0089704C" w:rsidRDefault="0089704C" w:rsidP="00501203"/>
        </w:tc>
        <w:tc>
          <w:tcPr>
            <w:tcW w:w="2268" w:type="dxa"/>
          </w:tcPr>
          <w:p w:rsidR="0089704C" w:rsidRDefault="0089704C" w:rsidP="00501203">
            <w:r>
              <w:t>Descrição</w:t>
            </w:r>
          </w:p>
        </w:tc>
        <w:tc>
          <w:tcPr>
            <w:tcW w:w="4388" w:type="dxa"/>
          </w:tcPr>
          <w:p w:rsidR="0089704C" w:rsidRDefault="0089704C" w:rsidP="00501203">
            <w:r>
              <w:t>Tipo de função</w:t>
            </w:r>
          </w:p>
        </w:tc>
      </w:tr>
      <w:tr w:rsidR="0089704C" w:rsidTr="00501203">
        <w:tc>
          <w:tcPr>
            <w:tcW w:w="1838" w:type="dxa"/>
            <w:vMerge/>
          </w:tcPr>
          <w:p w:rsidR="0089704C" w:rsidRDefault="0089704C" w:rsidP="00501203"/>
        </w:tc>
        <w:tc>
          <w:tcPr>
            <w:tcW w:w="2268" w:type="dxa"/>
          </w:tcPr>
          <w:p w:rsidR="0089704C" w:rsidRDefault="0089704C" w:rsidP="00501203">
            <w:r>
              <w:t>Disponibilidade</w:t>
            </w:r>
          </w:p>
        </w:tc>
        <w:tc>
          <w:tcPr>
            <w:tcW w:w="4388" w:type="dxa"/>
          </w:tcPr>
          <w:p w:rsidR="0089704C" w:rsidRDefault="0089704C" w:rsidP="00501203">
            <w:r>
              <w:t>Leitura</w:t>
            </w:r>
          </w:p>
        </w:tc>
      </w:tr>
      <w:tr w:rsidR="0089704C" w:rsidTr="00501203">
        <w:tc>
          <w:tcPr>
            <w:tcW w:w="1838" w:type="dxa"/>
            <w:vMerge/>
          </w:tcPr>
          <w:p w:rsidR="0089704C" w:rsidRDefault="0089704C" w:rsidP="00501203"/>
        </w:tc>
        <w:tc>
          <w:tcPr>
            <w:tcW w:w="2268" w:type="dxa"/>
          </w:tcPr>
          <w:p w:rsidR="0089704C" w:rsidRDefault="0089704C" w:rsidP="00501203">
            <w:r>
              <w:t>Formato</w:t>
            </w:r>
          </w:p>
        </w:tc>
        <w:tc>
          <w:tcPr>
            <w:tcW w:w="4388" w:type="dxa"/>
          </w:tcPr>
          <w:p w:rsidR="0089704C" w:rsidRDefault="0089704C" w:rsidP="00501203">
            <w:proofErr w:type="spellStart"/>
            <w:r>
              <w:t>ComboBox</w:t>
            </w:r>
            <w:proofErr w:type="spellEnd"/>
          </w:p>
        </w:tc>
      </w:tr>
      <w:tr w:rsidR="0089704C" w:rsidTr="00501203">
        <w:tc>
          <w:tcPr>
            <w:tcW w:w="1838" w:type="dxa"/>
            <w:vMerge/>
          </w:tcPr>
          <w:p w:rsidR="0089704C" w:rsidRDefault="0089704C" w:rsidP="00501203"/>
        </w:tc>
        <w:tc>
          <w:tcPr>
            <w:tcW w:w="2268" w:type="dxa"/>
          </w:tcPr>
          <w:p w:rsidR="0089704C" w:rsidRDefault="0089704C" w:rsidP="00501203">
            <w:r>
              <w:t>Tamanho (caracteres)</w:t>
            </w:r>
          </w:p>
        </w:tc>
        <w:tc>
          <w:tcPr>
            <w:tcW w:w="4388" w:type="dxa"/>
          </w:tcPr>
          <w:p w:rsidR="0089704C" w:rsidRDefault="0089704C" w:rsidP="00501203">
            <w:r>
              <w:t>N/A</w:t>
            </w:r>
          </w:p>
        </w:tc>
      </w:tr>
      <w:tr w:rsidR="0089704C" w:rsidTr="00501203">
        <w:tc>
          <w:tcPr>
            <w:tcW w:w="1838" w:type="dxa"/>
            <w:vMerge/>
          </w:tcPr>
          <w:p w:rsidR="0089704C" w:rsidRDefault="0089704C" w:rsidP="00501203"/>
        </w:tc>
        <w:tc>
          <w:tcPr>
            <w:tcW w:w="2268" w:type="dxa"/>
          </w:tcPr>
          <w:p w:rsidR="0089704C" w:rsidRDefault="0089704C" w:rsidP="00501203">
            <w:r>
              <w:t>Máscara</w:t>
            </w:r>
          </w:p>
        </w:tc>
        <w:tc>
          <w:tcPr>
            <w:tcW w:w="4388" w:type="dxa"/>
          </w:tcPr>
          <w:p w:rsidR="0089704C" w:rsidRDefault="0089704C" w:rsidP="00501203">
            <w:r>
              <w:t>N/A</w:t>
            </w:r>
          </w:p>
        </w:tc>
      </w:tr>
      <w:tr w:rsidR="0089704C" w:rsidTr="00501203">
        <w:tc>
          <w:tcPr>
            <w:tcW w:w="1838" w:type="dxa"/>
            <w:vMerge/>
          </w:tcPr>
          <w:p w:rsidR="0089704C" w:rsidRDefault="0089704C" w:rsidP="00501203"/>
        </w:tc>
        <w:tc>
          <w:tcPr>
            <w:tcW w:w="2268" w:type="dxa"/>
          </w:tcPr>
          <w:p w:rsidR="0089704C" w:rsidRDefault="0089704C" w:rsidP="00501203">
            <w:r>
              <w:t>Obrigatoriedade</w:t>
            </w:r>
          </w:p>
        </w:tc>
        <w:tc>
          <w:tcPr>
            <w:tcW w:w="4388" w:type="dxa"/>
          </w:tcPr>
          <w:p w:rsidR="0089704C" w:rsidRDefault="0089704C" w:rsidP="00501203">
            <w:r>
              <w:t>SIM</w:t>
            </w:r>
          </w:p>
        </w:tc>
      </w:tr>
      <w:tr w:rsidR="0089704C" w:rsidTr="00501203">
        <w:tc>
          <w:tcPr>
            <w:tcW w:w="1838" w:type="dxa"/>
            <w:vMerge w:val="restart"/>
            <w:shd w:val="clear" w:color="auto" w:fill="DEEAF6" w:themeFill="accent1" w:themeFillTint="33"/>
          </w:tcPr>
          <w:p w:rsidR="0089704C" w:rsidRPr="007523CD" w:rsidRDefault="0089704C" w:rsidP="00501203">
            <w:proofErr w:type="spellStart"/>
            <w:r>
              <w:t>Rg</w:t>
            </w:r>
            <w:proofErr w:type="spellEnd"/>
          </w:p>
        </w:tc>
        <w:tc>
          <w:tcPr>
            <w:tcW w:w="2268" w:type="dxa"/>
            <w:shd w:val="clear" w:color="auto" w:fill="DEEAF6" w:themeFill="accent1" w:themeFillTint="33"/>
          </w:tcPr>
          <w:p w:rsidR="0089704C" w:rsidRDefault="0089704C" w:rsidP="00501203">
            <w:r>
              <w:t>Ajuda</w:t>
            </w:r>
          </w:p>
        </w:tc>
        <w:tc>
          <w:tcPr>
            <w:tcW w:w="4388" w:type="dxa"/>
            <w:shd w:val="clear" w:color="auto" w:fill="DEEAF6" w:themeFill="accent1" w:themeFillTint="33"/>
          </w:tcPr>
          <w:p w:rsidR="0089704C" w:rsidRDefault="0089704C" w:rsidP="00501203">
            <w:r>
              <w:t xml:space="preserve">“Insira o </w:t>
            </w:r>
            <w:proofErr w:type="spellStart"/>
            <w:r>
              <w:t>rg</w:t>
            </w:r>
            <w:proofErr w:type="spellEnd"/>
            <w:r>
              <w:t xml:space="preserve"> do funcionário”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Conteúdo Inicial</w:t>
            </w:r>
          </w:p>
        </w:tc>
        <w:tc>
          <w:tcPr>
            <w:tcW w:w="4388" w:type="dxa"/>
            <w:shd w:val="clear" w:color="auto" w:fill="DEEAF6" w:themeFill="accent1" w:themeFillTint="33"/>
          </w:tcPr>
          <w:p w:rsidR="0089704C" w:rsidRDefault="0089704C" w:rsidP="00501203">
            <w:r>
              <w:t>Vazio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Descrição</w:t>
            </w:r>
          </w:p>
        </w:tc>
        <w:tc>
          <w:tcPr>
            <w:tcW w:w="4388" w:type="dxa"/>
            <w:shd w:val="clear" w:color="auto" w:fill="DEEAF6" w:themeFill="accent1" w:themeFillTint="33"/>
          </w:tcPr>
          <w:p w:rsidR="0089704C" w:rsidRDefault="0089704C" w:rsidP="00501203">
            <w:r>
              <w:t xml:space="preserve">Número do </w:t>
            </w:r>
            <w:proofErr w:type="spellStart"/>
            <w:r>
              <w:t>rg</w:t>
            </w:r>
            <w:proofErr w:type="spellEnd"/>
            <w:r>
              <w:t xml:space="preserve"> do funcionário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Disponibilidade</w:t>
            </w:r>
          </w:p>
        </w:tc>
        <w:tc>
          <w:tcPr>
            <w:tcW w:w="4388" w:type="dxa"/>
            <w:shd w:val="clear" w:color="auto" w:fill="DEEAF6" w:themeFill="accent1" w:themeFillTint="33"/>
          </w:tcPr>
          <w:p w:rsidR="0089704C" w:rsidRDefault="0089704C" w:rsidP="00501203">
            <w:r>
              <w:t>Escrita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Formato</w:t>
            </w:r>
          </w:p>
        </w:tc>
        <w:tc>
          <w:tcPr>
            <w:tcW w:w="4388" w:type="dxa"/>
            <w:shd w:val="clear" w:color="auto" w:fill="DEEAF6" w:themeFill="accent1" w:themeFillTint="33"/>
          </w:tcPr>
          <w:p w:rsidR="0089704C" w:rsidRDefault="0089704C" w:rsidP="00501203">
            <w:r>
              <w:t>Numérico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Tamanho (caracteres)</w:t>
            </w:r>
          </w:p>
        </w:tc>
        <w:tc>
          <w:tcPr>
            <w:tcW w:w="4388" w:type="dxa"/>
            <w:shd w:val="clear" w:color="auto" w:fill="DEEAF6" w:themeFill="accent1" w:themeFillTint="33"/>
          </w:tcPr>
          <w:p w:rsidR="0089704C" w:rsidRDefault="0089704C" w:rsidP="00501203">
            <w:r>
              <w:t>15</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Máscara</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Obrigatoriedade</w:t>
            </w:r>
          </w:p>
        </w:tc>
        <w:tc>
          <w:tcPr>
            <w:tcW w:w="4388" w:type="dxa"/>
            <w:shd w:val="clear" w:color="auto" w:fill="DEEAF6" w:themeFill="accent1" w:themeFillTint="33"/>
          </w:tcPr>
          <w:p w:rsidR="0089704C" w:rsidRDefault="0089704C" w:rsidP="00501203">
            <w:r>
              <w:t>NÃO</w:t>
            </w:r>
          </w:p>
        </w:tc>
      </w:tr>
      <w:tr w:rsidR="0089704C" w:rsidTr="00501203">
        <w:tc>
          <w:tcPr>
            <w:tcW w:w="1838" w:type="dxa"/>
            <w:vMerge w:val="restart"/>
          </w:tcPr>
          <w:p w:rsidR="0089704C" w:rsidRPr="00E61B44" w:rsidRDefault="0089704C" w:rsidP="00501203">
            <w:r>
              <w:t xml:space="preserve">Data </w:t>
            </w:r>
            <w:proofErr w:type="spellStart"/>
            <w:r>
              <w:t>Nasc</w:t>
            </w:r>
            <w:proofErr w:type="spellEnd"/>
            <w:r>
              <w:t>.</w:t>
            </w:r>
          </w:p>
        </w:tc>
        <w:tc>
          <w:tcPr>
            <w:tcW w:w="2268" w:type="dxa"/>
          </w:tcPr>
          <w:p w:rsidR="0089704C" w:rsidRDefault="0089704C" w:rsidP="00501203">
            <w:r>
              <w:t>Ajuda</w:t>
            </w:r>
          </w:p>
        </w:tc>
        <w:tc>
          <w:tcPr>
            <w:tcW w:w="4388" w:type="dxa"/>
          </w:tcPr>
          <w:p w:rsidR="0089704C" w:rsidRDefault="0089704C" w:rsidP="00501203">
            <w:r>
              <w:t>“Selecione uma data”</w:t>
            </w:r>
          </w:p>
        </w:tc>
      </w:tr>
      <w:tr w:rsidR="0089704C" w:rsidTr="00501203">
        <w:tc>
          <w:tcPr>
            <w:tcW w:w="1838" w:type="dxa"/>
            <w:vMerge/>
          </w:tcPr>
          <w:p w:rsidR="0089704C" w:rsidRDefault="0089704C" w:rsidP="00501203"/>
        </w:tc>
        <w:tc>
          <w:tcPr>
            <w:tcW w:w="2268" w:type="dxa"/>
          </w:tcPr>
          <w:p w:rsidR="0089704C" w:rsidRDefault="0089704C" w:rsidP="00501203">
            <w:r>
              <w:t>Conteúdo Inicial</w:t>
            </w:r>
          </w:p>
        </w:tc>
        <w:tc>
          <w:tcPr>
            <w:tcW w:w="4388" w:type="dxa"/>
          </w:tcPr>
          <w:p w:rsidR="0089704C" w:rsidRDefault="0089704C" w:rsidP="00501203">
            <w:r>
              <w:t>Vazio</w:t>
            </w:r>
          </w:p>
        </w:tc>
      </w:tr>
      <w:tr w:rsidR="0089704C" w:rsidTr="00501203">
        <w:tc>
          <w:tcPr>
            <w:tcW w:w="1838" w:type="dxa"/>
            <w:vMerge/>
          </w:tcPr>
          <w:p w:rsidR="0089704C" w:rsidRDefault="0089704C" w:rsidP="00501203"/>
        </w:tc>
        <w:tc>
          <w:tcPr>
            <w:tcW w:w="2268" w:type="dxa"/>
          </w:tcPr>
          <w:p w:rsidR="0089704C" w:rsidRDefault="0089704C" w:rsidP="00501203">
            <w:r>
              <w:t>Descrição</w:t>
            </w:r>
          </w:p>
        </w:tc>
        <w:tc>
          <w:tcPr>
            <w:tcW w:w="4388" w:type="dxa"/>
          </w:tcPr>
          <w:p w:rsidR="0089704C" w:rsidRDefault="0089704C" w:rsidP="00501203">
            <w:r>
              <w:t xml:space="preserve">Data de </w:t>
            </w:r>
            <w:proofErr w:type="spellStart"/>
            <w:r>
              <w:t>nasc</w:t>
            </w:r>
            <w:proofErr w:type="spellEnd"/>
            <w:r>
              <w:t xml:space="preserve">. </w:t>
            </w:r>
            <w:proofErr w:type="gramStart"/>
            <w:r>
              <w:t>do</w:t>
            </w:r>
            <w:proofErr w:type="gramEnd"/>
            <w:r>
              <w:t xml:space="preserve"> funcionário</w:t>
            </w:r>
          </w:p>
        </w:tc>
      </w:tr>
      <w:tr w:rsidR="0089704C" w:rsidTr="00501203">
        <w:tc>
          <w:tcPr>
            <w:tcW w:w="1838" w:type="dxa"/>
            <w:vMerge/>
          </w:tcPr>
          <w:p w:rsidR="0089704C" w:rsidRDefault="0089704C" w:rsidP="00501203"/>
        </w:tc>
        <w:tc>
          <w:tcPr>
            <w:tcW w:w="2268" w:type="dxa"/>
          </w:tcPr>
          <w:p w:rsidR="0089704C" w:rsidRDefault="0089704C" w:rsidP="00501203">
            <w:r>
              <w:t>Disponibilidade</w:t>
            </w:r>
          </w:p>
        </w:tc>
        <w:tc>
          <w:tcPr>
            <w:tcW w:w="4388" w:type="dxa"/>
          </w:tcPr>
          <w:p w:rsidR="0089704C" w:rsidRDefault="0089704C" w:rsidP="00501203">
            <w:r>
              <w:t>Leitura</w:t>
            </w:r>
          </w:p>
        </w:tc>
      </w:tr>
      <w:tr w:rsidR="0089704C" w:rsidTr="00501203">
        <w:tc>
          <w:tcPr>
            <w:tcW w:w="1838" w:type="dxa"/>
            <w:vMerge/>
          </w:tcPr>
          <w:p w:rsidR="0089704C" w:rsidRDefault="0089704C" w:rsidP="00501203"/>
        </w:tc>
        <w:tc>
          <w:tcPr>
            <w:tcW w:w="2268" w:type="dxa"/>
          </w:tcPr>
          <w:p w:rsidR="0089704C" w:rsidRDefault="0089704C" w:rsidP="00501203">
            <w:r>
              <w:t>Formato</w:t>
            </w:r>
          </w:p>
        </w:tc>
        <w:tc>
          <w:tcPr>
            <w:tcW w:w="4388" w:type="dxa"/>
          </w:tcPr>
          <w:p w:rsidR="0089704C" w:rsidRDefault="0089704C" w:rsidP="00501203">
            <w:r>
              <w:t>Numérico</w:t>
            </w:r>
          </w:p>
        </w:tc>
      </w:tr>
      <w:tr w:rsidR="0089704C" w:rsidTr="00501203">
        <w:tc>
          <w:tcPr>
            <w:tcW w:w="1838" w:type="dxa"/>
            <w:vMerge/>
          </w:tcPr>
          <w:p w:rsidR="0089704C" w:rsidRDefault="0089704C" w:rsidP="00501203"/>
        </w:tc>
        <w:tc>
          <w:tcPr>
            <w:tcW w:w="2268" w:type="dxa"/>
          </w:tcPr>
          <w:p w:rsidR="0089704C" w:rsidRDefault="0089704C" w:rsidP="00501203">
            <w:r>
              <w:t>Tamanho (caracteres)</w:t>
            </w:r>
          </w:p>
        </w:tc>
        <w:tc>
          <w:tcPr>
            <w:tcW w:w="4388" w:type="dxa"/>
          </w:tcPr>
          <w:p w:rsidR="0089704C" w:rsidRDefault="0089704C" w:rsidP="00501203">
            <w:r>
              <w:t>N/A</w:t>
            </w:r>
          </w:p>
        </w:tc>
      </w:tr>
      <w:tr w:rsidR="0089704C" w:rsidTr="00501203">
        <w:tc>
          <w:tcPr>
            <w:tcW w:w="1838" w:type="dxa"/>
            <w:vMerge/>
          </w:tcPr>
          <w:p w:rsidR="0089704C" w:rsidRDefault="0089704C" w:rsidP="00501203"/>
        </w:tc>
        <w:tc>
          <w:tcPr>
            <w:tcW w:w="2268" w:type="dxa"/>
          </w:tcPr>
          <w:p w:rsidR="0089704C" w:rsidRDefault="0089704C" w:rsidP="00501203">
            <w:r>
              <w:t>Máscara</w:t>
            </w:r>
          </w:p>
        </w:tc>
        <w:tc>
          <w:tcPr>
            <w:tcW w:w="4388" w:type="dxa"/>
          </w:tcPr>
          <w:p w:rsidR="0089704C" w:rsidRDefault="0089704C" w:rsidP="00501203">
            <w:r>
              <w:t>N/A</w:t>
            </w:r>
          </w:p>
        </w:tc>
      </w:tr>
      <w:tr w:rsidR="0089704C" w:rsidTr="00501203">
        <w:tc>
          <w:tcPr>
            <w:tcW w:w="1838" w:type="dxa"/>
            <w:vMerge/>
          </w:tcPr>
          <w:p w:rsidR="0089704C" w:rsidRDefault="0089704C" w:rsidP="00501203"/>
        </w:tc>
        <w:tc>
          <w:tcPr>
            <w:tcW w:w="2268" w:type="dxa"/>
          </w:tcPr>
          <w:p w:rsidR="0089704C" w:rsidRDefault="0089704C" w:rsidP="00501203">
            <w:r>
              <w:t>Obrigatoriedade</w:t>
            </w:r>
          </w:p>
        </w:tc>
        <w:tc>
          <w:tcPr>
            <w:tcW w:w="4388" w:type="dxa"/>
          </w:tcPr>
          <w:p w:rsidR="0089704C" w:rsidRDefault="0089704C" w:rsidP="00501203">
            <w:r>
              <w:t>SIM</w:t>
            </w:r>
          </w:p>
        </w:tc>
      </w:tr>
      <w:tr w:rsidR="0089704C" w:rsidTr="00501203">
        <w:tc>
          <w:tcPr>
            <w:tcW w:w="1838" w:type="dxa"/>
            <w:vMerge w:val="restart"/>
            <w:shd w:val="clear" w:color="auto" w:fill="DEEAF6" w:themeFill="accent1" w:themeFillTint="33"/>
          </w:tcPr>
          <w:p w:rsidR="0089704C" w:rsidRPr="00565DCB" w:rsidRDefault="0089704C" w:rsidP="00501203">
            <w:pPr>
              <w:rPr>
                <w:b/>
              </w:rPr>
            </w:pPr>
            <w:r>
              <w:rPr>
                <w:b/>
              </w:rPr>
              <w:t>Data Admissão</w:t>
            </w:r>
          </w:p>
        </w:tc>
        <w:tc>
          <w:tcPr>
            <w:tcW w:w="2268" w:type="dxa"/>
            <w:shd w:val="clear" w:color="auto" w:fill="DEEAF6" w:themeFill="accent1" w:themeFillTint="33"/>
          </w:tcPr>
          <w:p w:rsidR="0089704C" w:rsidRDefault="0089704C" w:rsidP="00501203">
            <w:r>
              <w:t>Ajuda</w:t>
            </w:r>
          </w:p>
        </w:tc>
        <w:tc>
          <w:tcPr>
            <w:tcW w:w="4388" w:type="dxa"/>
            <w:shd w:val="clear" w:color="auto" w:fill="DEEAF6" w:themeFill="accent1" w:themeFillTint="33"/>
          </w:tcPr>
          <w:p w:rsidR="0089704C" w:rsidRDefault="0089704C" w:rsidP="00501203">
            <w:r>
              <w:t>“Selecione uma data”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Conteúdo Inicial</w:t>
            </w:r>
          </w:p>
        </w:tc>
        <w:tc>
          <w:tcPr>
            <w:tcW w:w="4388" w:type="dxa"/>
            <w:shd w:val="clear" w:color="auto" w:fill="DEEAF6" w:themeFill="accent1" w:themeFillTint="33"/>
          </w:tcPr>
          <w:p w:rsidR="0089704C" w:rsidRDefault="0089704C" w:rsidP="00501203">
            <w:r>
              <w:t>Vazio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Descrição</w:t>
            </w:r>
          </w:p>
        </w:tc>
        <w:tc>
          <w:tcPr>
            <w:tcW w:w="4388" w:type="dxa"/>
            <w:shd w:val="clear" w:color="auto" w:fill="DEEAF6" w:themeFill="accent1" w:themeFillTint="33"/>
          </w:tcPr>
          <w:p w:rsidR="0089704C" w:rsidRDefault="0089704C" w:rsidP="00501203">
            <w:r>
              <w:t xml:space="preserve">Data de admissão do funcionário </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Disponibilidade</w:t>
            </w:r>
          </w:p>
        </w:tc>
        <w:tc>
          <w:tcPr>
            <w:tcW w:w="4388" w:type="dxa"/>
            <w:shd w:val="clear" w:color="auto" w:fill="DEEAF6" w:themeFill="accent1" w:themeFillTint="33"/>
          </w:tcPr>
          <w:p w:rsidR="0089704C" w:rsidRDefault="0089704C" w:rsidP="00501203">
            <w:r>
              <w:t>Leitura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Formato</w:t>
            </w:r>
          </w:p>
        </w:tc>
        <w:tc>
          <w:tcPr>
            <w:tcW w:w="4388" w:type="dxa"/>
            <w:shd w:val="clear" w:color="auto" w:fill="DEEAF6" w:themeFill="accent1" w:themeFillTint="33"/>
          </w:tcPr>
          <w:p w:rsidR="0089704C" w:rsidRDefault="0089704C" w:rsidP="00501203">
            <w:r>
              <w:t>Numérico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Tamanho (caracteres)</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Máscara</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Obrigatoriedade</w:t>
            </w:r>
          </w:p>
        </w:tc>
        <w:tc>
          <w:tcPr>
            <w:tcW w:w="4388" w:type="dxa"/>
            <w:shd w:val="clear" w:color="auto" w:fill="DEEAF6" w:themeFill="accent1" w:themeFillTint="33"/>
          </w:tcPr>
          <w:p w:rsidR="0089704C" w:rsidRDefault="0089704C" w:rsidP="00501203">
            <w:r>
              <w:t>SIM</w:t>
            </w:r>
          </w:p>
        </w:tc>
      </w:tr>
      <w:tr w:rsidR="0089704C" w:rsidTr="00501203">
        <w:tc>
          <w:tcPr>
            <w:tcW w:w="1838" w:type="dxa"/>
            <w:vMerge w:val="restart"/>
          </w:tcPr>
          <w:p w:rsidR="0089704C" w:rsidRPr="00565DCB" w:rsidRDefault="0089704C" w:rsidP="00501203">
            <w:pPr>
              <w:rPr>
                <w:b/>
              </w:rPr>
            </w:pPr>
            <w:r>
              <w:rPr>
                <w:b/>
              </w:rPr>
              <w:lastRenderedPageBreak/>
              <w:t>Salvar</w:t>
            </w:r>
          </w:p>
        </w:tc>
        <w:tc>
          <w:tcPr>
            <w:tcW w:w="2268" w:type="dxa"/>
          </w:tcPr>
          <w:p w:rsidR="0089704C" w:rsidRDefault="0089704C" w:rsidP="00501203">
            <w:r>
              <w:t>Ajuda</w:t>
            </w:r>
          </w:p>
        </w:tc>
        <w:tc>
          <w:tcPr>
            <w:tcW w:w="4388" w:type="dxa"/>
          </w:tcPr>
          <w:p w:rsidR="0089704C" w:rsidRDefault="0089704C" w:rsidP="00501203">
            <w:r>
              <w:t>“Clique para salvar o cadastro”</w:t>
            </w:r>
          </w:p>
        </w:tc>
      </w:tr>
      <w:tr w:rsidR="0089704C" w:rsidTr="00501203">
        <w:tc>
          <w:tcPr>
            <w:tcW w:w="1838" w:type="dxa"/>
            <w:vMerge/>
          </w:tcPr>
          <w:p w:rsidR="0089704C" w:rsidRDefault="0089704C" w:rsidP="00501203"/>
        </w:tc>
        <w:tc>
          <w:tcPr>
            <w:tcW w:w="2268" w:type="dxa"/>
          </w:tcPr>
          <w:p w:rsidR="0089704C" w:rsidRDefault="0089704C" w:rsidP="00501203">
            <w:r>
              <w:t>Conteúdo Inicial</w:t>
            </w:r>
          </w:p>
        </w:tc>
        <w:tc>
          <w:tcPr>
            <w:tcW w:w="4388" w:type="dxa"/>
          </w:tcPr>
          <w:p w:rsidR="0089704C" w:rsidRDefault="0089704C" w:rsidP="00501203">
            <w:r>
              <w:t>Vazio</w:t>
            </w:r>
          </w:p>
        </w:tc>
      </w:tr>
      <w:tr w:rsidR="0089704C" w:rsidTr="00501203">
        <w:tc>
          <w:tcPr>
            <w:tcW w:w="1838" w:type="dxa"/>
            <w:vMerge/>
          </w:tcPr>
          <w:p w:rsidR="0089704C" w:rsidRDefault="0089704C" w:rsidP="00501203"/>
        </w:tc>
        <w:tc>
          <w:tcPr>
            <w:tcW w:w="2268" w:type="dxa"/>
          </w:tcPr>
          <w:p w:rsidR="0089704C" w:rsidRDefault="0089704C" w:rsidP="00501203">
            <w:r>
              <w:t>Descrição</w:t>
            </w:r>
          </w:p>
        </w:tc>
        <w:tc>
          <w:tcPr>
            <w:tcW w:w="4388" w:type="dxa"/>
          </w:tcPr>
          <w:p w:rsidR="0089704C" w:rsidRDefault="0089704C" w:rsidP="00501203">
            <w:r>
              <w:t>Botão para salvar o novo cadastro de funcionário</w:t>
            </w:r>
          </w:p>
        </w:tc>
      </w:tr>
      <w:tr w:rsidR="0089704C" w:rsidTr="00501203">
        <w:tc>
          <w:tcPr>
            <w:tcW w:w="1838" w:type="dxa"/>
            <w:vMerge/>
          </w:tcPr>
          <w:p w:rsidR="0089704C" w:rsidRDefault="0089704C" w:rsidP="00501203"/>
        </w:tc>
        <w:tc>
          <w:tcPr>
            <w:tcW w:w="2268" w:type="dxa"/>
          </w:tcPr>
          <w:p w:rsidR="0089704C" w:rsidRDefault="0089704C" w:rsidP="00501203">
            <w:r>
              <w:t>Disponibilidade</w:t>
            </w:r>
          </w:p>
        </w:tc>
        <w:tc>
          <w:tcPr>
            <w:tcW w:w="4388" w:type="dxa"/>
          </w:tcPr>
          <w:p w:rsidR="0089704C" w:rsidRDefault="0089704C" w:rsidP="00501203">
            <w:r>
              <w:t>Leitura/Ação</w:t>
            </w:r>
          </w:p>
        </w:tc>
      </w:tr>
      <w:tr w:rsidR="0089704C" w:rsidTr="00501203">
        <w:tc>
          <w:tcPr>
            <w:tcW w:w="1838" w:type="dxa"/>
            <w:vMerge/>
          </w:tcPr>
          <w:p w:rsidR="0089704C" w:rsidRDefault="0089704C" w:rsidP="00501203"/>
        </w:tc>
        <w:tc>
          <w:tcPr>
            <w:tcW w:w="2268" w:type="dxa"/>
          </w:tcPr>
          <w:p w:rsidR="0089704C" w:rsidRDefault="0089704C" w:rsidP="00501203">
            <w:r>
              <w:t>Formato</w:t>
            </w:r>
          </w:p>
        </w:tc>
        <w:tc>
          <w:tcPr>
            <w:tcW w:w="4388" w:type="dxa"/>
          </w:tcPr>
          <w:p w:rsidR="0089704C" w:rsidRDefault="0089704C" w:rsidP="00501203">
            <w:r>
              <w:t>Botão</w:t>
            </w:r>
          </w:p>
        </w:tc>
      </w:tr>
      <w:tr w:rsidR="0089704C" w:rsidTr="00501203">
        <w:tc>
          <w:tcPr>
            <w:tcW w:w="1838" w:type="dxa"/>
            <w:vMerge/>
          </w:tcPr>
          <w:p w:rsidR="0089704C" w:rsidRDefault="0089704C" w:rsidP="00501203"/>
        </w:tc>
        <w:tc>
          <w:tcPr>
            <w:tcW w:w="2268" w:type="dxa"/>
          </w:tcPr>
          <w:p w:rsidR="0089704C" w:rsidRDefault="0089704C" w:rsidP="00501203">
            <w:r>
              <w:t>Tamanho (caracteres)</w:t>
            </w:r>
          </w:p>
        </w:tc>
        <w:tc>
          <w:tcPr>
            <w:tcW w:w="4388" w:type="dxa"/>
          </w:tcPr>
          <w:p w:rsidR="0089704C" w:rsidRDefault="0089704C" w:rsidP="00501203">
            <w:r>
              <w:t>N/A</w:t>
            </w:r>
          </w:p>
        </w:tc>
      </w:tr>
      <w:tr w:rsidR="0089704C" w:rsidTr="00501203">
        <w:tc>
          <w:tcPr>
            <w:tcW w:w="1838" w:type="dxa"/>
            <w:vMerge/>
          </w:tcPr>
          <w:p w:rsidR="0089704C" w:rsidRDefault="0089704C" w:rsidP="00501203"/>
        </w:tc>
        <w:tc>
          <w:tcPr>
            <w:tcW w:w="2268" w:type="dxa"/>
          </w:tcPr>
          <w:p w:rsidR="0089704C" w:rsidRDefault="0089704C" w:rsidP="00501203">
            <w:r>
              <w:t>Máscara</w:t>
            </w:r>
          </w:p>
        </w:tc>
        <w:tc>
          <w:tcPr>
            <w:tcW w:w="4388" w:type="dxa"/>
          </w:tcPr>
          <w:p w:rsidR="0089704C" w:rsidRDefault="0089704C" w:rsidP="00501203">
            <w:r>
              <w:t>N/A</w:t>
            </w:r>
          </w:p>
        </w:tc>
      </w:tr>
      <w:tr w:rsidR="0089704C" w:rsidTr="00501203">
        <w:tc>
          <w:tcPr>
            <w:tcW w:w="1838" w:type="dxa"/>
            <w:vMerge/>
          </w:tcPr>
          <w:p w:rsidR="0089704C" w:rsidRDefault="0089704C" w:rsidP="00501203"/>
        </w:tc>
        <w:tc>
          <w:tcPr>
            <w:tcW w:w="2268" w:type="dxa"/>
          </w:tcPr>
          <w:p w:rsidR="0089704C" w:rsidRDefault="0089704C" w:rsidP="00501203">
            <w:r>
              <w:t>Obrigatoriedade</w:t>
            </w:r>
          </w:p>
        </w:tc>
        <w:tc>
          <w:tcPr>
            <w:tcW w:w="4388" w:type="dxa"/>
          </w:tcPr>
          <w:p w:rsidR="0089704C" w:rsidRDefault="0089704C" w:rsidP="00501203">
            <w:r>
              <w:t>NÃO</w:t>
            </w:r>
          </w:p>
        </w:tc>
      </w:tr>
    </w:tbl>
    <w:p w:rsidR="0089704C" w:rsidRDefault="0089704C" w:rsidP="0089704C">
      <w:pPr>
        <w:pStyle w:val="PargrafodaLista"/>
        <w:tabs>
          <w:tab w:val="left" w:pos="2325"/>
        </w:tabs>
      </w:pPr>
    </w:p>
    <w:p w:rsidR="0089704C" w:rsidRPr="000D04BD" w:rsidRDefault="0089704C" w:rsidP="0089704C">
      <w:pPr>
        <w:shd w:val="clear" w:color="auto" w:fill="9CC2E5" w:themeFill="accent1" w:themeFillTint="99"/>
        <w:tabs>
          <w:tab w:val="left" w:pos="2325"/>
        </w:tabs>
        <w:rPr>
          <w:b/>
          <w:sz w:val="24"/>
          <w:u w:val="single"/>
        </w:rPr>
      </w:pPr>
      <w:r w:rsidRPr="004E1175">
        <w:rPr>
          <w:b/>
          <w:sz w:val="24"/>
        </w:rPr>
        <w:t>Regras de Negócio</w:t>
      </w:r>
    </w:p>
    <w:p w:rsidR="0089704C" w:rsidRDefault="0089704C" w:rsidP="00147EDB">
      <w:pPr>
        <w:pStyle w:val="PargrafodaLista"/>
        <w:numPr>
          <w:ilvl w:val="0"/>
          <w:numId w:val="40"/>
        </w:numPr>
        <w:tabs>
          <w:tab w:val="left" w:pos="2325"/>
        </w:tabs>
      </w:pPr>
      <w:r>
        <w:t xml:space="preserve">Conforme regra </w:t>
      </w:r>
      <w:hyperlink w:anchor="BotaoSalvar" w:history="1">
        <w:r w:rsidRPr="00461302">
          <w:rPr>
            <w:rStyle w:val="Hyperlink"/>
          </w:rPr>
          <w:t>Fn5 – Botão Salvar</w:t>
        </w:r>
      </w:hyperlink>
      <w:r>
        <w:t xml:space="preserve">, </w:t>
      </w:r>
      <w:hyperlink w:anchor="CamposObrigatorios" w:history="1">
        <w:r w:rsidRPr="00461302">
          <w:rPr>
            <w:rStyle w:val="Hyperlink"/>
          </w:rPr>
          <w:t>Fn8 – Campos Obrigatórios</w:t>
        </w:r>
      </w:hyperlink>
      <w:r>
        <w:t xml:space="preserve"> e </w:t>
      </w:r>
      <w:hyperlink w:anchor="validação" w:history="1">
        <w:r w:rsidRPr="00C55105">
          <w:rPr>
            <w:rStyle w:val="Hyperlink"/>
          </w:rPr>
          <w:t>Fn5 – Validação</w:t>
        </w:r>
      </w:hyperlink>
      <w:r>
        <w:t xml:space="preserve"> </w:t>
      </w: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 xml:space="preserve">O usuário deverá ter perfil de Administrador e/ou Gerente </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 estar no módulo de funcionários</w:t>
      </w: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Pr="000D04BD"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preenche os campos</w:t>
      </w:r>
    </w:p>
    <w:p w:rsidR="0089704C"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clica no botão salvar</w:t>
      </w:r>
      <w:r w:rsidRPr="000D04BD">
        <w:rPr>
          <w:rFonts w:eastAsia="Arial" w:cs="Arial"/>
        </w:rPr>
        <w:t xml:space="preserve">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efetua a validação dos campos obrigatórios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exibe a mensagem na tela </w:t>
      </w:r>
      <w:hyperlink w:anchor="BotaoSalvar" w:history="1">
        <w:r w:rsidRPr="00461302">
          <w:rPr>
            <w:rStyle w:val="Hyperlink"/>
            <w:rFonts w:eastAsia="Arial" w:cs="Arial"/>
          </w:rPr>
          <w:t>Fn5 – Botão Salvar</w:t>
        </w:r>
      </w:hyperlink>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usuário clica na aba </w:t>
      </w:r>
      <w:hyperlink w:anchor="endereço" w:history="1">
        <w:r w:rsidRPr="00C55105">
          <w:rPr>
            <w:rStyle w:val="Hyperlink"/>
            <w:rFonts w:eastAsia="Arial" w:cs="Arial"/>
          </w:rPr>
          <w:t>endereço</w:t>
        </w:r>
      </w:hyperlink>
      <w:r>
        <w:rPr>
          <w:rFonts w:eastAsia="Arial" w:cs="Arial"/>
        </w:rPr>
        <w:t xml:space="preserve"> para continuar o cadastro</w:t>
      </w: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p>
    <w:p w:rsidR="0089704C" w:rsidRDefault="0089704C" w:rsidP="0089704C">
      <w:pPr>
        <w:pStyle w:val="PargrafodaLista"/>
        <w:tabs>
          <w:tab w:val="left" w:pos="2325"/>
        </w:tabs>
      </w:pPr>
      <w:r>
        <w:t>Não se aplica</w:t>
      </w:r>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r>
        <w:rPr>
          <w:rFonts w:cs="Arial"/>
          <w:b/>
        </w:rPr>
        <w:t xml:space="preserve"> </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O usuário não preenche todos os campos obrigatórios</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 xml:space="preserve">O sistema verifica quais campos não foram preenchidos </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O sistema apresenta na tela a mensagem</w:t>
      </w:r>
      <w:hyperlink w:anchor="CamposObrigatorios" w:history="1">
        <w:r w:rsidRPr="000E41FF">
          <w:rPr>
            <w:rStyle w:val="Hyperlink"/>
            <w:rFonts w:eastAsia="Arial" w:cs="Arial"/>
          </w:rPr>
          <w:t xml:space="preserve"> Fn8 – Campos obrigatórios</w:t>
        </w:r>
      </w:hyperlink>
      <w:hyperlink w:anchor="CamposObrigatorios" w:history="1"/>
    </w:p>
    <w:p w:rsidR="0089704C" w:rsidRDefault="0089704C" w:rsidP="0089704C">
      <w:pPr>
        <w:tabs>
          <w:tab w:val="left" w:pos="2325"/>
        </w:tabs>
        <w:rPr>
          <w:b/>
        </w:rPr>
      </w:pPr>
    </w:p>
    <w:p w:rsidR="0089704C" w:rsidRDefault="0089704C" w:rsidP="0089704C">
      <w:pPr>
        <w:tabs>
          <w:tab w:val="left" w:pos="2325"/>
        </w:tabs>
      </w:pPr>
      <w:r>
        <w:t xml:space="preserve">A aba </w:t>
      </w:r>
      <w:bookmarkStart w:id="67" w:name="endereço"/>
      <w:r w:rsidRPr="001405CB">
        <w:rPr>
          <w:b/>
        </w:rPr>
        <w:t>Endereço</w:t>
      </w:r>
      <w:r>
        <w:t xml:space="preserve"> </w:t>
      </w:r>
      <w:bookmarkEnd w:id="67"/>
      <w:r>
        <w:t>deverá conter os campos:</w:t>
      </w:r>
    </w:p>
    <w:p w:rsidR="0089704C" w:rsidRDefault="0089704C" w:rsidP="0089704C">
      <w:pPr>
        <w:tabs>
          <w:tab w:val="left" w:pos="2325"/>
        </w:tabs>
        <w:jc w:val="center"/>
      </w:pPr>
      <w:r>
        <w:rPr>
          <w:noProof/>
          <w:lang w:eastAsia="pt-BR"/>
        </w:rPr>
        <w:lastRenderedPageBreak/>
        <w:drawing>
          <wp:inline distT="0" distB="0" distL="0" distR="0" wp14:anchorId="79FC7899" wp14:editId="65AB77B2">
            <wp:extent cx="4933950" cy="3552825"/>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33950" cy="3552825"/>
                    </a:xfrm>
                    <a:prstGeom prst="rect">
                      <a:avLst/>
                    </a:prstGeom>
                    <a:noFill/>
                    <a:ln>
                      <a:noFill/>
                    </a:ln>
                  </pic:spPr>
                </pic:pic>
              </a:graphicData>
            </a:graphic>
          </wp:inline>
        </w:drawing>
      </w:r>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right" w:pos="8504"/>
        </w:tabs>
        <w:jc w:val="both"/>
        <w:rPr>
          <w:b/>
          <w:sz w:val="24"/>
        </w:rPr>
      </w:pPr>
      <w:r w:rsidRPr="004E1175">
        <w:rPr>
          <w:b/>
          <w:sz w:val="24"/>
        </w:rPr>
        <w:t>Regra de Apresentação dos Atributos</w:t>
      </w:r>
    </w:p>
    <w:p w:rsidR="0089704C" w:rsidRPr="004E1175" w:rsidRDefault="0089704C" w:rsidP="0089704C">
      <w:pPr>
        <w:shd w:val="clear" w:color="auto" w:fill="FFFFFF" w:themeFill="background1"/>
        <w:tabs>
          <w:tab w:val="right" w:pos="8504"/>
        </w:tabs>
        <w:jc w:val="both"/>
        <w:rPr>
          <w:b/>
          <w:u w:val="single"/>
        </w:rPr>
      </w:pPr>
    </w:p>
    <w:tbl>
      <w:tblPr>
        <w:tblStyle w:val="Tabelacomgrade"/>
        <w:tblW w:w="0" w:type="auto"/>
        <w:tblLook w:val="04A0" w:firstRow="1" w:lastRow="0" w:firstColumn="1" w:lastColumn="0" w:noHBand="0" w:noVBand="1"/>
      </w:tblPr>
      <w:tblGrid>
        <w:gridCol w:w="1838"/>
        <w:gridCol w:w="2268"/>
        <w:gridCol w:w="4388"/>
      </w:tblGrid>
      <w:tr w:rsidR="0089704C" w:rsidTr="00501203">
        <w:tc>
          <w:tcPr>
            <w:tcW w:w="1838" w:type="dxa"/>
            <w:shd w:val="clear" w:color="auto" w:fill="D9D9D9" w:themeFill="background1" w:themeFillShade="D9"/>
          </w:tcPr>
          <w:p w:rsidR="0089704C" w:rsidRPr="001D2271" w:rsidRDefault="0089704C" w:rsidP="00501203">
            <w:pPr>
              <w:jc w:val="center"/>
              <w:rPr>
                <w:b/>
              </w:rPr>
            </w:pPr>
            <w:r w:rsidRPr="001D2271">
              <w:rPr>
                <w:b/>
              </w:rPr>
              <w:t>NOME CAMPO</w:t>
            </w:r>
          </w:p>
        </w:tc>
        <w:tc>
          <w:tcPr>
            <w:tcW w:w="2268" w:type="dxa"/>
            <w:shd w:val="clear" w:color="auto" w:fill="D9D9D9" w:themeFill="background1" w:themeFillShade="D9"/>
          </w:tcPr>
          <w:p w:rsidR="0089704C" w:rsidRPr="001D2271" w:rsidRDefault="0089704C" w:rsidP="00501203">
            <w:pPr>
              <w:jc w:val="center"/>
              <w:rPr>
                <w:b/>
              </w:rPr>
            </w:pPr>
            <w:r w:rsidRPr="001D2271">
              <w:rPr>
                <w:b/>
              </w:rPr>
              <w:t>TIPO REGRA</w:t>
            </w:r>
          </w:p>
        </w:tc>
        <w:tc>
          <w:tcPr>
            <w:tcW w:w="4388" w:type="dxa"/>
            <w:shd w:val="clear" w:color="auto" w:fill="D9D9D9" w:themeFill="background1" w:themeFillShade="D9"/>
          </w:tcPr>
          <w:p w:rsidR="0089704C" w:rsidRPr="001D2271" w:rsidRDefault="0089704C" w:rsidP="00501203">
            <w:pPr>
              <w:jc w:val="center"/>
              <w:rPr>
                <w:b/>
              </w:rPr>
            </w:pPr>
            <w:r w:rsidRPr="001D2271">
              <w:rPr>
                <w:b/>
              </w:rPr>
              <w:t>DESCRIÇÃO</w:t>
            </w:r>
          </w:p>
        </w:tc>
      </w:tr>
      <w:tr w:rsidR="0089704C" w:rsidTr="00501203">
        <w:tc>
          <w:tcPr>
            <w:tcW w:w="1838" w:type="dxa"/>
            <w:vMerge w:val="restart"/>
            <w:shd w:val="clear" w:color="auto" w:fill="DEEAF6" w:themeFill="accent1" w:themeFillTint="33"/>
          </w:tcPr>
          <w:p w:rsidR="0089704C" w:rsidRPr="00565DCB" w:rsidRDefault="0089704C" w:rsidP="00501203">
            <w:pPr>
              <w:rPr>
                <w:b/>
              </w:rPr>
            </w:pPr>
            <w:proofErr w:type="spellStart"/>
            <w:r>
              <w:rPr>
                <w:b/>
              </w:rPr>
              <w:t>Cep</w:t>
            </w:r>
            <w:proofErr w:type="spellEnd"/>
          </w:p>
        </w:tc>
        <w:tc>
          <w:tcPr>
            <w:tcW w:w="2268" w:type="dxa"/>
            <w:shd w:val="clear" w:color="auto" w:fill="DEEAF6" w:themeFill="accent1" w:themeFillTint="33"/>
          </w:tcPr>
          <w:p w:rsidR="0089704C" w:rsidRDefault="0089704C" w:rsidP="00501203">
            <w:r>
              <w:t>Ajuda</w:t>
            </w:r>
          </w:p>
        </w:tc>
        <w:tc>
          <w:tcPr>
            <w:tcW w:w="4388" w:type="dxa"/>
            <w:shd w:val="clear" w:color="auto" w:fill="DEEAF6" w:themeFill="accent1" w:themeFillTint="33"/>
          </w:tcPr>
          <w:p w:rsidR="0089704C" w:rsidRDefault="0089704C" w:rsidP="00501203">
            <w:r>
              <w:t xml:space="preserve">“Insira o </w:t>
            </w:r>
            <w:proofErr w:type="spellStart"/>
            <w:r>
              <w:t>cep</w:t>
            </w:r>
            <w:proofErr w:type="spellEnd"/>
            <w:r>
              <w:t xml:space="preserve"> do funcionário”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Conteúdo Inicial</w:t>
            </w:r>
          </w:p>
        </w:tc>
        <w:tc>
          <w:tcPr>
            <w:tcW w:w="4388" w:type="dxa"/>
            <w:shd w:val="clear" w:color="auto" w:fill="DEEAF6" w:themeFill="accent1" w:themeFillTint="33"/>
          </w:tcPr>
          <w:p w:rsidR="0089704C" w:rsidRDefault="0089704C" w:rsidP="00501203">
            <w:r>
              <w:t>Vazio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Descrição</w:t>
            </w:r>
          </w:p>
        </w:tc>
        <w:tc>
          <w:tcPr>
            <w:tcW w:w="4388" w:type="dxa"/>
            <w:shd w:val="clear" w:color="auto" w:fill="DEEAF6" w:themeFill="accent1" w:themeFillTint="33"/>
          </w:tcPr>
          <w:p w:rsidR="0089704C" w:rsidRDefault="0089704C" w:rsidP="00501203">
            <w:proofErr w:type="spellStart"/>
            <w:r>
              <w:t>Cep</w:t>
            </w:r>
            <w:proofErr w:type="spellEnd"/>
            <w:r>
              <w:t xml:space="preserve"> do funcionário </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Disponibilidade</w:t>
            </w:r>
          </w:p>
        </w:tc>
        <w:tc>
          <w:tcPr>
            <w:tcW w:w="4388" w:type="dxa"/>
            <w:shd w:val="clear" w:color="auto" w:fill="DEEAF6" w:themeFill="accent1" w:themeFillTint="33"/>
          </w:tcPr>
          <w:p w:rsidR="0089704C" w:rsidRDefault="0089704C" w:rsidP="00501203">
            <w:r>
              <w:t>Escrita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Formato</w:t>
            </w:r>
          </w:p>
        </w:tc>
        <w:tc>
          <w:tcPr>
            <w:tcW w:w="4388" w:type="dxa"/>
            <w:shd w:val="clear" w:color="auto" w:fill="DEEAF6" w:themeFill="accent1" w:themeFillTint="33"/>
          </w:tcPr>
          <w:p w:rsidR="0089704C" w:rsidRDefault="0089704C" w:rsidP="00501203">
            <w:r>
              <w:t>Numérico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Tamanho (caracteres)</w:t>
            </w:r>
          </w:p>
        </w:tc>
        <w:tc>
          <w:tcPr>
            <w:tcW w:w="4388" w:type="dxa"/>
            <w:shd w:val="clear" w:color="auto" w:fill="DEEAF6" w:themeFill="accent1" w:themeFillTint="33"/>
          </w:tcPr>
          <w:p w:rsidR="0089704C" w:rsidRDefault="0089704C" w:rsidP="00501203">
            <w:r>
              <w:t>8</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Máscara</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Obrigatoriedade</w:t>
            </w:r>
          </w:p>
        </w:tc>
        <w:tc>
          <w:tcPr>
            <w:tcW w:w="4388" w:type="dxa"/>
            <w:shd w:val="clear" w:color="auto" w:fill="DEEAF6" w:themeFill="accent1" w:themeFillTint="33"/>
          </w:tcPr>
          <w:p w:rsidR="0089704C" w:rsidRDefault="0089704C" w:rsidP="00501203">
            <w:r>
              <w:t>SIM</w:t>
            </w:r>
          </w:p>
        </w:tc>
      </w:tr>
      <w:tr w:rsidR="0089704C" w:rsidTr="00501203">
        <w:tc>
          <w:tcPr>
            <w:tcW w:w="1838" w:type="dxa"/>
            <w:vMerge w:val="restart"/>
          </w:tcPr>
          <w:p w:rsidR="0089704C" w:rsidRPr="00565DCB" w:rsidRDefault="0089704C" w:rsidP="00501203">
            <w:pPr>
              <w:rPr>
                <w:b/>
              </w:rPr>
            </w:pPr>
            <w:r w:rsidRPr="00565DCB">
              <w:rPr>
                <w:b/>
              </w:rPr>
              <w:t>C</w:t>
            </w:r>
            <w:r>
              <w:rPr>
                <w:b/>
              </w:rPr>
              <w:t>onsultar</w:t>
            </w:r>
          </w:p>
        </w:tc>
        <w:tc>
          <w:tcPr>
            <w:tcW w:w="2268" w:type="dxa"/>
          </w:tcPr>
          <w:p w:rsidR="0089704C" w:rsidRDefault="0089704C" w:rsidP="00501203">
            <w:r>
              <w:t>Ajuda</w:t>
            </w:r>
          </w:p>
        </w:tc>
        <w:tc>
          <w:tcPr>
            <w:tcW w:w="4388" w:type="dxa"/>
          </w:tcPr>
          <w:p w:rsidR="0089704C" w:rsidRDefault="0089704C" w:rsidP="00501203">
            <w:r>
              <w:t xml:space="preserve">“Clique para pesquisar o endereço pelo </w:t>
            </w:r>
            <w:proofErr w:type="spellStart"/>
            <w:r>
              <w:t>cep</w:t>
            </w:r>
            <w:proofErr w:type="spellEnd"/>
            <w:r>
              <w:t>”</w:t>
            </w:r>
          </w:p>
        </w:tc>
      </w:tr>
      <w:tr w:rsidR="0089704C" w:rsidTr="00501203">
        <w:tc>
          <w:tcPr>
            <w:tcW w:w="1838" w:type="dxa"/>
            <w:vMerge/>
          </w:tcPr>
          <w:p w:rsidR="0089704C" w:rsidRDefault="0089704C" w:rsidP="00501203"/>
        </w:tc>
        <w:tc>
          <w:tcPr>
            <w:tcW w:w="2268" w:type="dxa"/>
          </w:tcPr>
          <w:p w:rsidR="0089704C" w:rsidRDefault="0089704C" w:rsidP="00501203">
            <w:r>
              <w:t>Conteúdo Inicial</w:t>
            </w:r>
          </w:p>
        </w:tc>
        <w:tc>
          <w:tcPr>
            <w:tcW w:w="4388" w:type="dxa"/>
          </w:tcPr>
          <w:p w:rsidR="0089704C" w:rsidRDefault="0089704C" w:rsidP="00501203">
            <w:r>
              <w:t>N/A</w:t>
            </w:r>
          </w:p>
        </w:tc>
      </w:tr>
      <w:tr w:rsidR="0089704C" w:rsidTr="00501203">
        <w:tc>
          <w:tcPr>
            <w:tcW w:w="1838" w:type="dxa"/>
            <w:vMerge/>
          </w:tcPr>
          <w:p w:rsidR="0089704C" w:rsidRDefault="0089704C" w:rsidP="00501203"/>
        </w:tc>
        <w:tc>
          <w:tcPr>
            <w:tcW w:w="2268" w:type="dxa"/>
          </w:tcPr>
          <w:p w:rsidR="0089704C" w:rsidRDefault="0089704C" w:rsidP="00501203">
            <w:r>
              <w:t>Descrição</w:t>
            </w:r>
          </w:p>
        </w:tc>
        <w:tc>
          <w:tcPr>
            <w:tcW w:w="4388" w:type="dxa"/>
          </w:tcPr>
          <w:p w:rsidR="0089704C" w:rsidRDefault="0089704C" w:rsidP="00501203">
            <w:r>
              <w:t xml:space="preserve">Botão para pesquisar o endereço pelo </w:t>
            </w:r>
            <w:proofErr w:type="spellStart"/>
            <w:r>
              <w:t>Cep</w:t>
            </w:r>
            <w:proofErr w:type="spellEnd"/>
          </w:p>
        </w:tc>
      </w:tr>
      <w:tr w:rsidR="0089704C" w:rsidTr="00501203">
        <w:tc>
          <w:tcPr>
            <w:tcW w:w="1838" w:type="dxa"/>
            <w:vMerge/>
          </w:tcPr>
          <w:p w:rsidR="0089704C" w:rsidRDefault="0089704C" w:rsidP="00501203"/>
        </w:tc>
        <w:tc>
          <w:tcPr>
            <w:tcW w:w="2268" w:type="dxa"/>
          </w:tcPr>
          <w:p w:rsidR="0089704C" w:rsidRDefault="0089704C" w:rsidP="00501203">
            <w:r>
              <w:t>Disponibilidade</w:t>
            </w:r>
          </w:p>
        </w:tc>
        <w:tc>
          <w:tcPr>
            <w:tcW w:w="4388" w:type="dxa"/>
          </w:tcPr>
          <w:p w:rsidR="0089704C" w:rsidRDefault="0089704C" w:rsidP="00501203">
            <w:r>
              <w:t>Leitura/Ação</w:t>
            </w:r>
          </w:p>
        </w:tc>
      </w:tr>
      <w:tr w:rsidR="0089704C" w:rsidTr="00501203">
        <w:tc>
          <w:tcPr>
            <w:tcW w:w="1838" w:type="dxa"/>
            <w:vMerge/>
          </w:tcPr>
          <w:p w:rsidR="0089704C" w:rsidRDefault="0089704C" w:rsidP="00501203"/>
        </w:tc>
        <w:tc>
          <w:tcPr>
            <w:tcW w:w="2268" w:type="dxa"/>
          </w:tcPr>
          <w:p w:rsidR="0089704C" w:rsidRDefault="0089704C" w:rsidP="00501203">
            <w:r>
              <w:t>Formato</w:t>
            </w:r>
          </w:p>
        </w:tc>
        <w:tc>
          <w:tcPr>
            <w:tcW w:w="4388" w:type="dxa"/>
          </w:tcPr>
          <w:p w:rsidR="0089704C" w:rsidRDefault="0089704C" w:rsidP="00501203">
            <w:r>
              <w:t>Botão</w:t>
            </w:r>
          </w:p>
        </w:tc>
      </w:tr>
      <w:tr w:rsidR="0089704C" w:rsidTr="00501203">
        <w:tc>
          <w:tcPr>
            <w:tcW w:w="1838" w:type="dxa"/>
            <w:vMerge/>
          </w:tcPr>
          <w:p w:rsidR="0089704C" w:rsidRDefault="0089704C" w:rsidP="00501203"/>
        </w:tc>
        <w:tc>
          <w:tcPr>
            <w:tcW w:w="2268" w:type="dxa"/>
          </w:tcPr>
          <w:p w:rsidR="0089704C" w:rsidRDefault="0089704C" w:rsidP="00501203">
            <w:r>
              <w:t>Tamanho (caracteres)</w:t>
            </w:r>
          </w:p>
        </w:tc>
        <w:tc>
          <w:tcPr>
            <w:tcW w:w="4388" w:type="dxa"/>
          </w:tcPr>
          <w:p w:rsidR="0089704C" w:rsidRDefault="0089704C" w:rsidP="00501203">
            <w:r>
              <w:t>N/A</w:t>
            </w:r>
          </w:p>
        </w:tc>
      </w:tr>
      <w:tr w:rsidR="0089704C" w:rsidTr="00501203">
        <w:tc>
          <w:tcPr>
            <w:tcW w:w="1838" w:type="dxa"/>
            <w:vMerge/>
          </w:tcPr>
          <w:p w:rsidR="0089704C" w:rsidRDefault="0089704C" w:rsidP="00501203"/>
        </w:tc>
        <w:tc>
          <w:tcPr>
            <w:tcW w:w="2268" w:type="dxa"/>
          </w:tcPr>
          <w:p w:rsidR="0089704C" w:rsidRDefault="0089704C" w:rsidP="00501203">
            <w:r>
              <w:t>Máscara</w:t>
            </w:r>
          </w:p>
        </w:tc>
        <w:tc>
          <w:tcPr>
            <w:tcW w:w="4388" w:type="dxa"/>
          </w:tcPr>
          <w:p w:rsidR="0089704C" w:rsidRDefault="0089704C" w:rsidP="00501203">
            <w:r>
              <w:t>N/A</w:t>
            </w:r>
          </w:p>
        </w:tc>
      </w:tr>
      <w:tr w:rsidR="0089704C" w:rsidTr="00501203">
        <w:tc>
          <w:tcPr>
            <w:tcW w:w="1838" w:type="dxa"/>
            <w:vMerge/>
          </w:tcPr>
          <w:p w:rsidR="0089704C" w:rsidRDefault="0089704C" w:rsidP="00501203"/>
        </w:tc>
        <w:tc>
          <w:tcPr>
            <w:tcW w:w="2268" w:type="dxa"/>
          </w:tcPr>
          <w:p w:rsidR="0089704C" w:rsidRDefault="0089704C" w:rsidP="00501203">
            <w:r>
              <w:t>Obrigatoriedade</w:t>
            </w:r>
          </w:p>
        </w:tc>
        <w:tc>
          <w:tcPr>
            <w:tcW w:w="4388" w:type="dxa"/>
          </w:tcPr>
          <w:p w:rsidR="0089704C" w:rsidRDefault="0089704C" w:rsidP="00501203">
            <w:r>
              <w:t>NÃO</w:t>
            </w:r>
          </w:p>
        </w:tc>
      </w:tr>
      <w:tr w:rsidR="0089704C" w:rsidTr="00501203">
        <w:tc>
          <w:tcPr>
            <w:tcW w:w="1838" w:type="dxa"/>
            <w:vMerge w:val="restart"/>
            <w:shd w:val="clear" w:color="auto" w:fill="DEEAF6" w:themeFill="accent1" w:themeFillTint="33"/>
          </w:tcPr>
          <w:p w:rsidR="0089704C" w:rsidRPr="007523CD" w:rsidRDefault="0089704C" w:rsidP="00501203">
            <w:r>
              <w:t>Rua</w:t>
            </w:r>
          </w:p>
        </w:tc>
        <w:tc>
          <w:tcPr>
            <w:tcW w:w="2268" w:type="dxa"/>
            <w:shd w:val="clear" w:color="auto" w:fill="DEEAF6" w:themeFill="accent1" w:themeFillTint="33"/>
          </w:tcPr>
          <w:p w:rsidR="0089704C" w:rsidRDefault="0089704C" w:rsidP="00501203">
            <w:r>
              <w:t>Ajuda</w:t>
            </w:r>
          </w:p>
        </w:tc>
        <w:tc>
          <w:tcPr>
            <w:tcW w:w="4388" w:type="dxa"/>
            <w:shd w:val="clear" w:color="auto" w:fill="DEEAF6" w:themeFill="accent1" w:themeFillTint="33"/>
          </w:tcPr>
          <w:p w:rsidR="0089704C" w:rsidRDefault="0089704C" w:rsidP="00501203">
            <w:r>
              <w:t>“Insira a rua do funcionário”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Conteúdo Inicial</w:t>
            </w:r>
          </w:p>
        </w:tc>
        <w:tc>
          <w:tcPr>
            <w:tcW w:w="4388" w:type="dxa"/>
            <w:shd w:val="clear" w:color="auto" w:fill="DEEAF6" w:themeFill="accent1" w:themeFillTint="33"/>
          </w:tcPr>
          <w:p w:rsidR="0089704C" w:rsidRDefault="0089704C" w:rsidP="00501203">
            <w:r>
              <w:t>Vazio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Descrição</w:t>
            </w:r>
          </w:p>
        </w:tc>
        <w:tc>
          <w:tcPr>
            <w:tcW w:w="4388" w:type="dxa"/>
            <w:shd w:val="clear" w:color="auto" w:fill="DEEAF6" w:themeFill="accent1" w:themeFillTint="33"/>
          </w:tcPr>
          <w:p w:rsidR="0089704C" w:rsidRDefault="0089704C" w:rsidP="00501203">
            <w:r>
              <w:t>Número da rua do funcionário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Disponibilidade</w:t>
            </w:r>
          </w:p>
        </w:tc>
        <w:tc>
          <w:tcPr>
            <w:tcW w:w="4388" w:type="dxa"/>
            <w:shd w:val="clear" w:color="auto" w:fill="DEEAF6" w:themeFill="accent1" w:themeFillTint="33"/>
          </w:tcPr>
          <w:p w:rsidR="0089704C" w:rsidRDefault="0089704C" w:rsidP="00501203">
            <w:r>
              <w:t>Leitura/Escrita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Formato</w:t>
            </w:r>
          </w:p>
        </w:tc>
        <w:tc>
          <w:tcPr>
            <w:tcW w:w="4388" w:type="dxa"/>
            <w:shd w:val="clear" w:color="auto" w:fill="DEEAF6" w:themeFill="accent1" w:themeFillTint="33"/>
          </w:tcPr>
          <w:p w:rsidR="0089704C" w:rsidRDefault="0089704C" w:rsidP="00501203">
            <w:r>
              <w:t>Escrita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Tamanho (caracteres)</w:t>
            </w:r>
          </w:p>
        </w:tc>
        <w:tc>
          <w:tcPr>
            <w:tcW w:w="4388" w:type="dxa"/>
            <w:shd w:val="clear" w:color="auto" w:fill="DEEAF6" w:themeFill="accent1" w:themeFillTint="33"/>
          </w:tcPr>
          <w:p w:rsidR="0089704C" w:rsidRDefault="0089704C" w:rsidP="00501203">
            <w:r>
              <w:t>100</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Máscara</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Obrigatoriedade</w:t>
            </w:r>
          </w:p>
        </w:tc>
        <w:tc>
          <w:tcPr>
            <w:tcW w:w="4388" w:type="dxa"/>
            <w:shd w:val="clear" w:color="auto" w:fill="DEEAF6" w:themeFill="accent1" w:themeFillTint="33"/>
          </w:tcPr>
          <w:p w:rsidR="0089704C" w:rsidRDefault="0089704C" w:rsidP="00501203">
            <w:r>
              <w:t>NÃO</w:t>
            </w:r>
          </w:p>
        </w:tc>
      </w:tr>
      <w:tr w:rsidR="0089704C" w:rsidTr="00501203">
        <w:tc>
          <w:tcPr>
            <w:tcW w:w="1838" w:type="dxa"/>
            <w:vMerge w:val="restart"/>
          </w:tcPr>
          <w:p w:rsidR="0089704C" w:rsidRPr="00E61B44" w:rsidRDefault="0089704C" w:rsidP="00501203">
            <w:r>
              <w:t>Número</w:t>
            </w:r>
          </w:p>
        </w:tc>
        <w:tc>
          <w:tcPr>
            <w:tcW w:w="2268" w:type="dxa"/>
          </w:tcPr>
          <w:p w:rsidR="0089704C" w:rsidRDefault="0089704C" w:rsidP="00501203">
            <w:r>
              <w:t>Ajuda</w:t>
            </w:r>
          </w:p>
        </w:tc>
        <w:tc>
          <w:tcPr>
            <w:tcW w:w="4388" w:type="dxa"/>
          </w:tcPr>
          <w:p w:rsidR="0089704C" w:rsidRDefault="0089704C" w:rsidP="00501203">
            <w:r>
              <w:t>“Insira o número do funcionário”</w:t>
            </w:r>
          </w:p>
        </w:tc>
      </w:tr>
      <w:tr w:rsidR="0089704C" w:rsidTr="00501203">
        <w:tc>
          <w:tcPr>
            <w:tcW w:w="1838" w:type="dxa"/>
            <w:vMerge/>
          </w:tcPr>
          <w:p w:rsidR="0089704C" w:rsidRDefault="0089704C" w:rsidP="00501203"/>
        </w:tc>
        <w:tc>
          <w:tcPr>
            <w:tcW w:w="2268" w:type="dxa"/>
          </w:tcPr>
          <w:p w:rsidR="0089704C" w:rsidRDefault="0089704C" w:rsidP="00501203">
            <w:r>
              <w:t>Conteúdo Inicial</w:t>
            </w:r>
          </w:p>
        </w:tc>
        <w:tc>
          <w:tcPr>
            <w:tcW w:w="4388" w:type="dxa"/>
          </w:tcPr>
          <w:p w:rsidR="0089704C" w:rsidRDefault="0089704C" w:rsidP="00501203">
            <w:r>
              <w:t>Vazio</w:t>
            </w:r>
          </w:p>
        </w:tc>
      </w:tr>
      <w:tr w:rsidR="0089704C" w:rsidTr="00501203">
        <w:tc>
          <w:tcPr>
            <w:tcW w:w="1838" w:type="dxa"/>
            <w:vMerge/>
          </w:tcPr>
          <w:p w:rsidR="0089704C" w:rsidRDefault="0089704C" w:rsidP="00501203"/>
        </w:tc>
        <w:tc>
          <w:tcPr>
            <w:tcW w:w="2268" w:type="dxa"/>
          </w:tcPr>
          <w:p w:rsidR="0089704C" w:rsidRDefault="0089704C" w:rsidP="00501203">
            <w:r>
              <w:t>Descrição</w:t>
            </w:r>
          </w:p>
        </w:tc>
        <w:tc>
          <w:tcPr>
            <w:tcW w:w="4388" w:type="dxa"/>
          </w:tcPr>
          <w:p w:rsidR="0089704C" w:rsidRDefault="0089704C" w:rsidP="00501203">
            <w:r>
              <w:t>Número do funcionário</w:t>
            </w:r>
          </w:p>
        </w:tc>
      </w:tr>
      <w:tr w:rsidR="0089704C" w:rsidTr="00501203">
        <w:tc>
          <w:tcPr>
            <w:tcW w:w="1838" w:type="dxa"/>
            <w:vMerge/>
          </w:tcPr>
          <w:p w:rsidR="0089704C" w:rsidRDefault="0089704C" w:rsidP="00501203"/>
        </w:tc>
        <w:tc>
          <w:tcPr>
            <w:tcW w:w="2268" w:type="dxa"/>
          </w:tcPr>
          <w:p w:rsidR="0089704C" w:rsidRDefault="0089704C" w:rsidP="00501203">
            <w:r>
              <w:t>Disponibilidade</w:t>
            </w:r>
          </w:p>
        </w:tc>
        <w:tc>
          <w:tcPr>
            <w:tcW w:w="4388" w:type="dxa"/>
          </w:tcPr>
          <w:p w:rsidR="0089704C" w:rsidRDefault="0089704C" w:rsidP="00501203">
            <w:r>
              <w:t>Escrita</w:t>
            </w:r>
          </w:p>
        </w:tc>
      </w:tr>
      <w:tr w:rsidR="0089704C" w:rsidTr="00501203">
        <w:tc>
          <w:tcPr>
            <w:tcW w:w="1838" w:type="dxa"/>
            <w:vMerge/>
          </w:tcPr>
          <w:p w:rsidR="0089704C" w:rsidRDefault="0089704C" w:rsidP="00501203"/>
        </w:tc>
        <w:tc>
          <w:tcPr>
            <w:tcW w:w="2268" w:type="dxa"/>
          </w:tcPr>
          <w:p w:rsidR="0089704C" w:rsidRDefault="0089704C" w:rsidP="00501203">
            <w:r>
              <w:t>Formato</w:t>
            </w:r>
          </w:p>
        </w:tc>
        <w:tc>
          <w:tcPr>
            <w:tcW w:w="4388" w:type="dxa"/>
          </w:tcPr>
          <w:p w:rsidR="0089704C" w:rsidRDefault="0089704C" w:rsidP="00501203">
            <w:r>
              <w:t>Numérico</w:t>
            </w:r>
          </w:p>
        </w:tc>
      </w:tr>
      <w:tr w:rsidR="0089704C" w:rsidTr="00501203">
        <w:tc>
          <w:tcPr>
            <w:tcW w:w="1838" w:type="dxa"/>
            <w:vMerge/>
          </w:tcPr>
          <w:p w:rsidR="0089704C" w:rsidRDefault="0089704C" w:rsidP="00501203"/>
        </w:tc>
        <w:tc>
          <w:tcPr>
            <w:tcW w:w="2268" w:type="dxa"/>
          </w:tcPr>
          <w:p w:rsidR="0089704C" w:rsidRDefault="0089704C" w:rsidP="00501203">
            <w:r>
              <w:t>Tamanho (caracteres)</w:t>
            </w:r>
          </w:p>
        </w:tc>
        <w:tc>
          <w:tcPr>
            <w:tcW w:w="4388" w:type="dxa"/>
          </w:tcPr>
          <w:p w:rsidR="0089704C" w:rsidRDefault="0089704C" w:rsidP="00501203">
            <w:r>
              <w:t>20</w:t>
            </w:r>
          </w:p>
        </w:tc>
      </w:tr>
      <w:tr w:rsidR="0089704C" w:rsidTr="00501203">
        <w:tc>
          <w:tcPr>
            <w:tcW w:w="1838" w:type="dxa"/>
            <w:vMerge/>
          </w:tcPr>
          <w:p w:rsidR="0089704C" w:rsidRDefault="0089704C" w:rsidP="00501203"/>
        </w:tc>
        <w:tc>
          <w:tcPr>
            <w:tcW w:w="2268" w:type="dxa"/>
          </w:tcPr>
          <w:p w:rsidR="0089704C" w:rsidRDefault="0089704C" w:rsidP="00501203">
            <w:r>
              <w:t>Máscara</w:t>
            </w:r>
          </w:p>
        </w:tc>
        <w:tc>
          <w:tcPr>
            <w:tcW w:w="4388" w:type="dxa"/>
          </w:tcPr>
          <w:p w:rsidR="0089704C" w:rsidRDefault="0089704C" w:rsidP="00501203">
            <w:r>
              <w:t>N/A</w:t>
            </w:r>
          </w:p>
        </w:tc>
      </w:tr>
      <w:tr w:rsidR="0089704C" w:rsidTr="00501203">
        <w:tc>
          <w:tcPr>
            <w:tcW w:w="1838" w:type="dxa"/>
            <w:vMerge/>
          </w:tcPr>
          <w:p w:rsidR="0089704C" w:rsidRDefault="0089704C" w:rsidP="00501203"/>
        </w:tc>
        <w:tc>
          <w:tcPr>
            <w:tcW w:w="2268" w:type="dxa"/>
          </w:tcPr>
          <w:p w:rsidR="0089704C" w:rsidRDefault="0089704C" w:rsidP="00501203">
            <w:r>
              <w:t>Obrigatoriedade</w:t>
            </w:r>
          </w:p>
        </w:tc>
        <w:tc>
          <w:tcPr>
            <w:tcW w:w="4388" w:type="dxa"/>
          </w:tcPr>
          <w:p w:rsidR="0089704C" w:rsidRDefault="0089704C" w:rsidP="00501203">
            <w:r>
              <w:t>NÃO</w:t>
            </w:r>
          </w:p>
        </w:tc>
      </w:tr>
      <w:tr w:rsidR="0089704C" w:rsidTr="00501203">
        <w:tc>
          <w:tcPr>
            <w:tcW w:w="1838" w:type="dxa"/>
            <w:vMerge w:val="restart"/>
            <w:shd w:val="clear" w:color="auto" w:fill="DEEAF6" w:themeFill="accent1" w:themeFillTint="33"/>
          </w:tcPr>
          <w:p w:rsidR="0089704C" w:rsidRPr="00D2004F" w:rsidRDefault="0089704C" w:rsidP="00501203">
            <w:r>
              <w:t>Complemento</w:t>
            </w:r>
          </w:p>
        </w:tc>
        <w:tc>
          <w:tcPr>
            <w:tcW w:w="2268" w:type="dxa"/>
            <w:shd w:val="clear" w:color="auto" w:fill="DEEAF6" w:themeFill="accent1" w:themeFillTint="33"/>
          </w:tcPr>
          <w:p w:rsidR="0089704C" w:rsidRDefault="0089704C" w:rsidP="00501203">
            <w:r>
              <w:t>Ajuda</w:t>
            </w:r>
          </w:p>
        </w:tc>
        <w:tc>
          <w:tcPr>
            <w:tcW w:w="4388" w:type="dxa"/>
            <w:shd w:val="clear" w:color="auto" w:fill="DEEAF6" w:themeFill="accent1" w:themeFillTint="33"/>
          </w:tcPr>
          <w:p w:rsidR="0089704C" w:rsidRDefault="0089704C" w:rsidP="00501203">
            <w:r>
              <w:t>“Insira o complemento do funcionário”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Conteúdo Inicial</w:t>
            </w:r>
          </w:p>
        </w:tc>
        <w:tc>
          <w:tcPr>
            <w:tcW w:w="4388" w:type="dxa"/>
            <w:shd w:val="clear" w:color="auto" w:fill="DEEAF6" w:themeFill="accent1" w:themeFillTint="33"/>
          </w:tcPr>
          <w:p w:rsidR="0089704C" w:rsidRDefault="0089704C" w:rsidP="00501203">
            <w:r>
              <w:t>Vazio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Descrição</w:t>
            </w:r>
          </w:p>
        </w:tc>
        <w:tc>
          <w:tcPr>
            <w:tcW w:w="4388" w:type="dxa"/>
            <w:shd w:val="clear" w:color="auto" w:fill="DEEAF6" w:themeFill="accent1" w:themeFillTint="33"/>
          </w:tcPr>
          <w:p w:rsidR="0089704C" w:rsidRDefault="0089704C" w:rsidP="00501203">
            <w:r>
              <w:t xml:space="preserve">Complemento do endereço do funcionário </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Disponibilidade</w:t>
            </w:r>
          </w:p>
        </w:tc>
        <w:tc>
          <w:tcPr>
            <w:tcW w:w="4388" w:type="dxa"/>
            <w:shd w:val="clear" w:color="auto" w:fill="DEEAF6" w:themeFill="accent1" w:themeFillTint="33"/>
          </w:tcPr>
          <w:p w:rsidR="0089704C" w:rsidRDefault="0089704C" w:rsidP="00501203">
            <w:r>
              <w:t>Escrita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Formato</w:t>
            </w:r>
          </w:p>
        </w:tc>
        <w:tc>
          <w:tcPr>
            <w:tcW w:w="4388" w:type="dxa"/>
            <w:shd w:val="clear" w:color="auto" w:fill="DEEAF6" w:themeFill="accent1" w:themeFillTint="33"/>
          </w:tcPr>
          <w:p w:rsidR="0089704C" w:rsidRDefault="0089704C" w:rsidP="00501203">
            <w:r>
              <w:t>Alfanumérico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Tamanho (caracteres)</w:t>
            </w:r>
          </w:p>
        </w:tc>
        <w:tc>
          <w:tcPr>
            <w:tcW w:w="4388" w:type="dxa"/>
            <w:shd w:val="clear" w:color="auto" w:fill="DEEAF6" w:themeFill="accent1" w:themeFillTint="33"/>
          </w:tcPr>
          <w:p w:rsidR="0089704C" w:rsidRDefault="0089704C" w:rsidP="00501203">
            <w:r>
              <w:t>30</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Máscara</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Obrigatoriedade</w:t>
            </w:r>
          </w:p>
        </w:tc>
        <w:tc>
          <w:tcPr>
            <w:tcW w:w="4388" w:type="dxa"/>
            <w:shd w:val="clear" w:color="auto" w:fill="DEEAF6" w:themeFill="accent1" w:themeFillTint="33"/>
          </w:tcPr>
          <w:p w:rsidR="0089704C" w:rsidRDefault="0089704C" w:rsidP="00501203">
            <w:r>
              <w:t>NÃO</w:t>
            </w:r>
          </w:p>
        </w:tc>
      </w:tr>
      <w:tr w:rsidR="0089704C" w:rsidTr="00501203">
        <w:tc>
          <w:tcPr>
            <w:tcW w:w="1838" w:type="dxa"/>
            <w:vMerge w:val="restart"/>
          </w:tcPr>
          <w:p w:rsidR="0089704C" w:rsidRPr="00CD2995" w:rsidRDefault="0089704C" w:rsidP="00501203">
            <w:r w:rsidRPr="00CD2995">
              <w:t>Bairro</w:t>
            </w:r>
          </w:p>
        </w:tc>
        <w:tc>
          <w:tcPr>
            <w:tcW w:w="2268" w:type="dxa"/>
          </w:tcPr>
          <w:p w:rsidR="0089704C" w:rsidRDefault="0089704C" w:rsidP="00501203">
            <w:r>
              <w:t>Ajuda</w:t>
            </w:r>
          </w:p>
        </w:tc>
        <w:tc>
          <w:tcPr>
            <w:tcW w:w="4388" w:type="dxa"/>
          </w:tcPr>
          <w:p w:rsidR="0089704C" w:rsidRDefault="0089704C" w:rsidP="00501203">
            <w:r>
              <w:t>“Insira o bairro do funcionário”</w:t>
            </w:r>
          </w:p>
        </w:tc>
      </w:tr>
      <w:tr w:rsidR="0089704C" w:rsidTr="00501203">
        <w:tc>
          <w:tcPr>
            <w:tcW w:w="1838" w:type="dxa"/>
            <w:vMerge/>
          </w:tcPr>
          <w:p w:rsidR="0089704C" w:rsidRDefault="0089704C" w:rsidP="00501203"/>
        </w:tc>
        <w:tc>
          <w:tcPr>
            <w:tcW w:w="2268" w:type="dxa"/>
          </w:tcPr>
          <w:p w:rsidR="0089704C" w:rsidRDefault="0089704C" w:rsidP="00501203">
            <w:r>
              <w:t>Conteúdo Inicial</w:t>
            </w:r>
          </w:p>
        </w:tc>
        <w:tc>
          <w:tcPr>
            <w:tcW w:w="4388" w:type="dxa"/>
          </w:tcPr>
          <w:p w:rsidR="0089704C" w:rsidRDefault="0089704C" w:rsidP="00501203">
            <w:r>
              <w:t>Vazio</w:t>
            </w:r>
          </w:p>
        </w:tc>
      </w:tr>
      <w:tr w:rsidR="0089704C" w:rsidTr="00501203">
        <w:tc>
          <w:tcPr>
            <w:tcW w:w="1838" w:type="dxa"/>
            <w:vMerge/>
          </w:tcPr>
          <w:p w:rsidR="0089704C" w:rsidRDefault="0089704C" w:rsidP="00501203"/>
        </w:tc>
        <w:tc>
          <w:tcPr>
            <w:tcW w:w="2268" w:type="dxa"/>
          </w:tcPr>
          <w:p w:rsidR="0089704C" w:rsidRDefault="0089704C" w:rsidP="00501203">
            <w:r>
              <w:t>Descrição</w:t>
            </w:r>
          </w:p>
        </w:tc>
        <w:tc>
          <w:tcPr>
            <w:tcW w:w="4388" w:type="dxa"/>
          </w:tcPr>
          <w:p w:rsidR="0089704C" w:rsidRDefault="0089704C" w:rsidP="00501203">
            <w:r>
              <w:t>Bairro do funcionário</w:t>
            </w:r>
          </w:p>
        </w:tc>
      </w:tr>
      <w:tr w:rsidR="0089704C" w:rsidTr="00501203">
        <w:tc>
          <w:tcPr>
            <w:tcW w:w="1838" w:type="dxa"/>
            <w:vMerge/>
          </w:tcPr>
          <w:p w:rsidR="0089704C" w:rsidRDefault="0089704C" w:rsidP="00501203"/>
        </w:tc>
        <w:tc>
          <w:tcPr>
            <w:tcW w:w="2268" w:type="dxa"/>
          </w:tcPr>
          <w:p w:rsidR="0089704C" w:rsidRDefault="0089704C" w:rsidP="00501203">
            <w:r>
              <w:t>Disponibilidade</w:t>
            </w:r>
          </w:p>
        </w:tc>
        <w:tc>
          <w:tcPr>
            <w:tcW w:w="4388" w:type="dxa"/>
          </w:tcPr>
          <w:p w:rsidR="0089704C" w:rsidRDefault="0089704C" w:rsidP="00501203">
            <w:r>
              <w:t>Escrita/Leitura</w:t>
            </w:r>
          </w:p>
        </w:tc>
      </w:tr>
      <w:tr w:rsidR="0089704C" w:rsidTr="00501203">
        <w:tc>
          <w:tcPr>
            <w:tcW w:w="1838" w:type="dxa"/>
            <w:vMerge/>
          </w:tcPr>
          <w:p w:rsidR="0089704C" w:rsidRDefault="0089704C" w:rsidP="00501203"/>
        </w:tc>
        <w:tc>
          <w:tcPr>
            <w:tcW w:w="2268" w:type="dxa"/>
          </w:tcPr>
          <w:p w:rsidR="0089704C" w:rsidRDefault="0089704C" w:rsidP="00501203">
            <w:r>
              <w:t>Formato</w:t>
            </w:r>
          </w:p>
        </w:tc>
        <w:tc>
          <w:tcPr>
            <w:tcW w:w="4388" w:type="dxa"/>
          </w:tcPr>
          <w:p w:rsidR="0089704C" w:rsidRDefault="0089704C" w:rsidP="00501203">
            <w:r>
              <w:t>Escrita</w:t>
            </w:r>
          </w:p>
        </w:tc>
      </w:tr>
      <w:tr w:rsidR="0089704C" w:rsidTr="00501203">
        <w:tc>
          <w:tcPr>
            <w:tcW w:w="1838" w:type="dxa"/>
            <w:vMerge/>
          </w:tcPr>
          <w:p w:rsidR="0089704C" w:rsidRDefault="0089704C" w:rsidP="00501203"/>
        </w:tc>
        <w:tc>
          <w:tcPr>
            <w:tcW w:w="2268" w:type="dxa"/>
          </w:tcPr>
          <w:p w:rsidR="0089704C" w:rsidRDefault="0089704C" w:rsidP="00501203">
            <w:r>
              <w:t>Tamanho (caracteres)</w:t>
            </w:r>
          </w:p>
        </w:tc>
        <w:tc>
          <w:tcPr>
            <w:tcW w:w="4388" w:type="dxa"/>
          </w:tcPr>
          <w:p w:rsidR="0089704C" w:rsidRDefault="0089704C" w:rsidP="00501203">
            <w:r>
              <w:t>40</w:t>
            </w:r>
          </w:p>
        </w:tc>
      </w:tr>
      <w:tr w:rsidR="0089704C" w:rsidTr="00501203">
        <w:tc>
          <w:tcPr>
            <w:tcW w:w="1838" w:type="dxa"/>
            <w:vMerge/>
          </w:tcPr>
          <w:p w:rsidR="0089704C" w:rsidRDefault="0089704C" w:rsidP="00501203"/>
        </w:tc>
        <w:tc>
          <w:tcPr>
            <w:tcW w:w="2268" w:type="dxa"/>
          </w:tcPr>
          <w:p w:rsidR="0089704C" w:rsidRDefault="0089704C" w:rsidP="00501203">
            <w:r>
              <w:t>Máscara</w:t>
            </w:r>
          </w:p>
        </w:tc>
        <w:tc>
          <w:tcPr>
            <w:tcW w:w="4388" w:type="dxa"/>
          </w:tcPr>
          <w:p w:rsidR="0089704C" w:rsidRDefault="0089704C" w:rsidP="00501203">
            <w:r>
              <w:t>N/A</w:t>
            </w:r>
          </w:p>
        </w:tc>
      </w:tr>
      <w:tr w:rsidR="0089704C" w:rsidTr="00501203">
        <w:tc>
          <w:tcPr>
            <w:tcW w:w="1838" w:type="dxa"/>
            <w:vMerge/>
          </w:tcPr>
          <w:p w:rsidR="0089704C" w:rsidRDefault="0089704C" w:rsidP="00501203"/>
        </w:tc>
        <w:tc>
          <w:tcPr>
            <w:tcW w:w="2268" w:type="dxa"/>
          </w:tcPr>
          <w:p w:rsidR="0089704C" w:rsidRDefault="0089704C" w:rsidP="00501203">
            <w:r>
              <w:t>Obrigatoriedade</w:t>
            </w:r>
          </w:p>
        </w:tc>
        <w:tc>
          <w:tcPr>
            <w:tcW w:w="4388" w:type="dxa"/>
          </w:tcPr>
          <w:p w:rsidR="0089704C" w:rsidRDefault="0089704C" w:rsidP="00501203">
            <w:r>
              <w:t>NÃO</w:t>
            </w:r>
          </w:p>
        </w:tc>
      </w:tr>
      <w:tr w:rsidR="0089704C" w:rsidTr="00501203">
        <w:tc>
          <w:tcPr>
            <w:tcW w:w="1838" w:type="dxa"/>
            <w:vMerge w:val="restart"/>
            <w:shd w:val="clear" w:color="auto" w:fill="DEEAF6" w:themeFill="accent1" w:themeFillTint="33"/>
          </w:tcPr>
          <w:p w:rsidR="0089704C" w:rsidRPr="007523CD" w:rsidRDefault="0089704C" w:rsidP="00501203">
            <w:r>
              <w:t>Cidade</w:t>
            </w:r>
          </w:p>
        </w:tc>
        <w:tc>
          <w:tcPr>
            <w:tcW w:w="2268" w:type="dxa"/>
            <w:shd w:val="clear" w:color="auto" w:fill="DEEAF6" w:themeFill="accent1" w:themeFillTint="33"/>
          </w:tcPr>
          <w:p w:rsidR="0089704C" w:rsidRDefault="0089704C" w:rsidP="00501203">
            <w:r>
              <w:t>Ajuda</w:t>
            </w:r>
          </w:p>
        </w:tc>
        <w:tc>
          <w:tcPr>
            <w:tcW w:w="4388" w:type="dxa"/>
            <w:shd w:val="clear" w:color="auto" w:fill="DEEAF6" w:themeFill="accent1" w:themeFillTint="33"/>
          </w:tcPr>
          <w:p w:rsidR="0089704C" w:rsidRDefault="0089704C" w:rsidP="00501203">
            <w:r>
              <w:t>“Insira a cidade do funcionário”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Conteúdo Inicial</w:t>
            </w:r>
          </w:p>
        </w:tc>
        <w:tc>
          <w:tcPr>
            <w:tcW w:w="4388" w:type="dxa"/>
            <w:shd w:val="clear" w:color="auto" w:fill="DEEAF6" w:themeFill="accent1" w:themeFillTint="33"/>
          </w:tcPr>
          <w:p w:rsidR="0089704C" w:rsidRDefault="0089704C" w:rsidP="00501203">
            <w:r>
              <w:t>Vazio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Descrição</w:t>
            </w:r>
          </w:p>
        </w:tc>
        <w:tc>
          <w:tcPr>
            <w:tcW w:w="4388" w:type="dxa"/>
            <w:shd w:val="clear" w:color="auto" w:fill="DEEAF6" w:themeFill="accent1" w:themeFillTint="33"/>
          </w:tcPr>
          <w:p w:rsidR="0089704C" w:rsidRDefault="0089704C" w:rsidP="00501203">
            <w:r>
              <w:t>Cidade brasileira do funcionário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Disponibilidade</w:t>
            </w:r>
          </w:p>
        </w:tc>
        <w:tc>
          <w:tcPr>
            <w:tcW w:w="4388" w:type="dxa"/>
            <w:shd w:val="clear" w:color="auto" w:fill="DEEAF6" w:themeFill="accent1" w:themeFillTint="33"/>
          </w:tcPr>
          <w:p w:rsidR="0089704C" w:rsidRDefault="0089704C" w:rsidP="00501203">
            <w:r>
              <w:t>Leitura/Escrita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Formato</w:t>
            </w:r>
          </w:p>
        </w:tc>
        <w:tc>
          <w:tcPr>
            <w:tcW w:w="4388" w:type="dxa"/>
            <w:shd w:val="clear" w:color="auto" w:fill="DEEAF6" w:themeFill="accent1" w:themeFillTint="33"/>
          </w:tcPr>
          <w:p w:rsidR="0089704C" w:rsidRDefault="0089704C" w:rsidP="00501203">
            <w:r>
              <w:t>Escrita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Tamanho (caracteres)</w:t>
            </w:r>
          </w:p>
        </w:tc>
        <w:tc>
          <w:tcPr>
            <w:tcW w:w="4388" w:type="dxa"/>
            <w:shd w:val="clear" w:color="auto" w:fill="DEEAF6" w:themeFill="accent1" w:themeFillTint="33"/>
          </w:tcPr>
          <w:p w:rsidR="0089704C" w:rsidRDefault="0089704C" w:rsidP="00501203">
            <w:r>
              <w:t>40</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Máscara</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Obrigatoriedade</w:t>
            </w:r>
          </w:p>
        </w:tc>
        <w:tc>
          <w:tcPr>
            <w:tcW w:w="4388" w:type="dxa"/>
            <w:shd w:val="clear" w:color="auto" w:fill="DEEAF6" w:themeFill="accent1" w:themeFillTint="33"/>
          </w:tcPr>
          <w:p w:rsidR="0089704C" w:rsidRDefault="0089704C" w:rsidP="00501203">
            <w:r>
              <w:t>NÃO</w:t>
            </w:r>
          </w:p>
        </w:tc>
      </w:tr>
      <w:tr w:rsidR="0089704C" w:rsidTr="00501203">
        <w:tc>
          <w:tcPr>
            <w:tcW w:w="1838" w:type="dxa"/>
            <w:vMerge w:val="restart"/>
          </w:tcPr>
          <w:p w:rsidR="0089704C" w:rsidRPr="00E61B44" w:rsidRDefault="0089704C" w:rsidP="00501203">
            <w:r>
              <w:t>UF</w:t>
            </w:r>
          </w:p>
        </w:tc>
        <w:tc>
          <w:tcPr>
            <w:tcW w:w="2268" w:type="dxa"/>
          </w:tcPr>
          <w:p w:rsidR="0089704C" w:rsidRDefault="0089704C" w:rsidP="00501203">
            <w:r>
              <w:t>Ajuda</w:t>
            </w:r>
          </w:p>
        </w:tc>
        <w:tc>
          <w:tcPr>
            <w:tcW w:w="4388" w:type="dxa"/>
          </w:tcPr>
          <w:p w:rsidR="0089704C" w:rsidRDefault="0089704C" w:rsidP="00501203">
            <w:r>
              <w:t>“Selecione o estado brasileiro do funcionário”</w:t>
            </w:r>
          </w:p>
        </w:tc>
      </w:tr>
      <w:tr w:rsidR="0089704C" w:rsidTr="00501203">
        <w:tc>
          <w:tcPr>
            <w:tcW w:w="1838" w:type="dxa"/>
            <w:vMerge/>
          </w:tcPr>
          <w:p w:rsidR="0089704C" w:rsidRDefault="0089704C" w:rsidP="00501203"/>
        </w:tc>
        <w:tc>
          <w:tcPr>
            <w:tcW w:w="2268" w:type="dxa"/>
          </w:tcPr>
          <w:p w:rsidR="0089704C" w:rsidRDefault="0089704C" w:rsidP="00501203">
            <w:r>
              <w:t>Conteúdo Inicial</w:t>
            </w:r>
          </w:p>
        </w:tc>
        <w:tc>
          <w:tcPr>
            <w:tcW w:w="4388" w:type="dxa"/>
          </w:tcPr>
          <w:p w:rsidR="0089704C" w:rsidRDefault="0089704C" w:rsidP="00501203">
            <w:r>
              <w:t>Vazio</w:t>
            </w:r>
          </w:p>
        </w:tc>
      </w:tr>
      <w:tr w:rsidR="0089704C" w:rsidTr="00501203">
        <w:tc>
          <w:tcPr>
            <w:tcW w:w="1838" w:type="dxa"/>
            <w:vMerge/>
          </w:tcPr>
          <w:p w:rsidR="0089704C" w:rsidRDefault="0089704C" w:rsidP="00501203"/>
        </w:tc>
        <w:tc>
          <w:tcPr>
            <w:tcW w:w="2268" w:type="dxa"/>
          </w:tcPr>
          <w:p w:rsidR="0089704C" w:rsidRDefault="0089704C" w:rsidP="00501203">
            <w:r>
              <w:t>Descrição</w:t>
            </w:r>
          </w:p>
        </w:tc>
        <w:tc>
          <w:tcPr>
            <w:tcW w:w="4388" w:type="dxa"/>
          </w:tcPr>
          <w:p w:rsidR="0089704C" w:rsidRDefault="0089704C" w:rsidP="00501203">
            <w:r>
              <w:t>Estado brasileiro do funcionário</w:t>
            </w:r>
          </w:p>
        </w:tc>
      </w:tr>
      <w:tr w:rsidR="0089704C" w:rsidTr="00501203">
        <w:tc>
          <w:tcPr>
            <w:tcW w:w="1838" w:type="dxa"/>
            <w:vMerge/>
          </w:tcPr>
          <w:p w:rsidR="0089704C" w:rsidRDefault="0089704C" w:rsidP="00501203"/>
        </w:tc>
        <w:tc>
          <w:tcPr>
            <w:tcW w:w="2268" w:type="dxa"/>
          </w:tcPr>
          <w:p w:rsidR="0089704C" w:rsidRDefault="0089704C" w:rsidP="00501203">
            <w:r>
              <w:t>Disponibilidade</w:t>
            </w:r>
          </w:p>
        </w:tc>
        <w:tc>
          <w:tcPr>
            <w:tcW w:w="4388" w:type="dxa"/>
          </w:tcPr>
          <w:p w:rsidR="0089704C" w:rsidRDefault="0089704C" w:rsidP="00501203">
            <w:r>
              <w:t>Leitura</w:t>
            </w:r>
          </w:p>
        </w:tc>
      </w:tr>
      <w:tr w:rsidR="0089704C" w:rsidTr="00501203">
        <w:tc>
          <w:tcPr>
            <w:tcW w:w="1838" w:type="dxa"/>
            <w:vMerge/>
          </w:tcPr>
          <w:p w:rsidR="0089704C" w:rsidRDefault="0089704C" w:rsidP="00501203"/>
        </w:tc>
        <w:tc>
          <w:tcPr>
            <w:tcW w:w="2268" w:type="dxa"/>
          </w:tcPr>
          <w:p w:rsidR="0089704C" w:rsidRDefault="0089704C" w:rsidP="00501203">
            <w:r>
              <w:t>Formato</w:t>
            </w:r>
          </w:p>
        </w:tc>
        <w:tc>
          <w:tcPr>
            <w:tcW w:w="4388" w:type="dxa"/>
          </w:tcPr>
          <w:p w:rsidR="0089704C" w:rsidRDefault="0089704C" w:rsidP="00501203">
            <w:proofErr w:type="spellStart"/>
            <w:r>
              <w:t>Combobox</w:t>
            </w:r>
            <w:proofErr w:type="spellEnd"/>
          </w:p>
        </w:tc>
      </w:tr>
      <w:tr w:rsidR="0089704C" w:rsidTr="00501203">
        <w:tc>
          <w:tcPr>
            <w:tcW w:w="1838" w:type="dxa"/>
            <w:vMerge/>
          </w:tcPr>
          <w:p w:rsidR="0089704C" w:rsidRDefault="0089704C" w:rsidP="00501203"/>
        </w:tc>
        <w:tc>
          <w:tcPr>
            <w:tcW w:w="2268" w:type="dxa"/>
          </w:tcPr>
          <w:p w:rsidR="0089704C" w:rsidRDefault="0089704C" w:rsidP="00501203">
            <w:r>
              <w:t>Tamanho (caracteres)</w:t>
            </w:r>
          </w:p>
        </w:tc>
        <w:tc>
          <w:tcPr>
            <w:tcW w:w="4388" w:type="dxa"/>
          </w:tcPr>
          <w:p w:rsidR="0089704C" w:rsidRDefault="0089704C" w:rsidP="00501203">
            <w:r>
              <w:t>N/A</w:t>
            </w:r>
          </w:p>
        </w:tc>
      </w:tr>
      <w:tr w:rsidR="0089704C" w:rsidTr="00501203">
        <w:tc>
          <w:tcPr>
            <w:tcW w:w="1838" w:type="dxa"/>
            <w:vMerge/>
          </w:tcPr>
          <w:p w:rsidR="0089704C" w:rsidRDefault="0089704C" w:rsidP="00501203"/>
        </w:tc>
        <w:tc>
          <w:tcPr>
            <w:tcW w:w="2268" w:type="dxa"/>
          </w:tcPr>
          <w:p w:rsidR="0089704C" w:rsidRDefault="0089704C" w:rsidP="00501203">
            <w:r>
              <w:t>Máscara</w:t>
            </w:r>
          </w:p>
        </w:tc>
        <w:tc>
          <w:tcPr>
            <w:tcW w:w="4388" w:type="dxa"/>
          </w:tcPr>
          <w:p w:rsidR="0089704C" w:rsidRDefault="0089704C" w:rsidP="00501203">
            <w:r>
              <w:t>N/A</w:t>
            </w:r>
          </w:p>
        </w:tc>
      </w:tr>
      <w:tr w:rsidR="0089704C" w:rsidTr="00501203">
        <w:tc>
          <w:tcPr>
            <w:tcW w:w="1838" w:type="dxa"/>
            <w:vMerge/>
          </w:tcPr>
          <w:p w:rsidR="0089704C" w:rsidRDefault="0089704C" w:rsidP="00501203"/>
        </w:tc>
        <w:tc>
          <w:tcPr>
            <w:tcW w:w="2268" w:type="dxa"/>
          </w:tcPr>
          <w:p w:rsidR="0089704C" w:rsidRDefault="0089704C" w:rsidP="00501203">
            <w:r>
              <w:t>Obrigatoriedade</w:t>
            </w:r>
          </w:p>
        </w:tc>
        <w:tc>
          <w:tcPr>
            <w:tcW w:w="4388" w:type="dxa"/>
          </w:tcPr>
          <w:p w:rsidR="0089704C" w:rsidRDefault="0089704C" w:rsidP="00501203">
            <w:r>
              <w:t>NÃO</w:t>
            </w:r>
          </w:p>
        </w:tc>
      </w:tr>
      <w:tr w:rsidR="0089704C" w:rsidTr="00501203">
        <w:tc>
          <w:tcPr>
            <w:tcW w:w="1838" w:type="dxa"/>
            <w:vMerge w:val="restart"/>
            <w:shd w:val="clear" w:color="auto" w:fill="DEEAF6" w:themeFill="accent1" w:themeFillTint="33"/>
          </w:tcPr>
          <w:p w:rsidR="0089704C" w:rsidRPr="00565DCB" w:rsidRDefault="0089704C" w:rsidP="00501203">
            <w:pPr>
              <w:rPr>
                <w:b/>
              </w:rPr>
            </w:pPr>
            <w:r>
              <w:rPr>
                <w:b/>
              </w:rPr>
              <w:t>Salvar</w:t>
            </w:r>
          </w:p>
        </w:tc>
        <w:tc>
          <w:tcPr>
            <w:tcW w:w="2268" w:type="dxa"/>
            <w:shd w:val="clear" w:color="auto" w:fill="DEEAF6" w:themeFill="accent1" w:themeFillTint="33"/>
          </w:tcPr>
          <w:p w:rsidR="0089704C" w:rsidRDefault="0089704C" w:rsidP="00501203">
            <w:r>
              <w:t>Ajuda</w:t>
            </w:r>
          </w:p>
        </w:tc>
        <w:tc>
          <w:tcPr>
            <w:tcW w:w="4388" w:type="dxa"/>
            <w:shd w:val="clear" w:color="auto" w:fill="DEEAF6" w:themeFill="accent1" w:themeFillTint="33"/>
          </w:tcPr>
          <w:p w:rsidR="0089704C" w:rsidRDefault="0089704C" w:rsidP="00501203">
            <w:r>
              <w:t>“Clique para salvar os dados do funcionário”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Conteúdo Inicial</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Descrição</w:t>
            </w:r>
          </w:p>
        </w:tc>
        <w:tc>
          <w:tcPr>
            <w:tcW w:w="4388" w:type="dxa"/>
            <w:shd w:val="clear" w:color="auto" w:fill="DEEAF6" w:themeFill="accent1" w:themeFillTint="33"/>
          </w:tcPr>
          <w:p w:rsidR="0089704C" w:rsidRDefault="0089704C" w:rsidP="00501203">
            <w:r>
              <w:t>Botão para salvar o fornecedor</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Disponibilidade</w:t>
            </w:r>
          </w:p>
        </w:tc>
        <w:tc>
          <w:tcPr>
            <w:tcW w:w="4388" w:type="dxa"/>
            <w:shd w:val="clear" w:color="auto" w:fill="DEEAF6" w:themeFill="accent1" w:themeFillTint="33"/>
          </w:tcPr>
          <w:p w:rsidR="0089704C" w:rsidRDefault="0089704C" w:rsidP="00501203">
            <w:r>
              <w:t>Leitura/Ação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Formato</w:t>
            </w:r>
          </w:p>
        </w:tc>
        <w:tc>
          <w:tcPr>
            <w:tcW w:w="4388" w:type="dxa"/>
            <w:shd w:val="clear" w:color="auto" w:fill="DEEAF6" w:themeFill="accent1" w:themeFillTint="33"/>
          </w:tcPr>
          <w:p w:rsidR="0089704C" w:rsidRDefault="0089704C" w:rsidP="00501203">
            <w:r>
              <w:t>Botão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Tamanho (caracteres)</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Máscara</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Obrigatoriedade</w:t>
            </w:r>
          </w:p>
        </w:tc>
        <w:tc>
          <w:tcPr>
            <w:tcW w:w="4388" w:type="dxa"/>
            <w:shd w:val="clear" w:color="auto" w:fill="DEEAF6" w:themeFill="accent1" w:themeFillTint="33"/>
          </w:tcPr>
          <w:p w:rsidR="0089704C" w:rsidRDefault="0089704C" w:rsidP="00501203">
            <w:r>
              <w:t>NÃO</w:t>
            </w:r>
          </w:p>
        </w:tc>
      </w:tr>
    </w:tbl>
    <w:p w:rsidR="0089704C" w:rsidRDefault="0089704C" w:rsidP="0089704C">
      <w:pPr>
        <w:tabs>
          <w:tab w:val="left" w:pos="1695"/>
        </w:tabs>
        <w:rPr>
          <w:b/>
        </w:rPr>
      </w:pPr>
    </w:p>
    <w:p w:rsidR="0089704C" w:rsidRPr="000D04BD" w:rsidRDefault="0089704C" w:rsidP="0089704C">
      <w:pPr>
        <w:shd w:val="clear" w:color="auto" w:fill="9CC2E5" w:themeFill="accent1" w:themeFillTint="99"/>
        <w:tabs>
          <w:tab w:val="left" w:pos="2325"/>
        </w:tabs>
        <w:rPr>
          <w:b/>
          <w:sz w:val="24"/>
          <w:u w:val="single"/>
        </w:rPr>
      </w:pPr>
      <w:bookmarkStart w:id="68" w:name="ConsultaCep"/>
      <w:r w:rsidRPr="004E1175">
        <w:rPr>
          <w:b/>
          <w:sz w:val="24"/>
        </w:rPr>
        <w:lastRenderedPageBreak/>
        <w:t>Regras</w:t>
      </w:r>
      <w:bookmarkEnd w:id="68"/>
      <w:r w:rsidRPr="004E1175">
        <w:rPr>
          <w:b/>
          <w:sz w:val="24"/>
        </w:rPr>
        <w:t xml:space="preserve"> de Negócio</w:t>
      </w:r>
    </w:p>
    <w:p w:rsidR="0089704C" w:rsidRDefault="0089704C" w:rsidP="00147EDB">
      <w:pPr>
        <w:pStyle w:val="PargrafodaLista"/>
        <w:numPr>
          <w:ilvl w:val="0"/>
          <w:numId w:val="16"/>
        </w:numPr>
        <w:tabs>
          <w:tab w:val="left" w:pos="1695"/>
        </w:tabs>
      </w:pPr>
      <w:r>
        <w:rPr>
          <w:b/>
        </w:rPr>
        <w:t>Fn6</w:t>
      </w:r>
      <w:r w:rsidRPr="00E02A4A">
        <w:rPr>
          <w:b/>
        </w:rPr>
        <w:t xml:space="preserve"> – Botão Consultar </w:t>
      </w:r>
      <w:proofErr w:type="spellStart"/>
      <w:r w:rsidRPr="00E02A4A">
        <w:rPr>
          <w:b/>
        </w:rPr>
        <w:t>Cep</w:t>
      </w:r>
      <w:proofErr w:type="spellEnd"/>
      <w:r w:rsidRPr="00E02A4A">
        <w:rPr>
          <w:b/>
        </w:rPr>
        <w:t>:</w:t>
      </w:r>
      <w:hyperlink w:anchor="PesquisaAtracoes" w:history="1"/>
      <w:r w:rsidRPr="00C40736">
        <w:t xml:space="preserve"> </w:t>
      </w:r>
      <w:r>
        <w:t xml:space="preserve">deverá efetuar a busca pelo CEP nos Correios, validar o resultado e preencher os campos na tela. </w:t>
      </w:r>
    </w:p>
    <w:p w:rsidR="0089704C" w:rsidRPr="005E3A41" w:rsidRDefault="0089704C" w:rsidP="00147EDB">
      <w:pPr>
        <w:pStyle w:val="PargrafodaLista"/>
        <w:numPr>
          <w:ilvl w:val="1"/>
          <w:numId w:val="16"/>
        </w:numPr>
        <w:tabs>
          <w:tab w:val="left" w:pos="1695"/>
        </w:tabs>
      </w:pPr>
      <w:r>
        <w:t>Caso o usuário tenha conexão ativa com a internet os campos: Rua, Bairro, Cidade e Estado deverão vir bloqueados no cadastro.</w:t>
      </w:r>
    </w:p>
    <w:p w:rsidR="0089704C" w:rsidRDefault="0089704C" w:rsidP="00147EDB">
      <w:pPr>
        <w:pStyle w:val="PargrafodaLista"/>
        <w:numPr>
          <w:ilvl w:val="1"/>
          <w:numId w:val="15"/>
        </w:numPr>
        <w:tabs>
          <w:tab w:val="left" w:pos="1695"/>
        </w:tabs>
      </w:pPr>
      <w:r>
        <w:t xml:space="preserve">Caso o usuário não tenha conexão ativa com a internet todos os campos deverão vir desbloqueados e o botão Pesquisa </w:t>
      </w:r>
      <w:proofErr w:type="spellStart"/>
      <w:r>
        <w:t>Cep</w:t>
      </w:r>
      <w:proofErr w:type="spellEnd"/>
      <w:r>
        <w:t xml:space="preserve"> deverá ser escondido.</w:t>
      </w:r>
    </w:p>
    <w:p w:rsidR="0089704C" w:rsidRDefault="0089704C" w:rsidP="00147EDB">
      <w:pPr>
        <w:pStyle w:val="PargrafodaLista"/>
        <w:numPr>
          <w:ilvl w:val="1"/>
          <w:numId w:val="15"/>
        </w:numPr>
        <w:tabs>
          <w:tab w:val="left" w:pos="1695"/>
        </w:tabs>
      </w:pPr>
      <w:r>
        <w:t xml:space="preserve">Caso o botão Consultar seja pressionado sem que o campo CEP esteja preenchido. Exibir </w:t>
      </w:r>
      <w:proofErr w:type="spellStart"/>
      <w:r>
        <w:t>mensagem</w:t>
      </w:r>
      <w:proofErr w:type="spellEnd"/>
      <w:r>
        <w:t>:</w:t>
      </w:r>
    </w:p>
    <w:p w:rsidR="0089704C" w:rsidRDefault="0089704C" w:rsidP="0089704C">
      <w:pPr>
        <w:pStyle w:val="PargrafodaLista"/>
        <w:tabs>
          <w:tab w:val="left" w:pos="2325"/>
        </w:tabs>
        <w:ind w:left="1440"/>
      </w:pPr>
      <w:r>
        <w:t xml:space="preserve">                     [Mensagem – “</w:t>
      </w:r>
      <w:r>
        <w:rPr>
          <w:i/>
        </w:rPr>
        <w:t xml:space="preserve">Insira um </w:t>
      </w:r>
      <w:proofErr w:type="spellStart"/>
      <w:r>
        <w:rPr>
          <w:i/>
        </w:rPr>
        <w:t>Cep</w:t>
      </w:r>
      <w:proofErr w:type="spellEnd"/>
      <w:r>
        <w:rPr>
          <w:i/>
        </w:rPr>
        <w:t xml:space="preserve"> </w:t>
      </w:r>
      <w:proofErr w:type="gramStart"/>
      <w:r>
        <w:rPr>
          <w:i/>
        </w:rPr>
        <w:t>valido!</w:t>
      </w:r>
      <w:r>
        <w:t>”</w:t>
      </w:r>
      <w:proofErr w:type="gramEnd"/>
      <w:r>
        <w:t>]</w:t>
      </w:r>
    </w:p>
    <w:p w:rsidR="0089704C" w:rsidRDefault="0089704C" w:rsidP="00147EDB">
      <w:pPr>
        <w:pStyle w:val="PargrafodaLista"/>
        <w:numPr>
          <w:ilvl w:val="0"/>
          <w:numId w:val="38"/>
        </w:numPr>
        <w:tabs>
          <w:tab w:val="left" w:pos="2325"/>
        </w:tabs>
      </w:pPr>
      <w:bookmarkStart w:id="69" w:name="BotaoSalvar"/>
      <w:r>
        <w:rPr>
          <w:b/>
        </w:rPr>
        <w:t>Fn7</w:t>
      </w:r>
      <w:r w:rsidRPr="00C40FB9">
        <w:rPr>
          <w:b/>
        </w:rPr>
        <w:t xml:space="preserve"> – Botão Salvar: </w:t>
      </w:r>
      <w:bookmarkEnd w:id="69"/>
      <w:r>
        <w:t xml:space="preserve">Quando acionado, deverá realizar a validação conforme </w:t>
      </w:r>
      <w:hyperlink w:anchor="validação" w:history="1">
        <w:r w:rsidRPr="00CD2995">
          <w:rPr>
            <w:rStyle w:val="Hyperlink"/>
          </w:rPr>
          <w:t>Fn5 – Validação</w:t>
        </w:r>
      </w:hyperlink>
      <w:r>
        <w:t xml:space="preserve"> e logo após salvar o cadastro. Exibir </w:t>
      </w:r>
      <w:proofErr w:type="spellStart"/>
      <w:r>
        <w:t>mensagem</w:t>
      </w:r>
      <w:proofErr w:type="spellEnd"/>
      <w:r>
        <w:t>:</w:t>
      </w:r>
    </w:p>
    <w:p w:rsidR="0089704C" w:rsidRDefault="0089704C" w:rsidP="00147EDB">
      <w:pPr>
        <w:pStyle w:val="PargrafodaLista"/>
        <w:numPr>
          <w:ilvl w:val="1"/>
          <w:numId w:val="14"/>
        </w:numPr>
        <w:tabs>
          <w:tab w:val="left" w:pos="2325"/>
        </w:tabs>
      </w:pPr>
      <w:r>
        <w:t xml:space="preserve"> [Mensagem – “</w:t>
      </w:r>
      <w:r>
        <w:rPr>
          <w:i/>
        </w:rPr>
        <w:t>Funcionário cadastrado com sucesso</w:t>
      </w:r>
      <w:r>
        <w:t>” -]</w:t>
      </w:r>
    </w:p>
    <w:p w:rsidR="0089704C" w:rsidRDefault="0089704C" w:rsidP="00147EDB">
      <w:pPr>
        <w:pStyle w:val="PargrafodaLista"/>
        <w:numPr>
          <w:ilvl w:val="0"/>
          <w:numId w:val="14"/>
        </w:numPr>
        <w:tabs>
          <w:tab w:val="left" w:pos="2325"/>
        </w:tabs>
      </w:pPr>
      <w:r>
        <w:rPr>
          <w:b/>
        </w:rPr>
        <w:t>Fn8</w:t>
      </w:r>
      <w:r w:rsidRPr="00C40FB9">
        <w:rPr>
          <w:b/>
        </w:rPr>
        <w:t xml:space="preserve"> – Campos Obrigatórios:</w:t>
      </w:r>
      <w:r>
        <w:t xml:space="preserve"> Não permitir salvar caso campos obrigatórios estejam em branco. Exibir </w:t>
      </w:r>
      <w:proofErr w:type="spellStart"/>
      <w:r>
        <w:t>mensagem</w:t>
      </w:r>
      <w:proofErr w:type="spellEnd"/>
      <w:r>
        <w:t>:</w:t>
      </w:r>
    </w:p>
    <w:p w:rsidR="0089704C" w:rsidRDefault="0089704C" w:rsidP="00147EDB">
      <w:pPr>
        <w:pStyle w:val="PargrafodaLista"/>
        <w:numPr>
          <w:ilvl w:val="1"/>
          <w:numId w:val="14"/>
        </w:numPr>
        <w:tabs>
          <w:tab w:val="left" w:pos="2325"/>
        </w:tabs>
      </w:pPr>
      <w:r>
        <w:t>[Mensagem – “</w:t>
      </w:r>
      <w:r w:rsidRPr="00943696">
        <w:rPr>
          <w:i/>
        </w:rPr>
        <w:t>Campos obrigatórios não preenchidos</w:t>
      </w:r>
      <w:r>
        <w:t>” - nome dos campos não preenchidos -]</w:t>
      </w:r>
    </w:p>
    <w:p w:rsidR="0089704C" w:rsidRDefault="0089704C" w:rsidP="0089704C">
      <w:pPr>
        <w:pStyle w:val="PargrafodaLista"/>
        <w:tabs>
          <w:tab w:val="left" w:pos="2325"/>
        </w:tabs>
        <w:ind w:left="1485"/>
      </w:pP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ter perfil de Administrador e/ou Gerente</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estar no módulo de funcionário</w:t>
      </w:r>
    </w:p>
    <w:p w:rsidR="0089704C" w:rsidRDefault="0089704C" w:rsidP="0089704C">
      <w:pPr>
        <w:tabs>
          <w:tab w:val="left" w:pos="1695"/>
        </w:tabs>
        <w:rPr>
          <w:b/>
        </w:rPr>
      </w:pP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Pr="000D04BD"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preenche os campos</w:t>
      </w:r>
    </w:p>
    <w:p w:rsidR="0089704C"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clica no botão salvar</w:t>
      </w:r>
      <w:r w:rsidRPr="000D04BD">
        <w:rPr>
          <w:rFonts w:eastAsia="Arial" w:cs="Arial"/>
        </w:rPr>
        <w:t xml:space="preserve">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efetua a validação dos campos obrigatórios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exibe a mensagem na tela </w:t>
      </w:r>
      <w:hyperlink w:anchor="BotaoSalvar" w:history="1">
        <w:r w:rsidRPr="00461302">
          <w:rPr>
            <w:rStyle w:val="Hyperlink"/>
            <w:rFonts w:eastAsia="Arial" w:cs="Arial"/>
          </w:rPr>
          <w:t>Fn5 – Botão Salvar</w:t>
        </w:r>
      </w:hyperlink>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usuário clica na aba </w:t>
      </w:r>
      <w:hyperlink w:anchor="contato" w:history="1">
        <w:r w:rsidRPr="00C55105">
          <w:rPr>
            <w:rStyle w:val="Hyperlink"/>
            <w:rFonts w:eastAsia="Arial" w:cs="Arial"/>
          </w:rPr>
          <w:t>contato</w:t>
        </w:r>
      </w:hyperlink>
      <w:r>
        <w:rPr>
          <w:rFonts w:eastAsia="Arial" w:cs="Arial"/>
        </w:rPr>
        <w:t xml:space="preserve"> para finalizar o cadastro</w:t>
      </w: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p>
    <w:p w:rsidR="0089704C" w:rsidRDefault="0089704C" w:rsidP="0089704C">
      <w:pPr>
        <w:pStyle w:val="PargrafodaLista"/>
        <w:tabs>
          <w:tab w:val="left" w:pos="2325"/>
        </w:tabs>
      </w:pPr>
      <w:r>
        <w:t>Não se aplica</w:t>
      </w:r>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r>
        <w:rPr>
          <w:rFonts w:cs="Arial"/>
          <w:b/>
        </w:rPr>
        <w:t xml:space="preserve"> </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O usuário não preenche todos os campos obrigatórios</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 xml:space="preserve">O sistema verifica quais campos não foram preenchidos </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 xml:space="preserve">O sistema apresenta na tela a mensagem </w:t>
      </w:r>
      <w:hyperlink w:anchor="CamposObrigatorios" w:history="1">
        <w:r>
          <w:rPr>
            <w:rStyle w:val="Hyperlink"/>
            <w:rFonts w:eastAsia="Arial" w:cs="Arial"/>
          </w:rPr>
          <w:t>Fn8</w:t>
        </w:r>
        <w:r w:rsidRPr="00B23A53">
          <w:rPr>
            <w:rStyle w:val="Hyperlink"/>
            <w:rFonts w:eastAsia="Arial" w:cs="Arial"/>
          </w:rPr>
          <w:t xml:space="preserve"> – Campos Obrigatórios</w:t>
        </w:r>
      </w:hyperlink>
    </w:p>
    <w:p w:rsidR="0089704C" w:rsidRDefault="0089704C" w:rsidP="0089704C">
      <w:pPr>
        <w:tabs>
          <w:tab w:val="left" w:pos="2325"/>
        </w:tabs>
        <w:rPr>
          <w:b/>
        </w:rPr>
      </w:pPr>
    </w:p>
    <w:p w:rsidR="0089704C" w:rsidRDefault="0089704C" w:rsidP="0089704C">
      <w:pPr>
        <w:tabs>
          <w:tab w:val="left" w:pos="2325"/>
        </w:tabs>
      </w:pPr>
    </w:p>
    <w:p w:rsidR="0089704C" w:rsidRDefault="0089704C" w:rsidP="0089704C">
      <w:pPr>
        <w:tabs>
          <w:tab w:val="left" w:pos="2325"/>
        </w:tabs>
      </w:pPr>
      <w:r>
        <w:t xml:space="preserve">A aba </w:t>
      </w:r>
      <w:bookmarkStart w:id="70" w:name="contato"/>
      <w:r w:rsidRPr="00C55105">
        <w:rPr>
          <w:b/>
        </w:rPr>
        <w:t>Contato</w:t>
      </w:r>
      <w:bookmarkEnd w:id="70"/>
      <w:r>
        <w:t xml:space="preserve"> deverá conter os campos:</w:t>
      </w:r>
    </w:p>
    <w:p w:rsidR="0089704C" w:rsidRDefault="0089704C" w:rsidP="0089704C">
      <w:pPr>
        <w:pStyle w:val="PargrafodaLista"/>
        <w:tabs>
          <w:tab w:val="left" w:pos="1695"/>
        </w:tabs>
        <w:ind w:left="1440"/>
        <w:jc w:val="center"/>
      </w:pPr>
      <w:r>
        <w:rPr>
          <w:noProof/>
          <w:lang w:eastAsia="pt-BR"/>
        </w:rPr>
        <w:lastRenderedPageBreak/>
        <w:drawing>
          <wp:inline distT="0" distB="0" distL="0" distR="0" wp14:anchorId="7E1BDA13" wp14:editId="0D8A191F">
            <wp:extent cx="4114800" cy="356616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14800" cy="3566160"/>
                    </a:xfrm>
                    <a:prstGeom prst="rect">
                      <a:avLst/>
                    </a:prstGeom>
                    <a:noFill/>
                    <a:ln>
                      <a:noFill/>
                    </a:ln>
                  </pic:spPr>
                </pic:pic>
              </a:graphicData>
            </a:graphic>
          </wp:inline>
        </w:drawing>
      </w:r>
    </w:p>
    <w:p w:rsidR="0089704C" w:rsidRPr="000D04BD" w:rsidRDefault="0089704C" w:rsidP="0089704C">
      <w:pPr>
        <w:shd w:val="clear" w:color="auto" w:fill="9CC2E5" w:themeFill="accent1" w:themeFillTint="99"/>
        <w:tabs>
          <w:tab w:val="left" w:pos="2325"/>
        </w:tabs>
        <w:rPr>
          <w:b/>
          <w:sz w:val="24"/>
          <w:u w:val="single"/>
        </w:rPr>
      </w:pPr>
      <w:r w:rsidRPr="004E1175">
        <w:rPr>
          <w:b/>
          <w:sz w:val="24"/>
        </w:rPr>
        <w:t>Regras de Negócio</w:t>
      </w:r>
    </w:p>
    <w:p w:rsidR="0089704C" w:rsidRDefault="0089704C" w:rsidP="00147EDB">
      <w:pPr>
        <w:pStyle w:val="PargrafodaLista"/>
        <w:numPr>
          <w:ilvl w:val="0"/>
          <w:numId w:val="18"/>
        </w:numPr>
        <w:tabs>
          <w:tab w:val="left" w:pos="1590"/>
        </w:tabs>
      </w:pPr>
      <w:bookmarkStart w:id="71" w:name="validação"/>
      <w:r>
        <w:rPr>
          <w:b/>
        </w:rPr>
        <w:t>Fn5</w:t>
      </w:r>
      <w:r w:rsidRPr="00BF0075">
        <w:rPr>
          <w:b/>
        </w:rPr>
        <w:t xml:space="preserve"> – </w:t>
      </w:r>
      <w:r>
        <w:rPr>
          <w:b/>
        </w:rPr>
        <w:t>Validação Idade</w:t>
      </w:r>
      <w:r w:rsidRPr="00BF0075">
        <w:rPr>
          <w:b/>
        </w:rPr>
        <w:t>:</w:t>
      </w:r>
      <w:r w:rsidRPr="000D04BD">
        <w:rPr>
          <w:b/>
        </w:rPr>
        <w:t xml:space="preserve"> </w:t>
      </w:r>
      <w:bookmarkEnd w:id="71"/>
      <w:r>
        <w:t>Enviar mensagem de alerta caso o funcionário seja menor de 18 anos. Exibir a mensagem:</w:t>
      </w:r>
    </w:p>
    <w:p w:rsidR="0089704C" w:rsidRDefault="0089704C" w:rsidP="0089704C">
      <w:pPr>
        <w:pStyle w:val="PargrafodaLista"/>
        <w:tabs>
          <w:tab w:val="left" w:pos="1695"/>
        </w:tabs>
        <w:ind w:left="1440"/>
      </w:pPr>
      <w:r>
        <w:t xml:space="preserve">                         [Mensagem – “</w:t>
      </w:r>
      <w:r w:rsidRPr="001405CB">
        <w:rPr>
          <w:i/>
        </w:rPr>
        <w:t>Funcionário com menos de 18 anos! Continuar? Sim, Não</w:t>
      </w:r>
      <w:r>
        <w:t>”]</w:t>
      </w:r>
    </w:p>
    <w:p w:rsidR="0089704C" w:rsidRPr="002A249A" w:rsidRDefault="0089704C" w:rsidP="0089704C">
      <w:pPr>
        <w:pStyle w:val="PargrafodaLista"/>
        <w:tabs>
          <w:tab w:val="left" w:pos="1695"/>
        </w:tabs>
      </w:pP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ter perfil de Administrador e/ou Gerente</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estar no módulo de funcionário</w:t>
      </w:r>
    </w:p>
    <w:p w:rsidR="0089704C" w:rsidRDefault="0089704C" w:rsidP="0089704C">
      <w:pPr>
        <w:tabs>
          <w:tab w:val="left" w:pos="1695"/>
        </w:tabs>
        <w:rPr>
          <w:b/>
        </w:rPr>
      </w:pP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Pr="000D04BD"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preenche os campos</w:t>
      </w:r>
    </w:p>
    <w:p w:rsidR="0089704C"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clica no botão salvar</w:t>
      </w:r>
      <w:r w:rsidRPr="000D04BD">
        <w:rPr>
          <w:rFonts w:eastAsia="Arial" w:cs="Arial"/>
        </w:rPr>
        <w:t xml:space="preserve">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efetua a validação dos campos obrigatórios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exibe a mensagem na tela </w:t>
      </w:r>
      <w:hyperlink w:anchor="BotaoSalvar" w:history="1">
        <w:r>
          <w:rPr>
            <w:rStyle w:val="Hyperlink"/>
            <w:rFonts w:eastAsia="Arial" w:cs="Arial"/>
          </w:rPr>
          <w:t>Fn7</w:t>
        </w:r>
        <w:r w:rsidRPr="00461302">
          <w:rPr>
            <w:rStyle w:val="Hyperlink"/>
            <w:rFonts w:eastAsia="Arial" w:cs="Arial"/>
          </w:rPr>
          <w:t xml:space="preserve"> – Botão Salvar</w:t>
        </w:r>
      </w:hyperlink>
      <w:r>
        <w:rPr>
          <w:rFonts w:eastAsia="Arial" w:cs="Arial"/>
        </w:rPr>
        <w:t xml:space="preserve"> </w:t>
      </w:r>
    </w:p>
    <w:p w:rsidR="0089704C" w:rsidRDefault="0089704C" w:rsidP="0089704C">
      <w:pPr>
        <w:pStyle w:val="PargrafodaLista"/>
        <w:spacing w:before="60" w:after="0" w:line="240" w:lineRule="auto"/>
        <w:rPr>
          <w:rFonts w:eastAsia="Arial" w:cs="Arial"/>
        </w:rPr>
      </w:pPr>
    </w:p>
    <w:p w:rsidR="0089704C" w:rsidRDefault="0089704C" w:rsidP="0089704C">
      <w:pPr>
        <w:pStyle w:val="PargrafodaLista"/>
        <w:spacing w:before="60" w:after="0" w:line="240" w:lineRule="auto"/>
        <w:rPr>
          <w:rFonts w:eastAsia="Arial" w:cs="Arial"/>
        </w:rPr>
      </w:pPr>
    </w:p>
    <w:p w:rsidR="0089704C" w:rsidRDefault="0089704C" w:rsidP="0089704C">
      <w:pPr>
        <w:pStyle w:val="PargrafodaLista"/>
        <w:spacing w:before="60" w:after="0" w:line="240" w:lineRule="auto"/>
        <w:rPr>
          <w:rFonts w:eastAsia="Arial" w:cs="Arial"/>
        </w:rPr>
      </w:pPr>
    </w:p>
    <w:p w:rsidR="0089704C" w:rsidRDefault="0089704C" w:rsidP="0089704C">
      <w:pPr>
        <w:pStyle w:val="PargrafodaLista"/>
        <w:spacing w:before="60" w:after="0" w:line="240" w:lineRule="auto"/>
        <w:rPr>
          <w:rFonts w:eastAsia="Arial" w:cs="Arial"/>
        </w:rPr>
      </w:pPr>
    </w:p>
    <w:p w:rsidR="0089704C" w:rsidRDefault="0089704C" w:rsidP="0089704C">
      <w:pPr>
        <w:pStyle w:val="PargrafodaLista"/>
        <w:spacing w:before="60" w:after="0" w:line="240" w:lineRule="auto"/>
        <w:rPr>
          <w:rFonts w:eastAsia="Arial" w:cs="Arial"/>
        </w:rPr>
      </w:pP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p>
    <w:p w:rsidR="0089704C" w:rsidRDefault="0089704C" w:rsidP="0089704C">
      <w:pPr>
        <w:pStyle w:val="PargrafodaLista"/>
        <w:tabs>
          <w:tab w:val="left" w:pos="2325"/>
        </w:tabs>
      </w:pPr>
      <w:r>
        <w:t>Não se aplica</w:t>
      </w:r>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r>
        <w:rPr>
          <w:rFonts w:cs="Arial"/>
          <w:b/>
        </w:rPr>
        <w:t xml:space="preserve"> [Campos obrigatórios]</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O usuário não preenche todos os campos obrigatórios</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 xml:space="preserve">O sistema verifica quais campos não foram preenchidos </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 xml:space="preserve">O sistema apresenta na tela a mensagem </w:t>
      </w:r>
      <w:hyperlink w:anchor="CamposObrigatorios" w:history="1">
        <w:r>
          <w:rPr>
            <w:rStyle w:val="Hyperlink"/>
            <w:rFonts w:eastAsia="Arial" w:cs="Arial"/>
          </w:rPr>
          <w:t>Fn8</w:t>
        </w:r>
        <w:r w:rsidRPr="00B23A53">
          <w:rPr>
            <w:rStyle w:val="Hyperlink"/>
            <w:rFonts w:eastAsia="Arial" w:cs="Arial"/>
          </w:rPr>
          <w:t xml:space="preserve"> – Campos Obrigatórios</w:t>
        </w:r>
      </w:hyperlink>
    </w:p>
    <w:p w:rsidR="0089704C" w:rsidRDefault="0089704C" w:rsidP="0089704C">
      <w:pPr>
        <w:tabs>
          <w:tab w:val="left" w:pos="2325"/>
        </w:tabs>
        <w:rPr>
          <w:b/>
        </w:rPr>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r>
        <w:rPr>
          <w:rFonts w:cs="Arial"/>
          <w:b/>
        </w:rPr>
        <w:t xml:space="preserve"> </w:t>
      </w:r>
      <w:proofErr w:type="gramStart"/>
      <w:r>
        <w:rPr>
          <w:rFonts w:cs="Arial"/>
          <w:b/>
        </w:rPr>
        <w:t>[Menor</w:t>
      </w:r>
      <w:proofErr w:type="gramEnd"/>
      <w:r>
        <w:rPr>
          <w:rFonts w:cs="Arial"/>
          <w:b/>
        </w:rPr>
        <w:t xml:space="preserve"> idade]</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O usuário insere a idade do funcionário</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 xml:space="preserve">O sistema valida as informações </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O sistema apresenta na tela a mensagem</w:t>
      </w:r>
      <w:hyperlink w:anchor="validação" w:history="1">
        <w:r w:rsidRPr="00FC3873">
          <w:rPr>
            <w:rStyle w:val="Hyperlink"/>
            <w:rFonts w:eastAsia="Arial" w:cs="Arial"/>
          </w:rPr>
          <w:t xml:space="preserve"> Fn5 – Validação Idade</w:t>
        </w:r>
      </w:hyperlink>
      <w:r>
        <w:rPr>
          <w:rFonts w:eastAsia="Arial" w:cs="Arial"/>
        </w:rPr>
        <w:t xml:space="preserve"> </w:t>
      </w:r>
      <w:hyperlink w:anchor="CamposObrigatorios" w:history="1"/>
    </w:p>
    <w:p w:rsidR="0089704C" w:rsidRPr="002A249A" w:rsidRDefault="0089704C" w:rsidP="0089704C">
      <w:pPr>
        <w:pStyle w:val="PargrafodaLista"/>
        <w:tabs>
          <w:tab w:val="left" w:pos="1695"/>
        </w:tabs>
      </w:pPr>
    </w:p>
    <w:p w:rsidR="0089704C" w:rsidRDefault="0089704C" w:rsidP="0089704C">
      <w:pPr>
        <w:pStyle w:val="Ttulo1"/>
        <w:jc w:val="center"/>
      </w:pPr>
      <w:r w:rsidRPr="00124B91">
        <w:t xml:space="preserve">[DESENV] – </w:t>
      </w:r>
      <w:r>
        <w:t>Edição</w:t>
      </w:r>
      <w:r w:rsidRPr="00124B91">
        <w:t xml:space="preserve"> de Funcionário</w:t>
      </w:r>
      <w:r>
        <w:t>s</w:t>
      </w:r>
    </w:p>
    <w:p w:rsidR="0089704C" w:rsidRDefault="0089704C" w:rsidP="0089704C"/>
    <w:p w:rsidR="0089704C" w:rsidRDefault="0089704C" w:rsidP="0089704C">
      <w:pPr>
        <w:shd w:val="clear" w:color="auto" w:fill="BDD6EE" w:themeFill="accent1" w:themeFillTint="66"/>
        <w:tabs>
          <w:tab w:val="left" w:pos="1590"/>
        </w:tabs>
        <w:ind w:left="-454" w:right="-454"/>
        <w:rPr>
          <w:b/>
        </w:rPr>
      </w:pPr>
      <w:r w:rsidRPr="00FE4563">
        <w:rPr>
          <w:b/>
        </w:rPr>
        <w:t>Dados para Implementação</w:t>
      </w:r>
    </w:p>
    <w:p w:rsidR="0089704C" w:rsidRDefault="0089704C" w:rsidP="0089704C">
      <w:pPr>
        <w:tabs>
          <w:tab w:val="left" w:pos="1590"/>
        </w:tabs>
        <w:jc w:val="center"/>
        <w:rPr>
          <w:b/>
          <w:sz w:val="26"/>
        </w:rPr>
      </w:pPr>
    </w:p>
    <w:p w:rsidR="0089704C" w:rsidRPr="00464F66" w:rsidRDefault="0089704C" w:rsidP="0089704C">
      <w:pPr>
        <w:tabs>
          <w:tab w:val="left" w:pos="1590"/>
        </w:tabs>
        <w:jc w:val="center"/>
        <w:rPr>
          <w:b/>
          <w:sz w:val="26"/>
        </w:rPr>
      </w:pPr>
      <w:r w:rsidRPr="00464F66">
        <w:rPr>
          <w:b/>
          <w:sz w:val="26"/>
        </w:rPr>
        <w:t>[</w:t>
      </w:r>
      <w:bookmarkStart w:id="72" w:name="telaexcluir"/>
      <w:r>
        <w:rPr>
          <w:b/>
          <w:sz w:val="26"/>
        </w:rPr>
        <w:t xml:space="preserve">Edição </w:t>
      </w:r>
      <w:r w:rsidRPr="00464F66">
        <w:rPr>
          <w:b/>
          <w:sz w:val="26"/>
        </w:rPr>
        <w:t>de Funcionários]</w:t>
      </w:r>
      <w:bookmarkEnd w:id="72"/>
    </w:p>
    <w:p w:rsidR="0089704C" w:rsidRDefault="0089704C" w:rsidP="0089704C">
      <w:pPr>
        <w:jc w:val="center"/>
      </w:pPr>
      <w:r>
        <w:rPr>
          <w:noProof/>
          <w:lang w:eastAsia="pt-BR"/>
        </w:rPr>
        <w:drawing>
          <wp:inline distT="0" distB="0" distL="0" distR="0" wp14:anchorId="05F26473" wp14:editId="3F044D5E">
            <wp:extent cx="4114800" cy="354330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14800" cy="3543300"/>
                    </a:xfrm>
                    <a:prstGeom prst="rect">
                      <a:avLst/>
                    </a:prstGeom>
                    <a:noFill/>
                    <a:ln>
                      <a:noFill/>
                    </a:ln>
                  </pic:spPr>
                </pic:pic>
              </a:graphicData>
            </a:graphic>
          </wp:inline>
        </w:drawing>
      </w:r>
    </w:p>
    <w:p w:rsidR="0089704C" w:rsidRPr="00333171" w:rsidRDefault="0089704C" w:rsidP="00B6127A"/>
    <w:p w:rsidR="0089704C" w:rsidRPr="002F27FF" w:rsidRDefault="0089704C" w:rsidP="0089704C">
      <w:pPr>
        <w:shd w:val="clear" w:color="auto" w:fill="9CC2E5" w:themeFill="accent1" w:themeFillTint="99"/>
        <w:tabs>
          <w:tab w:val="left" w:pos="2325"/>
        </w:tabs>
        <w:rPr>
          <w:b/>
          <w:sz w:val="24"/>
          <w:u w:val="single"/>
        </w:rPr>
      </w:pPr>
      <w:r w:rsidRPr="004E1175">
        <w:rPr>
          <w:b/>
          <w:sz w:val="24"/>
        </w:rPr>
        <w:t>Regras de Negócio</w:t>
      </w:r>
    </w:p>
    <w:p w:rsidR="0089704C" w:rsidRDefault="0089704C" w:rsidP="00147EDB">
      <w:pPr>
        <w:pStyle w:val="PargrafodaLista"/>
        <w:numPr>
          <w:ilvl w:val="0"/>
          <w:numId w:val="39"/>
        </w:numPr>
        <w:tabs>
          <w:tab w:val="left" w:pos="1590"/>
        </w:tabs>
      </w:pPr>
      <w:bookmarkStart w:id="73" w:name="excluir"/>
      <w:bookmarkStart w:id="74" w:name="BotaoEdicao"/>
      <w:r>
        <w:rPr>
          <w:b/>
        </w:rPr>
        <w:t>Fn9</w:t>
      </w:r>
      <w:r w:rsidRPr="008B5327">
        <w:rPr>
          <w:b/>
        </w:rPr>
        <w:t xml:space="preserve"> –</w:t>
      </w:r>
      <w:r>
        <w:t xml:space="preserve"> </w:t>
      </w:r>
      <w:r>
        <w:rPr>
          <w:b/>
        </w:rPr>
        <w:t xml:space="preserve">Botão Excluir: </w:t>
      </w:r>
      <w:bookmarkEnd w:id="73"/>
      <w:r>
        <w:t>Excluir o cadastro. Exibir a mensagem:</w:t>
      </w:r>
    </w:p>
    <w:p w:rsidR="0089704C" w:rsidRDefault="0089704C" w:rsidP="00147EDB">
      <w:pPr>
        <w:pStyle w:val="PargrafodaLista"/>
        <w:numPr>
          <w:ilvl w:val="1"/>
          <w:numId w:val="39"/>
        </w:numPr>
        <w:tabs>
          <w:tab w:val="left" w:pos="2325"/>
        </w:tabs>
        <w:rPr>
          <w:i/>
        </w:rPr>
      </w:pPr>
      <w:r w:rsidRPr="00AC1175">
        <w:rPr>
          <w:i/>
        </w:rPr>
        <w:t>[Mensagem – “Confirma exclusão da atração? Sim, Não”].</w:t>
      </w:r>
    </w:p>
    <w:p w:rsidR="0089704C" w:rsidRDefault="0089704C" w:rsidP="0089704C">
      <w:pPr>
        <w:pStyle w:val="PargrafodaLista"/>
        <w:tabs>
          <w:tab w:val="left" w:pos="2325"/>
        </w:tabs>
      </w:pPr>
      <w:r>
        <w:t xml:space="preserve">Exibir </w:t>
      </w:r>
      <w:proofErr w:type="spellStart"/>
      <w:r>
        <w:t>mensagem</w:t>
      </w:r>
      <w:proofErr w:type="spellEnd"/>
      <w:r>
        <w:t>:</w:t>
      </w:r>
    </w:p>
    <w:p w:rsidR="0089704C" w:rsidRDefault="0089704C" w:rsidP="00147EDB">
      <w:pPr>
        <w:pStyle w:val="PargrafodaLista"/>
        <w:numPr>
          <w:ilvl w:val="1"/>
          <w:numId w:val="39"/>
        </w:numPr>
        <w:tabs>
          <w:tab w:val="left" w:pos="2325"/>
        </w:tabs>
      </w:pPr>
      <w:r>
        <w:lastRenderedPageBreak/>
        <w:t>[Mensagem – “</w:t>
      </w:r>
      <w:r>
        <w:rPr>
          <w:i/>
        </w:rPr>
        <w:t>Atração excluída com Sucesso</w:t>
      </w:r>
      <w:r>
        <w:t>” -]</w:t>
      </w:r>
    </w:p>
    <w:p w:rsidR="0089704C" w:rsidRDefault="0089704C" w:rsidP="00147EDB">
      <w:pPr>
        <w:pStyle w:val="PargrafodaLista"/>
        <w:numPr>
          <w:ilvl w:val="0"/>
          <w:numId w:val="14"/>
        </w:numPr>
        <w:tabs>
          <w:tab w:val="left" w:pos="2325"/>
        </w:tabs>
      </w:pPr>
      <w:r w:rsidRPr="00DD0659">
        <w:rPr>
          <w:b/>
        </w:rPr>
        <w:t>A8 – Edição:</w:t>
      </w:r>
      <w:r>
        <w:t xml:space="preserve"> </w:t>
      </w:r>
      <w:bookmarkEnd w:id="74"/>
      <w:r>
        <w:t xml:space="preserve">Quando acionado o botão Salvar em uma edição. Exibir </w:t>
      </w:r>
      <w:proofErr w:type="spellStart"/>
      <w:r>
        <w:t>mensagem</w:t>
      </w:r>
      <w:proofErr w:type="spellEnd"/>
      <w:r>
        <w:t>:</w:t>
      </w:r>
    </w:p>
    <w:p w:rsidR="0089704C" w:rsidRDefault="0089704C" w:rsidP="00147EDB">
      <w:pPr>
        <w:pStyle w:val="PargrafodaLista"/>
        <w:numPr>
          <w:ilvl w:val="1"/>
          <w:numId w:val="14"/>
        </w:numPr>
        <w:tabs>
          <w:tab w:val="left" w:pos="2325"/>
        </w:tabs>
      </w:pPr>
      <w:r>
        <w:t>[Mensagem – “</w:t>
      </w:r>
      <w:r>
        <w:rPr>
          <w:i/>
        </w:rPr>
        <w:t>Atração Editada com Sucesso</w:t>
      </w:r>
      <w:r>
        <w:t>” -]</w:t>
      </w:r>
    </w:p>
    <w:p w:rsidR="0089704C" w:rsidRDefault="0089704C" w:rsidP="0089704C">
      <w:pPr>
        <w:pStyle w:val="PargrafodaLista"/>
        <w:tabs>
          <w:tab w:val="left" w:pos="2325"/>
        </w:tabs>
        <w:ind w:left="765"/>
      </w:pP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89704C">
      <w:pPr>
        <w:pStyle w:val="PargrafodaLista"/>
        <w:spacing w:before="60" w:after="0" w:line="240" w:lineRule="auto"/>
        <w:rPr>
          <w:rFonts w:eastAsia="Arial" w:cs="Arial"/>
        </w:rPr>
      </w:pP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ter permissão de Administrador e/ou Gerente</w:t>
      </w:r>
    </w:p>
    <w:p w:rsidR="0089704C" w:rsidRPr="00BB35BF" w:rsidRDefault="0089704C" w:rsidP="00147EDB">
      <w:pPr>
        <w:pStyle w:val="PargrafodaLista"/>
        <w:numPr>
          <w:ilvl w:val="0"/>
          <w:numId w:val="12"/>
        </w:numPr>
        <w:spacing w:before="60" w:after="0" w:line="240" w:lineRule="auto"/>
        <w:rPr>
          <w:rFonts w:eastAsia="Arial" w:cs="Arial"/>
        </w:rPr>
      </w:pPr>
      <w:r>
        <w:rPr>
          <w:rFonts w:eastAsia="Arial" w:cs="Arial"/>
        </w:rPr>
        <w:t>O usuário deverá estar no modelo de funcionário</w:t>
      </w:r>
      <w:r>
        <w:rPr>
          <w:rFonts w:eastAsia="Arial" w:cs="Arial"/>
        </w:rPr>
        <w:br/>
      </w:r>
    </w:p>
    <w:p w:rsidR="0089704C" w:rsidRDefault="0089704C" w:rsidP="0089704C">
      <w:pPr>
        <w:tabs>
          <w:tab w:val="left" w:pos="1695"/>
        </w:tabs>
        <w:rPr>
          <w:b/>
        </w:rPr>
      </w:pP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O usuário clica no botão Excluir</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O sistema solicita a confirmação da exclusão</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O usuário confirma a exclusão</w:t>
      </w:r>
    </w:p>
    <w:p w:rsidR="0089704C" w:rsidRPr="00EF776E" w:rsidRDefault="0089704C" w:rsidP="00147EDB">
      <w:pPr>
        <w:pStyle w:val="PargrafodaLista"/>
        <w:numPr>
          <w:ilvl w:val="0"/>
          <w:numId w:val="37"/>
        </w:numPr>
        <w:spacing w:before="60" w:after="0" w:line="240" w:lineRule="auto"/>
        <w:rPr>
          <w:rFonts w:eastAsia="Arial" w:cs="Arial"/>
        </w:rPr>
      </w:pPr>
      <w:r>
        <w:rPr>
          <w:rFonts w:eastAsia="Arial" w:cs="Arial"/>
        </w:rPr>
        <w:t>O sistema efetua a exclusão da atração</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O sistema efetua a exclusão do funcionário</w:t>
      </w:r>
    </w:p>
    <w:p w:rsidR="0089704C" w:rsidRPr="008F6E5B" w:rsidRDefault="0089704C" w:rsidP="00147EDB">
      <w:pPr>
        <w:pStyle w:val="PargrafodaLista"/>
        <w:numPr>
          <w:ilvl w:val="0"/>
          <w:numId w:val="37"/>
        </w:numPr>
        <w:spacing w:before="60" w:after="0" w:line="240" w:lineRule="auto"/>
        <w:rPr>
          <w:rFonts w:eastAsia="Arial" w:cs="Arial"/>
        </w:rPr>
      </w:pPr>
      <w:r>
        <w:rPr>
          <w:rFonts w:eastAsia="Arial" w:cs="Arial"/>
        </w:rPr>
        <w:t>O sistema exibe a mensagem de confirmação –</w:t>
      </w:r>
      <w:r>
        <w:t xml:space="preserve"> </w:t>
      </w:r>
      <w:hyperlink w:anchor="excluir" w:history="1">
        <w:r w:rsidRPr="000E41FF">
          <w:rPr>
            <w:rStyle w:val="Hyperlink"/>
          </w:rPr>
          <w:t>Fn</w:t>
        </w:r>
        <w:r>
          <w:rPr>
            <w:rStyle w:val="Hyperlink"/>
          </w:rPr>
          <w:t>9</w:t>
        </w:r>
        <w:r w:rsidRPr="000E41FF">
          <w:rPr>
            <w:rStyle w:val="Hyperlink"/>
          </w:rPr>
          <w:t xml:space="preserve"> – Botão Excluir</w:t>
        </w:r>
      </w:hyperlink>
      <w:r>
        <w:t xml:space="preserve">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O usuário confirma a mensagem</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O sistema retorna para a tela de</w:t>
      </w:r>
      <w:hyperlink w:anchor="pesquisaFuncionarios" w:history="1">
        <w:r w:rsidRPr="000E41FF">
          <w:rPr>
            <w:rStyle w:val="Hyperlink"/>
            <w:rFonts w:eastAsia="Arial" w:cs="Arial"/>
          </w:rPr>
          <w:t xml:space="preserve"> pesquisa funcionários</w:t>
        </w:r>
      </w:hyperlink>
      <w:hyperlink w:anchor="PesquisaAtracoes" w:history="1"/>
    </w:p>
    <w:p w:rsidR="0089704C" w:rsidRDefault="0089704C" w:rsidP="0089704C">
      <w:pPr>
        <w:pStyle w:val="PargrafodaLista"/>
        <w:spacing w:before="60" w:after="0" w:line="240" w:lineRule="auto"/>
        <w:rPr>
          <w:rFonts w:eastAsia="Arial" w:cs="Arial"/>
        </w:rPr>
      </w:pP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r>
        <w:rPr>
          <w:rFonts w:cs="Arial"/>
          <w:b/>
        </w:rPr>
        <w:t xml:space="preserve"> </w:t>
      </w:r>
      <w:proofErr w:type="gramStart"/>
      <w:r>
        <w:rPr>
          <w:rFonts w:cs="Arial"/>
          <w:b/>
        </w:rPr>
        <w:t>[Excluir</w:t>
      </w:r>
      <w:proofErr w:type="gramEnd"/>
      <w:r>
        <w:rPr>
          <w:rFonts w:cs="Arial"/>
          <w:b/>
        </w:rPr>
        <w:t>]</w:t>
      </w:r>
    </w:p>
    <w:p w:rsidR="0089704C" w:rsidRDefault="0089704C" w:rsidP="00147EDB">
      <w:pPr>
        <w:pStyle w:val="PargrafodaLista"/>
        <w:numPr>
          <w:ilvl w:val="0"/>
          <w:numId w:val="41"/>
        </w:numPr>
        <w:spacing w:before="60" w:after="0" w:line="240" w:lineRule="auto"/>
      </w:pPr>
      <w:r>
        <w:t>O usuário não confirma a exclusão</w:t>
      </w:r>
    </w:p>
    <w:p w:rsidR="0089704C" w:rsidRDefault="0089704C" w:rsidP="00147EDB">
      <w:pPr>
        <w:pStyle w:val="PargrafodaLista"/>
        <w:numPr>
          <w:ilvl w:val="0"/>
          <w:numId w:val="41"/>
        </w:numPr>
        <w:spacing w:before="60" w:after="0" w:line="240" w:lineRule="auto"/>
      </w:pPr>
      <w:r>
        <w:t>O sistema interrompe o processo</w:t>
      </w:r>
    </w:p>
    <w:p w:rsidR="0089704C" w:rsidRDefault="0089704C" w:rsidP="0089704C">
      <w:pPr>
        <w:pStyle w:val="PargrafodaLista"/>
        <w:tabs>
          <w:tab w:val="left" w:pos="2325"/>
        </w:tabs>
      </w:pPr>
      <w:r>
        <w:t xml:space="preserve">O sistema retorna para </w:t>
      </w:r>
      <w:hyperlink w:anchor="telaexcluir" w:history="1">
        <w:r w:rsidRPr="00DD0659">
          <w:rPr>
            <w:rStyle w:val="Hyperlink"/>
          </w:rPr>
          <w:t>tela de exclusão</w:t>
        </w:r>
      </w:hyperlink>
    </w:p>
    <w:p w:rsidR="0089704C" w:rsidRDefault="0089704C" w:rsidP="0089704C">
      <w:pPr>
        <w:pStyle w:val="PargrafodaLista"/>
        <w:spacing w:before="60" w:after="0" w:line="240" w:lineRule="auto"/>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p>
    <w:p w:rsidR="0089704C" w:rsidRPr="00CE716C" w:rsidRDefault="0089704C" w:rsidP="0089704C">
      <w:pPr>
        <w:pStyle w:val="PargrafodaLista"/>
        <w:spacing w:before="60" w:after="0" w:line="240" w:lineRule="auto"/>
      </w:pPr>
      <w:r>
        <w:rPr>
          <w:rFonts w:eastAsia="Arial" w:cs="Arial"/>
        </w:rPr>
        <w:t>Não se aplica</w:t>
      </w:r>
    </w:p>
    <w:p w:rsidR="0089704C" w:rsidRDefault="0089704C" w:rsidP="0089704C">
      <w:pPr>
        <w:tabs>
          <w:tab w:val="left" w:pos="2325"/>
        </w:tabs>
        <w:rPr>
          <w:b/>
        </w:rPr>
      </w:pPr>
    </w:p>
    <w:p w:rsidR="0089704C" w:rsidRDefault="00B6127A" w:rsidP="0089704C">
      <w:pPr>
        <w:tabs>
          <w:tab w:val="left" w:pos="1590"/>
        </w:tabs>
        <w:rPr>
          <w:rFonts w:ascii="Arial" w:hAnsi="Arial" w:cs="Arial"/>
          <w:b/>
          <w:sz w:val="26"/>
        </w:rPr>
      </w:pPr>
      <w:r w:rsidRPr="00B6127A">
        <w:rPr>
          <w:rFonts w:ascii="Arial" w:hAnsi="Arial" w:cs="Arial"/>
          <w:b/>
          <w:sz w:val="26"/>
        </w:rPr>
        <w:t>AUTENTICAR</w:t>
      </w:r>
    </w:p>
    <w:p w:rsidR="00B6127A" w:rsidRDefault="00B6127A" w:rsidP="0089704C">
      <w:pPr>
        <w:tabs>
          <w:tab w:val="left" w:pos="1590"/>
        </w:tabs>
        <w:rPr>
          <w:rFonts w:ascii="Arial" w:hAnsi="Arial" w:cs="Arial"/>
          <w:b/>
          <w:sz w:val="26"/>
        </w:rPr>
      </w:pPr>
    </w:p>
    <w:p w:rsidR="00B6127A" w:rsidRPr="004E1175" w:rsidRDefault="00B6127A" w:rsidP="00B6127A">
      <w:pPr>
        <w:shd w:val="clear" w:color="auto" w:fill="BDD6EE" w:themeFill="accent1" w:themeFillTint="66"/>
        <w:ind w:left="-454" w:right="-397"/>
        <w:rPr>
          <w:b/>
          <w:sz w:val="24"/>
        </w:rPr>
      </w:pPr>
      <w:r w:rsidRPr="004E1175">
        <w:rPr>
          <w:b/>
          <w:sz w:val="24"/>
        </w:rPr>
        <w:t>Identificação do Produto / Visão Geral / Finalidade</w:t>
      </w:r>
    </w:p>
    <w:p w:rsidR="00B6127A" w:rsidRDefault="00B6127A" w:rsidP="00B6127A">
      <w:r>
        <w:t xml:space="preserve">Criar a tela de </w:t>
      </w:r>
      <w:proofErr w:type="spellStart"/>
      <w:r>
        <w:t>login</w:t>
      </w:r>
      <w:proofErr w:type="spellEnd"/>
      <w:r>
        <w:t xml:space="preserve"> do sistema.</w:t>
      </w:r>
    </w:p>
    <w:p w:rsidR="00B6127A" w:rsidRPr="004E1175" w:rsidRDefault="00B6127A" w:rsidP="00B6127A">
      <w:pPr>
        <w:shd w:val="clear" w:color="auto" w:fill="BDD6EE" w:themeFill="accent1" w:themeFillTint="66"/>
        <w:spacing w:after="120"/>
        <w:ind w:left="-454" w:right="-454"/>
        <w:rPr>
          <w:b/>
          <w:sz w:val="24"/>
        </w:rPr>
      </w:pPr>
      <w:r w:rsidRPr="004E1175">
        <w:rPr>
          <w:b/>
          <w:sz w:val="24"/>
        </w:rPr>
        <w:t>Localização no Sistema</w:t>
      </w:r>
    </w:p>
    <w:p w:rsidR="00B6127A" w:rsidRDefault="00B6127A" w:rsidP="00B6127A">
      <w:pPr>
        <w:tabs>
          <w:tab w:val="left" w:pos="1590"/>
        </w:tabs>
      </w:pPr>
      <w:r>
        <w:t>Esta rotina deverá estar disponível quando a aplicação for executada.</w:t>
      </w:r>
    </w:p>
    <w:p w:rsidR="00B6127A" w:rsidRPr="004E1175" w:rsidRDefault="00B6127A" w:rsidP="00B6127A">
      <w:pPr>
        <w:shd w:val="clear" w:color="auto" w:fill="BDD6EE" w:themeFill="accent1" w:themeFillTint="66"/>
        <w:tabs>
          <w:tab w:val="left" w:pos="1590"/>
        </w:tabs>
        <w:ind w:left="-454" w:right="-454"/>
        <w:rPr>
          <w:b/>
          <w:sz w:val="24"/>
        </w:rPr>
      </w:pPr>
      <w:r w:rsidRPr="004E1175">
        <w:rPr>
          <w:b/>
          <w:sz w:val="24"/>
        </w:rPr>
        <w:t>Dados para Implementação</w:t>
      </w:r>
    </w:p>
    <w:p w:rsidR="00B6127A" w:rsidRDefault="00B6127A" w:rsidP="00B6127A">
      <w:pPr>
        <w:tabs>
          <w:tab w:val="left" w:pos="1590"/>
        </w:tabs>
        <w:jc w:val="center"/>
        <w:rPr>
          <w:b/>
          <w:sz w:val="26"/>
        </w:rPr>
      </w:pPr>
    </w:p>
    <w:p w:rsidR="00B6127A" w:rsidRPr="00464F66" w:rsidRDefault="00B6127A" w:rsidP="00B6127A">
      <w:pPr>
        <w:tabs>
          <w:tab w:val="left" w:pos="1590"/>
        </w:tabs>
        <w:jc w:val="center"/>
        <w:rPr>
          <w:b/>
          <w:sz w:val="26"/>
        </w:rPr>
      </w:pPr>
      <w:r w:rsidRPr="00464F66">
        <w:rPr>
          <w:b/>
          <w:sz w:val="26"/>
        </w:rPr>
        <w:lastRenderedPageBreak/>
        <w:t>[</w:t>
      </w:r>
      <w:r>
        <w:rPr>
          <w:b/>
          <w:sz w:val="26"/>
        </w:rPr>
        <w:t xml:space="preserve">Tela de </w:t>
      </w:r>
      <w:proofErr w:type="spellStart"/>
      <w:r>
        <w:rPr>
          <w:b/>
          <w:sz w:val="26"/>
        </w:rPr>
        <w:t>Login</w:t>
      </w:r>
      <w:proofErr w:type="spellEnd"/>
      <w:r w:rsidRPr="00464F66">
        <w:rPr>
          <w:b/>
          <w:sz w:val="26"/>
        </w:rPr>
        <w:t>]</w:t>
      </w:r>
    </w:p>
    <w:p w:rsidR="00B6127A" w:rsidRDefault="00B6127A" w:rsidP="00B6127A">
      <w:pPr>
        <w:tabs>
          <w:tab w:val="left" w:pos="1590"/>
        </w:tabs>
        <w:jc w:val="center"/>
      </w:pPr>
      <w:r>
        <w:rPr>
          <w:noProof/>
          <w:lang w:eastAsia="pt-BR"/>
        </w:rPr>
        <w:drawing>
          <wp:inline distT="0" distB="0" distL="0" distR="0" wp14:anchorId="2BFF5457" wp14:editId="7D53590E">
            <wp:extent cx="3219450" cy="280035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19450" cy="2800350"/>
                    </a:xfrm>
                    <a:prstGeom prst="rect">
                      <a:avLst/>
                    </a:prstGeom>
                    <a:noFill/>
                    <a:ln>
                      <a:noFill/>
                    </a:ln>
                  </pic:spPr>
                </pic:pic>
              </a:graphicData>
            </a:graphic>
          </wp:inline>
        </w:drawing>
      </w:r>
    </w:p>
    <w:p w:rsidR="00B6127A" w:rsidRDefault="00B6127A" w:rsidP="00B6127A">
      <w:pPr>
        <w:pStyle w:val="PargrafodaLista"/>
        <w:tabs>
          <w:tab w:val="left" w:pos="1590"/>
        </w:tabs>
      </w:pPr>
    </w:p>
    <w:p w:rsidR="00B6127A" w:rsidRDefault="00B6127A" w:rsidP="00147EDB">
      <w:pPr>
        <w:pStyle w:val="PargrafodaLista"/>
        <w:numPr>
          <w:ilvl w:val="0"/>
          <w:numId w:val="12"/>
        </w:numPr>
        <w:tabs>
          <w:tab w:val="left" w:pos="1590"/>
        </w:tabs>
      </w:pPr>
      <w:r>
        <w:t xml:space="preserve">O título da tela deverá ser “HMA – </w:t>
      </w:r>
      <w:proofErr w:type="spellStart"/>
      <w:r>
        <w:t>Login</w:t>
      </w:r>
      <w:proofErr w:type="spellEnd"/>
      <w:r>
        <w:t>”.</w:t>
      </w:r>
    </w:p>
    <w:p w:rsidR="00B6127A" w:rsidRDefault="00B6127A" w:rsidP="00147EDB">
      <w:pPr>
        <w:pStyle w:val="PargrafodaLista"/>
        <w:numPr>
          <w:ilvl w:val="0"/>
          <w:numId w:val="12"/>
        </w:numPr>
        <w:tabs>
          <w:tab w:val="left" w:pos="1590"/>
        </w:tabs>
      </w:pPr>
      <w:r>
        <w:t>Abaixo deverá ter os campos “</w:t>
      </w:r>
      <w:proofErr w:type="spellStart"/>
      <w:r>
        <w:t>Login</w:t>
      </w:r>
      <w:proofErr w:type="spellEnd"/>
      <w:r>
        <w:t>” e “Senha”.</w:t>
      </w:r>
    </w:p>
    <w:p w:rsidR="00B6127A" w:rsidRDefault="00B6127A" w:rsidP="00147EDB">
      <w:pPr>
        <w:pStyle w:val="PargrafodaLista"/>
        <w:numPr>
          <w:ilvl w:val="0"/>
          <w:numId w:val="12"/>
        </w:numPr>
        <w:tabs>
          <w:tab w:val="left" w:pos="1590"/>
        </w:tabs>
      </w:pPr>
      <w:r>
        <w:t xml:space="preserve">Deverá conter o link “Esqueceu sua </w:t>
      </w:r>
      <w:proofErr w:type="gramStart"/>
      <w:r>
        <w:t>senha?”</w:t>
      </w:r>
      <w:proofErr w:type="gramEnd"/>
      <w:r>
        <w:t xml:space="preserve"> </w:t>
      </w:r>
      <w:proofErr w:type="gramStart"/>
      <w:r>
        <w:t>para</w:t>
      </w:r>
      <w:proofErr w:type="gramEnd"/>
      <w:r>
        <w:t xml:space="preserve"> recuperar a mesma.</w:t>
      </w:r>
    </w:p>
    <w:p w:rsidR="00B6127A" w:rsidRDefault="00B6127A" w:rsidP="00147EDB">
      <w:pPr>
        <w:pStyle w:val="PargrafodaLista"/>
        <w:numPr>
          <w:ilvl w:val="0"/>
          <w:numId w:val="12"/>
        </w:numPr>
        <w:tabs>
          <w:tab w:val="left" w:pos="1590"/>
        </w:tabs>
      </w:pPr>
      <w:r>
        <w:t>Deverá conter o botão “</w:t>
      </w:r>
      <w:proofErr w:type="spellStart"/>
      <w:r>
        <w:t>Enter</w:t>
      </w:r>
      <w:proofErr w:type="spellEnd"/>
      <w:r>
        <w:t>” para acessar o sistema.</w:t>
      </w:r>
    </w:p>
    <w:p w:rsidR="00B6127A" w:rsidRDefault="00B6127A" w:rsidP="00B6127A">
      <w:pPr>
        <w:pStyle w:val="PargrafodaLista"/>
        <w:tabs>
          <w:tab w:val="left" w:pos="1590"/>
        </w:tabs>
      </w:pPr>
    </w:p>
    <w:p w:rsidR="00B6127A" w:rsidRDefault="00B6127A" w:rsidP="00B6127A">
      <w:pPr>
        <w:pStyle w:val="PargrafodaLista"/>
        <w:tabs>
          <w:tab w:val="left" w:pos="1590"/>
        </w:tabs>
      </w:pPr>
    </w:p>
    <w:p w:rsidR="00B6127A" w:rsidRDefault="00B6127A" w:rsidP="00B6127A">
      <w:pPr>
        <w:pStyle w:val="PargrafodaLista"/>
        <w:tabs>
          <w:tab w:val="left" w:pos="1590"/>
        </w:tabs>
      </w:pPr>
    </w:p>
    <w:p w:rsidR="00B6127A" w:rsidRDefault="00B6127A" w:rsidP="00B6127A">
      <w:pPr>
        <w:pStyle w:val="PargrafodaLista"/>
        <w:tabs>
          <w:tab w:val="left" w:pos="1590"/>
        </w:tabs>
      </w:pPr>
    </w:p>
    <w:p w:rsidR="00B6127A" w:rsidRDefault="00B6127A" w:rsidP="00B6127A">
      <w:pPr>
        <w:pStyle w:val="PargrafodaLista"/>
        <w:tabs>
          <w:tab w:val="left" w:pos="1590"/>
        </w:tabs>
      </w:pPr>
    </w:p>
    <w:p w:rsidR="00B6127A" w:rsidRDefault="00B6127A" w:rsidP="00B6127A">
      <w:pPr>
        <w:pStyle w:val="PargrafodaLista"/>
        <w:tabs>
          <w:tab w:val="left" w:pos="1590"/>
        </w:tabs>
      </w:pPr>
    </w:p>
    <w:p w:rsidR="00B6127A" w:rsidRDefault="00B6127A" w:rsidP="00B6127A">
      <w:pPr>
        <w:tabs>
          <w:tab w:val="left" w:pos="1590"/>
        </w:tabs>
      </w:pPr>
    </w:p>
    <w:p w:rsidR="00B6127A" w:rsidRPr="004E1175" w:rsidRDefault="00B6127A" w:rsidP="00B6127A">
      <w:pPr>
        <w:shd w:val="clear" w:color="auto" w:fill="9CC2E5" w:themeFill="accent1" w:themeFillTint="99"/>
        <w:tabs>
          <w:tab w:val="right" w:pos="8504"/>
        </w:tabs>
        <w:jc w:val="both"/>
        <w:rPr>
          <w:b/>
          <w:sz w:val="24"/>
        </w:rPr>
      </w:pPr>
      <w:r w:rsidRPr="004E1175">
        <w:rPr>
          <w:b/>
          <w:sz w:val="24"/>
        </w:rPr>
        <w:t>Regra de Apresentação dos Atributos</w:t>
      </w:r>
    </w:p>
    <w:p w:rsidR="00B6127A" w:rsidRPr="004E1175" w:rsidRDefault="00B6127A" w:rsidP="00B6127A">
      <w:pPr>
        <w:shd w:val="clear" w:color="auto" w:fill="FFFFFF" w:themeFill="background1"/>
        <w:tabs>
          <w:tab w:val="right" w:pos="8504"/>
        </w:tabs>
        <w:jc w:val="both"/>
        <w:rPr>
          <w:b/>
          <w:u w:val="single"/>
        </w:rPr>
      </w:pPr>
    </w:p>
    <w:tbl>
      <w:tblPr>
        <w:tblStyle w:val="Tabelacomgrade"/>
        <w:tblW w:w="0" w:type="auto"/>
        <w:tblLook w:val="04A0" w:firstRow="1" w:lastRow="0" w:firstColumn="1" w:lastColumn="0" w:noHBand="0" w:noVBand="1"/>
      </w:tblPr>
      <w:tblGrid>
        <w:gridCol w:w="1838"/>
        <w:gridCol w:w="2268"/>
        <w:gridCol w:w="4388"/>
      </w:tblGrid>
      <w:tr w:rsidR="00B6127A" w:rsidTr="00501203">
        <w:tc>
          <w:tcPr>
            <w:tcW w:w="1838" w:type="dxa"/>
            <w:shd w:val="clear" w:color="auto" w:fill="D9D9D9" w:themeFill="background1" w:themeFillShade="D9"/>
          </w:tcPr>
          <w:p w:rsidR="00B6127A" w:rsidRPr="001D2271" w:rsidRDefault="00B6127A" w:rsidP="00501203">
            <w:pPr>
              <w:jc w:val="center"/>
              <w:rPr>
                <w:b/>
              </w:rPr>
            </w:pPr>
            <w:r w:rsidRPr="001D2271">
              <w:rPr>
                <w:b/>
              </w:rPr>
              <w:t>NOME CAMPO</w:t>
            </w:r>
          </w:p>
        </w:tc>
        <w:tc>
          <w:tcPr>
            <w:tcW w:w="2268" w:type="dxa"/>
            <w:shd w:val="clear" w:color="auto" w:fill="D9D9D9" w:themeFill="background1" w:themeFillShade="D9"/>
          </w:tcPr>
          <w:p w:rsidR="00B6127A" w:rsidRPr="001D2271" w:rsidRDefault="00B6127A" w:rsidP="00501203">
            <w:pPr>
              <w:jc w:val="center"/>
              <w:rPr>
                <w:b/>
              </w:rPr>
            </w:pPr>
            <w:r w:rsidRPr="001D2271">
              <w:rPr>
                <w:b/>
              </w:rPr>
              <w:t>TIPO REGRA</w:t>
            </w:r>
          </w:p>
        </w:tc>
        <w:tc>
          <w:tcPr>
            <w:tcW w:w="4388" w:type="dxa"/>
            <w:shd w:val="clear" w:color="auto" w:fill="D9D9D9" w:themeFill="background1" w:themeFillShade="D9"/>
          </w:tcPr>
          <w:p w:rsidR="00B6127A" w:rsidRPr="001D2271" w:rsidRDefault="00B6127A" w:rsidP="00501203">
            <w:pPr>
              <w:jc w:val="center"/>
              <w:rPr>
                <w:b/>
              </w:rPr>
            </w:pPr>
            <w:r w:rsidRPr="001D2271">
              <w:rPr>
                <w:b/>
              </w:rPr>
              <w:t>DESCRIÇÃO</w:t>
            </w:r>
          </w:p>
        </w:tc>
      </w:tr>
      <w:tr w:rsidR="00B6127A" w:rsidTr="00501203">
        <w:tc>
          <w:tcPr>
            <w:tcW w:w="1838" w:type="dxa"/>
            <w:vMerge w:val="restart"/>
            <w:shd w:val="clear" w:color="auto" w:fill="DEEAF6" w:themeFill="accent1" w:themeFillTint="33"/>
          </w:tcPr>
          <w:p w:rsidR="00B6127A" w:rsidRPr="00EA35AA" w:rsidRDefault="00B6127A" w:rsidP="00501203">
            <w:pPr>
              <w:rPr>
                <w:b/>
              </w:rPr>
            </w:pPr>
            <w:proofErr w:type="spellStart"/>
            <w:r w:rsidRPr="00EA35AA">
              <w:rPr>
                <w:b/>
              </w:rPr>
              <w:t>Login</w:t>
            </w:r>
            <w:proofErr w:type="spellEnd"/>
          </w:p>
        </w:tc>
        <w:tc>
          <w:tcPr>
            <w:tcW w:w="2268" w:type="dxa"/>
            <w:shd w:val="clear" w:color="auto" w:fill="DEEAF6" w:themeFill="accent1" w:themeFillTint="33"/>
          </w:tcPr>
          <w:p w:rsidR="00B6127A" w:rsidRDefault="00B6127A" w:rsidP="00501203">
            <w:r>
              <w:t>Ajuda</w:t>
            </w:r>
          </w:p>
        </w:tc>
        <w:tc>
          <w:tcPr>
            <w:tcW w:w="4388" w:type="dxa"/>
            <w:shd w:val="clear" w:color="auto" w:fill="DEEAF6" w:themeFill="accent1" w:themeFillTint="33"/>
          </w:tcPr>
          <w:p w:rsidR="00B6127A" w:rsidRDefault="00B6127A" w:rsidP="00501203">
            <w:r>
              <w:t xml:space="preserve">“Informe seu </w:t>
            </w:r>
            <w:proofErr w:type="spellStart"/>
            <w:r>
              <w:t>login</w:t>
            </w:r>
            <w:proofErr w:type="spellEnd"/>
            <w:r>
              <w:t xml:space="preserve"> de acesso”</w:t>
            </w:r>
          </w:p>
        </w:tc>
      </w:tr>
      <w:tr w:rsidR="00B6127A" w:rsidTr="00501203">
        <w:tc>
          <w:tcPr>
            <w:tcW w:w="1838" w:type="dxa"/>
            <w:vMerge/>
            <w:shd w:val="clear" w:color="auto" w:fill="DEEAF6" w:themeFill="accent1" w:themeFillTint="33"/>
          </w:tcPr>
          <w:p w:rsidR="00B6127A" w:rsidRDefault="00B6127A" w:rsidP="00501203"/>
        </w:tc>
        <w:tc>
          <w:tcPr>
            <w:tcW w:w="2268" w:type="dxa"/>
            <w:shd w:val="clear" w:color="auto" w:fill="DEEAF6" w:themeFill="accent1" w:themeFillTint="33"/>
          </w:tcPr>
          <w:p w:rsidR="00B6127A" w:rsidRDefault="00B6127A" w:rsidP="00501203">
            <w:r>
              <w:t>Conteúdo Inicial</w:t>
            </w:r>
          </w:p>
        </w:tc>
        <w:tc>
          <w:tcPr>
            <w:tcW w:w="4388" w:type="dxa"/>
            <w:shd w:val="clear" w:color="auto" w:fill="DEEAF6" w:themeFill="accent1" w:themeFillTint="33"/>
          </w:tcPr>
          <w:p w:rsidR="00B6127A" w:rsidRDefault="00B6127A" w:rsidP="00501203">
            <w:r>
              <w:t>Vazio</w:t>
            </w:r>
          </w:p>
        </w:tc>
      </w:tr>
      <w:tr w:rsidR="00B6127A" w:rsidTr="00501203">
        <w:tc>
          <w:tcPr>
            <w:tcW w:w="1838" w:type="dxa"/>
            <w:vMerge/>
            <w:shd w:val="clear" w:color="auto" w:fill="DEEAF6" w:themeFill="accent1" w:themeFillTint="33"/>
          </w:tcPr>
          <w:p w:rsidR="00B6127A" w:rsidRDefault="00B6127A" w:rsidP="00501203"/>
        </w:tc>
        <w:tc>
          <w:tcPr>
            <w:tcW w:w="2268" w:type="dxa"/>
            <w:shd w:val="clear" w:color="auto" w:fill="DEEAF6" w:themeFill="accent1" w:themeFillTint="33"/>
          </w:tcPr>
          <w:p w:rsidR="00B6127A" w:rsidRDefault="00B6127A" w:rsidP="00501203">
            <w:r>
              <w:t>Descrição</w:t>
            </w:r>
          </w:p>
        </w:tc>
        <w:tc>
          <w:tcPr>
            <w:tcW w:w="4388" w:type="dxa"/>
            <w:shd w:val="clear" w:color="auto" w:fill="DEEAF6" w:themeFill="accent1" w:themeFillTint="33"/>
          </w:tcPr>
          <w:p w:rsidR="00B6127A" w:rsidRDefault="00B6127A" w:rsidP="00501203">
            <w:proofErr w:type="spellStart"/>
            <w:r>
              <w:t>Login</w:t>
            </w:r>
            <w:proofErr w:type="spellEnd"/>
            <w:r>
              <w:t xml:space="preserve"> do usuário</w:t>
            </w:r>
          </w:p>
        </w:tc>
      </w:tr>
      <w:tr w:rsidR="00B6127A" w:rsidTr="00501203">
        <w:tc>
          <w:tcPr>
            <w:tcW w:w="1838" w:type="dxa"/>
            <w:vMerge/>
            <w:shd w:val="clear" w:color="auto" w:fill="DEEAF6" w:themeFill="accent1" w:themeFillTint="33"/>
          </w:tcPr>
          <w:p w:rsidR="00B6127A" w:rsidRDefault="00B6127A" w:rsidP="00501203"/>
        </w:tc>
        <w:tc>
          <w:tcPr>
            <w:tcW w:w="2268" w:type="dxa"/>
            <w:shd w:val="clear" w:color="auto" w:fill="DEEAF6" w:themeFill="accent1" w:themeFillTint="33"/>
          </w:tcPr>
          <w:p w:rsidR="00B6127A" w:rsidRDefault="00B6127A" w:rsidP="00501203">
            <w:r>
              <w:t>Disponibilidade</w:t>
            </w:r>
          </w:p>
        </w:tc>
        <w:tc>
          <w:tcPr>
            <w:tcW w:w="4388" w:type="dxa"/>
            <w:shd w:val="clear" w:color="auto" w:fill="DEEAF6" w:themeFill="accent1" w:themeFillTint="33"/>
          </w:tcPr>
          <w:p w:rsidR="00B6127A" w:rsidRDefault="00B6127A" w:rsidP="00501203">
            <w:r>
              <w:t>Escrita</w:t>
            </w:r>
          </w:p>
        </w:tc>
      </w:tr>
      <w:tr w:rsidR="00B6127A" w:rsidTr="00501203">
        <w:tc>
          <w:tcPr>
            <w:tcW w:w="1838" w:type="dxa"/>
            <w:vMerge/>
            <w:shd w:val="clear" w:color="auto" w:fill="DEEAF6" w:themeFill="accent1" w:themeFillTint="33"/>
          </w:tcPr>
          <w:p w:rsidR="00B6127A" w:rsidRDefault="00B6127A" w:rsidP="00501203"/>
        </w:tc>
        <w:tc>
          <w:tcPr>
            <w:tcW w:w="2268" w:type="dxa"/>
            <w:shd w:val="clear" w:color="auto" w:fill="DEEAF6" w:themeFill="accent1" w:themeFillTint="33"/>
          </w:tcPr>
          <w:p w:rsidR="00B6127A" w:rsidRDefault="00B6127A" w:rsidP="00501203">
            <w:r>
              <w:t>Formato</w:t>
            </w:r>
          </w:p>
        </w:tc>
        <w:tc>
          <w:tcPr>
            <w:tcW w:w="4388" w:type="dxa"/>
            <w:shd w:val="clear" w:color="auto" w:fill="DEEAF6" w:themeFill="accent1" w:themeFillTint="33"/>
          </w:tcPr>
          <w:p w:rsidR="00B6127A" w:rsidRDefault="00B6127A" w:rsidP="00501203">
            <w:r>
              <w:t>Alfanumérico</w:t>
            </w:r>
          </w:p>
        </w:tc>
      </w:tr>
      <w:tr w:rsidR="00B6127A" w:rsidTr="00501203">
        <w:tc>
          <w:tcPr>
            <w:tcW w:w="1838" w:type="dxa"/>
            <w:vMerge/>
            <w:shd w:val="clear" w:color="auto" w:fill="DEEAF6" w:themeFill="accent1" w:themeFillTint="33"/>
          </w:tcPr>
          <w:p w:rsidR="00B6127A" w:rsidRDefault="00B6127A" w:rsidP="00501203"/>
        </w:tc>
        <w:tc>
          <w:tcPr>
            <w:tcW w:w="2268" w:type="dxa"/>
            <w:shd w:val="clear" w:color="auto" w:fill="DEEAF6" w:themeFill="accent1" w:themeFillTint="33"/>
          </w:tcPr>
          <w:p w:rsidR="00B6127A" w:rsidRDefault="00B6127A" w:rsidP="00501203">
            <w:r>
              <w:t>Tamanho (caracteres)</w:t>
            </w:r>
          </w:p>
        </w:tc>
        <w:tc>
          <w:tcPr>
            <w:tcW w:w="4388" w:type="dxa"/>
            <w:shd w:val="clear" w:color="auto" w:fill="DEEAF6" w:themeFill="accent1" w:themeFillTint="33"/>
          </w:tcPr>
          <w:p w:rsidR="00B6127A" w:rsidRDefault="00B6127A" w:rsidP="00501203">
            <w:r>
              <w:t>50</w:t>
            </w:r>
          </w:p>
        </w:tc>
      </w:tr>
      <w:tr w:rsidR="00B6127A" w:rsidTr="00501203">
        <w:tc>
          <w:tcPr>
            <w:tcW w:w="1838" w:type="dxa"/>
            <w:vMerge/>
            <w:shd w:val="clear" w:color="auto" w:fill="DEEAF6" w:themeFill="accent1" w:themeFillTint="33"/>
          </w:tcPr>
          <w:p w:rsidR="00B6127A" w:rsidRDefault="00B6127A" w:rsidP="00501203"/>
        </w:tc>
        <w:tc>
          <w:tcPr>
            <w:tcW w:w="2268" w:type="dxa"/>
            <w:shd w:val="clear" w:color="auto" w:fill="DEEAF6" w:themeFill="accent1" w:themeFillTint="33"/>
          </w:tcPr>
          <w:p w:rsidR="00B6127A" w:rsidRDefault="00B6127A" w:rsidP="00501203">
            <w:r>
              <w:t>Máscara</w:t>
            </w:r>
          </w:p>
        </w:tc>
        <w:tc>
          <w:tcPr>
            <w:tcW w:w="4388" w:type="dxa"/>
            <w:shd w:val="clear" w:color="auto" w:fill="DEEAF6" w:themeFill="accent1" w:themeFillTint="33"/>
          </w:tcPr>
          <w:p w:rsidR="00B6127A" w:rsidRDefault="00B6127A" w:rsidP="00501203">
            <w:r>
              <w:t>N/A</w:t>
            </w:r>
          </w:p>
        </w:tc>
      </w:tr>
      <w:tr w:rsidR="00B6127A" w:rsidTr="00501203">
        <w:tc>
          <w:tcPr>
            <w:tcW w:w="1838" w:type="dxa"/>
            <w:vMerge/>
            <w:shd w:val="clear" w:color="auto" w:fill="DEEAF6" w:themeFill="accent1" w:themeFillTint="33"/>
          </w:tcPr>
          <w:p w:rsidR="00B6127A" w:rsidRDefault="00B6127A" w:rsidP="00501203"/>
        </w:tc>
        <w:tc>
          <w:tcPr>
            <w:tcW w:w="2268" w:type="dxa"/>
            <w:shd w:val="clear" w:color="auto" w:fill="DEEAF6" w:themeFill="accent1" w:themeFillTint="33"/>
          </w:tcPr>
          <w:p w:rsidR="00B6127A" w:rsidRDefault="00B6127A" w:rsidP="00501203">
            <w:r>
              <w:t>Obrigatoriedade</w:t>
            </w:r>
          </w:p>
        </w:tc>
        <w:tc>
          <w:tcPr>
            <w:tcW w:w="4388" w:type="dxa"/>
            <w:shd w:val="clear" w:color="auto" w:fill="DEEAF6" w:themeFill="accent1" w:themeFillTint="33"/>
          </w:tcPr>
          <w:p w:rsidR="00B6127A" w:rsidRDefault="00B6127A" w:rsidP="00501203">
            <w:r>
              <w:t>SIM</w:t>
            </w:r>
          </w:p>
        </w:tc>
      </w:tr>
      <w:tr w:rsidR="00B6127A" w:rsidTr="00501203">
        <w:tc>
          <w:tcPr>
            <w:tcW w:w="1838" w:type="dxa"/>
            <w:vMerge w:val="restart"/>
          </w:tcPr>
          <w:p w:rsidR="00B6127A" w:rsidRPr="00EA35AA" w:rsidRDefault="00B6127A" w:rsidP="00501203">
            <w:pPr>
              <w:rPr>
                <w:b/>
              </w:rPr>
            </w:pPr>
            <w:r w:rsidRPr="00EA35AA">
              <w:rPr>
                <w:b/>
              </w:rPr>
              <w:t>Senha</w:t>
            </w:r>
          </w:p>
        </w:tc>
        <w:tc>
          <w:tcPr>
            <w:tcW w:w="2268" w:type="dxa"/>
          </w:tcPr>
          <w:p w:rsidR="00B6127A" w:rsidRDefault="00B6127A" w:rsidP="00501203">
            <w:r>
              <w:t>Ajuda</w:t>
            </w:r>
          </w:p>
        </w:tc>
        <w:tc>
          <w:tcPr>
            <w:tcW w:w="4388" w:type="dxa"/>
          </w:tcPr>
          <w:p w:rsidR="00B6127A" w:rsidRDefault="00B6127A" w:rsidP="00501203">
            <w:r>
              <w:t>“Informe sua senha de acesso”</w:t>
            </w:r>
          </w:p>
        </w:tc>
      </w:tr>
      <w:tr w:rsidR="00B6127A" w:rsidTr="00501203">
        <w:tc>
          <w:tcPr>
            <w:tcW w:w="1838" w:type="dxa"/>
            <w:vMerge/>
          </w:tcPr>
          <w:p w:rsidR="00B6127A" w:rsidRDefault="00B6127A" w:rsidP="00501203"/>
        </w:tc>
        <w:tc>
          <w:tcPr>
            <w:tcW w:w="2268" w:type="dxa"/>
          </w:tcPr>
          <w:p w:rsidR="00B6127A" w:rsidRDefault="00B6127A" w:rsidP="00501203">
            <w:r>
              <w:t>Conteúdo Inicial</w:t>
            </w:r>
          </w:p>
        </w:tc>
        <w:tc>
          <w:tcPr>
            <w:tcW w:w="4388" w:type="dxa"/>
          </w:tcPr>
          <w:p w:rsidR="00B6127A" w:rsidRDefault="00B6127A" w:rsidP="00501203">
            <w:r>
              <w:t>Vazio</w:t>
            </w:r>
          </w:p>
        </w:tc>
      </w:tr>
      <w:tr w:rsidR="00B6127A" w:rsidTr="00501203">
        <w:tc>
          <w:tcPr>
            <w:tcW w:w="1838" w:type="dxa"/>
            <w:vMerge/>
          </w:tcPr>
          <w:p w:rsidR="00B6127A" w:rsidRDefault="00B6127A" w:rsidP="00501203"/>
        </w:tc>
        <w:tc>
          <w:tcPr>
            <w:tcW w:w="2268" w:type="dxa"/>
          </w:tcPr>
          <w:p w:rsidR="00B6127A" w:rsidRDefault="00B6127A" w:rsidP="00501203">
            <w:r>
              <w:t>Descrição</w:t>
            </w:r>
          </w:p>
        </w:tc>
        <w:tc>
          <w:tcPr>
            <w:tcW w:w="4388" w:type="dxa"/>
          </w:tcPr>
          <w:p w:rsidR="00B6127A" w:rsidRDefault="00B6127A" w:rsidP="00501203">
            <w:r>
              <w:t>Senha do usuário</w:t>
            </w:r>
          </w:p>
        </w:tc>
      </w:tr>
      <w:tr w:rsidR="00B6127A" w:rsidTr="00501203">
        <w:tc>
          <w:tcPr>
            <w:tcW w:w="1838" w:type="dxa"/>
            <w:vMerge/>
          </w:tcPr>
          <w:p w:rsidR="00B6127A" w:rsidRDefault="00B6127A" w:rsidP="00501203"/>
        </w:tc>
        <w:tc>
          <w:tcPr>
            <w:tcW w:w="2268" w:type="dxa"/>
          </w:tcPr>
          <w:p w:rsidR="00B6127A" w:rsidRDefault="00B6127A" w:rsidP="00501203">
            <w:r>
              <w:t>Disponibilidade</w:t>
            </w:r>
          </w:p>
        </w:tc>
        <w:tc>
          <w:tcPr>
            <w:tcW w:w="4388" w:type="dxa"/>
          </w:tcPr>
          <w:p w:rsidR="00B6127A" w:rsidRDefault="00B6127A" w:rsidP="00501203">
            <w:r>
              <w:t>Escrita</w:t>
            </w:r>
          </w:p>
        </w:tc>
      </w:tr>
      <w:tr w:rsidR="00B6127A" w:rsidTr="00501203">
        <w:tc>
          <w:tcPr>
            <w:tcW w:w="1838" w:type="dxa"/>
            <w:vMerge/>
          </w:tcPr>
          <w:p w:rsidR="00B6127A" w:rsidRDefault="00B6127A" w:rsidP="00501203"/>
        </w:tc>
        <w:tc>
          <w:tcPr>
            <w:tcW w:w="2268" w:type="dxa"/>
          </w:tcPr>
          <w:p w:rsidR="00B6127A" w:rsidRDefault="00B6127A" w:rsidP="00501203">
            <w:r>
              <w:t>Formato</w:t>
            </w:r>
          </w:p>
        </w:tc>
        <w:tc>
          <w:tcPr>
            <w:tcW w:w="4388" w:type="dxa"/>
          </w:tcPr>
          <w:p w:rsidR="00B6127A" w:rsidRDefault="00B6127A" w:rsidP="00501203">
            <w:r>
              <w:t>Alfanumérico</w:t>
            </w:r>
          </w:p>
        </w:tc>
      </w:tr>
      <w:tr w:rsidR="00B6127A" w:rsidTr="00501203">
        <w:tc>
          <w:tcPr>
            <w:tcW w:w="1838" w:type="dxa"/>
            <w:vMerge/>
          </w:tcPr>
          <w:p w:rsidR="00B6127A" w:rsidRDefault="00B6127A" w:rsidP="00501203"/>
        </w:tc>
        <w:tc>
          <w:tcPr>
            <w:tcW w:w="2268" w:type="dxa"/>
          </w:tcPr>
          <w:p w:rsidR="00B6127A" w:rsidRDefault="00B6127A" w:rsidP="00501203">
            <w:r>
              <w:t>Tamanho (caracteres)</w:t>
            </w:r>
          </w:p>
        </w:tc>
        <w:tc>
          <w:tcPr>
            <w:tcW w:w="4388" w:type="dxa"/>
          </w:tcPr>
          <w:p w:rsidR="00B6127A" w:rsidRDefault="00B6127A" w:rsidP="00501203"/>
        </w:tc>
      </w:tr>
      <w:tr w:rsidR="00B6127A" w:rsidTr="00501203">
        <w:tc>
          <w:tcPr>
            <w:tcW w:w="1838" w:type="dxa"/>
            <w:vMerge/>
          </w:tcPr>
          <w:p w:rsidR="00B6127A" w:rsidRDefault="00B6127A" w:rsidP="00501203"/>
        </w:tc>
        <w:tc>
          <w:tcPr>
            <w:tcW w:w="2268" w:type="dxa"/>
          </w:tcPr>
          <w:p w:rsidR="00B6127A" w:rsidRDefault="00B6127A" w:rsidP="00501203">
            <w:r>
              <w:t>Máscara</w:t>
            </w:r>
          </w:p>
        </w:tc>
        <w:tc>
          <w:tcPr>
            <w:tcW w:w="4388" w:type="dxa"/>
          </w:tcPr>
          <w:p w:rsidR="00B6127A" w:rsidRDefault="00B6127A" w:rsidP="00501203">
            <w:proofErr w:type="spellStart"/>
            <w:r>
              <w:t>Password</w:t>
            </w:r>
            <w:proofErr w:type="spellEnd"/>
          </w:p>
        </w:tc>
      </w:tr>
      <w:tr w:rsidR="00B6127A" w:rsidTr="00501203">
        <w:tc>
          <w:tcPr>
            <w:tcW w:w="1838" w:type="dxa"/>
            <w:vMerge/>
          </w:tcPr>
          <w:p w:rsidR="00B6127A" w:rsidRDefault="00B6127A" w:rsidP="00501203"/>
        </w:tc>
        <w:tc>
          <w:tcPr>
            <w:tcW w:w="2268" w:type="dxa"/>
          </w:tcPr>
          <w:p w:rsidR="00B6127A" w:rsidRDefault="00B6127A" w:rsidP="00501203">
            <w:r>
              <w:t>Obrigatoriedade</w:t>
            </w:r>
          </w:p>
        </w:tc>
        <w:tc>
          <w:tcPr>
            <w:tcW w:w="4388" w:type="dxa"/>
          </w:tcPr>
          <w:p w:rsidR="00B6127A" w:rsidRDefault="00B6127A" w:rsidP="00501203">
            <w:r>
              <w:t>NÃO</w:t>
            </w:r>
          </w:p>
        </w:tc>
      </w:tr>
      <w:tr w:rsidR="00B6127A" w:rsidTr="00501203">
        <w:tc>
          <w:tcPr>
            <w:tcW w:w="1838" w:type="dxa"/>
            <w:vMerge w:val="restart"/>
            <w:shd w:val="clear" w:color="auto" w:fill="DEEAF6" w:themeFill="accent1" w:themeFillTint="33"/>
          </w:tcPr>
          <w:p w:rsidR="00B6127A" w:rsidRDefault="00B6127A" w:rsidP="00501203">
            <w:r>
              <w:t>Esqueceu sua Senha?</w:t>
            </w:r>
          </w:p>
        </w:tc>
        <w:tc>
          <w:tcPr>
            <w:tcW w:w="2268" w:type="dxa"/>
            <w:shd w:val="clear" w:color="auto" w:fill="DEEAF6" w:themeFill="accent1" w:themeFillTint="33"/>
          </w:tcPr>
          <w:p w:rsidR="00B6127A" w:rsidRDefault="00B6127A" w:rsidP="00501203">
            <w:r>
              <w:t>Ajuda</w:t>
            </w:r>
          </w:p>
        </w:tc>
        <w:tc>
          <w:tcPr>
            <w:tcW w:w="4388" w:type="dxa"/>
            <w:shd w:val="clear" w:color="auto" w:fill="DEEAF6" w:themeFill="accent1" w:themeFillTint="33"/>
          </w:tcPr>
          <w:p w:rsidR="00B6127A" w:rsidRDefault="00B6127A" w:rsidP="00501203">
            <w:r>
              <w:t>“Uma nova senha será enviada a seu e-mail”</w:t>
            </w:r>
          </w:p>
        </w:tc>
      </w:tr>
      <w:tr w:rsidR="00B6127A" w:rsidTr="00501203">
        <w:tc>
          <w:tcPr>
            <w:tcW w:w="1838" w:type="dxa"/>
            <w:vMerge/>
            <w:shd w:val="clear" w:color="auto" w:fill="DEEAF6" w:themeFill="accent1" w:themeFillTint="33"/>
          </w:tcPr>
          <w:p w:rsidR="00B6127A" w:rsidRDefault="00B6127A" w:rsidP="00501203"/>
        </w:tc>
        <w:tc>
          <w:tcPr>
            <w:tcW w:w="2268" w:type="dxa"/>
            <w:shd w:val="clear" w:color="auto" w:fill="DEEAF6" w:themeFill="accent1" w:themeFillTint="33"/>
          </w:tcPr>
          <w:p w:rsidR="00B6127A" w:rsidRDefault="00B6127A" w:rsidP="00501203">
            <w:r>
              <w:t>Conteúdo Inicial</w:t>
            </w:r>
          </w:p>
        </w:tc>
        <w:tc>
          <w:tcPr>
            <w:tcW w:w="4388" w:type="dxa"/>
            <w:shd w:val="clear" w:color="auto" w:fill="DEEAF6" w:themeFill="accent1" w:themeFillTint="33"/>
          </w:tcPr>
          <w:p w:rsidR="00B6127A" w:rsidRDefault="00B6127A" w:rsidP="00501203">
            <w:r>
              <w:t>N/A</w:t>
            </w:r>
          </w:p>
        </w:tc>
      </w:tr>
      <w:tr w:rsidR="00B6127A" w:rsidTr="00501203">
        <w:tc>
          <w:tcPr>
            <w:tcW w:w="1838" w:type="dxa"/>
            <w:vMerge/>
            <w:shd w:val="clear" w:color="auto" w:fill="DEEAF6" w:themeFill="accent1" w:themeFillTint="33"/>
          </w:tcPr>
          <w:p w:rsidR="00B6127A" w:rsidRDefault="00B6127A" w:rsidP="00501203"/>
        </w:tc>
        <w:tc>
          <w:tcPr>
            <w:tcW w:w="2268" w:type="dxa"/>
            <w:shd w:val="clear" w:color="auto" w:fill="DEEAF6" w:themeFill="accent1" w:themeFillTint="33"/>
          </w:tcPr>
          <w:p w:rsidR="00B6127A" w:rsidRDefault="00B6127A" w:rsidP="00501203">
            <w:r>
              <w:t>Descrição</w:t>
            </w:r>
          </w:p>
        </w:tc>
        <w:tc>
          <w:tcPr>
            <w:tcW w:w="4388" w:type="dxa"/>
            <w:shd w:val="clear" w:color="auto" w:fill="DEEAF6" w:themeFill="accent1" w:themeFillTint="33"/>
          </w:tcPr>
          <w:p w:rsidR="00B6127A" w:rsidRDefault="00B6127A" w:rsidP="00501203">
            <w:r>
              <w:t>Utilitário de recuperação de senha do usuário</w:t>
            </w:r>
          </w:p>
        </w:tc>
      </w:tr>
      <w:tr w:rsidR="00B6127A" w:rsidTr="00501203">
        <w:tc>
          <w:tcPr>
            <w:tcW w:w="1838" w:type="dxa"/>
            <w:vMerge/>
            <w:shd w:val="clear" w:color="auto" w:fill="DEEAF6" w:themeFill="accent1" w:themeFillTint="33"/>
          </w:tcPr>
          <w:p w:rsidR="00B6127A" w:rsidRDefault="00B6127A" w:rsidP="00501203"/>
        </w:tc>
        <w:tc>
          <w:tcPr>
            <w:tcW w:w="2268" w:type="dxa"/>
            <w:shd w:val="clear" w:color="auto" w:fill="DEEAF6" w:themeFill="accent1" w:themeFillTint="33"/>
          </w:tcPr>
          <w:p w:rsidR="00B6127A" w:rsidRDefault="00B6127A" w:rsidP="00501203">
            <w:r>
              <w:t>Disponibilidade</w:t>
            </w:r>
          </w:p>
        </w:tc>
        <w:tc>
          <w:tcPr>
            <w:tcW w:w="4388" w:type="dxa"/>
            <w:shd w:val="clear" w:color="auto" w:fill="DEEAF6" w:themeFill="accent1" w:themeFillTint="33"/>
          </w:tcPr>
          <w:p w:rsidR="00B6127A" w:rsidRDefault="00B6127A" w:rsidP="00501203">
            <w:r>
              <w:t>Leitura/Ação</w:t>
            </w:r>
          </w:p>
        </w:tc>
      </w:tr>
      <w:tr w:rsidR="00B6127A" w:rsidTr="00501203">
        <w:tc>
          <w:tcPr>
            <w:tcW w:w="1838" w:type="dxa"/>
            <w:vMerge/>
            <w:shd w:val="clear" w:color="auto" w:fill="DEEAF6" w:themeFill="accent1" w:themeFillTint="33"/>
          </w:tcPr>
          <w:p w:rsidR="00B6127A" w:rsidRDefault="00B6127A" w:rsidP="00501203"/>
        </w:tc>
        <w:tc>
          <w:tcPr>
            <w:tcW w:w="2268" w:type="dxa"/>
            <w:shd w:val="clear" w:color="auto" w:fill="DEEAF6" w:themeFill="accent1" w:themeFillTint="33"/>
          </w:tcPr>
          <w:p w:rsidR="00B6127A" w:rsidRDefault="00B6127A" w:rsidP="00501203">
            <w:r>
              <w:t>Formato</w:t>
            </w:r>
          </w:p>
        </w:tc>
        <w:tc>
          <w:tcPr>
            <w:tcW w:w="4388" w:type="dxa"/>
            <w:shd w:val="clear" w:color="auto" w:fill="DEEAF6" w:themeFill="accent1" w:themeFillTint="33"/>
          </w:tcPr>
          <w:p w:rsidR="00B6127A" w:rsidRDefault="00B6127A" w:rsidP="00501203">
            <w:r>
              <w:t>Link</w:t>
            </w:r>
          </w:p>
        </w:tc>
      </w:tr>
      <w:tr w:rsidR="00B6127A" w:rsidTr="00501203">
        <w:tc>
          <w:tcPr>
            <w:tcW w:w="1838" w:type="dxa"/>
            <w:vMerge/>
            <w:shd w:val="clear" w:color="auto" w:fill="DEEAF6" w:themeFill="accent1" w:themeFillTint="33"/>
          </w:tcPr>
          <w:p w:rsidR="00B6127A" w:rsidRDefault="00B6127A" w:rsidP="00501203"/>
        </w:tc>
        <w:tc>
          <w:tcPr>
            <w:tcW w:w="2268" w:type="dxa"/>
            <w:shd w:val="clear" w:color="auto" w:fill="DEEAF6" w:themeFill="accent1" w:themeFillTint="33"/>
          </w:tcPr>
          <w:p w:rsidR="00B6127A" w:rsidRDefault="00B6127A" w:rsidP="00501203">
            <w:r>
              <w:t>Tamanho (caracteres)</w:t>
            </w:r>
          </w:p>
        </w:tc>
        <w:tc>
          <w:tcPr>
            <w:tcW w:w="4388" w:type="dxa"/>
            <w:shd w:val="clear" w:color="auto" w:fill="DEEAF6" w:themeFill="accent1" w:themeFillTint="33"/>
          </w:tcPr>
          <w:p w:rsidR="00B6127A" w:rsidRDefault="00B6127A" w:rsidP="00501203">
            <w:r>
              <w:t>N/A</w:t>
            </w:r>
          </w:p>
        </w:tc>
      </w:tr>
      <w:tr w:rsidR="00B6127A" w:rsidTr="00501203">
        <w:tc>
          <w:tcPr>
            <w:tcW w:w="1838" w:type="dxa"/>
            <w:vMerge/>
            <w:shd w:val="clear" w:color="auto" w:fill="DEEAF6" w:themeFill="accent1" w:themeFillTint="33"/>
          </w:tcPr>
          <w:p w:rsidR="00B6127A" w:rsidRDefault="00B6127A" w:rsidP="00501203"/>
        </w:tc>
        <w:tc>
          <w:tcPr>
            <w:tcW w:w="2268" w:type="dxa"/>
            <w:shd w:val="clear" w:color="auto" w:fill="DEEAF6" w:themeFill="accent1" w:themeFillTint="33"/>
          </w:tcPr>
          <w:p w:rsidR="00B6127A" w:rsidRDefault="00B6127A" w:rsidP="00501203">
            <w:r>
              <w:t>Máscara</w:t>
            </w:r>
          </w:p>
        </w:tc>
        <w:tc>
          <w:tcPr>
            <w:tcW w:w="4388" w:type="dxa"/>
            <w:shd w:val="clear" w:color="auto" w:fill="DEEAF6" w:themeFill="accent1" w:themeFillTint="33"/>
          </w:tcPr>
          <w:p w:rsidR="00B6127A" w:rsidRDefault="00B6127A" w:rsidP="00501203">
            <w:r>
              <w:t>N/A</w:t>
            </w:r>
          </w:p>
        </w:tc>
      </w:tr>
      <w:tr w:rsidR="00B6127A" w:rsidTr="00501203">
        <w:tc>
          <w:tcPr>
            <w:tcW w:w="1838" w:type="dxa"/>
            <w:vMerge/>
            <w:shd w:val="clear" w:color="auto" w:fill="DEEAF6" w:themeFill="accent1" w:themeFillTint="33"/>
          </w:tcPr>
          <w:p w:rsidR="00B6127A" w:rsidRDefault="00B6127A" w:rsidP="00501203"/>
        </w:tc>
        <w:tc>
          <w:tcPr>
            <w:tcW w:w="2268" w:type="dxa"/>
            <w:shd w:val="clear" w:color="auto" w:fill="DEEAF6" w:themeFill="accent1" w:themeFillTint="33"/>
          </w:tcPr>
          <w:p w:rsidR="00B6127A" w:rsidRDefault="00B6127A" w:rsidP="00501203">
            <w:r>
              <w:t>Obrigatoriedade</w:t>
            </w:r>
          </w:p>
        </w:tc>
        <w:tc>
          <w:tcPr>
            <w:tcW w:w="4388" w:type="dxa"/>
            <w:shd w:val="clear" w:color="auto" w:fill="DEEAF6" w:themeFill="accent1" w:themeFillTint="33"/>
          </w:tcPr>
          <w:p w:rsidR="00B6127A" w:rsidRDefault="00B6127A" w:rsidP="00501203">
            <w:r>
              <w:t>NÃO</w:t>
            </w:r>
          </w:p>
        </w:tc>
      </w:tr>
      <w:tr w:rsidR="00B6127A" w:rsidTr="00501203">
        <w:tc>
          <w:tcPr>
            <w:tcW w:w="1838" w:type="dxa"/>
            <w:vMerge w:val="restart"/>
            <w:shd w:val="clear" w:color="auto" w:fill="FFFFFF" w:themeFill="background1"/>
          </w:tcPr>
          <w:p w:rsidR="00B6127A" w:rsidRDefault="00B6127A" w:rsidP="00501203">
            <w:r>
              <w:t>Entrar</w:t>
            </w:r>
          </w:p>
        </w:tc>
        <w:tc>
          <w:tcPr>
            <w:tcW w:w="2268" w:type="dxa"/>
            <w:shd w:val="clear" w:color="auto" w:fill="FFFFFF" w:themeFill="background1"/>
          </w:tcPr>
          <w:p w:rsidR="00B6127A" w:rsidRDefault="00B6127A" w:rsidP="00501203">
            <w:r>
              <w:t>Ajuda</w:t>
            </w:r>
          </w:p>
        </w:tc>
        <w:tc>
          <w:tcPr>
            <w:tcW w:w="4388" w:type="dxa"/>
            <w:shd w:val="clear" w:color="auto" w:fill="FFFFFF" w:themeFill="background1"/>
          </w:tcPr>
          <w:p w:rsidR="00B6127A" w:rsidRDefault="00B6127A" w:rsidP="00501203">
            <w:r>
              <w:t>“Clique para acessar o sistema”</w:t>
            </w:r>
          </w:p>
        </w:tc>
      </w:tr>
      <w:tr w:rsidR="00B6127A" w:rsidTr="00501203">
        <w:tc>
          <w:tcPr>
            <w:tcW w:w="1838" w:type="dxa"/>
            <w:vMerge/>
            <w:shd w:val="clear" w:color="auto" w:fill="FFFFFF" w:themeFill="background1"/>
          </w:tcPr>
          <w:p w:rsidR="00B6127A" w:rsidRDefault="00B6127A" w:rsidP="00501203"/>
        </w:tc>
        <w:tc>
          <w:tcPr>
            <w:tcW w:w="2268" w:type="dxa"/>
            <w:shd w:val="clear" w:color="auto" w:fill="FFFFFF" w:themeFill="background1"/>
          </w:tcPr>
          <w:p w:rsidR="00B6127A" w:rsidRDefault="00B6127A" w:rsidP="00501203">
            <w:r>
              <w:t>Conteúdo Inicial</w:t>
            </w:r>
          </w:p>
        </w:tc>
        <w:tc>
          <w:tcPr>
            <w:tcW w:w="4388" w:type="dxa"/>
            <w:shd w:val="clear" w:color="auto" w:fill="FFFFFF" w:themeFill="background1"/>
          </w:tcPr>
          <w:p w:rsidR="00B6127A" w:rsidRDefault="00B6127A" w:rsidP="00501203">
            <w:r>
              <w:t>N/A</w:t>
            </w:r>
          </w:p>
        </w:tc>
      </w:tr>
      <w:tr w:rsidR="00B6127A" w:rsidTr="00501203">
        <w:tc>
          <w:tcPr>
            <w:tcW w:w="1838" w:type="dxa"/>
            <w:vMerge/>
            <w:shd w:val="clear" w:color="auto" w:fill="FFFFFF" w:themeFill="background1"/>
          </w:tcPr>
          <w:p w:rsidR="00B6127A" w:rsidRDefault="00B6127A" w:rsidP="00501203"/>
        </w:tc>
        <w:tc>
          <w:tcPr>
            <w:tcW w:w="2268" w:type="dxa"/>
            <w:shd w:val="clear" w:color="auto" w:fill="FFFFFF" w:themeFill="background1"/>
          </w:tcPr>
          <w:p w:rsidR="00B6127A" w:rsidRDefault="00B6127A" w:rsidP="00501203">
            <w:r>
              <w:t>Descrição</w:t>
            </w:r>
          </w:p>
        </w:tc>
        <w:tc>
          <w:tcPr>
            <w:tcW w:w="4388" w:type="dxa"/>
            <w:shd w:val="clear" w:color="auto" w:fill="FFFFFF" w:themeFill="background1"/>
          </w:tcPr>
          <w:p w:rsidR="00B6127A" w:rsidRDefault="00B6127A" w:rsidP="00501203">
            <w:r>
              <w:t>Botão de acesso ao sistema</w:t>
            </w:r>
          </w:p>
        </w:tc>
      </w:tr>
      <w:tr w:rsidR="00B6127A" w:rsidTr="00501203">
        <w:tc>
          <w:tcPr>
            <w:tcW w:w="1838" w:type="dxa"/>
            <w:vMerge/>
            <w:shd w:val="clear" w:color="auto" w:fill="FFFFFF" w:themeFill="background1"/>
          </w:tcPr>
          <w:p w:rsidR="00B6127A" w:rsidRDefault="00B6127A" w:rsidP="00501203"/>
        </w:tc>
        <w:tc>
          <w:tcPr>
            <w:tcW w:w="2268" w:type="dxa"/>
            <w:shd w:val="clear" w:color="auto" w:fill="FFFFFF" w:themeFill="background1"/>
          </w:tcPr>
          <w:p w:rsidR="00B6127A" w:rsidRDefault="00B6127A" w:rsidP="00501203">
            <w:r>
              <w:t>Disponibilidade</w:t>
            </w:r>
          </w:p>
        </w:tc>
        <w:tc>
          <w:tcPr>
            <w:tcW w:w="4388" w:type="dxa"/>
            <w:shd w:val="clear" w:color="auto" w:fill="FFFFFF" w:themeFill="background1"/>
          </w:tcPr>
          <w:p w:rsidR="00B6127A" w:rsidRDefault="00B6127A" w:rsidP="00501203">
            <w:r>
              <w:t>Leitura/Ação</w:t>
            </w:r>
          </w:p>
        </w:tc>
      </w:tr>
      <w:tr w:rsidR="00B6127A" w:rsidTr="00501203">
        <w:tc>
          <w:tcPr>
            <w:tcW w:w="1838" w:type="dxa"/>
            <w:vMerge/>
            <w:shd w:val="clear" w:color="auto" w:fill="FFFFFF" w:themeFill="background1"/>
          </w:tcPr>
          <w:p w:rsidR="00B6127A" w:rsidRDefault="00B6127A" w:rsidP="00501203"/>
        </w:tc>
        <w:tc>
          <w:tcPr>
            <w:tcW w:w="2268" w:type="dxa"/>
            <w:shd w:val="clear" w:color="auto" w:fill="FFFFFF" w:themeFill="background1"/>
          </w:tcPr>
          <w:p w:rsidR="00B6127A" w:rsidRDefault="00B6127A" w:rsidP="00501203">
            <w:r>
              <w:t>Formato</w:t>
            </w:r>
          </w:p>
        </w:tc>
        <w:tc>
          <w:tcPr>
            <w:tcW w:w="4388" w:type="dxa"/>
            <w:shd w:val="clear" w:color="auto" w:fill="FFFFFF" w:themeFill="background1"/>
          </w:tcPr>
          <w:p w:rsidR="00B6127A" w:rsidRDefault="00B6127A" w:rsidP="00501203">
            <w:r>
              <w:t>Botão</w:t>
            </w:r>
          </w:p>
        </w:tc>
      </w:tr>
      <w:tr w:rsidR="00B6127A" w:rsidTr="00501203">
        <w:tc>
          <w:tcPr>
            <w:tcW w:w="1838" w:type="dxa"/>
            <w:vMerge/>
            <w:shd w:val="clear" w:color="auto" w:fill="FFFFFF" w:themeFill="background1"/>
          </w:tcPr>
          <w:p w:rsidR="00B6127A" w:rsidRDefault="00B6127A" w:rsidP="00501203"/>
        </w:tc>
        <w:tc>
          <w:tcPr>
            <w:tcW w:w="2268" w:type="dxa"/>
            <w:shd w:val="clear" w:color="auto" w:fill="FFFFFF" w:themeFill="background1"/>
          </w:tcPr>
          <w:p w:rsidR="00B6127A" w:rsidRDefault="00B6127A" w:rsidP="00501203">
            <w:r>
              <w:t>Tamanho (caracteres)</w:t>
            </w:r>
          </w:p>
        </w:tc>
        <w:tc>
          <w:tcPr>
            <w:tcW w:w="4388" w:type="dxa"/>
            <w:shd w:val="clear" w:color="auto" w:fill="FFFFFF" w:themeFill="background1"/>
          </w:tcPr>
          <w:p w:rsidR="00B6127A" w:rsidRDefault="00B6127A" w:rsidP="00501203">
            <w:r>
              <w:t>N/A</w:t>
            </w:r>
          </w:p>
        </w:tc>
      </w:tr>
      <w:tr w:rsidR="00B6127A" w:rsidTr="00501203">
        <w:tc>
          <w:tcPr>
            <w:tcW w:w="1838" w:type="dxa"/>
            <w:vMerge/>
            <w:shd w:val="clear" w:color="auto" w:fill="FFFFFF" w:themeFill="background1"/>
          </w:tcPr>
          <w:p w:rsidR="00B6127A" w:rsidRDefault="00B6127A" w:rsidP="00501203"/>
        </w:tc>
        <w:tc>
          <w:tcPr>
            <w:tcW w:w="2268" w:type="dxa"/>
            <w:shd w:val="clear" w:color="auto" w:fill="FFFFFF" w:themeFill="background1"/>
          </w:tcPr>
          <w:p w:rsidR="00B6127A" w:rsidRDefault="00B6127A" w:rsidP="00501203">
            <w:r>
              <w:t>Máscara</w:t>
            </w:r>
          </w:p>
        </w:tc>
        <w:tc>
          <w:tcPr>
            <w:tcW w:w="4388" w:type="dxa"/>
            <w:shd w:val="clear" w:color="auto" w:fill="FFFFFF" w:themeFill="background1"/>
          </w:tcPr>
          <w:p w:rsidR="00B6127A" w:rsidRDefault="00B6127A" w:rsidP="00501203">
            <w:r>
              <w:t>N/A</w:t>
            </w:r>
          </w:p>
        </w:tc>
      </w:tr>
      <w:tr w:rsidR="00B6127A" w:rsidTr="00501203">
        <w:tc>
          <w:tcPr>
            <w:tcW w:w="1838" w:type="dxa"/>
            <w:vMerge/>
            <w:shd w:val="clear" w:color="auto" w:fill="FFFFFF" w:themeFill="background1"/>
          </w:tcPr>
          <w:p w:rsidR="00B6127A" w:rsidRDefault="00B6127A" w:rsidP="00501203"/>
        </w:tc>
        <w:tc>
          <w:tcPr>
            <w:tcW w:w="2268" w:type="dxa"/>
            <w:shd w:val="clear" w:color="auto" w:fill="FFFFFF" w:themeFill="background1"/>
          </w:tcPr>
          <w:p w:rsidR="00B6127A" w:rsidRDefault="00B6127A" w:rsidP="00501203">
            <w:r>
              <w:t>Obrigatoriedade</w:t>
            </w:r>
          </w:p>
        </w:tc>
        <w:tc>
          <w:tcPr>
            <w:tcW w:w="4388" w:type="dxa"/>
            <w:shd w:val="clear" w:color="auto" w:fill="FFFFFF" w:themeFill="background1"/>
          </w:tcPr>
          <w:p w:rsidR="00B6127A" w:rsidRDefault="00B6127A" w:rsidP="00501203">
            <w:r>
              <w:t>NÃO</w:t>
            </w:r>
          </w:p>
        </w:tc>
      </w:tr>
    </w:tbl>
    <w:p w:rsidR="00B6127A" w:rsidRDefault="00B6127A" w:rsidP="00B6127A">
      <w:pPr>
        <w:tabs>
          <w:tab w:val="left" w:pos="2325"/>
        </w:tabs>
        <w:rPr>
          <w:b/>
        </w:rPr>
      </w:pPr>
    </w:p>
    <w:p w:rsidR="00B6127A" w:rsidRPr="000D04BD" w:rsidRDefault="00B6127A" w:rsidP="00B6127A">
      <w:pPr>
        <w:shd w:val="clear" w:color="auto" w:fill="9CC2E5" w:themeFill="accent1" w:themeFillTint="99"/>
        <w:tabs>
          <w:tab w:val="left" w:pos="2325"/>
        </w:tabs>
        <w:rPr>
          <w:b/>
          <w:sz w:val="24"/>
          <w:u w:val="single"/>
        </w:rPr>
      </w:pPr>
      <w:r w:rsidRPr="004E1175">
        <w:rPr>
          <w:b/>
          <w:sz w:val="24"/>
        </w:rPr>
        <w:t>Regras de Negócio</w:t>
      </w:r>
    </w:p>
    <w:p w:rsidR="00B6127A" w:rsidRPr="00C40736" w:rsidRDefault="00B6127A" w:rsidP="00147EDB">
      <w:pPr>
        <w:pStyle w:val="PargrafodaLista"/>
        <w:numPr>
          <w:ilvl w:val="0"/>
          <w:numId w:val="18"/>
        </w:numPr>
        <w:tabs>
          <w:tab w:val="left" w:pos="1590"/>
        </w:tabs>
      </w:pPr>
      <w:r w:rsidRPr="000D04BD">
        <w:rPr>
          <w:b/>
        </w:rPr>
        <w:t>L</w:t>
      </w:r>
      <w:r>
        <w:rPr>
          <w:b/>
        </w:rPr>
        <w:t>1</w:t>
      </w:r>
      <w:r w:rsidRPr="000D04BD">
        <w:rPr>
          <w:b/>
        </w:rPr>
        <w:t xml:space="preserve"> </w:t>
      </w:r>
      <w:r>
        <w:rPr>
          <w:b/>
        </w:rPr>
        <w:t>–</w:t>
      </w:r>
      <w:r w:rsidRPr="000D04BD">
        <w:rPr>
          <w:b/>
        </w:rPr>
        <w:t xml:space="preserve"> </w:t>
      </w:r>
      <w:r>
        <w:rPr>
          <w:b/>
        </w:rPr>
        <w:t>Botão Entrar</w:t>
      </w:r>
      <w:r w:rsidRPr="000D04BD">
        <w:rPr>
          <w:b/>
        </w:rPr>
        <w:t xml:space="preserve">: </w:t>
      </w:r>
      <w:r>
        <w:t xml:space="preserve">Quando acionado o botão Entrar, deverá validar o </w:t>
      </w:r>
      <w:proofErr w:type="spellStart"/>
      <w:r>
        <w:t>login</w:t>
      </w:r>
      <w:proofErr w:type="spellEnd"/>
      <w:r>
        <w:t xml:space="preserve"> e a senha e caso as informações estejam corretas, acessar o sistema.</w:t>
      </w:r>
    </w:p>
    <w:p w:rsidR="00B6127A" w:rsidRDefault="00B6127A" w:rsidP="00147EDB">
      <w:pPr>
        <w:pStyle w:val="PargrafodaLista"/>
        <w:numPr>
          <w:ilvl w:val="0"/>
          <w:numId w:val="12"/>
        </w:numPr>
        <w:tabs>
          <w:tab w:val="left" w:pos="1590"/>
        </w:tabs>
      </w:pPr>
      <w:r>
        <w:rPr>
          <w:b/>
        </w:rPr>
        <w:t>L2 - Link Esqueceu Sua Senha:</w:t>
      </w:r>
      <w:r w:rsidRPr="00C40736">
        <w:t xml:space="preserve"> </w:t>
      </w:r>
      <w:r>
        <w:t xml:space="preserve">Ao clicar no link, o sistema deverá gerar uma nova senha, </w:t>
      </w:r>
      <w:proofErr w:type="spellStart"/>
      <w:r>
        <w:t>criptogravar</w:t>
      </w:r>
      <w:proofErr w:type="spellEnd"/>
      <w:r>
        <w:t xml:space="preserve"> e gravar no banco de dados, enviar a senha para o e-mail do usuário. </w:t>
      </w:r>
    </w:p>
    <w:p w:rsidR="00B6127A" w:rsidRDefault="00B6127A" w:rsidP="00B6127A">
      <w:pPr>
        <w:pStyle w:val="PargrafodaLista"/>
        <w:tabs>
          <w:tab w:val="left" w:pos="1590"/>
        </w:tabs>
      </w:pPr>
    </w:p>
    <w:p w:rsidR="00B6127A" w:rsidRDefault="00B6127A" w:rsidP="00B6127A">
      <w:pPr>
        <w:spacing w:before="60"/>
        <w:rPr>
          <w:rFonts w:eastAsia="Arial" w:cs="Arial"/>
          <w:b/>
        </w:rPr>
      </w:pPr>
    </w:p>
    <w:p w:rsidR="00B6127A" w:rsidRPr="000D04BD" w:rsidRDefault="00B6127A" w:rsidP="00B6127A">
      <w:pPr>
        <w:shd w:val="clear" w:color="auto" w:fill="9CC2E5" w:themeFill="accent1" w:themeFillTint="99"/>
        <w:spacing w:before="60"/>
        <w:rPr>
          <w:rFonts w:eastAsia="Arial" w:cs="Arial"/>
          <w:b/>
          <w:sz w:val="26"/>
        </w:rPr>
      </w:pPr>
      <w:r w:rsidRPr="000D04BD">
        <w:rPr>
          <w:rFonts w:eastAsia="Arial" w:cs="Arial"/>
          <w:b/>
          <w:sz w:val="26"/>
        </w:rPr>
        <w:t>Fluxos</w:t>
      </w:r>
    </w:p>
    <w:p w:rsidR="00B6127A" w:rsidRDefault="00B6127A" w:rsidP="00B6127A">
      <w:pPr>
        <w:spacing w:before="60" w:after="0" w:line="240" w:lineRule="auto"/>
        <w:rPr>
          <w:rFonts w:eastAsia="Arial" w:cs="Arial"/>
          <w:b/>
        </w:rPr>
      </w:pPr>
    </w:p>
    <w:p w:rsidR="00B6127A" w:rsidRDefault="00B6127A" w:rsidP="00B6127A">
      <w:pPr>
        <w:shd w:val="clear" w:color="auto" w:fill="9CC2E5" w:themeFill="accent1" w:themeFillTint="99"/>
        <w:spacing w:before="60" w:after="0" w:line="240" w:lineRule="auto"/>
        <w:rPr>
          <w:rFonts w:eastAsia="Arial" w:cs="Arial"/>
          <w:b/>
        </w:rPr>
      </w:pPr>
      <w:r>
        <w:rPr>
          <w:rFonts w:eastAsia="Arial" w:cs="Arial"/>
          <w:b/>
        </w:rPr>
        <w:t>Pré-Condições</w:t>
      </w:r>
    </w:p>
    <w:p w:rsidR="00B6127A" w:rsidRDefault="00B6127A" w:rsidP="00B6127A">
      <w:pPr>
        <w:spacing w:before="60" w:after="0" w:line="240" w:lineRule="auto"/>
        <w:rPr>
          <w:rFonts w:eastAsia="Arial" w:cs="Arial"/>
        </w:rPr>
      </w:pPr>
    </w:p>
    <w:p w:rsidR="00B6127A" w:rsidRPr="000D04BD" w:rsidRDefault="00B6127A" w:rsidP="00147EDB">
      <w:pPr>
        <w:pStyle w:val="PargrafodaLista"/>
        <w:numPr>
          <w:ilvl w:val="0"/>
          <w:numId w:val="12"/>
        </w:numPr>
        <w:spacing w:before="60" w:after="0" w:line="240" w:lineRule="auto"/>
        <w:rPr>
          <w:rFonts w:eastAsia="Arial" w:cs="Arial"/>
        </w:rPr>
      </w:pPr>
      <w:r w:rsidRPr="000D04BD">
        <w:rPr>
          <w:rFonts w:eastAsia="Arial" w:cs="Arial"/>
        </w:rPr>
        <w:t>O usuário deverá estar devidamente cadastrado no sistema</w:t>
      </w:r>
    </w:p>
    <w:p w:rsidR="00B6127A" w:rsidRPr="000D04BD" w:rsidRDefault="00B6127A" w:rsidP="00147EDB">
      <w:pPr>
        <w:pStyle w:val="PargrafodaLista"/>
        <w:numPr>
          <w:ilvl w:val="0"/>
          <w:numId w:val="12"/>
        </w:numPr>
        <w:spacing w:before="60"/>
        <w:rPr>
          <w:rFonts w:eastAsia="Arial" w:cs="Arial"/>
        </w:rPr>
      </w:pPr>
      <w:r>
        <w:rPr>
          <w:rFonts w:eastAsia="Arial" w:cs="Arial"/>
        </w:rPr>
        <w:t>Deverá possuir conexão ativa com a internet</w:t>
      </w:r>
    </w:p>
    <w:p w:rsidR="00B6127A" w:rsidRPr="004E1175" w:rsidRDefault="00B6127A" w:rsidP="00B6127A">
      <w:pPr>
        <w:shd w:val="clear" w:color="auto" w:fill="9CC2E5" w:themeFill="accent1" w:themeFillTint="99"/>
        <w:tabs>
          <w:tab w:val="left" w:pos="2325"/>
        </w:tabs>
        <w:rPr>
          <w:b/>
        </w:rPr>
      </w:pPr>
      <w:r w:rsidRPr="004E1175">
        <w:rPr>
          <w:rFonts w:cs="Arial"/>
          <w:b/>
        </w:rPr>
        <w:t>Fluxo Principal</w:t>
      </w:r>
    </w:p>
    <w:p w:rsidR="00B6127A" w:rsidRPr="000D04BD" w:rsidRDefault="00B6127A"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inicia o sistema</w:t>
      </w:r>
    </w:p>
    <w:p w:rsidR="00B6127A" w:rsidRPr="000D04BD" w:rsidRDefault="00B6127A" w:rsidP="00147EDB">
      <w:pPr>
        <w:pStyle w:val="PargrafodaLista"/>
        <w:numPr>
          <w:ilvl w:val="0"/>
          <w:numId w:val="37"/>
        </w:numPr>
        <w:spacing w:before="60" w:after="0" w:line="240" w:lineRule="auto"/>
        <w:rPr>
          <w:rFonts w:eastAsia="Arial" w:cs="Arial"/>
        </w:rPr>
      </w:pPr>
      <w:r w:rsidRPr="000D04BD">
        <w:rPr>
          <w:rFonts w:eastAsia="Arial" w:cs="Arial"/>
        </w:rPr>
        <w:t xml:space="preserve">O usuário insere o </w:t>
      </w:r>
      <w:proofErr w:type="spellStart"/>
      <w:r w:rsidRPr="000D04BD">
        <w:rPr>
          <w:rFonts w:eastAsia="Arial" w:cs="Arial"/>
        </w:rPr>
        <w:t>Login</w:t>
      </w:r>
      <w:proofErr w:type="spellEnd"/>
    </w:p>
    <w:p w:rsidR="00B6127A" w:rsidRPr="000D04BD" w:rsidRDefault="00B6127A" w:rsidP="00147EDB">
      <w:pPr>
        <w:pStyle w:val="PargrafodaLista"/>
        <w:numPr>
          <w:ilvl w:val="0"/>
          <w:numId w:val="37"/>
        </w:numPr>
        <w:spacing w:before="60" w:after="0" w:line="240" w:lineRule="auto"/>
        <w:rPr>
          <w:rFonts w:eastAsia="Arial" w:cs="Arial"/>
        </w:rPr>
      </w:pPr>
      <w:r w:rsidRPr="000D04BD">
        <w:rPr>
          <w:rFonts w:eastAsia="Arial" w:cs="Arial"/>
        </w:rPr>
        <w:t>O usuário insere a Senha</w:t>
      </w:r>
    </w:p>
    <w:p w:rsidR="00B6127A" w:rsidRDefault="00B6127A" w:rsidP="00147EDB">
      <w:pPr>
        <w:pStyle w:val="PargrafodaLista"/>
        <w:numPr>
          <w:ilvl w:val="0"/>
          <w:numId w:val="37"/>
        </w:numPr>
        <w:spacing w:before="60" w:after="0" w:line="240" w:lineRule="auto"/>
        <w:rPr>
          <w:rFonts w:eastAsia="Arial" w:cs="Arial"/>
        </w:rPr>
      </w:pPr>
      <w:r w:rsidRPr="000D04BD">
        <w:rPr>
          <w:rFonts w:eastAsia="Arial" w:cs="Arial"/>
        </w:rPr>
        <w:t xml:space="preserve">O usuário clica em Entrar </w:t>
      </w:r>
    </w:p>
    <w:p w:rsidR="00B6127A" w:rsidRDefault="00B6127A" w:rsidP="00147EDB">
      <w:pPr>
        <w:pStyle w:val="PargrafodaLista"/>
        <w:numPr>
          <w:ilvl w:val="0"/>
          <w:numId w:val="37"/>
        </w:numPr>
        <w:spacing w:before="60" w:after="0" w:line="240" w:lineRule="auto"/>
        <w:rPr>
          <w:rFonts w:eastAsia="Arial" w:cs="Arial"/>
        </w:rPr>
      </w:pPr>
      <w:r w:rsidRPr="000D04BD">
        <w:rPr>
          <w:rFonts w:eastAsia="Arial" w:cs="Arial"/>
        </w:rPr>
        <w:t>O sistema carrega a sessã</w:t>
      </w:r>
      <w:r>
        <w:rPr>
          <w:rFonts w:eastAsia="Arial" w:cs="Arial"/>
        </w:rPr>
        <w:t>o com as informações do usuário</w:t>
      </w:r>
    </w:p>
    <w:p w:rsidR="00B6127A" w:rsidRDefault="00B6127A" w:rsidP="00147EDB">
      <w:pPr>
        <w:pStyle w:val="PargrafodaLista"/>
        <w:numPr>
          <w:ilvl w:val="0"/>
          <w:numId w:val="37"/>
        </w:numPr>
        <w:spacing w:before="60" w:after="0" w:line="240" w:lineRule="auto"/>
        <w:rPr>
          <w:rFonts w:eastAsia="Arial" w:cs="Arial"/>
        </w:rPr>
      </w:pPr>
      <w:r w:rsidRPr="000D04BD">
        <w:rPr>
          <w:rFonts w:eastAsia="Arial" w:cs="Arial"/>
        </w:rPr>
        <w:t>O sistema valida as permissões do usuário</w:t>
      </w:r>
    </w:p>
    <w:p w:rsidR="00B6127A" w:rsidRPr="000D04BD" w:rsidRDefault="00B6127A" w:rsidP="00B6127A">
      <w:pPr>
        <w:pStyle w:val="PargrafodaLista"/>
        <w:spacing w:before="60" w:after="0" w:line="240" w:lineRule="auto"/>
        <w:rPr>
          <w:rFonts w:eastAsia="Arial" w:cs="Arial"/>
        </w:rPr>
      </w:pPr>
    </w:p>
    <w:p w:rsidR="00B6127A" w:rsidRPr="004E1175" w:rsidRDefault="00B6127A" w:rsidP="00B6127A">
      <w:pPr>
        <w:shd w:val="clear" w:color="auto" w:fill="9CC2E5" w:themeFill="accent1" w:themeFillTint="99"/>
        <w:tabs>
          <w:tab w:val="left" w:pos="2325"/>
        </w:tabs>
        <w:rPr>
          <w:b/>
        </w:rPr>
      </w:pPr>
      <w:bookmarkStart w:id="75" w:name="h.p2ibmcn5n97n" w:colFirst="0" w:colLast="0"/>
      <w:bookmarkEnd w:id="75"/>
      <w:r w:rsidRPr="004E1175">
        <w:rPr>
          <w:rFonts w:cs="Arial"/>
          <w:b/>
        </w:rPr>
        <w:t>Fluxo Alternativo</w:t>
      </w:r>
    </w:p>
    <w:p w:rsidR="00B6127A" w:rsidRPr="000D04BD" w:rsidRDefault="00B6127A" w:rsidP="00147EDB">
      <w:pPr>
        <w:pStyle w:val="PargrafodaLista"/>
        <w:numPr>
          <w:ilvl w:val="0"/>
          <w:numId w:val="38"/>
        </w:numPr>
        <w:spacing w:before="60" w:after="0" w:line="240" w:lineRule="auto"/>
        <w:rPr>
          <w:rFonts w:eastAsia="Arial" w:cs="Arial"/>
        </w:rPr>
      </w:pPr>
      <w:r>
        <w:rPr>
          <w:rFonts w:eastAsia="Arial" w:cs="Arial"/>
        </w:rPr>
        <w:t>O usuário clica no Link Esqueceu Sua S</w:t>
      </w:r>
      <w:r w:rsidRPr="000D04BD">
        <w:rPr>
          <w:rFonts w:eastAsia="Arial" w:cs="Arial"/>
        </w:rPr>
        <w:t>enha</w:t>
      </w:r>
    </w:p>
    <w:p w:rsidR="00B6127A" w:rsidRDefault="00B6127A" w:rsidP="00147EDB">
      <w:pPr>
        <w:pStyle w:val="PargrafodaLista"/>
        <w:numPr>
          <w:ilvl w:val="0"/>
          <w:numId w:val="38"/>
        </w:numPr>
        <w:tabs>
          <w:tab w:val="left" w:pos="2325"/>
        </w:tabs>
      </w:pPr>
      <w:r>
        <w:lastRenderedPageBreak/>
        <w:t>O sistema busca o e-mail do usuário</w:t>
      </w:r>
    </w:p>
    <w:p w:rsidR="00B6127A" w:rsidRDefault="00B6127A" w:rsidP="00147EDB">
      <w:pPr>
        <w:pStyle w:val="PargrafodaLista"/>
        <w:numPr>
          <w:ilvl w:val="0"/>
          <w:numId w:val="38"/>
        </w:numPr>
        <w:tabs>
          <w:tab w:val="left" w:pos="2325"/>
        </w:tabs>
      </w:pPr>
      <w:r>
        <w:t>O sistema gera uma nova senha</w:t>
      </w:r>
    </w:p>
    <w:p w:rsidR="00B6127A" w:rsidRDefault="00B6127A" w:rsidP="00147EDB">
      <w:pPr>
        <w:pStyle w:val="PargrafodaLista"/>
        <w:numPr>
          <w:ilvl w:val="0"/>
          <w:numId w:val="38"/>
        </w:numPr>
        <w:tabs>
          <w:tab w:val="left" w:pos="2325"/>
        </w:tabs>
      </w:pPr>
      <w:r>
        <w:t>O sistema criptografa a nova senha gerada</w:t>
      </w:r>
    </w:p>
    <w:p w:rsidR="00B6127A" w:rsidRDefault="00B6127A" w:rsidP="00147EDB">
      <w:pPr>
        <w:pStyle w:val="PargrafodaLista"/>
        <w:numPr>
          <w:ilvl w:val="0"/>
          <w:numId w:val="38"/>
        </w:numPr>
        <w:tabs>
          <w:tab w:val="left" w:pos="2325"/>
        </w:tabs>
      </w:pPr>
      <w:r>
        <w:t>O sistema salva no banco a nova senha</w:t>
      </w:r>
    </w:p>
    <w:p w:rsidR="00B6127A" w:rsidRPr="004E1175" w:rsidRDefault="00B6127A" w:rsidP="00147EDB">
      <w:pPr>
        <w:pStyle w:val="PargrafodaLista"/>
        <w:numPr>
          <w:ilvl w:val="0"/>
          <w:numId w:val="38"/>
        </w:numPr>
        <w:tabs>
          <w:tab w:val="left" w:pos="2325"/>
        </w:tabs>
      </w:pPr>
      <w:r>
        <w:t xml:space="preserve">O sistema envia </w:t>
      </w:r>
      <w:proofErr w:type="gramStart"/>
      <w:r>
        <w:t>pro</w:t>
      </w:r>
      <w:proofErr w:type="gramEnd"/>
      <w:r>
        <w:t xml:space="preserve"> e-mail do usuário a nova senha</w:t>
      </w:r>
    </w:p>
    <w:p w:rsidR="00B6127A" w:rsidRPr="004E1175" w:rsidRDefault="00B6127A" w:rsidP="00B6127A">
      <w:pPr>
        <w:shd w:val="clear" w:color="auto" w:fill="9CC2E5" w:themeFill="accent1" w:themeFillTint="99"/>
        <w:tabs>
          <w:tab w:val="left" w:pos="2325"/>
        </w:tabs>
        <w:rPr>
          <w:b/>
        </w:rPr>
      </w:pPr>
      <w:r w:rsidRPr="004E1175">
        <w:rPr>
          <w:rFonts w:cs="Arial"/>
          <w:b/>
        </w:rPr>
        <w:t>Fluxo de Exceção</w:t>
      </w:r>
    </w:p>
    <w:p w:rsidR="00B6127A" w:rsidRPr="000D04BD" w:rsidRDefault="00B6127A" w:rsidP="00147EDB">
      <w:pPr>
        <w:pStyle w:val="PargrafodaLista"/>
        <w:numPr>
          <w:ilvl w:val="0"/>
          <w:numId w:val="19"/>
        </w:numPr>
        <w:spacing w:before="60" w:after="0" w:line="240" w:lineRule="auto"/>
        <w:ind w:left="720"/>
        <w:rPr>
          <w:rFonts w:eastAsia="Arial" w:cs="Arial"/>
        </w:rPr>
      </w:pPr>
      <w:r w:rsidRPr="000D04BD">
        <w:rPr>
          <w:rFonts w:eastAsia="Arial" w:cs="Arial"/>
        </w:rPr>
        <w:t>O usuário clica em Entrar sem preencher nenhum campo obrigatório</w:t>
      </w:r>
    </w:p>
    <w:p w:rsidR="00B6127A" w:rsidRDefault="00B6127A" w:rsidP="00147EDB">
      <w:pPr>
        <w:pStyle w:val="PargrafodaLista"/>
        <w:numPr>
          <w:ilvl w:val="0"/>
          <w:numId w:val="19"/>
        </w:numPr>
        <w:spacing w:before="60" w:after="0" w:line="240" w:lineRule="auto"/>
        <w:ind w:left="720"/>
        <w:rPr>
          <w:rFonts w:eastAsia="Arial" w:cs="Arial"/>
        </w:rPr>
      </w:pPr>
      <w:r w:rsidRPr="000D04BD">
        <w:rPr>
          <w:rFonts w:eastAsia="Arial" w:cs="Arial"/>
        </w:rPr>
        <w:t>O sistema exibe</w:t>
      </w:r>
      <w:r>
        <w:rPr>
          <w:rFonts w:eastAsia="Arial" w:cs="Arial"/>
        </w:rPr>
        <w:t xml:space="preserve"> na tela</w:t>
      </w:r>
      <w:r w:rsidRPr="000D04BD">
        <w:rPr>
          <w:rFonts w:eastAsia="Arial" w:cs="Arial"/>
        </w:rPr>
        <w:t xml:space="preserve"> </w:t>
      </w:r>
      <w:r>
        <w:rPr>
          <w:rFonts w:eastAsia="Arial" w:cs="Arial"/>
        </w:rPr>
        <w:t>a</w:t>
      </w:r>
      <w:r w:rsidRPr="000D04BD">
        <w:rPr>
          <w:rFonts w:eastAsia="Arial" w:cs="Arial"/>
        </w:rPr>
        <w:t xml:space="preserve"> mensagem (</w:t>
      </w:r>
      <w:r>
        <w:rPr>
          <w:rFonts w:eastAsia="Arial" w:cs="Arial"/>
        </w:rPr>
        <w:t>‘</w:t>
      </w:r>
      <w:proofErr w:type="spellStart"/>
      <w:r w:rsidRPr="00F42D12">
        <w:rPr>
          <w:rFonts w:eastAsia="Arial" w:cs="Arial"/>
          <w:i/>
        </w:rPr>
        <w:t>Login</w:t>
      </w:r>
      <w:proofErr w:type="spellEnd"/>
      <w:r w:rsidRPr="00F42D12">
        <w:rPr>
          <w:rFonts w:eastAsia="Arial" w:cs="Arial"/>
          <w:i/>
        </w:rPr>
        <w:t xml:space="preserve"> e/ou E-mail inválido’</w:t>
      </w:r>
      <w:r w:rsidRPr="000D04BD">
        <w:rPr>
          <w:rFonts w:eastAsia="Arial" w:cs="Arial"/>
        </w:rPr>
        <w:t>)</w:t>
      </w:r>
    </w:p>
    <w:p w:rsidR="00B6127A" w:rsidRDefault="00B6127A" w:rsidP="00B6127A">
      <w:pPr>
        <w:pStyle w:val="PargrafodaLista"/>
        <w:spacing w:before="60" w:after="0" w:line="240" w:lineRule="auto"/>
        <w:rPr>
          <w:rFonts w:eastAsia="Arial" w:cs="Arial"/>
        </w:rPr>
      </w:pPr>
    </w:p>
    <w:p w:rsidR="00B6127A" w:rsidRPr="0090557C" w:rsidRDefault="00B6127A" w:rsidP="00B6127A">
      <w:pPr>
        <w:shd w:val="clear" w:color="auto" w:fill="9CC2E5" w:themeFill="accent1" w:themeFillTint="99"/>
        <w:spacing w:before="60" w:after="0" w:line="240" w:lineRule="auto"/>
        <w:rPr>
          <w:rFonts w:eastAsia="Arial" w:cs="Arial"/>
          <w:b/>
        </w:rPr>
      </w:pPr>
      <w:r w:rsidRPr="0090557C">
        <w:rPr>
          <w:rFonts w:eastAsia="Arial" w:cs="Arial"/>
          <w:b/>
        </w:rPr>
        <w:t>Fluxo de Exceção</w:t>
      </w:r>
    </w:p>
    <w:p w:rsidR="00B6127A" w:rsidRDefault="00B6127A" w:rsidP="00147EDB">
      <w:pPr>
        <w:pStyle w:val="PargrafodaLista"/>
        <w:numPr>
          <w:ilvl w:val="0"/>
          <w:numId w:val="19"/>
        </w:numPr>
        <w:spacing w:before="60" w:after="0" w:line="240" w:lineRule="auto"/>
        <w:ind w:left="720"/>
        <w:rPr>
          <w:rFonts w:eastAsia="Arial" w:cs="Arial"/>
        </w:rPr>
      </w:pPr>
      <w:r w:rsidRPr="00A34F18">
        <w:rPr>
          <w:rFonts w:eastAsia="Arial" w:cs="Arial"/>
        </w:rPr>
        <w:t>O usuário clica no link esqueceu sua senha</w:t>
      </w:r>
      <w:r>
        <w:rPr>
          <w:rFonts w:eastAsia="Arial" w:cs="Arial"/>
        </w:rPr>
        <w:t xml:space="preserve"> sem preencher o campo </w:t>
      </w:r>
      <w:proofErr w:type="spellStart"/>
      <w:r>
        <w:rPr>
          <w:rFonts w:eastAsia="Arial" w:cs="Arial"/>
        </w:rPr>
        <w:t>Login</w:t>
      </w:r>
      <w:proofErr w:type="spellEnd"/>
    </w:p>
    <w:p w:rsidR="00B6127A" w:rsidRDefault="00B6127A" w:rsidP="00147EDB">
      <w:pPr>
        <w:pStyle w:val="PargrafodaLista"/>
        <w:numPr>
          <w:ilvl w:val="0"/>
          <w:numId w:val="19"/>
        </w:numPr>
        <w:spacing w:before="60" w:after="0" w:line="240" w:lineRule="auto"/>
        <w:ind w:left="720"/>
        <w:rPr>
          <w:rFonts w:eastAsia="Arial" w:cs="Arial"/>
        </w:rPr>
      </w:pPr>
      <w:r>
        <w:rPr>
          <w:rFonts w:eastAsia="Arial" w:cs="Arial"/>
        </w:rPr>
        <w:t>O sistema exibe na tela a mensagem (‘</w:t>
      </w:r>
      <w:r w:rsidRPr="00F42D12">
        <w:rPr>
          <w:rFonts w:eastAsia="Arial" w:cs="Arial"/>
          <w:i/>
        </w:rPr>
        <w:t xml:space="preserve">Obrigatório o preenchimento do campo </w:t>
      </w:r>
      <w:proofErr w:type="spellStart"/>
      <w:r w:rsidRPr="00F42D12">
        <w:rPr>
          <w:rFonts w:eastAsia="Arial" w:cs="Arial"/>
          <w:i/>
        </w:rPr>
        <w:t>Login</w:t>
      </w:r>
      <w:proofErr w:type="spellEnd"/>
      <w:r>
        <w:rPr>
          <w:rFonts w:eastAsia="Arial" w:cs="Arial"/>
        </w:rPr>
        <w:t>’)</w:t>
      </w:r>
    </w:p>
    <w:p w:rsidR="00B6127A" w:rsidRDefault="00B6127A" w:rsidP="00B6127A">
      <w:pPr>
        <w:spacing w:before="60" w:after="0" w:line="240" w:lineRule="auto"/>
        <w:rPr>
          <w:rFonts w:eastAsia="Arial" w:cs="Arial"/>
        </w:rPr>
      </w:pPr>
    </w:p>
    <w:p w:rsidR="00B6127A" w:rsidRPr="0090557C" w:rsidRDefault="00B6127A" w:rsidP="00B6127A">
      <w:pPr>
        <w:shd w:val="clear" w:color="auto" w:fill="9CC2E5" w:themeFill="accent1" w:themeFillTint="99"/>
        <w:spacing w:before="60" w:after="0" w:line="240" w:lineRule="auto"/>
        <w:rPr>
          <w:rFonts w:eastAsia="Arial" w:cs="Arial"/>
          <w:b/>
        </w:rPr>
      </w:pPr>
      <w:r w:rsidRPr="0090557C">
        <w:rPr>
          <w:rFonts w:eastAsia="Arial" w:cs="Arial"/>
          <w:b/>
        </w:rPr>
        <w:t>Fluxo de Exceção</w:t>
      </w:r>
    </w:p>
    <w:p w:rsidR="00B6127A" w:rsidRDefault="00B6127A" w:rsidP="00147EDB">
      <w:pPr>
        <w:pStyle w:val="PargrafodaLista"/>
        <w:numPr>
          <w:ilvl w:val="0"/>
          <w:numId w:val="42"/>
        </w:numPr>
        <w:tabs>
          <w:tab w:val="left" w:pos="1695"/>
        </w:tabs>
      </w:pPr>
      <w:r>
        <w:t>O usuário preenche com informações incorretas</w:t>
      </w:r>
    </w:p>
    <w:p w:rsidR="00B6127A" w:rsidRPr="004E1175" w:rsidRDefault="00B6127A" w:rsidP="00147EDB">
      <w:pPr>
        <w:pStyle w:val="PargrafodaLista"/>
        <w:numPr>
          <w:ilvl w:val="0"/>
          <w:numId w:val="42"/>
        </w:numPr>
        <w:tabs>
          <w:tab w:val="left" w:pos="1695"/>
        </w:tabs>
      </w:pPr>
      <w:r>
        <w:t>O sistema exibe na tela a mensagem (‘</w:t>
      </w:r>
      <w:proofErr w:type="spellStart"/>
      <w:r w:rsidRPr="00F42D12">
        <w:rPr>
          <w:i/>
        </w:rPr>
        <w:t>Login</w:t>
      </w:r>
      <w:proofErr w:type="spellEnd"/>
      <w:r w:rsidRPr="00F42D12">
        <w:rPr>
          <w:i/>
        </w:rPr>
        <w:t xml:space="preserve"> e/ou E-mail inválido</w:t>
      </w:r>
      <w:r>
        <w:t>’)</w:t>
      </w:r>
    </w:p>
    <w:p w:rsidR="00B6127A" w:rsidRDefault="00914FF5" w:rsidP="0089704C">
      <w:pPr>
        <w:tabs>
          <w:tab w:val="left" w:pos="1590"/>
        </w:tabs>
        <w:rPr>
          <w:rFonts w:ascii="Arial" w:hAnsi="Arial" w:cs="Arial"/>
          <w:b/>
          <w:sz w:val="26"/>
        </w:rPr>
      </w:pPr>
      <w:r>
        <w:rPr>
          <w:rFonts w:ascii="Arial" w:hAnsi="Arial" w:cs="Arial"/>
          <w:b/>
          <w:sz w:val="26"/>
        </w:rPr>
        <w:t>MANTER TIPO PRODUTO</w:t>
      </w:r>
    </w:p>
    <w:p w:rsidR="00914FF5" w:rsidRDefault="00914FF5" w:rsidP="0089704C">
      <w:pPr>
        <w:tabs>
          <w:tab w:val="left" w:pos="1590"/>
        </w:tabs>
        <w:rPr>
          <w:rFonts w:ascii="Arial" w:hAnsi="Arial" w:cs="Arial"/>
          <w:b/>
          <w:sz w:val="26"/>
        </w:rPr>
      </w:pPr>
    </w:p>
    <w:p w:rsidR="00914FF5" w:rsidRDefault="00914FF5" w:rsidP="00914FF5"/>
    <w:p w:rsidR="00914FF5" w:rsidRDefault="00914FF5" w:rsidP="00914FF5">
      <w:pPr>
        <w:shd w:val="clear" w:color="auto" w:fill="BDD6EE" w:themeFill="accent1" w:themeFillTint="66"/>
        <w:ind w:left="-454" w:right="-397"/>
        <w:rPr>
          <w:b/>
        </w:rPr>
      </w:pPr>
      <w:r w:rsidRPr="00992E6E">
        <w:rPr>
          <w:b/>
        </w:rPr>
        <w:t>Identificação do Produto / Visão Geral / Finalidade</w:t>
      </w:r>
    </w:p>
    <w:p w:rsidR="00914FF5" w:rsidRDefault="00914FF5" w:rsidP="00914FF5">
      <w:r>
        <w:t>Criar a tela de cadastro de produtos.</w:t>
      </w:r>
    </w:p>
    <w:p w:rsidR="00914FF5" w:rsidRPr="00FE4563" w:rsidRDefault="00914FF5" w:rsidP="00914FF5">
      <w:pPr>
        <w:shd w:val="clear" w:color="auto" w:fill="BDD6EE" w:themeFill="accent1" w:themeFillTint="66"/>
        <w:spacing w:after="120"/>
        <w:ind w:left="-454" w:right="-454"/>
        <w:rPr>
          <w:b/>
        </w:rPr>
      </w:pPr>
      <w:r w:rsidRPr="00FE4563">
        <w:rPr>
          <w:b/>
        </w:rPr>
        <w:t>Localização no Sistema</w:t>
      </w:r>
    </w:p>
    <w:p w:rsidR="00914FF5" w:rsidRDefault="00914FF5" w:rsidP="00914FF5">
      <w:pPr>
        <w:tabs>
          <w:tab w:val="left" w:pos="1590"/>
        </w:tabs>
      </w:pPr>
      <w:r>
        <w:t>Esta rotina deverá estar disponível em MENU/Gestão/Produtos/Produtos.</w:t>
      </w:r>
    </w:p>
    <w:p w:rsidR="00914FF5" w:rsidRPr="00504C47" w:rsidRDefault="00914FF5" w:rsidP="00504C47">
      <w:pPr>
        <w:shd w:val="clear" w:color="auto" w:fill="BDD6EE" w:themeFill="accent1" w:themeFillTint="66"/>
        <w:tabs>
          <w:tab w:val="left" w:pos="1590"/>
        </w:tabs>
        <w:ind w:left="-454" w:right="-454"/>
        <w:rPr>
          <w:b/>
        </w:rPr>
      </w:pPr>
      <w:r w:rsidRPr="00FE4563">
        <w:rPr>
          <w:b/>
        </w:rPr>
        <w:t>Dados para Implementação</w:t>
      </w:r>
    </w:p>
    <w:p w:rsidR="00914FF5" w:rsidRPr="00464F66" w:rsidRDefault="00914FF5" w:rsidP="00914FF5">
      <w:pPr>
        <w:tabs>
          <w:tab w:val="left" w:pos="1590"/>
        </w:tabs>
        <w:jc w:val="center"/>
        <w:rPr>
          <w:b/>
          <w:sz w:val="26"/>
        </w:rPr>
      </w:pPr>
      <w:r w:rsidRPr="00464F66">
        <w:rPr>
          <w:b/>
          <w:sz w:val="26"/>
        </w:rPr>
        <w:t>[</w:t>
      </w:r>
      <w:r>
        <w:rPr>
          <w:b/>
          <w:sz w:val="26"/>
        </w:rPr>
        <w:t>Pesquisa de Produtos</w:t>
      </w:r>
      <w:r w:rsidRPr="00464F66">
        <w:rPr>
          <w:b/>
          <w:sz w:val="26"/>
        </w:rPr>
        <w:t>]</w:t>
      </w:r>
    </w:p>
    <w:p w:rsidR="00914FF5" w:rsidRDefault="00914FF5" w:rsidP="00914FF5">
      <w:pPr>
        <w:tabs>
          <w:tab w:val="left" w:pos="1590"/>
        </w:tabs>
        <w:jc w:val="center"/>
      </w:pPr>
      <w:r>
        <w:rPr>
          <w:noProof/>
          <w:lang w:eastAsia="pt-BR"/>
        </w:rPr>
        <w:drawing>
          <wp:inline distT="0" distB="0" distL="0" distR="0" wp14:anchorId="6F363537" wp14:editId="0DA4666C">
            <wp:extent cx="3371850" cy="2711752"/>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80030" cy="2718331"/>
                    </a:xfrm>
                    <a:prstGeom prst="rect">
                      <a:avLst/>
                    </a:prstGeom>
                    <a:noFill/>
                    <a:ln>
                      <a:noFill/>
                    </a:ln>
                  </pic:spPr>
                </pic:pic>
              </a:graphicData>
            </a:graphic>
          </wp:inline>
        </w:drawing>
      </w:r>
    </w:p>
    <w:p w:rsidR="00914FF5" w:rsidRDefault="00914FF5" w:rsidP="00147EDB">
      <w:pPr>
        <w:pStyle w:val="PargrafodaLista"/>
        <w:numPr>
          <w:ilvl w:val="0"/>
          <w:numId w:val="12"/>
        </w:numPr>
        <w:tabs>
          <w:tab w:val="left" w:pos="1590"/>
        </w:tabs>
      </w:pPr>
      <w:r>
        <w:lastRenderedPageBreak/>
        <w:t>O título da tela deverá ser “Pesquisa de Produtos”.</w:t>
      </w:r>
    </w:p>
    <w:p w:rsidR="00914FF5" w:rsidRDefault="00914FF5" w:rsidP="00147EDB">
      <w:pPr>
        <w:pStyle w:val="PargrafodaLista"/>
        <w:numPr>
          <w:ilvl w:val="0"/>
          <w:numId w:val="12"/>
        </w:numPr>
        <w:tabs>
          <w:tab w:val="left" w:pos="1590"/>
        </w:tabs>
      </w:pPr>
      <w:r>
        <w:t>Abaixo deverá ter o painel “Filtro de pesquisa”.</w:t>
      </w:r>
    </w:p>
    <w:p w:rsidR="00914FF5" w:rsidRDefault="00914FF5" w:rsidP="00147EDB">
      <w:pPr>
        <w:pStyle w:val="PargrafodaLista"/>
        <w:numPr>
          <w:ilvl w:val="0"/>
          <w:numId w:val="12"/>
        </w:numPr>
        <w:tabs>
          <w:tab w:val="left" w:pos="1590"/>
        </w:tabs>
      </w:pPr>
    </w:p>
    <w:p w:rsidR="00914FF5" w:rsidRDefault="00914FF5" w:rsidP="00914FF5">
      <w:pPr>
        <w:tabs>
          <w:tab w:val="left" w:pos="1590"/>
        </w:tabs>
        <w:rPr>
          <w:b/>
        </w:rPr>
      </w:pPr>
      <w:r w:rsidRPr="008B4EFC">
        <w:rPr>
          <w:b/>
        </w:rPr>
        <w:t>Filtros de Pesquisa</w:t>
      </w:r>
    </w:p>
    <w:p w:rsidR="00914FF5" w:rsidRPr="00C47966" w:rsidRDefault="00914FF5" w:rsidP="00914FF5">
      <w:pPr>
        <w:pStyle w:val="PargrafodaLista"/>
        <w:tabs>
          <w:tab w:val="left" w:pos="1590"/>
        </w:tabs>
      </w:pPr>
    </w:p>
    <w:p w:rsidR="00914FF5" w:rsidRPr="00E4702E" w:rsidRDefault="00914FF5" w:rsidP="00147EDB">
      <w:pPr>
        <w:pStyle w:val="PargrafodaLista"/>
        <w:numPr>
          <w:ilvl w:val="0"/>
          <w:numId w:val="12"/>
        </w:numPr>
        <w:tabs>
          <w:tab w:val="left" w:pos="1590"/>
        </w:tabs>
      </w:pPr>
      <w:r>
        <w:rPr>
          <w:b/>
        </w:rPr>
        <w:t>Código</w:t>
      </w:r>
      <w:r w:rsidRPr="008B4EFC">
        <w:rPr>
          <w:b/>
        </w:rPr>
        <w:t>:</w:t>
      </w:r>
      <w:r>
        <w:rPr>
          <w:b/>
        </w:rPr>
        <w:t xml:space="preserve"> </w:t>
      </w:r>
      <w:r w:rsidRPr="008B4EFC">
        <w:t xml:space="preserve">Campo com tamanho máximo de </w:t>
      </w:r>
      <w:r>
        <w:t>10</w:t>
      </w:r>
      <w:r w:rsidRPr="008B4EFC">
        <w:t xml:space="preserve"> caracteres</w:t>
      </w:r>
      <w:r>
        <w:t>.</w:t>
      </w:r>
    </w:p>
    <w:p w:rsidR="00914FF5" w:rsidRDefault="00914FF5" w:rsidP="00147EDB">
      <w:pPr>
        <w:pStyle w:val="PargrafodaLista"/>
        <w:numPr>
          <w:ilvl w:val="0"/>
          <w:numId w:val="12"/>
        </w:numPr>
        <w:tabs>
          <w:tab w:val="left" w:pos="1590"/>
        </w:tabs>
      </w:pPr>
      <w:r w:rsidRPr="00401FF1">
        <w:rPr>
          <w:b/>
        </w:rPr>
        <w:t xml:space="preserve">Nome: </w:t>
      </w:r>
      <w:r w:rsidRPr="008B4EFC">
        <w:t>Campo com tamanho máximo de 100 caracteres</w:t>
      </w:r>
    </w:p>
    <w:p w:rsidR="00914FF5" w:rsidRPr="00505B14" w:rsidRDefault="00914FF5" w:rsidP="00147EDB">
      <w:pPr>
        <w:pStyle w:val="PargrafodaLista"/>
        <w:numPr>
          <w:ilvl w:val="0"/>
          <w:numId w:val="12"/>
        </w:numPr>
        <w:tabs>
          <w:tab w:val="left" w:pos="1590"/>
        </w:tabs>
        <w:rPr>
          <w:b/>
        </w:rPr>
      </w:pPr>
      <w:r w:rsidRPr="00505B14">
        <w:rPr>
          <w:b/>
        </w:rPr>
        <w:t xml:space="preserve">Tipo de Produto: </w:t>
      </w:r>
      <w:proofErr w:type="spellStart"/>
      <w:r>
        <w:t>ComboBox</w:t>
      </w:r>
      <w:proofErr w:type="spellEnd"/>
      <w:r>
        <w:t xml:space="preserve"> contendo os tipos de produtos cadastrados.</w:t>
      </w:r>
    </w:p>
    <w:p w:rsidR="00914FF5" w:rsidRDefault="00914FF5" w:rsidP="00914FF5">
      <w:pPr>
        <w:tabs>
          <w:tab w:val="left" w:pos="1590"/>
        </w:tabs>
        <w:rPr>
          <w:b/>
        </w:rPr>
      </w:pPr>
      <w:r>
        <w:rPr>
          <w:b/>
        </w:rPr>
        <w:t>Grid</w:t>
      </w:r>
    </w:p>
    <w:p w:rsidR="00914FF5" w:rsidRPr="008B4EFC" w:rsidRDefault="00914FF5" w:rsidP="00147EDB">
      <w:pPr>
        <w:pStyle w:val="PargrafodaLista"/>
        <w:numPr>
          <w:ilvl w:val="0"/>
          <w:numId w:val="39"/>
        </w:numPr>
        <w:tabs>
          <w:tab w:val="left" w:pos="1590"/>
        </w:tabs>
      </w:pPr>
      <w:r>
        <w:rPr>
          <w:b/>
        </w:rPr>
        <w:t xml:space="preserve">Código: </w:t>
      </w:r>
      <w:r w:rsidRPr="008B4EFC">
        <w:t xml:space="preserve">Exibir o Id do </w:t>
      </w:r>
      <w:r>
        <w:t>produto.</w:t>
      </w:r>
    </w:p>
    <w:p w:rsidR="00914FF5" w:rsidRDefault="00914FF5" w:rsidP="00147EDB">
      <w:pPr>
        <w:pStyle w:val="PargrafodaLista"/>
        <w:numPr>
          <w:ilvl w:val="0"/>
          <w:numId w:val="39"/>
        </w:numPr>
        <w:tabs>
          <w:tab w:val="left" w:pos="1590"/>
        </w:tabs>
      </w:pPr>
      <w:r>
        <w:rPr>
          <w:b/>
        </w:rPr>
        <w:t xml:space="preserve">Nome: </w:t>
      </w:r>
      <w:r>
        <w:t>Exibir o Nome do produto.</w:t>
      </w:r>
    </w:p>
    <w:p w:rsidR="00914FF5" w:rsidRDefault="00914FF5" w:rsidP="00147EDB">
      <w:pPr>
        <w:pStyle w:val="PargrafodaLista"/>
        <w:numPr>
          <w:ilvl w:val="0"/>
          <w:numId w:val="39"/>
        </w:numPr>
        <w:tabs>
          <w:tab w:val="left" w:pos="1590"/>
        </w:tabs>
      </w:pPr>
      <w:r>
        <w:rPr>
          <w:b/>
        </w:rPr>
        <w:t>Marca:</w:t>
      </w:r>
      <w:r>
        <w:t xml:space="preserve"> Exibir a Marca do produto.</w:t>
      </w:r>
    </w:p>
    <w:p w:rsidR="00914FF5" w:rsidRDefault="00914FF5" w:rsidP="00147EDB">
      <w:pPr>
        <w:pStyle w:val="PargrafodaLista"/>
        <w:numPr>
          <w:ilvl w:val="0"/>
          <w:numId w:val="39"/>
        </w:numPr>
        <w:tabs>
          <w:tab w:val="left" w:pos="1590"/>
        </w:tabs>
      </w:pPr>
      <w:r>
        <w:rPr>
          <w:b/>
        </w:rPr>
        <w:t>Unidade:</w:t>
      </w:r>
      <w:r>
        <w:t xml:space="preserve"> Exibir a unidade do produto.</w:t>
      </w:r>
    </w:p>
    <w:p w:rsidR="00914FF5" w:rsidRDefault="00914FF5" w:rsidP="00147EDB">
      <w:pPr>
        <w:pStyle w:val="PargrafodaLista"/>
        <w:numPr>
          <w:ilvl w:val="0"/>
          <w:numId w:val="39"/>
        </w:numPr>
        <w:tabs>
          <w:tab w:val="left" w:pos="1590"/>
        </w:tabs>
      </w:pPr>
      <w:r>
        <w:rPr>
          <w:b/>
        </w:rPr>
        <w:t>Quantidade Estoque:</w:t>
      </w:r>
      <w:r>
        <w:t xml:space="preserve"> Exibir a quantidade do produto no estoque.</w:t>
      </w:r>
    </w:p>
    <w:p w:rsidR="00914FF5" w:rsidRDefault="00914FF5" w:rsidP="00147EDB">
      <w:pPr>
        <w:pStyle w:val="PargrafodaLista"/>
        <w:numPr>
          <w:ilvl w:val="0"/>
          <w:numId w:val="39"/>
        </w:numPr>
        <w:tabs>
          <w:tab w:val="left" w:pos="1590"/>
        </w:tabs>
      </w:pPr>
      <w:r>
        <w:rPr>
          <w:b/>
        </w:rPr>
        <w:t>Valor da Venda:</w:t>
      </w:r>
      <w:r>
        <w:t xml:space="preserve"> Exibir o valor da venda do produto.</w:t>
      </w:r>
    </w:p>
    <w:p w:rsidR="00914FF5" w:rsidRPr="008B4EFC" w:rsidRDefault="00914FF5" w:rsidP="00147EDB">
      <w:pPr>
        <w:pStyle w:val="PargrafodaLista"/>
        <w:numPr>
          <w:ilvl w:val="0"/>
          <w:numId w:val="39"/>
        </w:numPr>
        <w:tabs>
          <w:tab w:val="left" w:pos="1590"/>
        </w:tabs>
      </w:pPr>
      <w:r>
        <w:rPr>
          <w:b/>
        </w:rPr>
        <w:t>Tipo:</w:t>
      </w:r>
      <w:r>
        <w:t xml:space="preserve"> Exibir o tipo do produto.</w:t>
      </w:r>
    </w:p>
    <w:p w:rsidR="00914FF5" w:rsidRDefault="00914FF5" w:rsidP="00914FF5">
      <w:pPr>
        <w:tabs>
          <w:tab w:val="left" w:pos="1590"/>
        </w:tabs>
        <w:rPr>
          <w:b/>
        </w:rPr>
      </w:pPr>
      <w:r>
        <w:rPr>
          <w:b/>
        </w:rPr>
        <w:t>Botões:</w:t>
      </w:r>
    </w:p>
    <w:p w:rsidR="00914FF5" w:rsidRPr="00AC1175" w:rsidRDefault="00914FF5" w:rsidP="00147EDB">
      <w:pPr>
        <w:pStyle w:val="PargrafodaLista"/>
        <w:numPr>
          <w:ilvl w:val="0"/>
          <w:numId w:val="13"/>
        </w:numPr>
        <w:tabs>
          <w:tab w:val="left" w:pos="1590"/>
        </w:tabs>
        <w:rPr>
          <w:b/>
        </w:rPr>
      </w:pPr>
      <w:r>
        <w:rPr>
          <w:b/>
        </w:rPr>
        <w:t xml:space="preserve">Botão </w:t>
      </w:r>
      <w:r w:rsidRPr="00C13623">
        <w:rPr>
          <w:b/>
        </w:rPr>
        <w:t>Pesquisar:</w:t>
      </w:r>
      <w:r w:rsidRPr="00C13623">
        <w:t xml:space="preserve"> </w:t>
      </w:r>
      <w:r w:rsidRPr="008B4EFC">
        <w:t xml:space="preserve">Deverá </w:t>
      </w:r>
      <w:r>
        <w:t xml:space="preserve">exibir as informações de acordo com os filtros preenchidos. Se não houver filtros preenchidos, o sistema exibirá todas as informações do tipo selecionado. </w:t>
      </w:r>
    </w:p>
    <w:p w:rsidR="00914FF5" w:rsidRPr="00504C47" w:rsidRDefault="00914FF5" w:rsidP="00504C47">
      <w:pPr>
        <w:pStyle w:val="PargrafodaLista"/>
        <w:numPr>
          <w:ilvl w:val="0"/>
          <w:numId w:val="13"/>
        </w:numPr>
        <w:tabs>
          <w:tab w:val="left" w:pos="1590"/>
        </w:tabs>
      </w:pPr>
      <w:r>
        <w:rPr>
          <w:b/>
        </w:rPr>
        <w:t xml:space="preserve">Novo: </w:t>
      </w:r>
      <w:r w:rsidRPr="008B4EFC">
        <w:t xml:space="preserve">Deverá chamar a tela de Cadastro de </w:t>
      </w:r>
      <w:r>
        <w:t>Produtos</w:t>
      </w:r>
    </w:p>
    <w:p w:rsidR="00914FF5" w:rsidRDefault="00914FF5" w:rsidP="00914FF5">
      <w:pPr>
        <w:tabs>
          <w:tab w:val="left" w:pos="1590"/>
        </w:tabs>
        <w:jc w:val="center"/>
        <w:rPr>
          <w:b/>
          <w:sz w:val="26"/>
          <w:szCs w:val="26"/>
        </w:rPr>
      </w:pPr>
      <w:r>
        <w:rPr>
          <w:b/>
        </w:rPr>
        <w:t>[</w:t>
      </w:r>
      <w:r w:rsidRPr="00464F66">
        <w:rPr>
          <w:b/>
          <w:sz w:val="26"/>
          <w:szCs w:val="26"/>
        </w:rPr>
        <w:t xml:space="preserve">Cadastro de </w:t>
      </w:r>
      <w:r>
        <w:rPr>
          <w:b/>
          <w:sz w:val="26"/>
          <w:szCs w:val="26"/>
        </w:rPr>
        <w:t>Produtos</w:t>
      </w:r>
      <w:r w:rsidRPr="00464F66">
        <w:rPr>
          <w:b/>
          <w:sz w:val="26"/>
          <w:szCs w:val="26"/>
        </w:rPr>
        <w:t>]</w:t>
      </w:r>
    </w:p>
    <w:p w:rsidR="00914FF5" w:rsidRDefault="00914FF5" w:rsidP="00914FF5">
      <w:pPr>
        <w:tabs>
          <w:tab w:val="left" w:pos="1590"/>
        </w:tabs>
        <w:jc w:val="center"/>
        <w:rPr>
          <w:b/>
        </w:rPr>
      </w:pPr>
      <w:r>
        <w:rPr>
          <w:b/>
          <w:noProof/>
          <w:sz w:val="26"/>
          <w:szCs w:val="26"/>
          <w:lang w:eastAsia="pt-BR"/>
        </w:rPr>
        <w:drawing>
          <wp:inline distT="0" distB="0" distL="0" distR="0" wp14:anchorId="76F9FA99" wp14:editId="6F0FB6B7">
            <wp:extent cx="2867025" cy="2519143"/>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69279" cy="2521123"/>
                    </a:xfrm>
                    <a:prstGeom prst="rect">
                      <a:avLst/>
                    </a:prstGeom>
                    <a:noFill/>
                    <a:ln>
                      <a:noFill/>
                    </a:ln>
                  </pic:spPr>
                </pic:pic>
              </a:graphicData>
            </a:graphic>
          </wp:inline>
        </w:drawing>
      </w:r>
    </w:p>
    <w:p w:rsidR="00914FF5" w:rsidRDefault="00914FF5" w:rsidP="00914FF5">
      <w:pPr>
        <w:tabs>
          <w:tab w:val="left" w:pos="1590"/>
        </w:tabs>
        <w:jc w:val="center"/>
        <w:rPr>
          <w:b/>
        </w:rPr>
      </w:pPr>
    </w:p>
    <w:p w:rsidR="00914FF5" w:rsidRDefault="00914FF5" w:rsidP="00147EDB">
      <w:pPr>
        <w:pStyle w:val="PargrafodaLista"/>
        <w:numPr>
          <w:ilvl w:val="0"/>
          <w:numId w:val="43"/>
        </w:numPr>
        <w:tabs>
          <w:tab w:val="left" w:pos="1590"/>
        </w:tabs>
      </w:pPr>
      <w:r w:rsidRPr="00FA49E9">
        <w:rPr>
          <w:b/>
        </w:rPr>
        <w:t>Nome:</w:t>
      </w:r>
      <w:r>
        <w:t xml:space="preserve"> [Campo obrigatório]. Campo texto com tamanho máximo de 100 caracteres.</w:t>
      </w:r>
    </w:p>
    <w:p w:rsidR="00914FF5" w:rsidRDefault="00914FF5" w:rsidP="00147EDB">
      <w:pPr>
        <w:pStyle w:val="PargrafodaLista"/>
        <w:numPr>
          <w:ilvl w:val="0"/>
          <w:numId w:val="13"/>
        </w:numPr>
        <w:tabs>
          <w:tab w:val="left" w:pos="2325"/>
        </w:tabs>
      </w:pPr>
      <w:r>
        <w:rPr>
          <w:b/>
        </w:rPr>
        <w:t xml:space="preserve">Nome Reduzido: </w:t>
      </w:r>
      <w:r>
        <w:t>[Campo obrigatório]. Campo texto com tamanho máximo de 50 caracteres.</w:t>
      </w:r>
    </w:p>
    <w:p w:rsidR="00914FF5" w:rsidRDefault="00914FF5" w:rsidP="00147EDB">
      <w:pPr>
        <w:pStyle w:val="PargrafodaLista"/>
        <w:numPr>
          <w:ilvl w:val="0"/>
          <w:numId w:val="13"/>
        </w:numPr>
        <w:tabs>
          <w:tab w:val="left" w:pos="2325"/>
        </w:tabs>
      </w:pPr>
      <w:r>
        <w:rPr>
          <w:b/>
        </w:rPr>
        <w:t>Código:</w:t>
      </w:r>
      <w:r>
        <w:t xml:space="preserve"> [Campo obrigatório]. Campo numérico com tamanho máximo de 100 caracteres sugerido pelo sistema.</w:t>
      </w:r>
    </w:p>
    <w:p w:rsidR="00914FF5" w:rsidRDefault="00914FF5" w:rsidP="00147EDB">
      <w:pPr>
        <w:pStyle w:val="PargrafodaLista"/>
        <w:numPr>
          <w:ilvl w:val="0"/>
          <w:numId w:val="13"/>
        </w:numPr>
        <w:tabs>
          <w:tab w:val="left" w:pos="2325"/>
        </w:tabs>
      </w:pPr>
      <w:r>
        <w:rPr>
          <w:b/>
        </w:rPr>
        <w:lastRenderedPageBreak/>
        <w:t xml:space="preserve">Tipo: </w:t>
      </w:r>
      <w:r>
        <w:t xml:space="preserve">[Campo Obrigatório]. </w:t>
      </w:r>
      <w:proofErr w:type="spellStart"/>
      <w:r>
        <w:t>ComboBox</w:t>
      </w:r>
      <w:proofErr w:type="spellEnd"/>
      <w:r>
        <w:t xml:space="preserve"> contendo todos os tipos de produtos.</w:t>
      </w:r>
    </w:p>
    <w:p w:rsidR="00914FF5" w:rsidRDefault="00914FF5" w:rsidP="00147EDB">
      <w:pPr>
        <w:pStyle w:val="PargrafodaLista"/>
        <w:numPr>
          <w:ilvl w:val="0"/>
          <w:numId w:val="13"/>
        </w:numPr>
        <w:tabs>
          <w:tab w:val="left" w:pos="2325"/>
        </w:tabs>
      </w:pPr>
      <w:r>
        <w:rPr>
          <w:b/>
        </w:rPr>
        <w:t>Unidade</w:t>
      </w:r>
      <w:r w:rsidRPr="00714D73">
        <w:rPr>
          <w:b/>
        </w:rPr>
        <w:t>:</w:t>
      </w:r>
      <w:r>
        <w:t xml:space="preserve"> [Campo Obrigatório]. </w:t>
      </w:r>
      <w:proofErr w:type="spellStart"/>
      <w:r>
        <w:t>ComboBox</w:t>
      </w:r>
      <w:proofErr w:type="spellEnd"/>
      <w:r>
        <w:t xml:space="preserve"> contendo as medidas de unidade.</w:t>
      </w:r>
    </w:p>
    <w:p w:rsidR="00914FF5" w:rsidRDefault="00914FF5" w:rsidP="00147EDB">
      <w:pPr>
        <w:pStyle w:val="PargrafodaLista"/>
        <w:numPr>
          <w:ilvl w:val="0"/>
          <w:numId w:val="13"/>
        </w:numPr>
        <w:tabs>
          <w:tab w:val="left" w:pos="2325"/>
        </w:tabs>
      </w:pPr>
      <w:r>
        <w:rPr>
          <w:b/>
        </w:rPr>
        <w:t>Marca</w:t>
      </w:r>
      <w:r w:rsidRPr="00714D73">
        <w:rPr>
          <w:b/>
        </w:rPr>
        <w:t>:</w:t>
      </w:r>
      <w:r>
        <w:rPr>
          <w:b/>
        </w:rPr>
        <w:t xml:space="preserve"> </w:t>
      </w:r>
      <w:r w:rsidRPr="00526940">
        <w:t>[Campo Obrigatório]</w:t>
      </w:r>
      <w:r>
        <w:t xml:space="preserve">. </w:t>
      </w:r>
      <w:proofErr w:type="spellStart"/>
      <w:r>
        <w:t>ComboBox</w:t>
      </w:r>
      <w:proofErr w:type="spellEnd"/>
      <w:r>
        <w:t xml:space="preserve"> contendo todas as marcas dos produtos.</w:t>
      </w:r>
    </w:p>
    <w:p w:rsidR="00914FF5" w:rsidRDefault="00914FF5" w:rsidP="00147EDB">
      <w:pPr>
        <w:pStyle w:val="PargrafodaLista"/>
        <w:numPr>
          <w:ilvl w:val="0"/>
          <w:numId w:val="13"/>
        </w:numPr>
        <w:tabs>
          <w:tab w:val="left" w:pos="2325"/>
        </w:tabs>
      </w:pPr>
      <w:r>
        <w:rPr>
          <w:b/>
        </w:rPr>
        <w:t xml:space="preserve">Fornecedor: </w:t>
      </w:r>
      <w:r>
        <w:t xml:space="preserve">[Campo Obrigatório]. </w:t>
      </w:r>
      <w:proofErr w:type="spellStart"/>
      <w:r>
        <w:t>Combobox</w:t>
      </w:r>
      <w:proofErr w:type="spellEnd"/>
      <w:r>
        <w:t xml:space="preserve"> contendo todos os fornecedores cadastrados no sistema.</w:t>
      </w:r>
    </w:p>
    <w:p w:rsidR="00914FF5" w:rsidRDefault="00914FF5" w:rsidP="00147EDB">
      <w:pPr>
        <w:pStyle w:val="PargrafodaLista"/>
        <w:numPr>
          <w:ilvl w:val="0"/>
          <w:numId w:val="13"/>
        </w:numPr>
        <w:tabs>
          <w:tab w:val="left" w:pos="2325"/>
        </w:tabs>
      </w:pPr>
      <w:r>
        <w:rPr>
          <w:b/>
        </w:rPr>
        <w:t xml:space="preserve">Quantidade </w:t>
      </w:r>
      <w:proofErr w:type="gramStart"/>
      <w:r>
        <w:rPr>
          <w:b/>
        </w:rPr>
        <w:t>Estoque</w:t>
      </w:r>
      <w:r w:rsidRPr="00C428FF">
        <w:t>:[</w:t>
      </w:r>
      <w:proofErr w:type="gramEnd"/>
      <w:r w:rsidRPr="00C428FF">
        <w:t>Somente Leitura]</w:t>
      </w:r>
      <w:r>
        <w:t xml:space="preserve"> Campo numérico com tamanho máximo de 3 dígitos. </w:t>
      </w:r>
    </w:p>
    <w:p w:rsidR="00914FF5" w:rsidRDefault="00914FF5" w:rsidP="00147EDB">
      <w:pPr>
        <w:pStyle w:val="PargrafodaLista"/>
        <w:numPr>
          <w:ilvl w:val="0"/>
          <w:numId w:val="13"/>
        </w:numPr>
        <w:tabs>
          <w:tab w:val="left" w:pos="2325"/>
        </w:tabs>
        <w:rPr>
          <w:b/>
        </w:rPr>
      </w:pPr>
      <w:r w:rsidRPr="001107D8">
        <w:rPr>
          <w:b/>
        </w:rPr>
        <w:t>Estoque Mínimo:</w:t>
      </w:r>
      <w:r w:rsidRPr="00C428FF">
        <w:t xml:space="preserve"> [Somente Leitura]</w:t>
      </w:r>
      <w:r>
        <w:rPr>
          <w:b/>
        </w:rPr>
        <w:t xml:space="preserve"> </w:t>
      </w:r>
      <w:r>
        <w:t>Campo numérico com tamanho máximo de 3 dígitos.</w:t>
      </w:r>
    </w:p>
    <w:p w:rsidR="00914FF5" w:rsidRDefault="00914FF5" w:rsidP="00147EDB">
      <w:pPr>
        <w:pStyle w:val="PargrafodaLista"/>
        <w:numPr>
          <w:ilvl w:val="0"/>
          <w:numId w:val="13"/>
        </w:numPr>
        <w:tabs>
          <w:tab w:val="left" w:pos="2325"/>
        </w:tabs>
        <w:rPr>
          <w:b/>
        </w:rPr>
      </w:pPr>
      <w:r>
        <w:rPr>
          <w:b/>
        </w:rPr>
        <w:t xml:space="preserve">Estoque </w:t>
      </w:r>
      <w:proofErr w:type="gramStart"/>
      <w:r>
        <w:rPr>
          <w:b/>
        </w:rPr>
        <w:t>Ideal</w:t>
      </w:r>
      <w:r w:rsidRPr="00C428FF">
        <w:t>:[</w:t>
      </w:r>
      <w:proofErr w:type="gramEnd"/>
      <w:r w:rsidRPr="00C428FF">
        <w:t>Somente Leitura]</w:t>
      </w:r>
      <w:r>
        <w:rPr>
          <w:b/>
        </w:rPr>
        <w:t xml:space="preserve"> </w:t>
      </w:r>
      <w:r>
        <w:t>Campo numérico com tamanho máximo de 3 dígitos.</w:t>
      </w:r>
    </w:p>
    <w:p w:rsidR="00914FF5" w:rsidRPr="001107D8" w:rsidRDefault="00914FF5" w:rsidP="00147EDB">
      <w:pPr>
        <w:pStyle w:val="PargrafodaLista"/>
        <w:numPr>
          <w:ilvl w:val="0"/>
          <w:numId w:val="13"/>
        </w:numPr>
        <w:tabs>
          <w:tab w:val="left" w:pos="2325"/>
        </w:tabs>
        <w:rPr>
          <w:b/>
        </w:rPr>
      </w:pPr>
      <w:r>
        <w:rPr>
          <w:b/>
        </w:rPr>
        <w:t xml:space="preserve">Valor Custo: </w:t>
      </w:r>
      <w:r w:rsidRPr="001107D8">
        <w:t xml:space="preserve">[Aplicar Máscara]. </w:t>
      </w:r>
      <w:r>
        <w:t>Campo numérico com tamanho máximo de 5 caracteres.</w:t>
      </w:r>
    </w:p>
    <w:p w:rsidR="00914FF5" w:rsidRDefault="00914FF5" w:rsidP="00147EDB">
      <w:pPr>
        <w:pStyle w:val="PargrafodaLista"/>
        <w:numPr>
          <w:ilvl w:val="0"/>
          <w:numId w:val="13"/>
        </w:numPr>
        <w:tabs>
          <w:tab w:val="left" w:pos="2325"/>
        </w:tabs>
        <w:rPr>
          <w:b/>
        </w:rPr>
      </w:pPr>
      <w:r>
        <w:rPr>
          <w:b/>
        </w:rPr>
        <w:t xml:space="preserve">Valor Venda: </w:t>
      </w:r>
      <w:r>
        <w:t>[Aplicar Máscara].</w:t>
      </w:r>
      <w:r>
        <w:rPr>
          <w:b/>
        </w:rPr>
        <w:t xml:space="preserve"> </w:t>
      </w:r>
      <w:r>
        <w:t>Campo numérico com tamanho máximo de 5 caracteres.</w:t>
      </w:r>
      <w:r>
        <w:rPr>
          <w:b/>
        </w:rPr>
        <w:t xml:space="preserve"> </w:t>
      </w:r>
    </w:p>
    <w:p w:rsidR="00914FF5" w:rsidRPr="00525B19" w:rsidRDefault="00914FF5" w:rsidP="00147EDB">
      <w:pPr>
        <w:pStyle w:val="PargrafodaLista"/>
        <w:numPr>
          <w:ilvl w:val="0"/>
          <w:numId w:val="13"/>
        </w:numPr>
        <w:tabs>
          <w:tab w:val="left" w:pos="2325"/>
        </w:tabs>
        <w:rPr>
          <w:b/>
        </w:rPr>
      </w:pPr>
      <w:r>
        <w:rPr>
          <w:b/>
        </w:rPr>
        <w:t xml:space="preserve">Observação: </w:t>
      </w:r>
      <w:r>
        <w:t>Área de texto, alfanumérico, com tamanho máximo de 100 caracteres.</w:t>
      </w:r>
    </w:p>
    <w:p w:rsidR="00914FF5" w:rsidRPr="0098019B" w:rsidRDefault="00914FF5" w:rsidP="00914FF5">
      <w:pPr>
        <w:tabs>
          <w:tab w:val="left" w:pos="2325"/>
        </w:tabs>
        <w:rPr>
          <w:b/>
        </w:rPr>
      </w:pPr>
      <w:r w:rsidRPr="0098019B">
        <w:rPr>
          <w:b/>
        </w:rPr>
        <w:t>Regras:</w:t>
      </w:r>
    </w:p>
    <w:p w:rsidR="00914FF5" w:rsidRDefault="00914FF5" w:rsidP="00147EDB">
      <w:pPr>
        <w:pStyle w:val="PargrafodaLista"/>
        <w:numPr>
          <w:ilvl w:val="0"/>
          <w:numId w:val="14"/>
        </w:numPr>
        <w:tabs>
          <w:tab w:val="left" w:pos="2325"/>
        </w:tabs>
      </w:pPr>
      <w:r w:rsidRPr="00525B19">
        <w:rPr>
          <w:b/>
        </w:rPr>
        <w:t xml:space="preserve">Botão Salvar: </w:t>
      </w:r>
      <w:r>
        <w:t>Quando acionado, deverá salvar o cadastro. Exibir a mensagem:</w:t>
      </w:r>
    </w:p>
    <w:p w:rsidR="00914FF5" w:rsidRPr="00525B19" w:rsidRDefault="00914FF5" w:rsidP="00147EDB">
      <w:pPr>
        <w:pStyle w:val="PargrafodaLista"/>
        <w:numPr>
          <w:ilvl w:val="1"/>
          <w:numId w:val="14"/>
        </w:numPr>
        <w:tabs>
          <w:tab w:val="left" w:pos="2325"/>
        </w:tabs>
        <w:rPr>
          <w:i/>
        </w:rPr>
      </w:pPr>
      <w:r w:rsidRPr="00AC1175">
        <w:rPr>
          <w:i/>
        </w:rPr>
        <w:t xml:space="preserve"> [Mensagem – “</w:t>
      </w:r>
      <w:r>
        <w:rPr>
          <w:i/>
        </w:rPr>
        <w:t xml:space="preserve">Produto cadastrado com </w:t>
      </w:r>
      <w:proofErr w:type="gramStart"/>
      <w:r>
        <w:rPr>
          <w:i/>
        </w:rPr>
        <w:t>sucesso!</w:t>
      </w:r>
      <w:r w:rsidRPr="00AC1175">
        <w:rPr>
          <w:i/>
        </w:rPr>
        <w:t>”</w:t>
      </w:r>
      <w:proofErr w:type="gramEnd"/>
      <w:r w:rsidRPr="00AC1175">
        <w:rPr>
          <w:i/>
        </w:rPr>
        <w:t>].</w:t>
      </w:r>
    </w:p>
    <w:p w:rsidR="00914FF5" w:rsidRDefault="00914FF5" w:rsidP="00914FF5">
      <w:pPr>
        <w:pStyle w:val="PargrafodaLista"/>
        <w:tabs>
          <w:tab w:val="left" w:pos="2325"/>
        </w:tabs>
        <w:ind w:left="765"/>
      </w:pPr>
      <w:r>
        <w:t xml:space="preserve">Não permitir salvar caso campos obrigatórios estejam em branco. Exibir </w:t>
      </w:r>
      <w:proofErr w:type="spellStart"/>
      <w:r>
        <w:t>mensagem</w:t>
      </w:r>
      <w:proofErr w:type="spellEnd"/>
      <w:r>
        <w:t>:</w:t>
      </w:r>
    </w:p>
    <w:p w:rsidR="00914FF5" w:rsidRDefault="00914FF5" w:rsidP="00147EDB">
      <w:pPr>
        <w:pStyle w:val="PargrafodaLista"/>
        <w:numPr>
          <w:ilvl w:val="1"/>
          <w:numId w:val="14"/>
        </w:numPr>
        <w:tabs>
          <w:tab w:val="left" w:pos="2325"/>
        </w:tabs>
      </w:pPr>
      <w:r>
        <w:t>[Mensagem – “</w:t>
      </w:r>
      <w:r>
        <w:rPr>
          <w:i/>
        </w:rPr>
        <w:t>Campos obrigatórios não preenchidos</w:t>
      </w:r>
      <w:r>
        <w:t>” - nome dos campos não preenchidos -].</w:t>
      </w:r>
    </w:p>
    <w:p w:rsidR="00914FF5" w:rsidRDefault="00914FF5" w:rsidP="00914FF5">
      <w:pPr>
        <w:pStyle w:val="PargrafodaLista"/>
        <w:tabs>
          <w:tab w:val="left" w:pos="2325"/>
        </w:tabs>
        <w:ind w:left="765"/>
      </w:pPr>
      <w:r>
        <w:t xml:space="preserve">Caso exista erro no preenchimento dos campos. Exibir </w:t>
      </w:r>
      <w:proofErr w:type="spellStart"/>
      <w:r>
        <w:t>mensagem</w:t>
      </w:r>
      <w:proofErr w:type="spellEnd"/>
      <w:r>
        <w:t>:</w:t>
      </w:r>
    </w:p>
    <w:p w:rsidR="00914FF5" w:rsidRDefault="00914FF5" w:rsidP="00147EDB">
      <w:pPr>
        <w:pStyle w:val="PargrafodaLista"/>
        <w:numPr>
          <w:ilvl w:val="1"/>
          <w:numId w:val="14"/>
        </w:numPr>
        <w:tabs>
          <w:tab w:val="left" w:pos="2325"/>
        </w:tabs>
      </w:pPr>
      <w:r>
        <w:t>[Mensagem – “</w:t>
      </w:r>
      <w:r>
        <w:rPr>
          <w:i/>
        </w:rPr>
        <w:t>Erro ao cadastrar produto!</w:t>
      </w:r>
      <w:r>
        <w:t xml:space="preserve"> -].</w:t>
      </w:r>
    </w:p>
    <w:p w:rsidR="00914FF5" w:rsidRDefault="00914FF5" w:rsidP="00147EDB">
      <w:pPr>
        <w:pStyle w:val="PargrafodaLista"/>
        <w:numPr>
          <w:ilvl w:val="0"/>
          <w:numId w:val="39"/>
        </w:numPr>
        <w:tabs>
          <w:tab w:val="left" w:pos="1590"/>
        </w:tabs>
      </w:pPr>
      <w:r w:rsidRPr="00525B19">
        <w:rPr>
          <w:b/>
        </w:rPr>
        <w:t>Botão Excluir:</w:t>
      </w:r>
      <w:r>
        <w:rPr>
          <w:b/>
        </w:rPr>
        <w:t xml:space="preserve"> </w:t>
      </w:r>
      <w:r>
        <w:t>Excluir o cadastro. Exibir a mensagem:</w:t>
      </w:r>
    </w:p>
    <w:p w:rsidR="00914FF5" w:rsidRDefault="00914FF5" w:rsidP="00147EDB">
      <w:pPr>
        <w:pStyle w:val="PargrafodaLista"/>
        <w:numPr>
          <w:ilvl w:val="1"/>
          <w:numId w:val="39"/>
        </w:numPr>
        <w:tabs>
          <w:tab w:val="left" w:pos="2325"/>
        </w:tabs>
        <w:rPr>
          <w:i/>
        </w:rPr>
      </w:pPr>
      <w:r w:rsidRPr="00AC1175">
        <w:rPr>
          <w:i/>
        </w:rPr>
        <w:t>[</w:t>
      </w:r>
      <w:r>
        <w:rPr>
          <w:i/>
        </w:rPr>
        <w:t>Mensagem – “Confirma exclusão do produto</w:t>
      </w:r>
      <w:r w:rsidRPr="00AC1175">
        <w:rPr>
          <w:i/>
        </w:rPr>
        <w:t>? Sim, Não”].</w:t>
      </w:r>
    </w:p>
    <w:p w:rsidR="00914FF5" w:rsidRDefault="00914FF5" w:rsidP="00147EDB">
      <w:pPr>
        <w:pStyle w:val="PargrafodaLista"/>
        <w:numPr>
          <w:ilvl w:val="0"/>
          <w:numId w:val="39"/>
        </w:numPr>
        <w:tabs>
          <w:tab w:val="left" w:pos="2325"/>
        </w:tabs>
      </w:pPr>
      <w:r>
        <w:rPr>
          <w:b/>
        </w:rPr>
        <w:t>Quantidade Estoque:</w:t>
      </w:r>
      <w:r>
        <w:t xml:space="preserve"> Deverá ser preenchido pelo sistema, apenas com exibição em tela. </w:t>
      </w:r>
    </w:p>
    <w:p w:rsidR="00914FF5" w:rsidRDefault="00914FF5" w:rsidP="00147EDB">
      <w:pPr>
        <w:pStyle w:val="PargrafodaLista"/>
        <w:numPr>
          <w:ilvl w:val="0"/>
          <w:numId w:val="39"/>
        </w:numPr>
        <w:tabs>
          <w:tab w:val="left" w:pos="2325"/>
        </w:tabs>
      </w:pPr>
      <w:r w:rsidRPr="001107D8">
        <w:rPr>
          <w:b/>
        </w:rPr>
        <w:t>Estoque Mínimo:</w:t>
      </w:r>
      <w:r>
        <w:rPr>
          <w:b/>
        </w:rPr>
        <w:t xml:space="preserve"> </w:t>
      </w:r>
      <w:r>
        <w:t xml:space="preserve">Deverá ser preenchido pelo sistema, apenas com exibição em tela. </w:t>
      </w:r>
    </w:p>
    <w:p w:rsidR="00914FF5" w:rsidRDefault="00914FF5" w:rsidP="00147EDB">
      <w:pPr>
        <w:pStyle w:val="PargrafodaLista"/>
        <w:numPr>
          <w:ilvl w:val="0"/>
          <w:numId w:val="39"/>
        </w:numPr>
        <w:tabs>
          <w:tab w:val="left" w:pos="2325"/>
        </w:tabs>
      </w:pPr>
      <w:r>
        <w:rPr>
          <w:b/>
        </w:rPr>
        <w:t xml:space="preserve">Estoque Ideal: </w:t>
      </w:r>
      <w:r>
        <w:t xml:space="preserve">Deverá ser preenchido pelo sistema, apenas com exibição em tela. </w:t>
      </w:r>
    </w:p>
    <w:p w:rsidR="00914FF5" w:rsidRPr="00CA1546" w:rsidRDefault="00914FF5" w:rsidP="00914FF5"/>
    <w:p w:rsidR="00914FF5" w:rsidRDefault="00914FF5" w:rsidP="00914FF5">
      <w:pPr>
        <w:pStyle w:val="Ttulo1"/>
        <w:jc w:val="center"/>
      </w:pPr>
      <w:r w:rsidRPr="00124B91">
        <w:t xml:space="preserve">[DESENV] – </w:t>
      </w:r>
      <w:r>
        <w:t>Tipo</w:t>
      </w:r>
      <w:r w:rsidRPr="00124B91">
        <w:t xml:space="preserve"> de </w:t>
      </w:r>
      <w:r>
        <w:t>Produtos</w:t>
      </w:r>
    </w:p>
    <w:p w:rsidR="00914FF5" w:rsidRPr="00FA49E9" w:rsidRDefault="00914FF5" w:rsidP="00914FF5"/>
    <w:p w:rsidR="00914FF5" w:rsidRPr="00FE4563" w:rsidRDefault="00914FF5" w:rsidP="00914FF5">
      <w:pPr>
        <w:shd w:val="clear" w:color="auto" w:fill="BDD6EE" w:themeFill="accent1" w:themeFillTint="66"/>
        <w:spacing w:after="120"/>
        <w:ind w:left="-454" w:right="-454"/>
        <w:rPr>
          <w:b/>
        </w:rPr>
      </w:pPr>
      <w:r w:rsidRPr="00FE4563">
        <w:rPr>
          <w:b/>
        </w:rPr>
        <w:t>Localização no Sistema</w:t>
      </w:r>
    </w:p>
    <w:p w:rsidR="00914FF5" w:rsidRDefault="00914FF5" w:rsidP="00914FF5">
      <w:pPr>
        <w:tabs>
          <w:tab w:val="left" w:pos="1590"/>
        </w:tabs>
      </w:pPr>
      <w:r>
        <w:t>Esta rotina deverá estar disponível em MENU/Gestão/Produtos/Tipo de Produtos.</w:t>
      </w:r>
    </w:p>
    <w:p w:rsidR="00914FF5" w:rsidRDefault="00914FF5" w:rsidP="00914FF5">
      <w:pPr>
        <w:shd w:val="clear" w:color="auto" w:fill="BDD6EE" w:themeFill="accent1" w:themeFillTint="66"/>
        <w:tabs>
          <w:tab w:val="left" w:pos="1590"/>
        </w:tabs>
        <w:ind w:left="-454" w:right="-454"/>
        <w:rPr>
          <w:b/>
        </w:rPr>
      </w:pPr>
      <w:r w:rsidRPr="00FE4563">
        <w:rPr>
          <w:b/>
        </w:rPr>
        <w:t>Dados para Implementação</w:t>
      </w:r>
    </w:p>
    <w:p w:rsidR="00914FF5" w:rsidRDefault="00914FF5" w:rsidP="00914FF5">
      <w:pPr>
        <w:tabs>
          <w:tab w:val="left" w:pos="1590"/>
        </w:tabs>
        <w:jc w:val="center"/>
        <w:rPr>
          <w:b/>
          <w:sz w:val="26"/>
        </w:rPr>
      </w:pPr>
    </w:p>
    <w:p w:rsidR="00504C47" w:rsidRDefault="00504C47" w:rsidP="00914FF5">
      <w:pPr>
        <w:tabs>
          <w:tab w:val="left" w:pos="1590"/>
        </w:tabs>
        <w:jc w:val="center"/>
        <w:rPr>
          <w:b/>
          <w:sz w:val="26"/>
        </w:rPr>
      </w:pPr>
    </w:p>
    <w:p w:rsidR="00504C47" w:rsidRDefault="00504C47" w:rsidP="00914FF5">
      <w:pPr>
        <w:tabs>
          <w:tab w:val="left" w:pos="1590"/>
        </w:tabs>
        <w:jc w:val="center"/>
        <w:rPr>
          <w:b/>
          <w:sz w:val="26"/>
        </w:rPr>
      </w:pPr>
    </w:p>
    <w:p w:rsidR="00504C47" w:rsidRDefault="00504C47" w:rsidP="00914FF5">
      <w:pPr>
        <w:tabs>
          <w:tab w:val="left" w:pos="1590"/>
        </w:tabs>
        <w:jc w:val="center"/>
        <w:rPr>
          <w:b/>
          <w:sz w:val="26"/>
        </w:rPr>
      </w:pPr>
    </w:p>
    <w:p w:rsidR="00504C47" w:rsidRDefault="00504C47" w:rsidP="00914FF5">
      <w:pPr>
        <w:tabs>
          <w:tab w:val="left" w:pos="1590"/>
        </w:tabs>
        <w:jc w:val="center"/>
        <w:rPr>
          <w:b/>
          <w:sz w:val="26"/>
        </w:rPr>
      </w:pPr>
    </w:p>
    <w:p w:rsidR="00914FF5" w:rsidRPr="00464F66" w:rsidRDefault="00914FF5" w:rsidP="00914FF5">
      <w:pPr>
        <w:tabs>
          <w:tab w:val="left" w:pos="1590"/>
        </w:tabs>
        <w:jc w:val="center"/>
        <w:rPr>
          <w:b/>
          <w:sz w:val="26"/>
        </w:rPr>
      </w:pPr>
      <w:r w:rsidRPr="00464F66">
        <w:rPr>
          <w:b/>
          <w:sz w:val="26"/>
        </w:rPr>
        <w:lastRenderedPageBreak/>
        <w:t>[</w:t>
      </w:r>
      <w:r>
        <w:rPr>
          <w:b/>
          <w:sz w:val="26"/>
        </w:rPr>
        <w:t>Pesquisa de Tipo de Produtos</w:t>
      </w:r>
      <w:r w:rsidRPr="00464F66">
        <w:rPr>
          <w:b/>
          <w:sz w:val="26"/>
        </w:rPr>
        <w:t>]</w:t>
      </w:r>
    </w:p>
    <w:p w:rsidR="00914FF5" w:rsidRDefault="00914FF5" w:rsidP="00914FF5">
      <w:pPr>
        <w:tabs>
          <w:tab w:val="left" w:pos="1590"/>
        </w:tabs>
        <w:jc w:val="center"/>
      </w:pPr>
      <w:r>
        <w:rPr>
          <w:noProof/>
          <w:lang w:eastAsia="pt-BR"/>
        </w:rPr>
        <w:drawing>
          <wp:inline distT="0" distB="0" distL="0" distR="0" wp14:anchorId="48E1837D" wp14:editId="0E7E39BD">
            <wp:extent cx="4286250" cy="3667125"/>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86250" cy="3667125"/>
                    </a:xfrm>
                    <a:prstGeom prst="rect">
                      <a:avLst/>
                    </a:prstGeom>
                    <a:noFill/>
                    <a:ln>
                      <a:noFill/>
                    </a:ln>
                  </pic:spPr>
                </pic:pic>
              </a:graphicData>
            </a:graphic>
          </wp:inline>
        </w:drawing>
      </w:r>
    </w:p>
    <w:p w:rsidR="00914FF5" w:rsidRDefault="00914FF5" w:rsidP="00147EDB">
      <w:pPr>
        <w:pStyle w:val="PargrafodaLista"/>
        <w:numPr>
          <w:ilvl w:val="0"/>
          <w:numId w:val="44"/>
        </w:numPr>
        <w:tabs>
          <w:tab w:val="left" w:pos="1590"/>
        </w:tabs>
      </w:pPr>
      <w:r w:rsidRPr="00C47966">
        <w:rPr>
          <w:b/>
        </w:rPr>
        <w:t xml:space="preserve">Tipo: </w:t>
      </w:r>
      <w:r>
        <w:t>Campo alfanumérico com tamanho máximo de 100 caracteres.</w:t>
      </w:r>
    </w:p>
    <w:p w:rsidR="00914FF5" w:rsidRDefault="00914FF5" w:rsidP="00914FF5">
      <w:pPr>
        <w:tabs>
          <w:tab w:val="left" w:pos="1590"/>
        </w:tabs>
        <w:rPr>
          <w:b/>
        </w:rPr>
      </w:pPr>
      <w:r>
        <w:rPr>
          <w:b/>
        </w:rPr>
        <w:t>Grid</w:t>
      </w:r>
    </w:p>
    <w:p w:rsidR="00914FF5" w:rsidRPr="008B4EFC" w:rsidRDefault="00914FF5" w:rsidP="00147EDB">
      <w:pPr>
        <w:pStyle w:val="PargrafodaLista"/>
        <w:numPr>
          <w:ilvl w:val="0"/>
          <w:numId w:val="39"/>
        </w:numPr>
        <w:tabs>
          <w:tab w:val="left" w:pos="1590"/>
        </w:tabs>
      </w:pPr>
      <w:r>
        <w:rPr>
          <w:b/>
        </w:rPr>
        <w:t xml:space="preserve">Código: </w:t>
      </w:r>
      <w:r w:rsidRPr="008B4EFC">
        <w:t xml:space="preserve">Exibir o Id do </w:t>
      </w:r>
      <w:r>
        <w:t>produto.</w:t>
      </w:r>
    </w:p>
    <w:p w:rsidR="00914FF5" w:rsidRDefault="00914FF5" w:rsidP="00147EDB">
      <w:pPr>
        <w:pStyle w:val="PargrafodaLista"/>
        <w:numPr>
          <w:ilvl w:val="0"/>
          <w:numId w:val="39"/>
        </w:numPr>
        <w:tabs>
          <w:tab w:val="left" w:pos="1590"/>
        </w:tabs>
      </w:pPr>
      <w:r>
        <w:rPr>
          <w:b/>
        </w:rPr>
        <w:t xml:space="preserve">Tipo: </w:t>
      </w:r>
      <w:r>
        <w:t>Exibir o Tipo do produto.</w:t>
      </w:r>
    </w:p>
    <w:p w:rsidR="00914FF5" w:rsidRDefault="00914FF5" w:rsidP="00147EDB">
      <w:pPr>
        <w:pStyle w:val="PargrafodaLista"/>
        <w:numPr>
          <w:ilvl w:val="0"/>
          <w:numId w:val="39"/>
        </w:numPr>
        <w:tabs>
          <w:tab w:val="left" w:pos="1590"/>
        </w:tabs>
      </w:pPr>
      <w:r>
        <w:rPr>
          <w:b/>
        </w:rPr>
        <w:t>Descrição:</w:t>
      </w:r>
      <w:r>
        <w:t xml:space="preserve"> Exibir a Descrição do produto.</w:t>
      </w:r>
    </w:p>
    <w:p w:rsidR="00914FF5" w:rsidRDefault="00914FF5" w:rsidP="00914FF5">
      <w:pPr>
        <w:tabs>
          <w:tab w:val="left" w:pos="1590"/>
        </w:tabs>
        <w:rPr>
          <w:b/>
        </w:rPr>
      </w:pPr>
      <w:r>
        <w:rPr>
          <w:b/>
        </w:rPr>
        <w:t>Botões:</w:t>
      </w:r>
    </w:p>
    <w:p w:rsidR="00914FF5" w:rsidRPr="006522CA" w:rsidRDefault="00914FF5" w:rsidP="00147EDB">
      <w:pPr>
        <w:pStyle w:val="PargrafodaLista"/>
        <w:numPr>
          <w:ilvl w:val="0"/>
          <w:numId w:val="13"/>
        </w:numPr>
        <w:tabs>
          <w:tab w:val="left" w:pos="1590"/>
        </w:tabs>
        <w:rPr>
          <w:b/>
        </w:rPr>
      </w:pPr>
      <w:r>
        <w:rPr>
          <w:b/>
        </w:rPr>
        <w:t xml:space="preserve">Botão </w:t>
      </w:r>
      <w:r w:rsidRPr="00C13623">
        <w:rPr>
          <w:b/>
        </w:rPr>
        <w:t>Pesquisar:</w:t>
      </w:r>
      <w:r w:rsidRPr="00C13623">
        <w:t xml:space="preserve"> </w:t>
      </w:r>
      <w:r w:rsidRPr="008B4EFC">
        <w:t xml:space="preserve">Deverá </w:t>
      </w:r>
      <w:r>
        <w:t xml:space="preserve">exibir as informações de acordo com os filtros preenchidos. Se não houver filtros preenchidos, o sistema exibirá todas as informações do tipo selecionado. </w:t>
      </w:r>
    </w:p>
    <w:p w:rsidR="00914FF5" w:rsidRPr="00C47966" w:rsidRDefault="00914FF5" w:rsidP="00147EDB">
      <w:pPr>
        <w:pStyle w:val="PargrafodaLista"/>
        <w:numPr>
          <w:ilvl w:val="0"/>
          <w:numId w:val="13"/>
        </w:numPr>
        <w:tabs>
          <w:tab w:val="left" w:pos="1590"/>
        </w:tabs>
      </w:pPr>
      <w:r>
        <w:rPr>
          <w:b/>
        </w:rPr>
        <w:t xml:space="preserve">Novo: </w:t>
      </w:r>
      <w:r w:rsidRPr="008B4EFC">
        <w:t>Deverá chamar a tela de Cadastro de</w:t>
      </w:r>
      <w:r>
        <w:t xml:space="preserve"> tipo de</w:t>
      </w:r>
      <w:r w:rsidRPr="008B4EFC">
        <w:t xml:space="preserve"> </w:t>
      </w:r>
      <w:r>
        <w:t>produto.</w:t>
      </w:r>
    </w:p>
    <w:p w:rsidR="00914FF5" w:rsidRDefault="00504C47" w:rsidP="00504C47">
      <w:pPr>
        <w:tabs>
          <w:tab w:val="left" w:pos="1590"/>
        </w:tabs>
        <w:rPr>
          <w:b/>
          <w:sz w:val="26"/>
        </w:rPr>
      </w:pPr>
      <w:r>
        <w:rPr>
          <w:b/>
        </w:rPr>
        <w:tab/>
      </w:r>
      <w:r>
        <w:rPr>
          <w:b/>
        </w:rPr>
        <w:tab/>
      </w:r>
      <w:r>
        <w:rPr>
          <w:b/>
        </w:rPr>
        <w:tab/>
      </w:r>
      <w:r w:rsidR="00914FF5" w:rsidRPr="00464F66">
        <w:rPr>
          <w:b/>
          <w:sz w:val="26"/>
        </w:rPr>
        <w:t>[</w:t>
      </w:r>
      <w:r w:rsidR="00914FF5">
        <w:rPr>
          <w:b/>
          <w:sz w:val="26"/>
        </w:rPr>
        <w:t>Cadastro de Tipo de Produto</w:t>
      </w:r>
      <w:r w:rsidR="00914FF5" w:rsidRPr="00464F66">
        <w:rPr>
          <w:b/>
          <w:sz w:val="26"/>
        </w:rPr>
        <w:t>]</w:t>
      </w:r>
    </w:p>
    <w:p w:rsidR="00914FF5" w:rsidRDefault="00914FF5" w:rsidP="00914FF5">
      <w:pPr>
        <w:tabs>
          <w:tab w:val="left" w:pos="1590"/>
        </w:tabs>
        <w:jc w:val="center"/>
        <w:rPr>
          <w:b/>
          <w:sz w:val="26"/>
        </w:rPr>
      </w:pPr>
      <w:r>
        <w:rPr>
          <w:b/>
          <w:noProof/>
          <w:sz w:val="26"/>
          <w:lang w:eastAsia="pt-BR"/>
        </w:rPr>
        <w:drawing>
          <wp:inline distT="0" distB="0" distL="0" distR="0" wp14:anchorId="1B79CDA5" wp14:editId="2AD2FF72">
            <wp:extent cx="4286250" cy="1933575"/>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86250" cy="1933575"/>
                    </a:xfrm>
                    <a:prstGeom prst="rect">
                      <a:avLst/>
                    </a:prstGeom>
                    <a:noFill/>
                    <a:ln>
                      <a:noFill/>
                    </a:ln>
                  </pic:spPr>
                </pic:pic>
              </a:graphicData>
            </a:graphic>
          </wp:inline>
        </w:drawing>
      </w:r>
    </w:p>
    <w:p w:rsidR="00914FF5" w:rsidRDefault="00914FF5" w:rsidP="00147EDB">
      <w:pPr>
        <w:pStyle w:val="PargrafodaLista"/>
        <w:numPr>
          <w:ilvl w:val="0"/>
          <w:numId w:val="44"/>
        </w:numPr>
        <w:tabs>
          <w:tab w:val="left" w:pos="1590"/>
        </w:tabs>
      </w:pPr>
      <w:r w:rsidRPr="00C47966">
        <w:rPr>
          <w:b/>
        </w:rPr>
        <w:lastRenderedPageBreak/>
        <w:t xml:space="preserve">Tipo: </w:t>
      </w:r>
      <w:r>
        <w:t>Campo alfanumérico com tamanho máximo de 100 caracteres.</w:t>
      </w:r>
    </w:p>
    <w:p w:rsidR="00914FF5" w:rsidRDefault="00914FF5" w:rsidP="00147EDB">
      <w:pPr>
        <w:pStyle w:val="PargrafodaLista"/>
        <w:numPr>
          <w:ilvl w:val="0"/>
          <w:numId w:val="44"/>
        </w:numPr>
        <w:tabs>
          <w:tab w:val="left" w:pos="1590"/>
        </w:tabs>
      </w:pPr>
      <w:r>
        <w:rPr>
          <w:b/>
        </w:rPr>
        <w:t>Descrição:</w:t>
      </w:r>
      <w:r>
        <w:t xml:space="preserve"> Campo alfanumérico com tamanho máximo de 100 caracteres.</w:t>
      </w:r>
    </w:p>
    <w:p w:rsidR="00914FF5" w:rsidRPr="0098019B" w:rsidRDefault="00914FF5" w:rsidP="00914FF5">
      <w:pPr>
        <w:tabs>
          <w:tab w:val="left" w:pos="2325"/>
        </w:tabs>
        <w:rPr>
          <w:b/>
        </w:rPr>
      </w:pPr>
      <w:r w:rsidRPr="0098019B">
        <w:rPr>
          <w:b/>
        </w:rPr>
        <w:t>Regras:</w:t>
      </w:r>
    </w:p>
    <w:p w:rsidR="00914FF5" w:rsidRDefault="00914FF5" w:rsidP="00147EDB">
      <w:pPr>
        <w:pStyle w:val="PargrafodaLista"/>
        <w:numPr>
          <w:ilvl w:val="0"/>
          <w:numId w:val="14"/>
        </w:numPr>
        <w:tabs>
          <w:tab w:val="left" w:pos="2325"/>
        </w:tabs>
      </w:pPr>
      <w:r w:rsidRPr="00525B19">
        <w:rPr>
          <w:b/>
        </w:rPr>
        <w:t xml:space="preserve">Botão Salvar: </w:t>
      </w:r>
      <w:r>
        <w:t>Quando acionado, deverá salvar o cadastro. Exibir a mensagem:</w:t>
      </w:r>
    </w:p>
    <w:p w:rsidR="00914FF5" w:rsidRPr="00525B19" w:rsidRDefault="00914FF5" w:rsidP="00147EDB">
      <w:pPr>
        <w:pStyle w:val="PargrafodaLista"/>
        <w:numPr>
          <w:ilvl w:val="1"/>
          <w:numId w:val="14"/>
        </w:numPr>
        <w:tabs>
          <w:tab w:val="left" w:pos="2325"/>
        </w:tabs>
        <w:rPr>
          <w:i/>
        </w:rPr>
      </w:pPr>
      <w:r w:rsidRPr="00AC1175">
        <w:rPr>
          <w:i/>
        </w:rPr>
        <w:t xml:space="preserve"> [Mensagem – “</w:t>
      </w:r>
      <w:r>
        <w:rPr>
          <w:i/>
        </w:rPr>
        <w:t xml:space="preserve">Tipo de produto cadastrado com </w:t>
      </w:r>
      <w:proofErr w:type="gramStart"/>
      <w:r>
        <w:rPr>
          <w:i/>
        </w:rPr>
        <w:t>sucesso!</w:t>
      </w:r>
      <w:r w:rsidRPr="00AC1175">
        <w:rPr>
          <w:i/>
        </w:rPr>
        <w:t>”</w:t>
      </w:r>
      <w:proofErr w:type="gramEnd"/>
      <w:r w:rsidRPr="00AC1175">
        <w:rPr>
          <w:i/>
        </w:rPr>
        <w:t>].</w:t>
      </w:r>
    </w:p>
    <w:p w:rsidR="00914FF5" w:rsidRDefault="00914FF5" w:rsidP="00914FF5">
      <w:pPr>
        <w:pStyle w:val="PargrafodaLista"/>
        <w:tabs>
          <w:tab w:val="left" w:pos="2325"/>
        </w:tabs>
        <w:ind w:left="765"/>
      </w:pPr>
      <w:r>
        <w:t xml:space="preserve">Não permitir salvar caso campos obrigatórios estejam em branco. Exibir </w:t>
      </w:r>
      <w:proofErr w:type="spellStart"/>
      <w:r>
        <w:t>mensagem</w:t>
      </w:r>
      <w:proofErr w:type="spellEnd"/>
      <w:r>
        <w:t>:</w:t>
      </w:r>
    </w:p>
    <w:p w:rsidR="00914FF5" w:rsidRDefault="00914FF5" w:rsidP="00147EDB">
      <w:pPr>
        <w:pStyle w:val="PargrafodaLista"/>
        <w:numPr>
          <w:ilvl w:val="1"/>
          <w:numId w:val="14"/>
        </w:numPr>
        <w:tabs>
          <w:tab w:val="left" w:pos="2325"/>
        </w:tabs>
      </w:pPr>
      <w:r>
        <w:t>[Mensagem – “</w:t>
      </w:r>
      <w:r>
        <w:rPr>
          <w:i/>
        </w:rPr>
        <w:t>Campos obrigatórios não preenchidos</w:t>
      </w:r>
      <w:r>
        <w:t>” - nome dos campos não preenchidos -].</w:t>
      </w:r>
    </w:p>
    <w:p w:rsidR="00914FF5" w:rsidRDefault="00914FF5" w:rsidP="00914FF5">
      <w:pPr>
        <w:pStyle w:val="PargrafodaLista"/>
        <w:tabs>
          <w:tab w:val="left" w:pos="1590"/>
        </w:tabs>
      </w:pPr>
    </w:p>
    <w:p w:rsidR="00914FF5" w:rsidRPr="00504C47" w:rsidRDefault="00504C47" w:rsidP="00504C47">
      <w:pPr>
        <w:tabs>
          <w:tab w:val="left" w:pos="2325"/>
        </w:tabs>
        <w:rPr>
          <w:b/>
          <w:sz w:val="26"/>
        </w:rPr>
      </w:pPr>
      <w:r w:rsidRPr="00504C47">
        <w:rPr>
          <w:b/>
          <w:sz w:val="26"/>
        </w:rPr>
        <w:t>DOCUMENTO DE ARQUITETURA DE SOFTWARE</w:t>
      </w:r>
    </w:p>
    <w:p w:rsidR="00504C47" w:rsidRDefault="00504C47" w:rsidP="00504C47"/>
    <w:tbl>
      <w:tblPr>
        <w:tblStyle w:val="Tabelacomgrade"/>
        <w:tblW w:w="0" w:type="auto"/>
        <w:tblLook w:val="04A0" w:firstRow="1" w:lastRow="0" w:firstColumn="1" w:lastColumn="0" w:noHBand="0" w:noVBand="1"/>
      </w:tblPr>
      <w:tblGrid>
        <w:gridCol w:w="2123"/>
        <w:gridCol w:w="2123"/>
        <w:gridCol w:w="2979"/>
        <w:gridCol w:w="1269"/>
      </w:tblGrid>
      <w:tr w:rsidR="00504C47" w:rsidTr="00B26489">
        <w:tc>
          <w:tcPr>
            <w:tcW w:w="2123" w:type="dxa"/>
            <w:shd w:val="clear" w:color="auto" w:fill="A6A6A6" w:themeFill="background1" w:themeFillShade="A6"/>
          </w:tcPr>
          <w:p w:rsidR="00504C47" w:rsidRPr="00193264" w:rsidRDefault="00504C47" w:rsidP="00B26489">
            <w:pPr>
              <w:jc w:val="center"/>
              <w:rPr>
                <w:b/>
              </w:rPr>
            </w:pPr>
            <w:r w:rsidRPr="00193264">
              <w:rPr>
                <w:b/>
              </w:rPr>
              <w:t>Data</w:t>
            </w:r>
          </w:p>
        </w:tc>
        <w:tc>
          <w:tcPr>
            <w:tcW w:w="2123" w:type="dxa"/>
            <w:shd w:val="clear" w:color="auto" w:fill="A6A6A6" w:themeFill="background1" w:themeFillShade="A6"/>
          </w:tcPr>
          <w:p w:rsidR="00504C47" w:rsidRPr="00193264" w:rsidRDefault="00504C47" w:rsidP="00B26489">
            <w:pPr>
              <w:jc w:val="center"/>
              <w:rPr>
                <w:b/>
              </w:rPr>
            </w:pPr>
            <w:r w:rsidRPr="00193264">
              <w:rPr>
                <w:b/>
              </w:rPr>
              <w:t>Autor</w:t>
            </w:r>
          </w:p>
        </w:tc>
        <w:tc>
          <w:tcPr>
            <w:tcW w:w="2979" w:type="dxa"/>
            <w:shd w:val="clear" w:color="auto" w:fill="A6A6A6" w:themeFill="background1" w:themeFillShade="A6"/>
          </w:tcPr>
          <w:p w:rsidR="00504C47" w:rsidRPr="00193264" w:rsidRDefault="00504C47" w:rsidP="00B26489">
            <w:pPr>
              <w:jc w:val="center"/>
              <w:rPr>
                <w:b/>
              </w:rPr>
            </w:pPr>
            <w:r w:rsidRPr="00193264">
              <w:rPr>
                <w:b/>
              </w:rPr>
              <w:t>Descrição</w:t>
            </w:r>
          </w:p>
        </w:tc>
        <w:tc>
          <w:tcPr>
            <w:tcW w:w="1269" w:type="dxa"/>
            <w:shd w:val="clear" w:color="auto" w:fill="A6A6A6" w:themeFill="background1" w:themeFillShade="A6"/>
          </w:tcPr>
          <w:p w:rsidR="00504C47" w:rsidRPr="00193264" w:rsidRDefault="00504C47" w:rsidP="00B26489">
            <w:pPr>
              <w:jc w:val="center"/>
              <w:rPr>
                <w:b/>
              </w:rPr>
            </w:pPr>
            <w:r w:rsidRPr="00193264">
              <w:rPr>
                <w:b/>
              </w:rPr>
              <w:t>Versão</w:t>
            </w:r>
          </w:p>
        </w:tc>
      </w:tr>
      <w:tr w:rsidR="00504C47" w:rsidTr="00B26489">
        <w:tc>
          <w:tcPr>
            <w:tcW w:w="2123" w:type="dxa"/>
          </w:tcPr>
          <w:p w:rsidR="00504C47" w:rsidRDefault="00504C47" w:rsidP="00B26489">
            <w:pPr>
              <w:jc w:val="center"/>
            </w:pPr>
            <w:r>
              <w:t>30/08/2015</w:t>
            </w:r>
          </w:p>
        </w:tc>
        <w:tc>
          <w:tcPr>
            <w:tcW w:w="2123" w:type="dxa"/>
          </w:tcPr>
          <w:p w:rsidR="00504C47" w:rsidRDefault="00504C47" w:rsidP="00B26489">
            <w:pPr>
              <w:jc w:val="center"/>
            </w:pPr>
            <w:r>
              <w:t>Giuliano Costa</w:t>
            </w:r>
          </w:p>
        </w:tc>
        <w:tc>
          <w:tcPr>
            <w:tcW w:w="2979" w:type="dxa"/>
          </w:tcPr>
          <w:p w:rsidR="00504C47" w:rsidRDefault="00504C47" w:rsidP="00B26489">
            <w:pPr>
              <w:jc w:val="center"/>
            </w:pPr>
            <w:r>
              <w:t>Criação do documento</w:t>
            </w:r>
          </w:p>
        </w:tc>
        <w:tc>
          <w:tcPr>
            <w:tcW w:w="1269" w:type="dxa"/>
          </w:tcPr>
          <w:p w:rsidR="00504C47" w:rsidRDefault="00504C47" w:rsidP="00B26489">
            <w:pPr>
              <w:jc w:val="center"/>
            </w:pPr>
            <w:r>
              <w:t>0.1</w:t>
            </w:r>
          </w:p>
        </w:tc>
      </w:tr>
    </w:tbl>
    <w:p w:rsidR="00504C47" w:rsidRDefault="00504C47" w:rsidP="00504C47"/>
    <w:p w:rsidR="00504C47" w:rsidRDefault="00504C47" w:rsidP="00504C47">
      <w:pPr>
        <w:jc w:val="center"/>
        <w:rPr>
          <w:color w:val="2E74B5" w:themeColor="accent1" w:themeShade="BF"/>
          <w:sz w:val="28"/>
          <w:szCs w:val="28"/>
        </w:rPr>
      </w:pPr>
      <w:r w:rsidRPr="00193264">
        <w:rPr>
          <w:color w:val="2E74B5" w:themeColor="accent1" w:themeShade="BF"/>
          <w:sz w:val="28"/>
          <w:szCs w:val="28"/>
        </w:rPr>
        <w:t>[DESENV] – Documento de Arquitetura de Software</w:t>
      </w:r>
    </w:p>
    <w:p w:rsidR="00504C47" w:rsidRDefault="00504C47" w:rsidP="00504C47">
      <w:pPr>
        <w:shd w:val="clear" w:color="auto" w:fill="9CC2E5" w:themeFill="accent1" w:themeFillTint="99"/>
        <w:rPr>
          <w:b/>
          <w:color w:val="000000" w:themeColor="text1"/>
          <w:sz w:val="24"/>
          <w:szCs w:val="28"/>
        </w:rPr>
      </w:pPr>
      <w:r>
        <w:rPr>
          <w:b/>
          <w:color w:val="000000" w:themeColor="text1"/>
          <w:sz w:val="24"/>
          <w:szCs w:val="28"/>
        </w:rPr>
        <w:t>OBJETIVO</w:t>
      </w:r>
    </w:p>
    <w:p w:rsidR="00504C47" w:rsidRDefault="00504C47" w:rsidP="00504C47">
      <w:pPr>
        <w:spacing w:after="0" w:line="240" w:lineRule="auto"/>
        <w:jc w:val="both"/>
        <w:rPr>
          <w:rFonts w:eastAsia="Times New Roman" w:cs="Arial"/>
          <w:color w:val="000000"/>
          <w:sz w:val="24"/>
          <w:szCs w:val="20"/>
          <w:lang w:eastAsia="pt-BR"/>
        </w:rPr>
      </w:pPr>
      <w:r>
        <w:rPr>
          <w:rFonts w:eastAsia="Times New Roman" w:cs="Arial"/>
          <w:color w:val="000000"/>
          <w:sz w:val="24"/>
          <w:szCs w:val="20"/>
          <w:lang w:eastAsia="pt-BR"/>
        </w:rPr>
        <w:t>O Documento de Arquitetura de Software provê uma visão geral da arquitetura através de diferentes tipos de visões para descrever os diferentes aspectos do sistema.</w:t>
      </w:r>
    </w:p>
    <w:p w:rsidR="00504C47" w:rsidRDefault="00504C47" w:rsidP="00504C47">
      <w:pPr>
        <w:spacing w:after="0" w:line="240" w:lineRule="auto"/>
        <w:jc w:val="both"/>
        <w:rPr>
          <w:rFonts w:eastAsia="Times New Roman" w:cs="Arial"/>
          <w:color w:val="000000"/>
          <w:sz w:val="24"/>
          <w:szCs w:val="20"/>
          <w:lang w:eastAsia="pt-BR"/>
        </w:rPr>
      </w:pPr>
    </w:p>
    <w:p w:rsidR="00504C47" w:rsidRDefault="00504C47" w:rsidP="00504C47">
      <w:pPr>
        <w:spacing w:after="0" w:line="240" w:lineRule="auto"/>
        <w:jc w:val="both"/>
        <w:rPr>
          <w:rFonts w:eastAsia="Times New Roman" w:cs="Arial"/>
          <w:b/>
          <w:color w:val="000000"/>
          <w:sz w:val="24"/>
          <w:szCs w:val="20"/>
          <w:lang w:eastAsia="pt-BR"/>
        </w:rPr>
      </w:pPr>
      <w:r w:rsidRPr="00193264">
        <w:rPr>
          <w:rFonts w:eastAsia="Times New Roman" w:cs="Arial"/>
          <w:b/>
          <w:color w:val="000000"/>
          <w:sz w:val="24"/>
          <w:szCs w:val="20"/>
          <w:lang w:eastAsia="pt-BR"/>
        </w:rPr>
        <w:t>Representação Arquitetural</w:t>
      </w:r>
    </w:p>
    <w:p w:rsidR="00504C47" w:rsidRDefault="00504C47" w:rsidP="00504C47">
      <w:pPr>
        <w:spacing w:after="0" w:line="240" w:lineRule="auto"/>
        <w:jc w:val="both"/>
        <w:rPr>
          <w:rFonts w:eastAsia="Times New Roman" w:cs="Arial"/>
          <w:b/>
          <w:color w:val="000000"/>
          <w:sz w:val="24"/>
          <w:szCs w:val="20"/>
          <w:lang w:eastAsia="pt-BR"/>
        </w:rPr>
      </w:pPr>
    </w:p>
    <w:p w:rsidR="00504C47" w:rsidRPr="00193264" w:rsidRDefault="00504C47" w:rsidP="00504C47">
      <w:pPr>
        <w:spacing w:after="0" w:line="240" w:lineRule="auto"/>
        <w:jc w:val="both"/>
        <w:rPr>
          <w:rFonts w:eastAsia="Times New Roman" w:cs="Arial"/>
          <w:color w:val="000000"/>
          <w:sz w:val="24"/>
          <w:szCs w:val="20"/>
          <w:lang w:eastAsia="pt-BR"/>
        </w:rPr>
      </w:pPr>
      <w:r w:rsidRPr="00193264">
        <w:rPr>
          <w:rFonts w:eastAsia="Times New Roman" w:cs="Arial"/>
          <w:color w:val="000000"/>
          <w:sz w:val="24"/>
          <w:szCs w:val="20"/>
          <w:lang w:eastAsia="pt-BR"/>
        </w:rPr>
        <w:t xml:space="preserve">A Arquitetura do HMA (Hermes Management </w:t>
      </w:r>
      <w:proofErr w:type="spellStart"/>
      <w:r w:rsidRPr="00193264">
        <w:rPr>
          <w:rFonts w:eastAsia="Times New Roman" w:cs="Arial"/>
          <w:color w:val="000000"/>
          <w:sz w:val="24"/>
          <w:szCs w:val="20"/>
          <w:lang w:eastAsia="pt-BR"/>
        </w:rPr>
        <w:t>Assistant</w:t>
      </w:r>
      <w:proofErr w:type="spellEnd"/>
      <w:r w:rsidRPr="00193264">
        <w:rPr>
          <w:rFonts w:eastAsia="Times New Roman" w:cs="Arial"/>
          <w:color w:val="000000"/>
          <w:sz w:val="24"/>
          <w:szCs w:val="20"/>
          <w:lang w:eastAsia="pt-BR"/>
        </w:rPr>
        <w:t>), será representada por 4 visões:</w:t>
      </w:r>
    </w:p>
    <w:p w:rsidR="00504C47" w:rsidRDefault="00504C47" w:rsidP="00504C47">
      <w:pPr>
        <w:spacing w:after="0" w:line="240" w:lineRule="auto"/>
        <w:jc w:val="both"/>
        <w:rPr>
          <w:rFonts w:eastAsia="Times New Roman" w:cs="Arial"/>
          <w:b/>
          <w:color w:val="000000"/>
          <w:sz w:val="24"/>
          <w:szCs w:val="20"/>
          <w:lang w:eastAsia="pt-BR"/>
        </w:rPr>
      </w:pPr>
    </w:p>
    <w:p w:rsidR="00504C47" w:rsidRDefault="00504C47" w:rsidP="00504C47">
      <w:pPr>
        <w:pStyle w:val="PargrafodaLista"/>
        <w:numPr>
          <w:ilvl w:val="0"/>
          <w:numId w:val="45"/>
        </w:numPr>
        <w:spacing w:after="0" w:line="240" w:lineRule="auto"/>
        <w:jc w:val="both"/>
        <w:rPr>
          <w:rFonts w:eastAsia="Times New Roman" w:cs="Arial"/>
          <w:color w:val="000000"/>
          <w:sz w:val="24"/>
          <w:szCs w:val="20"/>
          <w:lang w:eastAsia="pt-BR"/>
        </w:rPr>
      </w:pPr>
      <w:r w:rsidRPr="00193264">
        <w:rPr>
          <w:rFonts w:eastAsia="Times New Roman" w:cs="Arial"/>
          <w:color w:val="000000"/>
          <w:sz w:val="24"/>
          <w:szCs w:val="20"/>
          <w:lang w:eastAsia="pt-BR"/>
        </w:rPr>
        <w:t xml:space="preserve">Visão de Casos de Uso Significativos: Esta </w:t>
      </w:r>
      <w:r>
        <w:rPr>
          <w:rFonts w:eastAsia="Times New Roman" w:cs="Arial"/>
          <w:color w:val="000000"/>
          <w:sz w:val="24"/>
          <w:szCs w:val="20"/>
          <w:lang w:eastAsia="pt-BR"/>
        </w:rPr>
        <w:t>seção</w:t>
      </w:r>
      <w:r w:rsidRPr="00193264">
        <w:rPr>
          <w:rFonts w:eastAsia="Times New Roman" w:cs="Arial"/>
          <w:color w:val="000000"/>
          <w:sz w:val="24"/>
          <w:szCs w:val="20"/>
          <w:lang w:eastAsia="pt-BR"/>
        </w:rPr>
        <w:t xml:space="preserve"> apresenta alguns casos de uso ou cenários (obtidos dos diagramas de caso </w:t>
      </w:r>
      <w:r w:rsidRPr="00E913E0">
        <w:rPr>
          <w:rFonts w:eastAsia="Times New Roman" w:cs="Arial"/>
          <w:color w:val="000000"/>
          <w:sz w:val="24"/>
          <w:szCs w:val="20"/>
          <w:lang w:eastAsia="pt-BR"/>
        </w:rPr>
        <w:t>de</w:t>
      </w:r>
      <w:r w:rsidRPr="00193264">
        <w:rPr>
          <w:rFonts w:eastAsia="Times New Roman" w:cs="Arial"/>
          <w:color w:val="000000"/>
          <w:sz w:val="24"/>
          <w:szCs w:val="20"/>
          <w:lang w:eastAsia="pt-BR"/>
        </w:rPr>
        <w:t xml:space="preserve"> uso), </w:t>
      </w:r>
      <w:proofErr w:type="spellStart"/>
      <w:r w:rsidRPr="00193264">
        <w:rPr>
          <w:rFonts w:eastAsia="Times New Roman" w:cs="Arial"/>
          <w:color w:val="000000"/>
          <w:sz w:val="24"/>
          <w:szCs w:val="20"/>
          <w:lang w:eastAsia="pt-BR"/>
        </w:rPr>
        <w:t>arquiteturalmente</w:t>
      </w:r>
      <w:proofErr w:type="spellEnd"/>
      <w:r w:rsidRPr="00193264">
        <w:rPr>
          <w:rFonts w:eastAsia="Times New Roman" w:cs="Arial"/>
          <w:color w:val="000000"/>
          <w:sz w:val="24"/>
          <w:szCs w:val="20"/>
          <w:lang w:eastAsia="pt-BR"/>
        </w:rPr>
        <w:t xml:space="preserve"> mais significativos para o software final e que, portanto, são utilizados para validação da arquitetura proposta;</w:t>
      </w:r>
    </w:p>
    <w:p w:rsidR="00504C47" w:rsidRDefault="00504C47" w:rsidP="00504C47">
      <w:pPr>
        <w:pStyle w:val="PargrafodaLista"/>
        <w:numPr>
          <w:ilvl w:val="0"/>
          <w:numId w:val="45"/>
        </w:numPr>
        <w:spacing w:after="0" w:line="240" w:lineRule="auto"/>
        <w:jc w:val="both"/>
        <w:rPr>
          <w:rFonts w:eastAsia="Times New Roman" w:cs="Arial"/>
          <w:color w:val="000000"/>
          <w:sz w:val="24"/>
          <w:szCs w:val="20"/>
          <w:lang w:eastAsia="pt-BR"/>
        </w:rPr>
      </w:pPr>
      <w:r>
        <w:rPr>
          <w:rFonts w:eastAsia="Times New Roman" w:cs="Arial"/>
          <w:color w:val="000000"/>
          <w:sz w:val="24"/>
          <w:szCs w:val="20"/>
          <w:lang w:eastAsia="pt-BR"/>
        </w:rPr>
        <w:t xml:space="preserve">Visão Lógica: Esta seção apresenta a visão lógica da arquitetura. Tem por objetivo dar uma visão estática e dinâmica do sistema. Para se conseguir isto esta visão será dividida em: </w:t>
      </w:r>
    </w:p>
    <w:p w:rsidR="00504C47" w:rsidRDefault="00504C47" w:rsidP="00504C47">
      <w:pPr>
        <w:pStyle w:val="PargrafodaLista"/>
        <w:numPr>
          <w:ilvl w:val="1"/>
          <w:numId w:val="45"/>
        </w:numPr>
        <w:spacing w:after="0" w:line="240" w:lineRule="auto"/>
        <w:jc w:val="both"/>
        <w:rPr>
          <w:rFonts w:eastAsia="Times New Roman" w:cs="Arial"/>
          <w:color w:val="000000"/>
          <w:sz w:val="24"/>
          <w:szCs w:val="20"/>
          <w:lang w:eastAsia="pt-BR"/>
        </w:rPr>
      </w:pPr>
      <w:r>
        <w:rPr>
          <w:rFonts w:eastAsia="Times New Roman" w:cs="Arial"/>
          <w:color w:val="000000"/>
          <w:sz w:val="24"/>
          <w:szCs w:val="20"/>
          <w:lang w:eastAsia="pt-BR"/>
        </w:rPr>
        <w:t xml:space="preserve">Elementos do Modelo </w:t>
      </w:r>
      <w:proofErr w:type="spellStart"/>
      <w:r>
        <w:rPr>
          <w:rFonts w:eastAsia="Times New Roman" w:cs="Arial"/>
          <w:color w:val="000000"/>
          <w:sz w:val="24"/>
          <w:szCs w:val="20"/>
          <w:lang w:eastAsia="pt-BR"/>
        </w:rPr>
        <w:t>Arquiteturalmente</w:t>
      </w:r>
      <w:proofErr w:type="spellEnd"/>
      <w:r>
        <w:rPr>
          <w:rFonts w:eastAsia="Times New Roman" w:cs="Arial"/>
          <w:color w:val="000000"/>
          <w:sz w:val="24"/>
          <w:szCs w:val="20"/>
          <w:lang w:eastAsia="pt-BR"/>
        </w:rPr>
        <w:t xml:space="preserve"> Significativos: Aqui conterão os diagramas que representam graficamente as camadas, subsistemas e pacotes do projeto.</w:t>
      </w:r>
    </w:p>
    <w:p w:rsidR="00504C47" w:rsidRDefault="00504C47" w:rsidP="00504C47">
      <w:pPr>
        <w:pStyle w:val="PargrafodaLista"/>
        <w:numPr>
          <w:ilvl w:val="1"/>
          <w:numId w:val="45"/>
        </w:numPr>
        <w:spacing w:after="0" w:line="240" w:lineRule="auto"/>
        <w:jc w:val="both"/>
        <w:rPr>
          <w:rFonts w:eastAsia="Times New Roman" w:cs="Arial"/>
          <w:color w:val="000000"/>
          <w:sz w:val="24"/>
          <w:szCs w:val="20"/>
          <w:lang w:eastAsia="pt-BR"/>
        </w:rPr>
      </w:pPr>
      <w:r>
        <w:rPr>
          <w:rFonts w:eastAsia="Times New Roman" w:cs="Arial"/>
          <w:color w:val="000000"/>
          <w:sz w:val="24"/>
          <w:szCs w:val="20"/>
          <w:lang w:eastAsia="pt-BR"/>
        </w:rPr>
        <w:t>Realização dos Casos de Uso: Neste pacote, serão armazenadas as informações das realizações de casos de uso relacionadas aos aspectos dinâmicos e classes específicas (visão estática) utilizados nos Casos de Uso.</w:t>
      </w:r>
    </w:p>
    <w:p w:rsidR="00504C47" w:rsidRPr="00193264" w:rsidRDefault="00504C47" w:rsidP="00504C47">
      <w:pPr>
        <w:pStyle w:val="PargrafodaLista"/>
        <w:numPr>
          <w:ilvl w:val="0"/>
          <w:numId w:val="45"/>
        </w:numPr>
        <w:spacing w:after="0" w:line="240" w:lineRule="auto"/>
        <w:jc w:val="both"/>
        <w:rPr>
          <w:rFonts w:ascii="Times New Roman" w:eastAsia="Times New Roman" w:hAnsi="Times New Roman" w:cs="Times New Roman"/>
          <w:sz w:val="24"/>
          <w:szCs w:val="24"/>
          <w:lang w:eastAsia="pt-BR"/>
        </w:rPr>
      </w:pPr>
      <w:r>
        <w:rPr>
          <w:rFonts w:eastAsia="Times New Roman" w:cs="Arial"/>
          <w:color w:val="000000"/>
          <w:sz w:val="24"/>
          <w:szCs w:val="20"/>
          <w:lang w:eastAsia="pt-BR"/>
        </w:rPr>
        <w:t>Visão de Componente: Esta seção descreve a estrutura geral do modelo de implementação, a divisão do software em camadas e subsistemas no modelo de implementação e todos os componentes significativos do ponto de vista da arquitetura.</w:t>
      </w:r>
    </w:p>
    <w:p w:rsidR="00504C47" w:rsidRPr="008F14A7" w:rsidRDefault="00504C47" w:rsidP="00504C47">
      <w:pPr>
        <w:pStyle w:val="PargrafodaLista"/>
        <w:numPr>
          <w:ilvl w:val="0"/>
          <w:numId w:val="45"/>
        </w:numPr>
        <w:spacing w:after="0" w:line="240" w:lineRule="auto"/>
        <w:jc w:val="both"/>
        <w:rPr>
          <w:sz w:val="24"/>
          <w:szCs w:val="28"/>
        </w:rPr>
      </w:pPr>
      <w:r>
        <w:rPr>
          <w:rFonts w:eastAsia="Times New Roman" w:cs="Arial"/>
          <w:color w:val="000000"/>
          <w:sz w:val="24"/>
          <w:szCs w:val="20"/>
          <w:lang w:eastAsia="pt-BR"/>
        </w:rPr>
        <w:lastRenderedPageBreak/>
        <w:t>Visão de Implantação: Esta visão compreende o diagrama de implantação (visão topológica da aplicação) e os elementos que o compõem: processos, dispositivos, conexões, componentes de cada processo, configurações usadas para desenvolvimento, teste e produção.</w:t>
      </w:r>
    </w:p>
    <w:p w:rsidR="00504C47" w:rsidRPr="008F14A7" w:rsidRDefault="00504C47" w:rsidP="00504C47">
      <w:pPr>
        <w:spacing w:after="0" w:line="240" w:lineRule="auto"/>
        <w:jc w:val="both"/>
        <w:rPr>
          <w:sz w:val="24"/>
          <w:szCs w:val="28"/>
        </w:rPr>
      </w:pPr>
    </w:p>
    <w:p w:rsidR="00504C47" w:rsidRDefault="00504C47" w:rsidP="00504C47">
      <w:pPr>
        <w:spacing w:after="0" w:line="240" w:lineRule="auto"/>
        <w:jc w:val="both"/>
        <w:rPr>
          <w:sz w:val="24"/>
          <w:szCs w:val="28"/>
        </w:rPr>
      </w:pPr>
    </w:p>
    <w:p w:rsidR="00504C47" w:rsidRPr="007554C0" w:rsidRDefault="00504C47" w:rsidP="00504C47">
      <w:pPr>
        <w:shd w:val="clear" w:color="auto" w:fill="BDD6EE" w:themeFill="accent1" w:themeFillTint="66"/>
        <w:spacing w:after="0" w:line="240" w:lineRule="auto"/>
        <w:jc w:val="both"/>
        <w:rPr>
          <w:b/>
          <w:sz w:val="24"/>
          <w:szCs w:val="28"/>
        </w:rPr>
      </w:pPr>
      <w:r w:rsidRPr="007554C0">
        <w:rPr>
          <w:b/>
          <w:sz w:val="24"/>
          <w:szCs w:val="28"/>
        </w:rPr>
        <w:t>Observação</w:t>
      </w:r>
    </w:p>
    <w:p w:rsidR="00504C47" w:rsidRDefault="00504C47" w:rsidP="00504C47">
      <w:pPr>
        <w:spacing w:after="0" w:line="240" w:lineRule="auto"/>
        <w:jc w:val="both"/>
        <w:rPr>
          <w:sz w:val="24"/>
          <w:szCs w:val="28"/>
        </w:rPr>
      </w:pPr>
    </w:p>
    <w:p w:rsidR="00504C47" w:rsidRPr="00F60433" w:rsidRDefault="00504C47" w:rsidP="00504C47">
      <w:pPr>
        <w:spacing w:after="0" w:line="240" w:lineRule="auto"/>
        <w:jc w:val="both"/>
        <w:rPr>
          <w:sz w:val="24"/>
          <w:szCs w:val="28"/>
        </w:rPr>
      </w:pPr>
      <w:r>
        <w:rPr>
          <w:sz w:val="24"/>
          <w:szCs w:val="28"/>
        </w:rPr>
        <w:t xml:space="preserve">Este documento pode ser alterado a qualquer momento, sendo necessário a inclusão no cabeçalho o motivo, data e o integrante responsável pela modificação. </w:t>
      </w:r>
    </w:p>
    <w:p w:rsidR="00504C47" w:rsidRDefault="00504C47" w:rsidP="00504C47">
      <w:pPr>
        <w:spacing w:after="0" w:line="240" w:lineRule="auto"/>
        <w:jc w:val="both"/>
        <w:rPr>
          <w:sz w:val="24"/>
          <w:szCs w:val="28"/>
        </w:rPr>
      </w:pPr>
    </w:p>
    <w:p w:rsidR="00504C47" w:rsidRDefault="00504C47" w:rsidP="00504C47">
      <w:pPr>
        <w:shd w:val="clear" w:color="auto" w:fill="9CC2E5" w:themeFill="accent1" w:themeFillTint="99"/>
        <w:spacing w:after="0" w:line="240" w:lineRule="auto"/>
        <w:jc w:val="both"/>
        <w:rPr>
          <w:b/>
          <w:sz w:val="24"/>
          <w:szCs w:val="28"/>
        </w:rPr>
      </w:pPr>
      <w:proofErr w:type="gramStart"/>
      <w:r w:rsidRPr="00E01C49">
        <w:rPr>
          <w:b/>
          <w:sz w:val="24"/>
          <w:szCs w:val="28"/>
          <w:shd w:val="clear" w:color="auto" w:fill="9CC2E5" w:themeFill="accent1" w:themeFillTint="99"/>
        </w:rPr>
        <w:t>Objetivos e Restrições Arquiteturais</w:t>
      </w:r>
      <w:proofErr w:type="gramEnd"/>
      <w:r w:rsidRPr="00E01C49">
        <w:rPr>
          <w:b/>
          <w:sz w:val="24"/>
          <w:szCs w:val="28"/>
        </w:rPr>
        <w:t xml:space="preserve"> </w:t>
      </w:r>
    </w:p>
    <w:p w:rsidR="00504C47" w:rsidRDefault="00504C47" w:rsidP="00504C47">
      <w:pPr>
        <w:tabs>
          <w:tab w:val="left" w:pos="1245"/>
        </w:tabs>
        <w:rPr>
          <w:sz w:val="24"/>
          <w:szCs w:val="28"/>
        </w:rPr>
      </w:pPr>
    </w:p>
    <w:p w:rsidR="00504C47" w:rsidRPr="00E70AFD" w:rsidRDefault="00504C47" w:rsidP="00504C47">
      <w:pPr>
        <w:spacing w:after="0" w:line="240" w:lineRule="auto"/>
        <w:jc w:val="both"/>
        <w:rPr>
          <w:rFonts w:eastAsia="Times New Roman" w:cs="Times New Roman"/>
          <w:sz w:val="24"/>
          <w:szCs w:val="24"/>
          <w:lang w:eastAsia="pt-BR"/>
        </w:rPr>
      </w:pPr>
      <w:r w:rsidRPr="00E01C49">
        <w:rPr>
          <w:rFonts w:eastAsia="Times New Roman" w:cs="Arial"/>
          <w:color w:val="000000"/>
          <w:sz w:val="24"/>
          <w:szCs w:val="24"/>
          <w:lang w:eastAsia="pt-BR"/>
        </w:rPr>
        <w:t xml:space="preserve">A arquitetura proposta tem como objetivo disponibilizar um sistema acessível </w:t>
      </w:r>
      <w:proofErr w:type="gramStart"/>
      <w:r w:rsidRPr="00E01C49">
        <w:rPr>
          <w:rFonts w:eastAsia="Times New Roman" w:cs="Arial"/>
          <w:color w:val="000000"/>
          <w:sz w:val="24"/>
          <w:szCs w:val="24"/>
          <w:lang w:eastAsia="pt-BR"/>
        </w:rPr>
        <w:t>à</w:t>
      </w:r>
      <w:proofErr w:type="gramEnd"/>
      <w:r w:rsidRPr="00E01C49">
        <w:rPr>
          <w:rFonts w:eastAsia="Times New Roman" w:cs="Arial"/>
          <w:color w:val="000000"/>
          <w:sz w:val="24"/>
          <w:szCs w:val="24"/>
          <w:lang w:eastAsia="pt-BR"/>
        </w:rPr>
        <w:t xml:space="preserve"> todos os funcionários</w:t>
      </w:r>
      <w:r>
        <w:rPr>
          <w:rFonts w:eastAsia="Times New Roman" w:cs="Arial"/>
          <w:color w:val="000000"/>
          <w:sz w:val="24"/>
          <w:szCs w:val="24"/>
          <w:lang w:eastAsia="pt-BR"/>
        </w:rPr>
        <w:t xml:space="preserve"> do estabelecimento</w:t>
      </w:r>
      <w:r w:rsidRPr="00E01C49">
        <w:rPr>
          <w:rFonts w:eastAsia="Times New Roman" w:cs="Arial"/>
          <w:color w:val="000000"/>
          <w:sz w:val="24"/>
          <w:szCs w:val="24"/>
          <w:lang w:eastAsia="pt-BR"/>
        </w:rPr>
        <w:t xml:space="preserve">, utilizando camadas separadas </w:t>
      </w:r>
      <w:r>
        <w:rPr>
          <w:rFonts w:eastAsia="Times New Roman" w:cs="Arial"/>
          <w:color w:val="000000"/>
          <w:sz w:val="24"/>
          <w:szCs w:val="24"/>
          <w:lang w:eastAsia="pt-BR"/>
        </w:rPr>
        <w:t xml:space="preserve">logicamente </w:t>
      </w:r>
      <w:r w:rsidRPr="00E01C49">
        <w:rPr>
          <w:rFonts w:eastAsia="Times New Roman" w:cs="Arial"/>
          <w:color w:val="000000"/>
          <w:sz w:val="24"/>
          <w:szCs w:val="24"/>
          <w:lang w:eastAsia="pt-BR"/>
        </w:rPr>
        <w:t xml:space="preserve">e aderentes à arquitetura </w:t>
      </w:r>
      <w:r>
        <w:rPr>
          <w:rFonts w:eastAsia="Times New Roman" w:cs="Arial"/>
          <w:color w:val="000000"/>
          <w:sz w:val="24"/>
          <w:szCs w:val="24"/>
          <w:lang w:eastAsia="pt-BR"/>
        </w:rPr>
        <w:t>especificada</w:t>
      </w:r>
      <w:r w:rsidRPr="00E01C49">
        <w:rPr>
          <w:rFonts w:eastAsia="Times New Roman" w:cs="Arial"/>
          <w:color w:val="000000"/>
          <w:sz w:val="24"/>
          <w:szCs w:val="24"/>
          <w:lang w:eastAsia="pt-BR"/>
        </w:rPr>
        <w:t xml:space="preserve"> expondo funcionalidades de negócios e/ou aplicação.</w:t>
      </w:r>
      <w:r>
        <w:rPr>
          <w:rFonts w:eastAsia="Times New Roman" w:cs="Arial"/>
          <w:color w:val="000000"/>
          <w:sz w:val="24"/>
          <w:szCs w:val="24"/>
          <w:lang w:eastAsia="pt-BR"/>
        </w:rPr>
        <w:t xml:space="preserve"> </w:t>
      </w:r>
    </w:p>
    <w:p w:rsidR="00504C47" w:rsidRDefault="00504C47" w:rsidP="00504C47">
      <w:pPr>
        <w:spacing w:after="0" w:line="240" w:lineRule="auto"/>
        <w:ind w:firstLine="720"/>
        <w:jc w:val="both"/>
        <w:rPr>
          <w:rFonts w:eastAsia="Times New Roman" w:cs="Arial"/>
          <w:b/>
          <w:bCs/>
          <w:color w:val="000000"/>
          <w:sz w:val="24"/>
          <w:szCs w:val="24"/>
          <w:lang w:eastAsia="pt-BR"/>
        </w:rPr>
      </w:pPr>
    </w:p>
    <w:p w:rsidR="00504C47" w:rsidRPr="00E01C49" w:rsidRDefault="00504C47" w:rsidP="00504C47">
      <w:pPr>
        <w:pStyle w:val="PargrafodaLista"/>
        <w:numPr>
          <w:ilvl w:val="0"/>
          <w:numId w:val="46"/>
        </w:numPr>
        <w:spacing w:after="0" w:line="240" w:lineRule="auto"/>
        <w:jc w:val="both"/>
        <w:rPr>
          <w:rFonts w:eastAsia="Times New Roman" w:cs="Times New Roman"/>
          <w:b/>
          <w:sz w:val="24"/>
          <w:szCs w:val="24"/>
          <w:lang w:eastAsia="pt-BR"/>
        </w:rPr>
      </w:pPr>
      <w:r w:rsidRPr="00E01C49">
        <w:rPr>
          <w:rFonts w:eastAsia="Times New Roman" w:cs="Times New Roman"/>
          <w:b/>
          <w:sz w:val="24"/>
          <w:szCs w:val="24"/>
          <w:lang w:eastAsia="pt-BR"/>
        </w:rPr>
        <w:t>Módulo Gestão</w:t>
      </w:r>
    </w:p>
    <w:p w:rsidR="00504C47" w:rsidRPr="00E01C49" w:rsidRDefault="00504C47" w:rsidP="00504C47">
      <w:pPr>
        <w:spacing w:after="0" w:line="240" w:lineRule="auto"/>
        <w:ind w:left="708"/>
        <w:jc w:val="both"/>
        <w:rPr>
          <w:rFonts w:eastAsia="Times New Roman" w:cs="Times New Roman"/>
          <w:sz w:val="24"/>
          <w:szCs w:val="24"/>
          <w:lang w:eastAsia="pt-BR"/>
        </w:rPr>
      </w:pPr>
      <w:r>
        <w:rPr>
          <w:rFonts w:eastAsia="Times New Roman" w:cs="Times New Roman"/>
          <w:sz w:val="24"/>
          <w:szCs w:val="24"/>
          <w:lang w:eastAsia="pt-BR"/>
        </w:rPr>
        <w:t>Módulo responsável pela gestão do estabelecimento e do sistema: Agenda de eventos, Produtos, Fornecedores, Funcionários, Gestão de Usuários, Abertura e Fechamento de caixa, Abertura e Fechamento de comandas, Sangria e reforço do caixa;</w:t>
      </w:r>
    </w:p>
    <w:p w:rsidR="00504C47" w:rsidRPr="00E01C49" w:rsidRDefault="00504C47" w:rsidP="00504C47">
      <w:pPr>
        <w:pStyle w:val="PargrafodaLista"/>
        <w:numPr>
          <w:ilvl w:val="0"/>
          <w:numId w:val="46"/>
        </w:numPr>
        <w:spacing w:after="0" w:line="240" w:lineRule="auto"/>
        <w:rPr>
          <w:rFonts w:eastAsia="Times New Roman" w:cs="Times New Roman"/>
          <w:b/>
          <w:sz w:val="24"/>
          <w:szCs w:val="24"/>
          <w:lang w:eastAsia="pt-BR"/>
        </w:rPr>
      </w:pPr>
      <w:r w:rsidRPr="00E01C49">
        <w:rPr>
          <w:rFonts w:eastAsia="Times New Roman" w:cs="Times New Roman"/>
          <w:b/>
          <w:sz w:val="24"/>
          <w:szCs w:val="24"/>
          <w:lang w:eastAsia="pt-BR"/>
        </w:rPr>
        <w:t>Módulo Pedidos</w:t>
      </w:r>
    </w:p>
    <w:p w:rsidR="00504C47" w:rsidRPr="00E01C49" w:rsidRDefault="00504C47" w:rsidP="00504C47">
      <w:pPr>
        <w:pStyle w:val="PargrafodaLista"/>
        <w:spacing w:after="0" w:line="240" w:lineRule="auto"/>
        <w:jc w:val="both"/>
        <w:rPr>
          <w:rFonts w:eastAsia="Times New Roman" w:cs="Times New Roman"/>
          <w:sz w:val="24"/>
          <w:szCs w:val="24"/>
          <w:lang w:eastAsia="pt-BR"/>
        </w:rPr>
      </w:pPr>
      <w:r>
        <w:rPr>
          <w:rFonts w:eastAsia="Times New Roman" w:cs="Times New Roman"/>
          <w:sz w:val="24"/>
          <w:szCs w:val="24"/>
          <w:lang w:eastAsia="pt-BR"/>
        </w:rPr>
        <w:t xml:space="preserve">Módulo responsável por controlar os pedidos dos clientes; </w:t>
      </w:r>
    </w:p>
    <w:p w:rsidR="00504C47" w:rsidRDefault="00504C47" w:rsidP="00504C47">
      <w:pPr>
        <w:spacing w:after="240" w:line="240" w:lineRule="auto"/>
        <w:rPr>
          <w:rFonts w:eastAsia="Times New Roman" w:cs="Times New Roman"/>
          <w:sz w:val="24"/>
          <w:szCs w:val="24"/>
          <w:lang w:eastAsia="pt-BR"/>
        </w:rPr>
      </w:pPr>
    </w:p>
    <w:p w:rsidR="00504C47" w:rsidRPr="00E01C49" w:rsidRDefault="00504C47" w:rsidP="00504C47">
      <w:pPr>
        <w:shd w:val="clear" w:color="auto" w:fill="9CC2E5" w:themeFill="accent1" w:themeFillTint="99"/>
        <w:spacing w:after="240" w:line="240" w:lineRule="auto"/>
        <w:rPr>
          <w:rFonts w:eastAsia="Times New Roman" w:cs="Times New Roman"/>
          <w:b/>
          <w:sz w:val="24"/>
          <w:szCs w:val="24"/>
          <w:lang w:eastAsia="pt-BR"/>
        </w:rPr>
      </w:pPr>
      <w:r w:rsidRPr="003803C6">
        <w:rPr>
          <w:rFonts w:eastAsia="Times New Roman" w:cs="Times New Roman"/>
          <w:b/>
          <w:sz w:val="24"/>
          <w:szCs w:val="24"/>
          <w:lang w:eastAsia="pt-BR"/>
        </w:rPr>
        <w:t>Requisitos Não Funcionais</w:t>
      </w:r>
    </w:p>
    <w:p w:rsidR="00504C47" w:rsidRDefault="00504C47" w:rsidP="00504C47">
      <w:pPr>
        <w:spacing w:after="0" w:line="240" w:lineRule="auto"/>
        <w:jc w:val="both"/>
        <w:rPr>
          <w:rFonts w:eastAsia="Times New Roman" w:cs="Arial"/>
          <w:bCs/>
          <w:color w:val="000000"/>
          <w:sz w:val="24"/>
          <w:szCs w:val="24"/>
          <w:lang w:eastAsia="pt-BR"/>
        </w:rPr>
      </w:pPr>
      <w:r>
        <w:rPr>
          <w:rFonts w:eastAsia="Times New Roman" w:cs="Arial"/>
          <w:bCs/>
          <w:color w:val="000000"/>
          <w:sz w:val="24"/>
          <w:szCs w:val="24"/>
          <w:lang w:eastAsia="pt-BR"/>
        </w:rPr>
        <w:t>Entende-se por requisitos não funcionais termos relacionados ao desempenho, usabilidade, confiabilidade e segurança da aplicação;</w:t>
      </w:r>
    </w:p>
    <w:p w:rsidR="00504C47" w:rsidRDefault="00504C47" w:rsidP="00504C47">
      <w:pPr>
        <w:spacing w:after="0" w:line="240" w:lineRule="auto"/>
        <w:jc w:val="both"/>
        <w:rPr>
          <w:rFonts w:eastAsia="Times New Roman" w:cs="Arial"/>
          <w:bCs/>
          <w:color w:val="000000"/>
          <w:sz w:val="24"/>
          <w:szCs w:val="24"/>
          <w:lang w:eastAsia="pt-BR"/>
        </w:rPr>
      </w:pPr>
      <w:r>
        <w:rPr>
          <w:rFonts w:eastAsia="Times New Roman" w:cs="Arial"/>
          <w:bCs/>
          <w:color w:val="000000"/>
          <w:sz w:val="24"/>
          <w:szCs w:val="24"/>
          <w:lang w:eastAsia="pt-BR"/>
        </w:rPr>
        <w:br/>
      </w:r>
    </w:p>
    <w:p w:rsidR="00504C47" w:rsidRPr="007879BC" w:rsidRDefault="00504C47" w:rsidP="00504C47">
      <w:pPr>
        <w:pStyle w:val="PargrafodaLista"/>
        <w:numPr>
          <w:ilvl w:val="0"/>
          <w:numId w:val="46"/>
        </w:numPr>
        <w:spacing w:after="0" w:line="240" w:lineRule="auto"/>
        <w:jc w:val="both"/>
        <w:rPr>
          <w:rFonts w:eastAsia="Times New Roman" w:cs="Arial"/>
          <w:b/>
          <w:bCs/>
          <w:color w:val="000000"/>
          <w:sz w:val="24"/>
          <w:szCs w:val="24"/>
          <w:lang w:eastAsia="pt-BR"/>
        </w:rPr>
      </w:pPr>
      <w:r w:rsidRPr="007879BC">
        <w:rPr>
          <w:rFonts w:ascii="Arial" w:hAnsi="Arial" w:cs="Arial"/>
          <w:b/>
          <w:color w:val="252525"/>
          <w:sz w:val="21"/>
          <w:szCs w:val="21"/>
          <w:shd w:val="clear" w:color="auto" w:fill="FFFFFF"/>
        </w:rPr>
        <w:t>Portabilidade</w:t>
      </w:r>
    </w:p>
    <w:p w:rsidR="00504C47" w:rsidRDefault="00504C47" w:rsidP="00504C47">
      <w:pPr>
        <w:pStyle w:val="PargrafodaLista"/>
        <w:numPr>
          <w:ilvl w:val="1"/>
          <w:numId w:val="46"/>
        </w:numPr>
        <w:spacing w:after="0" w:line="240" w:lineRule="auto"/>
        <w:jc w:val="both"/>
        <w:rPr>
          <w:rFonts w:eastAsia="Times New Roman" w:cs="Arial"/>
          <w:bCs/>
          <w:color w:val="000000"/>
          <w:sz w:val="24"/>
          <w:szCs w:val="24"/>
          <w:lang w:eastAsia="pt-BR"/>
        </w:rPr>
      </w:pPr>
      <w:r>
        <w:rPr>
          <w:rFonts w:ascii="Arial" w:hAnsi="Arial" w:cs="Arial"/>
          <w:color w:val="252525"/>
          <w:sz w:val="21"/>
          <w:szCs w:val="21"/>
          <w:shd w:val="clear" w:color="auto" w:fill="FFFFFF"/>
        </w:rPr>
        <w:t>O sistema deverá ser hospedado em servidor Windows Server, preferencialmente versão 2012;</w:t>
      </w:r>
      <w:r>
        <w:rPr>
          <w:rFonts w:eastAsia="Times New Roman" w:cs="Arial"/>
          <w:bCs/>
          <w:color w:val="000000"/>
          <w:sz w:val="24"/>
          <w:szCs w:val="24"/>
          <w:lang w:eastAsia="pt-BR"/>
        </w:rPr>
        <w:t xml:space="preserve"> </w:t>
      </w:r>
    </w:p>
    <w:p w:rsidR="00504C47" w:rsidRPr="007879BC" w:rsidRDefault="00504C47" w:rsidP="00504C47">
      <w:pPr>
        <w:pStyle w:val="PargrafodaLista"/>
        <w:numPr>
          <w:ilvl w:val="0"/>
          <w:numId w:val="46"/>
        </w:numPr>
        <w:spacing w:after="0" w:line="240" w:lineRule="auto"/>
        <w:jc w:val="both"/>
        <w:rPr>
          <w:rFonts w:eastAsia="Times New Roman" w:cs="Arial"/>
          <w:b/>
          <w:bCs/>
          <w:color w:val="000000"/>
          <w:sz w:val="24"/>
          <w:szCs w:val="24"/>
          <w:lang w:eastAsia="pt-BR"/>
        </w:rPr>
      </w:pPr>
      <w:r w:rsidRPr="007879BC">
        <w:rPr>
          <w:rFonts w:eastAsia="Times New Roman" w:cs="Arial"/>
          <w:b/>
          <w:bCs/>
          <w:color w:val="000000"/>
          <w:sz w:val="24"/>
          <w:szCs w:val="24"/>
          <w:lang w:eastAsia="pt-BR"/>
        </w:rPr>
        <w:t>Implementação</w:t>
      </w:r>
    </w:p>
    <w:p w:rsidR="00504C47" w:rsidRDefault="00504C47" w:rsidP="00504C47">
      <w:pPr>
        <w:pStyle w:val="PargrafodaLista"/>
        <w:numPr>
          <w:ilvl w:val="1"/>
          <w:numId w:val="46"/>
        </w:numPr>
        <w:spacing w:after="0" w:line="240" w:lineRule="auto"/>
        <w:jc w:val="both"/>
        <w:rPr>
          <w:rFonts w:eastAsia="Times New Roman" w:cs="Arial"/>
          <w:bCs/>
          <w:color w:val="000000"/>
          <w:sz w:val="24"/>
          <w:szCs w:val="24"/>
          <w:lang w:eastAsia="pt-BR"/>
        </w:rPr>
      </w:pPr>
      <w:r>
        <w:rPr>
          <w:rFonts w:eastAsia="Times New Roman" w:cs="Arial"/>
          <w:bCs/>
          <w:color w:val="000000"/>
          <w:sz w:val="24"/>
          <w:szCs w:val="24"/>
          <w:lang w:eastAsia="pt-BR"/>
        </w:rPr>
        <w:t>O sistema deverá ser desenvolvido utilizando .NET principalmente C# (</w:t>
      </w:r>
      <w:proofErr w:type="spellStart"/>
      <w:r>
        <w:rPr>
          <w:rFonts w:eastAsia="Times New Roman" w:cs="Arial"/>
          <w:bCs/>
          <w:color w:val="000000"/>
          <w:sz w:val="24"/>
          <w:szCs w:val="24"/>
          <w:lang w:eastAsia="pt-BR"/>
        </w:rPr>
        <w:t>Cê</w:t>
      </w:r>
      <w:proofErr w:type="spellEnd"/>
      <w:r>
        <w:rPr>
          <w:rFonts w:eastAsia="Times New Roman" w:cs="Arial"/>
          <w:bCs/>
          <w:color w:val="000000"/>
          <w:sz w:val="24"/>
          <w:szCs w:val="24"/>
          <w:lang w:eastAsia="pt-BR"/>
        </w:rPr>
        <w:t xml:space="preserve"> Sharp), por ser a linguagem em que a equipe possui maior controle; </w:t>
      </w:r>
    </w:p>
    <w:p w:rsidR="00504C47" w:rsidRPr="007879BC" w:rsidRDefault="00504C47" w:rsidP="00504C47">
      <w:pPr>
        <w:pStyle w:val="PargrafodaLista"/>
        <w:numPr>
          <w:ilvl w:val="0"/>
          <w:numId w:val="46"/>
        </w:numPr>
        <w:spacing w:after="0" w:line="240" w:lineRule="auto"/>
        <w:jc w:val="both"/>
        <w:rPr>
          <w:rFonts w:eastAsia="Times New Roman" w:cs="Arial"/>
          <w:b/>
          <w:bCs/>
          <w:color w:val="000000"/>
          <w:sz w:val="24"/>
          <w:szCs w:val="24"/>
          <w:lang w:eastAsia="pt-BR"/>
        </w:rPr>
      </w:pPr>
      <w:r w:rsidRPr="007879BC">
        <w:rPr>
          <w:rFonts w:eastAsia="Times New Roman" w:cs="Arial"/>
          <w:b/>
          <w:bCs/>
          <w:color w:val="000000"/>
          <w:sz w:val="24"/>
          <w:szCs w:val="24"/>
          <w:lang w:eastAsia="pt-BR"/>
        </w:rPr>
        <w:t>Interoperabilidade</w:t>
      </w:r>
    </w:p>
    <w:p w:rsidR="00504C47" w:rsidRDefault="00504C47" w:rsidP="00504C47">
      <w:pPr>
        <w:pStyle w:val="PargrafodaLista"/>
        <w:numPr>
          <w:ilvl w:val="1"/>
          <w:numId w:val="46"/>
        </w:numPr>
        <w:spacing w:after="0" w:line="240" w:lineRule="auto"/>
        <w:jc w:val="both"/>
        <w:rPr>
          <w:rFonts w:eastAsia="Times New Roman" w:cs="Arial"/>
          <w:bCs/>
          <w:color w:val="000000"/>
          <w:sz w:val="24"/>
          <w:szCs w:val="24"/>
          <w:lang w:eastAsia="pt-BR"/>
        </w:rPr>
      </w:pPr>
      <w:r>
        <w:rPr>
          <w:rFonts w:eastAsia="Times New Roman" w:cs="Arial"/>
          <w:bCs/>
          <w:color w:val="000000"/>
          <w:sz w:val="24"/>
          <w:szCs w:val="24"/>
          <w:lang w:eastAsia="pt-BR"/>
        </w:rPr>
        <w:t xml:space="preserve">O sistema deverá comunicar-se com </w:t>
      </w:r>
      <w:proofErr w:type="spellStart"/>
      <w:r>
        <w:rPr>
          <w:rFonts w:eastAsia="Times New Roman" w:cs="Arial"/>
          <w:bCs/>
          <w:color w:val="000000"/>
          <w:sz w:val="24"/>
          <w:szCs w:val="24"/>
          <w:lang w:eastAsia="pt-BR"/>
        </w:rPr>
        <w:t>Sql</w:t>
      </w:r>
      <w:proofErr w:type="spellEnd"/>
      <w:r>
        <w:rPr>
          <w:rFonts w:eastAsia="Times New Roman" w:cs="Arial"/>
          <w:bCs/>
          <w:color w:val="000000"/>
          <w:sz w:val="24"/>
          <w:szCs w:val="24"/>
          <w:lang w:eastAsia="pt-BR"/>
        </w:rPr>
        <w:t xml:space="preserve"> Server, pela facilidade de integração com a linguagem acima definida;</w:t>
      </w:r>
    </w:p>
    <w:p w:rsidR="00504C47" w:rsidRDefault="00504C47" w:rsidP="00504C47">
      <w:pPr>
        <w:pStyle w:val="PargrafodaLista"/>
        <w:numPr>
          <w:ilvl w:val="1"/>
          <w:numId w:val="46"/>
        </w:numPr>
        <w:spacing w:after="0" w:line="240" w:lineRule="auto"/>
        <w:jc w:val="both"/>
        <w:rPr>
          <w:rFonts w:eastAsia="Times New Roman" w:cs="Arial"/>
          <w:bCs/>
          <w:color w:val="000000"/>
          <w:sz w:val="24"/>
          <w:szCs w:val="24"/>
          <w:lang w:eastAsia="pt-BR"/>
        </w:rPr>
      </w:pPr>
      <w:r>
        <w:rPr>
          <w:rFonts w:eastAsia="Times New Roman" w:cs="Arial"/>
          <w:bCs/>
          <w:color w:val="000000"/>
          <w:sz w:val="24"/>
          <w:szCs w:val="24"/>
          <w:lang w:eastAsia="pt-BR"/>
        </w:rPr>
        <w:t xml:space="preserve">O sistema deverá ser </w:t>
      </w:r>
      <w:proofErr w:type="spellStart"/>
      <w:r>
        <w:rPr>
          <w:rFonts w:eastAsia="Times New Roman" w:cs="Arial"/>
          <w:bCs/>
          <w:color w:val="000000"/>
          <w:sz w:val="24"/>
          <w:szCs w:val="24"/>
          <w:lang w:eastAsia="pt-BR"/>
        </w:rPr>
        <w:t>multi-thread</w:t>
      </w:r>
      <w:proofErr w:type="spellEnd"/>
      <w:r>
        <w:rPr>
          <w:rFonts w:eastAsia="Times New Roman" w:cs="Arial"/>
          <w:bCs/>
          <w:color w:val="000000"/>
          <w:sz w:val="24"/>
          <w:szCs w:val="24"/>
          <w:lang w:eastAsia="pt-BR"/>
        </w:rPr>
        <w:t>, visando a performance de requisições;</w:t>
      </w:r>
    </w:p>
    <w:p w:rsidR="00504C47" w:rsidRDefault="00504C47" w:rsidP="00504C47">
      <w:pPr>
        <w:pStyle w:val="PargrafodaLista"/>
        <w:numPr>
          <w:ilvl w:val="1"/>
          <w:numId w:val="46"/>
        </w:numPr>
        <w:spacing w:after="0" w:line="240" w:lineRule="auto"/>
        <w:jc w:val="both"/>
        <w:rPr>
          <w:rFonts w:eastAsia="Times New Roman" w:cs="Arial"/>
          <w:bCs/>
          <w:color w:val="000000"/>
          <w:sz w:val="24"/>
          <w:szCs w:val="24"/>
          <w:lang w:eastAsia="pt-BR"/>
        </w:rPr>
      </w:pPr>
      <w:r>
        <w:rPr>
          <w:rFonts w:eastAsia="Times New Roman" w:cs="Arial"/>
          <w:bCs/>
          <w:color w:val="000000"/>
          <w:sz w:val="24"/>
          <w:szCs w:val="24"/>
          <w:lang w:eastAsia="pt-BR"/>
        </w:rPr>
        <w:t>Toda requisição ao servidor deverá ser assíncrona.</w:t>
      </w:r>
    </w:p>
    <w:p w:rsidR="00504C47" w:rsidRPr="007879BC" w:rsidRDefault="00504C47" w:rsidP="00504C47">
      <w:pPr>
        <w:pStyle w:val="PargrafodaLista"/>
        <w:numPr>
          <w:ilvl w:val="0"/>
          <w:numId w:val="46"/>
        </w:numPr>
        <w:spacing w:after="0" w:line="240" w:lineRule="auto"/>
        <w:jc w:val="both"/>
        <w:rPr>
          <w:rFonts w:eastAsia="Times New Roman" w:cs="Arial"/>
          <w:b/>
          <w:bCs/>
          <w:color w:val="000000"/>
          <w:sz w:val="24"/>
          <w:szCs w:val="24"/>
          <w:lang w:eastAsia="pt-BR"/>
        </w:rPr>
      </w:pPr>
      <w:r w:rsidRPr="007879BC">
        <w:rPr>
          <w:rFonts w:ascii="Arial" w:hAnsi="Arial" w:cs="Arial"/>
          <w:b/>
          <w:color w:val="252525"/>
          <w:sz w:val="21"/>
          <w:szCs w:val="21"/>
          <w:shd w:val="clear" w:color="auto" w:fill="FFFFFF"/>
        </w:rPr>
        <w:t>Éticos</w:t>
      </w:r>
    </w:p>
    <w:p w:rsidR="00504C47" w:rsidRDefault="00504C47" w:rsidP="00504C47">
      <w:pPr>
        <w:pStyle w:val="PargrafodaLista"/>
        <w:numPr>
          <w:ilvl w:val="1"/>
          <w:numId w:val="46"/>
        </w:numPr>
        <w:spacing w:after="0" w:line="240" w:lineRule="auto"/>
        <w:jc w:val="both"/>
        <w:rPr>
          <w:rFonts w:eastAsia="Times New Roman" w:cs="Arial"/>
          <w:bCs/>
          <w:color w:val="000000"/>
          <w:sz w:val="24"/>
          <w:szCs w:val="24"/>
          <w:lang w:eastAsia="pt-BR"/>
        </w:rPr>
      </w:pPr>
      <w:r w:rsidRPr="00614ED9">
        <w:rPr>
          <w:rFonts w:eastAsia="Times New Roman" w:cs="Arial"/>
          <w:bCs/>
          <w:color w:val="000000"/>
          <w:sz w:val="24"/>
          <w:szCs w:val="24"/>
          <w:lang w:eastAsia="pt-BR"/>
        </w:rPr>
        <w:lastRenderedPageBreak/>
        <w:t>O sistema não deverá mostrar dados financeiros a usuários não autorizados (garçom, segurança, cozinha)</w:t>
      </w:r>
      <w:r>
        <w:rPr>
          <w:rFonts w:eastAsia="Times New Roman" w:cs="Arial"/>
          <w:bCs/>
          <w:color w:val="000000"/>
          <w:sz w:val="24"/>
          <w:szCs w:val="24"/>
          <w:lang w:eastAsia="pt-BR"/>
        </w:rPr>
        <w:t>;</w:t>
      </w:r>
    </w:p>
    <w:p w:rsidR="00504C47" w:rsidRPr="004E28C8" w:rsidRDefault="00504C47" w:rsidP="00504C47">
      <w:pPr>
        <w:spacing w:after="0" w:line="240" w:lineRule="auto"/>
        <w:jc w:val="both"/>
        <w:rPr>
          <w:rFonts w:eastAsia="Times New Roman" w:cs="Arial"/>
          <w:bCs/>
          <w:color w:val="000000"/>
          <w:sz w:val="24"/>
          <w:szCs w:val="24"/>
          <w:lang w:eastAsia="pt-BR"/>
        </w:rPr>
      </w:pPr>
    </w:p>
    <w:p w:rsidR="00504C47" w:rsidRPr="007E3956" w:rsidRDefault="00504C47" w:rsidP="00504C47">
      <w:pPr>
        <w:spacing w:after="0" w:line="240" w:lineRule="auto"/>
        <w:jc w:val="both"/>
        <w:rPr>
          <w:rFonts w:eastAsia="Times New Roman" w:cs="Arial"/>
          <w:bCs/>
          <w:color w:val="000000"/>
          <w:sz w:val="24"/>
          <w:szCs w:val="24"/>
          <w:lang w:eastAsia="pt-BR"/>
        </w:rPr>
      </w:pPr>
    </w:p>
    <w:p w:rsidR="00504C47" w:rsidRPr="003803C6" w:rsidRDefault="00504C47" w:rsidP="00504C47">
      <w:pPr>
        <w:shd w:val="clear" w:color="auto" w:fill="9CC2E5" w:themeFill="accent1" w:themeFillTint="99"/>
        <w:spacing w:after="0" w:line="240" w:lineRule="auto"/>
        <w:jc w:val="both"/>
        <w:rPr>
          <w:rFonts w:eastAsia="Times New Roman" w:cs="Arial"/>
          <w:b/>
          <w:bCs/>
          <w:color w:val="000000"/>
          <w:sz w:val="24"/>
          <w:szCs w:val="24"/>
          <w:lang w:eastAsia="pt-BR"/>
        </w:rPr>
      </w:pPr>
      <w:r>
        <w:rPr>
          <w:rFonts w:eastAsia="Times New Roman" w:cs="Arial"/>
          <w:b/>
          <w:bCs/>
          <w:color w:val="000000"/>
          <w:sz w:val="24"/>
          <w:szCs w:val="24"/>
          <w:lang w:eastAsia="pt-BR"/>
        </w:rPr>
        <w:t>Requisitos Funcionais</w:t>
      </w:r>
    </w:p>
    <w:p w:rsidR="00504C47" w:rsidRDefault="00504C47" w:rsidP="00504C47">
      <w:pPr>
        <w:spacing w:after="0" w:line="240" w:lineRule="auto"/>
        <w:jc w:val="both"/>
        <w:rPr>
          <w:rFonts w:eastAsia="Times New Roman" w:cs="Arial"/>
          <w:b/>
          <w:bCs/>
          <w:color w:val="000000"/>
          <w:sz w:val="24"/>
          <w:szCs w:val="24"/>
          <w:lang w:eastAsia="pt-BR"/>
        </w:rPr>
      </w:pPr>
    </w:p>
    <w:p w:rsidR="00504C47" w:rsidRPr="003F7992" w:rsidRDefault="00504C47" w:rsidP="00504C47">
      <w:pPr>
        <w:spacing w:after="0" w:line="240" w:lineRule="auto"/>
        <w:jc w:val="both"/>
        <w:rPr>
          <w:rFonts w:eastAsia="Times New Roman" w:cs="Arial"/>
          <w:bCs/>
          <w:color w:val="000000"/>
          <w:sz w:val="24"/>
          <w:szCs w:val="24"/>
          <w:lang w:eastAsia="pt-BR"/>
        </w:rPr>
      </w:pPr>
      <w:r w:rsidRPr="003F7992">
        <w:rPr>
          <w:rFonts w:eastAsia="Times New Roman" w:cs="Arial"/>
          <w:bCs/>
          <w:color w:val="000000"/>
          <w:sz w:val="24"/>
          <w:szCs w:val="24"/>
          <w:lang w:eastAsia="pt-BR"/>
        </w:rPr>
        <w:t>Entende-se por requisitos funcionais funções que definem um software ou parte dele;</w:t>
      </w:r>
    </w:p>
    <w:p w:rsidR="00504C47" w:rsidRDefault="00504C47" w:rsidP="00504C47">
      <w:pPr>
        <w:spacing w:after="0" w:line="240" w:lineRule="auto"/>
        <w:rPr>
          <w:rFonts w:eastAsia="Times New Roman" w:cs="Times New Roman"/>
          <w:sz w:val="24"/>
          <w:szCs w:val="24"/>
          <w:lang w:eastAsia="pt-BR"/>
        </w:rPr>
      </w:pPr>
    </w:p>
    <w:p w:rsidR="00504C47" w:rsidRDefault="00504C47" w:rsidP="00504C47">
      <w:pPr>
        <w:pStyle w:val="PargrafodaLista"/>
        <w:numPr>
          <w:ilvl w:val="0"/>
          <w:numId w:val="48"/>
        </w:numPr>
        <w:spacing w:after="0" w:line="240" w:lineRule="auto"/>
        <w:rPr>
          <w:rFonts w:eastAsia="Times New Roman" w:cs="Times New Roman"/>
          <w:sz w:val="24"/>
          <w:szCs w:val="24"/>
          <w:lang w:eastAsia="pt-BR"/>
        </w:rPr>
      </w:pPr>
      <w:r>
        <w:rPr>
          <w:rFonts w:eastAsia="Times New Roman" w:cs="Times New Roman"/>
          <w:sz w:val="24"/>
          <w:szCs w:val="24"/>
          <w:lang w:eastAsia="pt-BR"/>
        </w:rPr>
        <w:t>O sistema deverá ser capaz de trabalhar com qualquer impressora não fiscal disponíveis atualmente no mercado (Somente impressoras com produção e suporte técnico atual);</w:t>
      </w:r>
    </w:p>
    <w:p w:rsidR="00504C47" w:rsidRDefault="00504C47" w:rsidP="00504C47">
      <w:pPr>
        <w:pStyle w:val="PargrafodaLista"/>
        <w:numPr>
          <w:ilvl w:val="0"/>
          <w:numId w:val="48"/>
        </w:numPr>
        <w:spacing w:after="0" w:line="240" w:lineRule="auto"/>
        <w:rPr>
          <w:rFonts w:eastAsia="Times New Roman" w:cs="Times New Roman"/>
          <w:sz w:val="24"/>
          <w:szCs w:val="24"/>
          <w:lang w:eastAsia="pt-BR"/>
        </w:rPr>
      </w:pPr>
      <w:r>
        <w:rPr>
          <w:rFonts w:eastAsia="Times New Roman" w:cs="Times New Roman"/>
          <w:sz w:val="24"/>
          <w:szCs w:val="24"/>
          <w:lang w:eastAsia="pt-BR"/>
        </w:rPr>
        <w:t xml:space="preserve">O sistema deverá rodar nas plataformas: computadores, smartphones e </w:t>
      </w:r>
      <w:proofErr w:type="spellStart"/>
      <w:r>
        <w:rPr>
          <w:rFonts w:eastAsia="Times New Roman" w:cs="Times New Roman"/>
          <w:sz w:val="24"/>
          <w:szCs w:val="24"/>
          <w:lang w:eastAsia="pt-BR"/>
        </w:rPr>
        <w:t>tablets</w:t>
      </w:r>
      <w:proofErr w:type="spellEnd"/>
      <w:r>
        <w:rPr>
          <w:rFonts w:eastAsia="Times New Roman" w:cs="Times New Roman"/>
          <w:sz w:val="24"/>
          <w:szCs w:val="24"/>
          <w:lang w:eastAsia="pt-BR"/>
        </w:rPr>
        <w:t>.</w:t>
      </w:r>
    </w:p>
    <w:p w:rsidR="00504C47" w:rsidRDefault="00504C47" w:rsidP="00504C47">
      <w:pPr>
        <w:spacing w:after="0" w:line="240" w:lineRule="auto"/>
        <w:rPr>
          <w:rFonts w:eastAsia="Times New Roman" w:cs="Times New Roman"/>
          <w:sz w:val="24"/>
          <w:szCs w:val="24"/>
          <w:lang w:eastAsia="pt-BR"/>
        </w:rPr>
      </w:pPr>
    </w:p>
    <w:p w:rsidR="00504C47" w:rsidRDefault="00504C47" w:rsidP="00504C47">
      <w:pPr>
        <w:spacing w:after="0" w:line="240" w:lineRule="auto"/>
        <w:jc w:val="both"/>
        <w:rPr>
          <w:rFonts w:eastAsia="Times New Roman" w:cs="Times New Roman"/>
          <w:sz w:val="24"/>
          <w:szCs w:val="24"/>
          <w:lang w:eastAsia="pt-BR"/>
        </w:rPr>
      </w:pPr>
      <w:r>
        <w:rPr>
          <w:rFonts w:eastAsia="Times New Roman" w:cs="Times New Roman"/>
          <w:sz w:val="24"/>
          <w:szCs w:val="24"/>
          <w:lang w:eastAsia="pt-BR"/>
        </w:rPr>
        <w:t>As restrições arquiteturais ficam por conta do conhecimento técnico sobre implementação e o prazo estipulado para o desenvolvimento. O sistema não efetuará backup automaticamente;</w:t>
      </w:r>
    </w:p>
    <w:p w:rsidR="00504C47" w:rsidRDefault="00504C47" w:rsidP="00504C47">
      <w:pPr>
        <w:spacing w:after="0" w:line="240" w:lineRule="auto"/>
        <w:rPr>
          <w:rFonts w:eastAsia="Times New Roman" w:cs="Times New Roman"/>
          <w:sz w:val="24"/>
          <w:szCs w:val="24"/>
          <w:lang w:eastAsia="pt-BR"/>
        </w:rPr>
      </w:pPr>
    </w:p>
    <w:p w:rsidR="00504C47" w:rsidRPr="004F43D9" w:rsidRDefault="00504C47" w:rsidP="00504C47">
      <w:pPr>
        <w:shd w:val="clear" w:color="auto" w:fill="9CC2E5" w:themeFill="accent1" w:themeFillTint="99"/>
        <w:spacing w:after="0" w:line="240" w:lineRule="auto"/>
        <w:rPr>
          <w:rFonts w:eastAsia="Times New Roman" w:cs="Times New Roman"/>
          <w:b/>
          <w:sz w:val="24"/>
          <w:szCs w:val="24"/>
          <w:lang w:eastAsia="pt-BR"/>
        </w:rPr>
      </w:pPr>
      <w:r w:rsidRPr="004F43D9">
        <w:rPr>
          <w:rFonts w:eastAsia="Times New Roman" w:cs="Times New Roman"/>
          <w:b/>
          <w:sz w:val="24"/>
          <w:szCs w:val="24"/>
          <w:lang w:eastAsia="pt-BR"/>
        </w:rPr>
        <w:t>Visão de Caso</w:t>
      </w:r>
      <w:r>
        <w:rPr>
          <w:rFonts w:eastAsia="Times New Roman" w:cs="Times New Roman"/>
          <w:b/>
          <w:sz w:val="24"/>
          <w:szCs w:val="24"/>
          <w:lang w:eastAsia="pt-BR"/>
        </w:rPr>
        <w:t>s</w:t>
      </w:r>
      <w:r w:rsidRPr="004F43D9">
        <w:rPr>
          <w:rFonts w:eastAsia="Times New Roman" w:cs="Times New Roman"/>
          <w:b/>
          <w:sz w:val="24"/>
          <w:szCs w:val="24"/>
          <w:lang w:eastAsia="pt-BR"/>
        </w:rPr>
        <w:t xml:space="preserve"> de Uso </w:t>
      </w:r>
    </w:p>
    <w:p w:rsidR="00504C47" w:rsidRDefault="00504C47" w:rsidP="00504C47">
      <w:pPr>
        <w:spacing w:after="0" w:line="240" w:lineRule="auto"/>
        <w:jc w:val="center"/>
        <w:rPr>
          <w:rFonts w:eastAsia="Times New Roman" w:cs="Times New Roman"/>
          <w:sz w:val="24"/>
          <w:szCs w:val="24"/>
          <w:lang w:eastAsia="pt-BR"/>
        </w:rPr>
      </w:pPr>
      <w:r>
        <w:rPr>
          <w:rFonts w:ascii="Arial" w:hAnsi="Arial" w:cs="Arial"/>
          <w:noProof/>
          <w:sz w:val="96"/>
          <w:szCs w:val="96"/>
          <w:lang w:eastAsia="pt-BR"/>
        </w:rPr>
        <w:drawing>
          <wp:inline distT="0" distB="0" distL="0" distR="0" wp14:anchorId="38C69439" wp14:editId="35310F39">
            <wp:extent cx="5394960" cy="2468880"/>
            <wp:effectExtent l="0" t="0" r="0" b="7620"/>
            <wp:docPr id="21" name="Imagem 21"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94960" cy="2468880"/>
                    </a:xfrm>
                    <a:prstGeom prst="rect">
                      <a:avLst/>
                    </a:prstGeom>
                    <a:noFill/>
                    <a:ln>
                      <a:noFill/>
                    </a:ln>
                  </pic:spPr>
                </pic:pic>
              </a:graphicData>
            </a:graphic>
          </wp:inline>
        </w:drawing>
      </w:r>
    </w:p>
    <w:p w:rsidR="00504C47" w:rsidRDefault="00504C47" w:rsidP="00504C47">
      <w:pPr>
        <w:tabs>
          <w:tab w:val="left" w:pos="1245"/>
        </w:tabs>
        <w:rPr>
          <w:sz w:val="24"/>
          <w:szCs w:val="24"/>
        </w:rPr>
      </w:pPr>
    </w:p>
    <w:p w:rsidR="00504C47" w:rsidRDefault="00504C47" w:rsidP="00504C47">
      <w:pPr>
        <w:tabs>
          <w:tab w:val="left" w:pos="1245"/>
        </w:tabs>
        <w:rPr>
          <w:sz w:val="24"/>
          <w:szCs w:val="24"/>
        </w:rPr>
      </w:pPr>
    </w:p>
    <w:p w:rsidR="00504C47" w:rsidRDefault="00504C47" w:rsidP="00504C47">
      <w:pPr>
        <w:tabs>
          <w:tab w:val="left" w:pos="1245"/>
        </w:tabs>
        <w:rPr>
          <w:sz w:val="24"/>
          <w:szCs w:val="24"/>
        </w:rPr>
      </w:pPr>
    </w:p>
    <w:p w:rsidR="00504C47" w:rsidRDefault="00504C47" w:rsidP="00504C47">
      <w:pPr>
        <w:tabs>
          <w:tab w:val="left" w:pos="1245"/>
        </w:tabs>
        <w:rPr>
          <w:sz w:val="24"/>
          <w:szCs w:val="24"/>
        </w:rPr>
      </w:pPr>
    </w:p>
    <w:p w:rsidR="00504C47" w:rsidRDefault="00504C47" w:rsidP="00504C47">
      <w:pPr>
        <w:tabs>
          <w:tab w:val="left" w:pos="1245"/>
        </w:tabs>
        <w:rPr>
          <w:sz w:val="24"/>
          <w:szCs w:val="24"/>
        </w:rPr>
      </w:pPr>
    </w:p>
    <w:p w:rsidR="00504C47" w:rsidRDefault="00504C47" w:rsidP="00504C47">
      <w:pPr>
        <w:tabs>
          <w:tab w:val="left" w:pos="1245"/>
        </w:tabs>
        <w:rPr>
          <w:sz w:val="24"/>
          <w:szCs w:val="24"/>
        </w:rPr>
      </w:pPr>
    </w:p>
    <w:p w:rsidR="00504C47" w:rsidRDefault="00504C47" w:rsidP="00504C47">
      <w:pPr>
        <w:tabs>
          <w:tab w:val="left" w:pos="1245"/>
        </w:tabs>
        <w:rPr>
          <w:sz w:val="24"/>
          <w:szCs w:val="24"/>
        </w:rPr>
      </w:pPr>
    </w:p>
    <w:p w:rsidR="00504C47" w:rsidRDefault="00504C47" w:rsidP="00504C47">
      <w:pPr>
        <w:tabs>
          <w:tab w:val="left" w:pos="1245"/>
        </w:tabs>
        <w:rPr>
          <w:sz w:val="24"/>
          <w:szCs w:val="24"/>
        </w:rPr>
      </w:pPr>
    </w:p>
    <w:p w:rsidR="00504C47" w:rsidRDefault="00504C47" w:rsidP="00504C47">
      <w:pPr>
        <w:tabs>
          <w:tab w:val="left" w:pos="1245"/>
        </w:tabs>
        <w:rPr>
          <w:sz w:val="24"/>
          <w:szCs w:val="24"/>
        </w:rPr>
      </w:pPr>
    </w:p>
    <w:p w:rsidR="00504C47" w:rsidRDefault="00504C47" w:rsidP="00504C47">
      <w:pPr>
        <w:shd w:val="clear" w:color="auto" w:fill="9CC2E5" w:themeFill="accent1" w:themeFillTint="99"/>
        <w:tabs>
          <w:tab w:val="left" w:pos="1245"/>
        </w:tabs>
        <w:rPr>
          <w:b/>
          <w:sz w:val="24"/>
          <w:szCs w:val="24"/>
        </w:rPr>
      </w:pPr>
      <w:r>
        <w:rPr>
          <w:b/>
          <w:sz w:val="24"/>
          <w:szCs w:val="24"/>
        </w:rPr>
        <w:lastRenderedPageBreak/>
        <w:t>Visão de Casos de Uso Significativos</w:t>
      </w:r>
    </w:p>
    <w:p w:rsidR="00504C47" w:rsidRDefault="00504C47" w:rsidP="00504C47">
      <w:pPr>
        <w:jc w:val="center"/>
        <w:rPr>
          <w:sz w:val="24"/>
          <w:szCs w:val="24"/>
          <w:u w:val="single"/>
        </w:rPr>
      </w:pPr>
      <w:r>
        <w:rPr>
          <w:rFonts w:ascii="Arial" w:hAnsi="Arial" w:cs="Arial"/>
          <w:noProof/>
          <w:sz w:val="26"/>
          <w:szCs w:val="26"/>
          <w:lang w:eastAsia="pt-BR"/>
        </w:rPr>
        <w:drawing>
          <wp:inline distT="0" distB="0" distL="0" distR="0" wp14:anchorId="3621C03F" wp14:editId="47D8EFC0">
            <wp:extent cx="3495675" cy="1466850"/>
            <wp:effectExtent l="0" t="0" r="0" b="0"/>
            <wp:docPr id="22" name="Imagem 22"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Diagram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95675" cy="1466850"/>
                    </a:xfrm>
                    <a:prstGeom prst="rect">
                      <a:avLst/>
                    </a:prstGeom>
                    <a:noFill/>
                    <a:ln>
                      <a:noFill/>
                    </a:ln>
                  </pic:spPr>
                </pic:pic>
              </a:graphicData>
            </a:graphic>
          </wp:inline>
        </w:drawing>
      </w:r>
    </w:p>
    <w:p w:rsidR="00504C47" w:rsidRDefault="00504C47" w:rsidP="00504C47">
      <w:pPr>
        <w:jc w:val="both"/>
        <w:rPr>
          <w:sz w:val="24"/>
          <w:szCs w:val="24"/>
        </w:rPr>
      </w:pPr>
      <w:r w:rsidRPr="003611C2">
        <w:rPr>
          <w:sz w:val="24"/>
          <w:szCs w:val="24"/>
        </w:rPr>
        <w:t xml:space="preserve">Os casos de uso significativos foram escolhidos utilizando por base </w:t>
      </w:r>
      <w:r>
        <w:rPr>
          <w:sz w:val="24"/>
          <w:szCs w:val="24"/>
        </w:rPr>
        <w:t xml:space="preserve">os processos de maior impacto para o estabelecimento, não foi efetuado um levantamento de risco dos casos de uso pela não necessidade, visto que a implementação dos mesmos segue o mesmo padrão de complexidade dos demais </w:t>
      </w:r>
      <w:proofErr w:type="spellStart"/>
      <w:r>
        <w:rPr>
          <w:sz w:val="24"/>
          <w:szCs w:val="24"/>
        </w:rPr>
        <w:t>uc´s</w:t>
      </w:r>
      <w:proofErr w:type="spellEnd"/>
      <w:r>
        <w:rPr>
          <w:sz w:val="24"/>
          <w:szCs w:val="24"/>
        </w:rPr>
        <w:t>.</w:t>
      </w:r>
    </w:p>
    <w:p w:rsidR="00504C47" w:rsidRDefault="00504C47" w:rsidP="00504C47">
      <w:pPr>
        <w:jc w:val="both"/>
        <w:rPr>
          <w:sz w:val="24"/>
          <w:szCs w:val="24"/>
        </w:rPr>
      </w:pPr>
      <w:r>
        <w:rPr>
          <w:sz w:val="24"/>
          <w:szCs w:val="24"/>
        </w:rPr>
        <w:t>Breve descrição das funcionalidades dos Casos de Uso Significativos:</w:t>
      </w:r>
    </w:p>
    <w:p w:rsidR="00504C47" w:rsidRPr="002C1BCD" w:rsidRDefault="00504C47" w:rsidP="00504C47">
      <w:pPr>
        <w:pStyle w:val="PargrafodaLista"/>
        <w:numPr>
          <w:ilvl w:val="0"/>
          <w:numId w:val="49"/>
        </w:numPr>
        <w:jc w:val="both"/>
        <w:rPr>
          <w:b/>
          <w:sz w:val="24"/>
          <w:szCs w:val="24"/>
          <w:u w:val="single"/>
        </w:rPr>
      </w:pPr>
      <w:r w:rsidRPr="002C1BCD">
        <w:rPr>
          <w:b/>
          <w:sz w:val="24"/>
          <w:szCs w:val="24"/>
        </w:rPr>
        <w:t>Abrir Caixa:</w:t>
      </w:r>
    </w:p>
    <w:p w:rsidR="00504C47" w:rsidRDefault="00504C47" w:rsidP="00504C47">
      <w:pPr>
        <w:pStyle w:val="PargrafodaLista"/>
        <w:jc w:val="both"/>
        <w:rPr>
          <w:sz w:val="24"/>
          <w:szCs w:val="24"/>
        </w:rPr>
      </w:pPr>
      <w:r>
        <w:rPr>
          <w:sz w:val="24"/>
          <w:szCs w:val="24"/>
        </w:rPr>
        <w:t>Neste caso de uso é realizado a abertura do caixa nos dias de abertura do estabelecimento, somente após a conclusão do fluxo principal deste caso de uso, é possível a realização dos demais casos de uso significativos.</w:t>
      </w:r>
    </w:p>
    <w:p w:rsidR="00504C47" w:rsidRPr="002C1BCD" w:rsidRDefault="00504C47" w:rsidP="00504C47">
      <w:pPr>
        <w:pStyle w:val="PargrafodaLista"/>
        <w:numPr>
          <w:ilvl w:val="0"/>
          <w:numId w:val="49"/>
        </w:numPr>
        <w:jc w:val="both"/>
        <w:rPr>
          <w:b/>
          <w:sz w:val="24"/>
          <w:szCs w:val="24"/>
          <w:u w:val="single"/>
        </w:rPr>
      </w:pPr>
      <w:r w:rsidRPr="002C1BCD">
        <w:rPr>
          <w:b/>
          <w:sz w:val="24"/>
          <w:szCs w:val="24"/>
        </w:rPr>
        <w:t>Fechar Caixa:</w:t>
      </w:r>
    </w:p>
    <w:p w:rsidR="00504C47" w:rsidRDefault="00504C47" w:rsidP="00504C47">
      <w:pPr>
        <w:pStyle w:val="PargrafodaLista"/>
        <w:jc w:val="both"/>
        <w:rPr>
          <w:sz w:val="24"/>
          <w:szCs w:val="24"/>
        </w:rPr>
      </w:pPr>
      <w:r>
        <w:rPr>
          <w:sz w:val="24"/>
          <w:szCs w:val="24"/>
        </w:rPr>
        <w:t>Neste caso de uso é realizado o fechamento diário do estabelecimento, com demonstração de lucro e efetivo financeiro.</w:t>
      </w:r>
    </w:p>
    <w:p w:rsidR="00504C47" w:rsidRPr="00B80D6F" w:rsidRDefault="00504C47" w:rsidP="00504C47">
      <w:pPr>
        <w:pStyle w:val="PargrafodaLista"/>
        <w:numPr>
          <w:ilvl w:val="0"/>
          <w:numId w:val="49"/>
        </w:numPr>
        <w:jc w:val="both"/>
        <w:rPr>
          <w:b/>
          <w:sz w:val="24"/>
          <w:szCs w:val="24"/>
        </w:rPr>
      </w:pPr>
      <w:proofErr w:type="gramStart"/>
      <w:r w:rsidRPr="00B80D6F">
        <w:rPr>
          <w:b/>
          <w:sz w:val="24"/>
          <w:szCs w:val="24"/>
        </w:rPr>
        <w:t>Abrir Comanda</w:t>
      </w:r>
      <w:proofErr w:type="gramEnd"/>
      <w:r w:rsidRPr="00B80D6F">
        <w:rPr>
          <w:b/>
          <w:sz w:val="24"/>
          <w:szCs w:val="24"/>
        </w:rPr>
        <w:t>:</w:t>
      </w:r>
    </w:p>
    <w:p w:rsidR="00504C47" w:rsidRPr="00B80D6F" w:rsidRDefault="00504C47" w:rsidP="00504C47">
      <w:pPr>
        <w:pStyle w:val="PargrafodaLista"/>
        <w:jc w:val="both"/>
        <w:rPr>
          <w:sz w:val="24"/>
          <w:szCs w:val="24"/>
        </w:rPr>
      </w:pPr>
      <w:r>
        <w:rPr>
          <w:sz w:val="24"/>
          <w:szCs w:val="24"/>
        </w:rPr>
        <w:t xml:space="preserve">Neste caso de uso é realizado a abertura da comanda (entrada do cliente) no estabelecimento. Somente após conclusão deste caso de uso é possível iniciar o caso de </w:t>
      </w:r>
      <w:proofErr w:type="gramStart"/>
      <w:r>
        <w:rPr>
          <w:sz w:val="24"/>
          <w:szCs w:val="24"/>
        </w:rPr>
        <w:t>uso Incluir</w:t>
      </w:r>
      <w:proofErr w:type="gramEnd"/>
      <w:r>
        <w:rPr>
          <w:sz w:val="24"/>
          <w:szCs w:val="24"/>
        </w:rPr>
        <w:t xml:space="preserve"> pedidos.</w:t>
      </w:r>
    </w:p>
    <w:p w:rsidR="00504C47" w:rsidRPr="008F326F" w:rsidRDefault="00504C47" w:rsidP="00504C47">
      <w:pPr>
        <w:pStyle w:val="PargrafodaLista"/>
        <w:numPr>
          <w:ilvl w:val="0"/>
          <w:numId w:val="49"/>
        </w:numPr>
        <w:jc w:val="both"/>
        <w:rPr>
          <w:b/>
          <w:sz w:val="24"/>
          <w:szCs w:val="24"/>
          <w:u w:val="single"/>
        </w:rPr>
      </w:pPr>
      <w:proofErr w:type="gramStart"/>
      <w:r>
        <w:rPr>
          <w:b/>
          <w:sz w:val="24"/>
          <w:szCs w:val="24"/>
        </w:rPr>
        <w:t>Fechar Comanda</w:t>
      </w:r>
      <w:proofErr w:type="gramEnd"/>
      <w:r>
        <w:rPr>
          <w:b/>
          <w:sz w:val="24"/>
          <w:szCs w:val="24"/>
        </w:rPr>
        <w:t>:</w:t>
      </w:r>
    </w:p>
    <w:p w:rsidR="00504C47" w:rsidRPr="008F326F" w:rsidRDefault="00504C47" w:rsidP="00504C47">
      <w:pPr>
        <w:pStyle w:val="PargrafodaLista"/>
        <w:jc w:val="both"/>
        <w:rPr>
          <w:sz w:val="24"/>
          <w:szCs w:val="24"/>
          <w:u w:val="single"/>
        </w:rPr>
      </w:pPr>
      <w:r w:rsidRPr="008F326F">
        <w:rPr>
          <w:sz w:val="24"/>
          <w:szCs w:val="24"/>
        </w:rPr>
        <w:t>Neste caso de uso é realizado o fechamento da conta do cliente (encerramento da comanda). Após este caso de uso, é possível iniciar novamente o caso de uso Abrir Comanda.</w:t>
      </w:r>
    </w:p>
    <w:p w:rsidR="00504C47" w:rsidRPr="002C1BCD" w:rsidRDefault="00504C47" w:rsidP="00504C47">
      <w:pPr>
        <w:pStyle w:val="PargrafodaLista"/>
        <w:numPr>
          <w:ilvl w:val="0"/>
          <w:numId w:val="49"/>
        </w:numPr>
        <w:jc w:val="both"/>
        <w:rPr>
          <w:b/>
          <w:sz w:val="24"/>
          <w:szCs w:val="24"/>
          <w:u w:val="single"/>
        </w:rPr>
      </w:pPr>
      <w:r>
        <w:rPr>
          <w:b/>
          <w:sz w:val="24"/>
          <w:szCs w:val="24"/>
        </w:rPr>
        <w:t>Incluir</w:t>
      </w:r>
      <w:r w:rsidRPr="002C1BCD">
        <w:rPr>
          <w:b/>
          <w:sz w:val="24"/>
          <w:szCs w:val="24"/>
        </w:rPr>
        <w:t xml:space="preserve"> Pedidos: </w:t>
      </w:r>
    </w:p>
    <w:p w:rsidR="00504C47" w:rsidRPr="00504C47" w:rsidRDefault="00504C47" w:rsidP="00504C47">
      <w:pPr>
        <w:pStyle w:val="PargrafodaLista"/>
        <w:jc w:val="both"/>
        <w:rPr>
          <w:sz w:val="24"/>
          <w:szCs w:val="24"/>
        </w:rPr>
      </w:pPr>
      <w:r>
        <w:rPr>
          <w:sz w:val="24"/>
          <w:szCs w:val="24"/>
        </w:rPr>
        <w:t xml:space="preserve">Este caso de uso poderá ser realizado tanto pelo </w:t>
      </w:r>
      <w:proofErr w:type="gramStart"/>
      <w:r>
        <w:rPr>
          <w:sz w:val="24"/>
          <w:szCs w:val="24"/>
        </w:rPr>
        <w:t>usuário(</w:t>
      </w:r>
      <w:proofErr w:type="gramEnd"/>
      <w:r>
        <w:rPr>
          <w:sz w:val="24"/>
          <w:szCs w:val="24"/>
        </w:rPr>
        <w:t>s) gestão como o usuário garçom. UC responsável por armazenar e gerir os pedidos realizados pelos clientes do estabelecimento;</w:t>
      </w:r>
    </w:p>
    <w:p w:rsidR="00504C47" w:rsidRDefault="00504C47" w:rsidP="00504C47">
      <w:pPr>
        <w:shd w:val="clear" w:color="auto" w:fill="9CC2E5" w:themeFill="accent1" w:themeFillTint="99"/>
        <w:rPr>
          <w:b/>
          <w:sz w:val="24"/>
          <w:szCs w:val="24"/>
        </w:rPr>
      </w:pPr>
      <w:r w:rsidRPr="00DA444E">
        <w:rPr>
          <w:b/>
          <w:sz w:val="24"/>
          <w:szCs w:val="24"/>
        </w:rPr>
        <w:t>Visão Lógica</w:t>
      </w:r>
    </w:p>
    <w:p w:rsidR="00504C47" w:rsidRPr="00AA3156" w:rsidRDefault="00504C47" w:rsidP="00504C47">
      <w:pPr>
        <w:pStyle w:val="PargrafodaLista"/>
        <w:numPr>
          <w:ilvl w:val="0"/>
          <w:numId w:val="49"/>
        </w:numPr>
        <w:jc w:val="both"/>
        <w:rPr>
          <w:b/>
          <w:sz w:val="24"/>
          <w:szCs w:val="24"/>
        </w:rPr>
      </w:pPr>
      <w:r w:rsidRPr="00AA3156">
        <w:rPr>
          <w:b/>
          <w:sz w:val="24"/>
          <w:szCs w:val="24"/>
        </w:rPr>
        <w:t>Descrição</w:t>
      </w:r>
    </w:p>
    <w:p w:rsidR="00504C47" w:rsidRDefault="00504C47" w:rsidP="00504C47">
      <w:pPr>
        <w:pStyle w:val="PargrafodaLista"/>
        <w:jc w:val="both"/>
        <w:rPr>
          <w:sz w:val="24"/>
          <w:szCs w:val="24"/>
        </w:rPr>
      </w:pPr>
      <w:r w:rsidRPr="009D0B89">
        <w:rPr>
          <w:sz w:val="24"/>
          <w:szCs w:val="24"/>
        </w:rPr>
        <w:t>O sistema será desenvolvido utilizando a plataforma .NET, mais especificamente C#</w:t>
      </w:r>
      <w:r>
        <w:rPr>
          <w:sz w:val="24"/>
          <w:szCs w:val="24"/>
        </w:rPr>
        <w:t xml:space="preserve"> para controlar regras de negócio (Core) da aplicação</w:t>
      </w:r>
      <w:r w:rsidRPr="009D0B89">
        <w:rPr>
          <w:sz w:val="24"/>
          <w:szCs w:val="24"/>
        </w:rPr>
        <w:t xml:space="preserve"> e </w:t>
      </w:r>
      <w:r>
        <w:rPr>
          <w:sz w:val="24"/>
          <w:szCs w:val="24"/>
        </w:rPr>
        <w:t xml:space="preserve">ASP MVC 4, HTML 5, </w:t>
      </w:r>
      <w:proofErr w:type="spellStart"/>
      <w:r>
        <w:rPr>
          <w:sz w:val="24"/>
          <w:szCs w:val="24"/>
        </w:rPr>
        <w:t>JavaScript</w:t>
      </w:r>
      <w:proofErr w:type="spellEnd"/>
      <w:r>
        <w:rPr>
          <w:sz w:val="24"/>
          <w:szCs w:val="24"/>
        </w:rPr>
        <w:t xml:space="preserve"> e CSS 3 responsáveis pela interface (</w:t>
      </w:r>
      <w:proofErr w:type="spellStart"/>
      <w:r>
        <w:rPr>
          <w:sz w:val="24"/>
          <w:szCs w:val="24"/>
        </w:rPr>
        <w:t>FrontEnd</w:t>
      </w:r>
      <w:proofErr w:type="spellEnd"/>
      <w:r>
        <w:rPr>
          <w:sz w:val="24"/>
          <w:szCs w:val="24"/>
        </w:rPr>
        <w:t>)</w:t>
      </w:r>
      <w:r w:rsidRPr="009D0B89">
        <w:rPr>
          <w:sz w:val="24"/>
          <w:szCs w:val="24"/>
        </w:rPr>
        <w:t xml:space="preserve">. </w:t>
      </w:r>
      <w:r>
        <w:rPr>
          <w:sz w:val="24"/>
          <w:szCs w:val="24"/>
        </w:rPr>
        <w:t>Toda comunicação com o CORE da aplicação dará através de uma camada externa (WCF), que terá como principal função o encapsulamento dos métodos.</w:t>
      </w:r>
    </w:p>
    <w:p w:rsidR="00504C47" w:rsidRPr="004E28C8" w:rsidRDefault="00504C47" w:rsidP="00504C47">
      <w:pPr>
        <w:pStyle w:val="PargrafodaLista"/>
        <w:jc w:val="both"/>
        <w:rPr>
          <w:sz w:val="24"/>
          <w:szCs w:val="24"/>
        </w:rPr>
      </w:pPr>
      <w:r w:rsidRPr="009D0B89">
        <w:rPr>
          <w:sz w:val="24"/>
          <w:szCs w:val="24"/>
        </w:rPr>
        <w:lastRenderedPageBreak/>
        <w:t xml:space="preserve">O armazenamento das informações será através de banco de dados Microsoft </w:t>
      </w:r>
      <w:proofErr w:type="spellStart"/>
      <w:r w:rsidRPr="009D0B89">
        <w:rPr>
          <w:sz w:val="24"/>
          <w:szCs w:val="24"/>
        </w:rPr>
        <w:t>Sql</w:t>
      </w:r>
      <w:proofErr w:type="spellEnd"/>
      <w:r w:rsidRPr="009D0B89">
        <w:rPr>
          <w:sz w:val="24"/>
          <w:szCs w:val="24"/>
        </w:rPr>
        <w:t xml:space="preserve"> Server 2012 Express.</w:t>
      </w:r>
      <w:r>
        <w:rPr>
          <w:sz w:val="24"/>
          <w:szCs w:val="24"/>
        </w:rPr>
        <w:t xml:space="preserve"> </w:t>
      </w:r>
    </w:p>
    <w:p w:rsidR="00504C47" w:rsidRDefault="00504C47" w:rsidP="00504C47">
      <w:pPr>
        <w:shd w:val="clear" w:color="auto" w:fill="9CC2E5" w:themeFill="accent1" w:themeFillTint="99"/>
        <w:rPr>
          <w:b/>
          <w:sz w:val="24"/>
          <w:szCs w:val="24"/>
          <w:shd w:val="clear" w:color="auto" w:fill="9CC2E5" w:themeFill="accent1" w:themeFillTint="99"/>
        </w:rPr>
      </w:pPr>
      <w:r>
        <w:rPr>
          <w:b/>
          <w:sz w:val="24"/>
          <w:szCs w:val="24"/>
        </w:rPr>
        <w:t>Pacotes e Subsistema</w:t>
      </w:r>
    </w:p>
    <w:p w:rsidR="00504C47" w:rsidRPr="00861D2E" w:rsidRDefault="00504C47" w:rsidP="00504C47">
      <w:pPr>
        <w:rPr>
          <w:sz w:val="24"/>
          <w:szCs w:val="24"/>
        </w:rPr>
      </w:pPr>
      <w:r>
        <w:rPr>
          <w:sz w:val="24"/>
          <w:szCs w:val="24"/>
        </w:rPr>
        <w:t>Visão responsável por demonstrar de forma macro todos os projetos de sistema;</w:t>
      </w:r>
    </w:p>
    <w:p w:rsidR="00504C47" w:rsidRPr="008E3B36" w:rsidRDefault="00504C47" w:rsidP="00504C47">
      <w:pPr>
        <w:pStyle w:val="PargrafodaLista"/>
        <w:rPr>
          <w:sz w:val="24"/>
          <w:szCs w:val="24"/>
        </w:rPr>
      </w:pPr>
      <w:r w:rsidRPr="00DA444E">
        <w:rPr>
          <w:noProof/>
          <w:sz w:val="24"/>
          <w:szCs w:val="24"/>
          <w:lang w:eastAsia="pt-BR"/>
        </w:rPr>
        <w:drawing>
          <wp:anchor distT="0" distB="0" distL="114300" distR="114300" simplePos="0" relativeHeight="251664384" behindDoc="1" locked="0" layoutInCell="1" allowOverlap="1" wp14:anchorId="687281CC" wp14:editId="0BEA6247">
            <wp:simplePos x="0" y="0"/>
            <wp:positionH relativeFrom="margin">
              <wp:align>center</wp:align>
            </wp:positionH>
            <wp:positionV relativeFrom="paragraph">
              <wp:posOffset>137795</wp:posOffset>
            </wp:positionV>
            <wp:extent cx="3352800" cy="2981012"/>
            <wp:effectExtent l="0" t="0" r="0" b="0"/>
            <wp:wrapNone/>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352800" cy="2981012"/>
                    </a:xfrm>
                    <a:prstGeom prst="rect">
                      <a:avLst/>
                    </a:prstGeom>
                  </pic:spPr>
                </pic:pic>
              </a:graphicData>
            </a:graphic>
          </wp:anchor>
        </w:drawing>
      </w: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numPr>
          <w:ilvl w:val="0"/>
          <w:numId w:val="49"/>
        </w:numPr>
        <w:rPr>
          <w:sz w:val="24"/>
          <w:szCs w:val="24"/>
        </w:rPr>
      </w:pPr>
      <w:proofErr w:type="spellStart"/>
      <w:r w:rsidRPr="00DA444E">
        <w:rPr>
          <w:b/>
          <w:sz w:val="24"/>
          <w:szCs w:val="24"/>
        </w:rPr>
        <w:t>Model</w:t>
      </w:r>
      <w:proofErr w:type="spellEnd"/>
      <w:r>
        <w:rPr>
          <w:b/>
          <w:sz w:val="24"/>
          <w:szCs w:val="24"/>
        </w:rPr>
        <w:t xml:space="preserve">: </w:t>
      </w:r>
      <w:r w:rsidRPr="00DA444E">
        <w:rPr>
          <w:sz w:val="24"/>
          <w:szCs w:val="24"/>
        </w:rPr>
        <w:t>Responsável por conter todos os objetos (modelo</w:t>
      </w:r>
      <w:r>
        <w:rPr>
          <w:sz w:val="24"/>
          <w:szCs w:val="24"/>
        </w:rPr>
        <w:t>s) que irão percorrer o sistema como um todo (exceto a DAO);</w:t>
      </w:r>
    </w:p>
    <w:p w:rsidR="00504C47" w:rsidRPr="00DA444E" w:rsidRDefault="00504C47" w:rsidP="00504C47">
      <w:pPr>
        <w:pStyle w:val="PargrafodaLista"/>
        <w:numPr>
          <w:ilvl w:val="0"/>
          <w:numId w:val="49"/>
        </w:numPr>
        <w:rPr>
          <w:sz w:val="24"/>
          <w:szCs w:val="24"/>
        </w:rPr>
      </w:pPr>
      <w:proofErr w:type="spellStart"/>
      <w:r>
        <w:rPr>
          <w:b/>
          <w:sz w:val="24"/>
          <w:szCs w:val="24"/>
        </w:rPr>
        <w:t>Entity</w:t>
      </w:r>
      <w:proofErr w:type="spellEnd"/>
      <w:r>
        <w:rPr>
          <w:b/>
          <w:sz w:val="24"/>
          <w:szCs w:val="24"/>
        </w:rPr>
        <w:t>:</w:t>
      </w:r>
      <w:r>
        <w:rPr>
          <w:sz w:val="24"/>
          <w:szCs w:val="24"/>
        </w:rPr>
        <w:t xml:space="preserve"> Responsável por conter todos os objetos (modelos) de banco, os objetos aqui presentes deverão ser cópias exatas da estrutura do banco de dados;</w:t>
      </w:r>
    </w:p>
    <w:p w:rsidR="00504C47" w:rsidRDefault="00504C47" w:rsidP="00504C47">
      <w:pPr>
        <w:pStyle w:val="PargrafodaLista"/>
        <w:numPr>
          <w:ilvl w:val="0"/>
          <w:numId w:val="47"/>
        </w:numPr>
        <w:rPr>
          <w:sz w:val="24"/>
          <w:szCs w:val="24"/>
        </w:rPr>
      </w:pPr>
      <w:r w:rsidRPr="00F81E19">
        <w:rPr>
          <w:b/>
          <w:sz w:val="24"/>
          <w:szCs w:val="24"/>
        </w:rPr>
        <w:t xml:space="preserve">DAO (Data Access </w:t>
      </w:r>
      <w:proofErr w:type="spellStart"/>
      <w:r w:rsidRPr="00F81E19">
        <w:rPr>
          <w:b/>
          <w:sz w:val="24"/>
          <w:szCs w:val="24"/>
        </w:rPr>
        <w:t>Object</w:t>
      </w:r>
      <w:proofErr w:type="spellEnd"/>
      <w:r w:rsidRPr="00F81E19">
        <w:rPr>
          <w:b/>
          <w:sz w:val="24"/>
          <w:szCs w:val="24"/>
        </w:rPr>
        <w:t xml:space="preserve">): </w:t>
      </w:r>
      <w:r w:rsidRPr="00F81E19">
        <w:rPr>
          <w:sz w:val="24"/>
          <w:szCs w:val="24"/>
        </w:rPr>
        <w:t>Responsável pelo acesso a banco de dados (consultas, inserções, edições e exclusões)</w:t>
      </w:r>
      <w:r>
        <w:rPr>
          <w:sz w:val="24"/>
          <w:szCs w:val="24"/>
        </w:rPr>
        <w:t>.</w:t>
      </w:r>
    </w:p>
    <w:p w:rsidR="00504C47" w:rsidRDefault="00504C47" w:rsidP="00504C47">
      <w:pPr>
        <w:pStyle w:val="PargrafodaLista"/>
        <w:numPr>
          <w:ilvl w:val="0"/>
          <w:numId w:val="47"/>
        </w:numPr>
        <w:rPr>
          <w:sz w:val="24"/>
          <w:szCs w:val="24"/>
        </w:rPr>
      </w:pPr>
      <w:r w:rsidRPr="00F81E19">
        <w:rPr>
          <w:b/>
          <w:sz w:val="24"/>
          <w:szCs w:val="24"/>
        </w:rPr>
        <w:t xml:space="preserve">BLL (Business </w:t>
      </w:r>
      <w:proofErr w:type="spellStart"/>
      <w:r>
        <w:rPr>
          <w:b/>
          <w:sz w:val="24"/>
          <w:szCs w:val="24"/>
        </w:rPr>
        <w:t>Logic</w:t>
      </w:r>
      <w:proofErr w:type="spellEnd"/>
      <w:r w:rsidRPr="00F81E19">
        <w:rPr>
          <w:b/>
          <w:sz w:val="24"/>
          <w:szCs w:val="24"/>
        </w:rPr>
        <w:t xml:space="preserve"> </w:t>
      </w:r>
      <w:proofErr w:type="spellStart"/>
      <w:r w:rsidRPr="00F81E19">
        <w:rPr>
          <w:b/>
          <w:sz w:val="24"/>
          <w:szCs w:val="24"/>
        </w:rPr>
        <w:t>L</w:t>
      </w:r>
      <w:r>
        <w:rPr>
          <w:b/>
          <w:sz w:val="24"/>
          <w:szCs w:val="24"/>
        </w:rPr>
        <w:t>ayer</w:t>
      </w:r>
      <w:proofErr w:type="spellEnd"/>
      <w:r w:rsidRPr="00F81E19">
        <w:rPr>
          <w:b/>
          <w:sz w:val="24"/>
          <w:szCs w:val="24"/>
        </w:rPr>
        <w:t xml:space="preserve">): </w:t>
      </w:r>
      <w:r w:rsidRPr="00F81E19">
        <w:rPr>
          <w:sz w:val="24"/>
          <w:szCs w:val="24"/>
        </w:rPr>
        <w:t>Camada responsável por conter todas as regras de negócio;</w:t>
      </w:r>
    </w:p>
    <w:p w:rsidR="00504C47" w:rsidRPr="00F81E19" w:rsidRDefault="00504C47" w:rsidP="00504C47">
      <w:pPr>
        <w:pStyle w:val="PargrafodaLista"/>
        <w:numPr>
          <w:ilvl w:val="0"/>
          <w:numId w:val="47"/>
        </w:numPr>
        <w:rPr>
          <w:sz w:val="24"/>
          <w:szCs w:val="24"/>
        </w:rPr>
      </w:pPr>
      <w:proofErr w:type="gramStart"/>
      <w:r>
        <w:rPr>
          <w:b/>
          <w:sz w:val="24"/>
          <w:szCs w:val="24"/>
        </w:rPr>
        <w:t>WCF :</w:t>
      </w:r>
      <w:proofErr w:type="gramEnd"/>
      <w:r>
        <w:rPr>
          <w:sz w:val="24"/>
          <w:szCs w:val="24"/>
        </w:rPr>
        <w:t xml:space="preserve"> Camada responsável pela comunicação das aplicações de comunicação com usuário e a camada de regra de negócio.</w:t>
      </w:r>
    </w:p>
    <w:p w:rsidR="00504C47" w:rsidRPr="00DA444E" w:rsidRDefault="00504C47" w:rsidP="00504C47">
      <w:pPr>
        <w:pStyle w:val="PargrafodaLista"/>
        <w:numPr>
          <w:ilvl w:val="0"/>
          <w:numId w:val="47"/>
        </w:numPr>
        <w:rPr>
          <w:sz w:val="24"/>
          <w:szCs w:val="24"/>
        </w:rPr>
      </w:pPr>
      <w:r>
        <w:rPr>
          <w:b/>
          <w:sz w:val="24"/>
          <w:szCs w:val="24"/>
        </w:rPr>
        <w:t xml:space="preserve">VIEW: </w:t>
      </w:r>
      <w:r w:rsidRPr="00DA444E">
        <w:rPr>
          <w:sz w:val="24"/>
          <w:szCs w:val="24"/>
        </w:rPr>
        <w:t>Camada respons</w:t>
      </w:r>
      <w:r>
        <w:rPr>
          <w:sz w:val="24"/>
          <w:szCs w:val="24"/>
        </w:rPr>
        <w:t>ável pela interface com usuário, e transporte das informações a camada de abstração (WCF);</w:t>
      </w:r>
    </w:p>
    <w:p w:rsidR="00504C47" w:rsidRPr="00504C47" w:rsidRDefault="00504C47" w:rsidP="00504C47">
      <w:pPr>
        <w:pStyle w:val="PargrafodaLista"/>
        <w:numPr>
          <w:ilvl w:val="0"/>
          <w:numId w:val="47"/>
        </w:numPr>
        <w:rPr>
          <w:b/>
          <w:sz w:val="24"/>
          <w:szCs w:val="24"/>
        </w:rPr>
      </w:pPr>
      <w:r>
        <w:rPr>
          <w:b/>
          <w:sz w:val="24"/>
          <w:szCs w:val="24"/>
        </w:rPr>
        <w:t xml:space="preserve">UTIL: </w:t>
      </w:r>
      <w:r>
        <w:rPr>
          <w:sz w:val="24"/>
          <w:szCs w:val="24"/>
        </w:rPr>
        <w:t xml:space="preserve">Camada responsável por conter objetos e funções úteis a todas as camadas do sistema, validações, verificações, conversores e </w:t>
      </w:r>
      <w:proofErr w:type="spellStart"/>
      <w:r>
        <w:rPr>
          <w:sz w:val="24"/>
          <w:szCs w:val="24"/>
        </w:rPr>
        <w:t>etc</w:t>
      </w:r>
      <w:proofErr w:type="spellEnd"/>
      <w:r>
        <w:rPr>
          <w:sz w:val="24"/>
          <w:szCs w:val="24"/>
        </w:rPr>
        <w:t>;</w:t>
      </w:r>
    </w:p>
    <w:p w:rsidR="00504C47" w:rsidRPr="0079354F" w:rsidRDefault="00504C47" w:rsidP="00504C47">
      <w:pPr>
        <w:rPr>
          <w:b/>
          <w:sz w:val="24"/>
          <w:szCs w:val="24"/>
        </w:rPr>
      </w:pPr>
    </w:p>
    <w:p w:rsidR="00504C47" w:rsidRPr="00AE50F7" w:rsidRDefault="00504C47" w:rsidP="00504C47">
      <w:pPr>
        <w:shd w:val="clear" w:color="auto" w:fill="9CC2E5" w:themeFill="accent1" w:themeFillTint="99"/>
        <w:rPr>
          <w:b/>
          <w:sz w:val="24"/>
          <w:szCs w:val="24"/>
        </w:rPr>
      </w:pPr>
      <w:r w:rsidRPr="00AE50F7">
        <w:rPr>
          <w:b/>
          <w:sz w:val="24"/>
          <w:szCs w:val="24"/>
        </w:rPr>
        <w:t>Realização dos Casos de Uso Significativos</w:t>
      </w:r>
    </w:p>
    <w:p w:rsidR="00504C47" w:rsidRDefault="00504C47" w:rsidP="00504C47">
      <w:pPr>
        <w:tabs>
          <w:tab w:val="left" w:pos="1635"/>
        </w:tabs>
        <w:jc w:val="both"/>
        <w:rPr>
          <w:sz w:val="24"/>
          <w:szCs w:val="24"/>
        </w:rPr>
      </w:pPr>
      <w:r w:rsidRPr="00A7304C">
        <w:rPr>
          <w:sz w:val="24"/>
          <w:szCs w:val="24"/>
        </w:rPr>
        <w:t>As realizaç</w:t>
      </w:r>
      <w:r>
        <w:rPr>
          <w:sz w:val="24"/>
          <w:szCs w:val="24"/>
        </w:rPr>
        <w:t>ões de caso de uso aqui descrito</w:t>
      </w:r>
      <w:r w:rsidRPr="00A7304C">
        <w:rPr>
          <w:sz w:val="24"/>
          <w:szCs w:val="24"/>
        </w:rPr>
        <w:t>s somente serão demonstrados os fluxos principais, sendo responsabilidade dos documentos de especificação de caso de uso a demonstração dos demais fluxos</w:t>
      </w:r>
      <w:r>
        <w:rPr>
          <w:sz w:val="24"/>
          <w:szCs w:val="24"/>
        </w:rPr>
        <w:t xml:space="preserve"> </w:t>
      </w:r>
      <w:r w:rsidRPr="00A7304C">
        <w:rPr>
          <w:sz w:val="24"/>
          <w:szCs w:val="24"/>
        </w:rPr>
        <w:t>(alternativos e exceção).</w:t>
      </w:r>
    </w:p>
    <w:p w:rsidR="00504C47" w:rsidRPr="00E64D04" w:rsidRDefault="00504C47" w:rsidP="00504C47">
      <w:pPr>
        <w:tabs>
          <w:tab w:val="left" w:pos="1635"/>
        </w:tabs>
        <w:jc w:val="both"/>
        <w:rPr>
          <w:sz w:val="24"/>
          <w:szCs w:val="24"/>
        </w:rPr>
      </w:pPr>
      <w:r>
        <w:rPr>
          <w:sz w:val="24"/>
          <w:szCs w:val="24"/>
        </w:rPr>
        <w:lastRenderedPageBreak/>
        <w:t xml:space="preserve">Todos os casos de uso deverão ser estruturados conforme pastas referenciadas no arquivo </w:t>
      </w:r>
      <w:proofErr w:type="spellStart"/>
      <w:r w:rsidRPr="00BF2E24">
        <w:rPr>
          <w:i/>
          <w:sz w:val="24"/>
          <w:szCs w:val="24"/>
        </w:rPr>
        <w:t>HMA_Project.juth</w:t>
      </w:r>
      <w:proofErr w:type="spellEnd"/>
      <w:r>
        <w:rPr>
          <w:i/>
          <w:sz w:val="24"/>
          <w:szCs w:val="24"/>
        </w:rPr>
        <w:t xml:space="preserve"> (em anexo), </w:t>
      </w:r>
      <w:r w:rsidRPr="00E64D04">
        <w:rPr>
          <w:sz w:val="24"/>
          <w:szCs w:val="24"/>
        </w:rPr>
        <w:t>sendo desnecessári</w:t>
      </w:r>
      <w:r>
        <w:rPr>
          <w:sz w:val="24"/>
          <w:szCs w:val="24"/>
        </w:rPr>
        <w:t>o a diagramação de pacotes nesta fase</w:t>
      </w:r>
      <w:r w:rsidRPr="00E64D04">
        <w:rPr>
          <w:sz w:val="24"/>
          <w:szCs w:val="24"/>
        </w:rPr>
        <w:t xml:space="preserve"> documento</w:t>
      </w:r>
      <w:r>
        <w:rPr>
          <w:sz w:val="24"/>
          <w:szCs w:val="24"/>
        </w:rPr>
        <w:t>.</w:t>
      </w:r>
    </w:p>
    <w:p w:rsidR="00504C47" w:rsidRDefault="00504C47" w:rsidP="00504C47">
      <w:pPr>
        <w:tabs>
          <w:tab w:val="left" w:pos="1635"/>
        </w:tabs>
        <w:jc w:val="center"/>
        <w:rPr>
          <w:b/>
          <w:sz w:val="24"/>
          <w:szCs w:val="24"/>
        </w:rPr>
      </w:pPr>
      <w:r w:rsidRPr="00AE50F7">
        <w:rPr>
          <w:b/>
          <w:sz w:val="24"/>
          <w:szCs w:val="24"/>
        </w:rPr>
        <w:t xml:space="preserve"> [Manter Estoque]</w:t>
      </w:r>
    </w:p>
    <w:p w:rsidR="00504C47" w:rsidRDefault="00504C47" w:rsidP="00504C47">
      <w:pPr>
        <w:tabs>
          <w:tab w:val="left" w:pos="1635"/>
        </w:tabs>
        <w:jc w:val="center"/>
        <w:rPr>
          <w:b/>
          <w:sz w:val="24"/>
          <w:szCs w:val="24"/>
        </w:rPr>
      </w:pPr>
    </w:p>
    <w:p w:rsidR="00504C47" w:rsidRDefault="00504C47" w:rsidP="00504C47">
      <w:pPr>
        <w:shd w:val="clear" w:color="auto" w:fill="9CC2E5" w:themeFill="accent1" w:themeFillTint="99"/>
        <w:tabs>
          <w:tab w:val="left" w:pos="1635"/>
        </w:tabs>
        <w:rPr>
          <w:b/>
          <w:sz w:val="24"/>
          <w:szCs w:val="24"/>
        </w:rPr>
      </w:pPr>
      <w:r>
        <w:rPr>
          <w:b/>
          <w:sz w:val="24"/>
          <w:szCs w:val="24"/>
        </w:rPr>
        <w:t>Visão Estática</w:t>
      </w:r>
    </w:p>
    <w:p w:rsidR="00504C47" w:rsidRDefault="00504C47" w:rsidP="00504C47">
      <w:pPr>
        <w:rPr>
          <w:sz w:val="24"/>
          <w:szCs w:val="24"/>
        </w:rPr>
      </w:pPr>
      <w:r w:rsidRPr="00AE50F7">
        <w:rPr>
          <w:b/>
          <w:noProof/>
          <w:sz w:val="24"/>
          <w:szCs w:val="24"/>
          <w:lang w:eastAsia="pt-BR"/>
        </w:rPr>
        <w:drawing>
          <wp:anchor distT="0" distB="0" distL="114300" distR="114300" simplePos="0" relativeHeight="251662336" behindDoc="1" locked="0" layoutInCell="1" allowOverlap="1" wp14:anchorId="39C8F83D" wp14:editId="6DE809B5">
            <wp:simplePos x="0" y="0"/>
            <wp:positionH relativeFrom="margin">
              <wp:align>right</wp:align>
            </wp:positionH>
            <wp:positionV relativeFrom="paragraph">
              <wp:posOffset>357505</wp:posOffset>
            </wp:positionV>
            <wp:extent cx="5400040" cy="2507615"/>
            <wp:effectExtent l="0" t="0" r="0" b="6985"/>
            <wp:wrapNone/>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400040" cy="2507615"/>
                    </a:xfrm>
                    <a:prstGeom prst="rect">
                      <a:avLst/>
                    </a:prstGeom>
                  </pic:spPr>
                </pic:pic>
              </a:graphicData>
            </a:graphic>
          </wp:anchor>
        </w:drawing>
      </w:r>
      <w:r>
        <w:rPr>
          <w:sz w:val="24"/>
          <w:szCs w:val="24"/>
        </w:rPr>
        <w:t>A visão estática é dada através dos diagramas de classe a seguir</w:t>
      </w:r>
    </w:p>
    <w:p w:rsidR="00504C47" w:rsidRPr="006168A9" w:rsidRDefault="00504C47" w:rsidP="00504C47">
      <w:pPr>
        <w:rPr>
          <w:sz w:val="24"/>
          <w:szCs w:val="24"/>
        </w:rPr>
      </w:pPr>
    </w:p>
    <w:p w:rsidR="00504C47" w:rsidRPr="006168A9" w:rsidRDefault="00504C47" w:rsidP="00504C47">
      <w:pPr>
        <w:rPr>
          <w:sz w:val="24"/>
          <w:szCs w:val="24"/>
        </w:rPr>
      </w:pPr>
    </w:p>
    <w:p w:rsidR="00504C47" w:rsidRPr="006168A9" w:rsidRDefault="00504C47" w:rsidP="00504C47">
      <w:pPr>
        <w:rPr>
          <w:sz w:val="24"/>
          <w:szCs w:val="24"/>
        </w:rPr>
      </w:pPr>
    </w:p>
    <w:p w:rsidR="00504C47" w:rsidRPr="006168A9" w:rsidRDefault="00504C47" w:rsidP="00504C47">
      <w:pPr>
        <w:rPr>
          <w:sz w:val="24"/>
          <w:szCs w:val="24"/>
        </w:rPr>
      </w:pPr>
    </w:p>
    <w:p w:rsidR="00504C47" w:rsidRPr="006168A9" w:rsidRDefault="00504C47" w:rsidP="00504C47">
      <w:pPr>
        <w:rPr>
          <w:sz w:val="24"/>
          <w:szCs w:val="24"/>
        </w:rPr>
      </w:pPr>
    </w:p>
    <w:p w:rsidR="00504C47" w:rsidRPr="006168A9" w:rsidRDefault="00504C47" w:rsidP="00504C47">
      <w:pPr>
        <w:rPr>
          <w:sz w:val="24"/>
          <w:szCs w:val="24"/>
        </w:rPr>
      </w:pPr>
    </w:p>
    <w:p w:rsidR="00504C47" w:rsidRPr="006168A9" w:rsidRDefault="00504C47" w:rsidP="00504C47">
      <w:pPr>
        <w:rPr>
          <w:sz w:val="24"/>
          <w:szCs w:val="24"/>
        </w:rPr>
      </w:pPr>
    </w:p>
    <w:p w:rsidR="00504C47" w:rsidRPr="006168A9" w:rsidRDefault="00504C47" w:rsidP="00504C47">
      <w:pPr>
        <w:rPr>
          <w:sz w:val="24"/>
          <w:szCs w:val="24"/>
        </w:rPr>
      </w:pPr>
    </w:p>
    <w:p w:rsidR="00504C47" w:rsidRDefault="00504C47" w:rsidP="00504C47">
      <w:pPr>
        <w:rPr>
          <w:sz w:val="24"/>
          <w:szCs w:val="24"/>
        </w:rPr>
      </w:pPr>
    </w:p>
    <w:p w:rsidR="00504C47" w:rsidRDefault="00504C47" w:rsidP="00504C47">
      <w:pPr>
        <w:shd w:val="clear" w:color="auto" w:fill="9CC2E5" w:themeFill="accent1" w:themeFillTint="99"/>
        <w:rPr>
          <w:b/>
          <w:sz w:val="24"/>
          <w:szCs w:val="24"/>
        </w:rPr>
      </w:pPr>
      <w:r w:rsidRPr="006168A9">
        <w:rPr>
          <w:b/>
          <w:sz w:val="24"/>
          <w:szCs w:val="24"/>
        </w:rPr>
        <w:t>Visão Dinâmica</w:t>
      </w:r>
    </w:p>
    <w:p w:rsidR="00504C47" w:rsidRDefault="00504C47" w:rsidP="00504C47">
      <w:pPr>
        <w:rPr>
          <w:sz w:val="24"/>
          <w:szCs w:val="24"/>
        </w:rPr>
      </w:pPr>
      <w:r>
        <w:rPr>
          <w:sz w:val="24"/>
          <w:szCs w:val="24"/>
        </w:rPr>
        <w:t xml:space="preserve"> A visão dinâmica é dada através do diagrama de sequência a seguir (Fluxo Principal)</w:t>
      </w:r>
    </w:p>
    <w:p w:rsidR="00504C47" w:rsidRDefault="00504C47" w:rsidP="00504C47">
      <w:pPr>
        <w:rPr>
          <w:sz w:val="24"/>
          <w:szCs w:val="24"/>
        </w:rPr>
      </w:pPr>
      <w:r w:rsidRPr="006168A9">
        <w:rPr>
          <w:noProof/>
          <w:sz w:val="24"/>
          <w:szCs w:val="24"/>
          <w:lang w:eastAsia="pt-BR"/>
        </w:rPr>
        <w:drawing>
          <wp:anchor distT="0" distB="0" distL="114300" distR="114300" simplePos="0" relativeHeight="251663360" behindDoc="1" locked="0" layoutInCell="1" allowOverlap="1" wp14:anchorId="79C964E1" wp14:editId="3E2FFCF5">
            <wp:simplePos x="0" y="0"/>
            <wp:positionH relativeFrom="margin">
              <wp:align>left</wp:align>
            </wp:positionH>
            <wp:positionV relativeFrom="paragraph">
              <wp:posOffset>7620</wp:posOffset>
            </wp:positionV>
            <wp:extent cx="4656128" cy="3100070"/>
            <wp:effectExtent l="0" t="0" r="0" b="5080"/>
            <wp:wrapNone/>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656128" cy="3100070"/>
                    </a:xfrm>
                    <a:prstGeom prst="rect">
                      <a:avLst/>
                    </a:prstGeom>
                  </pic:spPr>
                </pic:pic>
              </a:graphicData>
            </a:graphic>
            <wp14:sizeRelH relativeFrom="margin">
              <wp14:pctWidth>0</wp14:pctWidth>
            </wp14:sizeRelH>
            <wp14:sizeRelV relativeFrom="margin">
              <wp14:pctHeight>0</wp14:pctHeight>
            </wp14:sizeRelV>
          </wp:anchor>
        </w:drawing>
      </w: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jc w:val="center"/>
        <w:rPr>
          <w:b/>
          <w:sz w:val="24"/>
          <w:szCs w:val="24"/>
        </w:rPr>
      </w:pPr>
      <w:r>
        <w:rPr>
          <w:b/>
          <w:sz w:val="24"/>
          <w:szCs w:val="24"/>
        </w:rPr>
        <w:t>[</w:t>
      </w:r>
      <w:r w:rsidRPr="009112B1">
        <w:rPr>
          <w:b/>
          <w:sz w:val="24"/>
          <w:szCs w:val="24"/>
        </w:rPr>
        <w:t>Efetuar Pedido</w:t>
      </w:r>
      <w:r>
        <w:rPr>
          <w:b/>
          <w:sz w:val="24"/>
          <w:szCs w:val="24"/>
        </w:rPr>
        <w:t>]</w:t>
      </w:r>
    </w:p>
    <w:p w:rsidR="00504C47" w:rsidRDefault="00504C47" w:rsidP="00504C47">
      <w:pPr>
        <w:shd w:val="clear" w:color="auto" w:fill="BDD6EE" w:themeFill="accent1" w:themeFillTint="66"/>
        <w:rPr>
          <w:b/>
          <w:sz w:val="24"/>
          <w:szCs w:val="24"/>
        </w:rPr>
      </w:pPr>
      <w:r>
        <w:rPr>
          <w:b/>
          <w:sz w:val="24"/>
          <w:szCs w:val="24"/>
        </w:rPr>
        <w:t>Visão Estática</w:t>
      </w:r>
    </w:p>
    <w:p w:rsidR="00504C47" w:rsidRDefault="00504C47" w:rsidP="00504C47">
      <w:pPr>
        <w:rPr>
          <w:b/>
          <w:sz w:val="24"/>
          <w:szCs w:val="24"/>
        </w:rPr>
      </w:pPr>
      <w:r>
        <w:rPr>
          <w:sz w:val="24"/>
          <w:szCs w:val="24"/>
        </w:rPr>
        <w:lastRenderedPageBreak/>
        <w:t>A visão estática é dada através dos diagramas de classe a seguir</w:t>
      </w:r>
      <w:r w:rsidRPr="00795259">
        <w:rPr>
          <w:b/>
          <w:sz w:val="24"/>
          <w:szCs w:val="24"/>
        </w:rPr>
        <w:t xml:space="preserve"> </w:t>
      </w:r>
    </w:p>
    <w:p w:rsidR="00504C47" w:rsidRDefault="00504C47" w:rsidP="00504C47">
      <w:pPr>
        <w:rPr>
          <w:b/>
          <w:sz w:val="24"/>
          <w:szCs w:val="24"/>
        </w:rPr>
      </w:pPr>
      <w:r w:rsidRPr="00795259">
        <w:rPr>
          <w:b/>
          <w:noProof/>
          <w:sz w:val="24"/>
          <w:szCs w:val="24"/>
          <w:lang w:eastAsia="pt-BR"/>
        </w:rPr>
        <w:drawing>
          <wp:anchor distT="0" distB="0" distL="114300" distR="114300" simplePos="0" relativeHeight="251665408" behindDoc="1" locked="0" layoutInCell="1" allowOverlap="1" wp14:anchorId="52080829" wp14:editId="192DFFD6">
            <wp:simplePos x="0" y="0"/>
            <wp:positionH relativeFrom="margin">
              <wp:align>right</wp:align>
            </wp:positionH>
            <wp:positionV relativeFrom="paragraph">
              <wp:posOffset>635</wp:posOffset>
            </wp:positionV>
            <wp:extent cx="5400040" cy="3102610"/>
            <wp:effectExtent l="0" t="0" r="0" b="2540"/>
            <wp:wrapNone/>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400040" cy="3102610"/>
                    </a:xfrm>
                    <a:prstGeom prst="rect">
                      <a:avLst/>
                    </a:prstGeom>
                  </pic:spPr>
                </pic:pic>
              </a:graphicData>
            </a:graphic>
          </wp:anchor>
        </w:drawing>
      </w:r>
    </w:p>
    <w:p w:rsidR="00504C47" w:rsidRDefault="00504C47" w:rsidP="00504C47">
      <w:pPr>
        <w:rPr>
          <w:b/>
          <w:sz w:val="24"/>
          <w:szCs w:val="24"/>
        </w:rPr>
      </w:pPr>
    </w:p>
    <w:p w:rsidR="00504C47" w:rsidRDefault="00504C47" w:rsidP="00504C47">
      <w:pPr>
        <w:rPr>
          <w:b/>
          <w:sz w:val="24"/>
          <w:szCs w:val="24"/>
        </w:rPr>
      </w:pPr>
    </w:p>
    <w:p w:rsidR="00504C47" w:rsidRDefault="00504C47" w:rsidP="00504C47">
      <w:pPr>
        <w:rPr>
          <w:b/>
          <w:sz w:val="24"/>
          <w:szCs w:val="24"/>
        </w:rPr>
      </w:pPr>
    </w:p>
    <w:p w:rsidR="00504C47" w:rsidRDefault="00504C47" w:rsidP="00504C47">
      <w:pPr>
        <w:rPr>
          <w:b/>
          <w:sz w:val="24"/>
          <w:szCs w:val="24"/>
        </w:rPr>
      </w:pPr>
    </w:p>
    <w:p w:rsidR="00504C47" w:rsidRDefault="00504C47" w:rsidP="00504C47">
      <w:pPr>
        <w:rPr>
          <w:b/>
          <w:sz w:val="24"/>
          <w:szCs w:val="24"/>
        </w:rPr>
      </w:pPr>
    </w:p>
    <w:p w:rsidR="00504C47" w:rsidRDefault="00504C47" w:rsidP="00504C47">
      <w:pPr>
        <w:rPr>
          <w:b/>
          <w:sz w:val="24"/>
          <w:szCs w:val="24"/>
        </w:rPr>
      </w:pPr>
    </w:p>
    <w:p w:rsidR="00504C47" w:rsidRDefault="00504C47" w:rsidP="00504C47">
      <w:pPr>
        <w:rPr>
          <w:b/>
          <w:sz w:val="24"/>
          <w:szCs w:val="24"/>
        </w:rPr>
      </w:pPr>
    </w:p>
    <w:p w:rsidR="00504C47" w:rsidRDefault="00504C47" w:rsidP="00504C47">
      <w:pPr>
        <w:rPr>
          <w:b/>
          <w:sz w:val="24"/>
          <w:szCs w:val="24"/>
        </w:rPr>
      </w:pPr>
    </w:p>
    <w:p w:rsidR="00504C47" w:rsidRDefault="00504C47" w:rsidP="00504C47">
      <w:pPr>
        <w:rPr>
          <w:b/>
          <w:sz w:val="24"/>
          <w:szCs w:val="24"/>
        </w:rPr>
      </w:pPr>
    </w:p>
    <w:p w:rsidR="00504C47" w:rsidRDefault="00504C47" w:rsidP="00504C47">
      <w:pPr>
        <w:rPr>
          <w:b/>
          <w:sz w:val="24"/>
          <w:szCs w:val="24"/>
        </w:rPr>
      </w:pPr>
    </w:p>
    <w:p w:rsidR="00504C47" w:rsidRDefault="00504C47" w:rsidP="00504C47">
      <w:pPr>
        <w:shd w:val="clear" w:color="auto" w:fill="BDD6EE" w:themeFill="accent1" w:themeFillTint="66"/>
        <w:rPr>
          <w:b/>
          <w:sz w:val="24"/>
          <w:szCs w:val="24"/>
        </w:rPr>
      </w:pPr>
      <w:r>
        <w:rPr>
          <w:b/>
          <w:sz w:val="24"/>
          <w:szCs w:val="24"/>
        </w:rPr>
        <w:t>Visão Dinâmica</w:t>
      </w:r>
    </w:p>
    <w:p w:rsidR="00504C47" w:rsidRDefault="00504C47" w:rsidP="00504C47">
      <w:pPr>
        <w:rPr>
          <w:sz w:val="24"/>
          <w:szCs w:val="24"/>
        </w:rPr>
      </w:pPr>
      <w:r>
        <w:rPr>
          <w:sz w:val="24"/>
          <w:szCs w:val="24"/>
        </w:rPr>
        <w:t>A visão dinâmica é dada através do diagrama de sequência a seguir (Fluxo Principal)</w:t>
      </w:r>
    </w:p>
    <w:p w:rsidR="00504C47" w:rsidRDefault="00504C47" w:rsidP="00504C47">
      <w:pPr>
        <w:rPr>
          <w:sz w:val="24"/>
          <w:szCs w:val="24"/>
        </w:rPr>
      </w:pPr>
      <w:r w:rsidRPr="003F45F0">
        <w:rPr>
          <w:noProof/>
          <w:sz w:val="24"/>
          <w:szCs w:val="24"/>
          <w:lang w:eastAsia="pt-BR"/>
        </w:rPr>
        <w:drawing>
          <wp:anchor distT="0" distB="0" distL="114300" distR="114300" simplePos="0" relativeHeight="251666432" behindDoc="1" locked="0" layoutInCell="1" allowOverlap="1" wp14:anchorId="14BC80A6" wp14:editId="1EA013DC">
            <wp:simplePos x="0" y="0"/>
            <wp:positionH relativeFrom="column">
              <wp:posOffset>-3810</wp:posOffset>
            </wp:positionH>
            <wp:positionV relativeFrom="paragraph">
              <wp:posOffset>-1270</wp:posOffset>
            </wp:positionV>
            <wp:extent cx="5400040" cy="2987675"/>
            <wp:effectExtent l="0" t="0" r="0" b="3175"/>
            <wp:wrapNone/>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00040" cy="2987675"/>
                    </a:xfrm>
                    <a:prstGeom prst="rect">
                      <a:avLst/>
                    </a:prstGeom>
                  </pic:spPr>
                </pic:pic>
              </a:graphicData>
            </a:graphic>
          </wp:anchor>
        </w:drawing>
      </w:r>
    </w:p>
    <w:p w:rsidR="00504C47" w:rsidRPr="002E7D31" w:rsidRDefault="00504C47" w:rsidP="00504C47">
      <w:pPr>
        <w:rPr>
          <w:sz w:val="24"/>
          <w:szCs w:val="24"/>
        </w:rPr>
      </w:pPr>
    </w:p>
    <w:p w:rsidR="00504C47" w:rsidRPr="002E7D31" w:rsidRDefault="00504C47" w:rsidP="00504C47">
      <w:pPr>
        <w:rPr>
          <w:sz w:val="24"/>
          <w:szCs w:val="24"/>
        </w:rPr>
      </w:pPr>
    </w:p>
    <w:p w:rsidR="00504C47" w:rsidRPr="002E7D31" w:rsidRDefault="00504C47" w:rsidP="00504C47">
      <w:pPr>
        <w:rPr>
          <w:sz w:val="24"/>
          <w:szCs w:val="24"/>
        </w:rPr>
      </w:pPr>
    </w:p>
    <w:p w:rsidR="00504C47" w:rsidRPr="002E7D31" w:rsidRDefault="00504C47" w:rsidP="00504C47">
      <w:pPr>
        <w:rPr>
          <w:sz w:val="24"/>
          <w:szCs w:val="24"/>
        </w:rPr>
      </w:pPr>
    </w:p>
    <w:p w:rsidR="00504C47" w:rsidRPr="002E7D31" w:rsidRDefault="00504C47" w:rsidP="00504C47">
      <w:pPr>
        <w:rPr>
          <w:sz w:val="24"/>
          <w:szCs w:val="24"/>
        </w:rPr>
      </w:pPr>
    </w:p>
    <w:p w:rsidR="00504C47" w:rsidRPr="002E7D31" w:rsidRDefault="00504C47" w:rsidP="00504C47">
      <w:pPr>
        <w:rPr>
          <w:sz w:val="24"/>
          <w:szCs w:val="24"/>
        </w:rPr>
      </w:pPr>
    </w:p>
    <w:p w:rsidR="00504C47" w:rsidRPr="002E7D31" w:rsidRDefault="00504C47" w:rsidP="00504C47">
      <w:pPr>
        <w:rPr>
          <w:sz w:val="24"/>
          <w:szCs w:val="24"/>
        </w:rPr>
      </w:pPr>
    </w:p>
    <w:p w:rsidR="00504C47" w:rsidRPr="002E7D31" w:rsidRDefault="00504C47" w:rsidP="00504C47">
      <w:pPr>
        <w:rPr>
          <w:sz w:val="24"/>
          <w:szCs w:val="24"/>
        </w:rPr>
      </w:pPr>
    </w:p>
    <w:p w:rsidR="00504C47" w:rsidRDefault="00504C47" w:rsidP="00504C47">
      <w:pPr>
        <w:tabs>
          <w:tab w:val="left" w:pos="2565"/>
        </w:tabs>
        <w:rPr>
          <w:sz w:val="24"/>
          <w:szCs w:val="24"/>
        </w:rPr>
      </w:pPr>
    </w:p>
    <w:p w:rsidR="00504C47" w:rsidRDefault="00504C47" w:rsidP="00504C47">
      <w:pPr>
        <w:tabs>
          <w:tab w:val="left" w:pos="2565"/>
        </w:tabs>
        <w:rPr>
          <w:sz w:val="24"/>
          <w:szCs w:val="24"/>
        </w:rPr>
      </w:pPr>
    </w:p>
    <w:p w:rsidR="00504C47" w:rsidRDefault="00504C47" w:rsidP="00504C47">
      <w:pPr>
        <w:tabs>
          <w:tab w:val="left" w:pos="2565"/>
        </w:tabs>
        <w:jc w:val="center"/>
        <w:rPr>
          <w:b/>
          <w:sz w:val="24"/>
          <w:szCs w:val="24"/>
        </w:rPr>
      </w:pPr>
      <w:r w:rsidRPr="008444D2">
        <w:rPr>
          <w:b/>
          <w:sz w:val="24"/>
          <w:szCs w:val="24"/>
        </w:rPr>
        <w:t>[Manter Cartão]</w:t>
      </w:r>
    </w:p>
    <w:p w:rsidR="00504C47" w:rsidRPr="008444D2" w:rsidRDefault="00504C47" w:rsidP="00504C47">
      <w:pPr>
        <w:shd w:val="clear" w:color="auto" w:fill="BDD6EE" w:themeFill="accent1" w:themeFillTint="66"/>
        <w:tabs>
          <w:tab w:val="left" w:pos="2565"/>
        </w:tabs>
        <w:rPr>
          <w:b/>
          <w:sz w:val="24"/>
          <w:szCs w:val="24"/>
        </w:rPr>
      </w:pPr>
      <w:r>
        <w:rPr>
          <w:b/>
          <w:sz w:val="24"/>
          <w:szCs w:val="24"/>
        </w:rPr>
        <w:t>Visão Estática</w:t>
      </w:r>
    </w:p>
    <w:p w:rsidR="00504C47" w:rsidRPr="00C50E95" w:rsidRDefault="00504C47" w:rsidP="00504C47">
      <w:pPr>
        <w:rPr>
          <w:b/>
          <w:sz w:val="24"/>
          <w:szCs w:val="24"/>
        </w:rPr>
      </w:pPr>
      <w:r>
        <w:rPr>
          <w:sz w:val="24"/>
          <w:szCs w:val="24"/>
        </w:rPr>
        <w:t>A visão estática é dada através dos diagramas de classe a seguir</w:t>
      </w:r>
      <w:r w:rsidRPr="00795259">
        <w:rPr>
          <w:b/>
          <w:sz w:val="24"/>
          <w:szCs w:val="24"/>
        </w:rPr>
        <w:t xml:space="preserve"> </w:t>
      </w:r>
    </w:p>
    <w:p w:rsidR="00504C47" w:rsidRDefault="00504C47" w:rsidP="00504C47">
      <w:pPr>
        <w:tabs>
          <w:tab w:val="left" w:pos="2565"/>
        </w:tabs>
        <w:jc w:val="center"/>
        <w:rPr>
          <w:sz w:val="24"/>
          <w:szCs w:val="24"/>
        </w:rPr>
      </w:pPr>
      <w:r w:rsidRPr="002E7D31">
        <w:rPr>
          <w:noProof/>
          <w:sz w:val="24"/>
          <w:szCs w:val="24"/>
          <w:lang w:eastAsia="pt-BR"/>
        </w:rPr>
        <w:lastRenderedPageBreak/>
        <w:drawing>
          <wp:inline distT="0" distB="0" distL="0" distR="0" wp14:anchorId="7E269132" wp14:editId="289D26CC">
            <wp:extent cx="5400040" cy="2227580"/>
            <wp:effectExtent l="0" t="0" r="0" b="127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2227580"/>
                    </a:xfrm>
                    <a:prstGeom prst="rect">
                      <a:avLst/>
                    </a:prstGeom>
                  </pic:spPr>
                </pic:pic>
              </a:graphicData>
            </a:graphic>
          </wp:inline>
        </w:drawing>
      </w:r>
    </w:p>
    <w:p w:rsidR="00504C47" w:rsidRDefault="00504C47" w:rsidP="00504C47">
      <w:pPr>
        <w:shd w:val="clear" w:color="auto" w:fill="BDD6EE" w:themeFill="accent1" w:themeFillTint="66"/>
        <w:rPr>
          <w:b/>
          <w:sz w:val="24"/>
          <w:szCs w:val="24"/>
        </w:rPr>
      </w:pPr>
      <w:r w:rsidRPr="00C50E95">
        <w:rPr>
          <w:b/>
          <w:sz w:val="24"/>
          <w:szCs w:val="24"/>
        </w:rPr>
        <w:t>Visão Dinâmica</w:t>
      </w:r>
    </w:p>
    <w:p w:rsidR="00504C47" w:rsidRDefault="00504C47" w:rsidP="00504C47">
      <w:pPr>
        <w:rPr>
          <w:sz w:val="24"/>
          <w:szCs w:val="24"/>
        </w:rPr>
      </w:pPr>
      <w:r>
        <w:rPr>
          <w:sz w:val="24"/>
          <w:szCs w:val="24"/>
        </w:rPr>
        <w:t>A visão dinâmica é dada através do diagrama de sequência a seguir (Fluxo Principal)</w:t>
      </w:r>
      <w:r w:rsidRPr="00C50E95">
        <w:rPr>
          <w:noProof/>
          <w:sz w:val="24"/>
          <w:szCs w:val="24"/>
          <w:lang w:eastAsia="pt-BR"/>
        </w:rPr>
        <w:drawing>
          <wp:anchor distT="0" distB="0" distL="114300" distR="114300" simplePos="0" relativeHeight="251667456" behindDoc="1" locked="0" layoutInCell="1" allowOverlap="1" wp14:anchorId="2FE62EDC" wp14:editId="2CA08417">
            <wp:simplePos x="0" y="0"/>
            <wp:positionH relativeFrom="margin">
              <wp:align>right</wp:align>
            </wp:positionH>
            <wp:positionV relativeFrom="paragraph">
              <wp:posOffset>405765</wp:posOffset>
            </wp:positionV>
            <wp:extent cx="5400040" cy="2839085"/>
            <wp:effectExtent l="0" t="0" r="0" b="0"/>
            <wp:wrapNone/>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400040" cy="2839085"/>
                    </a:xfrm>
                    <a:prstGeom prst="rect">
                      <a:avLst/>
                    </a:prstGeom>
                  </pic:spPr>
                </pic:pic>
              </a:graphicData>
            </a:graphic>
          </wp:anchor>
        </w:drawing>
      </w:r>
    </w:p>
    <w:p w:rsidR="00504C47" w:rsidRPr="00D95AA4" w:rsidRDefault="00504C47" w:rsidP="00504C47">
      <w:pPr>
        <w:rPr>
          <w:sz w:val="24"/>
          <w:szCs w:val="24"/>
        </w:rPr>
      </w:pPr>
    </w:p>
    <w:p w:rsidR="00504C47" w:rsidRPr="00D95AA4" w:rsidRDefault="00504C47" w:rsidP="00504C47">
      <w:pPr>
        <w:rPr>
          <w:sz w:val="24"/>
          <w:szCs w:val="24"/>
        </w:rPr>
      </w:pPr>
    </w:p>
    <w:p w:rsidR="00504C47" w:rsidRPr="00D95AA4" w:rsidRDefault="00504C47" w:rsidP="00504C47">
      <w:pPr>
        <w:rPr>
          <w:sz w:val="24"/>
          <w:szCs w:val="24"/>
        </w:rPr>
      </w:pPr>
    </w:p>
    <w:p w:rsidR="00504C47" w:rsidRPr="00D95AA4" w:rsidRDefault="00504C47" w:rsidP="00504C47">
      <w:pPr>
        <w:rPr>
          <w:sz w:val="24"/>
          <w:szCs w:val="24"/>
        </w:rPr>
      </w:pPr>
    </w:p>
    <w:p w:rsidR="00504C47" w:rsidRPr="00D95AA4" w:rsidRDefault="00504C47" w:rsidP="00504C47">
      <w:pPr>
        <w:rPr>
          <w:sz w:val="24"/>
          <w:szCs w:val="24"/>
        </w:rPr>
      </w:pPr>
    </w:p>
    <w:p w:rsidR="00504C47" w:rsidRPr="00D95AA4" w:rsidRDefault="00504C47" w:rsidP="00504C47">
      <w:pPr>
        <w:rPr>
          <w:sz w:val="24"/>
          <w:szCs w:val="24"/>
        </w:rPr>
      </w:pPr>
    </w:p>
    <w:p w:rsidR="00504C47" w:rsidRPr="00D95AA4" w:rsidRDefault="00504C47" w:rsidP="00504C47">
      <w:pPr>
        <w:rPr>
          <w:sz w:val="24"/>
          <w:szCs w:val="24"/>
        </w:rPr>
      </w:pPr>
    </w:p>
    <w:p w:rsidR="00504C47" w:rsidRPr="00D95AA4" w:rsidRDefault="00504C47" w:rsidP="00504C47">
      <w:pPr>
        <w:rPr>
          <w:sz w:val="24"/>
          <w:szCs w:val="24"/>
        </w:rPr>
      </w:pPr>
    </w:p>
    <w:p w:rsidR="00504C47" w:rsidRPr="00D95AA4" w:rsidRDefault="00504C47" w:rsidP="00504C47">
      <w:pPr>
        <w:rPr>
          <w:sz w:val="24"/>
          <w:szCs w:val="24"/>
        </w:rPr>
      </w:pPr>
    </w:p>
    <w:p w:rsidR="00504C47" w:rsidRPr="00D95AA4"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bookmarkStart w:id="76" w:name="_GoBack"/>
      <w:bookmarkEnd w:id="76"/>
    </w:p>
    <w:p w:rsidR="00504C47" w:rsidRDefault="00504C47" w:rsidP="00504C47">
      <w:pPr>
        <w:tabs>
          <w:tab w:val="left" w:pos="6585"/>
        </w:tabs>
        <w:jc w:val="center"/>
        <w:rPr>
          <w:b/>
          <w:sz w:val="24"/>
          <w:szCs w:val="24"/>
        </w:rPr>
      </w:pPr>
      <w:r w:rsidRPr="00D95AA4">
        <w:rPr>
          <w:b/>
          <w:sz w:val="24"/>
          <w:szCs w:val="24"/>
        </w:rPr>
        <w:lastRenderedPageBreak/>
        <w:t>[Abrir Caixa]</w:t>
      </w:r>
    </w:p>
    <w:p w:rsidR="00504C47" w:rsidRDefault="00504C47" w:rsidP="00504C47">
      <w:pPr>
        <w:shd w:val="clear" w:color="auto" w:fill="BDD6EE" w:themeFill="accent1" w:themeFillTint="66"/>
        <w:tabs>
          <w:tab w:val="left" w:pos="6585"/>
        </w:tabs>
        <w:rPr>
          <w:b/>
          <w:sz w:val="24"/>
          <w:szCs w:val="24"/>
        </w:rPr>
      </w:pPr>
      <w:r>
        <w:rPr>
          <w:b/>
          <w:sz w:val="24"/>
          <w:szCs w:val="24"/>
        </w:rPr>
        <w:t>Visão Estática</w:t>
      </w:r>
    </w:p>
    <w:p w:rsidR="00504C47" w:rsidRPr="00C50E95" w:rsidRDefault="00504C47" w:rsidP="00504C47">
      <w:pPr>
        <w:rPr>
          <w:b/>
          <w:sz w:val="24"/>
          <w:szCs w:val="24"/>
        </w:rPr>
      </w:pPr>
      <w:r w:rsidRPr="00D95AA4">
        <w:rPr>
          <w:b/>
          <w:noProof/>
          <w:sz w:val="24"/>
          <w:szCs w:val="24"/>
          <w:lang w:eastAsia="pt-BR"/>
        </w:rPr>
        <w:drawing>
          <wp:anchor distT="0" distB="0" distL="114300" distR="114300" simplePos="0" relativeHeight="251668480" behindDoc="1" locked="0" layoutInCell="1" allowOverlap="1" wp14:anchorId="24F83BDA" wp14:editId="621CD756">
            <wp:simplePos x="0" y="0"/>
            <wp:positionH relativeFrom="column">
              <wp:posOffset>34290</wp:posOffset>
            </wp:positionH>
            <wp:positionV relativeFrom="paragraph">
              <wp:posOffset>264795</wp:posOffset>
            </wp:positionV>
            <wp:extent cx="5400040" cy="3710305"/>
            <wp:effectExtent l="0" t="0" r="0" b="4445"/>
            <wp:wrapNone/>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400040" cy="3710305"/>
                    </a:xfrm>
                    <a:prstGeom prst="rect">
                      <a:avLst/>
                    </a:prstGeom>
                  </pic:spPr>
                </pic:pic>
              </a:graphicData>
            </a:graphic>
          </wp:anchor>
        </w:drawing>
      </w:r>
      <w:r>
        <w:rPr>
          <w:sz w:val="24"/>
          <w:szCs w:val="24"/>
        </w:rPr>
        <w:t>A visão estática é dada através dos diagramas de classe a seguir</w:t>
      </w:r>
      <w:r w:rsidRPr="00795259">
        <w:rPr>
          <w:b/>
          <w:sz w:val="24"/>
          <w:szCs w:val="24"/>
        </w:rPr>
        <w:t xml:space="preserve"> </w:t>
      </w:r>
    </w:p>
    <w:p w:rsidR="00504C47" w:rsidRDefault="00504C47" w:rsidP="00504C47">
      <w:pPr>
        <w:tabs>
          <w:tab w:val="left" w:pos="6585"/>
        </w:tabs>
        <w:rPr>
          <w:b/>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Default="00504C47" w:rsidP="00504C47">
      <w:pPr>
        <w:rPr>
          <w:sz w:val="24"/>
          <w:szCs w:val="24"/>
        </w:rPr>
      </w:pPr>
    </w:p>
    <w:p w:rsidR="00504C47" w:rsidRDefault="00504C47" w:rsidP="00504C47">
      <w:pPr>
        <w:shd w:val="clear" w:color="auto" w:fill="BDD6EE" w:themeFill="accent1" w:themeFillTint="66"/>
        <w:tabs>
          <w:tab w:val="left" w:pos="3615"/>
        </w:tabs>
        <w:rPr>
          <w:b/>
          <w:sz w:val="24"/>
          <w:szCs w:val="24"/>
        </w:rPr>
      </w:pPr>
      <w:r w:rsidRPr="00B73B80">
        <w:rPr>
          <w:b/>
          <w:sz w:val="24"/>
          <w:szCs w:val="24"/>
        </w:rPr>
        <w:t>Visão Dinâmica</w:t>
      </w:r>
    </w:p>
    <w:p w:rsidR="00504C47" w:rsidRDefault="00504C47" w:rsidP="00504C47">
      <w:pPr>
        <w:rPr>
          <w:sz w:val="24"/>
          <w:szCs w:val="24"/>
        </w:rPr>
      </w:pPr>
      <w:r>
        <w:rPr>
          <w:sz w:val="24"/>
          <w:szCs w:val="24"/>
        </w:rPr>
        <w:t>A visão dinâmica é dada através do diagrama de sequência a seguir (Fluxo Principal)</w:t>
      </w:r>
    </w:p>
    <w:p w:rsidR="00504C47" w:rsidRDefault="00504C47" w:rsidP="00504C47">
      <w:pPr>
        <w:rPr>
          <w:sz w:val="24"/>
          <w:szCs w:val="24"/>
        </w:rPr>
      </w:pPr>
      <w:r w:rsidRPr="008F7992">
        <w:rPr>
          <w:noProof/>
          <w:sz w:val="24"/>
          <w:szCs w:val="24"/>
          <w:lang w:eastAsia="pt-BR"/>
        </w:rPr>
        <w:drawing>
          <wp:inline distT="0" distB="0" distL="0" distR="0" wp14:anchorId="077DE07A" wp14:editId="031960D2">
            <wp:extent cx="4772025" cy="3131782"/>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73797" cy="3132945"/>
                    </a:xfrm>
                    <a:prstGeom prst="rect">
                      <a:avLst/>
                    </a:prstGeom>
                  </pic:spPr>
                </pic:pic>
              </a:graphicData>
            </a:graphic>
          </wp:inline>
        </w:drawing>
      </w:r>
    </w:p>
    <w:p w:rsidR="00504C47" w:rsidRDefault="00504C47" w:rsidP="00504C47">
      <w:pPr>
        <w:rPr>
          <w:sz w:val="24"/>
          <w:szCs w:val="24"/>
        </w:rPr>
      </w:pPr>
    </w:p>
    <w:p w:rsidR="00504C47" w:rsidRDefault="00504C47" w:rsidP="00504C47">
      <w:pPr>
        <w:rPr>
          <w:sz w:val="24"/>
          <w:szCs w:val="24"/>
        </w:rPr>
      </w:pPr>
    </w:p>
    <w:p w:rsidR="00504C47" w:rsidRPr="003B4D8A" w:rsidRDefault="00504C47" w:rsidP="00504C47">
      <w:pPr>
        <w:shd w:val="clear" w:color="auto" w:fill="BDD6EE" w:themeFill="accent1" w:themeFillTint="66"/>
        <w:rPr>
          <w:b/>
          <w:sz w:val="24"/>
          <w:szCs w:val="24"/>
        </w:rPr>
      </w:pPr>
      <w:r w:rsidRPr="003B4D8A">
        <w:rPr>
          <w:b/>
          <w:sz w:val="24"/>
          <w:szCs w:val="24"/>
        </w:rPr>
        <w:t>Visão de implantação</w:t>
      </w:r>
    </w:p>
    <w:p w:rsidR="00504C47" w:rsidRDefault="00504C47" w:rsidP="00504C47">
      <w:pPr>
        <w:rPr>
          <w:sz w:val="24"/>
          <w:szCs w:val="24"/>
        </w:rPr>
      </w:pPr>
      <w:r w:rsidRPr="008B1E49">
        <w:rPr>
          <w:sz w:val="24"/>
          <w:szCs w:val="24"/>
        </w:rPr>
        <w:t xml:space="preserve">A implantação do HMA, deverá ser realizado conforme diagrama abaixo.   </w:t>
      </w:r>
    </w:p>
    <w:p w:rsidR="00504C47" w:rsidRDefault="00504C47" w:rsidP="00504C47">
      <w:pPr>
        <w:rPr>
          <w:sz w:val="24"/>
          <w:szCs w:val="24"/>
        </w:rPr>
      </w:pPr>
      <w:r w:rsidRPr="00A55D25">
        <w:rPr>
          <w:noProof/>
          <w:sz w:val="24"/>
          <w:szCs w:val="24"/>
          <w:lang w:eastAsia="pt-BR"/>
        </w:rPr>
        <w:drawing>
          <wp:inline distT="0" distB="0" distL="0" distR="0" wp14:anchorId="7FA40A1D" wp14:editId="5324F2B9">
            <wp:extent cx="4731546" cy="415290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32131" cy="4153413"/>
                    </a:xfrm>
                    <a:prstGeom prst="rect">
                      <a:avLst/>
                    </a:prstGeom>
                  </pic:spPr>
                </pic:pic>
              </a:graphicData>
            </a:graphic>
          </wp:inline>
        </w:drawing>
      </w:r>
    </w:p>
    <w:p w:rsidR="00504C47" w:rsidRDefault="00504C47" w:rsidP="00504C47">
      <w:pPr>
        <w:tabs>
          <w:tab w:val="left" w:pos="4800"/>
        </w:tabs>
        <w:jc w:val="both"/>
        <w:rPr>
          <w:sz w:val="24"/>
          <w:szCs w:val="24"/>
        </w:rPr>
      </w:pPr>
      <w:r>
        <w:rPr>
          <w:sz w:val="24"/>
          <w:szCs w:val="24"/>
        </w:rPr>
        <w:t xml:space="preserve">Entendemos que a separação dos servidores de aplicação e banco de dados seria de grande valia, tanto pela segurança quanto pela manutenção dos mesmos. Porém, por se tratar de uma aplicação com baixa quantidade de requisições simultâneas, e pelo estabelecimento não possuir estrutura suficiente para suportar tal divisão, acreditamos que a utilização de um único servidor </w:t>
      </w:r>
      <w:proofErr w:type="spellStart"/>
      <w:r>
        <w:rPr>
          <w:sz w:val="24"/>
          <w:szCs w:val="24"/>
        </w:rPr>
        <w:t>multi-core</w:t>
      </w:r>
      <w:proofErr w:type="spellEnd"/>
      <w:r>
        <w:rPr>
          <w:sz w:val="24"/>
          <w:szCs w:val="24"/>
        </w:rPr>
        <w:t>, poderá suprir as necessidades iniciais de nosso cliente.</w:t>
      </w:r>
    </w:p>
    <w:p w:rsidR="00504C47" w:rsidRDefault="00504C47" w:rsidP="00504C47">
      <w:pPr>
        <w:shd w:val="clear" w:color="auto" w:fill="BDD6EE" w:themeFill="accent1" w:themeFillTint="66"/>
        <w:tabs>
          <w:tab w:val="left" w:pos="4800"/>
        </w:tabs>
        <w:jc w:val="both"/>
        <w:rPr>
          <w:b/>
          <w:sz w:val="24"/>
          <w:szCs w:val="24"/>
        </w:rPr>
      </w:pPr>
      <w:r w:rsidRPr="00A94CEA">
        <w:rPr>
          <w:b/>
          <w:sz w:val="24"/>
          <w:szCs w:val="24"/>
        </w:rPr>
        <w:t>Visão de Dados</w:t>
      </w:r>
    </w:p>
    <w:p w:rsidR="00504C47" w:rsidRDefault="00504C47" w:rsidP="00504C47">
      <w:pPr>
        <w:jc w:val="both"/>
        <w:rPr>
          <w:sz w:val="24"/>
          <w:szCs w:val="24"/>
        </w:rPr>
      </w:pPr>
      <w:r>
        <w:rPr>
          <w:sz w:val="24"/>
          <w:szCs w:val="24"/>
        </w:rPr>
        <w:t xml:space="preserve">Por utilizarmos a camada ENTITY, todas as classes são cópias dos objetos de banco. Por este motivo, torna-se desnecessário a diagramação de tabelas. No arquivo </w:t>
      </w:r>
      <w:proofErr w:type="spellStart"/>
      <w:r w:rsidRPr="00BF2E24">
        <w:rPr>
          <w:i/>
          <w:sz w:val="24"/>
          <w:szCs w:val="24"/>
        </w:rPr>
        <w:t>HMA_Project.juth</w:t>
      </w:r>
      <w:proofErr w:type="spellEnd"/>
      <w:r>
        <w:rPr>
          <w:i/>
          <w:sz w:val="24"/>
          <w:szCs w:val="24"/>
        </w:rPr>
        <w:t xml:space="preserve"> (em anexo), </w:t>
      </w:r>
      <w:r>
        <w:rPr>
          <w:sz w:val="24"/>
          <w:szCs w:val="24"/>
        </w:rPr>
        <w:t xml:space="preserve">a camada </w:t>
      </w:r>
      <w:proofErr w:type="spellStart"/>
      <w:r w:rsidRPr="00A94CEA">
        <w:rPr>
          <w:i/>
          <w:sz w:val="24"/>
          <w:szCs w:val="24"/>
        </w:rPr>
        <w:t>Model</w:t>
      </w:r>
      <w:proofErr w:type="spellEnd"/>
      <w:r>
        <w:rPr>
          <w:sz w:val="24"/>
          <w:szCs w:val="24"/>
        </w:rPr>
        <w:t xml:space="preserve"> está disponível para consulta.</w:t>
      </w:r>
    </w:p>
    <w:p w:rsidR="00504C47" w:rsidRDefault="00504C47" w:rsidP="00504C47">
      <w:pPr>
        <w:shd w:val="clear" w:color="auto" w:fill="BDD6EE" w:themeFill="accent1" w:themeFillTint="66"/>
        <w:jc w:val="both"/>
        <w:rPr>
          <w:b/>
          <w:sz w:val="24"/>
          <w:szCs w:val="24"/>
        </w:rPr>
      </w:pPr>
      <w:r w:rsidRPr="00D76D43">
        <w:rPr>
          <w:b/>
          <w:sz w:val="24"/>
          <w:szCs w:val="24"/>
        </w:rPr>
        <w:t>Tamanho e Performance</w:t>
      </w:r>
    </w:p>
    <w:p w:rsidR="00504C47" w:rsidRDefault="00504C47" w:rsidP="00504C47">
      <w:pPr>
        <w:jc w:val="both"/>
        <w:rPr>
          <w:sz w:val="24"/>
          <w:szCs w:val="24"/>
        </w:rPr>
      </w:pPr>
      <w:r>
        <w:rPr>
          <w:sz w:val="24"/>
          <w:szCs w:val="24"/>
        </w:rPr>
        <w:t xml:space="preserve">O sistema em sua totalidade deverá suportar 10 acessos simultâneos, sendo que em média 4 acessos serão realizados. Por não haver armazenamento de arquivos no banco de dados, a quantidade de informações </w:t>
      </w:r>
      <w:r w:rsidRPr="00E62E77">
        <w:rPr>
          <w:sz w:val="20"/>
          <w:szCs w:val="24"/>
        </w:rPr>
        <w:t>(</w:t>
      </w:r>
      <w:r w:rsidRPr="00E62E77">
        <w:rPr>
          <w:i/>
          <w:sz w:val="20"/>
          <w:szCs w:val="24"/>
        </w:rPr>
        <w:t>em sua grande maioria VARCHAR</w:t>
      </w:r>
      <w:r w:rsidRPr="00E62E77">
        <w:rPr>
          <w:sz w:val="20"/>
          <w:szCs w:val="24"/>
        </w:rPr>
        <w:t xml:space="preserve">) </w:t>
      </w:r>
      <w:r>
        <w:rPr>
          <w:sz w:val="24"/>
          <w:szCs w:val="24"/>
        </w:rPr>
        <w:t>armazenadas diariamente não possui relevância em relação a utilização do BD.</w:t>
      </w:r>
    </w:p>
    <w:p w:rsidR="00504C47" w:rsidRDefault="00504C47" w:rsidP="00504C47">
      <w:pPr>
        <w:jc w:val="both"/>
        <w:rPr>
          <w:sz w:val="24"/>
          <w:szCs w:val="24"/>
        </w:rPr>
      </w:pPr>
    </w:p>
    <w:p w:rsidR="00504C47" w:rsidRDefault="00504C47" w:rsidP="00504C47">
      <w:pPr>
        <w:shd w:val="clear" w:color="auto" w:fill="BDD6EE" w:themeFill="accent1" w:themeFillTint="66"/>
        <w:jc w:val="both"/>
        <w:rPr>
          <w:b/>
          <w:sz w:val="24"/>
          <w:szCs w:val="24"/>
        </w:rPr>
      </w:pPr>
      <w:r w:rsidRPr="00A357FB">
        <w:rPr>
          <w:b/>
          <w:sz w:val="24"/>
          <w:szCs w:val="24"/>
        </w:rPr>
        <w:lastRenderedPageBreak/>
        <w:t>Qualidade</w:t>
      </w:r>
    </w:p>
    <w:p w:rsidR="00504C47" w:rsidRDefault="00504C47" w:rsidP="00504C47">
      <w:pPr>
        <w:pStyle w:val="PargrafodaLista"/>
        <w:numPr>
          <w:ilvl w:val="0"/>
          <w:numId w:val="50"/>
        </w:numPr>
        <w:rPr>
          <w:b/>
          <w:sz w:val="24"/>
          <w:szCs w:val="24"/>
        </w:rPr>
      </w:pPr>
      <w:r w:rsidRPr="00DE7D01">
        <w:rPr>
          <w:b/>
          <w:sz w:val="24"/>
          <w:szCs w:val="24"/>
        </w:rPr>
        <w:t>Características Positivas</w:t>
      </w:r>
    </w:p>
    <w:p w:rsidR="00504C47" w:rsidRDefault="00504C47" w:rsidP="00504C47">
      <w:pPr>
        <w:pStyle w:val="PargrafodaLista"/>
        <w:numPr>
          <w:ilvl w:val="1"/>
          <w:numId w:val="50"/>
        </w:numPr>
        <w:jc w:val="both"/>
        <w:rPr>
          <w:sz w:val="24"/>
          <w:szCs w:val="24"/>
        </w:rPr>
      </w:pPr>
      <w:r>
        <w:rPr>
          <w:sz w:val="24"/>
          <w:szCs w:val="24"/>
        </w:rPr>
        <w:t>A instanciação de regras de negócio criadas diretamente em procedures favorece a manutenção da aplicação, não havendo necessidade de parar a utilização para realizar correções e/ou pequenas atualizações;</w:t>
      </w:r>
    </w:p>
    <w:p w:rsidR="00504C47" w:rsidRDefault="00504C47" w:rsidP="00504C47">
      <w:pPr>
        <w:pStyle w:val="PargrafodaLista"/>
        <w:numPr>
          <w:ilvl w:val="1"/>
          <w:numId w:val="50"/>
        </w:numPr>
        <w:jc w:val="both"/>
        <w:rPr>
          <w:sz w:val="24"/>
          <w:szCs w:val="24"/>
        </w:rPr>
      </w:pPr>
      <w:r>
        <w:rPr>
          <w:sz w:val="24"/>
          <w:szCs w:val="24"/>
        </w:rPr>
        <w:t>O desenvolvimento de ferramentas próprias também favorece caso futuramente alguma aplicação de terceiro deixe de prestar manutenção e/ou suporte;</w:t>
      </w:r>
    </w:p>
    <w:p w:rsidR="00504C47" w:rsidRDefault="00504C47" w:rsidP="00504C47">
      <w:pPr>
        <w:pStyle w:val="PargrafodaLista"/>
        <w:numPr>
          <w:ilvl w:val="1"/>
          <w:numId w:val="50"/>
        </w:numPr>
        <w:jc w:val="both"/>
        <w:rPr>
          <w:sz w:val="24"/>
          <w:szCs w:val="24"/>
        </w:rPr>
      </w:pPr>
      <w:r>
        <w:rPr>
          <w:sz w:val="24"/>
          <w:szCs w:val="24"/>
        </w:rPr>
        <w:t>O desenvolvimento de um WCF favorece o desenvolvimento para novas plataformas, não ficando restrito a apenas uma tecnologia;</w:t>
      </w:r>
    </w:p>
    <w:p w:rsidR="00504C47" w:rsidRPr="000C601D" w:rsidRDefault="00504C47" w:rsidP="00504C47">
      <w:pPr>
        <w:pStyle w:val="PargrafodaLista"/>
        <w:numPr>
          <w:ilvl w:val="0"/>
          <w:numId w:val="50"/>
        </w:numPr>
        <w:jc w:val="both"/>
        <w:rPr>
          <w:b/>
          <w:sz w:val="24"/>
          <w:szCs w:val="24"/>
        </w:rPr>
      </w:pPr>
      <w:r w:rsidRPr="000C601D">
        <w:rPr>
          <w:b/>
          <w:sz w:val="24"/>
          <w:szCs w:val="24"/>
        </w:rPr>
        <w:t>Características Negativas</w:t>
      </w:r>
    </w:p>
    <w:p w:rsidR="00504C47" w:rsidRDefault="00504C47" w:rsidP="00504C47">
      <w:pPr>
        <w:pStyle w:val="PargrafodaLista"/>
        <w:numPr>
          <w:ilvl w:val="1"/>
          <w:numId w:val="50"/>
        </w:numPr>
        <w:jc w:val="both"/>
        <w:rPr>
          <w:sz w:val="24"/>
          <w:szCs w:val="24"/>
        </w:rPr>
      </w:pPr>
      <w:r>
        <w:rPr>
          <w:sz w:val="24"/>
          <w:szCs w:val="24"/>
        </w:rPr>
        <w:t xml:space="preserve">A criação de regra de negócio em banco de dados possui um ponto negativo. A necessidade de profissionais específicos, faz com que o custo </w:t>
      </w:r>
      <w:proofErr w:type="gramStart"/>
      <w:r>
        <w:rPr>
          <w:sz w:val="24"/>
          <w:szCs w:val="24"/>
        </w:rPr>
        <w:t>de manutenção ou seja</w:t>
      </w:r>
      <w:proofErr w:type="gramEnd"/>
      <w:r>
        <w:rPr>
          <w:sz w:val="24"/>
          <w:szCs w:val="24"/>
        </w:rPr>
        <w:t xml:space="preserve"> superior de uma aplicação com toda regra em código;</w:t>
      </w:r>
    </w:p>
    <w:p w:rsidR="00504C47" w:rsidRPr="00A72F3A" w:rsidRDefault="00504C47" w:rsidP="00504C47">
      <w:pPr>
        <w:pStyle w:val="PargrafodaLista"/>
        <w:numPr>
          <w:ilvl w:val="1"/>
          <w:numId w:val="50"/>
        </w:numPr>
        <w:jc w:val="both"/>
        <w:rPr>
          <w:sz w:val="24"/>
          <w:szCs w:val="24"/>
        </w:rPr>
      </w:pPr>
      <w:r>
        <w:rPr>
          <w:sz w:val="24"/>
          <w:szCs w:val="24"/>
        </w:rPr>
        <w:t xml:space="preserve">Como os arquivos de </w:t>
      </w:r>
      <w:proofErr w:type="spellStart"/>
      <w:r>
        <w:rPr>
          <w:sz w:val="24"/>
          <w:szCs w:val="24"/>
        </w:rPr>
        <w:t>NFe</w:t>
      </w:r>
      <w:proofErr w:type="spellEnd"/>
      <w:r>
        <w:rPr>
          <w:sz w:val="24"/>
          <w:szCs w:val="24"/>
        </w:rPr>
        <w:t xml:space="preserve"> e emissão de recibos serão salvas no próprio servidor, caso haja qualquer problema no hardware de armazenamento, o risco de perda de arquivos é alto. Sendo necessário backup manual dos mesmos.</w:t>
      </w:r>
    </w:p>
    <w:p w:rsidR="00504C47" w:rsidRPr="00504C47" w:rsidRDefault="00504C47" w:rsidP="00504C47">
      <w:pPr>
        <w:tabs>
          <w:tab w:val="left" w:pos="2325"/>
        </w:tabs>
        <w:rPr>
          <w:b/>
        </w:rPr>
      </w:pPr>
    </w:p>
    <w:p w:rsidR="00914FF5" w:rsidRDefault="00914FF5" w:rsidP="00914FF5">
      <w:pPr>
        <w:pStyle w:val="PargrafodaLista"/>
        <w:tabs>
          <w:tab w:val="left" w:pos="2325"/>
        </w:tabs>
      </w:pPr>
    </w:p>
    <w:p w:rsidR="00914FF5" w:rsidRPr="00CE716C" w:rsidRDefault="00914FF5" w:rsidP="00914FF5"/>
    <w:p w:rsidR="00914FF5" w:rsidRPr="00CE716C" w:rsidRDefault="00914FF5" w:rsidP="00914FF5"/>
    <w:p w:rsidR="00914FF5" w:rsidRDefault="00914FF5" w:rsidP="00914FF5"/>
    <w:p w:rsidR="00914FF5" w:rsidRDefault="00914FF5" w:rsidP="00914FF5">
      <w:pPr>
        <w:tabs>
          <w:tab w:val="left" w:pos="1695"/>
        </w:tabs>
      </w:pPr>
      <w:r>
        <w:tab/>
      </w:r>
    </w:p>
    <w:p w:rsidR="00914FF5" w:rsidRPr="00CE716C" w:rsidRDefault="00914FF5" w:rsidP="00914FF5">
      <w:pPr>
        <w:pStyle w:val="PargrafodaLista"/>
        <w:tabs>
          <w:tab w:val="left" w:pos="1695"/>
        </w:tabs>
        <w:ind w:left="1440"/>
      </w:pPr>
    </w:p>
    <w:p w:rsidR="00914FF5" w:rsidRPr="00B6127A" w:rsidRDefault="00914FF5" w:rsidP="0089704C">
      <w:pPr>
        <w:tabs>
          <w:tab w:val="left" w:pos="1590"/>
        </w:tabs>
        <w:rPr>
          <w:rFonts w:ascii="Arial" w:hAnsi="Arial" w:cs="Arial"/>
          <w:b/>
          <w:sz w:val="26"/>
        </w:rPr>
      </w:pPr>
    </w:p>
    <w:p w:rsidR="0089704C" w:rsidRPr="00CE716C" w:rsidRDefault="0089704C" w:rsidP="0089704C">
      <w:pPr>
        <w:pStyle w:val="PargrafodaLista"/>
        <w:tabs>
          <w:tab w:val="left" w:pos="1695"/>
        </w:tabs>
        <w:ind w:left="1440"/>
      </w:pPr>
    </w:p>
    <w:p w:rsidR="0089704C" w:rsidRPr="00CE716C" w:rsidRDefault="0089704C" w:rsidP="0089704C">
      <w:pPr>
        <w:pStyle w:val="PargrafodaLista"/>
        <w:tabs>
          <w:tab w:val="left" w:pos="1695"/>
        </w:tabs>
        <w:ind w:left="1440"/>
      </w:pPr>
    </w:p>
    <w:p w:rsidR="0089704C" w:rsidRDefault="0089704C" w:rsidP="0089704C">
      <w:pPr>
        <w:pStyle w:val="PSDS-CorpodeTexto"/>
        <w:spacing w:before="60"/>
        <w:jc w:val="both"/>
        <w:rPr>
          <w:b/>
          <w:sz w:val="26"/>
        </w:rPr>
      </w:pPr>
    </w:p>
    <w:sectPr w:rsidR="0089704C" w:rsidSect="00D50F9E">
      <w:footerReference w:type="default" r:id="rId8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0305" w:rsidRDefault="00A70305" w:rsidP="00A56BAF">
      <w:pPr>
        <w:spacing w:after="0" w:line="240" w:lineRule="auto"/>
      </w:pPr>
      <w:r>
        <w:separator/>
      </w:r>
    </w:p>
  </w:endnote>
  <w:endnote w:type="continuationSeparator" w:id="0">
    <w:p w:rsidR="00A70305" w:rsidRDefault="00A70305" w:rsidP="00A56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4017412"/>
      <w:docPartObj>
        <w:docPartGallery w:val="Page Numbers (Bottom of Page)"/>
        <w:docPartUnique/>
      </w:docPartObj>
    </w:sdtPr>
    <w:sdtEndPr/>
    <w:sdtContent>
      <w:p w:rsidR="00D50F9E" w:rsidRDefault="00D50F9E">
        <w:pPr>
          <w:pStyle w:val="Rodap"/>
          <w:jc w:val="right"/>
        </w:pPr>
        <w:r>
          <w:fldChar w:fldCharType="begin"/>
        </w:r>
        <w:r>
          <w:instrText>PAGE   \* MERGEFORMAT</w:instrText>
        </w:r>
        <w:r>
          <w:fldChar w:fldCharType="separate"/>
        </w:r>
        <w:r w:rsidR="00504C47">
          <w:rPr>
            <w:noProof/>
          </w:rPr>
          <w:t>89</w:t>
        </w:r>
        <w:r>
          <w:fldChar w:fldCharType="end"/>
        </w:r>
      </w:p>
    </w:sdtContent>
  </w:sdt>
  <w:p w:rsidR="00D50F9E" w:rsidRDefault="00D50F9E">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0305" w:rsidRDefault="00A70305" w:rsidP="00A56BAF">
      <w:pPr>
        <w:spacing w:after="0" w:line="240" w:lineRule="auto"/>
      </w:pPr>
      <w:r>
        <w:separator/>
      </w:r>
    </w:p>
  </w:footnote>
  <w:footnote w:type="continuationSeparator" w:id="0">
    <w:p w:rsidR="00A70305" w:rsidRDefault="00A70305" w:rsidP="00A56B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pStyle w:val="PSDS-MarcadoresNivel1"/>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3403"/>
        </w:tabs>
        <w:ind w:left="3403" w:firstLine="0"/>
      </w:pPr>
    </w:lvl>
    <w:lvl w:ilvl="3">
      <w:start w:val="1"/>
      <w:numFmt w:val="decimal"/>
      <w:suff w:val="nothing"/>
      <w:lvlText w:val="%1.%2.%3.%4."/>
      <w:lvlJc w:val="left"/>
      <w:pPr>
        <w:tabs>
          <w:tab w:val="num" w:pos="0"/>
        </w:tabs>
        <w:ind w:left="0" w:firstLine="0"/>
      </w:pPr>
      <w:rPr>
        <w:rFonts w:ascii="Arial" w:hAnsi="Arial"/>
        <w:b/>
        <w:i w:val="0"/>
        <w:color w:val="auto"/>
        <w:sz w:val="24"/>
      </w:r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1" w15:restartNumberingAfterBreak="0">
    <w:nsid w:val="00000002"/>
    <w:multiLevelType w:val="multilevel"/>
    <w:tmpl w:val="00000002"/>
    <w:name w:val="WW8Num2"/>
    <w:lvl w:ilvl="0">
      <w:start w:val="4"/>
      <w:numFmt w:val="decimal"/>
      <w:pStyle w:val="PSDS-MarcadoresNivel3"/>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0"/>
        </w:tabs>
        <w:ind w:left="0" w:firstLine="0"/>
      </w:pPr>
    </w:lvl>
    <w:lvl w:ilvl="3">
      <w:start w:val="1"/>
      <w:numFmt w:val="decimal"/>
      <w:suff w:val="nothing"/>
      <w:lvlText w:val="%1.%2.%3.%4"/>
      <w:lvlJc w:val="left"/>
      <w:pPr>
        <w:tabs>
          <w:tab w:val="num" w:pos="0"/>
        </w:tabs>
        <w:ind w:left="0" w:firstLine="0"/>
      </w:p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2" w15:restartNumberingAfterBreak="0">
    <w:nsid w:val="00000004"/>
    <w:multiLevelType w:val="multilevel"/>
    <w:tmpl w:val="00000004"/>
    <w:name w:val="WW8Num4"/>
    <w:lvl w:ilvl="0">
      <w:start w:val="1"/>
      <w:numFmt w:val="decimal"/>
      <w:pStyle w:val="PSDS-MarcadoresNivel2"/>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0"/>
        </w:tabs>
        <w:ind w:left="0" w:firstLine="0"/>
      </w:pPr>
    </w:lvl>
    <w:lvl w:ilvl="3">
      <w:start w:val="1"/>
      <w:numFmt w:val="decimal"/>
      <w:suff w:val="nothing"/>
      <w:lvlText w:val="%1.%2.%3.%4."/>
      <w:lvlJc w:val="left"/>
      <w:pPr>
        <w:tabs>
          <w:tab w:val="num" w:pos="0"/>
        </w:tabs>
        <w:ind w:left="0" w:firstLine="0"/>
      </w:pPr>
      <w:rPr>
        <w:rFonts w:ascii="Arial" w:hAnsi="Arial"/>
        <w:b/>
        <w:i w:val="0"/>
        <w:color w:val="auto"/>
        <w:sz w:val="24"/>
      </w:r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3" w15:restartNumberingAfterBreak="0">
    <w:nsid w:val="07A74CD7"/>
    <w:multiLevelType w:val="hybridMultilevel"/>
    <w:tmpl w:val="2900471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 w15:restartNumberingAfterBreak="0">
    <w:nsid w:val="09617F7B"/>
    <w:multiLevelType w:val="hybridMultilevel"/>
    <w:tmpl w:val="E040765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5" w15:restartNumberingAfterBreak="0">
    <w:nsid w:val="0A465B66"/>
    <w:multiLevelType w:val="hybridMultilevel"/>
    <w:tmpl w:val="3FF4F6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2E91E99"/>
    <w:multiLevelType w:val="hybridMultilevel"/>
    <w:tmpl w:val="5D0AAA7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6FC6C55"/>
    <w:multiLevelType w:val="hybridMultilevel"/>
    <w:tmpl w:val="8012CD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7571420"/>
    <w:multiLevelType w:val="hybridMultilevel"/>
    <w:tmpl w:val="9A2C013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DF27FC5"/>
    <w:multiLevelType w:val="hybridMultilevel"/>
    <w:tmpl w:val="1E5E6B9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15:restartNumberingAfterBreak="0">
    <w:nsid w:val="1FD7364D"/>
    <w:multiLevelType w:val="hybridMultilevel"/>
    <w:tmpl w:val="4B544198"/>
    <w:lvl w:ilvl="0" w:tplc="04160001">
      <w:start w:val="1"/>
      <w:numFmt w:val="bullet"/>
      <w:lvlText w:val=""/>
      <w:lvlJc w:val="left"/>
      <w:pPr>
        <w:ind w:left="765" w:hanging="360"/>
      </w:pPr>
      <w:rPr>
        <w:rFonts w:ascii="Symbol" w:hAnsi="Symbol" w:hint="default"/>
      </w:rPr>
    </w:lvl>
    <w:lvl w:ilvl="1" w:tplc="04160003">
      <w:start w:val="1"/>
      <w:numFmt w:val="bullet"/>
      <w:lvlText w:val="o"/>
      <w:lvlJc w:val="left"/>
      <w:pPr>
        <w:ind w:left="1485" w:hanging="360"/>
      </w:pPr>
      <w:rPr>
        <w:rFonts w:ascii="Courier New" w:hAnsi="Courier New" w:cs="Courier New" w:hint="default"/>
      </w:rPr>
    </w:lvl>
    <w:lvl w:ilvl="2" w:tplc="04160005" w:tentative="1">
      <w:start w:val="1"/>
      <w:numFmt w:val="bullet"/>
      <w:lvlText w:val=""/>
      <w:lvlJc w:val="left"/>
      <w:pPr>
        <w:ind w:left="2205" w:hanging="360"/>
      </w:pPr>
      <w:rPr>
        <w:rFonts w:ascii="Wingdings" w:hAnsi="Wingdings" w:hint="default"/>
      </w:rPr>
    </w:lvl>
    <w:lvl w:ilvl="3" w:tplc="04160001" w:tentative="1">
      <w:start w:val="1"/>
      <w:numFmt w:val="bullet"/>
      <w:lvlText w:val=""/>
      <w:lvlJc w:val="left"/>
      <w:pPr>
        <w:ind w:left="2925" w:hanging="360"/>
      </w:pPr>
      <w:rPr>
        <w:rFonts w:ascii="Symbol" w:hAnsi="Symbol" w:hint="default"/>
      </w:rPr>
    </w:lvl>
    <w:lvl w:ilvl="4" w:tplc="04160003" w:tentative="1">
      <w:start w:val="1"/>
      <w:numFmt w:val="bullet"/>
      <w:lvlText w:val="o"/>
      <w:lvlJc w:val="left"/>
      <w:pPr>
        <w:ind w:left="3645" w:hanging="360"/>
      </w:pPr>
      <w:rPr>
        <w:rFonts w:ascii="Courier New" w:hAnsi="Courier New" w:cs="Courier New" w:hint="default"/>
      </w:rPr>
    </w:lvl>
    <w:lvl w:ilvl="5" w:tplc="04160005" w:tentative="1">
      <w:start w:val="1"/>
      <w:numFmt w:val="bullet"/>
      <w:lvlText w:val=""/>
      <w:lvlJc w:val="left"/>
      <w:pPr>
        <w:ind w:left="4365" w:hanging="360"/>
      </w:pPr>
      <w:rPr>
        <w:rFonts w:ascii="Wingdings" w:hAnsi="Wingdings" w:hint="default"/>
      </w:rPr>
    </w:lvl>
    <w:lvl w:ilvl="6" w:tplc="04160001" w:tentative="1">
      <w:start w:val="1"/>
      <w:numFmt w:val="bullet"/>
      <w:lvlText w:val=""/>
      <w:lvlJc w:val="left"/>
      <w:pPr>
        <w:ind w:left="5085" w:hanging="360"/>
      </w:pPr>
      <w:rPr>
        <w:rFonts w:ascii="Symbol" w:hAnsi="Symbol" w:hint="default"/>
      </w:rPr>
    </w:lvl>
    <w:lvl w:ilvl="7" w:tplc="04160003" w:tentative="1">
      <w:start w:val="1"/>
      <w:numFmt w:val="bullet"/>
      <w:lvlText w:val="o"/>
      <w:lvlJc w:val="left"/>
      <w:pPr>
        <w:ind w:left="5805" w:hanging="360"/>
      </w:pPr>
      <w:rPr>
        <w:rFonts w:ascii="Courier New" w:hAnsi="Courier New" w:cs="Courier New" w:hint="default"/>
      </w:rPr>
    </w:lvl>
    <w:lvl w:ilvl="8" w:tplc="04160005" w:tentative="1">
      <w:start w:val="1"/>
      <w:numFmt w:val="bullet"/>
      <w:lvlText w:val=""/>
      <w:lvlJc w:val="left"/>
      <w:pPr>
        <w:ind w:left="6525" w:hanging="360"/>
      </w:pPr>
      <w:rPr>
        <w:rFonts w:ascii="Wingdings" w:hAnsi="Wingdings" w:hint="default"/>
      </w:rPr>
    </w:lvl>
  </w:abstractNum>
  <w:abstractNum w:abstractNumId="11" w15:restartNumberingAfterBreak="0">
    <w:nsid w:val="220B3A07"/>
    <w:multiLevelType w:val="hybridMultilevel"/>
    <w:tmpl w:val="5596E1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55C7E74"/>
    <w:multiLevelType w:val="hybridMultilevel"/>
    <w:tmpl w:val="DAA45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5C835E0"/>
    <w:multiLevelType w:val="hybridMultilevel"/>
    <w:tmpl w:val="09660D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7B4500F"/>
    <w:multiLevelType w:val="hybridMultilevel"/>
    <w:tmpl w:val="2E140FC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5" w15:restartNumberingAfterBreak="0">
    <w:nsid w:val="28341EA3"/>
    <w:multiLevelType w:val="hybridMultilevel"/>
    <w:tmpl w:val="282208AA"/>
    <w:lvl w:ilvl="0" w:tplc="04160003">
      <w:start w:val="1"/>
      <w:numFmt w:val="bullet"/>
      <w:lvlText w:val="o"/>
      <w:lvlJc w:val="left"/>
      <w:pPr>
        <w:ind w:left="1287" w:hanging="360"/>
      </w:pPr>
      <w:rPr>
        <w:rFonts w:ascii="Courier New" w:hAnsi="Courier New" w:cs="Courier New"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2AE708D2"/>
    <w:multiLevelType w:val="hybridMultilevel"/>
    <w:tmpl w:val="253493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D8044AB"/>
    <w:multiLevelType w:val="hybridMultilevel"/>
    <w:tmpl w:val="2128461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2EC86DA5"/>
    <w:multiLevelType w:val="hybridMultilevel"/>
    <w:tmpl w:val="FFBA20A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1037C91"/>
    <w:multiLevelType w:val="hybridMultilevel"/>
    <w:tmpl w:val="4548527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32117883"/>
    <w:multiLevelType w:val="hybridMultilevel"/>
    <w:tmpl w:val="35962AE0"/>
    <w:lvl w:ilvl="0" w:tplc="04160003">
      <w:start w:val="1"/>
      <w:numFmt w:val="bullet"/>
      <w:lvlText w:val="o"/>
      <w:lvlJc w:val="left"/>
      <w:pPr>
        <w:ind w:left="1287" w:hanging="360"/>
      </w:pPr>
      <w:rPr>
        <w:rFonts w:ascii="Courier New" w:hAnsi="Courier New" w:cs="Courier New"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1" w15:restartNumberingAfterBreak="0">
    <w:nsid w:val="33CB410A"/>
    <w:multiLevelType w:val="hybridMultilevel"/>
    <w:tmpl w:val="848EE3A0"/>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3678615C"/>
    <w:multiLevelType w:val="hybridMultilevel"/>
    <w:tmpl w:val="9E0836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378C22D5"/>
    <w:multiLevelType w:val="hybridMultilevel"/>
    <w:tmpl w:val="185AA6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381C50A6"/>
    <w:multiLevelType w:val="hybridMultilevel"/>
    <w:tmpl w:val="55307ED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98F5A23"/>
    <w:multiLevelType w:val="hybridMultilevel"/>
    <w:tmpl w:val="6718A1A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6" w15:restartNumberingAfterBreak="0">
    <w:nsid w:val="3B9D47D0"/>
    <w:multiLevelType w:val="hybridMultilevel"/>
    <w:tmpl w:val="99EC75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40D8602B"/>
    <w:multiLevelType w:val="hybridMultilevel"/>
    <w:tmpl w:val="43F697D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8" w15:restartNumberingAfterBreak="0">
    <w:nsid w:val="424B7D00"/>
    <w:multiLevelType w:val="hybridMultilevel"/>
    <w:tmpl w:val="A1907F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44400F3F"/>
    <w:multiLevelType w:val="hybridMultilevel"/>
    <w:tmpl w:val="3F945A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7317967"/>
    <w:multiLevelType w:val="hybridMultilevel"/>
    <w:tmpl w:val="9230C7F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489F3494"/>
    <w:multiLevelType w:val="hybridMultilevel"/>
    <w:tmpl w:val="8CF4E8B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4DD47FA5"/>
    <w:multiLevelType w:val="hybridMultilevel"/>
    <w:tmpl w:val="4EF69D2C"/>
    <w:lvl w:ilvl="0" w:tplc="69DC9D6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4F1B0205"/>
    <w:multiLevelType w:val="hybridMultilevel"/>
    <w:tmpl w:val="75048722"/>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4" w15:restartNumberingAfterBreak="0">
    <w:nsid w:val="565B3A2F"/>
    <w:multiLevelType w:val="hybridMultilevel"/>
    <w:tmpl w:val="9A6EEA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57C86F5B"/>
    <w:multiLevelType w:val="hybridMultilevel"/>
    <w:tmpl w:val="80C0E664"/>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6" w15:restartNumberingAfterBreak="0">
    <w:nsid w:val="581601D0"/>
    <w:multiLevelType w:val="hybridMultilevel"/>
    <w:tmpl w:val="7AF464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5AC570DD"/>
    <w:multiLevelType w:val="hybridMultilevel"/>
    <w:tmpl w:val="E65AB2A0"/>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8" w15:restartNumberingAfterBreak="0">
    <w:nsid w:val="5E6A4DD4"/>
    <w:multiLevelType w:val="hybridMultilevel"/>
    <w:tmpl w:val="29F8525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9" w15:restartNumberingAfterBreak="0">
    <w:nsid w:val="63645178"/>
    <w:multiLevelType w:val="hybridMultilevel"/>
    <w:tmpl w:val="5C2A25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65983EFF"/>
    <w:multiLevelType w:val="hybridMultilevel"/>
    <w:tmpl w:val="8F7AB0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67AA3E34"/>
    <w:multiLevelType w:val="hybridMultilevel"/>
    <w:tmpl w:val="00AAFC5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2" w15:restartNumberingAfterBreak="0">
    <w:nsid w:val="68C16F02"/>
    <w:multiLevelType w:val="hybridMultilevel"/>
    <w:tmpl w:val="0026FF6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3" w15:restartNumberingAfterBreak="0">
    <w:nsid w:val="693E3BA7"/>
    <w:multiLevelType w:val="hybridMultilevel"/>
    <w:tmpl w:val="81DC47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4" w15:restartNumberingAfterBreak="0">
    <w:nsid w:val="6BCE1298"/>
    <w:multiLevelType w:val="hybridMultilevel"/>
    <w:tmpl w:val="FC7491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5" w15:restartNumberingAfterBreak="0">
    <w:nsid w:val="72F85653"/>
    <w:multiLevelType w:val="hybridMultilevel"/>
    <w:tmpl w:val="AAA4D87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15:restartNumberingAfterBreak="0">
    <w:nsid w:val="7869255C"/>
    <w:multiLevelType w:val="hybridMultilevel"/>
    <w:tmpl w:val="0A92D0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7B303EFE"/>
    <w:multiLevelType w:val="hybridMultilevel"/>
    <w:tmpl w:val="9D5EA16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15:restartNumberingAfterBreak="0">
    <w:nsid w:val="7D1025BF"/>
    <w:multiLevelType w:val="hybridMultilevel"/>
    <w:tmpl w:val="30E648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9" w15:restartNumberingAfterBreak="0">
    <w:nsid w:val="7E223806"/>
    <w:multiLevelType w:val="hybridMultilevel"/>
    <w:tmpl w:val="175A51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2"/>
  </w:num>
  <w:num w:numId="2">
    <w:abstractNumId w:val="9"/>
  </w:num>
  <w:num w:numId="3">
    <w:abstractNumId w:val="35"/>
  </w:num>
  <w:num w:numId="4">
    <w:abstractNumId w:val="43"/>
  </w:num>
  <w:num w:numId="5">
    <w:abstractNumId w:val="41"/>
  </w:num>
  <w:num w:numId="6">
    <w:abstractNumId w:val="23"/>
  </w:num>
  <w:num w:numId="7">
    <w:abstractNumId w:val="27"/>
  </w:num>
  <w:num w:numId="8">
    <w:abstractNumId w:val="38"/>
  </w:num>
  <w:num w:numId="9">
    <w:abstractNumId w:val="25"/>
  </w:num>
  <w:num w:numId="10">
    <w:abstractNumId w:val="3"/>
  </w:num>
  <w:num w:numId="11">
    <w:abstractNumId w:val="14"/>
  </w:num>
  <w:num w:numId="12">
    <w:abstractNumId w:val="18"/>
  </w:num>
  <w:num w:numId="13">
    <w:abstractNumId w:val="31"/>
  </w:num>
  <w:num w:numId="14">
    <w:abstractNumId w:val="10"/>
  </w:num>
  <w:num w:numId="15">
    <w:abstractNumId w:val="17"/>
  </w:num>
  <w:num w:numId="16">
    <w:abstractNumId w:val="47"/>
  </w:num>
  <w:num w:numId="17">
    <w:abstractNumId w:val="30"/>
  </w:num>
  <w:num w:numId="18">
    <w:abstractNumId w:val="46"/>
  </w:num>
  <w:num w:numId="19">
    <w:abstractNumId w:val="37"/>
  </w:num>
  <w:num w:numId="20">
    <w:abstractNumId w:val="4"/>
  </w:num>
  <w:num w:numId="21">
    <w:abstractNumId w:val="19"/>
  </w:num>
  <w:num w:numId="22">
    <w:abstractNumId w:val="34"/>
  </w:num>
  <w:num w:numId="23">
    <w:abstractNumId w:val="32"/>
  </w:num>
  <w:num w:numId="24">
    <w:abstractNumId w:val="29"/>
  </w:num>
  <w:num w:numId="25">
    <w:abstractNumId w:val="22"/>
  </w:num>
  <w:num w:numId="26">
    <w:abstractNumId w:val="16"/>
  </w:num>
  <w:num w:numId="27">
    <w:abstractNumId w:val="13"/>
  </w:num>
  <w:num w:numId="28">
    <w:abstractNumId w:val="12"/>
  </w:num>
  <w:num w:numId="29">
    <w:abstractNumId w:val="21"/>
  </w:num>
  <w:num w:numId="30">
    <w:abstractNumId w:val="0"/>
  </w:num>
  <w:num w:numId="31">
    <w:abstractNumId w:val="1"/>
  </w:num>
  <w:num w:numId="32">
    <w:abstractNumId w:val="2"/>
  </w:num>
  <w:num w:numId="33">
    <w:abstractNumId w:val="33"/>
  </w:num>
  <w:num w:numId="34">
    <w:abstractNumId w:val="36"/>
  </w:num>
  <w:num w:numId="35">
    <w:abstractNumId w:val="20"/>
  </w:num>
  <w:num w:numId="36">
    <w:abstractNumId w:val="15"/>
  </w:num>
  <w:num w:numId="37">
    <w:abstractNumId w:val="40"/>
  </w:num>
  <w:num w:numId="38">
    <w:abstractNumId w:val="49"/>
  </w:num>
  <w:num w:numId="39">
    <w:abstractNumId w:val="8"/>
  </w:num>
  <w:num w:numId="40">
    <w:abstractNumId w:val="48"/>
  </w:num>
  <w:num w:numId="41">
    <w:abstractNumId w:val="26"/>
  </w:num>
  <w:num w:numId="42">
    <w:abstractNumId w:val="5"/>
  </w:num>
  <w:num w:numId="43">
    <w:abstractNumId w:val="39"/>
  </w:num>
  <w:num w:numId="44">
    <w:abstractNumId w:val="44"/>
  </w:num>
  <w:num w:numId="45">
    <w:abstractNumId w:val="6"/>
  </w:num>
  <w:num w:numId="46">
    <w:abstractNumId w:val="24"/>
  </w:num>
  <w:num w:numId="47">
    <w:abstractNumId w:val="28"/>
  </w:num>
  <w:num w:numId="48">
    <w:abstractNumId w:val="7"/>
  </w:num>
  <w:num w:numId="49">
    <w:abstractNumId w:val="11"/>
  </w:num>
  <w:num w:numId="50">
    <w:abstractNumId w:val="4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E64"/>
    <w:rsid w:val="00011476"/>
    <w:rsid w:val="00031D7A"/>
    <w:rsid w:val="0003458B"/>
    <w:rsid w:val="000400EC"/>
    <w:rsid w:val="00043BF0"/>
    <w:rsid w:val="000519CC"/>
    <w:rsid w:val="00071222"/>
    <w:rsid w:val="00075C34"/>
    <w:rsid w:val="00084E25"/>
    <w:rsid w:val="00085B08"/>
    <w:rsid w:val="00091422"/>
    <w:rsid w:val="0009184B"/>
    <w:rsid w:val="0009796B"/>
    <w:rsid w:val="000A60DF"/>
    <w:rsid w:val="000A6CD7"/>
    <w:rsid w:val="000B50C0"/>
    <w:rsid w:val="000C0191"/>
    <w:rsid w:val="000C322F"/>
    <w:rsid w:val="000C4444"/>
    <w:rsid w:val="000C4B5B"/>
    <w:rsid w:val="000C4E2D"/>
    <w:rsid w:val="000F2848"/>
    <w:rsid w:val="000F3BED"/>
    <w:rsid w:val="00103E4B"/>
    <w:rsid w:val="0010562A"/>
    <w:rsid w:val="001117A6"/>
    <w:rsid w:val="00117583"/>
    <w:rsid w:val="00122C3A"/>
    <w:rsid w:val="00132821"/>
    <w:rsid w:val="00133BF9"/>
    <w:rsid w:val="00134927"/>
    <w:rsid w:val="00141939"/>
    <w:rsid w:val="00141E02"/>
    <w:rsid w:val="00145D16"/>
    <w:rsid w:val="00147EDB"/>
    <w:rsid w:val="0015508F"/>
    <w:rsid w:val="001579DD"/>
    <w:rsid w:val="00163439"/>
    <w:rsid w:val="00165AFD"/>
    <w:rsid w:val="0016603E"/>
    <w:rsid w:val="00171CA3"/>
    <w:rsid w:val="00176818"/>
    <w:rsid w:val="00185AE5"/>
    <w:rsid w:val="0018656D"/>
    <w:rsid w:val="00187379"/>
    <w:rsid w:val="00190AAD"/>
    <w:rsid w:val="001942BE"/>
    <w:rsid w:val="0019588D"/>
    <w:rsid w:val="001A257C"/>
    <w:rsid w:val="001A7078"/>
    <w:rsid w:val="001A7C06"/>
    <w:rsid w:val="001D45B4"/>
    <w:rsid w:val="001E46A9"/>
    <w:rsid w:val="001E6752"/>
    <w:rsid w:val="001F01F0"/>
    <w:rsid w:val="001F0666"/>
    <w:rsid w:val="001F5389"/>
    <w:rsid w:val="001F5553"/>
    <w:rsid w:val="002040C3"/>
    <w:rsid w:val="00213D73"/>
    <w:rsid w:val="00226168"/>
    <w:rsid w:val="00226F27"/>
    <w:rsid w:val="00233131"/>
    <w:rsid w:val="00237577"/>
    <w:rsid w:val="0024015B"/>
    <w:rsid w:val="00241AAE"/>
    <w:rsid w:val="00247793"/>
    <w:rsid w:val="00270B98"/>
    <w:rsid w:val="00276069"/>
    <w:rsid w:val="00277934"/>
    <w:rsid w:val="002825FE"/>
    <w:rsid w:val="00283623"/>
    <w:rsid w:val="00290606"/>
    <w:rsid w:val="002939B4"/>
    <w:rsid w:val="00296930"/>
    <w:rsid w:val="002B6DC8"/>
    <w:rsid w:val="002B73EE"/>
    <w:rsid w:val="002C125D"/>
    <w:rsid w:val="002C5E57"/>
    <w:rsid w:val="002C60D1"/>
    <w:rsid w:val="002D03D8"/>
    <w:rsid w:val="002D2E4D"/>
    <w:rsid w:val="002D7A5C"/>
    <w:rsid w:val="00300333"/>
    <w:rsid w:val="00300968"/>
    <w:rsid w:val="00301B13"/>
    <w:rsid w:val="003061C3"/>
    <w:rsid w:val="003065FB"/>
    <w:rsid w:val="003147F0"/>
    <w:rsid w:val="003210E0"/>
    <w:rsid w:val="00324D3D"/>
    <w:rsid w:val="00332364"/>
    <w:rsid w:val="00380A92"/>
    <w:rsid w:val="00381E64"/>
    <w:rsid w:val="00394847"/>
    <w:rsid w:val="00397267"/>
    <w:rsid w:val="003B28E7"/>
    <w:rsid w:val="003D1963"/>
    <w:rsid w:val="003D7358"/>
    <w:rsid w:val="003E4A8B"/>
    <w:rsid w:val="003E5C83"/>
    <w:rsid w:val="003F2E02"/>
    <w:rsid w:val="003F40B4"/>
    <w:rsid w:val="003F58D3"/>
    <w:rsid w:val="00401633"/>
    <w:rsid w:val="0041237A"/>
    <w:rsid w:val="00412482"/>
    <w:rsid w:val="00415CFC"/>
    <w:rsid w:val="00416586"/>
    <w:rsid w:val="0041719B"/>
    <w:rsid w:val="00420311"/>
    <w:rsid w:val="004302F4"/>
    <w:rsid w:val="0043616C"/>
    <w:rsid w:val="00442C40"/>
    <w:rsid w:val="00457B5D"/>
    <w:rsid w:val="00460503"/>
    <w:rsid w:val="00475C2C"/>
    <w:rsid w:val="00476B8E"/>
    <w:rsid w:val="00483FD0"/>
    <w:rsid w:val="00490037"/>
    <w:rsid w:val="00494357"/>
    <w:rsid w:val="004959E4"/>
    <w:rsid w:val="004A2DD3"/>
    <w:rsid w:val="004B1DBB"/>
    <w:rsid w:val="004B1DEC"/>
    <w:rsid w:val="004B2E74"/>
    <w:rsid w:val="004B6F05"/>
    <w:rsid w:val="004B73C4"/>
    <w:rsid w:val="004C06D2"/>
    <w:rsid w:val="004C2029"/>
    <w:rsid w:val="004D11D4"/>
    <w:rsid w:val="004D2AA3"/>
    <w:rsid w:val="004D4CE6"/>
    <w:rsid w:val="004E4B7C"/>
    <w:rsid w:val="004F67A4"/>
    <w:rsid w:val="005018C9"/>
    <w:rsid w:val="00501B19"/>
    <w:rsid w:val="00504C47"/>
    <w:rsid w:val="00505BA1"/>
    <w:rsid w:val="005149C3"/>
    <w:rsid w:val="00520D4F"/>
    <w:rsid w:val="00521BCD"/>
    <w:rsid w:val="00523427"/>
    <w:rsid w:val="00527030"/>
    <w:rsid w:val="00553CD1"/>
    <w:rsid w:val="005617A7"/>
    <w:rsid w:val="00567D3E"/>
    <w:rsid w:val="00570566"/>
    <w:rsid w:val="00572903"/>
    <w:rsid w:val="00573014"/>
    <w:rsid w:val="00575941"/>
    <w:rsid w:val="005767EB"/>
    <w:rsid w:val="00582BA9"/>
    <w:rsid w:val="0058359D"/>
    <w:rsid w:val="00583E80"/>
    <w:rsid w:val="00594E62"/>
    <w:rsid w:val="005A4BA9"/>
    <w:rsid w:val="005A7538"/>
    <w:rsid w:val="005B08DB"/>
    <w:rsid w:val="005B1147"/>
    <w:rsid w:val="005B1D8E"/>
    <w:rsid w:val="005B665C"/>
    <w:rsid w:val="005D2943"/>
    <w:rsid w:val="005E0537"/>
    <w:rsid w:val="005F60E2"/>
    <w:rsid w:val="00601FCD"/>
    <w:rsid w:val="00604BC6"/>
    <w:rsid w:val="00611F97"/>
    <w:rsid w:val="0061730E"/>
    <w:rsid w:val="006300BB"/>
    <w:rsid w:val="00640F70"/>
    <w:rsid w:val="00646D97"/>
    <w:rsid w:val="006530C1"/>
    <w:rsid w:val="00666740"/>
    <w:rsid w:val="00682E5C"/>
    <w:rsid w:val="00685A3B"/>
    <w:rsid w:val="006947D5"/>
    <w:rsid w:val="006A5900"/>
    <w:rsid w:val="006A62F8"/>
    <w:rsid w:val="006A6929"/>
    <w:rsid w:val="006B3F85"/>
    <w:rsid w:val="006E0272"/>
    <w:rsid w:val="006E4A36"/>
    <w:rsid w:val="006F4F8E"/>
    <w:rsid w:val="006F519E"/>
    <w:rsid w:val="006F70A6"/>
    <w:rsid w:val="00700526"/>
    <w:rsid w:val="0071252A"/>
    <w:rsid w:val="0072161D"/>
    <w:rsid w:val="00730372"/>
    <w:rsid w:val="0073166A"/>
    <w:rsid w:val="0073215C"/>
    <w:rsid w:val="00736D76"/>
    <w:rsid w:val="00743A74"/>
    <w:rsid w:val="0075335D"/>
    <w:rsid w:val="007541AD"/>
    <w:rsid w:val="007554DF"/>
    <w:rsid w:val="00766B51"/>
    <w:rsid w:val="00766F70"/>
    <w:rsid w:val="00772DD0"/>
    <w:rsid w:val="00777DCF"/>
    <w:rsid w:val="007A7E56"/>
    <w:rsid w:val="007D05B7"/>
    <w:rsid w:val="007F0731"/>
    <w:rsid w:val="007F334B"/>
    <w:rsid w:val="007F5361"/>
    <w:rsid w:val="007F660F"/>
    <w:rsid w:val="008150CD"/>
    <w:rsid w:val="008176A8"/>
    <w:rsid w:val="00822570"/>
    <w:rsid w:val="00822893"/>
    <w:rsid w:val="008243CC"/>
    <w:rsid w:val="00826D7E"/>
    <w:rsid w:val="00827841"/>
    <w:rsid w:val="00835A40"/>
    <w:rsid w:val="00836ECF"/>
    <w:rsid w:val="00841D13"/>
    <w:rsid w:val="0084382B"/>
    <w:rsid w:val="008441D5"/>
    <w:rsid w:val="00844FDA"/>
    <w:rsid w:val="008526E9"/>
    <w:rsid w:val="0085525D"/>
    <w:rsid w:val="008553E5"/>
    <w:rsid w:val="0086050C"/>
    <w:rsid w:val="00862F96"/>
    <w:rsid w:val="00877B28"/>
    <w:rsid w:val="00884411"/>
    <w:rsid w:val="00884B64"/>
    <w:rsid w:val="00887114"/>
    <w:rsid w:val="00895DE5"/>
    <w:rsid w:val="0089704C"/>
    <w:rsid w:val="00897A3B"/>
    <w:rsid w:val="008A060E"/>
    <w:rsid w:val="008A1737"/>
    <w:rsid w:val="008B133C"/>
    <w:rsid w:val="008D179F"/>
    <w:rsid w:val="008D18B4"/>
    <w:rsid w:val="008D1D83"/>
    <w:rsid w:val="008D3786"/>
    <w:rsid w:val="008D4284"/>
    <w:rsid w:val="008D68AB"/>
    <w:rsid w:val="008E218B"/>
    <w:rsid w:val="008E3A57"/>
    <w:rsid w:val="008F5663"/>
    <w:rsid w:val="008F58A5"/>
    <w:rsid w:val="008F6A31"/>
    <w:rsid w:val="008F6D69"/>
    <w:rsid w:val="00905B0D"/>
    <w:rsid w:val="0091136A"/>
    <w:rsid w:val="0091311A"/>
    <w:rsid w:val="00914FF5"/>
    <w:rsid w:val="00931C7C"/>
    <w:rsid w:val="00932DA1"/>
    <w:rsid w:val="00936A90"/>
    <w:rsid w:val="0094145D"/>
    <w:rsid w:val="00944179"/>
    <w:rsid w:val="009513CA"/>
    <w:rsid w:val="00982FA6"/>
    <w:rsid w:val="00985813"/>
    <w:rsid w:val="00990000"/>
    <w:rsid w:val="00992F2F"/>
    <w:rsid w:val="00996121"/>
    <w:rsid w:val="009A0D2F"/>
    <w:rsid w:val="009A5A70"/>
    <w:rsid w:val="009B05C8"/>
    <w:rsid w:val="009B06B4"/>
    <w:rsid w:val="009B32F7"/>
    <w:rsid w:val="009B4E7A"/>
    <w:rsid w:val="009B620F"/>
    <w:rsid w:val="009D0268"/>
    <w:rsid w:val="009D609C"/>
    <w:rsid w:val="009E2253"/>
    <w:rsid w:val="009E4471"/>
    <w:rsid w:val="009E5837"/>
    <w:rsid w:val="00A03004"/>
    <w:rsid w:val="00A05087"/>
    <w:rsid w:val="00A22A8B"/>
    <w:rsid w:val="00A33478"/>
    <w:rsid w:val="00A35B00"/>
    <w:rsid w:val="00A37A5D"/>
    <w:rsid w:val="00A428FA"/>
    <w:rsid w:val="00A53D1A"/>
    <w:rsid w:val="00A56111"/>
    <w:rsid w:val="00A56BAF"/>
    <w:rsid w:val="00A63C22"/>
    <w:rsid w:val="00A70305"/>
    <w:rsid w:val="00A7091F"/>
    <w:rsid w:val="00A71BA6"/>
    <w:rsid w:val="00A75DEE"/>
    <w:rsid w:val="00A76084"/>
    <w:rsid w:val="00A8020E"/>
    <w:rsid w:val="00A82A36"/>
    <w:rsid w:val="00A91399"/>
    <w:rsid w:val="00A94841"/>
    <w:rsid w:val="00A955F3"/>
    <w:rsid w:val="00AA55EF"/>
    <w:rsid w:val="00AA5608"/>
    <w:rsid w:val="00AA602D"/>
    <w:rsid w:val="00AB387A"/>
    <w:rsid w:val="00AB3F46"/>
    <w:rsid w:val="00AB6C6E"/>
    <w:rsid w:val="00AB7A5E"/>
    <w:rsid w:val="00AC0ECC"/>
    <w:rsid w:val="00AC125A"/>
    <w:rsid w:val="00AC1BF4"/>
    <w:rsid w:val="00AC539F"/>
    <w:rsid w:val="00AC798C"/>
    <w:rsid w:val="00AD748B"/>
    <w:rsid w:val="00AE1291"/>
    <w:rsid w:val="00AE46F7"/>
    <w:rsid w:val="00AF3833"/>
    <w:rsid w:val="00AF3E13"/>
    <w:rsid w:val="00AF4748"/>
    <w:rsid w:val="00B00485"/>
    <w:rsid w:val="00B011F0"/>
    <w:rsid w:val="00B070E0"/>
    <w:rsid w:val="00B079D1"/>
    <w:rsid w:val="00B07A66"/>
    <w:rsid w:val="00B13298"/>
    <w:rsid w:val="00B139AA"/>
    <w:rsid w:val="00B32140"/>
    <w:rsid w:val="00B34CB2"/>
    <w:rsid w:val="00B37AA4"/>
    <w:rsid w:val="00B46816"/>
    <w:rsid w:val="00B559D2"/>
    <w:rsid w:val="00B6127A"/>
    <w:rsid w:val="00B63619"/>
    <w:rsid w:val="00B67F78"/>
    <w:rsid w:val="00B97046"/>
    <w:rsid w:val="00BA2F25"/>
    <w:rsid w:val="00BB1243"/>
    <w:rsid w:val="00BC40EA"/>
    <w:rsid w:val="00BE0AE5"/>
    <w:rsid w:val="00BE217E"/>
    <w:rsid w:val="00BE53B2"/>
    <w:rsid w:val="00BE77B4"/>
    <w:rsid w:val="00BF394B"/>
    <w:rsid w:val="00BF5313"/>
    <w:rsid w:val="00BF6309"/>
    <w:rsid w:val="00BF663F"/>
    <w:rsid w:val="00C015D9"/>
    <w:rsid w:val="00C1087B"/>
    <w:rsid w:val="00C17914"/>
    <w:rsid w:val="00C30937"/>
    <w:rsid w:val="00C34A16"/>
    <w:rsid w:val="00C45B46"/>
    <w:rsid w:val="00C612EA"/>
    <w:rsid w:val="00C63077"/>
    <w:rsid w:val="00C63161"/>
    <w:rsid w:val="00C7194D"/>
    <w:rsid w:val="00C71B88"/>
    <w:rsid w:val="00C73331"/>
    <w:rsid w:val="00C812DF"/>
    <w:rsid w:val="00C86137"/>
    <w:rsid w:val="00CA2AA9"/>
    <w:rsid w:val="00CA5377"/>
    <w:rsid w:val="00CC722C"/>
    <w:rsid w:val="00CD1168"/>
    <w:rsid w:val="00CD678B"/>
    <w:rsid w:val="00CD7F0C"/>
    <w:rsid w:val="00CE1A29"/>
    <w:rsid w:val="00CE472A"/>
    <w:rsid w:val="00CE5313"/>
    <w:rsid w:val="00CE6960"/>
    <w:rsid w:val="00CF050C"/>
    <w:rsid w:val="00CF38D0"/>
    <w:rsid w:val="00CF3BAA"/>
    <w:rsid w:val="00D2765B"/>
    <w:rsid w:val="00D50F9E"/>
    <w:rsid w:val="00D51CB4"/>
    <w:rsid w:val="00D56626"/>
    <w:rsid w:val="00D600A9"/>
    <w:rsid w:val="00D619DF"/>
    <w:rsid w:val="00D61D11"/>
    <w:rsid w:val="00D62D56"/>
    <w:rsid w:val="00D67711"/>
    <w:rsid w:val="00D711E9"/>
    <w:rsid w:val="00D91E90"/>
    <w:rsid w:val="00D928ED"/>
    <w:rsid w:val="00D93393"/>
    <w:rsid w:val="00D93CF0"/>
    <w:rsid w:val="00D97FCC"/>
    <w:rsid w:val="00DA00A6"/>
    <w:rsid w:val="00DA19CD"/>
    <w:rsid w:val="00DA5156"/>
    <w:rsid w:val="00DA680F"/>
    <w:rsid w:val="00DA7D8D"/>
    <w:rsid w:val="00DC10D5"/>
    <w:rsid w:val="00DD763F"/>
    <w:rsid w:val="00DE1FAC"/>
    <w:rsid w:val="00DE4EDE"/>
    <w:rsid w:val="00DE6CC5"/>
    <w:rsid w:val="00DF089B"/>
    <w:rsid w:val="00DF2A5A"/>
    <w:rsid w:val="00E013D1"/>
    <w:rsid w:val="00E07374"/>
    <w:rsid w:val="00E1241E"/>
    <w:rsid w:val="00E16CBC"/>
    <w:rsid w:val="00E17024"/>
    <w:rsid w:val="00E36AB9"/>
    <w:rsid w:val="00E411AD"/>
    <w:rsid w:val="00E62F7B"/>
    <w:rsid w:val="00E63EDB"/>
    <w:rsid w:val="00E64F78"/>
    <w:rsid w:val="00E7215F"/>
    <w:rsid w:val="00E87E95"/>
    <w:rsid w:val="00E903F6"/>
    <w:rsid w:val="00E909C0"/>
    <w:rsid w:val="00E961E7"/>
    <w:rsid w:val="00EB0F36"/>
    <w:rsid w:val="00EB34E0"/>
    <w:rsid w:val="00EB63F0"/>
    <w:rsid w:val="00EC2E90"/>
    <w:rsid w:val="00EC4596"/>
    <w:rsid w:val="00EC70E4"/>
    <w:rsid w:val="00EC7B1E"/>
    <w:rsid w:val="00ED381C"/>
    <w:rsid w:val="00ED714E"/>
    <w:rsid w:val="00EF6FEF"/>
    <w:rsid w:val="00EF7349"/>
    <w:rsid w:val="00F206AB"/>
    <w:rsid w:val="00F22AF6"/>
    <w:rsid w:val="00F26580"/>
    <w:rsid w:val="00F349A0"/>
    <w:rsid w:val="00F35B50"/>
    <w:rsid w:val="00F35D59"/>
    <w:rsid w:val="00F41259"/>
    <w:rsid w:val="00F42465"/>
    <w:rsid w:val="00F459F6"/>
    <w:rsid w:val="00F55553"/>
    <w:rsid w:val="00F5715E"/>
    <w:rsid w:val="00F60983"/>
    <w:rsid w:val="00F6338E"/>
    <w:rsid w:val="00F6500A"/>
    <w:rsid w:val="00F6768B"/>
    <w:rsid w:val="00F72C9C"/>
    <w:rsid w:val="00F9023C"/>
    <w:rsid w:val="00F957B4"/>
    <w:rsid w:val="00FA281E"/>
    <w:rsid w:val="00FB610F"/>
    <w:rsid w:val="00FC26A7"/>
    <w:rsid w:val="00FC29BF"/>
    <w:rsid w:val="00FC42C7"/>
    <w:rsid w:val="00FC4B92"/>
    <w:rsid w:val="00FC59CB"/>
    <w:rsid w:val="00FC6AC1"/>
    <w:rsid w:val="00FD28B2"/>
    <w:rsid w:val="00FD2DB3"/>
    <w:rsid w:val="00FF275F"/>
    <w:rsid w:val="00FF6C0A"/>
    <w:rsid w:val="00FF6C4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4F3FE2-BB58-4A18-9825-B94E1D331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931C7C"/>
    <w:pPr>
      <w:keepNext/>
      <w:keepLines/>
      <w:spacing w:before="240" w:after="0"/>
      <w:outlineLvl w:val="0"/>
    </w:pPr>
    <w:rPr>
      <w:rFonts w:ascii="Arial" w:eastAsiaTheme="majorEastAsia" w:hAnsi="Arial" w:cstheme="majorBidi"/>
      <w:color w:val="000000" w:themeColor="text1"/>
      <w:sz w:val="26"/>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apple-converted-space">
    <w:name w:val="apple-converted-space"/>
    <w:basedOn w:val="Fontepargpadro"/>
    <w:rsid w:val="001D45B4"/>
  </w:style>
  <w:style w:type="character" w:styleId="Hyperlink">
    <w:name w:val="Hyperlink"/>
    <w:basedOn w:val="Fontepargpadro"/>
    <w:uiPriority w:val="99"/>
    <w:unhideWhenUsed/>
    <w:rsid w:val="001D45B4"/>
    <w:rPr>
      <w:color w:val="0000FF"/>
      <w:u w:val="single"/>
    </w:rPr>
  </w:style>
  <w:style w:type="paragraph" w:styleId="NormalWeb">
    <w:name w:val="Normal (Web)"/>
    <w:basedOn w:val="Normal"/>
    <w:uiPriority w:val="99"/>
    <w:semiHidden/>
    <w:unhideWhenUsed/>
    <w:rsid w:val="005B665C"/>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grafodaLista">
    <w:name w:val="List Paragraph"/>
    <w:basedOn w:val="Normal"/>
    <w:uiPriority w:val="34"/>
    <w:qFormat/>
    <w:rsid w:val="00B079D1"/>
    <w:pPr>
      <w:ind w:left="720"/>
      <w:contextualSpacing/>
    </w:pPr>
  </w:style>
  <w:style w:type="table" w:styleId="Tabelacomgrade">
    <w:name w:val="Table Grid"/>
    <w:basedOn w:val="Tabelanormal"/>
    <w:uiPriority w:val="39"/>
    <w:rsid w:val="00E16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A56BA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56BAF"/>
  </w:style>
  <w:style w:type="paragraph" w:styleId="Rodap">
    <w:name w:val="footer"/>
    <w:basedOn w:val="Normal"/>
    <w:link w:val="RodapChar"/>
    <w:uiPriority w:val="99"/>
    <w:unhideWhenUsed/>
    <w:rsid w:val="00A56BAF"/>
    <w:pPr>
      <w:tabs>
        <w:tab w:val="center" w:pos="4252"/>
        <w:tab w:val="right" w:pos="8504"/>
      </w:tabs>
      <w:spacing w:after="0" w:line="240" w:lineRule="auto"/>
    </w:pPr>
  </w:style>
  <w:style w:type="character" w:customStyle="1" w:styleId="RodapChar">
    <w:name w:val="Rodapé Char"/>
    <w:basedOn w:val="Fontepargpadro"/>
    <w:link w:val="Rodap"/>
    <w:uiPriority w:val="99"/>
    <w:rsid w:val="00A56BAF"/>
  </w:style>
  <w:style w:type="character" w:customStyle="1" w:styleId="Ttulo1Char">
    <w:name w:val="Título 1 Char"/>
    <w:basedOn w:val="Fontepargpadro"/>
    <w:link w:val="Ttulo1"/>
    <w:uiPriority w:val="9"/>
    <w:rsid w:val="00931C7C"/>
    <w:rPr>
      <w:rFonts w:ascii="Arial" w:eastAsiaTheme="majorEastAsia" w:hAnsi="Arial" w:cstheme="majorBidi"/>
      <w:color w:val="000000" w:themeColor="text1"/>
      <w:sz w:val="26"/>
      <w:szCs w:val="32"/>
    </w:rPr>
  </w:style>
  <w:style w:type="paragraph" w:styleId="Ttulo">
    <w:name w:val="Title"/>
    <w:basedOn w:val="Normal"/>
    <w:next w:val="Normal"/>
    <w:link w:val="TtuloChar"/>
    <w:uiPriority w:val="10"/>
    <w:qFormat/>
    <w:rsid w:val="00685A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85A3B"/>
    <w:rPr>
      <w:rFonts w:asciiTheme="majorHAnsi" w:eastAsiaTheme="majorEastAsia" w:hAnsiTheme="majorHAnsi" w:cstheme="majorBidi"/>
      <w:spacing w:val="-10"/>
      <w:kern w:val="28"/>
      <w:sz w:val="56"/>
      <w:szCs w:val="56"/>
    </w:rPr>
  </w:style>
  <w:style w:type="paragraph" w:customStyle="1" w:styleId="TtuloTCC">
    <w:name w:val="Título TCC"/>
    <w:basedOn w:val="Normal"/>
    <w:link w:val="TtuloTCCChar"/>
    <w:qFormat/>
    <w:rsid w:val="000A6CD7"/>
    <w:rPr>
      <w:rFonts w:ascii="Arial" w:hAnsi="Arial" w:cs="Arial"/>
      <w:b/>
      <w:sz w:val="26"/>
      <w:szCs w:val="26"/>
    </w:rPr>
  </w:style>
  <w:style w:type="paragraph" w:customStyle="1" w:styleId="SubTituloTCC">
    <w:name w:val="SubTitulo TCC"/>
    <w:basedOn w:val="Normal"/>
    <w:link w:val="SubTituloTCCChar"/>
    <w:qFormat/>
    <w:rsid w:val="000A6CD7"/>
    <w:pPr>
      <w:jc w:val="both"/>
    </w:pPr>
    <w:rPr>
      <w:rFonts w:ascii="Arial" w:hAnsi="Arial" w:cs="Arial"/>
      <w:sz w:val="26"/>
      <w:szCs w:val="26"/>
    </w:rPr>
  </w:style>
  <w:style w:type="character" w:customStyle="1" w:styleId="TtuloTCCChar">
    <w:name w:val="Título TCC Char"/>
    <w:basedOn w:val="Fontepargpadro"/>
    <w:link w:val="TtuloTCC"/>
    <w:rsid w:val="000A6CD7"/>
    <w:rPr>
      <w:rFonts w:ascii="Arial" w:hAnsi="Arial" w:cs="Arial"/>
      <w:b/>
      <w:sz w:val="26"/>
      <w:szCs w:val="26"/>
    </w:rPr>
  </w:style>
  <w:style w:type="paragraph" w:styleId="CabealhodoSumrio">
    <w:name w:val="TOC Heading"/>
    <w:basedOn w:val="Ttulo1"/>
    <w:next w:val="Normal"/>
    <w:uiPriority w:val="39"/>
    <w:unhideWhenUsed/>
    <w:qFormat/>
    <w:rsid w:val="00C86137"/>
    <w:pPr>
      <w:outlineLvl w:val="9"/>
    </w:pPr>
    <w:rPr>
      <w:lang w:eastAsia="pt-BR"/>
    </w:rPr>
  </w:style>
  <w:style w:type="character" w:customStyle="1" w:styleId="SubTituloTCCChar">
    <w:name w:val="SubTitulo TCC Char"/>
    <w:basedOn w:val="Fontepargpadro"/>
    <w:link w:val="SubTituloTCC"/>
    <w:rsid w:val="000A6CD7"/>
    <w:rPr>
      <w:rFonts w:ascii="Arial" w:hAnsi="Arial" w:cs="Arial"/>
      <w:sz w:val="26"/>
      <w:szCs w:val="26"/>
    </w:rPr>
  </w:style>
  <w:style w:type="paragraph" w:styleId="Sumrio1">
    <w:name w:val="toc 1"/>
    <w:basedOn w:val="Normal"/>
    <w:next w:val="Normal"/>
    <w:autoRedefine/>
    <w:uiPriority w:val="39"/>
    <w:unhideWhenUsed/>
    <w:rsid w:val="00C86137"/>
    <w:pPr>
      <w:spacing w:after="100"/>
    </w:pPr>
  </w:style>
  <w:style w:type="paragraph" w:styleId="Subttulo">
    <w:name w:val="Subtitle"/>
    <w:basedOn w:val="Normal"/>
    <w:next w:val="Normal"/>
    <w:link w:val="SubttuloChar"/>
    <w:uiPriority w:val="11"/>
    <w:qFormat/>
    <w:rsid w:val="00C86137"/>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C86137"/>
    <w:rPr>
      <w:rFonts w:eastAsiaTheme="minorEastAsia"/>
      <w:color w:val="5A5A5A" w:themeColor="text1" w:themeTint="A5"/>
      <w:spacing w:val="15"/>
    </w:rPr>
  </w:style>
  <w:style w:type="paragraph" w:styleId="Sumrio2">
    <w:name w:val="toc 2"/>
    <w:basedOn w:val="Normal"/>
    <w:next w:val="Normal"/>
    <w:autoRedefine/>
    <w:uiPriority w:val="39"/>
    <w:unhideWhenUsed/>
    <w:rsid w:val="006A5900"/>
    <w:pPr>
      <w:spacing w:after="100"/>
      <w:ind w:left="220"/>
    </w:pPr>
    <w:rPr>
      <w:rFonts w:eastAsiaTheme="minorEastAsia" w:cs="Times New Roman"/>
      <w:lang w:eastAsia="pt-BR"/>
    </w:rPr>
  </w:style>
  <w:style w:type="paragraph" w:styleId="Sumrio3">
    <w:name w:val="toc 3"/>
    <w:basedOn w:val="Normal"/>
    <w:next w:val="Normal"/>
    <w:autoRedefine/>
    <w:uiPriority w:val="39"/>
    <w:unhideWhenUsed/>
    <w:rsid w:val="006A5900"/>
    <w:pPr>
      <w:spacing w:after="100"/>
      <w:ind w:left="440"/>
    </w:pPr>
    <w:rPr>
      <w:rFonts w:eastAsiaTheme="minorEastAsia" w:cs="Times New Roman"/>
      <w:lang w:eastAsia="pt-BR"/>
    </w:rPr>
  </w:style>
  <w:style w:type="paragraph" w:customStyle="1" w:styleId="PSDS-CorpodeTexto">
    <w:name w:val="PSDS - Corpo de Texto"/>
    <w:basedOn w:val="Normal"/>
    <w:rsid w:val="00BE217E"/>
    <w:pPr>
      <w:suppressAutoHyphens/>
      <w:spacing w:after="0" w:line="240" w:lineRule="auto"/>
    </w:pPr>
    <w:rPr>
      <w:rFonts w:ascii="Arial" w:eastAsia="Times New Roman" w:hAnsi="Arial" w:cs="Times New Roman"/>
      <w:sz w:val="20"/>
      <w:szCs w:val="20"/>
      <w:lang w:eastAsia="ar-SA"/>
    </w:rPr>
  </w:style>
  <w:style w:type="paragraph" w:customStyle="1" w:styleId="PSDS-MarcadoresNivel2">
    <w:name w:val="PSDS - Marcadores Nivel 2"/>
    <w:basedOn w:val="Normal"/>
    <w:rsid w:val="00BE217E"/>
    <w:pPr>
      <w:numPr>
        <w:numId w:val="32"/>
      </w:numPr>
      <w:suppressAutoHyphens/>
      <w:spacing w:after="0" w:line="240" w:lineRule="auto"/>
    </w:pPr>
    <w:rPr>
      <w:rFonts w:ascii="Arial" w:eastAsia="Times New Roman" w:hAnsi="Arial" w:cs="Times New Roman"/>
      <w:b/>
      <w:sz w:val="24"/>
      <w:szCs w:val="20"/>
      <w:lang w:eastAsia="ar-SA"/>
    </w:rPr>
  </w:style>
  <w:style w:type="paragraph" w:customStyle="1" w:styleId="PSDS-Marcadores">
    <w:name w:val="PSDS - Marcadores"/>
    <w:basedOn w:val="Normal"/>
    <w:rsid w:val="00BE217E"/>
    <w:pPr>
      <w:tabs>
        <w:tab w:val="num" w:pos="0"/>
      </w:tabs>
      <w:suppressAutoHyphens/>
      <w:spacing w:before="40" w:after="40" w:line="240" w:lineRule="auto"/>
    </w:pPr>
    <w:rPr>
      <w:rFonts w:ascii="Arial" w:eastAsia="Times New Roman" w:hAnsi="Arial" w:cs="Times New Roman"/>
      <w:b/>
      <w:sz w:val="24"/>
      <w:szCs w:val="20"/>
      <w:lang w:eastAsia="ar-SA"/>
    </w:rPr>
  </w:style>
  <w:style w:type="paragraph" w:customStyle="1" w:styleId="PSDS-MarcadoresNivel1">
    <w:name w:val="PSDS - Marcadores Nivel 1"/>
    <w:basedOn w:val="PSDS-Marcadores"/>
    <w:next w:val="PSDS-MarcadoresNivel2"/>
    <w:rsid w:val="00BE217E"/>
    <w:pPr>
      <w:numPr>
        <w:numId w:val="30"/>
      </w:numPr>
    </w:pPr>
  </w:style>
  <w:style w:type="paragraph" w:customStyle="1" w:styleId="PSDS-MarcadoresNivel3">
    <w:name w:val="PSDS - Marcadores Nivel 3"/>
    <w:basedOn w:val="PSDS-MarcadoresNivel1"/>
    <w:rsid w:val="00BE217E"/>
    <w:pPr>
      <w:numPr>
        <w:numId w:val="31"/>
      </w:numPr>
    </w:pPr>
  </w:style>
  <w:style w:type="table" w:styleId="TabeladeGrade6Colorida">
    <w:name w:val="Grid Table 6 Colorful"/>
    <w:basedOn w:val="Tabelanormal"/>
    <w:uiPriority w:val="51"/>
    <w:rsid w:val="00BE217E"/>
    <w:pPr>
      <w:spacing w:after="0" w:line="240" w:lineRule="auto"/>
    </w:pPr>
    <w:rPr>
      <w:rFonts w:ascii="Times New Roman" w:eastAsia="Times New Roman" w:hAnsi="Times New Roman" w:cs="Times New Roman"/>
      <w:color w:val="000000" w:themeColor="text1"/>
      <w:sz w:val="20"/>
      <w:szCs w:val="20"/>
      <w:lang w:eastAsia="pt-BR"/>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linkVisitado">
    <w:name w:val="FollowedHyperlink"/>
    <w:basedOn w:val="Fontepargpadro"/>
    <w:uiPriority w:val="99"/>
    <w:semiHidden/>
    <w:unhideWhenUsed/>
    <w:rsid w:val="0089704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658469">
      <w:bodyDiv w:val="1"/>
      <w:marLeft w:val="0"/>
      <w:marRight w:val="0"/>
      <w:marTop w:val="0"/>
      <w:marBottom w:val="0"/>
      <w:divBdr>
        <w:top w:val="none" w:sz="0" w:space="0" w:color="auto"/>
        <w:left w:val="none" w:sz="0" w:space="0" w:color="auto"/>
        <w:bottom w:val="none" w:sz="0" w:space="0" w:color="auto"/>
        <w:right w:val="none" w:sz="0" w:space="0" w:color="auto"/>
      </w:divBdr>
    </w:div>
    <w:div w:id="2098482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git-scm.com/book/pt-br/v1/Primeiros-passos-No%C3%A7%C3%B5es-B%C3%A1sicas-de-Git" TargetMode="External"/><Relationship Id="rId50" Type="http://schemas.openxmlformats.org/officeDocument/2006/relationships/hyperlink" Target="https://msdn.microsoft.com/pt-br/vstudio/ff431702" TargetMode="External"/><Relationship Id="rId55" Type="http://schemas.openxmlformats.org/officeDocument/2006/relationships/hyperlink" Target="https://msdn.microsoft.com/pt-br/library/hh425099(v=vs.110).aspx" TargetMode="External"/><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5.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pf.codeplex.com/releases/view/22567" TargetMode="External"/><Relationship Id="rId53" Type="http://schemas.openxmlformats.org/officeDocument/2006/relationships/hyperlink" Target="http://www.devmedia.com.br/introducao-ao-padrao-mvc/29308" TargetMode="External"/><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www.knoow.net/cienceconempr/gestao/kanban.htm" TargetMode="External"/><Relationship Id="rId56" Type="http://schemas.openxmlformats.org/officeDocument/2006/relationships/hyperlink" Target="http://javafree.uol.com.br/wiki/Design%20Pattern" TargetMode="External"/><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gif"/><Relationship Id="rId51" Type="http://schemas.openxmlformats.org/officeDocument/2006/relationships/hyperlink" Target="http://www.linhadecodigo.com.br/artigo/2108/evolucao-da-metodologia-do-desenvolvimento-de-sistemas.aspx" TargetMode="External"/><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msdn.microsoft.com/pt-br/library/cc564903.aspx" TargetMode="External"/><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www.devmedia.com.br/analise-dos-melhores-orm-object-relational-mapping-para-plataforma-net/5548" TargetMode="External"/><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significados.com.br/kanban/" TargetMode="External"/><Relationship Id="rId57" Type="http://schemas.openxmlformats.org/officeDocument/2006/relationships/hyperlink" Target="mailto:giulianocosta@outlook.com"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wpf.codeplex.com/" TargetMode="External"/><Relationship Id="rId52" Type="http://schemas.openxmlformats.org/officeDocument/2006/relationships/hyperlink" Target="http://msdn.microsoft.com/pt-br/vcsharp/dd919145.aspx" TargetMode="External"/><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7C4608-056B-42D4-AF4E-A9FF8AC42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1329</TotalTime>
  <Pages>89</Pages>
  <Words>16592</Words>
  <Characters>89598</Characters>
  <Application>Microsoft Office Word</Application>
  <DocSecurity>0</DocSecurity>
  <Lines>746</Lines>
  <Paragraphs>211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Giuliano</dc:creator>
  <cp:keywords/>
  <dc:description/>
  <cp:lastModifiedBy>Giuliano</cp:lastModifiedBy>
  <cp:revision>192</cp:revision>
  <cp:lastPrinted>2015-10-06T20:24:00Z</cp:lastPrinted>
  <dcterms:created xsi:type="dcterms:W3CDTF">2015-09-21T22:05:00Z</dcterms:created>
  <dcterms:modified xsi:type="dcterms:W3CDTF">2015-10-12T20:58:00Z</dcterms:modified>
</cp:coreProperties>
</file>