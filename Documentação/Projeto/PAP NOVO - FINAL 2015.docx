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3833" w:rsidRPr="002C5D41" w:rsidRDefault="00AF3833" w:rsidP="00F6250D">
      <w:pPr>
        <w:spacing w:before="30"/>
        <w:jc w:val="center"/>
        <w:rPr>
          <w:rFonts w:cs="Arial"/>
          <w:b/>
          <w:szCs w:val="24"/>
        </w:rPr>
      </w:pPr>
      <w:r w:rsidRPr="002C5D41">
        <w:rPr>
          <w:rFonts w:cs="Arial"/>
          <w:b/>
          <w:szCs w:val="24"/>
        </w:rPr>
        <w:t>CENTRO TECNOLÓGICO POSITIVO</w:t>
      </w:r>
    </w:p>
    <w:p w:rsidR="00AF3833" w:rsidRPr="002C5D41" w:rsidRDefault="00AF3833" w:rsidP="00F6250D">
      <w:pPr>
        <w:spacing w:before="30"/>
        <w:jc w:val="center"/>
        <w:rPr>
          <w:rFonts w:cs="Arial"/>
          <w:b/>
          <w:szCs w:val="24"/>
        </w:rPr>
      </w:pPr>
      <w:r w:rsidRPr="002C5D41">
        <w:rPr>
          <w:rFonts w:cs="Arial"/>
          <w:b/>
          <w:szCs w:val="24"/>
        </w:rPr>
        <w:t>CURSO SUPERIOR DE TECNOLOGIA EM ANÁLISE E DESENVOLVIMENTO DE SISTEMAS</w:t>
      </w: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r w:rsidRPr="002C5D41">
        <w:rPr>
          <w:rFonts w:cs="Arial"/>
          <w:b/>
          <w:szCs w:val="24"/>
        </w:rPr>
        <w:t>GIULIANO HENRIQUE COSTA</w:t>
      </w: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r w:rsidRPr="002C5D41">
        <w:rPr>
          <w:rFonts w:cs="Arial"/>
          <w:b/>
          <w:szCs w:val="24"/>
        </w:rPr>
        <w:t>HMA – SISTEMA DE GESTÃO E CONTROLE DE BARES E RESTAURANTES</w:t>
      </w:r>
    </w:p>
    <w:p w:rsidR="00AF3833" w:rsidRPr="002C5D41" w:rsidRDefault="00AF3833" w:rsidP="00F6250D">
      <w:pPr>
        <w:spacing w:before="30"/>
        <w:jc w:val="center"/>
        <w:rPr>
          <w:rFonts w:cs="Arial"/>
          <w:b/>
          <w:szCs w:val="24"/>
        </w:rPr>
      </w:pPr>
      <w:r w:rsidRPr="002C5D41">
        <w:rPr>
          <w:rFonts w:cs="Arial"/>
          <w:b/>
          <w:szCs w:val="24"/>
        </w:rPr>
        <w:t>Projeto de intervenção tecnológica</w:t>
      </w: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r w:rsidRPr="002C5D41">
        <w:rPr>
          <w:rFonts w:cs="Arial"/>
          <w:b/>
          <w:szCs w:val="24"/>
        </w:rPr>
        <w:t>CURITIBA 2015</w:t>
      </w:r>
    </w:p>
    <w:p w:rsidR="00E87E95" w:rsidRPr="002C5D41" w:rsidRDefault="00AF3833" w:rsidP="00F6250D">
      <w:pPr>
        <w:spacing w:before="30"/>
        <w:rPr>
          <w:rFonts w:cs="Arial"/>
          <w:b/>
          <w:szCs w:val="24"/>
        </w:rPr>
      </w:pPr>
      <w:r w:rsidRPr="002C5D41">
        <w:rPr>
          <w:rFonts w:cs="Arial"/>
          <w:b/>
          <w:szCs w:val="24"/>
        </w:rPr>
        <w:br w:type="page"/>
      </w:r>
    </w:p>
    <w:p w:rsidR="00E87E95" w:rsidRPr="002C5D41" w:rsidRDefault="00E87E95" w:rsidP="00F6250D">
      <w:pPr>
        <w:spacing w:before="30"/>
        <w:jc w:val="center"/>
        <w:rPr>
          <w:rFonts w:cs="Arial"/>
          <w:b/>
          <w:szCs w:val="24"/>
        </w:rPr>
      </w:pPr>
      <w:r w:rsidRPr="002C5D41">
        <w:rPr>
          <w:rFonts w:cs="Arial"/>
          <w:b/>
          <w:szCs w:val="24"/>
        </w:rPr>
        <w:lastRenderedPageBreak/>
        <w:t>GIULIANO HENRIQUE COSTA</w:t>
      </w: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r w:rsidRPr="002C5D41">
        <w:rPr>
          <w:rFonts w:cs="Arial"/>
          <w:b/>
          <w:szCs w:val="24"/>
        </w:rPr>
        <w:t>HMA – SISTEMA PARA GESTÃO E CONTROLE DE BARES E RESTAURANTES</w:t>
      </w: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r w:rsidRPr="002C5D41">
        <w:rPr>
          <w:rFonts w:cs="Arial"/>
          <w:b/>
          <w:szCs w:val="24"/>
        </w:rPr>
        <w:t>Projeto de Intervenção Tecnológica</w:t>
      </w: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right"/>
        <w:rPr>
          <w:rFonts w:cs="Arial"/>
          <w:szCs w:val="24"/>
        </w:rPr>
      </w:pPr>
      <w:r w:rsidRPr="002C5D41">
        <w:rPr>
          <w:rFonts w:cs="Arial"/>
          <w:szCs w:val="24"/>
        </w:rPr>
        <w:t>Trabalho de Conclusão de Curso apresentado</w:t>
      </w:r>
      <w:r w:rsidRPr="002C5D41">
        <w:rPr>
          <w:rFonts w:cs="Arial"/>
          <w:szCs w:val="24"/>
        </w:rPr>
        <w:br/>
        <w:t>ao Programa de Aplicação Profissional (PAP),</w:t>
      </w:r>
      <w:r w:rsidRPr="002C5D41">
        <w:rPr>
          <w:rFonts w:cs="Arial"/>
          <w:szCs w:val="24"/>
        </w:rPr>
        <w:br/>
        <w:t>para obtenção parcial das competências ao título</w:t>
      </w:r>
      <w:r w:rsidRPr="002C5D41">
        <w:rPr>
          <w:rFonts w:cs="Arial"/>
          <w:szCs w:val="24"/>
        </w:rPr>
        <w:br/>
        <w:t>de Tecnólogo em Análise e Desenvolvimento de Sistemas</w:t>
      </w:r>
      <w:r w:rsidRPr="002C5D41">
        <w:rPr>
          <w:rFonts w:cs="Arial"/>
          <w:szCs w:val="24"/>
        </w:rPr>
        <w:br/>
        <w:t>pelo Centro Tecnológico Positivo – Unidade Hauer</w:t>
      </w:r>
    </w:p>
    <w:p w:rsidR="00E87E95" w:rsidRPr="002C5D41" w:rsidRDefault="00E87E95" w:rsidP="00F6250D">
      <w:pPr>
        <w:spacing w:before="30"/>
        <w:jc w:val="right"/>
        <w:rPr>
          <w:rFonts w:cs="Arial"/>
          <w:szCs w:val="24"/>
        </w:rPr>
      </w:pPr>
    </w:p>
    <w:p w:rsidR="00E87E95" w:rsidRPr="002C5D41" w:rsidRDefault="00E87E95" w:rsidP="00F6250D">
      <w:pPr>
        <w:spacing w:before="30"/>
        <w:jc w:val="right"/>
        <w:rPr>
          <w:rFonts w:cs="Arial"/>
          <w:szCs w:val="24"/>
        </w:rPr>
      </w:pPr>
      <w:r w:rsidRPr="002C5D41">
        <w:rPr>
          <w:rFonts w:cs="Arial"/>
          <w:szCs w:val="24"/>
        </w:rPr>
        <w:t xml:space="preserve">Orientador: </w:t>
      </w:r>
      <w:r w:rsidR="0006638C" w:rsidRPr="002C5D41">
        <w:rPr>
          <w:rFonts w:cs="Arial"/>
          <w:szCs w:val="24"/>
        </w:rPr>
        <w:t>Prefº.</w:t>
      </w:r>
      <w:r w:rsidRPr="002C5D41">
        <w:rPr>
          <w:rFonts w:cs="Arial"/>
          <w:szCs w:val="24"/>
        </w:rPr>
        <w:t xml:space="preserve"> Allson Wagner Siviero Martins.</w:t>
      </w:r>
    </w:p>
    <w:p w:rsidR="00E87E95" w:rsidRPr="002C5D41" w:rsidRDefault="00E87E95" w:rsidP="00F6250D">
      <w:pPr>
        <w:spacing w:before="30"/>
        <w:rPr>
          <w:rFonts w:cs="Arial"/>
          <w:b/>
          <w:szCs w:val="24"/>
        </w:rPr>
      </w:pPr>
      <w:r w:rsidRPr="002C5D41">
        <w:rPr>
          <w:rFonts w:cs="Arial"/>
          <w:b/>
          <w:szCs w:val="24"/>
        </w:rPr>
        <w:br w:type="page"/>
      </w:r>
    </w:p>
    <w:p w:rsidR="0072161D" w:rsidRPr="002C5D41" w:rsidRDefault="0072161D" w:rsidP="00F6250D">
      <w:pPr>
        <w:spacing w:before="30"/>
        <w:jc w:val="center"/>
        <w:rPr>
          <w:rFonts w:cs="Arial"/>
          <w:b/>
          <w:szCs w:val="24"/>
        </w:rPr>
      </w:pPr>
      <w:r w:rsidRPr="002C5D41">
        <w:rPr>
          <w:rFonts w:cs="Arial"/>
          <w:b/>
          <w:szCs w:val="24"/>
        </w:rPr>
        <w:lastRenderedPageBreak/>
        <w:t>RESUMO</w:t>
      </w:r>
    </w:p>
    <w:p w:rsidR="0072161D" w:rsidRPr="002C5D41" w:rsidRDefault="0072161D" w:rsidP="00F6250D">
      <w:pPr>
        <w:spacing w:before="30"/>
        <w:jc w:val="both"/>
        <w:rPr>
          <w:rFonts w:cs="Arial"/>
          <w:szCs w:val="24"/>
        </w:rPr>
      </w:pPr>
      <w:r w:rsidRPr="002C5D41">
        <w:rPr>
          <w:rFonts w:cs="Arial"/>
          <w:szCs w:val="24"/>
        </w:rPr>
        <w:t>Este trabalho busca apresentar um projeto de intervenção, como parte principal do PAP 2015 (Programa de Aplicação Profissional), do Centro Tecnológico Positivo. Com objetivo principal de realizar o desenvolvimento de um sistema para controle do Bar e Restaurante Hermes Bar, que até o momento não possuía nenhum tipo de automação ou ferramenta que auxilia</w:t>
      </w:r>
      <w:r w:rsidR="000A6CD7" w:rsidRPr="002C5D41">
        <w:rPr>
          <w:rFonts w:cs="Arial"/>
          <w:szCs w:val="24"/>
        </w:rPr>
        <w:t>sse</w:t>
      </w:r>
      <w:r w:rsidRPr="002C5D41">
        <w:rPr>
          <w:rFonts w:cs="Arial"/>
          <w:szCs w:val="24"/>
        </w:rPr>
        <w:t xml:space="preserve"> na gestão do estabelecimento. Após o mapeamento do processo da organização cliente, foi identificado possíveis melhorias, que poderiam agilizar o atendimento aos clientes e dar mais segurança na gestão e controle de caixa.</w:t>
      </w:r>
      <w:r w:rsidR="000A6CD7" w:rsidRPr="002C5D41">
        <w:rPr>
          <w:rFonts w:cs="Arial"/>
          <w:szCs w:val="24"/>
        </w:rPr>
        <w:t xml:space="preserve"> Com isso, foi definido o escopo do projeto, toda a arquitetura da aplicação e planejamento para desenvolvimento de um produto com qualidade. Para o desenvolvimento do produto foram utilizadas inúmeras ferramentas como Microsoft Visual Studio e Sql Server 2012, entre outras. Foram utilizadas ferramentas para gestão do projeto como: KanbanFlow para controle e acompanhamento das tarefas, Git e GitHub como repositório de dados, meios de comunicação como </w:t>
      </w:r>
      <w:r w:rsidR="0006638C" w:rsidRPr="002C5D41">
        <w:rPr>
          <w:rFonts w:cs="Arial"/>
          <w:szCs w:val="24"/>
        </w:rPr>
        <w:t>WhatsApp</w:t>
      </w:r>
      <w:r w:rsidR="000A6CD7" w:rsidRPr="002C5D41">
        <w:rPr>
          <w:rFonts w:cs="Arial"/>
          <w:szCs w:val="24"/>
        </w:rPr>
        <w:t xml:space="preserve"> e </w:t>
      </w:r>
      <w:r w:rsidR="0006638C" w:rsidRPr="002C5D41">
        <w:rPr>
          <w:rFonts w:cs="Arial"/>
          <w:szCs w:val="24"/>
        </w:rPr>
        <w:t>e-mail</w:t>
      </w:r>
      <w:r w:rsidR="000A6CD7" w:rsidRPr="002C5D41">
        <w:rPr>
          <w:rFonts w:cs="Arial"/>
          <w:szCs w:val="24"/>
        </w:rPr>
        <w:t>.</w:t>
      </w:r>
    </w:p>
    <w:p w:rsidR="0072161D" w:rsidRPr="002C5D41" w:rsidRDefault="0072161D" w:rsidP="00F6250D">
      <w:pPr>
        <w:spacing w:before="30"/>
        <w:jc w:val="both"/>
        <w:rPr>
          <w:rFonts w:cs="Arial"/>
          <w:szCs w:val="24"/>
        </w:rPr>
      </w:pPr>
    </w:p>
    <w:p w:rsidR="000A6CD7" w:rsidRPr="002C5D41" w:rsidRDefault="0072161D" w:rsidP="00F6250D">
      <w:pPr>
        <w:spacing w:before="30"/>
        <w:jc w:val="both"/>
        <w:rPr>
          <w:rFonts w:cs="Arial"/>
          <w:szCs w:val="24"/>
        </w:rPr>
      </w:pPr>
      <w:r w:rsidRPr="002C5D41">
        <w:rPr>
          <w:rFonts w:cs="Arial"/>
          <w:szCs w:val="24"/>
        </w:rPr>
        <w:t xml:space="preserve">Palavras-chave: Desenvolvimento. Sistema. Software. </w:t>
      </w:r>
      <w:r w:rsidR="000A6CD7" w:rsidRPr="002C5D41">
        <w:rPr>
          <w:rFonts w:cs="Arial"/>
          <w:szCs w:val="24"/>
        </w:rPr>
        <w:t>Gestão</w:t>
      </w:r>
      <w:r w:rsidRPr="002C5D41">
        <w:rPr>
          <w:rFonts w:cs="Arial"/>
          <w:szCs w:val="24"/>
        </w:rPr>
        <w:t xml:space="preserve">. Eficiência. </w:t>
      </w:r>
    </w:p>
    <w:p w:rsidR="000A6CD7" w:rsidRPr="002C5D41" w:rsidRDefault="000A6CD7" w:rsidP="00F6250D">
      <w:pPr>
        <w:spacing w:before="30"/>
        <w:jc w:val="both"/>
        <w:rPr>
          <w:rFonts w:cs="Arial"/>
          <w:szCs w:val="24"/>
        </w:rPr>
      </w:pPr>
    </w:p>
    <w:p w:rsidR="000A6CD7" w:rsidRPr="002C5D41" w:rsidRDefault="000A6CD7" w:rsidP="00F6250D">
      <w:pPr>
        <w:spacing w:before="30"/>
        <w:jc w:val="both"/>
        <w:rPr>
          <w:rFonts w:cs="Arial"/>
          <w:szCs w:val="24"/>
        </w:rPr>
      </w:pPr>
    </w:p>
    <w:p w:rsidR="000A6CD7" w:rsidRPr="002C5D41" w:rsidRDefault="000A6CD7" w:rsidP="00F6250D">
      <w:pPr>
        <w:spacing w:before="30"/>
        <w:jc w:val="both"/>
        <w:rPr>
          <w:rFonts w:cs="Arial"/>
          <w:szCs w:val="24"/>
        </w:rPr>
      </w:pPr>
    </w:p>
    <w:p w:rsidR="00E87E95" w:rsidRPr="002C5D41" w:rsidRDefault="00E87E95" w:rsidP="00F6250D">
      <w:pPr>
        <w:spacing w:before="30"/>
        <w:jc w:val="both"/>
        <w:rPr>
          <w:rFonts w:cs="Arial"/>
          <w:szCs w:val="24"/>
        </w:rPr>
      </w:pPr>
      <w:r w:rsidRPr="002C5D41">
        <w:rPr>
          <w:rFonts w:cs="Arial"/>
          <w:szCs w:val="24"/>
        </w:rPr>
        <w:br w:type="page"/>
      </w:r>
    </w:p>
    <w:p w:rsidR="00BD62DF" w:rsidRPr="002C5D41" w:rsidRDefault="000A6CD7" w:rsidP="00BD62DF">
      <w:pPr>
        <w:spacing w:before="30"/>
        <w:jc w:val="center"/>
        <w:rPr>
          <w:rFonts w:cs="Arial"/>
          <w:b/>
          <w:szCs w:val="24"/>
        </w:rPr>
      </w:pPr>
      <w:r w:rsidRPr="002C5D41">
        <w:rPr>
          <w:rFonts w:cs="Arial"/>
          <w:b/>
          <w:szCs w:val="24"/>
        </w:rPr>
        <w:lastRenderedPageBreak/>
        <w:t>ABSTRACT</w:t>
      </w:r>
    </w:p>
    <w:p w:rsidR="000A6CD7" w:rsidRPr="002C5D41" w:rsidRDefault="000A6CD7" w:rsidP="00BD62DF">
      <w:pPr>
        <w:spacing w:before="30"/>
        <w:jc w:val="both"/>
        <w:rPr>
          <w:rFonts w:cs="Arial"/>
          <w:b/>
          <w:szCs w:val="24"/>
        </w:rPr>
      </w:pPr>
      <w:r w:rsidRPr="002C5D41">
        <w:rPr>
          <w:rFonts w:cs="Arial"/>
          <w:szCs w:val="24"/>
        </w:rPr>
        <w:t xml:space="preserve">This study aims to present an intervention project, as the main part of the PAP 2015 (Professional Application Program), Positive Technology Center. With the main objective to carry out the development of a system to control the Restaurant and Bar Hermes Bar, which has so far not had any automation or tool that would help in the establishment of management. After mapping the client organization's process was identified possible improvements that could expedite service to customers and provide more security in the management and cash control. Thus, it was defined project scope, the entire architecture of the application and planning for the development of a quality product. For product development have been used numerous tools like Microsoft Visual Studio and SQL Server 2012, among others. To project management tools were used as KanbanFlow for control and monitoring tasks, Git and GitHub as a data repository, the media as </w:t>
      </w:r>
      <w:r w:rsidR="0006638C" w:rsidRPr="002C5D41">
        <w:rPr>
          <w:rFonts w:cs="Arial"/>
          <w:szCs w:val="24"/>
        </w:rPr>
        <w:t>WhatsApp</w:t>
      </w:r>
      <w:r w:rsidRPr="002C5D41">
        <w:rPr>
          <w:rFonts w:cs="Arial"/>
          <w:szCs w:val="24"/>
        </w:rPr>
        <w:t xml:space="preserve"> and </w:t>
      </w:r>
      <w:r w:rsidR="0006638C" w:rsidRPr="002C5D41">
        <w:rPr>
          <w:rFonts w:cs="Arial"/>
          <w:szCs w:val="24"/>
        </w:rPr>
        <w:t>e-mail</w:t>
      </w:r>
      <w:r w:rsidRPr="002C5D41">
        <w:rPr>
          <w:rFonts w:cs="Arial"/>
          <w:szCs w:val="24"/>
        </w:rPr>
        <w:t>.</w:t>
      </w:r>
    </w:p>
    <w:p w:rsidR="000A6CD7" w:rsidRPr="002C5D41" w:rsidRDefault="000A6CD7" w:rsidP="00BD62DF">
      <w:pPr>
        <w:spacing w:before="30"/>
        <w:jc w:val="both"/>
        <w:rPr>
          <w:rFonts w:cs="Arial"/>
          <w:szCs w:val="24"/>
        </w:rPr>
      </w:pPr>
    </w:p>
    <w:p w:rsidR="000A6CD7" w:rsidRPr="002C5D41" w:rsidRDefault="000A6CD7" w:rsidP="00BD62DF">
      <w:pPr>
        <w:spacing w:before="30"/>
        <w:jc w:val="both"/>
        <w:rPr>
          <w:rFonts w:cs="Arial"/>
          <w:b/>
          <w:szCs w:val="24"/>
        </w:rPr>
      </w:pPr>
      <w:r w:rsidRPr="002C5D41">
        <w:rPr>
          <w:rFonts w:cs="Arial"/>
          <w:szCs w:val="24"/>
        </w:rPr>
        <w:t>Keywords: Development. System. Software. Management. Efficiency.</w:t>
      </w:r>
      <w:r w:rsidRPr="002C5D41">
        <w:rPr>
          <w:rFonts w:cs="Arial"/>
          <w:b/>
          <w:szCs w:val="24"/>
        </w:rPr>
        <w:br w:type="page"/>
      </w:r>
    </w:p>
    <w:sdt>
      <w:sdtPr>
        <w:rPr>
          <w:rFonts w:eastAsiaTheme="minorHAnsi" w:cstheme="minorBidi"/>
          <w:b w:val="0"/>
          <w:color w:val="auto"/>
          <w:sz w:val="24"/>
          <w:szCs w:val="22"/>
          <w:lang w:eastAsia="en-US"/>
        </w:rPr>
        <w:id w:val="-425732330"/>
        <w:docPartObj>
          <w:docPartGallery w:val="Table of Contents"/>
          <w:docPartUnique/>
        </w:docPartObj>
      </w:sdtPr>
      <w:sdtEndPr>
        <w:rPr>
          <w:bCs/>
        </w:rPr>
      </w:sdtEndPr>
      <w:sdtContent>
        <w:p w:rsidR="008639D2" w:rsidRPr="00F241FB" w:rsidRDefault="00F241FB" w:rsidP="00F241FB">
          <w:pPr>
            <w:pStyle w:val="CabealhodoSumrio"/>
            <w:jc w:val="center"/>
            <w:rPr>
              <w:rFonts w:cs="Arial"/>
              <w:sz w:val="24"/>
              <w:szCs w:val="24"/>
            </w:rPr>
          </w:pPr>
          <w:r>
            <w:rPr>
              <w:rFonts w:cs="Arial"/>
              <w:sz w:val="24"/>
              <w:szCs w:val="24"/>
            </w:rPr>
            <w:t>SUMÁRIO</w:t>
          </w:r>
        </w:p>
        <w:p w:rsidR="00E5633D" w:rsidRDefault="008639D2">
          <w:pPr>
            <w:pStyle w:val="Sumrio1"/>
            <w:tabs>
              <w:tab w:val="right" w:leader="dot" w:pos="9061"/>
            </w:tabs>
            <w:rPr>
              <w:rFonts w:asciiTheme="minorHAnsi" w:eastAsiaTheme="minorEastAsia" w:hAnsiTheme="minorHAnsi"/>
              <w:noProof/>
              <w:sz w:val="22"/>
              <w:lang w:eastAsia="pt-BR"/>
            </w:rPr>
          </w:pPr>
          <w:r w:rsidRPr="00F241FB">
            <w:rPr>
              <w:rFonts w:cs="Arial"/>
              <w:szCs w:val="24"/>
            </w:rPr>
            <w:fldChar w:fldCharType="begin"/>
          </w:r>
          <w:r w:rsidRPr="00F241FB">
            <w:rPr>
              <w:rFonts w:cs="Arial"/>
              <w:szCs w:val="24"/>
            </w:rPr>
            <w:instrText xml:space="preserve"> TOC \o "1-3" \h \z \u </w:instrText>
          </w:r>
          <w:r w:rsidRPr="00F241FB">
            <w:rPr>
              <w:rFonts w:cs="Arial"/>
              <w:szCs w:val="24"/>
            </w:rPr>
            <w:fldChar w:fldCharType="separate"/>
          </w:r>
          <w:hyperlink w:anchor="_Toc434171933" w:history="1">
            <w:r w:rsidR="00E5633D" w:rsidRPr="0099558C">
              <w:rPr>
                <w:rStyle w:val="Hyperlink"/>
                <w:noProof/>
              </w:rPr>
              <w:t>1 INTRODUÇÃO</w:t>
            </w:r>
            <w:r w:rsidR="00E5633D">
              <w:rPr>
                <w:noProof/>
                <w:webHidden/>
              </w:rPr>
              <w:tab/>
            </w:r>
            <w:r w:rsidR="00E5633D">
              <w:rPr>
                <w:noProof/>
                <w:webHidden/>
              </w:rPr>
              <w:fldChar w:fldCharType="begin"/>
            </w:r>
            <w:r w:rsidR="00E5633D">
              <w:rPr>
                <w:noProof/>
                <w:webHidden/>
              </w:rPr>
              <w:instrText xml:space="preserve"> PAGEREF _Toc434171933 \h </w:instrText>
            </w:r>
            <w:r w:rsidR="00E5633D">
              <w:rPr>
                <w:noProof/>
                <w:webHidden/>
              </w:rPr>
            </w:r>
            <w:r w:rsidR="00E5633D">
              <w:rPr>
                <w:noProof/>
                <w:webHidden/>
              </w:rPr>
              <w:fldChar w:fldCharType="separate"/>
            </w:r>
            <w:r w:rsidR="00990987">
              <w:rPr>
                <w:noProof/>
                <w:webHidden/>
              </w:rPr>
              <w:t>6</w:t>
            </w:r>
            <w:r w:rsidR="00E5633D">
              <w:rPr>
                <w:noProof/>
                <w:webHidden/>
              </w:rPr>
              <w:fldChar w:fldCharType="end"/>
            </w:r>
          </w:hyperlink>
        </w:p>
        <w:p w:rsidR="00E5633D" w:rsidRDefault="000A60C6">
          <w:pPr>
            <w:pStyle w:val="Sumrio1"/>
            <w:tabs>
              <w:tab w:val="right" w:leader="dot" w:pos="9061"/>
            </w:tabs>
            <w:rPr>
              <w:rFonts w:asciiTheme="minorHAnsi" w:eastAsiaTheme="minorEastAsia" w:hAnsiTheme="minorHAnsi"/>
              <w:noProof/>
              <w:sz w:val="22"/>
              <w:lang w:eastAsia="pt-BR"/>
            </w:rPr>
          </w:pPr>
          <w:hyperlink w:anchor="_Toc434171934" w:history="1">
            <w:r w:rsidR="00E5633D" w:rsidRPr="0099558C">
              <w:rPr>
                <w:rStyle w:val="Hyperlink"/>
                <w:noProof/>
              </w:rPr>
              <w:t>2 FUNDAMENTAÇÃO TEÓRICA</w:t>
            </w:r>
            <w:r w:rsidR="00E5633D">
              <w:rPr>
                <w:noProof/>
                <w:webHidden/>
              </w:rPr>
              <w:tab/>
            </w:r>
            <w:r w:rsidR="00E5633D">
              <w:rPr>
                <w:noProof/>
                <w:webHidden/>
              </w:rPr>
              <w:fldChar w:fldCharType="begin"/>
            </w:r>
            <w:r w:rsidR="00E5633D">
              <w:rPr>
                <w:noProof/>
                <w:webHidden/>
              </w:rPr>
              <w:instrText xml:space="preserve"> PAGEREF _Toc434171934 \h </w:instrText>
            </w:r>
            <w:r w:rsidR="00E5633D">
              <w:rPr>
                <w:noProof/>
                <w:webHidden/>
              </w:rPr>
            </w:r>
            <w:r w:rsidR="00E5633D">
              <w:rPr>
                <w:noProof/>
                <w:webHidden/>
              </w:rPr>
              <w:fldChar w:fldCharType="separate"/>
            </w:r>
            <w:r w:rsidR="00990987">
              <w:rPr>
                <w:noProof/>
                <w:webHidden/>
              </w:rPr>
              <w:t>7</w:t>
            </w:r>
            <w:r w:rsidR="00E5633D">
              <w:rPr>
                <w:noProof/>
                <w:webHidden/>
              </w:rPr>
              <w:fldChar w:fldCharType="end"/>
            </w:r>
          </w:hyperlink>
        </w:p>
        <w:p w:rsidR="00E5633D" w:rsidRDefault="000A60C6">
          <w:pPr>
            <w:pStyle w:val="Sumrio2"/>
            <w:tabs>
              <w:tab w:val="right" w:leader="dot" w:pos="9061"/>
            </w:tabs>
            <w:rPr>
              <w:rFonts w:asciiTheme="minorHAnsi" w:hAnsiTheme="minorHAnsi" w:cstheme="minorBidi"/>
              <w:noProof/>
              <w:sz w:val="22"/>
            </w:rPr>
          </w:pPr>
          <w:hyperlink w:anchor="_Toc434171935" w:history="1">
            <w:r w:rsidR="00E5633D" w:rsidRPr="0099558C">
              <w:rPr>
                <w:rStyle w:val="Hyperlink"/>
                <w:noProof/>
              </w:rPr>
              <w:t>2.1 Projeto</w:t>
            </w:r>
            <w:r w:rsidR="00E5633D">
              <w:rPr>
                <w:noProof/>
                <w:webHidden/>
              </w:rPr>
              <w:tab/>
            </w:r>
            <w:r w:rsidR="00E5633D">
              <w:rPr>
                <w:noProof/>
                <w:webHidden/>
              </w:rPr>
              <w:fldChar w:fldCharType="begin"/>
            </w:r>
            <w:r w:rsidR="00E5633D">
              <w:rPr>
                <w:noProof/>
                <w:webHidden/>
              </w:rPr>
              <w:instrText xml:space="preserve"> PAGEREF _Toc434171935 \h </w:instrText>
            </w:r>
            <w:r w:rsidR="00E5633D">
              <w:rPr>
                <w:noProof/>
                <w:webHidden/>
              </w:rPr>
            </w:r>
            <w:r w:rsidR="00E5633D">
              <w:rPr>
                <w:noProof/>
                <w:webHidden/>
              </w:rPr>
              <w:fldChar w:fldCharType="separate"/>
            </w:r>
            <w:r w:rsidR="00990987">
              <w:rPr>
                <w:noProof/>
                <w:webHidden/>
              </w:rPr>
              <w:t>7</w:t>
            </w:r>
            <w:r w:rsidR="00E5633D">
              <w:rPr>
                <w:noProof/>
                <w:webHidden/>
              </w:rPr>
              <w:fldChar w:fldCharType="end"/>
            </w:r>
          </w:hyperlink>
        </w:p>
        <w:p w:rsidR="00E5633D" w:rsidRDefault="000A60C6">
          <w:pPr>
            <w:pStyle w:val="Sumrio2"/>
            <w:tabs>
              <w:tab w:val="right" w:leader="dot" w:pos="9061"/>
            </w:tabs>
            <w:rPr>
              <w:rFonts w:asciiTheme="minorHAnsi" w:hAnsiTheme="minorHAnsi" w:cstheme="minorBidi"/>
              <w:noProof/>
              <w:sz w:val="22"/>
            </w:rPr>
          </w:pPr>
          <w:hyperlink w:anchor="_Toc434171936" w:history="1">
            <w:r w:rsidR="00E5633D" w:rsidRPr="0099558C">
              <w:rPr>
                <w:rStyle w:val="Hyperlink"/>
                <w:rFonts w:cs="Arial"/>
                <w:noProof/>
              </w:rPr>
              <w:t xml:space="preserve">2.1.1 </w:t>
            </w:r>
            <w:r w:rsidR="00E5633D" w:rsidRPr="0099558C">
              <w:rPr>
                <w:rStyle w:val="Hyperlink"/>
                <w:noProof/>
              </w:rPr>
              <w:t>Ciclo de Vida do Projeto</w:t>
            </w:r>
            <w:r w:rsidR="00E5633D">
              <w:rPr>
                <w:noProof/>
                <w:webHidden/>
              </w:rPr>
              <w:tab/>
            </w:r>
            <w:r w:rsidR="00E5633D">
              <w:rPr>
                <w:noProof/>
                <w:webHidden/>
              </w:rPr>
              <w:fldChar w:fldCharType="begin"/>
            </w:r>
            <w:r w:rsidR="00E5633D">
              <w:rPr>
                <w:noProof/>
                <w:webHidden/>
              </w:rPr>
              <w:instrText xml:space="preserve"> PAGEREF _Toc434171936 \h </w:instrText>
            </w:r>
            <w:r w:rsidR="00E5633D">
              <w:rPr>
                <w:noProof/>
                <w:webHidden/>
              </w:rPr>
            </w:r>
            <w:r w:rsidR="00E5633D">
              <w:rPr>
                <w:noProof/>
                <w:webHidden/>
              </w:rPr>
              <w:fldChar w:fldCharType="separate"/>
            </w:r>
            <w:r w:rsidR="00990987">
              <w:rPr>
                <w:noProof/>
                <w:webHidden/>
              </w:rPr>
              <w:t>7</w:t>
            </w:r>
            <w:r w:rsidR="00E5633D">
              <w:rPr>
                <w:noProof/>
                <w:webHidden/>
              </w:rPr>
              <w:fldChar w:fldCharType="end"/>
            </w:r>
          </w:hyperlink>
        </w:p>
        <w:p w:rsidR="00E5633D" w:rsidRDefault="000A60C6">
          <w:pPr>
            <w:pStyle w:val="Sumrio2"/>
            <w:tabs>
              <w:tab w:val="right" w:leader="dot" w:pos="9061"/>
            </w:tabs>
            <w:rPr>
              <w:rFonts w:asciiTheme="minorHAnsi" w:hAnsiTheme="minorHAnsi" w:cstheme="minorBidi"/>
              <w:noProof/>
              <w:sz w:val="22"/>
            </w:rPr>
          </w:pPr>
          <w:hyperlink w:anchor="_Toc434171937" w:history="1">
            <w:r w:rsidR="00E5633D" w:rsidRPr="0099558C">
              <w:rPr>
                <w:rStyle w:val="Hyperlink"/>
                <w:rFonts w:cs="Arial"/>
                <w:noProof/>
              </w:rPr>
              <w:t xml:space="preserve">2.2 </w:t>
            </w:r>
            <w:r w:rsidR="00E5633D" w:rsidRPr="0099558C">
              <w:rPr>
                <w:rStyle w:val="Hyperlink"/>
                <w:noProof/>
              </w:rPr>
              <w:t>Análise do Projeto</w:t>
            </w:r>
            <w:r w:rsidR="00E5633D">
              <w:rPr>
                <w:noProof/>
                <w:webHidden/>
              </w:rPr>
              <w:tab/>
            </w:r>
            <w:r w:rsidR="00E5633D">
              <w:rPr>
                <w:noProof/>
                <w:webHidden/>
              </w:rPr>
              <w:fldChar w:fldCharType="begin"/>
            </w:r>
            <w:r w:rsidR="00E5633D">
              <w:rPr>
                <w:noProof/>
                <w:webHidden/>
              </w:rPr>
              <w:instrText xml:space="preserve"> PAGEREF _Toc434171937 \h </w:instrText>
            </w:r>
            <w:r w:rsidR="00E5633D">
              <w:rPr>
                <w:noProof/>
                <w:webHidden/>
              </w:rPr>
            </w:r>
            <w:r w:rsidR="00E5633D">
              <w:rPr>
                <w:noProof/>
                <w:webHidden/>
              </w:rPr>
              <w:fldChar w:fldCharType="separate"/>
            </w:r>
            <w:r w:rsidR="00990987">
              <w:rPr>
                <w:noProof/>
                <w:webHidden/>
              </w:rPr>
              <w:t>8</w:t>
            </w:r>
            <w:r w:rsidR="00E5633D">
              <w:rPr>
                <w:noProof/>
                <w:webHidden/>
              </w:rPr>
              <w:fldChar w:fldCharType="end"/>
            </w:r>
          </w:hyperlink>
        </w:p>
        <w:p w:rsidR="00E5633D" w:rsidRDefault="000A60C6">
          <w:pPr>
            <w:pStyle w:val="Sumrio2"/>
            <w:tabs>
              <w:tab w:val="right" w:leader="dot" w:pos="9061"/>
            </w:tabs>
            <w:rPr>
              <w:rFonts w:asciiTheme="minorHAnsi" w:hAnsiTheme="minorHAnsi" w:cstheme="minorBidi"/>
              <w:noProof/>
              <w:sz w:val="22"/>
            </w:rPr>
          </w:pPr>
          <w:hyperlink w:anchor="_Toc434171938" w:history="1">
            <w:r w:rsidR="00E5633D" w:rsidRPr="0099558C">
              <w:rPr>
                <w:rStyle w:val="Hyperlink"/>
                <w:noProof/>
              </w:rPr>
              <w:t>2.2.1 BPM (Business Process Management)</w:t>
            </w:r>
            <w:r w:rsidR="00E5633D">
              <w:rPr>
                <w:noProof/>
                <w:webHidden/>
              </w:rPr>
              <w:tab/>
            </w:r>
            <w:r w:rsidR="00E5633D">
              <w:rPr>
                <w:noProof/>
                <w:webHidden/>
              </w:rPr>
              <w:fldChar w:fldCharType="begin"/>
            </w:r>
            <w:r w:rsidR="00E5633D">
              <w:rPr>
                <w:noProof/>
                <w:webHidden/>
              </w:rPr>
              <w:instrText xml:space="preserve"> PAGEREF _Toc434171938 \h </w:instrText>
            </w:r>
            <w:r w:rsidR="00E5633D">
              <w:rPr>
                <w:noProof/>
                <w:webHidden/>
              </w:rPr>
            </w:r>
            <w:r w:rsidR="00E5633D">
              <w:rPr>
                <w:noProof/>
                <w:webHidden/>
              </w:rPr>
              <w:fldChar w:fldCharType="separate"/>
            </w:r>
            <w:r w:rsidR="00990987">
              <w:rPr>
                <w:noProof/>
                <w:webHidden/>
              </w:rPr>
              <w:t>9</w:t>
            </w:r>
            <w:r w:rsidR="00E5633D">
              <w:rPr>
                <w:noProof/>
                <w:webHidden/>
              </w:rPr>
              <w:fldChar w:fldCharType="end"/>
            </w:r>
          </w:hyperlink>
        </w:p>
        <w:p w:rsidR="00E5633D" w:rsidRDefault="000A60C6">
          <w:pPr>
            <w:pStyle w:val="Sumrio2"/>
            <w:tabs>
              <w:tab w:val="right" w:leader="dot" w:pos="9061"/>
            </w:tabs>
            <w:rPr>
              <w:rFonts w:asciiTheme="minorHAnsi" w:hAnsiTheme="minorHAnsi" w:cstheme="minorBidi"/>
              <w:noProof/>
              <w:sz w:val="22"/>
            </w:rPr>
          </w:pPr>
          <w:hyperlink w:anchor="_Toc434171939" w:history="1">
            <w:r w:rsidR="00E5633D" w:rsidRPr="0099558C">
              <w:rPr>
                <w:rStyle w:val="Hyperlink"/>
                <w:rFonts w:cs="Arial"/>
                <w:noProof/>
              </w:rPr>
              <w:t xml:space="preserve">2.3 </w:t>
            </w:r>
            <w:r w:rsidR="00E5633D" w:rsidRPr="0099558C">
              <w:rPr>
                <w:rStyle w:val="Hyperlink"/>
                <w:noProof/>
              </w:rPr>
              <w:t>Diagramas</w:t>
            </w:r>
            <w:r w:rsidR="00E5633D">
              <w:rPr>
                <w:noProof/>
                <w:webHidden/>
              </w:rPr>
              <w:tab/>
            </w:r>
            <w:r w:rsidR="00E5633D">
              <w:rPr>
                <w:noProof/>
                <w:webHidden/>
              </w:rPr>
              <w:fldChar w:fldCharType="begin"/>
            </w:r>
            <w:r w:rsidR="00E5633D">
              <w:rPr>
                <w:noProof/>
                <w:webHidden/>
              </w:rPr>
              <w:instrText xml:space="preserve"> PAGEREF _Toc434171939 \h </w:instrText>
            </w:r>
            <w:r w:rsidR="00E5633D">
              <w:rPr>
                <w:noProof/>
                <w:webHidden/>
              </w:rPr>
            </w:r>
            <w:r w:rsidR="00E5633D">
              <w:rPr>
                <w:noProof/>
                <w:webHidden/>
              </w:rPr>
              <w:fldChar w:fldCharType="separate"/>
            </w:r>
            <w:r w:rsidR="00990987">
              <w:rPr>
                <w:noProof/>
                <w:webHidden/>
              </w:rPr>
              <w:t>9</w:t>
            </w:r>
            <w:r w:rsidR="00E5633D">
              <w:rPr>
                <w:noProof/>
                <w:webHidden/>
              </w:rPr>
              <w:fldChar w:fldCharType="end"/>
            </w:r>
          </w:hyperlink>
        </w:p>
        <w:p w:rsidR="00E5633D" w:rsidRDefault="000A60C6">
          <w:pPr>
            <w:pStyle w:val="Sumrio2"/>
            <w:tabs>
              <w:tab w:val="right" w:leader="dot" w:pos="9061"/>
            </w:tabs>
            <w:rPr>
              <w:rFonts w:asciiTheme="minorHAnsi" w:hAnsiTheme="minorHAnsi" w:cstheme="minorBidi"/>
              <w:noProof/>
              <w:sz w:val="22"/>
            </w:rPr>
          </w:pPr>
          <w:hyperlink w:anchor="_Toc434171940" w:history="1">
            <w:r w:rsidR="00E5633D" w:rsidRPr="0099558C">
              <w:rPr>
                <w:rStyle w:val="Hyperlink"/>
                <w:noProof/>
              </w:rPr>
              <w:t>2.3.1 Diagramas de caso de uso</w:t>
            </w:r>
            <w:r w:rsidR="00E5633D">
              <w:rPr>
                <w:noProof/>
                <w:webHidden/>
              </w:rPr>
              <w:tab/>
            </w:r>
            <w:r w:rsidR="00E5633D">
              <w:rPr>
                <w:noProof/>
                <w:webHidden/>
              </w:rPr>
              <w:fldChar w:fldCharType="begin"/>
            </w:r>
            <w:r w:rsidR="00E5633D">
              <w:rPr>
                <w:noProof/>
                <w:webHidden/>
              </w:rPr>
              <w:instrText xml:space="preserve"> PAGEREF _Toc434171940 \h </w:instrText>
            </w:r>
            <w:r w:rsidR="00E5633D">
              <w:rPr>
                <w:noProof/>
                <w:webHidden/>
              </w:rPr>
            </w:r>
            <w:r w:rsidR="00E5633D">
              <w:rPr>
                <w:noProof/>
                <w:webHidden/>
              </w:rPr>
              <w:fldChar w:fldCharType="separate"/>
            </w:r>
            <w:r w:rsidR="00990987">
              <w:rPr>
                <w:noProof/>
                <w:webHidden/>
              </w:rPr>
              <w:t>10</w:t>
            </w:r>
            <w:r w:rsidR="00E5633D">
              <w:rPr>
                <w:noProof/>
                <w:webHidden/>
              </w:rPr>
              <w:fldChar w:fldCharType="end"/>
            </w:r>
          </w:hyperlink>
        </w:p>
        <w:p w:rsidR="00E5633D" w:rsidRDefault="000A60C6">
          <w:pPr>
            <w:pStyle w:val="Sumrio2"/>
            <w:tabs>
              <w:tab w:val="right" w:leader="dot" w:pos="9061"/>
            </w:tabs>
            <w:rPr>
              <w:rFonts w:asciiTheme="minorHAnsi" w:hAnsiTheme="minorHAnsi" w:cstheme="minorBidi"/>
              <w:noProof/>
              <w:sz w:val="22"/>
            </w:rPr>
          </w:pPr>
          <w:hyperlink w:anchor="_Toc434171941" w:history="1">
            <w:r w:rsidR="00E5633D" w:rsidRPr="0099558C">
              <w:rPr>
                <w:rStyle w:val="Hyperlink"/>
                <w:noProof/>
              </w:rPr>
              <w:t>2.3.2 Diagrama de Sequência</w:t>
            </w:r>
            <w:r w:rsidR="00E5633D">
              <w:rPr>
                <w:noProof/>
                <w:webHidden/>
              </w:rPr>
              <w:tab/>
            </w:r>
            <w:r w:rsidR="00E5633D">
              <w:rPr>
                <w:noProof/>
                <w:webHidden/>
              </w:rPr>
              <w:fldChar w:fldCharType="begin"/>
            </w:r>
            <w:r w:rsidR="00E5633D">
              <w:rPr>
                <w:noProof/>
                <w:webHidden/>
              </w:rPr>
              <w:instrText xml:space="preserve"> PAGEREF _Toc434171941 \h </w:instrText>
            </w:r>
            <w:r w:rsidR="00E5633D">
              <w:rPr>
                <w:noProof/>
                <w:webHidden/>
              </w:rPr>
            </w:r>
            <w:r w:rsidR="00E5633D">
              <w:rPr>
                <w:noProof/>
                <w:webHidden/>
              </w:rPr>
              <w:fldChar w:fldCharType="separate"/>
            </w:r>
            <w:r w:rsidR="00990987">
              <w:rPr>
                <w:noProof/>
                <w:webHidden/>
              </w:rPr>
              <w:t>10</w:t>
            </w:r>
            <w:r w:rsidR="00E5633D">
              <w:rPr>
                <w:noProof/>
                <w:webHidden/>
              </w:rPr>
              <w:fldChar w:fldCharType="end"/>
            </w:r>
          </w:hyperlink>
        </w:p>
        <w:p w:rsidR="00E5633D" w:rsidRDefault="000A60C6">
          <w:pPr>
            <w:pStyle w:val="Sumrio2"/>
            <w:tabs>
              <w:tab w:val="right" w:leader="dot" w:pos="9061"/>
            </w:tabs>
            <w:rPr>
              <w:rFonts w:asciiTheme="minorHAnsi" w:hAnsiTheme="minorHAnsi" w:cstheme="minorBidi"/>
              <w:noProof/>
              <w:sz w:val="22"/>
            </w:rPr>
          </w:pPr>
          <w:hyperlink w:anchor="_Toc434171942" w:history="1">
            <w:r w:rsidR="00E5633D" w:rsidRPr="0099558C">
              <w:rPr>
                <w:rStyle w:val="Hyperlink"/>
                <w:noProof/>
              </w:rPr>
              <w:t>2.3.3 Diagrama de Processos</w:t>
            </w:r>
            <w:r w:rsidR="00E5633D">
              <w:rPr>
                <w:noProof/>
                <w:webHidden/>
              </w:rPr>
              <w:tab/>
            </w:r>
            <w:r w:rsidR="00E5633D">
              <w:rPr>
                <w:noProof/>
                <w:webHidden/>
              </w:rPr>
              <w:fldChar w:fldCharType="begin"/>
            </w:r>
            <w:r w:rsidR="00E5633D">
              <w:rPr>
                <w:noProof/>
                <w:webHidden/>
              </w:rPr>
              <w:instrText xml:space="preserve"> PAGEREF _Toc434171942 \h </w:instrText>
            </w:r>
            <w:r w:rsidR="00E5633D">
              <w:rPr>
                <w:noProof/>
                <w:webHidden/>
              </w:rPr>
            </w:r>
            <w:r w:rsidR="00E5633D">
              <w:rPr>
                <w:noProof/>
                <w:webHidden/>
              </w:rPr>
              <w:fldChar w:fldCharType="separate"/>
            </w:r>
            <w:r w:rsidR="00990987">
              <w:rPr>
                <w:noProof/>
                <w:webHidden/>
              </w:rPr>
              <w:t>11</w:t>
            </w:r>
            <w:r w:rsidR="00E5633D">
              <w:rPr>
                <w:noProof/>
                <w:webHidden/>
              </w:rPr>
              <w:fldChar w:fldCharType="end"/>
            </w:r>
          </w:hyperlink>
        </w:p>
        <w:p w:rsidR="00E5633D" w:rsidRDefault="000A60C6">
          <w:pPr>
            <w:pStyle w:val="Sumrio2"/>
            <w:tabs>
              <w:tab w:val="right" w:leader="dot" w:pos="9061"/>
            </w:tabs>
            <w:rPr>
              <w:rFonts w:asciiTheme="minorHAnsi" w:hAnsiTheme="minorHAnsi" w:cstheme="minorBidi"/>
              <w:noProof/>
              <w:sz w:val="22"/>
            </w:rPr>
          </w:pPr>
          <w:hyperlink w:anchor="_Toc434171943" w:history="1">
            <w:r w:rsidR="00E5633D" w:rsidRPr="0099558C">
              <w:rPr>
                <w:rStyle w:val="Hyperlink"/>
                <w:noProof/>
              </w:rPr>
              <w:t>2.3.4 Star UML</w:t>
            </w:r>
            <w:r w:rsidR="00E5633D">
              <w:rPr>
                <w:noProof/>
                <w:webHidden/>
              </w:rPr>
              <w:tab/>
            </w:r>
            <w:r w:rsidR="00E5633D">
              <w:rPr>
                <w:noProof/>
                <w:webHidden/>
              </w:rPr>
              <w:fldChar w:fldCharType="begin"/>
            </w:r>
            <w:r w:rsidR="00E5633D">
              <w:rPr>
                <w:noProof/>
                <w:webHidden/>
              </w:rPr>
              <w:instrText xml:space="preserve"> PAGEREF _Toc434171943 \h </w:instrText>
            </w:r>
            <w:r w:rsidR="00E5633D">
              <w:rPr>
                <w:noProof/>
                <w:webHidden/>
              </w:rPr>
            </w:r>
            <w:r w:rsidR="00E5633D">
              <w:rPr>
                <w:noProof/>
                <w:webHidden/>
              </w:rPr>
              <w:fldChar w:fldCharType="separate"/>
            </w:r>
            <w:r w:rsidR="00990987">
              <w:rPr>
                <w:noProof/>
                <w:webHidden/>
              </w:rPr>
              <w:t>11</w:t>
            </w:r>
            <w:r w:rsidR="00E5633D">
              <w:rPr>
                <w:noProof/>
                <w:webHidden/>
              </w:rPr>
              <w:fldChar w:fldCharType="end"/>
            </w:r>
          </w:hyperlink>
        </w:p>
        <w:p w:rsidR="00E5633D" w:rsidRDefault="000A60C6">
          <w:pPr>
            <w:pStyle w:val="Sumrio2"/>
            <w:tabs>
              <w:tab w:val="right" w:leader="dot" w:pos="9061"/>
            </w:tabs>
            <w:rPr>
              <w:rFonts w:asciiTheme="minorHAnsi" w:hAnsiTheme="minorHAnsi" w:cstheme="minorBidi"/>
              <w:noProof/>
              <w:sz w:val="22"/>
            </w:rPr>
          </w:pPr>
          <w:hyperlink w:anchor="_Toc434171944" w:history="1">
            <w:r w:rsidR="00E5633D" w:rsidRPr="0099558C">
              <w:rPr>
                <w:rStyle w:val="Hyperlink"/>
                <w:noProof/>
              </w:rPr>
              <w:t>2.3.5 Bizagi Process Modeler</w:t>
            </w:r>
            <w:r w:rsidR="00E5633D">
              <w:rPr>
                <w:noProof/>
                <w:webHidden/>
              </w:rPr>
              <w:tab/>
            </w:r>
            <w:r w:rsidR="00E5633D">
              <w:rPr>
                <w:noProof/>
                <w:webHidden/>
              </w:rPr>
              <w:fldChar w:fldCharType="begin"/>
            </w:r>
            <w:r w:rsidR="00E5633D">
              <w:rPr>
                <w:noProof/>
                <w:webHidden/>
              </w:rPr>
              <w:instrText xml:space="preserve"> PAGEREF _Toc434171944 \h </w:instrText>
            </w:r>
            <w:r w:rsidR="00E5633D">
              <w:rPr>
                <w:noProof/>
                <w:webHidden/>
              </w:rPr>
            </w:r>
            <w:r w:rsidR="00E5633D">
              <w:rPr>
                <w:noProof/>
                <w:webHidden/>
              </w:rPr>
              <w:fldChar w:fldCharType="separate"/>
            </w:r>
            <w:r w:rsidR="00990987">
              <w:rPr>
                <w:noProof/>
                <w:webHidden/>
              </w:rPr>
              <w:t>12</w:t>
            </w:r>
            <w:r w:rsidR="00E5633D">
              <w:rPr>
                <w:noProof/>
                <w:webHidden/>
              </w:rPr>
              <w:fldChar w:fldCharType="end"/>
            </w:r>
          </w:hyperlink>
        </w:p>
        <w:p w:rsidR="00E5633D" w:rsidRDefault="000A60C6">
          <w:pPr>
            <w:pStyle w:val="Sumrio2"/>
            <w:tabs>
              <w:tab w:val="right" w:leader="dot" w:pos="9061"/>
            </w:tabs>
            <w:rPr>
              <w:rFonts w:asciiTheme="minorHAnsi" w:hAnsiTheme="minorHAnsi" w:cstheme="minorBidi"/>
              <w:noProof/>
              <w:sz w:val="22"/>
            </w:rPr>
          </w:pPr>
          <w:hyperlink w:anchor="_Toc434171945" w:history="1">
            <w:r w:rsidR="00E5633D" w:rsidRPr="0099558C">
              <w:rPr>
                <w:rStyle w:val="Hyperlink"/>
                <w:noProof/>
              </w:rPr>
              <w:t>2.4 Ferramentas de Desenvolvimento</w:t>
            </w:r>
            <w:r w:rsidR="00E5633D">
              <w:rPr>
                <w:noProof/>
                <w:webHidden/>
              </w:rPr>
              <w:tab/>
            </w:r>
            <w:r w:rsidR="00E5633D">
              <w:rPr>
                <w:noProof/>
                <w:webHidden/>
              </w:rPr>
              <w:fldChar w:fldCharType="begin"/>
            </w:r>
            <w:r w:rsidR="00E5633D">
              <w:rPr>
                <w:noProof/>
                <w:webHidden/>
              </w:rPr>
              <w:instrText xml:space="preserve"> PAGEREF _Toc434171945 \h </w:instrText>
            </w:r>
            <w:r w:rsidR="00E5633D">
              <w:rPr>
                <w:noProof/>
                <w:webHidden/>
              </w:rPr>
            </w:r>
            <w:r w:rsidR="00E5633D">
              <w:rPr>
                <w:noProof/>
                <w:webHidden/>
              </w:rPr>
              <w:fldChar w:fldCharType="separate"/>
            </w:r>
            <w:r w:rsidR="00990987">
              <w:rPr>
                <w:noProof/>
                <w:webHidden/>
              </w:rPr>
              <w:t>12</w:t>
            </w:r>
            <w:r w:rsidR="00E5633D">
              <w:rPr>
                <w:noProof/>
                <w:webHidden/>
              </w:rPr>
              <w:fldChar w:fldCharType="end"/>
            </w:r>
          </w:hyperlink>
        </w:p>
        <w:p w:rsidR="00E5633D" w:rsidRDefault="000A60C6">
          <w:pPr>
            <w:pStyle w:val="Sumrio3"/>
            <w:tabs>
              <w:tab w:val="right" w:leader="dot" w:pos="9061"/>
            </w:tabs>
            <w:rPr>
              <w:rFonts w:asciiTheme="minorHAnsi" w:hAnsiTheme="minorHAnsi" w:cstheme="minorBidi"/>
              <w:noProof/>
              <w:sz w:val="22"/>
            </w:rPr>
          </w:pPr>
          <w:hyperlink w:anchor="_Toc434171946" w:history="1">
            <w:r w:rsidR="00E5633D" w:rsidRPr="0099558C">
              <w:rPr>
                <w:rStyle w:val="Hyperlink"/>
                <w:noProof/>
              </w:rPr>
              <w:t>2.4.1 JavaScript</w:t>
            </w:r>
            <w:r w:rsidR="00E5633D">
              <w:rPr>
                <w:noProof/>
                <w:webHidden/>
              </w:rPr>
              <w:tab/>
            </w:r>
            <w:r w:rsidR="00E5633D">
              <w:rPr>
                <w:noProof/>
                <w:webHidden/>
              </w:rPr>
              <w:fldChar w:fldCharType="begin"/>
            </w:r>
            <w:r w:rsidR="00E5633D">
              <w:rPr>
                <w:noProof/>
                <w:webHidden/>
              </w:rPr>
              <w:instrText xml:space="preserve"> PAGEREF _Toc434171946 \h </w:instrText>
            </w:r>
            <w:r w:rsidR="00E5633D">
              <w:rPr>
                <w:noProof/>
                <w:webHidden/>
              </w:rPr>
            </w:r>
            <w:r w:rsidR="00E5633D">
              <w:rPr>
                <w:noProof/>
                <w:webHidden/>
              </w:rPr>
              <w:fldChar w:fldCharType="separate"/>
            </w:r>
            <w:r w:rsidR="00990987">
              <w:rPr>
                <w:noProof/>
                <w:webHidden/>
              </w:rPr>
              <w:t>12</w:t>
            </w:r>
            <w:r w:rsidR="00E5633D">
              <w:rPr>
                <w:noProof/>
                <w:webHidden/>
              </w:rPr>
              <w:fldChar w:fldCharType="end"/>
            </w:r>
          </w:hyperlink>
        </w:p>
        <w:p w:rsidR="00E5633D" w:rsidRDefault="000A60C6">
          <w:pPr>
            <w:pStyle w:val="Sumrio3"/>
            <w:tabs>
              <w:tab w:val="right" w:leader="dot" w:pos="9061"/>
            </w:tabs>
            <w:rPr>
              <w:rFonts w:asciiTheme="minorHAnsi" w:hAnsiTheme="minorHAnsi" w:cstheme="minorBidi"/>
              <w:noProof/>
              <w:sz w:val="22"/>
            </w:rPr>
          </w:pPr>
          <w:hyperlink w:anchor="_Toc434171947" w:history="1">
            <w:r w:rsidR="00E5633D" w:rsidRPr="0099558C">
              <w:rPr>
                <w:rStyle w:val="Hyperlink"/>
                <w:noProof/>
              </w:rPr>
              <w:t>2.4.2 JQuery</w:t>
            </w:r>
            <w:r w:rsidR="00E5633D">
              <w:rPr>
                <w:noProof/>
                <w:webHidden/>
              </w:rPr>
              <w:tab/>
            </w:r>
            <w:r w:rsidR="00E5633D">
              <w:rPr>
                <w:noProof/>
                <w:webHidden/>
              </w:rPr>
              <w:fldChar w:fldCharType="begin"/>
            </w:r>
            <w:r w:rsidR="00E5633D">
              <w:rPr>
                <w:noProof/>
                <w:webHidden/>
              </w:rPr>
              <w:instrText xml:space="preserve"> PAGEREF _Toc434171947 \h </w:instrText>
            </w:r>
            <w:r w:rsidR="00E5633D">
              <w:rPr>
                <w:noProof/>
                <w:webHidden/>
              </w:rPr>
            </w:r>
            <w:r w:rsidR="00E5633D">
              <w:rPr>
                <w:noProof/>
                <w:webHidden/>
              </w:rPr>
              <w:fldChar w:fldCharType="separate"/>
            </w:r>
            <w:r w:rsidR="00990987">
              <w:rPr>
                <w:noProof/>
                <w:webHidden/>
              </w:rPr>
              <w:t>12</w:t>
            </w:r>
            <w:r w:rsidR="00E5633D">
              <w:rPr>
                <w:noProof/>
                <w:webHidden/>
              </w:rPr>
              <w:fldChar w:fldCharType="end"/>
            </w:r>
          </w:hyperlink>
        </w:p>
        <w:p w:rsidR="00E5633D" w:rsidRDefault="000A60C6">
          <w:pPr>
            <w:pStyle w:val="Sumrio3"/>
            <w:tabs>
              <w:tab w:val="right" w:leader="dot" w:pos="9061"/>
            </w:tabs>
            <w:rPr>
              <w:rFonts w:asciiTheme="minorHAnsi" w:hAnsiTheme="minorHAnsi" w:cstheme="minorBidi"/>
              <w:noProof/>
              <w:sz w:val="22"/>
            </w:rPr>
          </w:pPr>
          <w:hyperlink w:anchor="_Toc434171948" w:history="1">
            <w:r w:rsidR="00E5633D" w:rsidRPr="0099558C">
              <w:rPr>
                <w:rStyle w:val="Hyperlink"/>
                <w:noProof/>
              </w:rPr>
              <w:t>2.4.3 IIS (Internet Information Service)</w:t>
            </w:r>
            <w:r w:rsidR="00E5633D">
              <w:rPr>
                <w:noProof/>
                <w:webHidden/>
              </w:rPr>
              <w:tab/>
            </w:r>
            <w:r w:rsidR="00E5633D">
              <w:rPr>
                <w:noProof/>
                <w:webHidden/>
              </w:rPr>
              <w:fldChar w:fldCharType="begin"/>
            </w:r>
            <w:r w:rsidR="00E5633D">
              <w:rPr>
                <w:noProof/>
                <w:webHidden/>
              </w:rPr>
              <w:instrText xml:space="preserve"> PAGEREF _Toc434171948 \h </w:instrText>
            </w:r>
            <w:r w:rsidR="00E5633D">
              <w:rPr>
                <w:noProof/>
                <w:webHidden/>
              </w:rPr>
            </w:r>
            <w:r w:rsidR="00E5633D">
              <w:rPr>
                <w:noProof/>
                <w:webHidden/>
              </w:rPr>
              <w:fldChar w:fldCharType="separate"/>
            </w:r>
            <w:r w:rsidR="00990987">
              <w:rPr>
                <w:noProof/>
                <w:webHidden/>
              </w:rPr>
              <w:t>13</w:t>
            </w:r>
            <w:r w:rsidR="00E5633D">
              <w:rPr>
                <w:noProof/>
                <w:webHidden/>
              </w:rPr>
              <w:fldChar w:fldCharType="end"/>
            </w:r>
          </w:hyperlink>
        </w:p>
        <w:p w:rsidR="00E5633D" w:rsidRDefault="000A60C6">
          <w:pPr>
            <w:pStyle w:val="Sumrio3"/>
            <w:tabs>
              <w:tab w:val="right" w:leader="dot" w:pos="9061"/>
            </w:tabs>
            <w:rPr>
              <w:rFonts w:asciiTheme="minorHAnsi" w:hAnsiTheme="minorHAnsi" w:cstheme="minorBidi"/>
              <w:noProof/>
              <w:sz w:val="22"/>
            </w:rPr>
          </w:pPr>
          <w:hyperlink w:anchor="_Toc434171949" w:history="1">
            <w:r w:rsidR="00E5633D" w:rsidRPr="0099558C">
              <w:rPr>
                <w:rStyle w:val="Hyperlink"/>
                <w:noProof/>
              </w:rPr>
              <w:t>2.4.4 Git</w:t>
            </w:r>
            <w:r w:rsidR="00E5633D">
              <w:rPr>
                <w:noProof/>
                <w:webHidden/>
              </w:rPr>
              <w:tab/>
            </w:r>
            <w:r w:rsidR="00E5633D">
              <w:rPr>
                <w:noProof/>
                <w:webHidden/>
              </w:rPr>
              <w:fldChar w:fldCharType="begin"/>
            </w:r>
            <w:r w:rsidR="00E5633D">
              <w:rPr>
                <w:noProof/>
                <w:webHidden/>
              </w:rPr>
              <w:instrText xml:space="preserve"> PAGEREF _Toc434171949 \h </w:instrText>
            </w:r>
            <w:r w:rsidR="00E5633D">
              <w:rPr>
                <w:noProof/>
                <w:webHidden/>
              </w:rPr>
            </w:r>
            <w:r w:rsidR="00E5633D">
              <w:rPr>
                <w:noProof/>
                <w:webHidden/>
              </w:rPr>
              <w:fldChar w:fldCharType="separate"/>
            </w:r>
            <w:r w:rsidR="00990987">
              <w:rPr>
                <w:noProof/>
                <w:webHidden/>
              </w:rPr>
              <w:t>13</w:t>
            </w:r>
            <w:r w:rsidR="00E5633D">
              <w:rPr>
                <w:noProof/>
                <w:webHidden/>
              </w:rPr>
              <w:fldChar w:fldCharType="end"/>
            </w:r>
          </w:hyperlink>
        </w:p>
        <w:p w:rsidR="00E5633D" w:rsidRDefault="000A60C6">
          <w:pPr>
            <w:pStyle w:val="Sumrio3"/>
            <w:tabs>
              <w:tab w:val="right" w:leader="dot" w:pos="9061"/>
            </w:tabs>
            <w:rPr>
              <w:rFonts w:asciiTheme="minorHAnsi" w:hAnsiTheme="minorHAnsi" w:cstheme="minorBidi"/>
              <w:noProof/>
              <w:sz w:val="22"/>
            </w:rPr>
          </w:pPr>
          <w:hyperlink w:anchor="_Toc434171950" w:history="1">
            <w:r w:rsidR="00E5633D" w:rsidRPr="0099558C">
              <w:rPr>
                <w:rStyle w:val="Hyperlink"/>
                <w:noProof/>
              </w:rPr>
              <w:t>2.4.5 GitHub</w:t>
            </w:r>
            <w:r w:rsidR="00E5633D">
              <w:rPr>
                <w:noProof/>
                <w:webHidden/>
              </w:rPr>
              <w:tab/>
            </w:r>
            <w:r w:rsidR="00E5633D">
              <w:rPr>
                <w:noProof/>
                <w:webHidden/>
              </w:rPr>
              <w:fldChar w:fldCharType="begin"/>
            </w:r>
            <w:r w:rsidR="00E5633D">
              <w:rPr>
                <w:noProof/>
                <w:webHidden/>
              </w:rPr>
              <w:instrText xml:space="preserve"> PAGEREF _Toc434171950 \h </w:instrText>
            </w:r>
            <w:r w:rsidR="00E5633D">
              <w:rPr>
                <w:noProof/>
                <w:webHidden/>
              </w:rPr>
            </w:r>
            <w:r w:rsidR="00E5633D">
              <w:rPr>
                <w:noProof/>
                <w:webHidden/>
              </w:rPr>
              <w:fldChar w:fldCharType="separate"/>
            </w:r>
            <w:r w:rsidR="00990987">
              <w:rPr>
                <w:noProof/>
                <w:webHidden/>
              </w:rPr>
              <w:t>13</w:t>
            </w:r>
            <w:r w:rsidR="00E5633D">
              <w:rPr>
                <w:noProof/>
                <w:webHidden/>
              </w:rPr>
              <w:fldChar w:fldCharType="end"/>
            </w:r>
          </w:hyperlink>
        </w:p>
        <w:p w:rsidR="00E5633D" w:rsidRDefault="000A60C6">
          <w:pPr>
            <w:pStyle w:val="Sumrio3"/>
            <w:tabs>
              <w:tab w:val="right" w:leader="dot" w:pos="9061"/>
            </w:tabs>
            <w:rPr>
              <w:rFonts w:asciiTheme="minorHAnsi" w:hAnsiTheme="minorHAnsi" w:cstheme="minorBidi"/>
              <w:noProof/>
              <w:sz w:val="22"/>
            </w:rPr>
          </w:pPr>
          <w:hyperlink w:anchor="_Toc434171951" w:history="1">
            <w:r w:rsidR="00E5633D" w:rsidRPr="0099558C">
              <w:rPr>
                <w:rStyle w:val="Hyperlink"/>
                <w:noProof/>
              </w:rPr>
              <w:t>2.4.6 C# (C Sharp)</w:t>
            </w:r>
            <w:r w:rsidR="00E5633D">
              <w:rPr>
                <w:noProof/>
                <w:webHidden/>
              </w:rPr>
              <w:tab/>
            </w:r>
            <w:r w:rsidR="00E5633D">
              <w:rPr>
                <w:noProof/>
                <w:webHidden/>
              </w:rPr>
              <w:fldChar w:fldCharType="begin"/>
            </w:r>
            <w:r w:rsidR="00E5633D">
              <w:rPr>
                <w:noProof/>
                <w:webHidden/>
              </w:rPr>
              <w:instrText xml:space="preserve"> PAGEREF _Toc434171951 \h </w:instrText>
            </w:r>
            <w:r w:rsidR="00E5633D">
              <w:rPr>
                <w:noProof/>
                <w:webHidden/>
              </w:rPr>
            </w:r>
            <w:r w:rsidR="00E5633D">
              <w:rPr>
                <w:noProof/>
                <w:webHidden/>
              </w:rPr>
              <w:fldChar w:fldCharType="separate"/>
            </w:r>
            <w:r w:rsidR="00990987">
              <w:rPr>
                <w:noProof/>
                <w:webHidden/>
              </w:rPr>
              <w:t>14</w:t>
            </w:r>
            <w:r w:rsidR="00E5633D">
              <w:rPr>
                <w:noProof/>
                <w:webHidden/>
              </w:rPr>
              <w:fldChar w:fldCharType="end"/>
            </w:r>
          </w:hyperlink>
        </w:p>
        <w:p w:rsidR="00E5633D" w:rsidRDefault="000A60C6">
          <w:pPr>
            <w:pStyle w:val="Sumrio3"/>
            <w:tabs>
              <w:tab w:val="right" w:leader="dot" w:pos="9061"/>
            </w:tabs>
            <w:rPr>
              <w:rFonts w:asciiTheme="minorHAnsi" w:hAnsiTheme="minorHAnsi" w:cstheme="minorBidi"/>
              <w:noProof/>
              <w:sz w:val="22"/>
            </w:rPr>
          </w:pPr>
          <w:hyperlink w:anchor="_Toc434171952" w:history="1">
            <w:r w:rsidR="00E5633D" w:rsidRPr="0099558C">
              <w:rPr>
                <w:rStyle w:val="Hyperlink"/>
                <w:noProof/>
              </w:rPr>
              <w:t>2.4.7 Microsoft Sql Server</w:t>
            </w:r>
            <w:r w:rsidR="00E5633D">
              <w:rPr>
                <w:noProof/>
                <w:webHidden/>
              </w:rPr>
              <w:tab/>
            </w:r>
            <w:r w:rsidR="00E5633D">
              <w:rPr>
                <w:noProof/>
                <w:webHidden/>
              </w:rPr>
              <w:fldChar w:fldCharType="begin"/>
            </w:r>
            <w:r w:rsidR="00E5633D">
              <w:rPr>
                <w:noProof/>
                <w:webHidden/>
              </w:rPr>
              <w:instrText xml:space="preserve"> PAGEREF _Toc434171952 \h </w:instrText>
            </w:r>
            <w:r w:rsidR="00E5633D">
              <w:rPr>
                <w:noProof/>
                <w:webHidden/>
              </w:rPr>
            </w:r>
            <w:r w:rsidR="00E5633D">
              <w:rPr>
                <w:noProof/>
                <w:webHidden/>
              </w:rPr>
              <w:fldChar w:fldCharType="separate"/>
            </w:r>
            <w:r w:rsidR="00990987">
              <w:rPr>
                <w:noProof/>
                <w:webHidden/>
              </w:rPr>
              <w:t>14</w:t>
            </w:r>
            <w:r w:rsidR="00E5633D">
              <w:rPr>
                <w:noProof/>
                <w:webHidden/>
              </w:rPr>
              <w:fldChar w:fldCharType="end"/>
            </w:r>
          </w:hyperlink>
        </w:p>
        <w:p w:rsidR="00E5633D" w:rsidRDefault="000A60C6">
          <w:pPr>
            <w:pStyle w:val="Sumrio3"/>
            <w:tabs>
              <w:tab w:val="right" w:leader="dot" w:pos="9061"/>
            </w:tabs>
            <w:rPr>
              <w:rFonts w:asciiTheme="minorHAnsi" w:hAnsiTheme="minorHAnsi" w:cstheme="minorBidi"/>
              <w:noProof/>
              <w:sz w:val="22"/>
            </w:rPr>
          </w:pPr>
          <w:hyperlink w:anchor="_Toc434171953" w:history="1">
            <w:r w:rsidR="00E5633D" w:rsidRPr="0099558C">
              <w:rPr>
                <w:rStyle w:val="Hyperlink"/>
                <w:noProof/>
              </w:rPr>
              <w:t>2.4.8 ASP NET</w:t>
            </w:r>
            <w:r w:rsidR="00E5633D">
              <w:rPr>
                <w:noProof/>
                <w:webHidden/>
              </w:rPr>
              <w:tab/>
            </w:r>
            <w:r w:rsidR="00E5633D">
              <w:rPr>
                <w:noProof/>
                <w:webHidden/>
              </w:rPr>
              <w:fldChar w:fldCharType="begin"/>
            </w:r>
            <w:r w:rsidR="00E5633D">
              <w:rPr>
                <w:noProof/>
                <w:webHidden/>
              </w:rPr>
              <w:instrText xml:space="preserve"> PAGEREF _Toc434171953 \h </w:instrText>
            </w:r>
            <w:r w:rsidR="00E5633D">
              <w:rPr>
                <w:noProof/>
                <w:webHidden/>
              </w:rPr>
            </w:r>
            <w:r w:rsidR="00E5633D">
              <w:rPr>
                <w:noProof/>
                <w:webHidden/>
              </w:rPr>
              <w:fldChar w:fldCharType="separate"/>
            </w:r>
            <w:r w:rsidR="00990987">
              <w:rPr>
                <w:noProof/>
                <w:webHidden/>
              </w:rPr>
              <w:t>15</w:t>
            </w:r>
            <w:r w:rsidR="00E5633D">
              <w:rPr>
                <w:noProof/>
                <w:webHidden/>
              </w:rPr>
              <w:fldChar w:fldCharType="end"/>
            </w:r>
          </w:hyperlink>
        </w:p>
        <w:p w:rsidR="00E5633D" w:rsidRDefault="000A60C6">
          <w:pPr>
            <w:pStyle w:val="Sumrio3"/>
            <w:tabs>
              <w:tab w:val="right" w:leader="dot" w:pos="9061"/>
            </w:tabs>
            <w:rPr>
              <w:rFonts w:asciiTheme="minorHAnsi" w:hAnsiTheme="minorHAnsi" w:cstheme="minorBidi"/>
              <w:noProof/>
              <w:sz w:val="22"/>
            </w:rPr>
          </w:pPr>
          <w:hyperlink w:anchor="_Toc434171954" w:history="1">
            <w:r w:rsidR="00E5633D" w:rsidRPr="0099558C">
              <w:rPr>
                <w:rStyle w:val="Hyperlink"/>
                <w:noProof/>
              </w:rPr>
              <w:t>2.4.9 WCF (Windows Communication Foundation)</w:t>
            </w:r>
            <w:r w:rsidR="00E5633D">
              <w:rPr>
                <w:noProof/>
                <w:webHidden/>
              </w:rPr>
              <w:tab/>
            </w:r>
            <w:r w:rsidR="00E5633D">
              <w:rPr>
                <w:noProof/>
                <w:webHidden/>
              </w:rPr>
              <w:fldChar w:fldCharType="begin"/>
            </w:r>
            <w:r w:rsidR="00E5633D">
              <w:rPr>
                <w:noProof/>
                <w:webHidden/>
              </w:rPr>
              <w:instrText xml:space="preserve"> PAGEREF _Toc434171954 \h </w:instrText>
            </w:r>
            <w:r w:rsidR="00E5633D">
              <w:rPr>
                <w:noProof/>
                <w:webHidden/>
              </w:rPr>
            </w:r>
            <w:r w:rsidR="00E5633D">
              <w:rPr>
                <w:noProof/>
                <w:webHidden/>
              </w:rPr>
              <w:fldChar w:fldCharType="separate"/>
            </w:r>
            <w:r w:rsidR="00990987">
              <w:rPr>
                <w:noProof/>
                <w:webHidden/>
              </w:rPr>
              <w:t>15</w:t>
            </w:r>
            <w:r w:rsidR="00E5633D">
              <w:rPr>
                <w:noProof/>
                <w:webHidden/>
              </w:rPr>
              <w:fldChar w:fldCharType="end"/>
            </w:r>
          </w:hyperlink>
        </w:p>
        <w:p w:rsidR="00E5633D" w:rsidRDefault="000A60C6">
          <w:pPr>
            <w:pStyle w:val="Sumrio3"/>
            <w:tabs>
              <w:tab w:val="right" w:leader="dot" w:pos="9061"/>
            </w:tabs>
            <w:rPr>
              <w:rFonts w:asciiTheme="minorHAnsi" w:hAnsiTheme="minorHAnsi" w:cstheme="minorBidi"/>
              <w:noProof/>
              <w:sz w:val="22"/>
            </w:rPr>
          </w:pPr>
          <w:hyperlink w:anchor="_Toc434171955" w:history="1">
            <w:r w:rsidR="00E5633D" w:rsidRPr="0099558C">
              <w:rPr>
                <w:rStyle w:val="Hyperlink"/>
                <w:noProof/>
              </w:rPr>
              <w:t>2.4.10 CSS (Cascading Style Sheets)</w:t>
            </w:r>
            <w:r w:rsidR="00E5633D">
              <w:rPr>
                <w:noProof/>
                <w:webHidden/>
              </w:rPr>
              <w:tab/>
            </w:r>
            <w:r w:rsidR="00E5633D">
              <w:rPr>
                <w:noProof/>
                <w:webHidden/>
              </w:rPr>
              <w:fldChar w:fldCharType="begin"/>
            </w:r>
            <w:r w:rsidR="00E5633D">
              <w:rPr>
                <w:noProof/>
                <w:webHidden/>
              </w:rPr>
              <w:instrText xml:space="preserve"> PAGEREF _Toc434171955 \h </w:instrText>
            </w:r>
            <w:r w:rsidR="00E5633D">
              <w:rPr>
                <w:noProof/>
                <w:webHidden/>
              </w:rPr>
            </w:r>
            <w:r w:rsidR="00E5633D">
              <w:rPr>
                <w:noProof/>
                <w:webHidden/>
              </w:rPr>
              <w:fldChar w:fldCharType="separate"/>
            </w:r>
            <w:r w:rsidR="00990987">
              <w:rPr>
                <w:noProof/>
                <w:webHidden/>
              </w:rPr>
              <w:t>15</w:t>
            </w:r>
            <w:r w:rsidR="00E5633D">
              <w:rPr>
                <w:noProof/>
                <w:webHidden/>
              </w:rPr>
              <w:fldChar w:fldCharType="end"/>
            </w:r>
          </w:hyperlink>
        </w:p>
        <w:p w:rsidR="00E5633D" w:rsidRDefault="000A60C6">
          <w:pPr>
            <w:pStyle w:val="Sumrio2"/>
            <w:tabs>
              <w:tab w:val="right" w:leader="dot" w:pos="9061"/>
            </w:tabs>
            <w:rPr>
              <w:rFonts w:asciiTheme="minorHAnsi" w:hAnsiTheme="minorHAnsi" w:cstheme="minorBidi"/>
              <w:noProof/>
              <w:sz w:val="22"/>
            </w:rPr>
          </w:pPr>
          <w:hyperlink w:anchor="_Toc434171956" w:history="1">
            <w:r w:rsidR="00E5633D" w:rsidRPr="0099558C">
              <w:rPr>
                <w:rStyle w:val="Hyperlink"/>
                <w:noProof/>
              </w:rPr>
              <w:t>2.5 Outros Conceitos</w:t>
            </w:r>
            <w:r w:rsidR="00E5633D">
              <w:rPr>
                <w:noProof/>
                <w:webHidden/>
              </w:rPr>
              <w:tab/>
            </w:r>
            <w:r w:rsidR="00E5633D">
              <w:rPr>
                <w:noProof/>
                <w:webHidden/>
              </w:rPr>
              <w:fldChar w:fldCharType="begin"/>
            </w:r>
            <w:r w:rsidR="00E5633D">
              <w:rPr>
                <w:noProof/>
                <w:webHidden/>
              </w:rPr>
              <w:instrText xml:space="preserve"> PAGEREF _Toc434171956 \h </w:instrText>
            </w:r>
            <w:r w:rsidR="00E5633D">
              <w:rPr>
                <w:noProof/>
                <w:webHidden/>
              </w:rPr>
            </w:r>
            <w:r w:rsidR="00E5633D">
              <w:rPr>
                <w:noProof/>
                <w:webHidden/>
              </w:rPr>
              <w:fldChar w:fldCharType="separate"/>
            </w:r>
            <w:r w:rsidR="00990987">
              <w:rPr>
                <w:noProof/>
                <w:webHidden/>
              </w:rPr>
              <w:t>16</w:t>
            </w:r>
            <w:r w:rsidR="00E5633D">
              <w:rPr>
                <w:noProof/>
                <w:webHidden/>
              </w:rPr>
              <w:fldChar w:fldCharType="end"/>
            </w:r>
          </w:hyperlink>
        </w:p>
        <w:p w:rsidR="00E5633D" w:rsidRDefault="000A60C6">
          <w:pPr>
            <w:pStyle w:val="Sumrio3"/>
            <w:tabs>
              <w:tab w:val="right" w:leader="dot" w:pos="9061"/>
            </w:tabs>
            <w:rPr>
              <w:rFonts w:asciiTheme="minorHAnsi" w:hAnsiTheme="minorHAnsi" w:cstheme="minorBidi"/>
              <w:noProof/>
              <w:sz w:val="22"/>
            </w:rPr>
          </w:pPr>
          <w:hyperlink w:anchor="_Toc434171957" w:history="1">
            <w:r w:rsidR="00E5633D" w:rsidRPr="0099558C">
              <w:rPr>
                <w:rStyle w:val="Hyperlink"/>
                <w:noProof/>
              </w:rPr>
              <w:t>2.5.1 DLL (Dynamic-Link Library)</w:t>
            </w:r>
            <w:r w:rsidR="00E5633D">
              <w:rPr>
                <w:noProof/>
                <w:webHidden/>
              </w:rPr>
              <w:tab/>
            </w:r>
            <w:r w:rsidR="00E5633D">
              <w:rPr>
                <w:noProof/>
                <w:webHidden/>
              </w:rPr>
              <w:fldChar w:fldCharType="begin"/>
            </w:r>
            <w:r w:rsidR="00E5633D">
              <w:rPr>
                <w:noProof/>
                <w:webHidden/>
              </w:rPr>
              <w:instrText xml:space="preserve"> PAGEREF _Toc434171957 \h </w:instrText>
            </w:r>
            <w:r w:rsidR="00E5633D">
              <w:rPr>
                <w:noProof/>
                <w:webHidden/>
              </w:rPr>
            </w:r>
            <w:r w:rsidR="00E5633D">
              <w:rPr>
                <w:noProof/>
                <w:webHidden/>
              </w:rPr>
              <w:fldChar w:fldCharType="separate"/>
            </w:r>
            <w:r w:rsidR="00990987">
              <w:rPr>
                <w:noProof/>
                <w:webHidden/>
              </w:rPr>
              <w:t>16</w:t>
            </w:r>
            <w:r w:rsidR="00E5633D">
              <w:rPr>
                <w:noProof/>
                <w:webHidden/>
              </w:rPr>
              <w:fldChar w:fldCharType="end"/>
            </w:r>
          </w:hyperlink>
        </w:p>
        <w:p w:rsidR="00E5633D" w:rsidRDefault="000A60C6">
          <w:pPr>
            <w:pStyle w:val="Sumrio3"/>
            <w:tabs>
              <w:tab w:val="right" w:leader="dot" w:pos="9061"/>
            </w:tabs>
            <w:rPr>
              <w:rFonts w:asciiTheme="minorHAnsi" w:hAnsiTheme="minorHAnsi" w:cstheme="minorBidi"/>
              <w:noProof/>
              <w:sz w:val="22"/>
            </w:rPr>
          </w:pPr>
          <w:hyperlink w:anchor="_Toc434171958" w:history="1">
            <w:r w:rsidR="00E5633D" w:rsidRPr="0099558C">
              <w:rPr>
                <w:rStyle w:val="Hyperlink"/>
                <w:noProof/>
              </w:rPr>
              <w:t>2.5.2 Cinco Gerenciamentos</w:t>
            </w:r>
            <w:r w:rsidR="00E5633D">
              <w:rPr>
                <w:noProof/>
                <w:webHidden/>
              </w:rPr>
              <w:tab/>
            </w:r>
            <w:r w:rsidR="00E5633D">
              <w:rPr>
                <w:noProof/>
                <w:webHidden/>
              </w:rPr>
              <w:fldChar w:fldCharType="begin"/>
            </w:r>
            <w:r w:rsidR="00E5633D">
              <w:rPr>
                <w:noProof/>
                <w:webHidden/>
              </w:rPr>
              <w:instrText xml:space="preserve"> PAGEREF _Toc434171958 \h </w:instrText>
            </w:r>
            <w:r w:rsidR="00E5633D">
              <w:rPr>
                <w:noProof/>
                <w:webHidden/>
              </w:rPr>
            </w:r>
            <w:r w:rsidR="00E5633D">
              <w:rPr>
                <w:noProof/>
                <w:webHidden/>
              </w:rPr>
              <w:fldChar w:fldCharType="separate"/>
            </w:r>
            <w:r w:rsidR="00990987">
              <w:rPr>
                <w:noProof/>
                <w:webHidden/>
              </w:rPr>
              <w:t>16</w:t>
            </w:r>
            <w:r w:rsidR="00E5633D">
              <w:rPr>
                <w:noProof/>
                <w:webHidden/>
              </w:rPr>
              <w:fldChar w:fldCharType="end"/>
            </w:r>
          </w:hyperlink>
        </w:p>
        <w:p w:rsidR="00E5633D" w:rsidRDefault="000A60C6">
          <w:pPr>
            <w:pStyle w:val="Sumrio3"/>
            <w:tabs>
              <w:tab w:val="right" w:leader="dot" w:pos="9061"/>
            </w:tabs>
            <w:rPr>
              <w:rFonts w:asciiTheme="minorHAnsi" w:hAnsiTheme="minorHAnsi" w:cstheme="minorBidi"/>
              <w:noProof/>
              <w:sz w:val="22"/>
            </w:rPr>
          </w:pPr>
          <w:hyperlink w:anchor="_Toc434171959" w:history="1">
            <w:r w:rsidR="00E5633D" w:rsidRPr="0099558C">
              <w:rPr>
                <w:rStyle w:val="Hyperlink"/>
                <w:noProof/>
              </w:rPr>
              <w:t>2.5.3 Computação em nuvem</w:t>
            </w:r>
            <w:r w:rsidR="00E5633D">
              <w:rPr>
                <w:noProof/>
                <w:webHidden/>
              </w:rPr>
              <w:tab/>
            </w:r>
            <w:r w:rsidR="00E5633D">
              <w:rPr>
                <w:noProof/>
                <w:webHidden/>
              </w:rPr>
              <w:fldChar w:fldCharType="begin"/>
            </w:r>
            <w:r w:rsidR="00E5633D">
              <w:rPr>
                <w:noProof/>
                <w:webHidden/>
              </w:rPr>
              <w:instrText xml:space="preserve"> PAGEREF _Toc434171959 \h </w:instrText>
            </w:r>
            <w:r w:rsidR="00E5633D">
              <w:rPr>
                <w:noProof/>
                <w:webHidden/>
              </w:rPr>
            </w:r>
            <w:r w:rsidR="00E5633D">
              <w:rPr>
                <w:noProof/>
                <w:webHidden/>
              </w:rPr>
              <w:fldChar w:fldCharType="separate"/>
            </w:r>
            <w:r w:rsidR="00990987">
              <w:rPr>
                <w:noProof/>
                <w:webHidden/>
              </w:rPr>
              <w:t>17</w:t>
            </w:r>
            <w:r w:rsidR="00E5633D">
              <w:rPr>
                <w:noProof/>
                <w:webHidden/>
              </w:rPr>
              <w:fldChar w:fldCharType="end"/>
            </w:r>
          </w:hyperlink>
        </w:p>
        <w:p w:rsidR="00E5633D" w:rsidRDefault="000A60C6">
          <w:pPr>
            <w:pStyle w:val="Sumrio3"/>
            <w:tabs>
              <w:tab w:val="right" w:leader="dot" w:pos="9061"/>
            </w:tabs>
            <w:rPr>
              <w:rFonts w:asciiTheme="minorHAnsi" w:hAnsiTheme="minorHAnsi" w:cstheme="minorBidi"/>
              <w:noProof/>
              <w:sz w:val="22"/>
            </w:rPr>
          </w:pPr>
          <w:hyperlink w:anchor="_Toc434171960" w:history="1">
            <w:r w:rsidR="00E5633D" w:rsidRPr="0099558C">
              <w:rPr>
                <w:rStyle w:val="Hyperlink"/>
                <w:noProof/>
              </w:rPr>
              <w:t>2.5.4 Desenvolvimento Multicamadas</w:t>
            </w:r>
            <w:r w:rsidR="00E5633D">
              <w:rPr>
                <w:noProof/>
                <w:webHidden/>
              </w:rPr>
              <w:tab/>
            </w:r>
            <w:r w:rsidR="00E5633D">
              <w:rPr>
                <w:noProof/>
                <w:webHidden/>
              </w:rPr>
              <w:fldChar w:fldCharType="begin"/>
            </w:r>
            <w:r w:rsidR="00E5633D">
              <w:rPr>
                <w:noProof/>
                <w:webHidden/>
              </w:rPr>
              <w:instrText xml:space="preserve"> PAGEREF _Toc434171960 \h </w:instrText>
            </w:r>
            <w:r w:rsidR="00E5633D">
              <w:rPr>
                <w:noProof/>
                <w:webHidden/>
              </w:rPr>
            </w:r>
            <w:r w:rsidR="00E5633D">
              <w:rPr>
                <w:noProof/>
                <w:webHidden/>
              </w:rPr>
              <w:fldChar w:fldCharType="separate"/>
            </w:r>
            <w:r w:rsidR="00990987">
              <w:rPr>
                <w:noProof/>
                <w:webHidden/>
              </w:rPr>
              <w:t>18</w:t>
            </w:r>
            <w:r w:rsidR="00E5633D">
              <w:rPr>
                <w:noProof/>
                <w:webHidden/>
              </w:rPr>
              <w:fldChar w:fldCharType="end"/>
            </w:r>
          </w:hyperlink>
        </w:p>
        <w:p w:rsidR="00E5633D" w:rsidRDefault="000A60C6">
          <w:pPr>
            <w:pStyle w:val="Sumrio3"/>
            <w:tabs>
              <w:tab w:val="right" w:leader="dot" w:pos="9061"/>
            </w:tabs>
            <w:rPr>
              <w:rFonts w:asciiTheme="minorHAnsi" w:hAnsiTheme="minorHAnsi" w:cstheme="minorBidi"/>
              <w:noProof/>
              <w:sz w:val="22"/>
            </w:rPr>
          </w:pPr>
          <w:hyperlink w:anchor="_Toc434171961" w:history="1">
            <w:r w:rsidR="00E5633D" w:rsidRPr="0099558C">
              <w:rPr>
                <w:rStyle w:val="Hyperlink"/>
                <w:noProof/>
              </w:rPr>
              <w:t>2.5.5 EAP (Estrutura Analítica do Projeto)</w:t>
            </w:r>
            <w:r w:rsidR="00E5633D">
              <w:rPr>
                <w:noProof/>
                <w:webHidden/>
              </w:rPr>
              <w:tab/>
            </w:r>
            <w:r w:rsidR="00E5633D">
              <w:rPr>
                <w:noProof/>
                <w:webHidden/>
              </w:rPr>
              <w:fldChar w:fldCharType="begin"/>
            </w:r>
            <w:r w:rsidR="00E5633D">
              <w:rPr>
                <w:noProof/>
                <w:webHidden/>
              </w:rPr>
              <w:instrText xml:space="preserve"> PAGEREF _Toc434171961 \h </w:instrText>
            </w:r>
            <w:r w:rsidR="00E5633D">
              <w:rPr>
                <w:noProof/>
                <w:webHidden/>
              </w:rPr>
            </w:r>
            <w:r w:rsidR="00E5633D">
              <w:rPr>
                <w:noProof/>
                <w:webHidden/>
              </w:rPr>
              <w:fldChar w:fldCharType="separate"/>
            </w:r>
            <w:r w:rsidR="00990987">
              <w:rPr>
                <w:noProof/>
                <w:webHidden/>
              </w:rPr>
              <w:t>18</w:t>
            </w:r>
            <w:r w:rsidR="00E5633D">
              <w:rPr>
                <w:noProof/>
                <w:webHidden/>
              </w:rPr>
              <w:fldChar w:fldCharType="end"/>
            </w:r>
          </w:hyperlink>
        </w:p>
        <w:p w:rsidR="00E5633D" w:rsidRDefault="000A60C6">
          <w:pPr>
            <w:pStyle w:val="Sumrio3"/>
            <w:tabs>
              <w:tab w:val="right" w:leader="dot" w:pos="9061"/>
            </w:tabs>
            <w:rPr>
              <w:rFonts w:asciiTheme="minorHAnsi" w:hAnsiTheme="minorHAnsi" w:cstheme="minorBidi"/>
              <w:noProof/>
              <w:sz w:val="22"/>
            </w:rPr>
          </w:pPr>
          <w:hyperlink w:anchor="_Toc434171962" w:history="1">
            <w:r w:rsidR="00E5633D" w:rsidRPr="0099558C">
              <w:rPr>
                <w:rStyle w:val="Hyperlink"/>
                <w:noProof/>
              </w:rPr>
              <w:t>2.5.6 Prototipagem</w:t>
            </w:r>
            <w:r w:rsidR="00E5633D">
              <w:rPr>
                <w:noProof/>
                <w:webHidden/>
              </w:rPr>
              <w:tab/>
            </w:r>
            <w:r w:rsidR="00E5633D">
              <w:rPr>
                <w:noProof/>
                <w:webHidden/>
              </w:rPr>
              <w:fldChar w:fldCharType="begin"/>
            </w:r>
            <w:r w:rsidR="00E5633D">
              <w:rPr>
                <w:noProof/>
                <w:webHidden/>
              </w:rPr>
              <w:instrText xml:space="preserve"> PAGEREF _Toc434171962 \h </w:instrText>
            </w:r>
            <w:r w:rsidR="00E5633D">
              <w:rPr>
                <w:noProof/>
                <w:webHidden/>
              </w:rPr>
            </w:r>
            <w:r w:rsidR="00E5633D">
              <w:rPr>
                <w:noProof/>
                <w:webHidden/>
              </w:rPr>
              <w:fldChar w:fldCharType="separate"/>
            </w:r>
            <w:r w:rsidR="00990987">
              <w:rPr>
                <w:noProof/>
                <w:webHidden/>
              </w:rPr>
              <w:t>18</w:t>
            </w:r>
            <w:r w:rsidR="00E5633D">
              <w:rPr>
                <w:noProof/>
                <w:webHidden/>
              </w:rPr>
              <w:fldChar w:fldCharType="end"/>
            </w:r>
          </w:hyperlink>
        </w:p>
        <w:p w:rsidR="00E5633D" w:rsidRDefault="000A60C6">
          <w:pPr>
            <w:pStyle w:val="Sumrio1"/>
            <w:tabs>
              <w:tab w:val="right" w:leader="dot" w:pos="9061"/>
            </w:tabs>
            <w:rPr>
              <w:rFonts w:asciiTheme="minorHAnsi" w:eastAsiaTheme="minorEastAsia" w:hAnsiTheme="minorHAnsi"/>
              <w:noProof/>
              <w:sz w:val="22"/>
              <w:lang w:eastAsia="pt-BR"/>
            </w:rPr>
          </w:pPr>
          <w:hyperlink w:anchor="_Toc434171963" w:history="1">
            <w:r w:rsidR="00E5633D" w:rsidRPr="0099558C">
              <w:rPr>
                <w:rStyle w:val="Hyperlink"/>
                <w:rFonts w:cs="Arial"/>
                <w:noProof/>
              </w:rPr>
              <w:t>3 ORGANIZAÇÃO CLIENTE</w:t>
            </w:r>
            <w:r w:rsidR="00E5633D">
              <w:rPr>
                <w:noProof/>
                <w:webHidden/>
              </w:rPr>
              <w:tab/>
            </w:r>
            <w:r w:rsidR="00E5633D">
              <w:rPr>
                <w:noProof/>
                <w:webHidden/>
              </w:rPr>
              <w:fldChar w:fldCharType="begin"/>
            </w:r>
            <w:r w:rsidR="00E5633D">
              <w:rPr>
                <w:noProof/>
                <w:webHidden/>
              </w:rPr>
              <w:instrText xml:space="preserve"> PAGEREF _Toc434171963 \h </w:instrText>
            </w:r>
            <w:r w:rsidR="00E5633D">
              <w:rPr>
                <w:noProof/>
                <w:webHidden/>
              </w:rPr>
            </w:r>
            <w:r w:rsidR="00E5633D">
              <w:rPr>
                <w:noProof/>
                <w:webHidden/>
              </w:rPr>
              <w:fldChar w:fldCharType="separate"/>
            </w:r>
            <w:r w:rsidR="00990987">
              <w:rPr>
                <w:noProof/>
                <w:webHidden/>
              </w:rPr>
              <w:t>19</w:t>
            </w:r>
            <w:r w:rsidR="00E5633D">
              <w:rPr>
                <w:noProof/>
                <w:webHidden/>
              </w:rPr>
              <w:fldChar w:fldCharType="end"/>
            </w:r>
          </w:hyperlink>
        </w:p>
        <w:p w:rsidR="00E5633D" w:rsidRDefault="000A60C6">
          <w:pPr>
            <w:pStyle w:val="Sumrio2"/>
            <w:tabs>
              <w:tab w:val="right" w:leader="dot" w:pos="9061"/>
            </w:tabs>
            <w:rPr>
              <w:rFonts w:asciiTheme="minorHAnsi" w:hAnsiTheme="minorHAnsi" w:cstheme="minorBidi"/>
              <w:noProof/>
              <w:sz w:val="22"/>
            </w:rPr>
          </w:pPr>
          <w:hyperlink w:anchor="_Toc434171964" w:history="1">
            <w:r w:rsidR="00E5633D" w:rsidRPr="0099558C">
              <w:rPr>
                <w:rStyle w:val="Hyperlink"/>
                <w:noProof/>
              </w:rPr>
              <w:t>3.1 Histórico</w:t>
            </w:r>
            <w:r w:rsidR="00E5633D">
              <w:rPr>
                <w:noProof/>
                <w:webHidden/>
              </w:rPr>
              <w:tab/>
            </w:r>
            <w:r w:rsidR="00E5633D">
              <w:rPr>
                <w:noProof/>
                <w:webHidden/>
              </w:rPr>
              <w:fldChar w:fldCharType="begin"/>
            </w:r>
            <w:r w:rsidR="00E5633D">
              <w:rPr>
                <w:noProof/>
                <w:webHidden/>
              </w:rPr>
              <w:instrText xml:space="preserve"> PAGEREF _Toc434171964 \h </w:instrText>
            </w:r>
            <w:r w:rsidR="00E5633D">
              <w:rPr>
                <w:noProof/>
                <w:webHidden/>
              </w:rPr>
            </w:r>
            <w:r w:rsidR="00E5633D">
              <w:rPr>
                <w:noProof/>
                <w:webHidden/>
              </w:rPr>
              <w:fldChar w:fldCharType="separate"/>
            </w:r>
            <w:r w:rsidR="00990987">
              <w:rPr>
                <w:noProof/>
                <w:webHidden/>
              </w:rPr>
              <w:t>19</w:t>
            </w:r>
            <w:r w:rsidR="00E5633D">
              <w:rPr>
                <w:noProof/>
                <w:webHidden/>
              </w:rPr>
              <w:fldChar w:fldCharType="end"/>
            </w:r>
          </w:hyperlink>
        </w:p>
        <w:p w:rsidR="00E5633D" w:rsidRDefault="000A60C6">
          <w:pPr>
            <w:pStyle w:val="Sumrio2"/>
            <w:tabs>
              <w:tab w:val="right" w:leader="dot" w:pos="9061"/>
            </w:tabs>
            <w:rPr>
              <w:rFonts w:asciiTheme="minorHAnsi" w:hAnsiTheme="minorHAnsi" w:cstheme="minorBidi"/>
              <w:noProof/>
              <w:sz w:val="22"/>
            </w:rPr>
          </w:pPr>
          <w:hyperlink w:anchor="_Toc434171965" w:history="1">
            <w:r w:rsidR="00E5633D" w:rsidRPr="0099558C">
              <w:rPr>
                <w:rStyle w:val="Hyperlink"/>
                <w:noProof/>
              </w:rPr>
              <w:t>3.2 Definição de Negócio</w:t>
            </w:r>
            <w:r w:rsidR="00E5633D">
              <w:rPr>
                <w:noProof/>
                <w:webHidden/>
              </w:rPr>
              <w:tab/>
            </w:r>
            <w:r w:rsidR="00E5633D">
              <w:rPr>
                <w:noProof/>
                <w:webHidden/>
              </w:rPr>
              <w:fldChar w:fldCharType="begin"/>
            </w:r>
            <w:r w:rsidR="00E5633D">
              <w:rPr>
                <w:noProof/>
                <w:webHidden/>
              </w:rPr>
              <w:instrText xml:space="preserve"> PAGEREF _Toc434171965 \h </w:instrText>
            </w:r>
            <w:r w:rsidR="00E5633D">
              <w:rPr>
                <w:noProof/>
                <w:webHidden/>
              </w:rPr>
            </w:r>
            <w:r w:rsidR="00E5633D">
              <w:rPr>
                <w:noProof/>
                <w:webHidden/>
              </w:rPr>
              <w:fldChar w:fldCharType="separate"/>
            </w:r>
            <w:r w:rsidR="00990987">
              <w:rPr>
                <w:noProof/>
                <w:webHidden/>
              </w:rPr>
              <w:t>19</w:t>
            </w:r>
            <w:r w:rsidR="00E5633D">
              <w:rPr>
                <w:noProof/>
                <w:webHidden/>
              </w:rPr>
              <w:fldChar w:fldCharType="end"/>
            </w:r>
          </w:hyperlink>
        </w:p>
        <w:p w:rsidR="00E5633D" w:rsidRDefault="000A60C6">
          <w:pPr>
            <w:pStyle w:val="Sumrio2"/>
            <w:tabs>
              <w:tab w:val="right" w:leader="dot" w:pos="9061"/>
            </w:tabs>
            <w:rPr>
              <w:rFonts w:asciiTheme="minorHAnsi" w:hAnsiTheme="minorHAnsi" w:cstheme="minorBidi"/>
              <w:noProof/>
              <w:sz w:val="22"/>
            </w:rPr>
          </w:pPr>
          <w:hyperlink w:anchor="_Toc434171966" w:history="1">
            <w:r w:rsidR="00E5633D" w:rsidRPr="0099558C">
              <w:rPr>
                <w:rStyle w:val="Hyperlink"/>
                <w:noProof/>
              </w:rPr>
              <w:t>3.3 Necessidades de Melhorias</w:t>
            </w:r>
            <w:r w:rsidR="00E5633D">
              <w:rPr>
                <w:noProof/>
                <w:webHidden/>
              </w:rPr>
              <w:tab/>
            </w:r>
            <w:r w:rsidR="00E5633D">
              <w:rPr>
                <w:noProof/>
                <w:webHidden/>
              </w:rPr>
              <w:fldChar w:fldCharType="begin"/>
            </w:r>
            <w:r w:rsidR="00E5633D">
              <w:rPr>
                <w:noProof/>
                <w:webHidden/>
              </w:rPr>
              <w:instrText xml:space="preserve"> PAGEREF _Toc434171966 \h </w:instrText>
            </w:r>
            <w:r w:rsidR="00E5633D">
              <w:rPr>
                <w:noProof/>
                <w:webHidden/>
              </w:rPr>
            </w:r>
            <w:r w:rsidR="00E5633D">
              <w:rPr>
                <w:noProof/>
                <w:webHidden/>
              </w:rPr>
              <w:fldChar w:fldCharType="separate"/>
            </w:r>
            <w:r w:rsidR="00990987">
              <w:rPr>
                <w:noProof/>
                <w:webHidden/>
              </w:rPr>
              <w:t>19</w:t>
            </w:r>
            <w:r w:rsidR="00E5633D">
              <w:rPr>
                <w:noProof/>
                <w:webHidden/>
              </w:rPr>
              <w:fldChar w:fldCharType="end"/>
            </w:r>
          </w:hyperlink>
        </w:p>
        <w:p w:rsidR="00E5633D" w:rsidRDefault="000A60C6">
          <w:pPr>
            <w:pStyle w:val="Sumrio2"/>
            <w:tabs>
              <w:tab w:val="right" w:leader="dot" w:pos="9061"/>
            </w:tabs>
            <w:rPr>
              <w:rFonts w:asciiTheme="minorHAnsi" w:hAnsiTheme="minorHAnsi" w:cstheme="minorBidi"/>
              <w:noProof/>
              <w:sz w:val="22"/>
            </w:rPr>
          </w:pPr>
          <w:hyperlink w:anchor="_Toc434171967" w:history="1">
            <w:r w:rsidR="00E5633D" w:rsidRPr="0099558C">
              <w:rPr>
                <w:rStyle w:val="Hyperlink"/>
                <w:noProof/>
              </w:rPr>
              <w:t>3.4 Cenários Futuros</w:t>
            </w:r>
            <w:r w:rsidR="00E5633D">
              <w:rPr>
                <w:noProof/>
                <w:webHidden/>
              </w:rPr>
              <w:tab/>
            </w:r>
            <w:r w:rsidR="00E5633D">
              <w:rPr>
                <w:noProof/>
                <w:webHidden/>
              </w:rPr>
              <w:fldChar w:fldCharType="begin"/>
            </w:r>
            <w:r w:rsidR="00E5633D">
              <w:rPr>
                <w:noProof/>
                <w:webHidden/>
              </w:rPr>
              <w:instrText xml:space="preserve"> PAGEREF _Toc434171967 \h </w:instrText>
            </w:r>
            <w:r w:rsidR="00E5633D">
              <w:rPr>
                <w:noProof/>
                <w:webHidden/>
              </w:rPr>
            </w:r>
            <w:r w:rsidR="00E5633D">
              <w:rPr>
                <w:noProof/>
                <w:webHidden/>
              </w:rPr>
              <w:fldChar w:fldCharType="separate"/>
            </w:r>
            <w:r w:rsidR="00990987">
              <w:rPr>
                <w:noProof/>
                <w:webHidden/>
              </w:rPr>
              <w:t>20</w:t>
            </w:r>
            <w:r w:rsidR="00E5633D">
              <w:rPr>
                <w:noProof/>
                <w:webHidden/>
              </w:rPr>
              <w:fldChar w:fldCharType="end"/>
            </w:r>
          </w:hyperlink>
        </w:p>
        <w:p w:rsidR="00E5633D" w:rsidRDefault="000A60C6">
          <w:pPr>
            <w:pStyle w:val="Sumrio2"/>
            <w:tabs>
              <w:tab w:val="right" w:leader="dot" w:pos="9061"/>
            </w:tabs>
            <w:rPr>
              <w:rFonts w:asciiTheme="minorHAnsi" w:hAnsiTheme="minorHAnsi" w:cstheme="minorBidi"/>
              <w:noProof/>
              <w:sz w:val="22"/>
            </w:rPr>
          </w:pPr>
          <w:hyperlink w:anchor="_Toc434171968" w:history="1">
            <w:r w:rsidR="00E5633D" w:rsidRPr="0099558C">
              <w:rPr>
                <w:rStyle w:val="Hyperlink"/>
                <w:noProof/>
              </w:rPr>
              <w:t>3.5 Visão</w:t>
            </w:r>
            <w:r w:rsidR="00E5633D">
              <w:rPr>
                <w:noProof/>
                <w:webHidden/>
              </w:rPr>
              <w:tab/>
            </w:r>
            <w:r w:rsidR="00E5633D">
              <w:rPr>
                <w:noProof/>
                <w:webHidden/>
              </w:rPr>
              <w:fldChar w:fldCharType="begin"/>
            </w:r>
            <w:r w:rsidR="00E5633D">
              <w:rPr>
                <w:noProof/>
                <w:webHidden/>
              </w:rPr>
              <w:instrText xml:space="preserve"> PAGEREF _Toc434171968 \h </w:instrText>
            </w:r>
            <w:r w:rsidR="00E5633D">
              <w:rPr>
                <w:noProof/>
                <w:webHidden/>
              </w:rPr>
            </w:r>
            <w:r w:rsidR="00E5633D">
              <w:rPr>
                <w:noProof/>
                <w:webHidden/>
              </w:rPr>
              <w:fldChar w:fldCharType="separate"/>
            </w:r>
            <w:r w:rsidR="00990987">
              <w:rPr>
                <w:noProof/>
                <w:webHidden/>
              </w:rPr>
              <w:t>20</w:t>
            </w:r>
            <w:r w:rsidR="00E5633D">
              <w:rPr>
                <w:noProof/>
                <w:webHidden/>
              </w:rPr>
              <w:fldChar w:fldCharType="end"/>
            </w:r>
          </w:hyperlink>
        </w:p>
        <w:p w:rsidR="00E5633D" w:rsidRDefault="000A60C6">
          <w:pPr>
            <w:pStyle w:val="Sumrio2"/>
            <w:tabs>
              <w:tab w:val="right" w:leader="dot" w:pos="9061"/>
            </w:tabs>
            <w:rPr>
              <w:rFonts w:asciiTheme="minorHAnsi" w:hAnsiTheme="minorHAnsi" w:cstheme="minorBidi"/>
              <w:noProof/>
              <w:sz w:val="22"/>
            </w:rPr>
          </w:pPr>
          <w:hyperlink w:anchor="_Toc434171969" w:history="1">
            <w:r w:rsidR="00E5633D" w:rsidRPr="0099558C">
              <w:rPr>
                <w:rStyle w:val="Hyperlink"/>
                <w:noProof/>
              </w:rPr>
              <w:t>3.6 Missão</w:t>
            </w:r>
            <w:r w:rsidR="00E5633D">
              <w:rPr>
                <w:noProof/>
                <w:webHidden/>
              </w:rPr>
              <w:tab/>
            </w:r>
            <w:r w:rsidR="00E5633D">
              <w:rPr>
                <w:noProof/>
                <w:webHidden/>
              </w:rPr>
              <w:fldChar w:fldCharType="begin"/>
            </w:r>
            <w:r w:rsidR="00E5633D">
              <w:rPr>
                <w:noProof/>
                <w:webHidden/>
              </w:rPr>
              <w:instrText xml:space="preserve"> PAGEREF _Toc434171969 \h </w:instrText>
            </w:r>
            <w:r w:rsidR="00E5633D">
              <w:rPr>
                <w:noProof/>
                <w:webHidden/>
              </w:rPr>
            </w:r>
            <w:r w:rsidR="00E5633D">
              <w:rPr>
                <w:noProof/>
                <w:webHidden/>
              </w:rPr>
              <w:fldChar w:fldCharType="separate"/>
            </w:r>
            <w:r w:rsidR="00990987">
              <w:rPr>
                <w:noProof/>
                <w:webHidden/>
              </w:rPr>
              <w:t>20</w:t>
            </w:r>
            <w:r w:rsidR="00E5633D">
              <w:rPr>
                <w:noProof/>
                <w:webHidden/>
              </w:rPr>
              <w:fldChar w:fldCharType="end"/>
            </w:r>
          </w:hyperlink>
        </w:p>
        <w:p w:rsidR="00E5633D" w:rsidRDefault="000A60C6">
          <w:pPr>
            <w:pStyle w:val="Sumrio2"/>
            <w:tabs>
              <w:tab w:val="right" w:leader="dot" w:pos="9061"/>
            </w:tabs>
            <w:rPr>
              <w:rFonts w:asciiTheme="minorHAnsi" w:hAnsiTheme="minorHAnsi" w:cstheme="minorBidi"/>
              <w:noProof/>
              <w:sz w:val="22"/>
            </w:rPr>
          </w:pPr>
          <w:hyperlink w:anchor="_Toc434171970" w:history="1">
            <w:r w:rsidR="00E5633D" w:rsidRPr="0099558C">
              <w:rPr>
                <w:rStyle w:val="Hyperlink"/>
                <w:noProof/>
              </w:rPr>
              <w:t>3.7 Infraestrutura e Recursos Tecnológicos</w:t>
            </w:r>
            <w:r w:rsidR="00E5633D">
              <w:rPr>
                <w:noProof/>
                <w:webHidden/>
              </w:rPr>
              <w:tab/>
            </w:r>
            <w:r w:rsidR="00E5633D">
              <w:rPr>
                <w:noProof/>
                <w:webHidden/>
              </w:rPr>
              <w:fldChar w:fldCharType="begin"/>
            </w:r>
            <w:r w:rsidR="00E5633D">
              <w:rPr>
                <w:noProof/>
                <w:webHidden/>
              </w:rPr>
              <w:instrText xml:space="preserve"> PAGEREF _Toc434171970 \h </w:instrText>
            </w:r>
            <w:r w:rsidR="00E5633D">
              <w:rPr>
                <w:noProof/>
                <w:webHidden/>
              </w:rPr>
            </w:r>
            <w:r w:rsidR="00E5633D">
              <w:rPr>
                <w:noProof/>
                <w:webHidden/>
              </w:rPr>
              <w:fldChar w:fldCharType="separate"/>
            </w:r>
            <w:r w:rsidR="00990987">
              <w:rPr>
                <w:noProof/>
                <w:webHidden/>
              </w:rPr>
              <w:t>20</w:t>
            </w:r>
            <w:r w:rsidR="00E5633D">
              <w:rPr>
                <w:noProof/>
                <w:webHidden/>
              </w:rPr>
              <w:fldChar w:fldCharType="end"/>
            </w:r>
          </w:hyperlink>
        </w:p>
        <w:p w:rsidR="00E5633D" w:rsidRDefault="000A60C6">
          <w:pPr>
            <w:pStyle w:val="Sumrio1"/>
            <w:tabs>
              <w:tab w:val="right" w:leader="dot" w:pos="9061"/>
            </w:tabs>
            <w:rPr>
              <w:rFonts w:asciiTheme="minorHAnsi" w:eastAsiaTheme="minorEastAsia" w:hAnsiTheme="minorHAnsi"/>
              <w:noProof/>
              <w:sz w:val="22"/>
              <w:lang w:eastAsia="pt-BR"/>
            </w:rPr>
          </w:pPr>
          <w:hyperlink w:anchor="_Toc434171971" w:history="1">
            <w:r w:rsidR="00E5633D" w:rsidRPr="0099558C">
              <w:rPr>
                <w:rStyle w:val="Hyperlink"/>
                <w:noProof/>
              </w:rPr>
              <w:t>4 DIAGNÓSTICO DO AMBIENTE</w:t>
            </w:r>
            <w:r w:rsidR="00E5633D">
              <w:rPr>
                <w:noProof/>
                <w:webHidden/>
              </w:rPr>
              <w:tab/>
            </w:r>
            <w:r w:rsidR="00E5633D">
              <w:rPr>
                <w:noProof/>
                <w:webHidden/>
              </w:rPr>
              <w:fldChar w:fldCharType="begin"/>
            </w:r>
            <w:r w:rsidR="00E5633D">
              <w:rPr>
                <w:noProof/>
                <w:webHidden/>
              </w:rPr>
              <w:instrText xml:space="preserve"> PAGEREF _Toc434171971 \h </w:instrText>
            </w:r>
            <w:r w:rsidR="00E5633D">
              <w:rPr>
                <w:noProof/>
                <w:webHidden/>
              </w:rPr>
            </w:r>
            <w:r w:rsidR="00E5633D">
              <w:rPr>
                <w:noProof/>
                <w:webHidden/>
              </w:rPr>
              <w:fldChar w:fldCharType="separate"/>
            </w:r>
            <w:r w:rsidR="00990987">
              <w:rPr>
                <w:noProof/>
                <w:webHidden/>
              </w:rPr>
              <w:t>21</w:t>
            </w:r>
            <w:r w:rsidR="00E5633D">
              <w:rPr>
                <w:noProof/>
                <w:webHidden/>
              </w:rPr>
              <w:fldChar w:fldCharType="end"/>
            </w:r>
          </w:hyperlink>
        </w:p>
        <w:p w:rsidR="00E5633D" w:rsidRDefault="000A60C6">
          <w:pPr>
            <w:pStyle w:val="Sumrio2"/>
            <w:tabs>
              <w:tab w:val="right" w:leader="dot" w:pos="9061"/>
            </w:tabs>
            <w:rPr>
              <w:rFonts w:asciiTheme="minorHAnsi" w:hAnsiTheme="minorHAnsi" w:cstheme="minorBidi"/>
              <w:noProof/>
              <w:sz w:val="22"/>
            </w:rPr>
          </w:pPr>
          <w:hyperlink w:anchor="_Toc434171972" w:history="1">
            <w:r w:rsidR="00E5633D" w:rsidRPr="0099558C">
              <w:rPr>
                <w:rStyle w:val="Hyperlink"/>
                <w:noProof/>
              </w:rPr>
              <w:t>4.1 Sistemas Concorrentes</w:t>
            </w:r>
            <w:r w:rsidR="00E5633D">
              <w:rPr>
                <w:noProof/>
                <w:webHidden/>
              </w:rPr>
              <w:tab/>
            </w:r>
            <w:r w:rsidR="00E5633D">
              <w:rPr>
                <w:noProof/>
                <w:webHidden/>
              </w:rPr>
              <w:fldChar w:fldCharType="begin"/>
            </w:r>
            <w:r w:rsidR="00E5633D">
              <w:rPr>
                <w:noProof/>
                <w:webHidden/>
              </w:rPr>
              <w:instrText xml:space="preserve"> PAGEREF _Toc434171972 \h </w:instrText>
            </w:r>
            <w:r w:rsidR="00E5633D">
              <w:rPr>
                <w:noProof/>
                <w:webHidden/>
              </w:rPr>
            </w:r>
            <w:r w:rsidR="00E5633D">
              <w:rPr>
                <w:noProof/>
                <w:webHidden/>
              </w:rPr>
              <w:fldChar w:fldCharType="separate"/>
            </w:r>
            <w:r w:rsidR="00990987">
              <w:rPr>
                <w:noProof/>
                <w:webHidden/>
              </w:rPr>
              <w:t>24</w:t>
            </w:r>
            <w:r w:rsidR="00E5633D">
              <w:rPr>
                <w:noProof/>
                <w:webHidden/>
              </w:rPr>
              <w:fldChar w:fldCharType="end"/>
            </w:r>
          </w:hyperlink>
        </w:p>
        <w:p w:rsidR="00E5633D" w:rsidRDefault="000A60C6">
          <w:pPr>
            <w:pStyle w:val="Sumrio1"/>
            <w:tabs>
              <w:tab w:val="right" w:leader="dot" w:pos="9061"/>
            </w:tabs>
            <w:rPr>
              <w:rFonts w:asciiTheme="minorHAnsi" w:eastAsiaTheme="minorEastAsia" w:hAnsiTheme="minorHAnsi"/>
              <w:noProof/>
              <w:sz w:val="22"/>
              <w:lang w:eastAsia="pt-BR"/>
            </w:rPr>
          </w:pPr>
          <w:hyperlink w:anchor="_Toc434171973" w:history="1">
            <w:r w:rsidR="00E5633D" w:rsidRPr="0099558C">
              <w:rPr>
                <w:rStyle w:val="Hyperlink"/>
                <w:noProof/>
              </w:rPr>
              <w:t>5 OBJETIVOS</w:t>
            </w:r>
            <w:r w:rsidR="00E5633D">
              <w:rPr>
                <w:noProof/>
                <w:webHidden/>
              </w:rPr>
              <w:tab/>
            </w:r>
            <w:r w:rsidR="00E5633D">
              <w:rPr>
                <w:noProof/>
                <w:webHidden/>
              </w:rPr>
              <w:fldChar w:fldCharType="begin"/>
            </w:r>
            <w:r w:rsidR="00E5633D">
              <w:rPr>
                <w:noProof/>
                <w:webHidden/>
              </w:rPr>
              <w:instrText xml:space="preserve"> PAGEREF _Toc434171973 \h </w:instrText>
            </w:r>
            <w:r w:rsidR="00E5633D">
              <w:rPr>
                <w:noProof/>
                <w:webHidden/>
              </w:rPr>
            </w:r>
            <w:r w:rsidR="00E5633D">
              <w:rPr>
                <w:noProof/>
                <w:webHidden/>
              </w:rPr>
              <w:fldChar w:fldCharType="separate"/>
            </w:r>
            <w:r w:rsidR="00990987">
              <w:rPr>
                <w:noProof/>
                <w:webHidden/>
              </w:rPr>
              <w:t>25</w:t>
            </w:r>
            <w:r w:rsidR="00E5633D">
              <w:rPr>
                <w:noProof/>
                <w:webHidden/>
              </w:rPr>
              <w:fldChar w:fldCharType="end"/>
            </w:r>
          </w:hyperlink>
        </w:p>
        <w:p w:rsidR="00E5633D" w:rsidRDefault="000A60C6">
          <w:pPr>
            <w:pStyle w:val="Sumrio1"/>
            <w:tabs>
              <w:tab w:val="right" w:leader="dot" w:pos="9061"/>
            </w:tabs>
            <w:rPr>
              <w:rFonts w:asciiTheme="minorHAnsi" w:eastAsiaTheme="minorEastAsia" w:hAnsiTheme="minorHAnsi"/>
              <w:noProof/>
              <w:sz w:val="22"/>
              <w:lang w:eastAsia="pt-BR"/>
            </w:rPr>
          </w:pPr>
          <w:hyperlink w:anchor="_Toc434171974" w:history="1">
            <w:r w:rsidR="00E5633D" w:rsidRPr="0099558C">
              <w:rPr>
                <w:rStyle w:val="Hyperlink"/>
                <w:noProof/>
              </w:rPr>
              <w:t>6 DESENVOLVIMENTO</w:t>
            </w:r>
            <w:r w:rsidR="00E5633D">
              <w:rPr>
                <w:noProof/>
                <w:webHidden/>
              </w:rPr>
              <w:tab/>
            </w:r>
            <w:r w:rsidR="00E5633D">
              <w:rPr>
                <w:noProof/>
                <w:webHidden/>
              </w:rPr>
              <w:fldChar w:fldCharType="begin"/>
            </w:r>
            <w:r w:rsidR="00E5633D">
              <w:rPr>
                <w:noProof/>
                <w:webHidden/>
              </w:rPr>
              <w:instrText xml:space="preserve"> PAGEREF _Toc434171974 \h </w:instrText>
            </w:r>
            <w:r w:rsidR="00E5633D">
              <w:rPr>
                <w:noProof/>
                <w:webHidden/>
              </w:rPr>
            </w:r>
            <w:r w:rsidR="00E5633D">
              <w:rPr>
                <w:noProof/>
                <w:webHidden/>
              </w:rPr>
              <w:fldChar w:fldCharType="separate"/>
            </w:r>
            <w:r w:rsidR="00990987">
              <w:rPr>
                <w:noProof/>
                <w:webHidden/>
              </w:rPr>
              <w:t>26</w:t>
            </w:r>
            <w:r w:rsidR="00E5633D">
              <w:rPr>
                <w:noProof/>
                <w:webHidden/>
              </w:rPr>
              <w:fldChar w:fldCharType="end"/>
            </w:r>
          </w:hyperlink>
        </w:p>
        <w:p w:rsidR="00E5633D" w:rsidRDefault="000A60C6">
          <w:pPr>
            <w:pStyle w:val="Sumrio2"/>
            <w:tabs>
              <w:tab w:val="right" w:leader="dot" w:pos="9061"/>
            </w:tabs>
            <w:rPr>
              <w:rFonts w:asciiTheme="minorHAnsi" w:hAnsiTheme="minorHAnsi" w:cstheme="minorBidi"/>
              <w:noProof/>
              <w:sz w:val="22"/>
            </w:rPr>
          </w:pPr>
          <w:hyperlink w:anchor="_Toc434171975" w:history="1">
            <w:r w:rsidR="00E5633D" w:rsidRPr="0099558C">
              <w:rPr>
                <w:rStyle w:val="Hyperlink"/>
                <w:noProof/>
              </w:rPr>
              <w:t>6.1 Gerenciamento de Projeto</w:t>
            </w:r>
            <w:r w:rsidR="00E5633D">
              <w:rPr>
                <w:noProof/>
                <w:webHidden/>
              </w:rPr>
              <w:tab/>
            </w:r>
            <w:r w:rsidR="00E5633D">
              <w:rPr>
                <w:noProof/>
                <w:webHidden/>
              </w:rPr>
              <w:fldChar w:fldCharType="begin"/>
            </w:r>
            <w:r w:rsidR="00E5633D">
              <w:rPr>
                <w:noProof/>
                <w:webHidden/>
              </w:rPr>
              <w:instrText xml:space="preserve"> PAGEREF _Toc434171975 \h </w:instrText>
            </w:r>
            <w:r w:rsidR="00E5633D">
              <w:rPr>
                <w:noProof/>
                <w:webHidden/>
              </w:rPr>
            </w:r>
            <w:r w:rsidR="00E5633D">
              <w:rPr>
                <w:noProof/>
                <w:webHidden/>
              </w:rPr>
              <w:fldChar w:fldCharType="separate"/>
            </w:r>
            <w:r w:rsidR="00990987">
              <w:rPr>
                <w:noProof/>
                <w:webHidden/>
              </w:rPr>
              <w:t>28</w:t>
            </w:r>
            <w:r w:rsidR="00E5633D">
              <w:rPr>
                <w:noProof/>
                <w:webHidden/>
              </w:rPr>
              <w:fldChar w:fldCharType="end"/>
            </w:r>
          </w:hyperlink>
        </w:p>
        <w:p w:rsidR="00E5633D" w:rsidRDefault="000A60C6">
          <w:pPr>
            <w:pStyle w:val="Sumrio3"/>
            <w:tabs>
              <w:tab w:val="right" w:leader="dot" w:pos="9061"/>
            </w:tabs>
            <w:rPr>
              <w:rFonts w:asciiTheme="minorHAnsi" w:hAnsiTheme="minorHAnsi" w:cstheme="minorBidi"/>
              <w:noProof/>
              <w:sz w:val="22"/>
            </w:rPr>
          </w:pPr>
          <w:hyperlink w:anchor="_Toc434171976" w:history="1">
            <w:r w:rsidR="00E5633D" w:rsidRPr="0099558C">
              <w:rPr>
                <w:rStyle w:val="Hyperlink"/>
                <w:noProof/>
              </w:rPr>
              <w:t>6.1.1 Gerenciamento de Comunicação</w:t>
            </w:r>
            <w:r w:rsidR="00E5633D">
              <w:rPr>
                <w:noProof/>
                <w:webHidden/>
              </w:rPr>
              <w:tab/>
            </w:r>
            <w:r w:rsidR="00E5633D">
              <w:rPr>
                <w:noProof/>
                <w:webHidden/>
              </w:rPr>
              <w:fldChar w:fldCharType="begin"/>
            </w:r>
            <w:r w:rsidR="00E5633D">
              <w:rPr>
                <w:noProof/>
                <w:webHidden/>
              </w:rPr>
              <w:instrText xml:space="preserve"> PAGEREF _Toc434171976 \h </w:instrText>
            </w:r>
            <w:r w:rsidR="00E5633D">
              <w:rPr>
                <w:noProof/>
                <w:webHidden/>
              </w:rPr>
            </w:r>
            <w:r w:rsidR="00E5633D">
              <w:rPr>
                <w:noProof/>
                <w:webHidden/>
              </w:rPr>
              <w:fldChar w:fldCharType="separate"/>
            </w:r>
            <w:r w:rsidR="00990987">
              <w:rPr>
                <w:noProof/>
                <w:webHidden/>
              </w:rPr>
              <w:t>29</w:t>
            </w:r>
            <w:r w:rsidR="00E5633D">
              <w:rPr>
                <w:noProof/>
                <w:webHidden/>
              </w:rPr>
              <w:fldChar w:fldCharType="end"/>
            </w:r>
          </w:hyperlink>
        </w:p>
        <w:p w:rsidR="00E5633D" w:rsidRDefault="000A60C6">
          <w:pPr>
            <w:pStyle w:val="Sumrio3"/>
            <w:tabs>
              <w:tab w:val="right" w:leader="dot" w:pos="9061"/>
            </w:tabs>
            <w:rPr>
              <w:rFonts w:asciiTheme="minorHAnsi" w:hAnsiTheme="minorHAnsi" w:cstheme="minorBidi"/>
              <w:noProof/>
              <w:sz w:val="22"/>
            </w:rPr>
          </w:pPr>
          <w:hyperlink w:anchor="_Toc434171977" w:history="1">
            <w:r w:rsidR="00E5633D" w:rsidRPr="0099558C">
              <w:rPr>
                <w:rStyle w:val="Hyperlink"/>
                <w:noProof/>
              </w:rPr>
              <w:t>6.1.2 Gerenciamento de Requisitos</w:t>
            </w:r>
            <w:r w:rsidR="00E5633D">
              <w:rPr>
                <w:noProof/>
                <w:webHidden/>
              </w:rPr>
              <w:tab/>
            </w:r>
            <w:r w:rsidR="00E5633D">
              <w:rPr>
                <w:noProof/>
                <w:webHidden/>
              </w:rPr>
              <w:fldChar w:fldCharType="begin"/>
            </w:r>
            <w:r w:rsidR="00E5633D">
              <w:rPr>
                <w:noProof/>
                <w:webHidden/>
              </w:rPr>
              <w:instrText xml:space="preserve"> PAGEREF _Toc434171977 \h </w:instrText>
            </w:r>
            <w:r w:rsidR="00E5633D">
              <w:rPr>
                <w:noProof/>
                <w:webHidden/>
              </w:rPr>
            </w:r>
            <w:r w:rsidR="00E5633D">
              <w:rPr>
                <w:noProof/>
                <w:webHidden/>
              </w:rPr>
              <w:fldChar w:fldCharType="separate"/>
            </w:r>
            <w:r w:rsidR="00990987">
              <w:rPr>
                <w:noProof/>
                <w:webHidden/>
              </w:rPr>
              <w:t>30</w:t>
            </w:r>
            <w:r w:rsidR="00E5633D">
              <w:rPr>
                <w:noProof/>
                <w:webHidden/>
              </w:rPr>
              <w:fldChar w:fldCharType="end"/>
            </w:r>
          </w:hyperlink>
        </w:p>
        <w:p w:rsidR="00E5633D" w:rsidRDefault="000A60C6">
          <w:pPr>
            <w:pStyle w:val="Sumrio3"/>
            <w:tabs>
              <w:tab w:val="right" w:leader="dot" w:pos="9061"/>
            </w:tabs>
            <w:rPr>
              <w:rFonts w:asciiTheme="minorHAnsi" w:hAnsiTheme="minorHAnsi" w:cstheme="minorBidi"/>
              <w:noProof/>
              <w:sz w:val="22"/>
            </w:rPr>
          </w:pPr>
          <w:hyperlink w:anchor="_Toc434171978" w:history="1">
            <w:r w:rsidR="00E5633D" w:rsidRPr="0099558C">
              <w:rPr>
                <w:rStyle w:val="Hyperlink"/>
                <w:noProof/>
              </w:rPr>
              <w:t>6.1.3 Gerenciamento de Configuração</w:t>
            </w:r>
            <w:r w:rsidR="00E5633D">
              <w:rPr>
                <w:noProof/>
                <w:webHidden/>
              </w:rPr>
              <w:tab/>
            </w:r>
            <w:r w:rsidR="00E5633D">
              <w:rPr>
                <w:noProof/>
                <w:webHidden/>
              </w:rPr>
              <w:fldChar w:fldCharType="begin"/>
            </w:r>
            <w:r w:rsidR="00E5633D">
              <w:rPr>
                <w:noProof/>
                <w:webHidden/>
              </w:rPr>
              <w:instrText xml:space="preserve"> PAGEREF _Toc434171978 \h </w:instrText>
            </w:r>
            <w:r w:rsidR="00E5633D">
              <w:rPr>
                <w:noProof/>
                <w:webHidden/>
              </w:rPr>
            </w:r>
            <w:r w:rsidR="00E5633D">
              <w:rPr>
                <w:noProof/>
                <w:webHidden/>
              </w:rPr>
              <w:fldChar w:fldCharType="separate"/>
            </w:r>
            <w:r w:rsidR="00990987">
              <w:rPr>
                <w:noProof/>
                <w:webHidden/>
              </w:rPr>
              <w:t>30</w:t>
            </w:r>
            <w:r w:rsidR="00E5633D">
              <w:rPr>
                <w:noProof/>
                <w:webHidden/>
              </w:rPr>
              <w:fldChar w:fldCharType="end"/>
            </w:r>
          </w:hyperlink>
        </w:p>
        <w:p w:rsidR="00E5633D" w:rsidRDefault="000A60C6">
          <w:pPr>
            <w:pStyle w:val="Sumrio3"/>
            <w:tabs>
              <w:tab w:val="right" w:leader="dot" w:pos="9061"/>
            </w:tabs>
            <w:rPr>
              <w:rFonts w:asciiTheme="minorHAnsi" w:hAnsiTheme="minorHAnsi" w:cstheme="minorBidi"/>
              <w:noProof/>
              <w:sz w:val="22"/>
            </w:rPr>
          </w:pPr>
          <w:hyperlink w:anchor="_Toc434171979" w:history="1">
            <w:r w:rsidR="00E5633D" w:rsidRPr="0099558C">
              <w:rPr>
                <w:rStyle w:val="Hyperlink"/>
                <w:noProof/>
              </w:rPr>
              <w:t>6.1.4 Gerenciamento de Qualidade</w:t>
            </w:r>
            <w:r w:rsidR="00E5633D">
              <w:rPr>
                <w:noProof/>
                <w:webHidden/>
              </w:rPr>
              <w:tab/>
            </w:r>
            <w:r w:rsidR="00E5633D">
              <w:rPr>
                <w:noProof/>
                <w:webHidden/>
              </w:rPr>
              <w:fldChar w:fldCharType="begin"/>
            </w:r>
            <w:r w:rsidR="00E5633D">
              <w:rPr>
                <w:noProof/>
                <w:webHidden/>
              </w:rPr>
              <w:instrText xml:space="preserve"> PAGEREF _Toc434171979 \h </w:instrText>
            </w:r>
            <w:r w:rsidR="00E5633D">
              <w:rPr>
                <w:noProof/>
                <w:webHidden/>
              </w:rPr>
            </w:r>
            <w:r w:rsidR="00E5633D">
              <w:rPr>
                <w:noProof/>
                <w:webHidden/>
              </w:rPr>
              <w:fldChar w:fldCharType="separate"/>
            </w:r>
            <w:r w:rsidR="00990987">
              <w:rPr>
                <w:noProof/>
                <w:webHidden/>
              </w:rPr>
              <w:t>32</w:t>
            </w:r>
            <w:r w:rsidR="00E5633D">
              <w:rPr>
                <w:noProof/>
                <w:webHidden/>
              </w:rPr>
              <w:fldChar w:fldCharType="end"/>
            </w:r>
          </w:hyperlink>
        </w:p>
        <w:p w:rsidR="00E5633D" w:rsidRDefault="000A60C6">
          <w:pPr>
            <w:pStyle w:val="Sumrio2"/>
            <w:tabs>
              <w:tab w:val="right" w:leader="dot" w:pos="9061"/>
            </w:tabs>
            <w:rPr>
              <w:rFonts w:asciiTheme="minorHAnsi" w:hAnsiTheme="minorHAnsi" w:cstheme="minorBidi"/>
              <w:noProof/>
              <w:sz w:val="22"/>
            </w:rPr>
          </w:pPr>
          <w:hyperlink w:anchor="_Toc434171980" w:history="1">
            <w:r w:rsidR="00E5633D" w:rsidRPr="0099558C">
              <w:rPr>
                <w:rStyle w:val="Hyperlink"/>
                <w:noProof/>
              </w:rPr>
              <w:t>6.2 Cronograma</w:t>
            </w:r>
            <w:r w:rsidR="00E5633D">
              <w:rPr>
                <w:noProof/>
                <w:webHidden/>
              </w:rPr>
              <w:tab/>
            </w:r>
            <w:r w:rsidR="00E5633D">
              <w:rPr>
                <w:noProof/>
                <w:webHidden/>
              </w:rPr>
              <w:fldChar w:fldCharType="begin"/>
            </w:r>
            <w:r w:rsidR="00E5633D">
              <w:rPr>
                <w:noProof/>
                <w:webHidden/>
              </w:rPr>
              <w:instrText xml:space="preserve"> PAGEREF _Toc434171980 \h </w:instrText>
            </w:r>
            <w:r w:rsidR="00E5633D">
              <w:rPr>
                <w:noProof/>
                <w:webHidden/>
              </w:rPr>
            </w:r>
            <w:r w:rsidR="00E5633D">
              <w:rPr>
                <w:noProof/>
                <w:webHidden/>
              </w:rPr>
              <w:fldChar w:fldCharType="separate"/>
            </w:r>
            <w:r w:rsidR="00990987">
              <w:rPr>
                <w:noProof/>
                <w:webHidden/>
              </w:rPr>
              <w:t>32</w:t>
            </w:r>
            <w:r w:rsidR="00E5633D">
              <w:rPr>
                <w:noProof/>
                <w:webHidden/>
              </w:rPr>
              <w:fldChar w:fldCharType="end"/>
            </w:r>
          </w:hyperlink>
        </w:p>
        <w:p w:rsidR="00E5633D" w:rsidRDefault="000A60C6">
          <w:pPr>
            <w:pStyle w:val="Sumrio2"/>
            <w:tabs>
              <w:tab w:val="right" w:leader="dot" w:pos="9061"/>
            </w:tabs>
            <w:rPr>
              <w:rFonts w:asciiTheme="minorHAnsi" w:hAnsiTheme="minorHAnsi" w:cstheme="minorBidi"/>
              <w:noProof/>
              <w:sz w:val="22"/>
            </w:rPr>
          </w:pPr>
          <w:hyperlink w:anchor="_Toc434171981" w:history="1">
            <w:r w:rsidR="00E5633D" w:rsidRPr="0099558C">
              <w:rPr>
                <w:rStyle w:val="Hyperlink"/>
                <w:noProof/>
              </w:rPr>
              <w:t>6.3 Desenvolvimento Iterativo e Incremental</w:t>
            </w:r>
            <w:r w:rsidR="00E5633D">
              <w:rPr>
                <w:noProof/>
                <w:webHidden/>
              </w:rPr>
              <w:tab/>
            </w:r>
            <w:r w:rsidR="00E5633D">
              <w:rPr>
                <w:noProof/>
                <w:webHidden/>
              </w:rPr>
              <w:fldChar w:fldCharType="begin"/>
            </w:r>
            <w:r w:rsidR="00E5633D">
              <w:rPr>
                <w:noProof/>
                <w:webHidden/>
              </w:rPr>
              <w:instrText xml:space="preserve"> PAGEREF _Toc434171981 \h </w:instrText>
            </w:r>
            <w:r w:rsidR="00E5633D">
              <w:rPr>
                <w:noProof/>
                <w:webHidden/>
              </w:rPr>
            </w:r>
            <w:r w:rsidR="00E5633D">
              <w:rPr>
                <w:noProof/>
                <w:webHidden/>
              </w:rPr>
              <w:fldChar w:fldCharType="separate"/>
            </w:r>
            <w:r w:rsidR="00990987">
              <w:rPr>
                <w:noProof/>
                <w:webHidden/>
              </w:rPr>
              <w:t>33</w:t>
            </w:r>
            <w:r w:rsidR="00E5633D">
              <w:rPr>
                <w:noProof/>
                <w:webHidden/>
              </w:rPr>
              <w:fldChar w:fldCharType="end"/>
            </w:r>
          </w:hyperlink>
        </w:p>
        <w:p w:rsidR="00E5633D" w:rsidRDefault="000A60C6">
          <w:pPr>
            <w:pStyle w:val="Sumrio3"/>
            <w:tabs>
              <w:tab w:val="right" w:leader="dot" w:pos="9061"/>
            </w:tabs>
            <w:rPr>
              <w:rFonts w:asciiTheme="minorHAnsi" w:hAnsiTheme="minorHAnsi" w:cstheme="minorBidi"/>
              <w:noProof/>
              <w:sz w:val="22"/>
            </w:rPr>
          </w:pPr>
          <w:hyperlink w:anchor="_Toc434171982" w:history="1">
            <w:r w:rsidR="00E5633D" w:rsidRPr="0099558C">
              <w:rPr>
                <w:rStyle w:val="Hyperlink"/>
                <w:noProof/>
              </w:rPr>
              <w:t>6.3.1 Concepção</w:t>
            </w:r>
            <w:r w:rsidR="00E5633D">
              <w:rPr>
                <w:noProof/>
                <w:webHidden/>
              </w:rPr>
              <w:tab/>
            </w:r>
            <w:r w:rsidR="00E5633D">
              <w:rPr>
                <w:noProof/>
                <w:webHidden/>
              </w:rPr>
              <w:fldChar w:fldCharType="begin"/>
            </w:r>
            <w:r w:rsidR="00E5633D">
              <w:rPr>
                <w:noProof/>
                <w:webHidden/>
              </w:rPr>
              <w:instrText xml:space="preserve"> PAGEREF _Toc434171982 \h </w:instrText>
            </w:r>
            <w:r w:rsidR="00E5633D">
              <w:rPr>
                <w:noProof/>
                <w:webHidden/>
              </w:rPr>
            </w:r>
            <w:r w:rsidR="00E5633D">
              <w:rPr>
                <w:noProof/>
                <w:webHidden/>
              </w:rPr>
              <w:fldChar w:fldCharType="separate"/>
            </w:r>
            <w:r w:rsidR="00990987">
              <w:rPr>
                <w:noProof/>
                <w:webHidden/>
              </w:rPr>
              <w:t>33</w:t>
            </w:r>
            <w:r w:rsidR="00E5633D">
              <w:rPr>
                <w:noProof/>
                <w:webHidden/>
              </w:rPr>
              <w:fldChar w:fldCharType="end"/>
            </w:r>
          </w:hyperlink>
        </w:p>
        <w:p w:rsidR="00E5633D" w:rsidRDefault="000A60C6">
          <w:pPr>
            <w:pStyle w:val="Sumrio3"/>
            <w:tabs>
              <w:tab w:val="right" w:leader="dot" w:pos="9061"/>
            </w:tabs>
            <w:rPr>
              <w:rFonts w:asciiTheme="minorHAnsi" w:hAnsiTheme="minorHAnsi" w:cstheme="minorBidi"/>
              <w:noProof/>
              <w:sz w:val="22"/>
            </w:rPr>
          </w:pPr>
          <w:hyperlink w:anchor="_Toc434171983" w:history="1">
            <w:r w:rsidR="00E5633D" w:rsidRPr="0099558C">
              <w:rPr>
                <w:rStyle w:val="Hyperlink"/>
                <w:noProof/>
              </w:rPr>
              <w:t>6.3.2 Elaboração</w:t>
            </w:r>
            <w:r w:rsidR="00E5633D">
              <w:rPr>
                <w:noProof/>
                <w:webHidden/>
              </w:rPr>
              <w:tab/>
            </w:r>
            <w:r w:rsidR="00E5633D">
              <w:rPr>
                <w:noProof/>
                <w:webHidden/>
              </w:rPr>
              <w:fldChar w:fldCharType="begin"/>
            </w:r>
            <w:r w:rsidR="00E5633D">
              <w:rPr>
                <w:noProof/>
                <w:webHidden/>
              </w:rPr>
              <w:instrText xml:space="preserve"> PAGEREF _Toc434171983 \h </w:instrText>
            </w:r>
            <w:r w:rsidR="00E5633D">
              <w:rPr>
                <w:noProof/>
                <w:webHidden/>
              </w:rPr>
            </w:r>
            <w:r w:rsidR="00E5633D">
              <w:rPr>
                <w:noProof/>
                <w:webHidden/>
              </w:rPr>
              <w:fldChar w:fldCharType="separate"/>
            </w:r>
            <w:r w:rsidR="00990987">
              <w:rPr>
                <w:noProof/>
                <w:webHidden/>
              </w:rPr>
              <w:t>34</w:t>
            </w:r>
            <w:r w:rsidR="00E5633D">
              <w:rPr>
                <w:noProof/>
                <w:webHidden/>
              </w:rPr>
              <w:fldChar w:fldCharType="end"/>
            </w:r>
          </w:hyperlink>
        </w:p>
        <w:p w:rsidR="00E5633D" w:rsidRDefault="000A60C6">
          <w:pPr>
            <w:pStyle w:val="Sumrio3"/>
            <w:tabs>
              <w:tab w:val="right" w:leader="dot" w:pos="9061"/>
            </w:tabs>
            <w:rPr>
              <w:rFonts w:asciiTheme="minorHAnsi" w:hAnsiTheme="minorHAnsi" w:cstheme="minorBidi"/>
              <w:noProof/>
              <w:sz w:val="22"/>
            </w:rPr>
          </w:pPr>
          <w:hyperlink w:anchor="_Toc434171984" w:history="1">
            <w:r w:rsidR="00E5633D" w:rsidRPr="0099558C">
              <w:rPr>
                <w:rStyle w:val="Hyperlink"/>
                <w:noProof/>
              </w:rPr>
              <w:t>6.3.3 Construção</w:t>
            </w:r>
            <w:r w:rsidR="00E5633D">
              <w:rPr>
                <w:noProof/>
                <w:webHidden/>
              </w:rPr>
              <w:tab/>
            </w:r>
            <w:r w:rsidR="00E5633D">
              <w:rPr>
                <w:noProof/>
                <w:webHidden/>
              </w:rPr>
              <w:fldChar w:fldCharType="begin"/>
            </w:r>
            <w:r w:rsidR="00E5633D">
              <w:rPr>
                <w:noProof/>
                <w:webHidden/>
              </w:rPr>
              <w:instrText xml:space="preserve"> PAGEREF _Toc434171984 \h </w:instrText>
            </w:r>
            <w:r w:rsidR="00E5633D">
              <w:rPr>
                <w:noProof/>
                <w:webHidden/>
              </w:rPr>
            </w:r>
            <w:r w:rsidR="00E5633D">
              <w:rPr>
                <w:noProof/>
                <w:webHidden/>
              </w:rPr>
              <w:fldChar w:fldCharType="separate"/>
            </w:r>
            <w:r w:rsidR="00990987">
              <w:rPr>
                <w:noProof/>
                <w:webHidden/>
              </w:rPr>
              <w:t>34</w:t>
            </w:r>
            <w:r w:rsidR="00E5633D">
              <w:rPr>
                <w:noProof/>
                <w:webHidden/>
              </w:rPr>
              <w:fldChar w:fldCharType="end"/>
            </w:r>
          </w:hyperlink>
        </w:p>
        <w:p w:rsidR="00E5633D" w:rsidRDefault="000A60C6">
          <w:pPr>
            <w:pStyle w:val="Sumrio3"/>
            <w:tabs>
              <w:tab w:val="right" w:leader="dot" w:pos="9061"/>
            </w:tabs>
            <w:rPr>
              <w:rFonts w:asciiTheme="minorHAnsi" w:hAnsiTheme="minorHAnsi" w:cstheme="minorBidi"/>
              <w:noProof/>
              <w:sz w:val="22"/>
            </w:rPr>
          </w:pPr>
          <w:hyperlink w:anchor="_Toc434171985" w:history="1">
            <w:r w:rsidR="00E5633D" w:rsidRPr="0099558C">
              <w:rPr>
                <w:rStyle w:val="Hyperlink"/>
                <w:noProof/>
              </w:rPr>
              <w:t>6.3.4 Transição</w:t>
            </w:r>
            <w:r w:rsidR="00E5633D">
              <w:rPr>
                <w:noProof/>
                <w:webHidden/>
              </w:rPr>
              <w:tab/>
            </w:r>
            <w:r w:rsidR="00E5633D">
              <w:rPr>
                <w:noProof/>
                <w:webHidden/>
              </w:rPr>
              <w:fldChar w:fldCharType="begin"/>
            </w:r>
            <w:r w:rsidR="00E5633D">
              <w:rPr>
                <w:noProof/>
                <w:webHidden/>
              </w:rPr>
              <w:instrText xml:space="preserve"> PAGEREF _Toc434171985 \h </w:instrText>
            </w:r>
            <w:r w:rsidR="00E5633D">
              <w:rPr>
                <w:noProof/>
                <w:webHidden/>
              </w:rPr>
            </w:r>
            <w:r w:rsidR="00E5633D">
              <w:rPr>
                <w:noProof/>
                <w:webHidden/>
              </w:rPr>
              <w:fldChar w:fldCharType="separate"/>
            </w:r>
            <w:r w:rsidR="00990987">
              <w:rPr>
                <w:noProof/>
                <w:webHidden/>
              </w:rPr>
              <w:t>34</w:t>
            </w:r>
            <w:r w:rsidR="00E5633D">
              <w:rPr>
                <w:noProof/>
                <w:webHidden/>
              </w:rPr>
              <w:fldChar w:fldCharType="end"/>
            </w:r>
          </w:hyperlink>
        </w:p>
        <w:p w:rsidR="00E5633D" w:rsidRDefault="000A60C6">
          <w:pPr>
            <w:pStyle w:val="Sumrio2"/>
            <w:tabs>
              <w:tab w:val="right" w:leader="dot" w:pos="9061"/>
            </w:tabs>
            <w:rPr>
              <w:rFonts w:asciiTheme="minorHAnsi" w:hAnsiTheme="minorHAnsi" w:cstheme="minorBidi"/>
              <w:noProof/>
              <w:sz w:val="22"/>
            </w:rPr>
          </w:pPr>
          <w:hyperlink w:anchor="_Toc434171986" w:history="1">
            <w:r w:rsidR="00E5633D" w:rsidRPr="0099558C">
              <w:rPr>
                <w:rStyle w:val="Hyperlink"/>
                <w:noProof/>
              </w:rPr>
              <w:t>6.4 Modelagem e Arquitetura</w:t>
            </w:r>
            <w:r w:rsidR="00E5633D">
              <w:rPr>
                <w:noProof/>
                <w:webHidden/>
              </w:rPr>
              <w:tab/>
            </w:r>
            <w:r w:rsidR="00E5633D">
              <w:rPr>
                <w:noProof/>
                <w:webHidden/>
              </w:rPr>
              <w:fldChar w:fldCharType="begin"/>
            </w:r>
            <w:r w:rsidR="00E5633D">
              <w:rPr>
                <w:noProof/>
                <w:webHidden/>
              </w:rPr>
              <w:instrText xml:space="preserve"> PAGEREF _Toc434171986 \h </w:instrText>
            </w:r>
            <w:r w:rsidR="00E5633D">
              <w:rPr>
                <w:noProof/>
                <w:webHidden/>
              </w:rPr>
            </w:r>
            <w:r w:rsidR="00E5633D">
              <w:rPr>
                <w:noProof/>
                <w:webHidden/>
              </w:rPr>
              <w:fldChar w:fldCharType="separate"/>
            </w:r>
            <w:r w:rsidR="00990987">
              <w:rPr>
                <w:noProof/>
                <w:webHidden/>
              </w:rPr>
              <w:t>34</w:t>
            </w:r>
            <w:r w:rsidR="00E5633D">
              <w:rPr>
                <w:noProof/>
                <w:webHidden/>
              </w:rPr>
              <w:fldChar w:fldCharType="end"/>
            </w:r>
          </w:hyperlink>
        </w:p>
        <w:p w:rsidR="00E5633D" w:rsidRDefault="000A60C6">
          <w:pPr>
            <w:pStyle w:val="Sumrio3"/>
            <w:tabs>
              <w:tab w:val="right" w:leader="dot" w:pos="9061"/>
            </w:tabs>
            <w:rPr>
              <w:rFonts w:asciiTheme="minorHAnsi" w:hAnsiTheme="minorHAnsi" w:cstheme="minorBidi"/>
              <w:noProof/>
              <w:sz w:val="22"/>
            </w:rPr>
          </w:pPr>
          <w:hyperlink w:anchor="_Toc434171987" w:history="1">
            <w:r w:rsidR="00E5633D" w:rsidRPr="0099558C">
              <w:rPr>
                <w:rStyle w:val="Hyperlink"/>
                <w:noProof/>
              </w:rPr>
              <w:t>6.4.1 Diagramas de Caso de Uso</w:t>
            </w:r>
            <w:r w:rsidR="00E5633D">
              <w:rPr>
                <w:noProof/>
                <w:webHidden/>
              </w:rPr>
              <w:tab/>
            </w:r>
            <w:r w:rsidR="00E5633D">
              <w:rPr>
                <w:noProof/>
                <w:webHidden/>
              </w:rPr>
              <w:fldChar w:fldCharType="begin"/>
            </w:r>
            <w:r w:rsidR="00E5633D">
              <w:rPr>
                <w:noProof/>
                <w:webHidden/>
              </w:rPr>
              <w:instrText xml:space="preserve"> PAGEREF _Toc434171987 \h </w:instrText>
            </w:r>
            <w:r w:rsidR="00E5633D">
              <w:rPr>
                <w:noProof/>
                <w:webHidden/>
              </w:rPr>
            </w:r>
            <w:r w:rsidR="00E5633D">
              <w:rPr>
                <w:noProof/>
                <w:webHidden/>
              </w:rPr>
              <w:fldChar w:fldCharType="separate"/>
            </w:r>
            <w:r w:rsidR="00990987">
              <w:rPr>
                <w:noProof/>
                <w:webHidden/>
              </w:rPr>
              <w:t>34</w:t>
            </w:r>
            <w:r w:rsidR="00E5633D">
              <w:rPr>
                <w:noProof/>
                <w:webHidden/>
              </w:rPr>
              <w:fldChar w:fldCharType="end"/>
            </w:r>
          </w:hyperlink>
        </w:p>
        <w:p w:rsidR="00E5633D" w:rsidRDefault="000A60C6">
          <w:pPr>
            <w:pStyle w:val="Sumrio3"/>
            <w:tabs>
              <w:tab w:val="right" w:leader="dot" w:pos="9061"/>
            </w:tabs>
            <w:rPr>
              <w:rFonts w:asciiTheme="minorHAnsi" w:hAnsiTheme="minorHAnsi" w:cstheme="minorBidi"/>
              <w:noProof/>
              <w:sz w:val="22"/>
            </w:rPr>
          </w:pPr>
          <w:hyperlink w:anchor="_Toc434171988" w:history="1">
            <w:r w:rsidR="00E5633D" w:rsidRPr="0099558C">
              <w:rPr>
                <w:rStyle w:val="Hyperlink"/>
                <w:noProof/>
              </w:rPr>
              <w:t>6.4.2 Desenvolvimento Multicamadas</w:t>
            </w:r>
            <w:r w:rsidR="00E5633D">
              <w:rPr>
                <w:noProof/>
                <w:webHidden/>
              </w:rPr>
              <w:tab/>
            </w:r>
            <w:r w:rsidR="00E5633D">
              <w:rPr>
                <w:noProof/>
                <w:webHidden/>
              </w:rPr>
              <w:fldChar w:fldCharType="begin"/>
            </w:r>
            <w:r w:rsidR="00E5633D">
              <w:rPr>
                <w:noProof/>
                <w:webHidden/>
              </w:rPr>
              <w:instrText xml:space="preserve"> PAGEREF _Toc434171988 \h </w:instrText>
            </w:r>
            <w:r w:rsidR="00E5633D">
              <w:rPr>
                <w:noProof/>
                <w:webHidden/>
              </w:rPr>
            </w:r>
            <w:r w:rsidR="00E5633D">
              <w:rPr>
                <w:noProof/>
                <w:webHidden/>
              </w:rPr>
              <w:fldChar w:fldCharType="separate"/>
            </w:r>
            <w:r w:rsidR="00990987">
              <w:rPr>
                <w:noProof/>
                <w:webHidden/>
              </w:rPr>
              <w:t>35</w:t>
            </w:r>
            <w:r w:rsidR="00E5633D">
              <w:rPr>
                <w:noProof/>
                <w:webHidden/>
              </w:rPr>
              <w:fldChar w:fldCharType="end"/>
            </w:r>
          </w:hyperlink>
        </w:p>
        <w:p w:rsidR="00E5633D" w:rsidRDefault="000A60C6">
          <w:pPr>
            <w:pStyle w:val="Sumrio3"/>
            <w:tabs>
              <w:tab w:val="right" w:leader="dot" w:pos="9061"/>
            </w:tabs>
            <w:rPr>
              <w:rFonts w:asciiTheme="minorHAnsi" w:hAnsiTheme="minorHAnsi" w:cstheme="minorBidi"/>
              <w:noProof/>
              <w:sz w:val="22"/>
            </w:rPr>
          </w:pPr>
          <w:hyperlink w:anchor="_Toc434171989" w:history="1">
            <w:r w:rsidR="00E5633D" w:rsidRPr="0099558C">
              <w:rPr>
                <w:rStyle w:val="Hyperlink"/>
                <w:noProof/>
              </w:rPr>
              <w:t>6.4.3 Visão de casos de uso significativos</w:t>
            </w:r>
            <w:r w:rsidR="00E5633D">
              <w:rPr>
                <w:noProof/>
                <w:webHidden/>
              </w:rPr>
              <w:tab/>
            </w:r>
            <w:r w:rsidR="00E5633D">
              <w:rPr>
                <w:noProof/>
                <w:webHidden/>
              </w:rPr>
              <w:fldChar w:fldCharType="begin"/>
            </w:r>
            <w:r w:rsidR="00E5633D">
              <w:rPr>
                <w:noProof/>
                <w:webHidden/>
              </w:rPr>
              <w:instrText xml:space="preserve"> PAGEREF _Toc434171989 \h </w:instrText>
            </w:r>
            <w:r w:rsidR="00E5633D">
              <w:rPr>
                <w:noProof/>
                <w:webHidden/>
              </w:rPr>
            </w:r>
            <w:r w:rsidR="00E5633D">
              <w:rPr>
                <w:noProof/>
                <w:webHidden/>
              </w:rPr>
              <w:fldChar w:fldCharType="separate"/>
            </w:r>
            <w:r w:rsidR="00990987">
              <w:rPr>
                <w:noProof/>
                <w:webHidden/>
              </w:rPr>
              <w:t>36</w:t>
            </w:r>
            <w:r w:rsidR="00E5633D">
              <w:rPr>
                <w:noProof/>
                <w:webHidden/>
              </w:rPr>
              <w:fldChar w:fldCharType="end"/>
            </w:r>
          </w:hyperlink>
        </w:p>
        <w:p w:rsidR="00E5633D" w:rsidRDefault="000A60C6">
          <w:pPr>
            <w:pStyle w:val="Sumrio3"/>
            <w:tabs>
              <w:tab w:val="right" w:leader="dot" w:pos="9061"/>
            </w:tabs>
            <w:rPr>
              <w:rFonts w:asciiTheme="minorHAnsi" w:hAnsiTheme="minorHAnsi" w:cstheme="minorBidi"/>
              <w:noProof/>
              <w:sz w:val="22"/>
            </w:rPr>
          </w:pPr>
          <w:hyperlink w:anchor="_Toc434171990" w:history="1">
            <w:r w:rsidR="00E5633D" w:rsidRPr="0099558C">
              <w:rPr>
                <w:rStyle w:val="Hyperlink"/>
                <w:noProof/>
              </w:rPr>
              <w:t>6.4.4 Diagrama de Classes de Domínio</w:t>
            </w:r>
            <w:r w:rsidR="00E5633D">
              <w:rPr>
                <w:noProof/>
                <w:webHidden/>
              </w:rPr>
              <w:tab/>
            </w:r>
            <w:r w:rsidR="00E5633D">
              <w:rPr>
                <w:noProof/>
                <w:webHidden/>
              </w:rPr>
              <w:fldChar w:fldCharType="begin"/>
            </w:r>
            <w:r w:rsidR="00E5633D">
              <w:rPr>
                <w:noProof/>
                <w:webHidden/>
              </w:rPr>
              <w:instrText xml:space="preserve"> PAGEREF _Toc434171990 \h </w:instrText>
            </w:r>
            <w:r w:rsidR="00E5633D">
              <w:rPr>
                <w:noProof/>
                <w:webHidden/>
              </w:rPr>
            </w:r>
            <w:r w:rsidR="00E5633D">
              <w:rPr>
                <w:noProof/>
                <w:webHidden/>
              </w:rPr>
              <w:fldChar w:fldCharType="separate"/>
            </w:r>
            <w:r w:rsidR="00990987">
              <w:rPr>
                <w:noProof/>
                <w:webHidden/>
              </w:rPr>
              <w:t>36</w:t>
            </w:r>
            <w:r w:rsidR="00E5633D">
              <w:rPr>
                <w:noProof/>
                <w:webHidden/>
              </w:rPr>
              <w:fldChar w:fldCharType="end"/>
            </w:r>
          </w:hyperlink>
        </w:p>
        <w:p w:rsidR="00E5633D" w:rsidRDefault="000A60C6">
          <w:pPr>
            <w:pStyle w:val="Sumrio3"/>
            <w:tabs>
              <w:tab w:val="right" w:leader="dot" w:pos="9061"/>
            </w:tabs>
            <w:rPr>
              <w:rFonts w:asciiTheme="minorHAnsi" w:hAnsiTheme="minorHAnsi" w:cstheme="minorBidi"/>
              <w:noProof/>
              <w:sz w:val="22"/>
            </w:rPr>
          </w:pPr>
          <w:hyperlink w:anchor="_Toc434171991" w:history="1">
            <w:r w:rsidR="00E5633D" w:rsidRPr="0099558C">
              <w:rPr>
                <w:rStyle w:val="Hyperlink"/>
                <w:noProof/>
              </w:rPr>
              <w:t>6.4.5 Realização de casos de uso</w:t>
            </w:r>
            <w:r w:rsidR="00E5633D">
              <w:rPr>
                <w:noProof/>
                <w:webHidden/>
              </w:rPr>
              <w:tab/>
            </w:r>
            <w:r w:rsidR="00E5633D">
              <w:rPr>
                <w:noProof/>
                <w:webHidden/>
              </w:rPr>
              <w:fldChar w:fldCharType="begin"/>
            </w:r>
            <w:r w:rsidR="00E5633D">
              <w:rPr>
                <w:noProof/>
                <w:webHidden/>
              </w:rPr>
              <w:instrText xml:space="preserve"> PAGEREF _Toc434171991 \h </w:instrText>
            </w:r>
            <w:r w:rsidR="00E5633D">
              <w:rPr>
                <w:noProof/>
                <w:webHidden/>
              </w:rPr>
            </w:r>
            <w:r w:rsidR="00E5633D">
              <w:rPr>
                <w:noProof/>
                <w:webHidden/>
              </w:rPr>
              <w:fldChar w:fldCharType="separate"/>
            </w:r>
            <w:r w:rsidR="00990987">
              <w:rPr>
                <w:noProof/>
                <w:webHidden/>
              </w:rPr>
              <w:t>37</w:t>
            </w:r>
            <w:r w:rsidR="00E5633D">
              <w:rPr>
                <w:noProof/>
                <w:webHidden/>
              </w:rPr>
              <w:fldChar w:fldCharType="end"/>
            </w:r>
          </w:hyperlink>
        </w:p>
        <w:p w:rsidR="00E5633D" w:rsidRDefault="000A60C6">
          <w:pPr>
            <w:pStyle w:val="Sumrio3"/>
            <w:tabs>
              <w:tab w:val="right" w:leader="dot" w:pos="9061"/>
            </w:tabs>
            <w:rPr>
              <w:rFonts w:asciiTheme="minorHAnsi" w:hAnsiTheme="minorHAnsi" w:cstheme="minorBidi"/>
              <w:noProof/>
              <w:sz w:val="22"/>
            </w:rPr>
          </w:pPr>
          <w:hyperlink w:anchor="_Toc434171992" w:history="1">
            <w:r w:rsidR="00E5633D" w:rsidRPr="0099558C">
              <w:rPr>
                <w:rStyle w:val="Hyperlink"/>
                <w:noProof/>
              </w:rPr>
              <w:t>6.4.6 Documentação dos casos de uso Significativos</w:t>
            </w:r>
            <w:r w:rsidR="00E5633D">
              <w:rPr>
                <w:noProof/>
                <w:webHidden/>
              </w:rPr>
              <w:tab/>
            </w:r>
            <w:r w:rsidR="00E5633D">
              <w:rPr>
                <w:noProof/>
                <w:webHidden/>
              </w:rPr>
              <w:fldChar w:fldCharType="begin"/>
            </w:r>
            <w:r w:rsidR="00E5633D">
              <w:rPr>
                <w:noProof/>
                <w:webHidden/>
              </w:rPr>
              <w:instrText xml:space="preserve"> PAGEREF _Toc434171992 \h </w:instrText>
            </w:r>
            <w:r w:rsidR="00E5633D">
              <w:rPr>
                <w:noProof/>
                <w:webHidden/>
              </w:rPr>
            </w:r>
            <w:r w:rsidR="00E5633D">
              <w:rPr>
                <w:noProof/>
                <w:webHidden/>
              </w:rPr>
              <w:fldChar w:fldCharType="separate"/>
            </w:r>
            <w:r w:rsidR="00990987">
              <w:rPr>
                <w:noProof/>
                <w:webHidden/>
              </w:rPr>
              <w:t>41</w:t>
            </w:r>
            <w:r w:rsidR="00E5633D">
              <w:rPr>
                <w:noProof/>
                <w:webHidden/>
              </w:rPr>
              <w:fldChar w:fldCharType="end"/>
            </w:r>
          </w:hyperlink>
        </w:p>
        <w:p w:rsidR="00E5633D" w:rsidRDefault="000A60C6">
          <w:pPr>
            <w:pStyle w:val="Sumrio2"/>
            <w:tabs>
              <w:tab w:val="right" w:leader="dot" w:pos="9061"/>
            </w:tabs>
            <w:rPr>
              <w:rFonts w:asciiTheme="minorHAnsi" w:hAnsiTheme="minorHAnsi" w:cstheme="minorBidi"/>
              <w:noProof/>
              <w:sz w:val="22"/>
            </w:rPr>
          </w:pPr>
          <w:hyperlink w:anchor="_Toc434171993" w:history="1">
            <w:r w:rsidR="00E5633D" w:rsidRPr="0099558C">
              <w:rPr>
                <w:rStyle w:val="Hyperlink"/>
                <w:noProof/>
              </w:rPr>
              <w:t>6.5 Modelo Físico de Dados</w:t>
            </w:r>
            <w:r w:rsidR="00E5633D">
              <w:rPr>
                <w:noProof/>
                <w:webHidden/>
              </w:rPr>
              <w:tab/>
            </w:r>
            <w:r w:rsidR="00E5633D">
              <w:rPr>
                <w:noProof/>
                <w:webHidden/>
              </w:rPr>
              <w:fldChar w:fldCharType="begin"/>
            </w:r>
            <w:r w:rsidR="00E5633D">
              <w:rPr>
                <w:noProof/>
                <w:webHidden/>
              </w:rPr>
              <w:instrText xml:space="preserve"> PAGEREF _Toc434171993 \h </w:instrText>
            </w:r>
            <w:r w:rsidR="00E5633D">
              <w:rPr>
                <w:noProof/>
                <w:webHidden/>
              </w:rPr>
            </w:r>
            <w:r w:rsidR="00E5633D">
              <w:rPr>
                <w:noProof/>
                <w:webHidden/>
              </w:rPr>
              <w:fldChar w:fldCharType="separate"/>
            </w:r>
            <w:r w:rsidR="00990987">
              <w:rPr>
                <w:noProof/>
                <w:webHidden/>
              </w:rPr>
              <w:t>50</w:t>
            </w:r>
            <w:r w:rsidR="00E5633D">
              <w:rPr>
                <w:noProof/>
                <w:webHidden/>
              </w:rPr>
              <w:fldChar w:fldCharType="end"/>
            </w:r>
          </w:hyperlink>
        </w:p>
        <w:p w:rsidR="00E5633D" w:rsidRDefault="000A60C6">
          <w:pPr>
            <w:pStyle w:val="Sumrio2"/>
            <w:tabs>
              <w:tab w:val="right" w:leader="dot" w:pos="9061"/>
            </w:tabs>
            <w:rPr>
              <w:rFonts w:asciiTheme="minorHAnsi" w:hAnsiTheme="minorHAnsi" w:cstheme="minorBidi"/>
              <w:noProof/>
              <w:sz w:val="22"/>
            </w:rPr>
          </w:pPr>
          <w:hyperlink w:anchor="_Toc434171994" w:history="1">
            <w:r w:rsidR="00E5633D" w:rsidRPr="0099558C">
              <w:rPr>
                <w:rStyle w:val="Hyperlink"/>
                <w:noProof/>
              </w:rPr>
              <w:t>6.6 Desenvolvimento</w:t>
            </w:r>
            <w:r w:rsidR="00E5633D">
              <w:rPr>
                <w:noProof/>
                <w:webHidden/>
              </w:rPr>
              <w:tab/>
            </w:r>
            <w:r w:rsidR="00E5633D">
              <w:rPr>
                <w:noProof/>
                <w:webHidden/>
              </w:rPr>
              <w:fldChar w:fldCharType="begin"/>
            </w:r>
            <w:r w:rsidR="00E5633D">
              <w:rPr>
                <w:noProof/>
                <w:webHidden/>
              </w:rPr>
              <w:instrText xml:space="preserve"> PAGEREF _Toc434171994 \h </w:instrText>
            </w:r>
            <w:r w:rsidR="00E5633D">
              <w:rPr>
                <w:noProof/>
                <w:webHidden/>
              </w:rPr>
            </w:r>
            <w:r w:rsidR="00E5633D">
              <w:rPr>
                <w:noProof/>
                <w:webHidden/>
              </w:rPr>
              <w:fldChar w:fldCharType="separate"/>
            </w:r>
            <w:r w:rsidR="00990987">
              <w:rPr>
                <w:noProof/>
                <w:webHidden/>
              </w:rPr>
              <w:t>52</w:t>
            </w:r>
            <w:r w:rsidR="00E5633D">
              <w:rPr>
                <w:noProof/>
                <w:webHidden/>
              </w:rPr>
              <w:fldChar w:fldCharType="end"/>
            </w:r>
          </w:hyperlink>
        </w:p>
        <w:p w:rsidR="00E5633D" w:rsidRDefault="000A60C6">
          <w:pPr>
            <w:pStyle w:val="Sumrio3"/>
            <w:tabs>
              <w:tab w:val="right" w:leader="dot" w:pos="9061"/>
            </w:tabs>
            <w:rPr>
              <w:rFonts w:asciiTheme="minorHAnsi" w:hAnsiTheme="minorHAnsi" w:cstheme="minorBidi"/>
              <w:noProof/>
              <w:sz w:val="22"/>
            </w:rPr>
          </w:pPr>
          <w:hyperlink w:anchor="_Toc434171995" w:history="1">
            <w:r w:rsidR="00E5633D" w:rsidRPr="0099558C">
              <w:rPr>
                <w:rStyle w:val="Hyperlink"/>
                <w:noProof/>
              </w:rPr>
              <w:t>6.6.1 DAO</w:t>
            </w:r>
            <w:r w:rsidR="00E5633D">
              <w:rPr>
                <w:noProof/>
                <w:webHidden/>
              </w:rPr>
              <w:tab/>
            </w:r>
            <w:r w:rsidR="00E5633D">
              <w:rPr>
                <w:noProof/>
                <w:webHidden/>
              </w:rPr>
              <w:fldChar w:fldCharType="begin"/>
            </w:r>
            <w:r w:rsidR="00E5633D">
              <w:rPr>
                <w:noProof/>
                <w:webHidden/>
              </w:rPr>
              <w:instrText xml:space="preserve"> PAGEREF _Toc434171995 \h </w:instrText>
            </w:r>
            <w:r w:rsidR="00E5633D">
              <w:rPr>
                <w:noProof/>
                <w:webHidden/>
              </w:rPr>
            </w:r>
            <w:r w:rsidR="00E5633D">
              <w:rPr>
                <w:noProof/>
                <w:webHidden/>
              </w:rPr>
              <w:fldChar w:fldCharType="separate"/>
            </w:r>
            <w:r w:rsidR="00990987">
              <w:rPr>
                <w:noProof/>
                <w:webHidden/>
              </w:rPr>
              <w:t>52</w:t>
            </w:r>
            <w:r w:rsidR="00E5633D">
              <w:rPr>
                <w:noProof/>
                <w:webHidden/>
              </w:rPr>
              <w:fldChar w:fldCharType="end"/>
            </w:r>
          </w:hyperlink>
        </w:p>
        <w:p w:rsidR="00E5633D" w:rsidRDefault="000A60C6">
          <w:pPr>
            <w:pStyle w:val="Sumrio3"/>
            <w:tabs>
              <w:tab w:val="right" w:leader="dot" w:pos="9061"/>
            </w:tabs>
            <w:rPr>
              <w:rFonts w:asciiTheme="minorHAnsi" w:hAnsiTheme="minorHAnsi" w:cstheme="minorBidi"/>
              <w:noProof/>
              <w:sz w:val="22"/>
            </w:rPr>
          </w:pPr>
          <w:hyperlink w:anchor="_Toc434171996" w:history="1">
            <w:r w:rsidR="00E5633D" w:rsidRPr="0099558C">
              <w:rPr>
                <w:rStyle w:val="Hyperlink"/>
                <w:noProof/>
              </w:rPr>
              <w:t>6.6.2 ENTITY</w:t>
            </w:r>
            <w:r w:rsidR="00E5633D">
              <w:rPr>
                <w:noProof/>
                <w:webHidden/>
              </w:rPr>
              <w:tab/>
            </w:r>
            <w:r w:rsidR="00E5633D">
              <w:rPr>
                <w:noProof/>
                <w:webHidden/>
              </w:rPr>
              <w:fldChar w:fldCharType="begin"/>
            </w:r>
            <w:r w:rsidR="00E5633D">
              <w:rPr>
                <w:noProof/>
                <w:webHidden/>
              </w:rPr>
              <w:instrText xml:space="preserve"> PAGEREF _Toc434171996 \h </w:instrText>
            </w:r>
            <w:r w:rsidR="00E5633D">
              <w:rPr>
                <w:noProof/>
                <w:webHidden/>
              </w:rPr>
            </w:r>
            <w:r w:rsidR="00E5633D">
              <w:rPr>
                <w:noProof/>
                <w:webHidden/>
              </w:rPr>
              <w:fldChar w:fldCharType="separate"/>
            </w:r>
            <w:r w:rsidR="00990987">
              <w:rPr>
                <w:noProof/>
                <w:webHidden/>
              </w:rPr>
              <w:t>52</w:t>
            </w:r>
            <w:r w:rsidR="00E5633D">
              <w:rPr>
                <w:noProof/>
                <w:webHidden/>
              </w:rPr>
              <w:fldChar w:fldCharType="end"/>
            </w:r>
          </w:hyperlink>
        </w:p>
        <w:p w:rsidR="00E5633D" w:rsidRDefault="000A60C6">
          <w:pPr>
            <w:pStyle w:val="Sumrio3"/>
            <w:tabs>
              <w:tab w:val="right" w:leader="dot" w:pos="9061"/>
            </w:tabs>
            <w:rPr>
              <w:rFonts w:asciiTheme="minorHAnsi" w:hAnsiTheme="minorHAnsi" w:cstheme="minorBidi"/>
              <w:noProof/>
              <w:sz w:val="22"/>
            </w:rPr>
          </w:pPr>
          <w:hyperlink w:anchor="_Toc434171997" w:history="1">
            <w:r w:rsidR="00E5633D" w:rsidRPr="0099558C">
              <w:rPr>
                <w:rStyle w:val="Hyperlink"/>
                <w:noProof/>
              </w:rPr>
              <w:t>6.6.3 BLL</w:t>
            </w:r>
            <w:r w:rsidR="00E5633D">
              <w:rPr>
                <w:noProof/>
                <w:webHidden/>
              </w:rPr>
              <w:tab/>
            </w:r>
            <w:r w:rsidR="00E5633D">
              <w:rPr>
                <w:noProof/>
                <w:webHidden/>
              </w:rPr>
              <w:fldChar w:fldCharType="begin"/>
            </w:r>
            <w:r w:rsidR="00E5633D">
              <w:rPr>
                <w:noProof/>
                <w:webHidden/>
              </w:rPr>
              <w:instrText xml:space="preserve"> PAGEREF _Toc434171997 \h </w:instrText>
            </w:r>
            <w:r w:rsidR="00E5633D">
              <w:rPr>
                <w:noProof/>
                <w:webHidden/>
              </w:rPr>
            </w:r>
            <w:r w:rsidR="00E5633D">
              <w:rPr>
                <w:noProof/>
                <w:webHidden/>
              </w:rPr>
              <w:fldChar w:fldCharType="separate"/>
            </w:r>
            <w:r w:rsidR="00990987">
              <w:rPr>
                <w:noProof/>
                <w:webHidden/>
              </w:rPr>
              <w:t>52</w:t>
            </w:r>
            <w:r w:rsidR="00E5633D">
              <w:rPr>
                <w:noProof/>
                <w:webHidden/>
              </w:rPr>
              <w:fldChar w:fldCharType="end"/>
            </w:r>
          </w:hyperlink>
        </w:p>
        <w:p w:rsidR="00E5633D" w:rsidRDefault="000A60C6">
          <w:pPr>
            <w:pStyle w:val="Sumrio3"/>
            <w:tabs>
              <w:tab w:val="right" w:leader="dot" w:pos="9061"/>
            </w:tabs>
            <w:rPr>
              <w:rFonts w:asciiTheme="minorHAnsi" w:hAnsiTheme="minorHAnsi" w:cstheme="minorBidi"/>
              <w:noProof/>
              <w:sz w:val="22"/>
            </w:rPr>
          </w:pPr>
          <w:hyperlink w:anchor="_Toc434171998" w:history="1">
            <w:r w:rsidR="00E5633D" w:rsidRPr="0099558C">
              <w:rPr>
                <w:rStyle w:val="Hyperlink"/>
                <w:noProof/>
              </w:rPr>
              <w:t>6.6.4 SERVICE</w:t>
            </w:r>
            <w:r w:rsidR="00E5633D">
              <w:rPr>
                <w:noProof/>
                <w:webHidden/>
              </w:rPr>
              <w:tab/>
            </w:r>
            <w:r w:rsidR="00E5633D">
              <w:rPr>
                <w:noProof/>
                <w:webHidden/>
              </w:rPr>
              <w:fldChar w:fldCharType="begin"/>
            </w:r>
            <w:r w:rsidR="00E5633D">
              <w:rPr>
                <w:noProof/>
                <w:webHidden/>
              </w:rPr>
              <w:instrText xml:space="preserve"> PAGEREF _Toc434171998 \h </w:instrText>
            </w:r>
            <w:r w:rsidR="00E5633D">
              <w:rPr>
                <w:noProof/>
                <w:webHidden/>
              </w:rPr>
            </w:r>
            <w:r w:rsidR="00E5633D">
              <w:rPr>
                <w:noProof/>
                <w:webHidden/>
              </w:rPr>
              <w:fldChar w:fldCharType="separate"/>
            </w:r>
            <w:r w:rsidR="00990987">
              <w:rPr>
                <w:noProof/>
                <w:webHidden/>
              </w:rPr>
              <w:t>52</w:t>
            </w:r>
            <w:r w:rsidR="00E5633D">
              <w:rPr>
                <w:noProof/>
                <w:webHidden/>
              </w:rPr>
              <w:fldChar w:fldCharType="end"/>
            </w:r>
          </w:hyperlink>
        </w:p>
        <w:p w:rsidR="00E5633D" w:rsidRDefault="000A60C6">
          <w:pPr>
            <w:pStyle w:val="Sumrio3"/>
            <w:tabs>
              <w:tab w:val="right" w:leader="dot" w:pos="9061"/>
            </w:tabs>
            <w:rPr>
              <w:rFonts w:asciiTheme="minorHAnsi" w:hAnsiTheme="minorHAnsi" w:cstheme="minorBidi"/>
              <w:noProof/>
              <w:sz w:val="22"/>
            </w:rPr>
          </w:pPr>
          <w:hyperlink w:anchor="_Toc434171999" w:history="1">
            <w:r w:rsidR="00E5633D" w:rsidRPr="0099558C">
              <w:rPr>
                <w:rStyle w:val="Hyperlink"/>
                <w:noProof/>
              </w:rPr>
              <w:t>6.6.5 MODEL</w:t>
            </w:r>
            <w:r w:rsidR="00E5633D">
              <w:rPr>
                <w:noProof/>
                <w:webHidden/>
              </w:rPr>
              <w:tab/>
            </w:r>
            <w:r w:rsidR="00E5633D">
              <w:rPr>
                <w:noProof/>
                <w:webHidden/>
              </w:rPr>
              <w:fldChar w:fldCharType="begin"/>
            </w:r>
            <w:r w:rsidR="00E5633D">
              <w:rPr>
                <w:noProof/>
                <w:webHidden/>
              </w:rPr>
              <w:instrText xml:space="preserve"> PAGEREF _Toc434171999 \h </w:instrText>
            </w:r>
            <w:r w:rsidR="00E5633D">
              <w:rPr>
                <w:noProof/>
                <w:webHidden/>
              </w:rPr>
            </w:r>
            <w:r w:rsidR="00E5633D">
              <w:rPr>
                <w:noProof/>
                <w:webHidden/>
              </w:rPr>
              <w:fldChar w:fldCharType="separate"/>
            </w:r>
            <w:r w:rsidR="00990987">
              <w:rPr>
                <w:noProof/>
                <w:webHidden/>
              </w:rPr>
              <w:t>53</w:t>
            </w:r>
            <w:r w:rsidR="00E5633D">
              <w:rPr>
                <w:noProof/>
                <w:webHidden/>
              </w:rPr>
              <w:fldChar w:fldCharType="end"/>
            </w:r>
          </w:hyperlink>
        </w:p>
        <w:p w:rsidR="00E5633D" w:rsidRDefault="000A60C6">
          <w:pPr>
            <w:pStyle w:val="Sumrio3"/>
            <w:tabs>
              <w:tab w:val="right" w:leader="dot" w:pos="9061"/>
            </w:tabs>
            <w:rPr>
              <w:rFonts w:asciiTheme="minorHAnsi" w:hAnsiTheme="minorHAnsi" w:cstheme="minorBidi"/>
              <w:noProof/>
              <w:sz w:val="22"/>
            </w:rPr>
          </w:pPr>
          <w:hyperlink w:anchor="_Toc434172000" w:history="1">
            <w:r w:rsidR="00E5633D" w:rsidRPr="0099558C">
              <w:rPr>
                <w:rStyle w:val="Hyperlink"/>
                <w:noProof/>
              </w:rPr>
              <w:t>6.6.6 WEB</w:t>
            </w:r>
            <w:r w:rsidR="00E5633D">
              <w:rPr>
                <w:noProof/>
                <w:webHidden/>
              </w:rPr>
              <w:tab/>
            </w:r>
            <w:r w:rsidR="00E5633D">
              <w:rPr>
                <w:noProof/>
                <w:webHidden/>
              </w:rPr>
              <w:fldChar w:fldCharType="begin"/>
            </w:r>
            <w:r w:rsidR="00E5633D">
              <w:rPr>
                <w:noProof/>
                <w:webHidden/>
              </w:rPr>
              <w:instrText xml:space="preserve"> PAGEREF _Toc434172000 \h </w:instrText>
            </w:r>
            <w:r w:rsidR="00E5633D">
              <w:rPr>
                <w:noProof/>
                <w:webHidden/>
              </w:rPr>
            </w:r>
            <w:r w:rsidR="00E5633D">
              <w:rPr>
                <w:noProof/>
                <w:webHidden/>
              </w:rPr>
              <w:fldChar w:fldCharType="separate"/>
            </w:r>
            <w:r w:rsidR="00990987">
              <w:rPr>
                <w:noProof/>
                <w:webHidden/>
              </w:rPr>
              <w:t>53</w:t>
            </w:r>
            <w:r w:rsidR="00E5633D">
              <w:rPr>
                <w:noProof/>
                <w:webHidden/>
              </w:rPr>
              <w:fldChar w:fldCharType="end"/>
            </w:r>
          </w:hyperlink>
        </w:p>
        <w:p w:rsidR="00E5633D" w:rsidRDefault="000A60C6">
          <w:pPr>
            <w:pStyle w:val="Sumrio1"/>
            <w:tabs>
              <w:tab w:val="right" w:leader="dot" w:pos="9061"/>
            </w:tabs>
            <w:rPr>
              <w:rFonts w:asciiTheme="minorHAnsi" w:eastAsiaTheme="minorEastAsia" w:hAnsiTheme="minorHAnsi"/>
              <w:noProof/>
              <w:sz w:val="22"/>
              <w:lang w:eastAsia="pt-BR"/>
            </w:rPr>
          </w:pPr>
          <w:hyperlink w:anchor="_Toc434172001" w:history="1">
            <w:r w:rsidR="00E5633D" w:rsidRPr="0099558C">
              <w:rPr>
                <w:rStyle w:val="Hyperlink"/>
                <w:noProof/>
              </w:rPr>
              <w:t>7 CONSIDERAÇÕES FINAIS</w:t>
            </w:r>
            <w:r w:rsidR="00E5633D">
              <w:rPr>
                <w:noProof/>
                <w:webHidden/>
              </w:rPr>
              <w:tab/>
            </w:r>
            <w:r w:rsidR="00E5633D">
              <w:rPr>
                <w:noProof/>
                <w:webHidden/>
              </w:rPr>
              <w:fldChar w:fldCharType="begin"/>
            </w:r>
            <w:r w:rsidR="00E5633D">
              <w:rPr>
                <w:noProof/>
                <w:webHidden/>
              </w:rPr>
              <w:instrText xml:space="preserve"> PAGEREF _Toc434172001 \h </w:instrText>
            </w:r>
            <w:r w:rsidR="00E5633D">
              <w:rPr>
                <w:noProof/>
                <w:webHidden/>
              </w:rPr>
            </w:r>
            <w:r w:rsidR="00E5633D">
              <w:rPr>
                <w:noProof/>
                <w:webHidden/>
              </w:rPr>
              <w:fldChar w:fldCharType="separate"/>
            </w:r>
            <w:r w:rsidR="00990987">
              <w:rPr>
                <w:noProof/>
                <w:webHidden/>
              </w:rPr>
              <w:t>54</w:t>
            </w:r>
            <w:r w:rsidR="00E5633D">
              <w:rPr>
                <w:noProof/>
                <w:webHidden/>
              </w:rPr>
              <w:fldChar w:fldCharType="end"/>
            </w:r>
          </w:hyperlink>
        </w:p>
        <w:p w:rsidR="008639D2" w:rsidRDefault="008639D2">
          <w:r w:rsidRPr="00F241FB">
            <w:rPr>
              <w:rFonts w:cs="Arial"/>
              <w:b/>
              <w:bCs/>
              <w:szCs w:val="24"/>
            </w:rPr>
            <w:fldChar w:fldCharType="end"/>
          </w:r>
        </w:p>
      </w:sdtContent>
    </w:sdt>
    <w:p w:rsidR="000A6CD7" w:rsidRPr="002C5D41" w:rsidRDefault="000A6CD7" w:rsidP="00F6250D">
      <w:pPr>
        <w:spacing w:before="30"/>
        <w:rPr>
          <w:rFonts w:cs="Arial"/>
          <w:b/>
          <w:szCs w:val="24"/>
        </w:rPr>
      </w:pPr>
    </w:p>
    <w:p w:rsidR="00BD62DF" w:rsidRPr="002C5D41" w:rsidRDefault="00BD62DF" w:rsidP="004E299F">
      <w:pPr>
        <w:pStyle w:val="Ttulo2"/>
        <w:sectPr w:rsidR="00BD62DF" w:rsidRPr="002C5D41" w:rsidSect="00523C94">
          <w:pgSz w:w="11906" w:h="16838"/>
          <w:pgMar w:top="1701" w:right="1134" w:bottom="1134" w:left="1701" w:header="709" w:footer="709" w:gutter="0"/>
          <w:cols w:space="708"/>
          <w:docGrid w:linePitch="360"/>
        </w:sectPr>
      </w:pPr>
    </w:p>
    <w:p w:rsidR="002C5D41" w:rsidRPr="002C5D41" w:rsidRDefault="008D0336" w:rsidP="006371E0">
      <w:pPr>
        <w:pStyle w:val="Ttulo1"/>
      </w:pPr>
      <w:bookmarkStart w:id="0" w:name="_Toc434171933"/>
      <w:r w:rsidRPr="004E299F">
        <w:lastRenderedPageBreak/>
        <w:t xml:space="preserve">1 </w:t>
      </w:r>
      <w:r w:rsidR="00381E64" w:rsidRPr="004E299F">
        <w:t>INTRODUÇÃO</w:t>
      </w:r>
      <w:bookmarkEnd w:id="0"/>
      <w:r w:rsidR="00381E64" w:rsidRPr="004E299F">
        <w:t xml:space="preserve">  </w:t>
      </w:r>
    </w:p>
    <w:p w:rsidR="004C06D2" w:rsidRPr="002C5D41" w:rsidRDefault="00DA5156" w:rsidP="002C5D41">
      <w:pPr>
        <w:spacing w:before="30"/>
        <w:ind w:firstLine="708"/>
        <w:jc w:val="both"/>
        <w:rPr>
          <w:rFonts w:cs="Arial"/>
          <w:szCs w:val="24"/>
        </w:rPr>
      </w:pPr>
      <w:r w:rsidRPr="002C5D41">
        <w:rPr>
          <w:rFonts w:cs="Arial"/>
          <w:szCs w:val="24"/>
        </w:rPr>
        <w:t xml:space="preserve">Este trabalho demonstra de forma prática um projeto de intervenção, que busca acima de tudo o desenvolvimento de um produto que auxilie na gestão da organização cliente. </w:t>
      </w:r>
    </w:p>
    <w:p w:rsidR="004C06D2" w:rsidRPr="002C5D41" w:rsidRDefault="00DA5156" w:rsidP="00F6250D">
      <w:pPr>
        <w:spacing w:before="30"/>
        <w:ind w:firstLine="708"/>
        <w:jc w:val="both"/>
        <w:rPr>
          <w:rFonts w:cs="Arial"/>
          <w:szCs w:val="24"/>
        </w:rPr>
      </w:pPr>
      <w:r w:rsidRPr="002C5D41">
        <w:rPr>
          <w:rFonts w:cs="Arial"/>
          <w:szCs w:val="24"/>
        </w:rPr>
        <w:t>A organização cliente é o Hermes Bar e Restaurante</w:t>
      </w:r>
      <w:r w:rsidR="00B63619" w:rsidRPr="002C5D41">
        <w:rPr>
          <w:rFonts w:cs="Arial"/>
          <w:szCs w:val="24"/>
        </w:rPr>
        <w:t xml:space="preserve">, empresa do ramo de bares e restaurantes, com sua fundação em 1961, é um dos primeiros bares da cidade de Curitiba-PR. </w:t>
      </w:r>
    </w:p>
    <w:p w:rsidR="004C06D2" w:rsidRPr="002C5D41" w:rsidRDefault="00B63619" w:rsidP="00F6250D">
      <w:pPr>
        <w:spacing w:before="30"/>
        <w:ind w:firstLine="708"/>
        <w:jc w:val="both"/>
        <w:rPr>
          <w:rFonts w:cs="Arial"/>
          <w:szCs w:val="24"/>
        </w:rPr>
      </w:pPr>
      <w:r w:rsidRPr="002C5D41">
        <w:rPr>
          <w:rFonts w:cs="Arial"/>
          <w:szCs w:val="24"/>
        </w:rPr>
        <w:t>Atualmente, a organização cliente não possui nenhum sistema de gestão e controle, sendo todas as tarefas realizadas manualmente, somente com auxílio de cadernetas e comandas em papel.</w:t>
      </w:r>
      <w:r w:rsidR="004C06D2" w:rsidRPr="002C5D41">
        <w:rPr>
          <w:rFonts w:cs="Arial"/>
          <w:szCs w:val="24"/>
        </w:rPr>
        <w:t xml:space="preserve"> Com esse baixo controle dos processos, o atendimento aos clientes, que, por se tratar de um comércio é um dos principais pontos </w:t>
      </w:r>
      <w:r w:rsidR="00FB7772" w:rsidRPr="002C5D41">
        <w:rPr>
          <w:rFonts w:cs="Arial"/>
          <w:szCs w:val="24"/>
        </w:rPr>
        <w:t>para fidelização</w:t>
      </w:r>
      <w:r w:rsidR="004C06D2" w:rsidRPr="002C5D41">
        <w:rPr>
          <w:rFonts w:cs="Arial"/>
          <w:szCs w:val="24"/>
        </w:rPr>
        <w:t xml:space="preserve">, ficava em segundo plano, visto que grande demanda da atenção dos responsáveis ficava voltado ao caixa e acompanhamento </w:t>
      </w:r>
      <w:r w:rsidR="004C06D2" w:rsidRPr="002C5D41">
        <w:rPr>
          <w:rFonts w:cs="Arial"/>
          <w:i/>
          <w:szCs w:val="24"/>
        </w:rPr>
        <w:t>visual</w:t>
      </w:r>
      <w:r w:rsidR="004C06D2" w:rsidRPr="002C5D41">
        <w:rPr>
          <w:rFonts w:cs="Arial"/>
          <w:szCs w:val="24"/>
        </w:rPr>
        <w:t xml:space="preserve"> dos produtos consumidos. </w:t>
      </w:r>
    </w:p>
    <w:p w:rsidR="00B63619" w:rsidRPr="002C5D41" w:rsidRDefault="004C06D2" w:rsidP="00F6250D">
      <w:pPr>
        <w:spacing w:before="30"/>
        <w:ind w:firstLine="708"/>
        <w:jc w:val="both"/>
        <w:rPr>
          <w:rFonts w:cs="Arial"/>
          <w:b/>
          <w:szCs w:val="24"/>
        </w:rPr>
      </w:pPr>
      <w:r w:rsidRPr="002C5D41">
        <w:rPr>
          <w:rFonts w:cs="Arial"/>
          <w:szCs w:val="24"/>
        </w:rPr>
        <w:t>Tendo como impacto primordial a melhora na coordenação do bar</w:t>
      </w:r>
      <w:r w:rsidR="00FB7772" w:rsidRPr="002C5D41">
        <w:rPr>
          <w:rFonts w:cs="Arial"/>
          <w:szCs w:val="24"/>
        </w:rPr>
        <w:t>,</w:t>
      </w:r>
      <w:r w:rsidRPr="002C5D41">
        <w:rPr>
          <w:rFonts w:cs="Arial"/>
          <w:szCs w:val="24"/>
        </w:rPr>
        <w:t xml:space="preserve"> a pergunta causadora deste projeto é: </w:t>
      </w:r>
      <w:r w:rsidRPr="002C5D41">
        <w:rPr>
          <w:rFonts w:cs="Arial"/>
          <w:b/>
          <w:szCs w:val="24"/>
        </w:rPr>
        <w:t>Como poderíamos melhorar a capacidade de gestão e atendimento aos clientes do esta</w:t>
      </w:r>
      <w:r w:rsidR="008911C6" w:rsidRPr="002C5D41">
        <w:rPr>
          <w:rFonts w:cs="Arial"/>
          <w:b/>
          <w:szCs w:val="24"/>
        </w:rPr>
        <w:t>belecimento?</w:t>
      </w:r>
    </w:p>
    <w:p w:rsidR="00533394" w:rsidRPr="002C5D41" w:rsidRDefault="00DF089B" w:rsidP="00F6250D">
      <w:pPr>
        <w:spacing w:before="30"/>
        <w:ind w:firstLine="708"/>
        <w:jc w:val="both"/>
        <w:rPr>
          <w:rFonts w:cs="Arial"/>
          <w:szCs w:val="24"/>
        </w:rPr>
      </w:pPr>
      <w:r w:rsidRPr="002C5D41">
        <w:rPr>
          <w:rFonts w:cs="Arial"/>
          <w:szCs w:val="24"/>
        </w:rPr>
        <w:t xml:space="preserve">A proposta definida segue a partir da resposta: </w:t>
      </w:r>
      <w:r w:rsidR="003A2EA2" w:rsidRPr="002C5D41">
        <w:rPr>
          <w:rFonts w:cs="Arial"/>
          <w:szCs w:val="24"/>
        </w:rPr>
        <w:t>O desenvolvimento de u</w:t>
      </w:r>
      <w:r w:rsidRPr="002C5D41">
        <w:rPr>
          <w:rFonts w:cs="Arial"/>
          <w:szCs w:val="24"/>
        </w:rPr>
        <w:t>ma aplicação</w:t>
      </w:r>
      <w:r w:rsidR="00FA6A70" w:rsidRPr="002C5D41">
        <w:rPr>
          <w:rFonts w:cs="Arial"/>
          <w:szCs w:val="24"/>
        </w:rPr>
        <w:t xml:space="preserve"> web, responsiva, que utilize tecnologias como: C#, ASP .NET MVC, Sql Server e WCF, um sistema</w:t>
      </w:r>
      <w:r w:rsidRPr="002C5D41">
        <w:rPr>
          <w:rFonts w:cs="Arial"/>
          <w:szCs w:val="24"/>
        </w:rPr>
        <w:t xml:space="preserve"> que atenda a todos os requisitos básicos de gestão, </w:t>
      </w:r>
      <w:r w:rsidR="00447ECF" w:rsidRPr="002C5D41">
        <w:rPr>
          <w:rFonts w:cs="Arial"/>
          <w:szCs w:val="24"/>
        </w:rPr>
        <w:t>tais como: controle financeiro, controle administrativo, acompanhamento contábil e satisfação dos clientes</w:t>
      </w:r>
      <w:r w:rsidR="003D7DD8" w:rsidRPr="002C5D41">
        <w:rPr>
          <w:rFonts w:cs="Arial"/>
          <w:szCs w:val="24"/>
        </w:rPr>
        <w:t>. Q</w:t>
      </w:r>
      <w:r w:rsidRPr="002C5D41">
        <w:rPr>
          <w:rFonts w:cs="Arial"/>
          <w:szCs w:val="24"/>
        </w:rPr>
        <w:t xml:space="preserve">ue possua interação </w:t>
      </w:r>
      <w:r w:rsidR="003D7DD8" w:rsidRPr="002C5D41">
        <w:rPr>
          <w:rFonts w:cs="Arial"/>
          <w:szCs w:val="24"/>
        </w:rPr>
        <w:t>indireta</w:t>
      </w:r>
      <w:r w:rsidRPr="002C5D41">
        <w:rPr>
          <w:rFonts w:cs="Arial"/>
          <w:szCs w:val="24"/>
        </w:rPr>
        <w:t xml:space="preserve"> com o cliente e </w:t>
      </w:r>
      <w:r w:rsidR="003D7DD8" w:rsidRPr="002C5D41">
        <w:rPr>
          <w:rFonts w:cs="Arial"/>
          <w:szCs w:val="24"/>
        </w:rPr>
        <w:t>de baixo custo</w:t>
      </w:r>
      <w:r w:rsidR="00CB1A19" w:rsidRPr="002C5D41">
        <w:rPr>
          <w:rFonts w:cs="Arial"/>
          <w:szCs w:val="24"/>
        </w:rPr>
        <w:t xml:space="preserve"> para</w:t>
      </w:r>
      <w:r w:rsidRPr="002C5D41">
        <w:rPr>
          <w:rFonts w:cs="Arial"/>
          <w:szCs w:val="24"/>
        </w:rPr>
        <w:t xml:space="preserve"> aquisição</w:t>
      </w:r>
      <w:r w:rsidR="003D7DD8" w:rsidRPr="002C5D41">
        <w:rPr>
          <w:rFonts w:cs="Arial"/>
          <w:szCs w:val="24"/>
        </w:rPr>
        <w:t xml:space="preserve"> de hardware</w:t>
      </w:r>
      <w:r w:rsidRPr="002C5D41">
        <w:rPr>
          <w:rFonts w:cs="Arial"/>
          <w:szCs w:val="24"/>
        </w:rPr>
        <w:t xml:space="preserve"> quanto de manutenção.</w:t>
      </w:r>
      <w:r w:rsidR="00FA0A52" w:rsidRPr="002C5D41">
        <w:rPr>
          <w:rFonts w:cs="Arial"/>
          <w:szCs w:val="24"/>
        </w:rPr>
        <w:t xml:space="preserve"> </w:t>
      </w:r>
    </w:p>
    <w:p w:rsidR="00381E64" w:rsidRDefault="00DF089B" w:rsidP="00F6250D">
      <w:pPr>
        <w:spacing w:before="30"/>
        <w:jc w:val="both"/>
        <w:rPr>
          <w:rFonts w:cs="Arial"/>
          <w:szCs w:val="24"/>
        </w:rPr>
      </w:pPr>
      <w:r w:rsidRPr="002C5D41">
        <w:rPr>
          <w:rFonts w:cs="Arial"/>
          <w:szCs w:val="24"/>
        </w:rPr>
        <w:tab/>
        <w:t>Com o objetivo formalizado, foi realizado uma pesquisa sobre sistemas candidatos, onde foi constatado que atualmente o mercado de s</w:t>
      </w:r>
      <w:r w:rsidR="00FC6AC1" w:rsidRPr="002C5D41">
        <w:rPr>
          <w:rFonts w:cs="Arial"/>
          <w:szCs w:val="24"/>
        </w:rPr>
        <w:t>oftwares não possu</w:t>
      </w:r>
      <w:r w:rsidR="006A6929" w:rsidRPr="002C5D41">
        <w:rPr>
          <w:rFonts w:cs="Arial"/>
          <w:szCs w:val="24"/>
        </w:rPr>
        <w:t>i</w:t>
      </w:r>
      <w:r w:rsidR="00FC6AC1" w:rsidRPr="002C5D41">
        <w:rPr>
          <w:rFonts w:cs="Arial"/>
          <w:szCs w:val="24"/>
        </w:rPr>
        <w:t xml:space="preserve"> um sistema</w:t>
      </w:r>
      <w:r w:rsidRPr="002C5D41">
        <w:rPr>
          <w:rFonts w:cs="Arial"/>
          <w:szCs w:val="24"/>
        </w:rPr>
        <w:t xml:space="preserve"> que atenda às necessidades da organização cliente. Com isso, </w:t>
      </w:r>
      <w:r w:rsidR="00826CBA" w:rsidRPr="002C5D41">
        <w:rPr>
          <w:rFonts w:cs="Arial"/>
          <w:szCs w:val="24"/>
        </w:rPr>
        <w:t>conseguindo um</w:t>
      </w:r>
      <w:r w:rsidRPr="002C5D41">
        <w:rPr>
          <w:rFonts w:cs="Arial"/>
          <w:szCs w:val="24"/>
        </w:rPr>
        <w:t xml:space="preserve"> valor mercadológico do projeto de software </w:t>
      </w:r>
      <w:r w:rsidR="003833E5" w:rsidRPr="002C5D41">
        <w:rPr>
          <w:rFonts w:cs="Arial"/>
          <w:szCs w:val="24"/>
        </w:rPr>
        <w:t>a ser desenvolvido</w:t>
      </w:r>
      <w:r w:rsidRPr="002C5D41">
        <w:rPr>
          <w:rFonts w:cs="Arial"/>
          <w:szCs w:val="24"/>
        </w:rPr>
        <w:t>.</w:t>
      </w:r>
    </w:p>
    <w:p w:rsidR="00D62E30" w:rsidRPr="002C5D41" w:rsidRDefault="00D62E30" w:rsidP="00F6250D">
      <w:pPr>
        <w:spacing w:before="30"/>
        <w:jc w:val="both"/>
        <w:rPr>
          <w:rFonts w:cs="Arial"/>
          <w:szCs w:val="24"/>
        </w:rPr>
      </w:pPr>
      <w:r>
        <w:rPr>
          <w:rFonts w:cs="Arial"/>
          <w:szCs w:val="24"/>
        </w:rPr>
        <w:tab/>
        <w:t xml:space="preserve">A aplicação será desenvolvida utilizando tecnologias como C# </w:t>
      </w:r>
      <w:r w:rsidR="00730176">
        <w:rPr>
          <w:rFonts w:cs="Arial"/>
          <w:szCs w:val="24"/>
        </w:rPr>
        <w:t>sendo a</w:t>
      </w:r>
      <w:r>
        <w:rPr>
          <w:rFonts w:cs="Arial"/>
          <w:szCs w:val="24"/>
        </w:rPr>
        <w:t xml:space="preserve"> linguagem de programação principal, </w:t>
      </w:r>
      <w:r w:rsidR="00730176">
        <w:rPr>
          <w:rFonts w:cs="Arial"/>
          <w:szCs w:val="24"/>
        </w:rPr>
        <w:t>um WCF deverá ser desenvolvido para</w:t>
      </w:r>
      <w:r>
        <w:rPr>
          <w:rFonts w:cs="Arial"/>
          <w:szCs w:val="24"/>
        </w:rPr>
        <w:t xml:space="preserve"> comunicação da interface de usuário com as regras de negócio</w:t>
      </w:r>
      <w:r w:rsidR="00730176">
        <w:rPr>
          <w:rFonts w:cs="Arial"/>
          <w:szCs w:val="24"/>
        </w:rPr>
        <w:t>, mantendo o desacoplamento total da aplicação</w:t>
      </w:r>
      <w:r>
        <w:rPr>
          <w:rFonts w:cs="Arial"/>
          <w:szCs w:val="24"/>
        </w:rPr>
        <w:t xml:space="preserve">. Todas as informações serão armazenadas em um banco de dados Sql Server. O </w:t>
      </w:r>
      <w:r w:rsidR="00730176">
        <w:rPr>
          <w:rFonts w:cs="Arial"/>
          <w:szCs w:val="24"/>
        </w:rPr>
        <w:t>front-end</w:t>
      </w:r>
      <w:r>
        <w:rPr>
          <w:rFonts w:cs="Arial"/>
          <w:szCs w:val="24"/>
        </w:rPr>
        <w:t xml:space="preserve"> será desenvolvido utilizando Bootstrap como framework </w:t>
      </w:r>
      <w:r w:rsidR="00730176">
        <w:rPr>
          <w:rFonts w:cs="Arial"/>
          <w:szCs w:val="24"/>
        </w:rPr>
        <w:t>CSS</w:t>
      </w:r>
      <w:r>
        <w:rPr>
          <w:rFonts w:cs="Arial"/>
          <w:szCs w:val="24"/>
        </w:rPr>
        <w:t>, afim de garantir uma aplicação cem porcento responsiva, podendo ser uti</w:t>
      </w:r>
      <w:r w:rsidR="00A81536">
        <w:rPr>
          <w:rFonts w:cs="Arial"/>
          <w:szCs w:val="24"/>
        </w:rPr>
        <w:t>lizada em qualquer meio digital.</w:t>
      </w:r>
    </w:p>
    <w:p w:rsidR="00BD62DF" w:rsidRPr="002C5D41" w:rsidRDefault="00DF089B" w:rsidP="00BD62DF">
      <w:pPr>
        <w:spacing w:before="30"/>
        <w:jc w:val="both"/>
        <w:rPr>
          <w:rFonts w:cs="Arial"/>
          <w:szCs w:val="24"/>
        </w:rPr>
      </w:pPr>
      <w:r w:rsidRPr="002C5D41">
        <w:rPr>
          <w:rFonts w:cs="Arial"/>
          <w:szCs w:val="24"/>
        </w:rPr>
        <w:tab/>
      </w:r>
      <w:r w:rsidR="00FC6AC1" w:rsidRPr="002C5D41">
        <w:rPr>
          <w:rFonts w:cs="Arial"/>
          <w:szCs w:val="24"/>
        </w:rPr>
        <w:t>Este projeto está dividido em sete capítulos, iniciando pela demonstração da proposta do sistema, sendo seguido pela apresentação da fundamentação teórica e o desenvolvimento da aplicação. Como terceira parte é fundamentada a organização cliente</w:t>
      </w:r>
      <w:r w:rsidR="006A6929" w:rsidRPr="002C5D41">
        <w:rPr>
          <w:rFonts w:cs="Arial"/>
          <w:szCs w:val="24"/>
        </w:rPr>
        <w:t>,</w:t>
      </w:r>
      <w:r w:rsidR="00FC6AC1" w:rsidRPr="002C5D41">
        <w:rPr>
          <w:rFonts w:cs="Arial"/>
          <w:szCs w:val="24"/>
        </w:rPr>
        <w:t xml:space="preserve"> e após, no quarto capítulo é realizado o diagnóstico do ambiente. No quinto </w:t>
      </w:r>
      <w:r w:rsidR="00E77CB9" w:rsidRPr="002C5D41">
        <w:rPr>
          <w:rFonts w:cs="Arial"/>
          <w:szCs w:val="24"/>
        </w:rPr>
        <w:t>capítulo</w:t>
      </w:r>
      <w:r w:rsidR="00FC6AC1" w:rsidRPr="002C5D41">
        <w:rPr>
          <w:rFonts w:cs="Arial"/>
          <w:szCs w:val="24"/>
        </w:rPr>
        <w:t xml:space="preserve">, os objetivos do software são evidenciados, subsequentemente </w:t>
      </w:r>
      <w:r w:rsidR="006A6929" w:rsidRPr="002C5D41">
        <w:rPr>
          <w:rFonts w:cs="Arial"/>
          <w:szCs w:val="24"/>
        </w:rPr>
        <w:t>n</w:t>
      </w:r>
      <w:r w:rsidR="00FC6AC1" w:rsidRPr="002C5D41">
        <w:rPr>
          <w:rFonts w:cs="Arial"/>
          <w:szCs w:val="24"/>
        </w:rPr>
        <w:t>o sexto capítulo</w:t>
      </w:r>
      <w:r w:rsidR="006A6929" w:rsidRPr="002C5D41">
        <w:rPr>
          <w:rFonts w:cs="Arial"/>
          <w:szCs w:val="24"/>
        </w:rPr>
        <w:t xml:space="preserve"> é</w:t>
      </w:r>
      <w:r w:rsidR="00FC6AC1" w:rsidRPr="002C5D41">
        <w:rPr>
          <w:rFonts w:cs="Arial"/>
          <w:szCs w:val="24"/>
        </w:rPr>
        <w:t xml:space="preserve"> formulado o desenvolvimento do sistema, e por último, as considerações finais corroboram </w:t>
      </w:r>
      <w:r w:rsidR="006A6929" w:rsidRPr="002C5D41">
        <w:rPr>
          <w:rFonts w:cs="Arial"/>
          <w:szCs w:val="24"/>
        </w:rPr>
        <w:t>par</w:t>
      </w:r>
      <w:r w:rsidR="00FC6AC1" w:rsidRPr="002C5D41">
        <w:rPr>
          <w:rFonts w:cs="Arial"/>
          <w:szCs w:val="24"/>
        </w:rPr>
        <w:t>a</w:t>
      </w:r>
      <w:r w:rsidR="006A6929" w:rsidRPr="002C5D41">
        <w:rPr>
          <w:rFonts w:cs="Arial"/>
          <w:szCs w:val="24"/>
        </w:rPr>
        <w:t xml:space="preserve"> a</w:t>
      </w:r>
      <w:r w:rsidR="00FC6AC1" w:rsidRPr="002C5D41">
        <w:rPr>
          <w:rFonts w:cs="Arial"/>
          <w:szCs w:val="24"/>
        </w:rPr>
        <w:t xml:space="preserve"> visão futura do projeto e a aplicação.</w:t>
      </w:r>
      <w:r w:rsidR="00381E64" w:rsidRPr="002C5D41">
        <w:rPr>
          <w:rFonts w:cs="Arial"/>
          <w:szCs w:val="24"/>
        </w:rPr>
        <w:t xml:space="preserve"> </w:t>
      </w:r>
    </w:p>
    <w:p w:rsidR="00BD62DF" w:rsidRPr="002C5D41" w:rsidRDefault="00BD62DF" w:rsidP="00BD62DF">
      <w:pPr>
        <w:spacing w:before="30"/>
        <w:jc w:val="both"/>
        <w:rPr>
          <w:rFonts w:cs="Arial"/>
          <w:szCs w:val="24"/>
        </w:rPr>
      </w:pPr>
    </w:p>
    <w:p w:rsidR="00575941" w:rsidRPr="001C437C" w:rsidRDefault="00381E64" w:rsidP="001C437C">
      <w:pPr>
        <w:pStyle w:val="Ttulo1"/>
      </w:pPr>
      <w:bookmarkStart w:id="1" w:name="_Toc434171934"/>
      <w:r w:rsidRPr="004E299F">
        <w:t>2 FUNDAMENTAÇÃO TEÓRICA</w:t>
      </w:r>
      <w:bookmarkEnd w:id="1"/>
      <w:r w:rsidRPr="004E299F">
        <w:t xml:space="preserve">   </w:t>
      </w:r>
    </w:p>
    <w:p w:rsidR="00575941" w:rsidRPr="002C5D41" w:rsidRDefault="00575941" w:rsidP="00F6250D">
      <w:pPr>
        <w:spacing w:before="30"/>
        <w:ind w:firstLine="708"/>
        <w:jc w:val="both"/>
        <w:rPr>
          <w:rFonts w:cs="Arial"/>
          <w:szCs w:val="24"/>
        </w:rPr>
      </w:pPr>
      <w:r w:rsidRPr="002C5D41">
        <w:rPr>
          <w:rFonts w:cs="Arial"/>
          <w:szCs w:val="24"/>
        </w:rPr>
        <w:t xml:space="preserve">As pequenas e microempresas do ramo da alimentação e entretenimento noturno constituem </w:t>
      </w:r>
      <w:r w:rsidR="00D67711" w:rsidRPr="002C5D41">
        <w:rPr>
          <w:rFonts w:cs="Arial"/>
          <w:szCs w:val="24"/>
        </w:rPr>
        <w:t>70%</w:t>
      </w:r>
      <w:r w:rsidR="00C87A57" w:rsidRPr="002C5D41">
        <w:rPr>
          <w:rFonts w:cs="Arial"/>
          <w:szCs w:val="24"/>
        </w:rPr>
        <w:t xml:space="preserve"> do mercado</w:t>
      </w:r>
      <w:r w:rsidR="00D67711" w:rsidRPr="002C5D41">
        <w:rPr>
          <w:rFonts w:cs="Arial"/>
          <w:szCs w:val="24"/>
        </w:rPr>
        <w:t>, o restante divide-se em grande</w:t>
      </w:r>
      <w:r w:rsidR="00944179" w:rsidRPr="002C5D41">
        <w:rPr>
          <w:rFonts w:cs="Arial"/>
          <w:szCs w:val="24"/>
        </w:rPr>
        <w:t>s</w:t>
      </w:r>
      <w:r w:rsidR="00D67711" w:rsidRPr="002C5D41">
        <w:rPr>
          <w:rFonts w:cs="Arial"/>
          <w:szCs w:val="24"/>
        </w:rPr>
        <w:t xml:space="preserve"> estabelecimentos e/ou grupos que possuem dois ou mais comércios ligados a um mesmo capital. E este número tende ser maior, visto que grande parte dos comércios estão na informalidade, devido principalmente a grande carga tributária e a dificuldade e tramite na elaboração e emissão de documentação necessária para abertura de uma empresa do setor. </w:t>
      </w:r>
    </w:p>
    <w:p w:rsidR="00D67711" w:rsidRPr="002C5D41" w:rsidRDefault="00D67711" w:rsidP="00F6250D">
      <w:pPr>
        <w:spacing w:before="30"/>
        <w:jc w:val="both"/>
        <w:rPr>
          <w:rFonts w:cs="Arial"/>
          <w:szCs w:val="24"/>
        </w:rPr>
      </w:pPr>
      <w:r w:rsidRPr="002C5D41">
        <w:rPr>
          <w:rFonts w:cs="Arial"/>
          <w:szCs w:val="24"/>
        </w:rPr>
        <w:tab/>
        <w:t xml:space="preserve">Nos dias de hoje, os bares e restaurantes são conhecidos pelo processo de interação tanto com meios internos, quanto externos, sempre com o foco na obtenção de lucro e retorno do capital investido. Como meio interno tem-se o próprio estabelecimento, com a realização de atendimento direto ao público. Como quesito externo, temos a realização de eventos multiculturais, com a presença de bares e restaurantes como apoiadores e/ou patrocinadores, onde é divulgado a marca e particularidades do estabelecimento. </w:t>
      </w:r>
    </w:p>
    <w:p w:rsidR="002501A9" w:rsidRPr="002C5D41" w:rsidRDefault="00BA2F25" w:rsidP="00F6250D">
      <w:pPr>
        <w:spacing w:before="30"/>
        <w:jc w:val="both"/>
        <w:rPr>
          <w:rFonts w:cs="Arial"/>
          <w:szCs w:val="24"/>
        </w:rPr>
      </w:pPr>
      <w:r w:rsidRPr="002C5D41">
        <w:rPr>
          <w:rFonts w:cs="Arial"/>
          <w:szCs w:val="24"/>
        </w:rPr>
        <w:tab/>
        <w:t>Em grande parte, os bares não possuem um método que automatize funções gerenciais. Devido ao alto custo de aquisição, implantação e manutenção de sistemas de informação disponíveis atualmente no mercado, a maioria dos bares prefere manter um controle manual de seus processos.</w:t>
      </w:r>
      <w:r w:rsidR="00944179" w:rsidRPr="002C5D41">
        <w:rPr>
          <w:rFonts w:cs="Arial"/>
          <w:szCs w:val="24"/>
        </w:rPr>
        <w:t xml:space="preserve"> </w:t>
      </w:r>
    </w:p>
    <w:p w:rsidR="00381E64" w:rsidRPr="004E299F" w:rsidRDefault="002C5D41" w:rsidP="004E299F">
      <w:pPr>
        <w:pStyle w:val="Ttulo2"/>
      </w:pPr>
      <w:bookmarkStart w:id="2" w:name="_Toc434171935"/>
      <w:r w:rsidRPr="004E299F">
        <w:t xml:space="preserve">2.1 </w:t>
      </w:r>
      <w:r w:rsidR="00B87BC1" w:rsidRPr="004E299F">
        <w:t>Projeto</w:t>
      </w:r>
      <w:bookmarkEnd w:id="2"/>
    </w:p>
    <w:p w:rsidR="00332364" w:rsidRPr="002C5D41" w:rsidRDefault="0075335D" w:rsidP="00F6250D">
      <w:pPr>
        <w:spacing w:before="30"/>
        <w:ind w:firstLine="708"/>
        <w:jc w:val="both"/>
        <w:rPr>
          <w:rFonts w:cs="Arial"/>
          <w:szCs w:val="24"/>
        </w:rPr>
      </w:pPr>
      <w:r w:rsidRPr="002C5D41">
        <w:rPr>
          <w:rFonts w:cs="Arial"/>
          <w:szCs w:val="24"/>
        </w:rPr>
        <w:t>Um projeto é um esforço temporário</w:t>
      </w:r>
      <w:r w:rsidR="001F5389" w:rsidRPr="002C5D41">
        <w:rPr>
          <w:rFonts w:cs="Arial"/>
          <w:szCs w:val="24"/>
        </w:rPr>
        <w:t xml:space="preserve">, formado por um grupo de atividades que são coordenadas e controladas com datas de início, meio e fim, </w:t>
      </w:r>
      <w:r w:rsidRPr="002C5D41">
        <w:rPr>
          <w:rFonts w:cs="Arial"/>
          <w:szCs w:val="24"/>
        </w:rPr>
        <w:t>busca</w:t>
      </w:r>
      <w:r w:rsidR="001F5389" w:rsidRPr="002C5D41">
        <w:rPr>
          <w:rFonts w:cs="Arial"/>
          <w:szCs w:val="24"/>
        </w:rPr>
        <w:t>ndo</w:t>
      </w:r>
      <w:r w:rsidRPr="002C5D41">
        <w:rPr>
          <w:rFonts w:cs="Arial"/>
          <w:szCs w:val="24"/>
        </w:rPr>
        <w:t xml:space="preserve"> um resultado</w:t>
      </w:r>
      <w:r w:rsidR="002B6DC8" w:rsidRPr="002C5D41">
        <w:rPr>
          <w:rFonts w:cs="Arial"/>
          <w:szCs w:val="24"/>
        </w:rPr>
        <w:t xml:space="preserve"> pré-definido</w:t>
      </w:r>
      <w:r w:rsidRPr="002C5D41">
        <w:rPr>
          <w:rFonts w:cs="Arial"/>
          <w:szCs w:val="24"/>
        </w:rPr>
        <w:t>.</w:t>
      </w:r>
      <w:r w:rsidR="002B6DC8" w:rsidRPr="002C5D41">
        <w:rPr>
          <w:rFonts w:cs="Arial"/>
          <w:szCs w:val="24"/>
        </w:rPr>
        <w:t xml:space="preserve"> Um projeto</w:t>
      </w:r>
      <w:r w:rsidR="00690AA0" w:rsidRPr="002C5D41">
        <w:rPr>
          <w:rFonts w:cs="Arial"/>
          <w:szCs w:val="24"/>
        </w:rPr>
        <w:t xml:space="preserve"> de software</w:t>
      </w:r>
      <w:r w:rsidR="002B6DC8" w:rsidRPr="002C5D41">
        <w:rPr>
          <w:rFonts w:cs="Arial"/>
          <w:szCs w:val="24"/>
        </w:rPr>
        <w:t xml:space="preserve"> consiste em basicamente cinco fases; iniciação, planejamento, execução, controle e finalização. Todas com seus papéis bem definidos onde são aplicados conhecimentos</w:t>
      </w:r>
      <w:r w:rsidR="002501A9" w:rsidRPr="002C5D41">
        <w:rPr>
          <w:rFonts w:cs="Arial"/>
          <w:szCs w:val="24"/>
        </w:rPr>
        <w:t xml:space="preserve"> teóricos e técnicos, constituindo</w:t>
      </w:r>
      <w:r w:rsidR="002B6DC8" w:rsidRPr="002C5D41">
        <w:rPr>
          <w:rFonts w:cs="Arial"/>
          <w:szCs w:val="24"/>
        </w:rPr>
        <w:t xml:space="preserve"> habilidades especiais para garantir o sucesso.</w:t>
      </w:r>
    </w:p>
    <w:p w:rsidR="002501A9" w:rsidRPr="002C5D41" w:rsidRDefault="002501A9" w:rsidP="00F6250D">
      <w:pPr>
        <w:spacing w:before="30"/>
        <w:ind w:firstLine="708"/>
        <w:jc w:val="both"/>
        <w:rPr>
          <w:rFonts w:cs="Arial"/>
          <w:szCs w:val="24"/>
        </w:rPr>
      </w:pPr>
    </w:p>
    <w:p w:rsidR="004E299F" w:rsidRDefault="002B6DC8" w:rsidP="004E299F">
      <w:pPr>
        <w:pStyle w:val="Ttulo2"/>
      </w:pPr>
      <w:bookmarkStart w:id="3" w:name="_Toc434171936"/>
      <w:r w:rsidRPr="002C5D41">
        <w:rPr>
          <w:rFonts w:cs="Arial"/>
        </w:rPr>
        <w:t xml:space="preserve">2.1.1 </w:t>
      </w:r>
      <w:r w:rsidR="003456FF">
        <w:t>Ciclo de Vida do Projeto</w:t>
      </w:r>
      <w:bookmarkEnd w:id="3"/>
    </w:p>
    <w:p w:rsidR="00084E25" w:rsidRPr="004E299F" w:rsidRDefault="000C4B5B" w:rsidP="00744EFB">
      <w:pPr>
        <w:ind w:firstLine="708"/>
        <w:jc w:val="both"/>
        <w:rPr>
          <w:rFonts w:cstheme="majorBidi"/>
          <w:szCs w:val="26"/>
        </w:rPr>
      </w:pPr>
      <w:r w:rsidRPr="002C5D41">
        <w:t>O ciclo de vida de um projeto consiste basicamente na ordenação sequencial das fases de execução</w:t>
      </w:r>
      <w:r w:rsidR="001D45B4" w:rsidRPr="002C5D41">
        <w:t xml:space="preserve"> do mesmo</w:t>
      </w:r>
      <w:r w:rsidRPr="002C5D41">
        <w:t xml:space="preserve">. </w:t>
      </w:r>
      <w:r w:rsidR="001D45B4" w:rsidRPr="002C5D41">
        <w:t>Uma fase</w:t>
      </w:r>
      <w:r w:rsidR="00084E25" w:rsidRPr="002C5D41">
        <w:t xml:space="preserve"> de um projeto</w:t>
      </w:r>
      <w:r w:rsidR="001D45B4" w:rsidRPr="002C5D41">
        <w:t xml:space="preserve"> é um conjunto de atividades, relacionadas de forma lógica, e que possui uma conclusão definida pela entrega de um ou mais “entregáveis”.</w:t>
      </w:r>
      <w:r w:rsidR="00133BF9" w:rsidRPr="002C5D41">
        <w:t xml:space="preserve"> Embora possa observar uma sequencialidade, as fases são executadas em sua maioria em paralelo, alterando somente a </w:t>
      </w:r>
      <w:r w:rsidR="0051266B">
        <w:t>intensidade</w:t>
      </w:r>
      <w:r w:rsidR="004A6E7D">
        <w:t xml:space="preserve"> </w:t>
      </w:r>
      <w:r w:rsidR="00133BF9" w:rsidRPr="002C5D41">
        <w:t>durante o projeto.</w:t>
      </w:r>
      <w:r w:rsidR="001D45B4" w:rsidRPr="002C5D41">
        <w:t xml:space="preserve"> </w:t>
      </w:r>
      <w:r w:rsidR="0051266B">
        <w:br/>
      </w:r>
      <w:r w:rsidR="00133BF9" w:rsidRPr="002C5D41">
        <w:br/>
      </w:r>
      <w:r w:rsidR="00133BF9" w:rsidRPr="002C5D41">
        <w:tab/>
      </w:r>
      <w:r w:rsidR="001F5389" w:rsidRPr="002C5D41">
        <w:t>Um entreg</w:t>
      </w:r>
      <w:r w:rsidR="00C73331" w:rsidRPr="002C5D41">
        <w:t>á</w:t>
      </w:r>
      <w:r w:rsidR="00084E25" w:rsidRPr="002C5D41">
        <w:t>vel é qualquer serviço ou produto, verificável e inteligível, que pode completar um projeto ou parte dele.</w:t>
      </w:r>
    </w:p>
    <w:p w:rsidR="00133BF9" w:rsidRPr="002C5D41" w:rsidRDefault="00084E25" w:rsidP="00744EFB">
      <w:pPr>
        <w:spacing w:before="30"/>
        <w:jc w:val="both"/>
        <w:rPr>
          <w:rFonts w:cs="Arial"/>
          <w:szCs w:val="24"/>
        </w:rPr>
      </w:pPr>
      <w:r w:rsidRPr="002C5D41">
        <w:rPr>
          <w:rFonts w:cs="Arial"/>
          <w:szCs w:val="24"/>
        </w:rPr>
        <w:lastRenderedPageBreak/>
        <w:tab/>
        <w:t>Existem inúmeros ciclos de vida de projeto, cada um com sua peculiaridade, porém os mais comuns são: Espiral,</w:t>
      </w:r>
      <w:r w:rsidR="00133BF9" w:rsidRPr="002C5D41">
        <w:rPr>
          <w:rFonts w:cs="Arial"/>
          <w:szCs w:val="24"/>
        </w:rPr>
        <w:t xml:space="preserve"> Cascata e Iterativo e Incremental.</w:t>
      </w:r>
      <w:r w:rsidR="001F5389" w:rsidRPr="002C5D41">
        <w:rPr>
          <w:rFonts w:cs="Arial"/>
          <w:szCs w:val="24"/>
        </w:rPr>
        <w:t xml:space="preserve"> </w:t>
      </w:r>
      <w:r w:rsidR="00133BF9" w:rsidRPr="002C5D41">
        <w:rPr>
          <w:rFonts w:cs="Arial"/>
          <w:szCs w:val="24"/>
        </w:rPr>
        <w:t>Este último foi escolhido para a realização deste projeto devido a sua agilidade e participação ativa da organização cliente no decorrer do projeto.</w:t>
      </w:r>
    </w:p>
    <w:p w:rsidR="00381E64" w:rsidRPr="002C5D41" w:rsidRDefault="00133BF9" w:rsidP="00744EFB">
      <w:pPr>
        <w:spacing w:before="30"/>
        <w:jc w:val="both"/>
        <w:rPr>
          <w:rFonts w:cs="Arial"/>
          <w:szCs w:val="24"/>
        </w:rPr>
      </w:pPr>
      <w:r w:rsidRPr="002C5D41">
        <w:rPr>
          <w:rFonts w:cs="Arial"/>
          <w:szCs w:val="24"/>
        </w:rPr>
        <w:tab/>
        <w:t>O Ite</w:t>
      </w:r>
      <w:r w:rsidR="001F5389" w:rsidRPr="002C5D41">
        <w:rPr>
          <w:rFonts w:cs="Arial"/>
          <w:szCs w:val="24"/>
        </w:rPr>
        <w:t>rativo e Incremental busca a cad</w:t>
      </w:r>
      <w:r w:rsidRPr="002C5D41">
        <w:rPr>
          <w:rFonts w:cs="Arial"/>
          <w:szCs w:val="24"/>
        </w:rPr>
        <w:t xml:space="preserve">a </w:t>
      </w:r>
      <w:r w:rsidR="001F5389" w:rsidRPr="002C5D41">
        <w:rPr>
          <w:rFonts w:cs="Arial"/>
          <w:szCs w:val="24"/>
        </w:rPr>
        <w:t>iteração</w:t>
      </w:r>
      <w:r w:rsidRPr="002C5D41">
        <w:rPr>
          <w:rFonts w:cs="Arial"/>
          <w:szCs w:val="24"/>
        </w:rPr>
        <w:t>, efetuar uma entrega de uma parte do software</w:t>
      </w:r>
      <w:r w:rsidR="00C17914" w:rsidRPr="002C5D41">
        <w:rPr>
          <w:rFonts w:cs="Arial"/>
          <w:szCs w:val="24"/>
        </w:rPr>
        <w:t>, executável, e que atenda aos requisitos básicos do cliente</w:t>
      </w:r>
      <w:r w:rsidRPr="002C5D41">
        <w:rPr>
          <w:rFonts w:cs="Arial"/>
          <w:szCs w:val="24"/>
        </w:rPr>
        <w:t xml:space="preserve">. </w:t>
      </w:r>
    </w:p>
    <w:p w:rsidR="00C73331" w:rsidRPr="002C5D41" w:rsidRDefault="00C73331" w:rsidP="007A6D93">
      <w:pPr>
        <w:pStyle w:val="TituloImagem"/>
      </w:pPr>
      <w:r w:rsidRPr="002C5D41">
        <w:t>Figura 1 – Exemplo da estrutura do ciclo de vida Iterativo e Incremental</w:t>
      </w:r>
    </w:p>
    <w:p w:rsidR="00C73331" w:rsidRPr="002C5D41" w:rsidRDefault="00C73331" w:rsidP="00F6250D">
      <w:pPr>
        <w:spacing w:before="30"/>
        <w:jc w:val="center"/>
        <w:rPr>
          <w:rFonts w:cs="Arial"/>
          <w:szCs w:val="24"/>
        </w:rPr>
      </w:pPr>
      <w:r w:rsidRPr="002C5D41">
        <w:rPr>
          <w:rFonts w:cs="Arial"/>
          <w:noProof/>
          <w:szCs w:val="24"/>
          <w:lang w:eastAsia="pt-BR"/>
        </w:rPr>
        <w:drawing>
          <wp:inline distT="0" distB="0" distL="0" distR="0" wp14:anchorId="781F0E9D" wp14:editId="5A808BB4">
            <wp:extent cx="3895725" cy="1905000"/>
            <wp:effectExtent l="0" t="0" r="9525" b="0"/>
            <wp:docPr id="18" name="Imagem 18" descr="http://www.linhadecodigo.com.br/artigos/img_artigos/JulianaPradoUchoa/EvolucaoMetodologia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linhadecodigo.com.br/artigos/img_artigos/JulianaPradoUchoa/EvolucaoMetodologias/image00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5725" cy="1905000"/>
                    </a:xfrm>
                    <a:prstGeom prst="rect">
                      <a:avLst/>
                    </a:prstGeom>
                    <a:noFill/>
                    <a:ln>
                      <a:noFill/>
                    </a:ln>
                  </pic:spPr>
                </pic:pic>
              </a:graphicData>
            </a:graphic>
          </wp:inline>
        </w:drawing>
      </w:r>
    </w:p>
    <w:p w:rsidR="001F5389" w:rsidRPr="002C5D41" w:rsidRDefault="00C73331" w:rsidP="00F6250D">
      <w:pPr>
        <w:spacing w:before="30"/>
        <w:jc w:val="both"/>
        <w:rPr>
          <w:rFonts w:cs="Arial"/>
          <w:szCs w:val="24"/>
        </w:rPr>
      </w:pPr>
      <w:r w:rsidRPr="002C5D41">
        <w:rPr>
          <w:rFonts w:cs="Arial"/>
          <w:szCs w:val="24"/>
        </w:rPr>
        <w:tab/>
        <w:t>Este ciclo possui 4</w:t>
      </w:r>
      <w:r w:rsidR="001F5389" w:rsidRPr="002C5D41">
        <w:rPr>
          <w:rFonts w:cs="Arial"/>
          <w:szCs w:val="24"/>
        </w:rPr>
        <w:t xml:space="preserve"> fases básicas para a perfeita aplicação da metodologia no desenvolvimento de um software, são elas: Concepção, elaboração, construção e transição.</w:t>
      </w:r>
    </w:p>
    <w:p w:rsidR="00381E64" w:rsidRPr="002C5D41" w:rsidRDefault="001F5389" w:rsidP="00F6250D">
      <w:pPr>
        <w:spacing w:before="30"/>
        <w:jc w:val="both"/>
        <w:rPr>
          <w:rFonts w:cs="Arial"/>
          <w:szCs w:val="24"/>
        </w:rPr>
      </w:pPr>
      <w:r w:rsidRPr="002C5D41">
        <w:rPr>
          <w:rFonts w:cs="Arial"/>
          <w:szCs w:val="24"/>
        </w:rPr>
        <w:tab/>
        <w:t>A concepção é a fase onde define-se principalmente o escopo do projeto e estima-se os prazos de cada iteração e conclusão do projeto. Na elaboração acontece a modelagem da arquitetura do sistema e levantamento dos requisitos. Construção, como o próprio nome remete</w:t>
      </w:r>
      <w:r w:rsidR="008E218B" w:rsidRPr="002C5D41">
        <w:rPr>
          <w:rFonts w:cs="Arial"/>
          <w:szCs w:val="24"/>
        </w:rPr>
        <w:t>, é o desenvolvimento do entregá</w:t>
      </w:r>
      <w:r w:rsidRPr="002C5D41">
        <w:rPr>
          <w:rFonts w:cs="Arial"/>
          <w:szCs w:val="24"/>
        </w:rPr>
        <w:t>vel, e</w:t>
      </w:r>
      <w:r w:rsidR="008E218B" w:rsidRPr="002C5D41">
        <w:rPr>
          <w:rFonts w:cs="Arial"/>
          <w:szCs w:val="24"/>
        </w:rPr>
        <w:t xml:space="preserve"> a</w:t>
      </w:r>
      <w:r w:rsidRPr="002C5D41">
        <w:rPr>
          <w:rFonts w:cs="Arial"/>
          <w:szCs w:val="24"/>
        </w:rPr>
        <w:t xml:space="preserve"> transição é o momento de entrega final do projeto.</w:t>
      </w:r>
    </w:p>
    <w:p w:rsidR="001F5389" w:rsidRPr="002C5D41" w:rsidRDefault="001F5389" w:rsidP="00F6250D">
      <w:pPr>
        <w:spacing w:before="30"/>
        <w:jc w:val="both"/>
        <w:rPr>
          <w:rFonts w:cs="Arial"/>
          <w:szCs w:val="24"/>
        </w:rPr>
      </w:pPr>
    </w:p>
    <w:p w:rsidR="00381E64" w:rsidRPr="00744EFB" w:rsidRDefault="00381E64" w:rsidP="00744EFB">
      <w:pPr>
        <w:pStyle w:val="Ttulo2"/>
      </w:pPr>
      <w:bookmarkStart w:id="4" w:name="_Toc434171937"/>
      <w:r w:rsidRPr="002C5D41">
        <w:rPr>
          <w:rFonts w:cs="Arial"/>
        </w:rPr>
        <w:t xml:space="preserve">2.2 </w:t>
      </w:r>
      <w:r w:rsidR="003456FF">
        <w:t>Análise do Projeto</w:t>
      </w:r>
      <w:bookmarkEnd w:id="4"/>
    </w:p>
    <w:p w:rsidR="001F5389" w:rsidRPr="002C5D41" w:rsidRDefault="00B97046" w:rsidP="00F6250D">
      <w:pPr>
        <w:spacing w:before="30"/>
        <w:jc w:val="both"/>
        <w:rPr>
          <w:rFonts w:cs="Arial"/>
          <w:szCs w:val="24"/>
        </w:rPr>
      </w:pPr>
      <w:r w:rsidRPr="002C5D41">
        <w:rPr>
          <w:rFonts w:cs="Arial"/>
          <w:szCs w:val="24"/>
        </w:rPr>
        <w:tab/>
        <w:t>Inúmeros projetos tendem a fracassar devido à falta de gestão e ou falha no levantamento de certos recursos. Cenário desfavorável, objetivos mal definidos, incompreensão da complexidade do projeto, insuficiência de dados, falta de liderança, podem ser alguns dos fatores que podem acarretar na falência de um projeto.</w:t>
      </w:r>
    </w:p>
    <w:p w:rsidR="00B97046" w:rsidRPr="002C5D41" w:rsidRDefault="00EC2E90" w:rsidP="00F6250D">
      <w:pPr>
        <w:spacing w:before="30"/>
        <w:jc w:val="both"/>
        <w:rPr>
          <w:rFonts w:cs="Arial"/>
          <w:szCs w:val="24"/>
        </w:rPr>
      </w:pPr>
      <w:r w:rsidRPr="002C5D41">
        <w:rPr>
          <w:rFonts w:cs="Arial"/>
          <w:szCs w:val="24"/>
        </w:rPr>
        <w:tab/>
        <w:t>Para evitar qualquer tipo de problema com relação ao andamento do projeto, a Análise é um dos pontos primordiais</w:t>
      </w:r>
      <w:r w:rsidR="00D56626" w:rsidRPr="002C5D41">
        <w:rPr>
          <w:rFonts w:cs="Arial"/>
          <w:szCs w:val="24"/>
        </w:rPr>
        <w:t xml:space="preserve">. Durante esta fase é possível descobrir pontos que necessitam de uma atenção maior. </w:t>
      </w:r>
    </w:p>
    <w:p w:rsidR="00D56626" w:rsidRDefault="00D56626" w:rsidP="00F6250D">
      <w:pPr>
        <w:spacing w:before="30"/>
        <w:jc w:val="both"/>
        <w:rPr>
          <w:rFonts w:cs="Arial"/>
          <w:szCs w:val="24"/>
        </w:rPr>
      </w:pPr>
      <w:r w:rsidRPr="002C5D41">
        <w:rPr>
          <w:rFonts w:cs="Arial"/>
          <w:szCs w:val="24"/>
        </w:rPr>
        <w:tab/>
        <w:t xml:space="preserve">Para este projeto, iniciamos através do BPM (Business Process Management), onde foi possível compreender, mapear e monitorar todos os processos do cliente piloto. </w:t>
      </w:r>
    </w:p>
    <w:p w:rsidR="00DE3920" w:rsidRDefault="00DE3920" w:rsidP="00F6250D">
      <w:pPr>
        <w:spacing w:before="30"/>
        <w:jc w:val="both"/>
        <w:rPr>
          <w:rFonts w:cs="Arial"/>
          <w:szCs w:val="24"/>
        </w:rPr>
      </w:pPr>
    </w:p>
    <w:p w:rsidR="00DE3920" w:rsidRPr="002C5D41" w:rsidRDefault="00DE3920" w:rsidP="00F6250D">
      <w:pPr>
        <w:spacing w:before="30"/>
        <w:jc w:val="both"/>
        <w:rPr>
          <w:rFonts w:cs="Arial"/>
          <w:szCs w:val="24"/>
        </w:rPr>
      </w:pPr>
    </w:p>
    <w:p w:rsidR="00A5621B" w:rsidRPr="00A71186" w:rsidRDefault="00D56626" w:rsidP="00A71186">
      <w:pPr>
        <w:pStyle w:val="Ttulo2"/>
      </w:pPr>
      <w:bookmarkStart w:id="5" w:name="_Toc434171938"/>
      <w:r w:rsidRPr="002C5D41">
        <w:lastRenderedPageBreak/>
        <w:t>2.2.1</w:t>
      </w:r>
      <w:r w:rsidR="00283623" w:rsidRPr="002C5D41">
        <w:t xml:space="preserve"> BPM (Business Process Management)</w:t>
      </w:r>
      <w:bookmarkEnd w:id="5"/>
    </w:p>
    <w:p w:rsidR="00D56626" w:rsidRPr="002C5D41" w:rsidRDefault="00D56626" w:rsidP="00A5621B">
      <w:pPr>
        <w:pStyle w:val="SubTituloTCC"/>
        <w:ind w:firstLine="708"/>
        <w:rPr>
          <w:sz w:val="24"/>
          <w:szCs w:val="24"/>
        </w:rPr>
      </w:pPr>
      <w:r w:rsidRPr="002C5D41">
        <w:rPr>
          <w:sz w:val="24"/>
          <w:szCs w:val="24"/>
        </w:rPr>
        <w:t>O BPM tem como objetivo principal modelar fluxos de processos organizacionais. Esta metodologia permite analisar, definir, executar, monitorar e adminis</w:t>
      </w:r>
      <w:r w:rsidR="00CE5313" w:rsidRPr="002C5D41">
        <w:rPr>
          <w:sz w:val="24"/>
          <w:szCs w:val="24"/>
        </w:rPr>
        <w:t>trar processos, sempre relacion</w:t>
      </w:r>
      <w:r w:rsidRPr="002C5D41">
        <w:rPr>
          <w:sz w:val="24"/>
          <w:szCs w:val="24"/>
        </w:rPr>
        <w:t>ando o processo com a interação de pessoas e/ou sistemas.</w:t>
      </w:r>
      <w:r w:rsidR="00CE5313" w:rsidRPr="002C5D41">
        <w:rPr>
          <w:color w:val="000000"/>
          <w:sz w:val="24"/>
          <w:szCs w:val="24"/>
          <w:bdr w:val="none" w:sz="0" w:space="0" w:color="auto" w:frame="1"/>
        </w:rPr>
        <w:t xml:space="preserve"> </w:t>
      </w:r>
    </w:p>
    <w:p w:rsidR="00CE5313" w:rsidRPr="00A5621B" w:rsidRDefault="009A0D2F" w:rsidP="007A6D93">
      <w:pPr>
        <w:pStyle w:val="TituloImagem"/>
      </w:pPr>
      <w:r w:rsidRPr="00A5621B">
        <w:t>FIGURA 2 – Exemplo BPMN</w:t>
      </w:r>
    </w:p>
    <w:p w:rsidR="00C73331" w:rsidRPr="002C5D41" w:rsidRDefault="00C73331" w:rsidP="00F6250D">
      <w:pPr>
        <w:spacing w:before="30"/>
        <w:jc w:val="both"/>
        <w:rPr>
          <w:rFonts w:cs="Arial"/>
          <w:b/>
          <w:szCs w:val="24"/>
        </w:rPr>
      </w:pPr>
      <w:r w:rsidRPr="002C5D41">
        <w:rPr>
          <w:rFonts w:cs="Arial"/>
          <w:noProof/>
          <w:szCs w:val="24"/>
          <w:lang w:eastAsia="pt-BR"/>
        </w:rPr>
        <w:drawing>
          <wp:inline distT="0" distB="0" distL="0" distR="0" wp14:anchorId="107C5D2C" wp14:editId="0E0F203A">
            <wp:extent cx="5400040" cy="2243094"/>
            <wp:effectExtent l="0" t="0" r="0" b="5080"/>
            <wp:docPr id="16" name="Imagem 16" descr="http://blog.iprocess.com.br/wp-content/uploads/2012/11/blog_da_iprocess-exemplo_de_processo_em_bp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iprocess.com.br/wp-content/uploads/2012/11/blog_da_iprocess-exemplo_de_processo_em_bpm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243094"/>
                    </a:xfrm>
                    <a:prstGeom prst="rect">
                      <a:avLst/>
                    </a:prstGeom>
                    <a:noFill/>
                    <a:ln>
                      <a:noFill/>
                    </a:ln>
                  </pic:spPr>
                </pic:pic>
              </a:graphicData>
            </a:graphic>
          </wp:inline>
        </w:drawing>
      </w:r>
    </w:p>
    <w:p w:rsidR="00E909C0" w:rsidRPr="00A335A7" w:rsidRDefault="009A0D2F" w:rsidP="00F6250D">
      <w:pPr>
        <w:spacing w:before="30"/>
        <w:jc w:val="center"/>
        <w:rPr>
          <w:rFonts w:cs="Arial"/>
          <w:sz w:val="20"/>
          <w:szCs w:val="24"/>
        </w:rPr>
      </w:pPr>
      <w:r w:rsidRPr="00A335A7">
        <w:rPr>
          <w:rFonts w:cs="Arial"/>
          <w:sz w:val="20"/>
          <w:szCs w:val="24"/>
        </w:rPr>
        <w:t>FONTE: IPROCESS (2015)</w:t>
      </w:r>
    </w:p>
    <w:p w:rsidR="00BD62DF" w:rsidRPr="002C5D41" w:rsidRDefault="001E2BF2" w:rsidP="00BD62DF">
      <w:pPr>
        <w:spacing w:before="30"/>
        <w:ind w:firstLine="708"/>
        <w:rPr>
          <w:rFonts w:cs="Arial"/>
          <w:szCs w:val="24"/>
        </w:rPr>
      </w:pPr>
      <w:r w:rsidRPr="002C5D41">
        <w:rPr>
          <w:rFonts w:cs="Arial"/>
          <w:szCs w:val="24"/>
        </w:rPr>
        <w:t xml:space="preserve">No diagrama acima é possível analisar o fluxo da compra de refrigerantes onde incia-se na solicitação do mesmo até o ponto onde o refrigerante é entregue pela balconista. É possível verificar pontos de decisão no fluxo (identificados por um losango), onde é realizada a verificação de um certo elemento. </w:t>
      </w:r>
    </w:p>
    <w:p w:rsidR="00BD62DF" w:rsidRPr="002C5D41" w:rsidRDefault="00BD62DF" w:rsidP="00BD62DF">
      <w:pPr>
        <w:spacing w:before="30"/>
        <w:ind w:firstLine="708"/>
        <w:rPr>
          <w:rFonts w:cs="Arial"/>
          <w:szCs w:val="24"/>
        </w:rPr>
      </w:pPr>
    </w:p>
    <w:p w:rsidR="00A335A7" w:rsidRPr="00B35896" w:rsidRDefault="00381E64" w:rsidP="00B35896">
      <w:pPr>
        <w:pStyle w:val="Ttulo2"/>
      </w:pPr>
      <w:bookmarkStart w:id="6" w:name="_Toc434171939"/>
      <w:r w:rsidRPr="002C5D41">
        <w:rPr>
          <w:rFonts w:cs="Arial"/>
        </w:rPr>
        <w:t xml:space="preserve">2.3 </w:t>
      </w:r>
      <w:r w:rsidR="00257B7A">
        <w:t>Diagramas</w:t>
      </w:r>
      <w:bookmarkEnd w:id="6"/>
    </w:p>
    <w:p w:rsidR="00FF6C0A" w:rsidRPr="002C5D41" w:rsidRDefault="00CE5313" w:rsidP="00A335A7">
      <w:pPr>
        <w:pStyle w:val="SubTituloTCC"/>
        <w:ind w:firstLine="708"/>
        <w:rPr>
          <w:sz w:val="24"/>
          <w:szCs w:val="24"/>
        </w:rPr>
      </w:pPr>
      <w:r w:rsidRPr="002C5D41">
        <w:rPr>
          <w:sz w:val="24"/>
          <w:szCs w:val="24"/>
        </w:rPr>
        <w:t xml:space="preserve">Para a </w:t>
      </w:r>
      <w:r w:rsidR="00587828" w:rsidRPr="002C5D41">
        <w:rPr>
          <w:sz w:val="24"/>
          <w:szCs w:val="24"/>
        </w:rPr>
        <w:t>construção de um software a utilização de diagramas torna-se obrigatório, visto que o embasamento para vários pontos do desenvolvimento tomam como base os diagramas criados em fases anteriores. A utilização de diagramas é uma forma de padronizar o entendimento de um software ou parte dele. Com isso temos a</w:t>
      </w:r>
      <w:r w:rsidRPr="002C5D41">
        <w:rPr>
          <w:sz w:val="24"/>
          <w:szCs w:val="24"/>
        </w:rPr>
        <w:t xml:space="preserve"> UML (Unified Modeling Language). Uma linguagem de modelagem que permite representar um sistema de forma padronizada. A UML tem como objetivo: especificação, documentação e estruturação. Podemos dividir a UML em elementos, estes elementos são</w:t>
      </w:r>
      <w:r w:rsidR="004B6F05" w:rsidRPr="002C5D41">
        <w:rPr>
          <w:sz w:val="24"/>
          <w:szCs w:val="24"/>
        </w:rPr>
        <w:t xml:space="preserve"> </w:t>
      </w:r>
      <w:r w:rsidR="00163439" w:rsidRPr="002C5D41">
        <w:rPr>
          <w:sz w:val="24"/>
          <w:szCs w:val="24"/>
        </w:rPr>
        <w:t>agrupados</w:t>
      </w:r>
      <w:r w:rsidR="004B6F05" w:rsidRPr="002C5D41">
        <w:rPr>
          <w:sz w:val="24"/>
          <w:szCs w:val="24"/>
        </w:rPr>
        <w:t xml:space="preserve"> </w:t>
      </w:r>
      <w:r w:rsidR="00FF6C0A" w:rsidRPr="002C5D41">
        <w:rPr>
          <w:sz w:val="24"/>
          <w:szCs w:val="24"/>
        </w:rPr>
        <w:t>em</w:t>
      </w:r>
      <w:r w:rsidR="004B6F05" w:rsidRPr="002C5D41">
        <w:rPr>
          <w:sz w:val="24"/>
          <w:szCs w:val="24"/>
        </w:rPr>
        <w:t xml:space="preserve"> diagramas</w:t>
      </w:r>
      <w:r w:rsidR="00FF6C0A" w:rsidRPr="002C5D41">
        <w:rPr>
          <w:sz w:val="24"/>
          <w:szCs w:val="24"/>
        </w:rPr>
        <w:t>,</w:t>
      </w:r>
      <w:r w:rsidR="004B6F05" w:rsidRPr="002C5D41">
        <w:rPr>
          <w:sz w:val="24"/>
          <w:szCs w:val="24"/>
        </w:rPr>
        <w:t xml:space="preserve"> com objetivos específicos. Estes diagramas são: Diagrama de Caso de Uso, Diagrama de Classe, Diagrama de Objetos, Diagrama de Estado, Diagrama de Sequência, Diagrama de Colaboração, Diagrama de Atividade e Diagrama de Componente. </w:t>
      </w:r>
    </w:p>
    <w:p w:rsidR="00A335A7" w:rsidRPr="002C5D41" w:rsidRDefault="004B6F05" w:rsidP="007245B7">
      <w:pPr>
        <w:spacing w:before="30"/>
        <w:ind w:firstLine="708"/>
        <w:jc w:val="both"/>
        <w:rPr>
          <w:rFonts w:cs="Arial"/>
          <w:szCs w:val="24"/>
        </w:rPr>
      </w:pPr>
      <w:r w:rsidRPr="002C5D41">
        <w:rPr>
          <w:rFonts w:cs="Arial"/>
          <w:szCs w:val="24"/>
        </w:rPr>
        <w:t>Estes diagramas são divididos em dois grandes grupos, Diagramas Estáticos, onde demonstra-se de forma sucinta</w:t>
      </w:r>
      <w:r w:rsidR="00FF6C0A" w:rsidRPr="002C5D41">
        <w:rPr>
          <w:rFonts w:cs="Arial"/>
          <w:szCs w:val="24"/>
        </w:rPr>
        <w:t>,</w:t>
      </w:r>
      <w:r w:rsidRPr="002C5D41">
        <w:rPr>
          <w:rFonts w:cs="Arial"/>
          <w:szCs w:val="24"/>
        </w:rPr>
        <w:t xml:space="preserve"> associações, dependências e refinamentos, ou seja, sua estrutura</w:t>
      </w:r>
      <w:r w:rsidR="00FF6C0A" w:rsidRPr="002C5D41">
        <w:rPr>
          <w:rFonts w:cs="Arial"/>
          <w:szCs w:val="24"/>
        </w:rPr>
        <w:t xml:space="preserve"> formal</w:t>
      </w:r>
      <w:r w:rsidRPr="002C5D41">
        <w:rPr>
          <w:rFonts w:cs="Arial"/>
          <w:szCs w:val="24"/>
        </w:rPr>
        <w:t xml:space="preserve">. Temos também os Diagramas Dinâmicos, que possuem um contexto diferenciado, sendo utilizado para demonstrar um comportamento do sistema. </w:t>
      </w:r>
    </w:p>
    <w:p w:rsidR="00A335A7" w:rsidRPr="003B0ADB" w:rsidRDefault="00381E64" w:rsidP="003B0ADB">
      <w:pPr>
        <w:pStyle w:val="Ttulo2"/>
      </w:pPr>
      <w:bookmarkStart w:id="7" w:name="_Toc434171940"/>
      <w:r w:rsidRPr="002C5D41">
        <w:lastRenderedPageBreak/>
        <w:t>2.3.1 Diagramas de caso de uso</w:t>
      </w:r>
      <w:bookmarkEnd w:id="7"/>
    </w:p>
    <w:p w:rsidR="00844FDA" w:rsidRPr="002C5D41" w:rsidRDefault="00844FDA" w:rsidP="00A335A7">
      <w:pPr>
        <w:pStyle w:val="SubTituloTCC"/>
        <w:ind w:firstLine="708"/>
        <w:rPr>
          <w:sz w:val="24"/>
          <w:szCs w:val="24"/>
        </w:rPr>
      </w:pPr>
      <w:r w:rsidRPr="002C5D41">
        <w:rPr>
          <w:sz w:val="24"/>
          <w:szCs w:val="24"/>
        </w:rPr>
        <w:t xml:space="preserve">Um caso de uso representa uma funcionalidade do sistema, subsistema ou classe, sendo executada por seus atores. Os atores são os elementos ou usuários que interagem com o sistema. </w:t>
      </w:r>
    </w:p>
    <w:p w:rsidR="00844FDA" w:rsidRPr="002C5D41" w:rsidRDefault="00844FDA" w:rsidP="00F6250D">
      <w:pPr>
        <w:spacing w:before="30"/>
        <w:jc w:val="both"/>
        <w:rPr>
          <w:rFonts w:cs="Arial"/>
          <w:szCs w:val="24"/>
        </w:rPr>
      </w:pPr>
      <w:r w:rsidRPr="002C5D41">
        <w:rPr>
          <w:rFonts w:cs="Arial"/>
          <w:szCs w:val="24"/>
        </w:rPr>
        <w:tab/>
        <w:t>A UML dispõe de um diagrama de casos de uso, uma notação gráfica e simplificada de uma funcionalidade ou de seus conjuntos.</w:t>
      </w:r>
    </w:p>
    <w:p w:rsidR="00E909C0" w:rsidRPr="002C5D41" w:rsidRDefault="00E909C0" w:rsidP="00F6250D">
      <w:pPr>
        <w:spacing w:before="30"/>
        <w:jc w:val="both"/>
        <w:rPr>
          <w:rFonts w:cs="Arial"/>
          <w:szCs w:val="24"/>
        </w:rPr>
      </w:pPr>
    </w:p>
    <w:p w:rsidR="00381E64" w:rsidRPr="00A335A7" w:rsidRDefault="00E909C0" w:rsidP="007A6D93">
      <w:pPr>
        <w:pStyle w:val="TituloImagem"/>
      </w:pPr>
      <w:r w:rsidRPr="00A335A7">
        <w:t>FIGURA 3 – Exemplo Diagrama de Caso de Uso</w:t>
      </w:r>
    </w:p>
    <w:p w:rsidR="00BF6309" w:rsidRPr="002C5D41" w:rsidRDefault="004D4CE6" w:rsidP="00F6250D">
      <w:pPr>
        <w:spacing w:before="30"/>
        <w:ind w:firstLine="708"/>
        <w:jc w:val="center"/>
        <w:rPr>
          <w:rFonts w:cs="Arial"/>
          <w:szCs w:val="24"/>
        </w:rPr>
      </w:pPr>
      <w:r w:rsidRPr="002C5D41">
        <w:rPr>
          <w:rFonts w:cs="Arial"/>
          <w:b/>
          <w:noProof/>
          <w:szCs w:val="24"/>
          <w:lang w:eastAsia="pt-BR"/>
        </w:rPr>
        <w:drawing>
          <wp:anchor distT="0" distB="0" distL="114300" distR="114300" simplePos="0" relativeHeight="251658240" behindDoc="1" locked="0" layoutInCell="1" allowOverlap="1" wp14:anchorId="7554103B" wp14:editId="34FFAC5B">
            <wp:simplePos x="0" y="0"/>
            <wp:positionH relativeFrom="margin">
              <wp:align>center</wp:align>
            </wp:positionH>
            <wp:positionV relativeFrom="paragraph">
              <wp:posOffset>10160</wp:posOffset>
            </wp:positionV>
            <wp:extent cx="2847975" cy="2654893"/>
            <wp:effectExtent l="0" t="0" r="0" b="0"/>
            <wp:wrapTight wrapText="bothSides">
              <wp:wrapPolygon edited="0">
                <wp:start x="0" y="0"/>
                <wp:lineTo x="0" y="21393"/>
                <wp:lineTo x="21383" y="21393"/>
                <wp:lineTo x="21383"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7975" cy="265489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6309" w:rsidRPr="002C5D41" w:rsidRDefault="00BF6309" w:rsidP="00F6250D">
      <w:pPr>
        <w:spacing w:before="30"/>
        <w:ind w:firstLine="708"/>
        <w:jc w:val="center"/>
        <w:rPr>
          <w:rFonts w:cs="Arial"/>
          <w:szCs w:val="24"/>
        </w:rPr>
      </w:pPr>
    </w:p>
    <w:p w:rsidR="00BF6309" w:rsidRPr="002C5D41" w:rsidRDefault="00BF6309" w:rsidP="00F6250D">
      <w:pPr>
        <w:spacing w:before="30"/>
        <w:ind w:firstLine="708"/>
        <w:jc w:val="center"/>
        <w:rPr>
          <w:rFonts w:cs="Arial"/>
          <w:szCs w:val="24"/>
        </w:rPr>
      </w:pPr>
    </w:p>
    <w:p w:rsidR="00BF6309" w:rsidRPr="002C5D41" w:rsidRDefault="00BF6309" w:rsidP="00F6250D">
      <w:pPr>
        <w:spacing w:before="30"/>
        <w:ind w:firstLine="708"/>
        <w:jc w:val="center"/>
        <w:rPr>
          <w:rFonts w:cs="Arial"/>
          <w:szCs w:val="24"/>
        </w:rPr>
      </w:pPr>
    </w:p>
    <w:p w:rsidR="00BF6309" w:rsidRPr="002C5D41" w:rsidRDefault="00BF6309" w:rsidP="00F6250D">
      <w:pPr>
        <w:spacing w:before="30"/>
        <w:ind w:firstLine="708"/>
        <w:jc w:val="center"/>
        <w:rPr>
          <w:rFonts w:cs="Arial"/>
          <w:szCs w:val="24"/>
        </w:rPr>
      </w:pPr>
    </w:p>
    <w:p w:rsidR="00BF6309" w:rsidRPr="002C5D41" w:rsidRDefault="00BF6309" w:rsidP="00F6250D">
      <w:pPr>
        <w:spacing w:before="30"/>
        <w:jc w:val="both"/>
        <w:rPr>
          <w:rFonts w:cs="Arial"/>
          <w:b/>
          <w:szCs w:val="24"/>
        </w:rPr>
      </w:pPr>
    </w:p>
    <w:p w:rsidR="00BF6309" w:rsidRPr="002C5D41" w:rsidRDefault="00BF6309" w:rsidP="00F6250D">
      <w:pPr>
        <w:spacing w:before="30"/>
        <w:jc w:val="both"/>
        <w:rPr>
          <w:rFonts w:cs="Arial"/>
          <w:b/>
          <w:szCs w:val="24"/>
        </w:rPr>
      </w:pPr>
    </w:p>
    <w:p w:rsidR="00BF6309" w:rsidRPr="002C5D41" w:rsidRDefault="00BF6309" w:rsidP="00F6250D">
      <w:pPr>
        <w:spacing w:before="30"/>
        <w:jc w:val="both"/>
        <w:rPr>
          <w:rFonts w:cs="Arial"/>
          <w:b/>
          <w:szCs w:val="24"/>
        </w:rPr>
      </w:pPr>
    </w:p>
    <w:p w:rsidR="00E909C0" w:rsidRPr="002C5D41" w:rsidRDefault="00E909C0" w:rsidP="00F6250D">
      <w:pPr>
        <w:spacing w:before="30"/>
        <w:jc w:val="both"/>
        <w:rPr>
          <w:rFonts w:cs="Arial"/>
          <w:b/>
          <w:szCs w:val="24"/>
        </w:rPr>
      </w:pPr>
    </w:p>
    <w:p w:rsidR="004D4CE6" w:rsidRDefault="004D4CE6" w:rsidP="00F6250D">
      <w:pPr>
        <w:spacing w:before="30"/>
        <w:rPr>
          <w:rFonts w:cs="Arial"/>
          <w:b/>
          <w:szCs w:val="24"/>
        </w:rPr>
      </w:pPr>
    </w:p>
    <w:p w:rsidR="007245B7" w:rsidRPr="007245B7" w:rsidRDefault="007245B7" w:rsidP="007245B7">
      <w:pPr>
        <w:spacing w:before="30"/>
        <w:jc w:val="both"/>
        <w:rPr>
          <w:rFonts w:cs="Arial"/>
          <w:szCs w:val="24"/>
        </w:rPr>
      </w:pPr>
      <w:r w:rsidRPr="007245B7">
        <w:rPr>
          <w:rFonts w:cs="Arial"/>
          <w:szCs w:val="24"/>
        </w:rPr>
        <w:t>No diagrama acima é possível verificar todas as ações necessárias para realização de um agendamento de consulta. Partindo do momento da solicitação do agentamento, até o pagamento do valor correspondente.</w:t>
      </w:r>
    </w:p>
    <w:p w:rsidR="000B622B" w:rsidRPr="002A7006" w:rsidRDefault="00381E64" w:rsidP="002A7006">
      <w:pPr>
        <w:pStyle w:val="Ttulo2"/>
      </w:pPr>
      <w:bookmarkStart w:id="8" w:name="_Toc434171941"/>
      <w:r w:rsidRPr="002C5D41">
        <w:t>2.3.2 Diagrama de Sequência</w:t>
      </w:r>
      <w:bookmarkEnd w:id="8"/>
    </w:p>
    <w:p w:rsidR="00E27027" w:rsidRPr="007245B7" w:rsidRDefault="00844FDA" w:rsidP="007245B7">
      <w:pPr>
        <w:pStyle w:val="SubTituloTCC"/>
        <w:ind w:firstLine="708"/>
        <w:rPr>
          <w:sz w:val="24"/>
          <w:szCs w:val="24"/>
        </w:rPr>
      </w:pPr>
      <w:r w:rsidRPr="002C5D41">
        <w:rPr>
          <w:sz w:val="24"/>
          <w:szCs w:val="24"/>
        </w:rPr>
        <w:t xml:space="preserve">O </w:t>
      </w:r>
      <w:r w:rsidR="004B6F05" w:rsidRPr="002C5D41">
        <w:rPr>
          <w:sz w:val="24"/>
          <w:szCs w:val="24"/>
        </w:rPr>
        <w:t xml:space="preserve">Diagrama de Sequencia ou Diagrama de Mensagens representa de uma forma simplificada e lógica uma sequência de processos lógicos afim de demonstrar a interação entre objetos de um mesmo cenário. </w:t>
      </w:r>
    </w:p>
    <w:p w:rsidR="004D4CE6" w:rsidRPr="000B622B" w:rsidRDefault="004D4CE6" w:rsidP="007A6D93">
      <w:pPr>
        <w:pStyle w:val="TituloImagem"/>
      </w:pPr>
      <w:r w:rsidRPr="000B622B">
        <w:t>FIGURA 4 – Exemplo Diagrama de Sequência</w:t>
      </w:r>
    </w:p>
    <w:p w:rsidR="005B665C" w:rsidRPr="002C5D41" w:rsidRDefault="00587828" w:rsidP="00F6250D">
      <w:pPr>
        <w:spacing w:before="30"/>
        <w:jc w:val="center"/>
        <w:rPr>
          <w:rFonts w:cs="Arial"/>
          <w:szCs w:val="24"/>
        </w:rPr>
      </w:pPr>
      <w:r w:rsidRPr="002C5D41">
        <w:rPr>
          <w:rFonts w:cs="Arial"/>
          <w:noProof/>
          <w:szCs w:val="24"/>
          <w:lang w:eastAsia="pt-BR"/>
        </w:rPr>
        <w:drawing>
          <wp:inline distT="0" distB="0" distL="0" distR="0" wp14:anchorId="4F8401E3" wp14:editId="164951B6">
            <wp:extent cx="4283122" cy="2085975"/>
            <wp:effectExtent l="0" t="0" r="3175" b="0"/>
            <wp:docPr id="58" name="Imagem 58" descr="http://www.cin.ufpe.br/~jwaf/aps/files/EfetuarLogin/EfetuarLogin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in.ufpe.br/~jwaf/aps/files/EfetuarLogin/EfetuarLogin_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00335" cy="2094358"/>
                    </a:xfrm>
                    <a:prstGeom prst="rect">
                      <a:avLst/>
                    </a:prstGeom>
                    <a:noFill/>
                    <a:ln>
                      <a:noFill/>
                    </a:ln>
                  </pic:spPr>
                </pic:pic>
              </a:graphicData>
            </a:graphic>
          </wp:inline>
        </w:drawing>
      </w:r>
    </w:p>
    <w:p w:rsidR="00C86137" w:rsidRDefault="00587828" w:rsidP="00F6250D">
      <w:pPr>
        <w:pStyle w:val="SubTituloTCC"/>
        <w:spacing w:before="30"/>
        <w:rPr>
          <w:sz w:val="24"/>
          <w:szCs w:val="24"/>
        </w:rPr>
      </w:pPr>
      <w:r w:rsidRPr="002C5D41">
        <w:rPr>
          <w:sz w:val="24"/>
          <w:szCs w:val="24"/>
        </w:rPr>
        <w:lastRenderedPageBreak/>
        <w:t xml:space="preserve"> </w:t>
      </w:r>
      <w:r w:rsidRPr="002C5D41">
        <w:rPr>
          <w:sz w:val="24"/>
          <w:szCs w:val="24"/>
        </w:rPr>
        <w:tab/>
        <w:t>Neste exemplo acima é possível ver os passos necessários pelo software até a conclusão do caso de uso. Iniciando pelo ator e sua solicitação, seguindo o processo até o acesso a base de dados e retornando sucesso caso o seja um usuário válido.</w:t>
      </w:r>
    </w:p>
    <w:p w:rsidR="00693464" w:rsidRPr="002C5D41" w:rsidRDefault="00693464" w:rsidP="00F6250D">
      <w:pPr>
        <w:pStyle w:val="SubTituloTCC"/>
        <w:spacing w:before="30"/>
        <w:rPr>
          <w:sz w:val="24"/>
          <w:szCs w:val="24"/>
        </w:rPr>
      </w:pPr>
    </w:p>
    <w:p w:rsidR="00693464" w:rsidRPr="00E27027" w:rsidRDefault="00381E64" w:rsidP="00E27027">
      <w:pPr>
        <w:pStyle w:val="Ttulo2"/>
      </w:pPr>
      <w:bookmarkStart w:id="9" w:name="_Toc434171942"/>
      <w:r w:rsidRPr="00693464">
        <w:t>2.3.3 Diagrama de Processos</w:t>
      </w:r>
      <w:bookmarkEnd w:id="9"/>
      <w:r w:rsidRPr="00693464">
        <w:t xml:space="preserve"> </w:t>
      </w:r>
    </w:p>
    <w:p w:rsidR="005B665C" w:rsidRPr="00693464" w:rsidRDefault="005B665C" w:rsidP="00E27027">
      <w:pPr>
        <w:ind w:firstLine="708"/>
        <w:rPr>
          <w:rFonts w:cs="Arial"/>
          <w:szCs w:val="24"/>
        </w:rPr>
      </w:pPr>
      <w:r w:rsidRPr="00693464">
        <w:rPr>
          <w:rFonts w:cs="Arial"/>
          <w:szCs w:val="24"/>
        </w:rPr>
        <w:t>Um Diagrama de Processos representa o processo em detalhes. Um fluxo funcional que apresenta sequencias, atividades, sendo convertidas em entradas e saídas.</w:t>
      </w:r>
    </w:p>
    <w:p w:rsidR="00730372" w:rsidRPr="00693464" w:rsidRDefault="00730372" w:rsidP="007A6D93">
      <w:pPr>
        <w:pStyle w:val="TituloImagem"/>
        <w:rPr>
          <w:rFonts w:eastAsia="Times New Roman"/>
          <w:color w:val="333333"/>
          <w:lang w:eastAsia="pt-BR"/>
        </w:rPr>
      </w:pPr>
      <w:r w:rsidRPr="00693464">
        <w:t>FIGURA 5 – Exemplo de Diagrama de Processos</w:t>
      </w:r>
    </w:p>
    <w:p w:rsidR="00283623" w:rsidRPr="002C5D41" w:rsidRDefault="00BF6309" w:rsidP="00F6250D">
      <w:pPr>
        <w:spacing w:before="30"/>
        <w:jc w:val="center"/>
        <w:rPr>
          <w:rFonts w:eastAsia="Times New Roman" w:cs="Arial"/>
          <w:color w:val="333333"/>
          <w:szCs w:val="24"/>
          <w:lang w:eastAsia="pt-BR"/>
        </w:rPr>
      </w:pPr>
      <w:r w:rsidRPr="002C5D41">
        <w:rPr>
          <w:rFonts w:eastAsia="Times New Roman" w:cs="Arial"/>
          <w:noProof/>
          <w:color w:val="333333"/>
          <w:szCs w:val="24"/>
          <w:lang w:eastAsia="pt-BR"/>
        </w:rPr>
        <w:drawing>
          <wp:inline distT="0" distB="0" distL="0" distR="0" wp14:anchorId="15D06A58" wp14:editId="778C606C">
            <wp:extent cx="4343400" cy="2589188"/>
            <wp:effectExtent l="0" t="0" r="0"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4703" cy="2607848"/>
                    </a:xfrm>
                    <a:prstGeom prst="rect">
                      <a:avLst/>
                    </a:prstGeom>
                    <a:noFill/>
                    <a:ln>
                      <a:noFill/>
                    </a:ln>
                  </pic:spPr>
                </pic:pic>
              </a:graphicData>
            </a:graphic>
          </wp:inline>
        </w:drawing>
      </w:r>
    </w:p>
    <w:p w:rsidR="00587828" w:rsidRDefault="00587828" w:rsidP="00F6250D">
      <w:pPr>
        <w:spacing w:before="30"/>
        <w:jc w:val="both"/>
        <w:rPr>
          <w:rFonts w:cs="Arial"/>
          <w:szCs w:val="24"/>
        </w:rPr>
      </w:pPr>
      <w:r w:rsidRPr="002C5D41">
        <w:rPr>
          <w:rFonts w:cs="Arial"/>
          <w:szCs w:val="24"/>
        </w:rPr>
        <w:tab/>
        <w:t>Neste diagrama de processo acima é possível analisar todo o processo de aprovação de férias, iniciado na solicitação e concluindo na autorização ou reprovação das férias.</w:t>
      </w:r>
    </w:p>
    <w:p w:rsidR="00693464" w:rsidRPr="002C5D41" w:rsidRDefault="00693464" w:rsidP="00F6250D">
      <w:pPr>
        <w:spacing w:before="30"/>
        <w:jc w:val="both"/>
        <w:rPr>
          <w:rFonts w:cs="Arial"/>
          <w:szCs w:val="24"/>
        </w:rPr>
      </w:pPr>
    </w:p>
    <w:p w:rsidR="006B7288" w:rsidRPr="006B7288" w:rsidRDefault="00381E64" w:rsidP="00066216">
      <w:pPr>
        <w:pStyle w:val="Ttulo2"/>
      </w:pPr>
      <w:bookmarkStart w:id="10" w:name="_Toc434171943"/>
      <w:r w:rsidRPr="006B7288">
        <w:t xml:space="preserve">2.3.4 </w:t>
      </w:r>
      <w:r w:rsidR="00283623" w:rsidRPr="006B7288">
        <w:t>Star UML</w:t>
      </w:r>
      <w:bookmarkEnd w:id="10"/>
    </w:p>
    <w:p w:rsidR="002B6BF8" w:rsidRPr="002C5D41" w:rsidRDefault="00283623" w:rsidP="00693464">
      <w:pPr>
        <w:spacing w:before="30"/>
        <w:ind w:firstLine="708"/>
        <w:jc w:val="both"/>
        <w:rPr>
          <w:rFonts w:cs="Arial"/>
          <w:szCs w:val="24"/>
        </w:rPr>
      </w:pPr>
      <w:r w:rsidRPr="002C5D41">
        <w:rPr>
          <w:rFonts w:cs="Arial"/>
          <w:szCs w:val="24"/>
        </w:rPr>
        <w:t xml:space="preserve">Star UML, ferramenta para criação de diagramas UML, com a possibilidade de importação e exportação de código fonte em C#. Esta ferramenta foi desenvolvida visando o sistema operacional Microsoft Windows (Versões 7,8 e 10). Por ser uma aplicação completa, ágil e de licença gratuita, foi a escolhida para ser a ferramenta de diagramação deste projeto. </w:t>
      </w:r>
    </w:p>
    <w:p w:rsidR="00826D7E" w:rsidRPr="00693464" w:rsidRDefault="00826D7E" w:rsidP="007A6D93">
      <w:pPr>
        <w:pStyle w:val="TituloImagem"/>
      </w:pPr>
      <w:r w:rsidRPr="00693464">
        <w:t>FIGURA 6 – Logotipo StartUML</w:t>
      </w:r>
    </w:p>
    <w:p w:rsidR="00BF6309" w:rsidRPr="002C5D41" w:rsidRDefault="00BF6309" w:rsidP="00F6250D">
      <w:pPr>
        <w:spacing w:before="30"/>
        <w:jc w:val="center"/>
        <w:rPr>
          <w:rFonts w:cs="Arial"/>
          <w:b/>
          <w:szCs w:val="24"/>
        </w:rPr>
      </w:pPr>
      <w:r w:rsidRPr="002C5D41">
        <w:rPr>
          <w:rFonts w:cs="Arial"/>
          <w:b/>
          <w:noProof/>
          <w:szCs w:val="24"/>
          <w:lang w:eastAsia="pt-BR"/>
        </w:rPr>
        <w:drawing>
          <wp:inline distT="0" distB="0" distL="0" distR="0" wp14:anchorId="5F5C00C0" wp14:editId="6795A6C8">
            <wp:extent cx="2592000" cy="9972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2000" cy="997200"/>
                    </a:xfrm>
                    <a:prstGeom prst="rect">
                      <a:avLst/>
                    </a:prstGeom>
                    <a:noFill/>
                    <a:ln>
                      <a:noFill/>
                    </a:ln>
                  </pic:spPr>
                </pic:pic>
              </a:graphicData>
            </a:graphic>
          </wp:inline>
        </w:drawing>
      </w:r>
    </w:p>
    <w:p w:rsidR="0091326C" w:rsidRPr="002C5D41" w:rsidRDefault="0091326C" w:rsidP="00F6250D">
      <w:pPr>
        <w:spacing w:before="30"/>
        <w:jc w:val="center"/>
        <w:rPr>
          <w:rFonts w:cs="Arial"/>
          <w:b/>
          <w:szCs w:val="24"/>
        </w:rPr>
      </w:pPr>
    </w:p>
    <w:p w:rsidR="006B7288" w:rsidRPr="006B7288" w:rsidRDefault="00381E64" w:rsidP="00657483">
      <w:pPr>
        <w:pStyle w:val="Ttulo2"/>
      </w:pPr>
      <w:bookmarkStart w:id="11" w:name="_Toc434171944"/>
      <w:r w:rsidRPr="006B7288">
        <w:lastRenderedPageBreak/>
        <w:t>2.3.5 Bizagi Process Modeler</w:t>
      </w:r>
      <w:bookmarkEnd w:id="11"/>
    </w:p>
    <w:p w:rsidR="00C86137" w:rsidRPr="002C5D41" w:rsidRDefault="00283623" w:rsidP="00ED1BDA">
      <w:pPr>
        <w:spacing w:before="30"/>
        <w:ind w:firstLine="708"/>
        <w:jc w:val="both"/>
        <w:rPr>
          <w:rFonts w:cs="Arial"/>
          <w:szCs w:val="24"/>
        </w:rPr>
      </w:pPr>
      <w:r w:rsidRPr="002C5D41">
        <w:rPr>
          <w:rFonts w:cs="Arial"/>
          <w:szCs w:val="24"/>
        </w:rPr>
        <w:t>O Bizagi Process Modeler, é uma ferramenta para criação de modelagem de processos. Um de seus diferenciais é a possibilidade de testar os processos nele descritos, evitando assim duplicidade e fa</w:t>
      </w:r>
      <w:r w:rsidR="00C86137" w:rsidRPr="002C5D41">
        <w:rPr>
          <w:rFonts w:cs="Arial"/>
          <w:szCs w:val="24"/>
        </w:rPr>
        <w:t>lha nas conexões entre tarefas.</w:t>
      </w:r>
    </w:p>
    <w:p w:rsidR="00A56BAF" w:rsidRPr="00ED1BDA" w:rsidRDefault="008051E6" w:rsidP="007A6D93">
      <w:pPr>
        <w:pStyle w:val="TituloImagem"/>
      </w:pPr>
      <w:r w:rsidRPr="00ED1BDA">
        <w:t>FIGURA 7 – Logotipo Bizagi</w:t>
      </w:r>
      <w:r w:rsidR="00A56BAF" w:rsidRPr="00ED1BDA">
        <w:t xml:space="preserve"> Modeler</w:t>
      </w:r>
    </w:p>
    <w:p w:rsidR="00283623"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732C291C" wp14:editId="00320AF1">
            <wp:extent cx="2592000" cy="9972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2000" cy="997200"/>
                    </a:xfrm>
                    <a:prstGeom prst="rect">
                      <a:avLst/>
                    </a:prstGeom>
                    <a:noFill/>
                    <a:ln>
                      <a:noFill/>
                    </a:ln>
                  </pic:spPr>
                </pic:pic>
              </a:graphicData>
            </a:graphic>
          </wp:inline>
        </w:drawing>
      </w:r>
    </w:p>
    <w:p w:rsidR="005E4CE4" w:rsidRPr="002C5D41" w:rsidRDefault="005E4CE4" w:rsidP="00F6250D">
      <w:pPr>
        <w:spacing w:before="30"/>
        <w:jc w:val="both"/>
        <w:rPr>
          <w:rFonts w:cs="Arial"/>
          <w:szCs w:val="24"/>
        </w:rPr>
      </w:pPr>
    </w:p>
    <w:p w:rsidR="00381E64" w:rsidRPr="001B3B3E" w:rsidRDefault="00381E64" w:rsidP="005E4CE4">
      <w:pPr>
        <w:pStyle w:val="Ttulo2"/>
      </w:pPr>
      <w:bookmarkStart w:id="12" w:name="_Toc434171945"/>
      <w:r w:rsidRPr="006B7288">
        <w:t xml:space="preserve">2.4 </w:t>
      </w:r>
      <w:r w:rsidR="00835F76" w:rsidRPr="006B7288">
        <w:t>Ferramentas de Desenvolvimento</w:t>
      </w:r>
      <w:bookmarkEnd w:id="12"/>
    </w:p>
    <w:p w:rsidR="005C1285" w:rsidRPr="005C1285" w:rsidRDefault="00C71B88" w:rsidP="005E4CE4">
      <w:pPr>
        <w:pStyle w:val="Ttulo3"/>
      </w:pPr>
      <w:bookmarkStart w:id="13" w:name="_Toc434171946"/>
      <w:r w:rsidRPr="006B7288">
        <w:t>2.4.1</w:t>
      </w:r>
      <w:r w:rsidR="00AC0ECC" w:rsidRPr="006B7288">
        <w:t xml:space="preserve"> JavaScript</w:t>
      </w:r>
      <w:bookmarkEnd w:id="13"/>
      <w:r w:rsidR="00AC0ECC" w:rsidRPr="006B7288">
        <w:t xml:space="preserve"> </w:t>
      </w:r>
    </w:p>
    <w:p w:rsidR="00AC0ECC" w:rsidRPr="002C5D41" w:rsidRDefault="00AC0ECC" w:rsidP="00F6250D">
      <w:pPr>
        <w:spacing w:before="30"/>
        <w:jc w:val="both"/>
        <w:rPr>
          <w:rFonts w:cs="Arial"/>
          <w:szCs w:val="24"/>
        </w:rPr>
      </w:pPr>
      <w:r w:rsidRPr="002C5D41">
        <w:rPr>
          <w:rFonts w:cs="Arial"/>
          <w:szCs w:val="24"/>
        </w:rPr>
        <w:tab/>
        <w:t>JavaScript é uma linguagem de programação, executada a partir de navegadores web. JavaScript é amplamente usada para comunicação do client-side com servidores através de requisições AJAX. Também pode-se manipular event</w:t>
      </w:r>
      <w:r w:rsidR="00247793" w:rsidRPr="002C5D41">
        <w:rPr>
          <w:rFonts w:cs="Arial"/>
          <w:szCs w:val="24"/>
        </w:rPr>
        <w:t>os e alterações dinâmicas das pá</w:t>
      </w:r>
      <w:r w:rsidRPr="002C5D41">
        <w:rPr>
          <w:rFonts w:cs="Arial"/>
          <w:szCs w:val="24"/>
        </w:rPr>
        <w:t>ginas HTML.</w:t>
      </w:r>
    </w:p>
    <w:p w:rsidR="00247793" w:rsidRPr="005C1285" w:rsidRDefault="00247793" w:rsidP="007A6D93">
      <w:pPr>
        <w:pStyle w:val="TituloImagem"/>
      </w:pPr>
      <w:r w:rsidRPr="005C1285">
        <w:t>FIGURA 8 – Logotipo JavaScript</w:t>
      </w:r>
    </w:p>
    <w:p w:rsidR="00AC0ECC"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1ADA6518" wp14:editId="4764FD45">
            <wp:extent cx="1323975" cy="1323975"/>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p w:rsidR="008B7445" w:rsidRPr="00B317A3" w:rsidRDefault="00381E64" w:rsidP="00B317A3">
      <w:pPr>
        <w:pStyle w:val="Ttulo3"/>
      </w:pPr>
      <w:bookmarkStart w:id="14" w:name="_Toc434171947"/>
      <w:r w:rsidRPr="006B7288">
        <w:t xml:space="preserve">2.4.2 </w:t>
      </w:r>
      <w:r w:rsidR="00283623" w:rsidRPr="006B7288">
        <w:t>JQuery</w:t>
      </w:r>
      <w:bookmarkEnd w:id="14"/>
    </w:p>
    <w:p w:rsidR="00283623" w:rsidRPr="002C5D41" w:rsidRDefault="00283623" w:rsidP="008B7445">
      <w:pPr>
        <w:spacing w:before="30"/>
        <w:ind w:firstLine="708"/>
        <w:jc w:val="both"/>
        <w:rPr>
          <w:rFonts w:cs="Arial"/>
          <w:szCs w:val="24"/>
        </w:rPr>
      </w:pPr>
      <w:r w:rsidRPr="002C5D41">
        <w:rPr>
          <w:rFonts w:cs="Arial"/>
          <w:szCs w:val="24"/>
        </w:rPr>
        <w:t>J</w:t>
      </w:r>
      <w:r w:rsidR="00247793" w:rsidRPr="002C5D41">
        <w:rPr>
          <w:rFonts w:cs="Arial"/>
          <w:szCs w:val="24"/>
        </w:rPr>
        <w:t>q</w:t>
      </w:r>
      <w:r w:rsidRPr="002C5D41">
        <w:rPr>
          <w:rFonts w:cs="Arial"/>
          <w:szCs w:val="24"/>
        </w:rPr>
        <w:t>uery é uma biblioteca JavaScript. Por se</w:t>
      </w:r>
      <w:r w:rsidR="00DA680F" w:rsidRPr="002C5D41">
        <w:rPr>
          <w:rFonts w:cs="Arial"/>
          <w:szCs w:val="24"/>
        </w:rPr>
        <w:t xml:space="preserve">r um framework cross-browser, </w:t>
      </w:r>
      <w:r w:rsidRPr="002C5D41">
        <w:rPr>
          <w:rFonts w:cs="Arial"/>
          <w:szCs w:val="24"/>
        </w:rPr>
        <w:t xml:space="preserve">de fácil utilização, </w:t>
      </w:r>
      <w:r w:rsidR="00DA680F" w:rsidRPr="002C5D41">
        <w:rPr>
          <w:rFonts w:cs="Arial"/>
          <w:szCs w:val="24"/>
        </w:rPr>
        <w:t>com uma sintaxe simplificada, é a biblioteca JavaScript mais utilizada. Por possuir código aberto, inúmeros plug-ins surgem a cada dia, fazendo com que a Web se torne cada vez mais dinâmica.</w:t>
      </w:r>
    </w:p>
    <w:p w:rsidR="00BF6309" w:rsidRPr="002C5D41" w:rsidRDefault="00247793" w:rsidP="007A6D93">
      <w:pPr>
        <w:pStyle w:val="TituloImagem"/>
      </w:pPr>
      <w:r w:rsidRPr="002C5D41">
        <w:t>FIGURA 9 – Logotipo jQuery</w:t>
      </w:r>
    </w:p>
    <w:p w:rsidR="00BF6309"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08552719" wp14:editId="45C99431">
            <wp:extent cx="2886075" cy="761526"/>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6347" cy="769514"/>
                    </a:xfrm>
                    <a:prstGeom prst="rect">
                      <a:avLst/>
                    </a:prstGeom>
                    <a:noFill/>
                    <a:ln>
                      <a:noFill/>
                    </a:ln>
                  </pic:spPr>
                </pic:pic>
              </a:graphicData>
            </a:graphic>
          </wp:inline>
        </w:drawing>
      </w:r>
    </w:p>
    <w:p w:rsidR="00BF6309" w:rsidRPr="002C5D41" w:rsidRDefault="00BF6309" w:rsidP="00F6250D">
      <w:pPr>
        <w:spacing w:before="30"/>
        <w:jc w:val="both"/>
        <w:rPr>
          <w:rFonts w:cs="Arial"/>
          <w:szCs w:val="24"/>
        </w:rPr>
      </w:pPr>
    </w:p>
    <w:p w:rsidR="008B7445" w:rsidRPr="005D5275" w:rsidRDefault="00381E64" w:rsidP="005D5275">
      <w:pPr>
        <w:pStyle w:val="Ttulo3"/>
      </w:pPr>
      <w:bookmarkStart w:id="15" w:name="_Toc434171948"/>
      <w:r w:rsidRPr="007E2420">
        <w:lastRenderedPageBreak/>
        <w:t xml:space="preserve">2.4.3 </w:t>
      </w:r>
      <w:r w:rsidR="00DA680F" w:rsidRPr="007E2420">
        <w:t xml:space="preserve">IIS </w:t>
      </w:r>
      <w:r w:rsidR="00AA55EF" w:rsidRPr="007E2420">
        <w:t>(Internet Information Service)</w:t>
      </w:r>
      <w:bookmarkEnd w:id="15"/>
    </w:p>
    <w:p w:rsidR="007A6D93" w:rsidRPr="00F25049" w:rsidRDefault="00AA55EF" w:rsidP="00F25049">
      <w:pPr>
        <w:spacing w:before="30"/>
        <w:ind w:firstLine="708"/>
        <w:jc w:val="both"/>
        <w:rPr>
          <w:rFonts w:cs="Arial"/>
          <w:szCs w:val="24"/>
        </w:rPr>
      </w:pPr>
      <w:r w:rsidRPr="002C5D41">
        <w:rPr>
          <w:rFonts w:cs="Arial"/>
          <w:szCs w:val="24"/>
        </w:rPr>
        <w:t xml:space="preserve">O IIS é um servidor web, fornecido pela Microsoft. Uma de suas principais características é a possibilidade de renderizar páginas HTML dinâmicas através do ASP (Active Server Pages). O IIS é capaz de rodar aplicações de inúmeras tecnologias, sendo necessário somente a instalação de plug-ins específicos. </w:t>
      </w:r>
    </w:p>
    <w:p w:rsidR="007A6D93" w:rsidRDefault="007A6D93" w:rsidP="00C174A6">
      <w:pPr>
        <w:spacing w:before="30"/>
        <w:rPr>
          <w:rFonts w:cs="Arial"/>
          <w:b/>
          <w:sz w:val="20"/>
          <w:szCs w:val="24"/>
        </w:rPr>
      </w:pPr>
    </w:p>
    <w:p w:rsidR="00C71B88" w:rsidRPr="008B7445" w:rsidRDefault="00C71B88" w:rsidP="007A6D93">
      <w:pPr>
        <w:pStyle w:val="TituloImagem"/>
      </w:pPr>
      <w:r w:rsidRPr="008B7445">
        <w:t>FIGURA 10 – Logotipo Microsoft IIS 7</w:t>
      </w:r>
    </w:p>
    <w:p w:rsidR="00BF6309"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6146F8C9" wp14:editId="7AC320D1">
            <wp:extent cx="2059011" cy="124777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73489" cy="1256549"/>
                    </a:xfrm>
                    <a:prstGeom prst="rect">
                      <a:avLst/>
                    </a:prstGeom>
                    <a:noFill/>
                    <a:ln>
                      <a:noFill/>
                    </a:ln>
                  </pic:spPr>
                </pic:pic>
              </a:graphicData>
            </a:graphic>
          </wp:inline>
        </w:drawing>
      </w:r>
    </w:p>
    <w:p w:rsidR="00BF6309" w:rsidRPr="002C5D41" w:rsidRDefault="00BF6309" w:rsidP="00F6250D">
      <w:pPr>
        <w:spacing w:before="30"/>
        <w:rPr>
          <w:rFonts w:cs="Arial"/>
          <w:szCs w:val="24"/>
        </w:rPr>
      </w:pPr>
    </w:p>
    <w:p w:rsidR="008B7445" w:rsidRPr="00FD2D52" w:rsidRDefault="00381E64" w:rsidP="00FD2D52">
      <w:pPr>
        <w:pStyle w:val="Ttulo3"/>
      </w:pPr>
      <w:bookmarkStart w:id="16" w:name="_Toc434171949"/>
      <w:r w:rsidRPr="009C65A9">
        <w:t xml:space="preserve">2.4.4 </w:t>
      </w:r>
      <w:r w:rsidR="00AA55EF" w:rsidRPr="009C65A9">
        <w:t>Git</w:t>
      </w:r>
      <w:bookmarkEnd w:id="16"/>
    </w:p>
    <w:p w:rsidR="0058359D" w:rsidRPr="002C5D41" w:rsidRDefault="0058359D" w:rsidP="008B7445">
      <w:pPr>
        <w:spacing w:before="30"/>
        <w:ind w:firstLine="708"/>
        <w:jc w:val="both"/>
        <w:rPr>
          <w:rFonts w:cs="Arial"/>
          <w:szCs w:val="24"/>
        </w:rPr>
      </w:pPr>
      <w:r w:rsidRPr="002C5D41">
        <w:rPr>
          <w:rFonts w:cs="Arial"/>
          <w:szCs w:val="24"/>
        </w:rPr>
        <w:t xml:space="preserve">O versionamento de código é indispensável no desenvolvimento de software. Controlar histórico, trabalhar em equipe, criar ramificações sem alterar o projeto principal é necessário para a construção de um sistema. </w:t>
      </w:r>
    </w:p>
    <w:p w:rsidR="0058359D" w:rsidRPr="002C5D41" w:rsidRDefault="0058359D" w:rsidP="00F6250D">
      <w:pPr>
        <w:spacing w:before="30"/>
        <w:jc w:val="both"/>
        <w:rPr>
          <w:rFonts w:cs="Arial"/>
          <w:szCs w:val="24"/>
        </w:rPr>
      </w:pPr>
      <w:r w:rsidRPr="002C5D41">
        <w:rPr>
          <w:rFonts w:cs="Arial"/>
          <w:szCs w:val="24"/>
        </w:rPr>
        <w:tab/>
        <w:t>Com esse propósito, o Git é um sistema para controle de versões. Por ser um dos com melhor performance, gratuito e manter um histórico completo de todas as alterações, foi o versionador escolhido para este projeto.</w:t>
      </w:r>
    </w:p>
    <w:p w:rsidR="00EB0F36" w:rsidRPr="008B7445" w:rsidRDefault="00EB0F36" w:rsidP="007A6D93">
      <w:pPr>
        <w:pStyle w:val="TituloImagem"/>
      </w:pPr>
      <w:r w:rsidRPr="008B7445">
        <w:t>FIGURA 11 – Logotipo GIT</w:t>
      </w:r>
    </w:p>
    <w:p w:rsidR="00BF6309"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2ACEDE0D" wp14:editId="5D295065">
            <wp:extent cx="2630170" cy="108738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6295" cy="1094052"/>
                    </a:xfrm>
                    <a:prstGeom prst="rect">
                      <a:avLst/>
                    </a:prstGeom>
                    <a:noFill/>
                    <a:ln>
                      <a:noFill/>
                    </a:ln>
                  </pic:spPr>
                </pic:pic>
              </a:graphicData>
            </a:graphic>
          </wp:inline>
        </w:drawing>
      </w:r>
    </w:p>
    <w:p w:rsidR="008B7445" w:rsidRPr="00AD062C" w:rsidRDefault="0086050C" w:rsidP="00AD062C">
      <w:pPr>
        <w:pStyle w:val="Ttulo3"/>
      </w:pPr>
      <w:bookmarkStart w:id="17" w:name="_Toc434171950"/>
      <w:r w:rsidRPr="009C65A9">
        <w:t>2.4.5</w:t>
      </w:r>
      <w:r w:rsidR="00AA55EF" w:rsidRPr="009C65A9">
        <w:t xml:space="preserve"> GitHub</w:t>
      </w:r>
      <w:bookmarkEnd w:id="17"/>
    </w:p>
    <w:p w:rsidR="00BF6309" w:rsidRDefault="0058359D" w:rsidP="008B7445">
      <w:pPr>
        <w:spacing w:before="30"/>
        <w:ind w:firstLine="708"/>
        <w:jc w:val="both"/>
        <w:rPr>
          <w:rFonts w:cs="Arial"/>
          <w:szCs w:val="24"/>
        </w:rPr>
      </w:pPr>
      <w:r w:rsidRPr="002C5D41">
        <w:rPr>
          <w:rFonts w:cs="Arial"/>
          <w:szCs w:val="24"/>
        </w:rPr>
        <w:t>GitHub é um serviço online, para projetos que usam o Git como versionador. Este serviço é uma plataforma para hospedagem de código-fonte ou arquivos, sendo totalmente controlado pelo Git. O GitHub possui licenças comerciais</w:t>
      </w:r>
      <w:r w:rsidR="00C63077" w:rsidRPr="002C5D41">
        <w:rPr>
          <w:rFonts w:cs="Arial"/>
          <w:szCs w:val="24"/>
        </w:rPr>
        <w:t>, e gratuitas para projetos de código aberto.</w:t>
      </w:r>
    </w:p>
    <w:p w:rsidR="00F25049" w:rsidRDefault="00F25049" w:rsidP="008B7445">
      <w:pPr>
        <w:spacing w:before="30"/>
        <w:ind w:firstLine="708"/>
        <w:jc w:val="both"/>
        <w:rPr>
          <w:rFonts w:cs="Arial"/>
          <w:szCs w:val="24"/>
        </w:rPr>
      </w:pPr>
    </w:p>
    <w:p w:rsidR="00F25049" w:rsidRDefault="00F25049" w:rsidP="008B7445">
      <w:pPr>
        <w:spacing w:before="30"/>
        <w:ind w:firstLine="708"/>
        <w:jc w:val="both"/>
        <w:rPr>
          <w:rFonts w:cs="Arial"/>
          <w:szCs w:val="24"/>
        </w:rPr>
      </w:pPr>
    </w:p>
    <w:p w:rsidR="00F25049" w:rsidRPr="002C5D41" w:rsidRDefault="00F25049" w:rsidP="008B7445">
      <w:pPr>
        <w:spacing w:before="30"/>
        <w:ind w:firstLine="708"/>
        <w:jc w:val="both"/>
        <w:rPr>
          <w:rFonts w:cs="Arial"/>
          <w:szCs w:val="24"/>
        </w:rPr>
      </w:pPr>
    </w:p>
    <w:p w:rsidR="0086050C" w:rsidRPr="002C5D41" w:rsidRDefault="0086050C" w:rsidP="007A6D93">
      <w:pPr>
        <w:pStyle w:val="TituloImagem"/>
      </w:pPr>
      <w:r w:rsidRPr="002C5D41">
        <w:lastRenderedPageBreak/>
        <w:t>FIGURA 12 – Logotipo GitHub</w:t>
      </w:r>
    </w:p>
    <w:p w:rsidR="00C63077"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14FE0AF6" wp14:editId="70F731CB">
            <wp:extent cx="3000375" cy="813661"/>
            <wp:effectExtent l="0" t="0" r="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25627" cy="820509"/>
                    </a:xfrm>
                    <a:prstGeom prst="rect">
                      <a:avLst/>
                    </a:prstGeom>
                    <a:noFill/>
                    <a:ln>
                      <a:noFill/>
                    </a:ln>
                  </pic:spPr>
                </pic:pic>
              </a:graphicData>
            </a:graphic>
          </wp:inline>
        </w:drawing>
      </w:r>
    </w:p>
    <w:p w:rsidR="00BF6309" w:rsidRPr="002C5D41" w:rsidRDefault="00BF6309" w:rsidP="00F6250D">
      <w:pPr>
        <w:spacing w:before="30"/>
        <w:jc w:val="center"/>
        <w:rPr>
          <w:rFonts w:cs="Arial"/>
          <w:szCs w:val="24"/>
        </w:rPr>
      </w:pPr>
    </w:p>
    <w:p w:rsidR="008D1D83" w:rsidRPr="002C5D41" w:rsidRDefault="008D1D83" w:rsidP="00F6250D">
      <w:pPr>
        <w:pStyle w:val="SubTituloTCC"/>
        <w:spacing w:before="30"/>
        <w:rPr>
          <w:sz w:val="24"/>
          <w:szCs w:val="24"/>
        </w:rPr>
      </w:pPr>
    </w:p>
    <w:p w:rsidR="008B7445" w:rsidRPr="00ED769F" w:rsidRDefault="00233131" w:rsidP="00ED769F">
      <w:pPr>
        <w:pStyle w:val="Ttulo3"/>
      </w:pPr>
      <w:bookmarkStart w:id="18" w:name="_Toc434171951"/>
      <w:r w:rsidRPr="009C65A9">
        <w:t>2.4.6</w:t>
      </w:r>
      <w:r w:rsidR="00381E64" w:rsidRPr="009C65A9">
        <w:t xml:space="preserve"> </w:t>
      </w:r>
      <w:r w:rsidR="00C63077" w:rsidRPr="009C65A9">
        <w:t>C# (C Sharp)</w:t>
      </w:r>
      <w:bookmarkEnd w:id="18"/>
    </w:p>
    <w:p w:rsidR="00C63077" w:rsidRPr="002C5D41" w:rsidRDefault="00C63077" w:rsidP="008B7445">
      <w:pPr>
        <w:spacing w:before="30"/>
        <w:ind w:firstLine="708"/>
        <w:jc w:val="both"/>
        <w:rPr>
          <w:rFonts w:cs="Arial"/>
          <w:szCs w:val="24"/>
        </w:rPr>
      </w:pPr>
      <w:r w:rsidRPr="002C5D41">
        <w:rPr>
          <w:rFonts w:cs="Arial"/>
          <w:szCs w:val="24"/>
        </w:rPr>
        <w:t xml:space="preserve">C# é uma linguagem de programação, orientada a objetos desenvolvida pela Microsoft com lançamento no ano 2000. </w:t>
      </w:r>
      <w:r w:rsidR="009B06B4" w:rsidRPr="002C5D41">
        <w:rPr>
          <w:rFonts w:cs="Arial"/>
          <w:szCs w:val="24"/>
        </w:rPr>
        <w:t xml:space="preserve">C# foi baseando na sintaxe do C++, mas inclui referencias de Pascal e Java. Para desenvolver uma aplicação com esta linguagem é necessário a máquina virtual CLR (Common Language Runtime), responsável pela transformação do código fonte em linguagem de máquina. </w:t>
      </w:r>
    </w:p>
    <w:p w:rsidR="00324D3D" w:rsidRPr="002C5D41" w:rsidRDefault="00324D3D" w:rsidP="007A6D93">
      <w:pPr>
        <w:pStyle w:val="TituloImagem"/>
      </w:pPr>
      <w:r w:rsidRPr="002C5D41">
        <w:t>FIGURA 13 – Logotipo Microsoft C#</w:t>
      </w:r>
    </w:p>
    <w:p w:rsidR="00381E64" w:rsidRPr="002C5D41" w:rsidRDefault="00BF6309" w:rsidP="00F6250D">
      <w:pPr>
        <w:spacing w:before="30"/>
        <w:ind w:firstLine="708"/>
        <w:jc w:val="center"/>
        <w:rPr>
          <w:rFonts w:cs="Arial"/>
          <w:szCs w:val="24"/>
        </w:rPr>
      </w:pPr>
      <w:r w:rsidRPr="002C5D41">
        <w:rPr>
          <w:rFonts w:cs="Arial"/>
          <w:noProof/>
          <w:szCs w:val="24"/>
          <w:lang w:eastAsia="pt-BR"/>
        </w:rPr>
        <w:drawing>
          <wp:inline distT="0" distB="0" distL="0" distR="0" wp14:anchorId="563E1BF3" wp14:editId="27C32600">
            <wp:extent cx="1962150" cy="1443344"/>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0767" cy="1449683"/>
                    </a:xfrm>
                    <a:prstGeom prst="rect">
                      <a:avLst/>
                    </a:prstGeom>
                    <a:noFill/>
                    <a:ln>
                      <a:noFill/>
                    </a:ln>
                  </pic:spPr>
                </pic:pic>
              </a:graphicData>
            </a:graphic>
          </wp:inline>
        </w:drawing>
      </w:r>
    </w:p>
    <w:p w:rsidR="00BF6309" w:rsidRPr="002C5D41" w:rsidRDefault="00BF6309" w:rsidP="00F6250D">
      <w:pPr>
        <w:spacing w:before="30"/>
        <w:jc w:val="both"/>
        <w:rPr>
          <w:rFonts w:cs="Arial"/>
          <w:szCs w:val="24"/>
        </w:rPr>
      </w:pPr>
    </w:p>
    <w:p w:rsidR="008B7445" w:rsidRPr="000F1A35" w:rsidRDefault="00233131" w:rsidP="000F1A35">
      <w:pPr>
        <w:pStyle w:val="Ttulo3"/>
      </w:pPr>
      <w:bookmarkStart w:id="19" w:name="_Toc434171952"/>
      <w:r w:rsidRPr="00375A2A">
        <w:t>2.4.7 Microsoft</w:t>
      </w:r>
      <w:r w:rsidR="009B06B4" w:rsidRPr="00375A2A">
        <w:t xml:space="preserve"> Sql Server</w:t>
      </w:r>
      <w:bookmarkEnd w:id="19"/>
    </w:p>
    <w:p w:rsidR="00295C92" w:rsidRPr="002C5D41" w:rsidRDefault="00AC0ECC" w:rsidP="008B7445">
      <w:pPr>
        <w:spacing w:before="30"/>
        <w:ind w:firstLine="708"/>
        <w:jc w:val="both"/>
        <w:rPr>
          <w:rFonts w:cs="Arial"/>
          <w:szCs w:val="24"/>
        </w:rPr>
      </w:pPr>
      <w:r w:rsidRPr="002C5D41">
        <w:rPr>
          <w:rFonts w:cs="Arial"/>
          <w:szCs w:val="24"/>
        </w:rPr>
        <w:t>O SQL Server é o SGBD (Sistema Gerenciador de Banco de Dados) da Microsoft. Por ser um produto de grande porte, capaz de suportar até 2000 requisições simultâneas, mesmo na sua versão Express (Versão básica do SGBD), e pela facilidade de integração com a linguagem C#, foi o sistema de banco de dados escolhido para armazenar os dados e regras de negócio da aplicação.</w:t>
      </w:r>
      <w:r w:rsidR="009B06B4" w:rsidRPr="002C5D41">
        <w:rPr>
          <w:rFonts w:cs="Arial"/>
          <w:szCs w:val="24"/>
        </w:rPr>
        <w:tab/>
      </w:r>
    </w:p>
    <w:p w:rsidR="00233131" w:rsidRPr="008B7445" w:rsidRDefault="00233131" w:rsidP="007A6D93">
      <w:pPr>
        <w:pStyle w:val="TituloImagem"/>
      </w:pPr>
      <w:r w:rsidRPr="008B7445">
        <w:t>FIGURA 14 – Logotipo Microsoft Sql Server</w:t>
      </w:r>
    </w:p>
    <w:p w:rsidR="00BF6309"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049596FC" wp14:editId="79CDF1DF">
            <wp:extent cx="1758770" cy="141922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1979" cy="1454092"/>
                    </a:xfrm>
                    <a:prstGeom prst="rect">
                      <a:avLst/>
                    </a:prstGeom>
                    <a:noFill/>
                    <a:ln>
                      <a:noFill/>
                    </a:ln>
                  </pic:spPr>
                </pic:pic>
              </a:graphicData>
            </a:graphic>
          </wp:inline>
        </w:drawing>
      </w:r>
    </w:p>
    <w:p w:rsidR="008B7445" w:rsidRPr="002062A3" w:rsidRDefault="001942BE" w:rsidP="002062A3">
      <w:pPr>
        <w:pStyle w:val="Ttulo3"/>
      </w:pPr>
      <w:bookmarkStart w:id="20" w:name="_Toc434171953"/>
      <w:r w:rsidRPr="00B81A03">
        <w:lastRenderedPageBreak/>
        <w:t>2.4.8</w:t>
      </w:r>
      <w:r w:rsidR="00AC0ECC" w:rsidRPr="00B81A03">
        <w:t xml:space="preserve"> ASP NET</w:t>
      </w:r>
      <w:bookmarkEnd w:id="20"/>
    </w:p>
    <w:p w:rsidR="00AC0ECC" w:rsidRPr="002C5D41" w:rsidRDefault="00AC0ECC" w:rsidP="008B7445">
      <w:pPr>
        <w:spacing w:before="30"/>
        <w:ind w:firstLine="708"/>
        <w:jc w:val="both"/>
        <w:rPr>
          <w:rFonts w:cs="Arial"/>
          <w:szCs w:val="24"/>
        </w:rPr>
      </w:pPr>
      <w:r w:rsidRPr="002C5D41">
        <w:rPr>
          <w:rFonts w:cs="Arial"/>
          <w:szCs w:val="24"/>
        </w:rPr>
        <w:t>É uma plataforma da Microsoft, suportada pela máquina virtual CLR, com intuito de construção de páginas Web dinâmicas. Como o ASP .NET não é uma linguagem de programação, pode ser utilizado através de linguagens suportadas pelo CLR. Uma das vantagens da utilização desta plataforma é a compilação antes da execução, trazendo grandes ganhos de desempenho.</w:t>
      </w:r>
    </w:p>
    <w:p w:rsidR="00AC0ECC" w:rsidRPr="002C5D41" w:rsidRDefault="00AC0ECC" w:rsidP="00F6250D">
      <w:pPr>
        <w:spacing w:before="30"/>
        <w:jc w:val="both"/>
        <w:rPr>
          <w:rFonts w:cs="Arial"/>
          <w:szCs w:val="24"/>
        </w:rPr>
      </w:pPr>
      <w:r w:rsidRPr="002C5D41">
        <w:rPr>
          <w:rFonts w:cs="Arial"/>
          <w:szCs w:val="24"/>
        </w:rPr>
        <w:tab/>
        <w:t>Para a sua utilização, é necessário que a aplicação seja hospedada em servidores IIS.</w:t>
      </w:r>
    </w:p>
    <w:p w:rsidR="00EC7B1E" w:rsidRPr="008B7445" w:rsidRDefault="001942BE" w:rsidP="007A6D93">
      <w:pPr>
        <w:pStyle w:val="TituloImagem"/>
      </w:pPr>
      <w:r w:rsidRPr="008B7445">
        <w:t>FIGURA 15 – Logotipo Microsoft Asp .NET</w:t>
      </w:r>
    </w:p>
    <w:p w:rsidR="00EC7B1E" w:rsidRPr="002C5D41" w:rsidRDefault="00EC7B1E" w:rsidP="00F6250D">
      <w:pPr>
        <w:spacing w:before="30"/>
        <w:jc w:val="center"/>
        <w:rPr>
          <w:rFonts w:cs="Arial"/>
          <w:szCs w:val="24"/>
        </w:rPr>
      </w:pPr>
      <w:r w:rsidRPr="002C5D41">
        <w:rPr>
          <w:rFonts w:cs="Arial"/>
          <w:noProof/>
          <w:szCs w:val="24"/>
          <w:lang w:eastAsia="pt-BR"/>
        </w:rPr>
        <w:drawing>
          <wp:inline distT="0" distB="0" distL="0" distR="0" wp14:anchorId="6CC4FE48" wp14:editId="5C5BFD2D">
            <wp:extent cx="3070972" cy="11049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9013" cy="1107793"/>
                    </a:xfrm>
                    <a:prstGeom prst="rect">
                      <a:avLst/>
                    </a:prstGeom>
                    <a:noFill/>
                    <a:ln>
                      <a:noFill/>
                    </a:ln>
                  </pic:spPr>
                </pic:pic>
              </a:graphicData>
            </a:graphic>
          </wp:inline>
        </w:drawing>
      </w:r>
    </w:p>
    <w:p w:rsidR="00EC7B1E" w:rsidRPr="002C5D41" w:rsidRDefault="00EC7B1E" w:rsidP="00F6250D">
      <w:pPr>
        <w:spacing w:before="30"/>
        <w:jc w:val="center"/>
        <w:rPr>
          <w:rFonts w:cs="Arial"/>
          <w:szCs w:val="24"/>
        </w:rPr>
      </w:pPr>
    </w:p>
    <w:p w:rsidR="0086361E" w:rsidRPr="0020110B" w:rsidRDefault="00996121" w:rsidP="0020110B">
      <w:pPr>
        <w:pStyle w:val="Ttulo3"/>
      </w:pPr>
      <w:bookmarkStart w:id="21" w:name="_Toc434171954"/>
      <w:r w:rsidRPr="00542F7C">
        <w:t>2.4.9</w:t>
      </w:r>
      <w:r w:rsidR="00442C40" w:rsidRPr="00542F7C">
        <w:t xml:space="preserve"> WCF (Windows Communication Foundation)</w:t>
      </w:r>
      <w:bookmarkEnd w:id="21"/>
    </w:p>
    <w:p w:rsidR="00C63077" w:rsidRPr="002C5D41" w:rsidRDefault="00442C40" w:rsidP="0086361E">
      <w:pPr>
        <w:spacing w:before="30"/>
        <w:ind w:firstLine="708"/>
        <w:jc w:val="both"/>
        <w:rPr>
          <w:rFonts w:cs="Arial"/>
          <w:szCs w:val="24"/>
        </w:rPr>
      </w:pPr>
      <w:r w:rsidRPr="002C5D41">
        <w:rPr>
          <w:rFonts w:cs="Arial"/>
          <w:szCs w:val="24"/>
        </w:rPr>
        <w:t xml:space="preserve">O WCF é uma plataforma proprietária da Microsoft, onde busca-se a construção de aplicações distribuídas. Normalmente servido como camada de acesso a aplicações web. </w:t>
      </w:r>
      <w:r w:rsidR="00B07A66" w:rsidRPr="002C5D41">
        <w:rPr>
          <w:rFonts w:cs="Arial"/>
          <w:szCs w:val="24"/>
        </w:rPr>
        <w:t>O WCF possui inúmeras bibliotecas permitindo o desenvolvimento de aplicações que rodem sob um servidor Microsoft Windows Server.</w:t>
      </w:r>
    </w:p>
    <w:p w:rsidR="00996121" w:rsidRPr="002C5D41" w:rsidRDefault="00996121" w:rsidP="007A6D93">
      <w:pPr>
        <w:pStyle w:val="TituloImagem"/>
      </w:pPr>
      <w:r w:rsidRPr="002C5D41">
        <w:t>FIGURA 16 – Logotipo Microsoft .NET</w:t>
      </w:r>
    </w:p>
    <w:p w:rsidR="00EC7B1E" w:rsidRPr="002C5D41" w:rsidRDefault="00EC7B1E" w:rsidP="00F6250D">
      <w:pPr>
        <w:spacing w:before="30"/>
        <w:jc w:val="center"/>
        <w:rPr>
          <w:rFonts w:cs="Arial"/>
          <w:szCs w:val="24"/>
        </w:rPr>
      </w:pPr>
      <w:r w:rsidRPr="002C5D41">
        <w:rPr>
          <w:rFonts w:cs="Arial"/>
          <w:noProof/>
          <w:szCs w:val="24"/>
          <w:lang w:eastAsia="pt-BR"/>
        </w:rPr>
        <w:drawing>
          <wp:inline distT="0" distB="0" distL="0" distR="0" wp14:anchorId="500C8C47" wp14:editId="0C6E4CF9">
            <wp:extent cx="3648075" cy="64770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8075" cy="647700"/>
                    </a:xfrm>
                    <a:prstGeom prst="rect">
                      <a:avLst/>
                    </a:prstGeom>
                    <a:noFill/>
                    <a:ln>
                      <a:noFill/>
                    </a:ln>
                  </pic:spPr>
                </pic:pic>
              </a:graphicData>
            </a:graphic>
          </wp:inline>
        </w:drawing>
      </w:r>
    </w:p>
    <w:p w:rsidR="001D67E6" w:rsidRDefault="001D67E6" w:rsidP="001D67E6">
      <w:pPr>
        <w:pStyle w:val="Ttulo3"/>
      </w:pPr>
      <w:bookmarkStart w:id="22" w:name="_Toc434171955"/>
      <w:r>
        <w:t>2.4.10 CSS (Cascading Style Sheets)</w:t>
      </w:r>
      <w:bookmarkEnd w:id="22"/>
    </w:p>
    <w:p w:rsidR="001D67E6" w:rsidRDefault="001D67E6" w:rsidP="007A6D93">
      <w:pPr>
        <w:jc w:val="both"/>
      </w:pPr>
      <w:r>
        <w:tab/>
        <w:t xml:space="preserve">CSS é uma linguagem de marcação, utilizada para definir formatações de interface para uma página web. Com uma sintaxe simples e de rápida utilização, mantém um conjunto de regras que pode ser aplicado em uma ou mais páginas. </w:t>
      </w:r>
    </w:p>
    <w:p w:rsidR="007A6D93" w:rsidRDefault="007A6D93" w:rsidP="007A6D93">
      <w:pPr>
        <w:pStyle w:val="TituloImagem"/>
      </w:pPr>
      <w:r>
        <w:t>FIGURA 17 – Logotipo CSS3</w:t>
      </w:r>
    </w:p>
    <w:p w:rsidR="007A6D93" w:rsidRPr="001D67E6" w:rsidRDefault="007A6D93" w:rsidP="007A6D93">
      <w:pPr>
        <w:jc w:val="center"/>
      </w:pPr>
      <w:r>
        <w:rPr>
          <w:noProof/>
          <w:lang w:eastAsia="pt-BR"/>
        </w:rPr>
        <w:lastRenderedPageBreak/>
        <w:drawing>
          <wp:inline distT="0" distB="0" distL="0" distR="0">
            <wp:extent cx="1247775" cy="1749217"/>
            <wp:effectExtent l="0" t="0" r="0" b="0"/>
            <wp:docPr id="2" name="Imagem 2" descr="http://wpguru.co.uk/wp-content/uploads/2013/09/CSS-Logo-214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http://wpguru.co.uk/wp-content/uploads/2013/09/CSS-Logo-214x30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51604" cy="1754585"/>
                    </a:xfrm>
                    <a:prstGeom prst="rect">
                      <a:avLst/>
                    </a:prstGeom>
                    <a:noFill/>
                    <a:ln>
                      <a:noFill/>
                    </a:ln>
                  </pic:spPr>
                </pic:pic>
              </a:graphicData>
            </a:graphic>
          </wp:inline>
        </w:drawing>
      </w:r>
    </w:p>
    <w:p w:rsidR="00EC7B1E" w:rsidRDefault="001D67E6" w:rsidP="00F6250D">
      <w:pPr>
        <w:spacing w:before="30"/>
        <w:jc w:val="both"/>
        <w:rPr>
          <w:rFonts w:cs="Arial"/>
          <w:szCs w:val="24"/>
        </w:rPr>
      </w:pPr>
      <w:r>
        <w:rPr>
          <w:rFonts w:cs="Arial"/>
          <w:szCs w:val="24"/>
        </w:rPr>
        <w:t>2.4.10 Boostrap</w:t>
      </w:r>
    </w:p>
    <w:p w:rsidR="001D67E6" w:rsidRDefault="001D67E6" w:rsidP="00F6250D">
      <w:pPr>
        <w:spacing w:before="30"/>
        <w:jc w:val="both"/>
        <w:rPr>
          <w:rFonts w:cs="Arial"/>
          <w:szCs w:val="24"/>
        </w:rPr>
      </w:pPr>
      <w:r>
        <w:rPr>
          <w:rFonts w:cs="Arial"/>
          <w:szCs w:val="24"/>
        </w:rPr>
        <w:tab/>
        <w:t>Bootstrap é um framework CSS, gratuito, e de fácil utilização. Sua principal utilidade é a rapidez na criação de front-ends responsivos, sem a necessidade de criar nenhum código css para a aplicação.</w:t>
      </w:r>
    </w:p>
    <w:p w:rsidR="007A6D93" w:rsidRDefault="007A6D93" w:rsidP="00F6250D">
      <w:pPr>
        <w:spacing w:before="30"/>
        <w:jc w:val="both"/>
        <w:rPr>
          <w:rFonts w:cs="Arial"/>
          <w:szCs w:val="24"/>
        </w:rPr>
      </w:pPr>
    </w:p>
    <w:p w:rsidR="007A6D93" w:rsidRDefault="007A6D93" w:rsidP="007A6D93">
      <w:pPr>
        <w:pStyle w:val="TituloImagem"/>
      </w:pPr>
      <w:r>
        <w:t>FIGURA 18 – Logotipp Bootstrap</w:t>
      </w:r>
    </w:p>
    <w:p w:rsidR="007A6D93" w:rsidRPr="002C5D41" w:rsidRDefault="007A6D93" w:rsidP="007A6D93">
      <w:pPr>
        <w:spacing w:before="30"/>
        <w:jc w:val="center"/>
        <w:rPr>
          <w:rFonts w:cs="Arial"/>
          <w:szCs w:val="24"/>
        </w:rPr>
      </w:pPr>
      <w:r>
        <w:rPr>
          <w:noProof/>
          <w:lang w:eastAsia="pt-BR"/>
        </w:rPr>
        <w:drawing>
          <wp:inline distT="0" distB="0" distL="0" distR="0">
            <wp:extent cx="1181100" cy="1181100"/>
            <wp:effectExtent l="0" t="0" r="0" b="0"/>
            <wp:docPr id="57" name="Imagem 57" descr="http://syntaxxx.com/wp-content/uploads/2014/02/twitter-bootstr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http://syntaxxx.com/wp-content/uploads/2014/02/twitter-bootstra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p w:rsidR="0086361E" w:rsidRPr="00F950D1" w:rsidRDefault="00B07A66" w:rsidP="00554668">
      <w:pPr>
        <w:pStyle w:val="Ttulo2"/>
      </w:pPr>
      <w:bookmarkStart w:id="23" w:name="_Toc434171956"/>
      <w:r w:rsidRPr="00BB24E2">
        <w:t>2.5</w:t>
      </w:r>
      <w:r w:rsidR="00381E64" w:rsidRPr="00BB24E2">
        <w:t xml:space="preserve"> </w:t>
      </w:r>
      <w:r w:rsidR="0086361E" w:rsidRPr="00BB24E2">
        <w:t>Outros Conceitos</w:t>
      </w:r>
      <w:bookmarkEnd w:id="23"/>
    </w:p>
    <w:p w:rsidR="0086361E" w:rsidRPr="00554668" w:rsidRDefault="00B07A66" w:rsidP="00554668">
      <w:pPr>
        <w:pStyle w:val="Ttulo3"/>
      </w:pPr>
      <w:bookmarkStart w:id="24" w:name="_Toc434171957"/>
      <w:r w:rsidRPr="00F950D1">
        <w:t>2.5</w:t>
      </w:r>
      <w:r w:rsidR="00381E64" w:rsidRPr="00F950D1">
        <w:t xml:space="preserve">.1 </w:t>
      </w:r>
      <w:r w:rsidR="00FA281E" w:rsidRPr="00F950D1">
        <w:t>DLL (Dynamic-Link Library)</w:t>
      </w:r>
      <w:bookmarkEnd w:id="24"/>
    </w:p>
    <w:p w:rsidR="00996121" w:rsidRPr="002C5D41" w:rsidRDefault="00FA281E" w:rsidP="0086361E">
      <w:pPr>
        <w:spacing w:before="30"/>
        <w:ind w:firstLine="708"/>
        <w:jc w:val="both"/>
        <w:rPr>
          <w:rFonts w:cs="Arial"/>
          <w:color w:val="000000" w:themeColor="text1"/>
          <w:szCs w:val="24"/>
        </w:rPr>
      </w:pPr>
      <w:r w:rsidRPr="002C5D41">
        <w:rPr>
          <w:rFonts w:cs="Arial"/>
          <w:color w:val="000000" w:themeColor="text1"/>
          <w:szCs w:val="24"/>
        </w:rPr>
        <w:t>Formato desenvolvimento pela Microsoft, com o conceito de bibliotecas. É uma forma de acoplar código-fonte, fornecendo métodos a uma ou mais aplicações.</w:t>
      </w:r>
    </w:p>
    <w:p w:rsidR="0086361E" w:rsidRPr="004E299F" w:rsidRDefault="00996121" w:rsidP="004E299F">
      <w:pPr>
        <w:pStyle w:val="Ttulo3"/>
      </w:pPr>
      <w:bookmarkStart w:id="25" w:name="_Toc434171958"/>
      <w:r w:rsidRPr="000823E1">
        <w:t>2.5.2</w:t>
      </w:r>
      <w:r w:rsidR="00381E64" w:rsidRPr="000823E1">
        <w:t xml:space="preserve"> Cinco Gerenciamentos</w:t>
      </w:r>
      <w:bookmarkEnd w:id="25"/>
    </w:p>
    <w:p w:rsidR="00AC0ECC" w:rsidRPr="002C5D41" w:rsidRDefault="00B079D1" w:rsidP="0086361E">
      <w:pPr>
        <w:spacing w:before="30"/>
        <w:ind w:firstLine="708"/>
        <w:jc w:val="both"/>
        <w:rPr>
          <w:rFonts w:cs="Arial"/>
          <w:color w:val="000000" w:themeColor="text1"/>
          <w:szCs w:val="24"/>
        </w:rPr>
      </w:pPr>
      <w:r w:rsidRPr="002C5D41">
        <w:rPr>
          <w:rFonts w:cs="Arial"/>
          <w:color w:val="000000" w:themeColor="text1"/>
          <w:szCs w:val="24"/>
        </w:rPr>
        <w:t>Durante um projeto de software ge</w:t>
      </w:r>
      <w:r w:rsidR="00AE1AB5" w:rsidRPr="002C5D41">
        <w:rPr>
          <w:rFonts w:cs="Arial"/>
          <w:color w:val="000000" w:themeColor="text1"/>
          <w:szCs w:val="24"/>
        </w:rPr>
        <w:t>rencias são aplicadas. Essas gerê</w:t>
      </w:r>
      <w:r w:rsidRPr="002C5D41">
        <w:rPr>
          <w:rFonts w:cs="Arial"/>
          <w:color w:val="000000" w:themeColor="text1"/>
          <w:szCs w:val="24"/>
        </w:rPr>
        <w:t>ncias podem ser agrupadas em 5 grandes grupos. Estes grupos são:</w:t>
      </w:r>
      <w:r w:rsidR="00381E64" w:rsidRPr="002C5D41">
        <w:rPr>
          <w:rFonts w:cs="Arial"/>
          <w:color w:val="000000" w:themeColor="text1"/>
          <w:szCs w:val="24"/>
        </w:rPr>
        <w:t xml:space="preserve"> </w:t>
      </w:r>
    </w:p>
    <w:p w:rsidR="00AC0ECC" w:rsidRPr="002C5D41" w:rsidRDefault="00381E64" w:rsidP="00F6250D">
      <w:pPr>
        <w:pStyle w:val="PargrafodaLista"/>
        <w:numPr>
          <w:ilvl w:val="0"/>
          <w:numId w:val="1"/>
        </w:numPr>
        <w:spacing w:before="30"/>
        <w:jc w:val="both"/>
        <w:rPr>
          <w:rFonts w:cs="Arial"/>
          <w:color w:val="000000" w:themeColor="text1"/>
          <w:szCs w:val="24"/>
        </w:rPr>
      </w:pPr>
      <w:r w:rsidRPr="002C5D41">
        <w:rPr>
          <w:rFonts w:cs="Arial"/>
          <w:color w:val="000000" w:themeColor="text1"/>
          <w:szCs w:val="24"/>
        </w:rPr>
        <w:t xml:space="preserve">Gerenciamento de Comunicação; </w:t>
      </w:r>
    </w:p>
    <w:p w:rsidR="00B079D1" w:rsidRPr="002C5D41" w:rsidRDefault="00B079D1" w:rsidP="00F6250D">
      <w:pPr>
        <w:pStyle w:val="PargrafodaLista"/>
        <w:numPr>
          <w:ilvl w:val="0"/>
          <w:numId w:val="1"/>
        </w:numPr>
        <w:spacing w:before="30"/>
        <w:jc w:val="both"/>
        <w:rPr>
          <w:rFonts w:cs="Arial"/>
          <w:color w:val="000000" w:themeColor="text1"/>
          <w:szCs w:val="24"/>
        </w:rPr>
      </w:pPr>
      <w:r w:rsidRPr="002C5D41">
        <w:rPr>
          <w:rFonts w:cs="Arial"/>
          <w:color w:val="000000" w:themeColor="text1"/>
          <w:szCs w:val="24"/>
        </w:rPr>
        <w:t>Gerenciamento de Configuração;</w:t>
      </w:r>
    </w:p>
    <w:p w:rsidR="00B079D1" w:rsidRPr="002C5D41" w:rsidRDefault="00B079D1" w:rsidP="00F6250D">
      <w:pPr>
        <w:pStyle w:val="PargrafodaLista"/>
        <w:numPr>
          <w:ilvl w:val="0"/>
          <w:numId w:val="1"/>
        </w:numPr>
        <w:spacing w:before="30"/>
        <w:jc w:val="both"/>
        <w:rPr>
          <w:rFonts w:cs="Arial"/>
          <w:color w:val="000000" w:themeColor="text1"/>
          <w:szCs w:val="24"/>
        </w:rPr>
      </w:pPr>
      <w:r w:rsidRPr="002C5D41">
        <w:rPr>
          <w:rFonts w:cs="Arial"/>
          <w:color w:val="000000" w:themeColor="text1"/>
          <w:szCs w:val="24"/>
        </w:rPr>
        <w:t>Gerenciamento de Projeto;</w:t>
      </w:r>
    </w:p>
    <w:p w:rsidR="00B079D1" w:rsidRPr="002C5D41" w:rsidRDefault="00B079D1" w:rsidP="00F6250D">
      <w:pPr>
        <w:pStyle w:val="PargrafodaLista"/>
        <w:numPr>
          <w:ilvl w:val="0"/>
          <w:numId w:val="1"/>
        </w:numPr>
        <w:spacing w:before="30"/>
        <w:jc w:val="both"/>
        <w:rPr>
          <w:rFonts w:cs="Arial"/>
          <w:color w:val="000000" w:themeColor="text1"/>
          <w:szCs w:val="24"/>
        </w:rPr>
      </w:pPr>
      <w:r w:rsidRPr="002C5D41">
        <w:rPr>
          <w:rFonts w:cs="Arial"/>
          <w:color w:val="000000" w:themeColor="text1"/>
          <w:szCs w:val="24"/>
        </w:rPr>
        <w:t>Gerenciamento de Requisitos;</w:t>
      </w:r>
    </w:p>
    <w:p w:rsidR="002536A3" w:rsidRPr="002C5D41" w:rsidRDefault="00B079D1" w:rsidP="00F6250D">
      <w:pPr>
        <w:pStyle w:val="PargrafodaLista"/>
        <w:numPr>
          <w:ilvl w:val="0"/>
          <w:numId w:val="1"/>
        </w:numPr>
        <w:spacing w:before="30"/>
        <w:jc w:val="both"/>
        <w:rPr>
          <w:rFonts w:cs="Arial"/>
          <w:color w:val="000000" w:themeColor="text1"/>
          <w:szCs w:val="24"/>
        </w:rPr>
      </w:pPr>
      <w:r w:rsidRPr="002C5D41">
        <w:rPr>
          <w:rFonts w:cs="Arial"/>
          <w:color w:val="000000" w:themeColor="text1"/>
          <w:szCs w:val="24"/>
        </w:rPr>
        <w:t>Gerenciamento de Qualidade</w:t>
      </w:r>
    </w:p>
    <w:p w:rsidR="00A210AA" w:rsidRPr="004E299F" w:rsidRDefault="002536A3" w:rsidP="004E299F">
      <w:pPr>
        <w:pStyle w:val="Ttulo4"/>
      </w:pPr>
      <w:r w:rsidRPr="007E305C">
        <w:lastRenderedPageBreak/>
        <w:t>2.5.2.1 Gerenciamento de Comunicação</w:t>
      </w:r>
    </w:p>
    <w:p w:rsidR="002536A3" w:rsidRPr="002C5D41" w:rsidRDefault="002536A3" w:rsidP="00A210AA">
      <w:pPr>
        <w:spacing w:before="30"/>
        <w:ind w:firstLine="708"/>
        <w:jc w:val="both"/>
        <w:rPr>
          <w:rFonts w:cs="Arial"/>
          <w:color w:val="000000" w:themeColor="text1"/>
          <w:szCs w:val="24"/>
        </w:rPr>
      </w:pPr>
      <w:r w:rsidRPr="002C5D41">
        <w:rPr>
          <w:rFonts w:cs="Arial"/>
          <w:color w:val="000000" w:themeColor="text1"/>
          <w:szCs w:val="24"/>
        </w:rPr>
        <w:t>Nesta gerência são definidas as tecnologias e formato para a comunicação tanto da equipe de projeto como a comunicação com terceiros e/ou stakeholders.</w:t>
      </w:r>
      <w:r w:rsidR="00A210AA">
        <w:rPr>
          <w:rFonts w:cs="Arial"/>
          <w:color w:val="000000" w:themeColor="text1"/>
          <w:szCs w:val="24"/>
        </w:rPr>
        <w:br/>
      </w:r>
      <w:r w:rsidRPr="002C5D41">
        <w:rPr>
          <w:rFonts w:cs="Arial"/>
          <w:color w:val="000000" w:themeColor="text1"/>
          <w:szCs w:val="24"/>
        </w:rPr>
        <w:t xml:space="preserve"> </w:t>
      </w:r>
    </w:p>
    <w:p w:rsidR="00A210AA" w:rsidRPr="00E83499" w:rsidRDefault="002536A3" w:rsidP="00E83499">
      <w:pPr>
        <w:pStyle w:val="Ttulo4"/>
      </w:pPr>
      <w:r w:rsidRPr="005B18BA">
        <w:t>2.5.2.2 Gerenciamento de Configuração</w:t>
      </w:r>
    </w:p>
    <w:p w:rsidR="002536A3" w:rsidRDefault="002536A3" w:rsidP="00A210AA">
      <w:pPr>
        <w:spacing w:before="30"/>
        <w:ind w:firstLine="708"/>
        <w:jc w:val="both"/>
        <w:rPr>
          <w:rFonts w:cs="Arial"/>
          <w:color w:val="000000" w:themeColor="text1"/>
          <w:szCs w:val="24"/>
        </w:rPr>
      </w:pPr>
      <w:r w:rsidRPr="002C5D41">
        <w:rPr>
          <w:rFonts w:cs="Arial"/>
          <w:color w:val="000000" w:themeColor="text1"/>
          <w:szCs w:val="24"/>
        </w:rPr>
        <w:t>As escolhas de como controlar os arquivos de software ou documentação gerada durante todo o projeto é de responsabilidade do Gerenciamento de Configuração. Nesta gerência também temos a atribuição de definir o controle de versão do software a ser desenvolvido.</w:t>
      </w:r>
    </w:p>
    <w:p w:rsidR="00A210AA" w:rsidRPr="002C5D41" w:rsidRDefault="00A210AA" w:rsidP="00A210AA">
      <w:pPr>
        <w:spacing w:before="30"/>
        <w:jc w:val="both"/>
        <w:rPr>
          <w:rFonts w:cs="Arial"/>
          <w:color w:val="000000" w:themeColor="text1"/>
          <w:szCs w:val="24"/>
        </w:rPr>
      </w:pPr>
    </w:p>
    <w:p w:rsidR="00A210AA" w:rsidRPr="00714ACF" w:rsidRDefault="002536A3" w:rsidP="00714ACF">
      <w:pPr>
        <w:pStyle w:val="Ttulo4"/>
      </w:pPr>
      <w:r w:rsidRPr="00EC5DB4">
        <w:t>2.5.2.3 Gerenciamento de Projeto</w:t>
      </w:r>
    </w:p>
    <w:p w:rsidR="002536A3" w:rsidRDefault="002536A3" w:rsidP="00F6250D">
      <w:pPr>
        <w:spacing w:before="30"/>
        <w:jc w:val="both"/>
        <w:rPr>
          <w:rFonts w:cs="Arial"/>
          <w:color w:val="000000" w:themeColor="text1"/>
          <w:szCs w:val="24"/>
        </w:rPr>
      </w:pPr>
      <w:r w:rsidRPr="002C5D41">
        <w:rPr>
          <w:rFonts w:cs="Arial"/>
          <w:color w:val="000000" w:themeColor="text1"/>
          <w:szCs w:val="24"/>
        </w:rPr>
        <w:tab/>
        <w:t>O gerenciamento de projeto é responsável por assegurar que o projeto atinja os objetivos propostos dentro dos parâmetros definidos. Controlando prazos e cronograma.</w:t>
      </w:r>
    </w:p>
    <w:p w:rsidR="00A210AA" w:rsidRPr="002C5D41" w:rsidRDefault="00A210AA" w:rsidP="00F6250D">
      <w:pPr>
        <w:spacing w:before="30"/>
        <w:jc w:val="both"/>
        <w:rPr>
          <w:rFonts w:cs="Arial"/>
          <w:color w:val="000000" w:themeColor="text1"/>
          <w:szCs w:val="24"/>
        </w:rPr>
      </w:pPr>
    </w:p>
    <w:p w:rsidR="00A210AA" w:rsidRPr="004D452D" w:rsidRDefault="008400BB" w:rsidP="004D452D">
      <w:pPr>
        <w:pStyle w:val="Ttulo4"/>
      </w:pPr>
      <w:r w:rsidRPr="00AC61D0">
        <w:t>2.5.2.4 Gerenciamento de Requisitos</w:t>
      </w:r>
    </w:p>
    <w:p w:rsidR="008400BB" w:rsidRDefault="008400BB" w:rsidP="00F6250D">
      <w:pPr>
        <w:spacing w:before="30"/>
        <w:jc w:val="both"/>
        <w:rPr>
          <w:rFonts w:cs="Arial"/>
          <w:color w:val="000000" w:themeColor="text1"/>
          <w:szCs w:val="24"/>
        </w:rPr>
      </w:pPr>
      <w:r w:rsidRPr="002C5D41">
        <w:rPr>
          <w:rFonts w:cs="Arial"/>
          <w:color w:val="000000" w:themeColor="text1"/>
          <w:szCs w:val="24"/>
        </w:rPr>
        <w:tab/>
      </w:r>
      <w:r w:rsidR="005262E7" w:rsidRPr="002C5D41">
        <w:rPr>
          <w:rFonts w:cs="Arial"/>
          <w:color w:val="000000" w:themeColor="text1"/>
          <w:szCs w:val="24"/>
        </w:rPr>
        <w:t>Esta gerê</w:t>
      </w:r>
      <w:r w:rsidRPr="002C5D41">
        <w:rPr>
          <w:rFonts w:cs="Arial"/>
          <w:color w:val="000000" w:themeColor="text1"/>
          <w:szCs w:val="24"/>
        </w:rPr>
        <w:t xml:space="preserve">ncia possui o encargo de </w:t>
      </w:r>
      <w:r w:rsidR="005262E7" w:rsidRPr="002C5D41">
        <w:rPr>
          <w:rFonts w:cs="Arial"/>
          <w:color w:val="000000" w:themeColor="text1"/>
          <w:szCs w:val="24"/>
        </w:rPr>
        <w:t>documentar e organizar os inúmeros requisitos de um sistema, todo o levantamento, e rastreabilidade de toda a documentação gerada.</w:t>
      </w:r>
    </w:p>
    <w:p w:rsidR="00A210AA" w:rsidRPr="002C5D41" w:rsidRDefault="00A210AA" w:rsidP="00F6250D">
      <w:pPr>
        <w:spacing w:before="30"/>
        <w:jc w:val="both"/>
        <w:rPr>
          <w:rFonts w:cs="Arial"/>
          <w:color w:val="000000" w:themeColor="text1"/>
          <w:szCs w:val="24"/>
        </w:rPr>
      </w:pPr>
    </w:p>
    <w:p w:rsidR="00A210AA" w:rsidRPr="004D452D" w:rsidRDefault="003B602E" w:rsidP="004D452D">
      <w:pPr>
        <w:pStyle w:val="Ttulo4"/>
      </w:pPr>
      <w:r w:rsidRPr="00055C9A">
        <w:t>2.5.2.5 Gerenciamento de Qualidade</w:t>
      </w:r>
    </w:p>
    <w:p w:rsidR="00A210AA" w:rsidRPr="002C5D41" w:rsidRDefault="003B602E" w:rsidP="00F6250D">
      <w:pPr>
        <w:spacing w:before="30"/>
        <w:jc w:val="both"/>
        <w:rPr>
          <w:rFonts w:cs="Arial"/>
          <w:color w:val="000000" w:themeColor="text1"/>
          <w:szCs w:val="24"/>
        </w:rPr>
      </w:pPr>
      <w:r w:rsidRPr="002C5D41">
        <w:rPr>
          <w:rFonts w:cs="Arial"/>
          <w:color w:val="000000" w:themeColor="text1"/>
          <w:szCs w:val="24"/>
        </w:rPr>
        <w:tab/>
        <w:t xml:space="preserve">Responsável por manter a qualidade em todos os aspectos de um projeto, inspecionando, controlando e garantindo que o desenvolvimento mantenha um padrão de qualidade estabelecido. </w:t>
      </w:r>
    </w:p>
    <w:p w:rsidR="001B3B3E" w:rsidRDefault="00996121" w:rsidP="000D35DB">
      <w:pPr>
        <w:pStyle w:val="Ttulo3"/>
      </w:pPr>
      <w:bookmarkStart w:id="26" w:name="_Toc434171959"/>
      <w:r w:rsidRPr="00B15ED2">
        <w:t>2.5.3</w:t>
      </w:r>
      <w:r w:rsidR="00381E64" w:rsidRPr="00B15ED2">
        <w:t xml:space="preserve"> Computação em nuvem</w:t>
      </w:r>
      <w:bookmarkEnd w:id="26"/>
      <w:r w:rsidR="00381E64" w:rsidRPr="00B15ED2">
        <w:t xml:space="preserve"> </w:t>
      </w:r>
    </w:p>
    <w:p w:rsidR="007A6D93" w:rsidRPr="007A6D93" w:rsidRDefault="00381E64" w:rsidP="007A6D93">
      <w:pPr>
        <w:ind w:firstLine="708"/>
        <w:jc w:val="both"/>
        <w:rPr>
          <w:sz w:val="26"/>
          <w:szCs w:val="26"/>
        </w:rPr>
      </w:pPr>
      <w:r w:rsidRPr="002C5D41">
        <w:t xml:space="preserve">Na computação em nuvem é aplicado o conceito de provedor e usuário, ou seja, existe uma empresa que está provendo os serviços (Amazon, por exemplo) e o usuário que acessa esses serviços através de um portal (site). Ou seja, o usuário não possui nada fisicamente em sua casa, trabalho, etc. Quem possui isso fisicamente é a empresa que provê os serviços enquanto que o usuário apenas acessa os mesmos pela internet.  É importante lembrar que na computação em nuvem também é aplicado o conceito de “pay as you go” (pague pelo que usar), ou seja, você apenas está pagando pelo que utilizar dos recursos que a empresa provedora fornece.  </w:t>
      </w:r>
    </w:p>
    <w:p w:rsidR="00A210AA" w:rsidRPr="004D452D" w:rsidRDefault="00996121" w:rsidP="004D452D">
      <w:pPr>
        <w:pStyle w:val="Ttulo3"/>
      </w:pPr>
      <w:bookmarkStart w:id="27" w:name="_Toc434171960"/>
      <w:r w:rsidRPr="002D1C4F">
        <w:lastRenderedPageBreak/>
        <w:t>2.5.4</w:t>
      </w:r>
      <w:r w:rsidR="00381E64" w:rsidRPr="002D1C4F">
        <w:t xml:space="preserve"> Desenvolvimento Multicamadas</w:t>
      </w:r>
      <w:bookmarkEnd w:id="27"/>
    </w:p>
    <w:p w:rsidR="00836ECF" w:rsidRPr="002C5D41" w:rsidRDefault="00B079D1" w:rsidP="00A210AA">
      <w:pPr>
        <w:spacing w:before="30"/>
        <w:ind w:firstLine="708"/>
        <w:jc w:val="both"/>
        <w:rPr>
          <w:rFonts w:cs="Arial"/>
          <w:szCs w:val="24"/>
        </w:rPr>
      </w:pPr>
      <w:r w:rsidRPr="002C5D41">
        <w:rPr>
          <w:rFonts w:cs="Arial"/>
          <w:szCs w:val="24"/>
        </w:rPr>
        <w:t xml:space="preserve">O desenvolvimento multicamadas </w:t>
      </w:r>
      <w:r w:rsidR="00836ECF" w:rsidRPr="002C5D41">
        <w:rPr>
          <w:rFonts w:cs="Arial"/>
          <w:szCs w:val="24"/>
        </w:rPr>
        <w:t xml:space="preserve">é um modelo base em um projeto de software. Facilitando a manutenção, acoplamento, escalabilidade e migração. </w:t>
      </w:r>
    </w:p>
    <w:p w:rsidR="003D7358" w:rsidRPr="002C5D41" w:rsidRDefault="00836ECF" w:rsidP="004D452D">
      <w:pPr>
        <w:spacing w:before="30"/>
        <w:ind w:firstLine="708"/>
        <w:jc w:val="both"/>
        <w:rPr>
          <w:rFonts w:cs="Arial"/>
          <w:szCs w:val="24"/>
        </w:rPr>
      </w:pPr>
      <w:r w:rsidRPr="002C5D41">
        <w:rPr>
          <w:rFonts w:cs="Arial"/>
          <w:szCs w:val="24"/>
        </w:rPr>
        <w:t>É comum encontrar softwares definidos em 3 camadas, sendo a primeira camada responsável pela interface com o usuário. Uma camada intermediaria, responsável por conter regra de negócio e uma camada de acesso a dados (comunicação com banco de dados).</w:t>
      </w:r>
    </w:p>
    <w:p w:rsidR="00A210AA" w:rsidRPr="00A210AA" w:rsidRDefault="00996121" w:rsidP="004D452D">
      <w:pPr>
        <w:pStyle w:val="Ttulo3"/>
      </w:pPr>
      <w:bookmarkStart w:id="28" w:name="_Toc434171961"/>
      <w:r w:rsidRPr="002F0FF5">
        <w:t>2.5.5</w:t>
      </w:r>
      <w:r w:rsidR="00381E64" w:rsidRPr="002F0FF5">
        <w:t xml:space="preserve"> EAP </w:t>
      </w:r>
      <w:r w:rsidR="00E411AD" w:rsidRPr="002F0FF5">
        <w:t>(Estrutura Analítica do Projeto)</w:t>
      </w:r>
      <w:bookmarkEnd w:id="28"/>
    </w:p>
    <w:p w:rsidR="00CE472A" w:rsidRPr="00AB3336" w:rsidRDefault="00E411AD" w:rsidP="00AB3336">
      <w:pPr>
        <w:spacing w:before="30"/>
        <w:jc w:val="both"/>
        <w:rPr>
          <w:rFonts w:cs="Arial"/>
          <w:szCs w:val="24"/>
        </w:rPr>
      </w:pPr>
      <w:r w:rsidRPr="002C5D41">
        <w:rPr>
          <w:rFonts w:cs="Arial"/>
          <w:szCs w:val="24"/>
        </w:rPr>
        <w:tab/>
        <w:t>Em resumo, as atividades a serem executadas por grupos, com objetivo especifico de identificar todos os elementos presentes em um projeto. A EAP pode ser considerada um componente de visão macro do projeto como um todo.</w:t>
      </w:r>
    </w:p>
    <w:p w:rsidR="00AC0ECC" w:rsidRPr="002C5D41" w:rsidRDefault="00CE472A" w:rsidP="000D35DB">
      <w:pPr>
        <w:pStyle w:val="Ttulo3"/>
      </w:pPr>
      <w:bookmarkStart w:id="29" w:name="_Toc434171962"/>
      <w:r w:rsidRPr="0024367E">
        <w:t>2.5.6</w:t>
      </w:r>
      <w:r w:rsidR="00381E64" w:rsidRPr="0024367E">
        <w:t xml:space="preserve"> Prototipagem</w:t>
      </w:r>
      <w:bookmarkEnd w:id="29"/>
    </w:p>
    <w:p w:rsidR="000D35DB" w:rsidRDefault="007D05B7" w:rsidP="00F6250D">
      <w:pPr>
        <w:spacing w:before="30"/>
        <w:jc w:val="both"/>
        <w:rPr>
          <w:rFonts w:cs="Arial"/>
          <w:szCs w:val="24"/>
        </w:rPr>
      </w:pPr>
      <w:r w:rsidRPr="002C5D41">
        <w:rPr>
          <w:rFonts w:cs="Arial"/>
          <w:b/>
          <w:szCs w:val="24"/>
        </w:rPr>
        <w:tab/>
      </w:r>
      <w:r w:rsidRPr="002C5D41">
        <w:rPr>
          <w:rFonts w:cs="Arial"/>
          <w:szCs w:val="24"/>
        </w:rPr>
        <w:t>Prototipagem é uma forma de gerar modelos conceituais para demostrar ao cliente o design de um projeto de software ou produto. Para a equipe de desenvolvimento torna-se uma ferramenta útil para aprovação e análise da localização exata dos atributos existentes.</w:t>
      </w: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BC3848" w:rsidRDefault="00BC3848"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Pr="002C5D41" w:rsidRDefault="004176B1" w:rsidP="00F6250D">
      <w:pPr>
        <w:spacing w:before="30"/>
        <w:jc w:val="both"/>
        <w:rPr>
          <w:rFonts w:cs="Arial"/>
          <w:szCs w:val="24"/>
        </w:rPr>
      </w:pPr>
    </w:p>
    <w:p w:rsidR="00D50F9E" w:rsidRPr="00C23462" w:rsidRDefault="00381E64" w:rsidP="00C23462">
      <w:pPr>
        <w:pStyle w:val="Ttulo1"/>
        <w:spacing w:before="30"/>
        <w:rPr>
          <w:rFonts w:cs="Arial"/>
          <w:b w:val="0"/>
          <w:sz w:val="24"/>
          <w:szCs w:val="24"/>
        </w:rPr>
      </w:pPr>
      <w:bookmarkStart w:id="30" w:name="_Toc434171963"/>
      <w:r w:rsidRPr="002C5D41">
        <w:rPr>
          <w:rFonts w:cs="Arial"/>
          <w:sz w:val="24"/>
          <w:szCs w:val="24"/>
        </w:rPr>
        <w:lastRenderedPageBreak/>
        <w:t>3 ORGANIZAÇÃO CLIENTE</w:t>
      </w:r>
      <w:bookmarkEnd w:id="30"/>
      <w:r w:rsidRPr="002C5D41">
        <w:rPr>
          <w:rFonts w:cs="Arial"/>
          <w:sz w:val="24"/>
          <w:szCs w:val="24"/>
        </w:rPr>
        <w:t xml:space="preserve">   </w:t>
      </w:r>
    </w:p>
    <w:p w:rsidR="00B07A66" w:rsidRPr="002C5D41" w:rsidRDefault="00B07A66" w:rsidP="00F6250D">
      <w:pPr>
        <w:spacing w:before="30"/>
        <w:ind w:firstLine="708"/>
        <w:jc w:val="both"/>
        <w:rPr>
          <w:rFonts w:cs="Arial"/>
          <w:szCs w:val="24"/>
        </w:rPr>
      </w:pPr>
      <w:r w:rsidRPr="002C5D41">
        <w:rPr>
          <w:rFonts w:cs="Arial"/>
          <w:szCs w:val="24"/>
        </w:rPr>
        <w:t>Para este projeto ut</w:t>
      </w:r>
      <w:r w:rsidR="0043356B" w:rsidRPr="002C5D41">
        <w:rPr>
          <w:rFonts w:cs="Arial"/>
          <w:szCs w:val="24"/>
        </w:rPr>
        <w:t xml:space="preserve">ilizaremos como Cliente </w:t>
      </w:r>
      <w:r w:rsidR="008051E6" w:rsidRPr="002C5D41">
        <w:rPr>
          <w:rFonts w:cs="Arial"/>
          <w:szCs w:val="24"/>
        </w:rPr>
        <w:t>Piloto o</w:t>
      </w:r>
      <w:r w:rsidRPr="002C5D41">
        <w:rPr>
          <w:rFonts w:cs="Arial"/>
          <w:szCs w:val="24"/>
        </w:rPr>
        <w:t xml:space="preserve"> bar Hermes Bar e Restaurante LTDA, localizado na Av. Iguaçu, 2504 no bairro Água Verde. Tendo como </w:t>
      </w:r>
      <w:r w:rsidR="0043356B" w:rsidRPr="002C5D41">
        <w:rPr>
          <w:rFonts w:cs="Arial"/>
          <w:szCs w:val="24"/>
        </w:rPr>
        <w:t xml:space="preserve">principal </w:t>
      </w:r>
      <w:r w:rsidRPr="002C5D41">
        <w:rPr>
          <w:rFonts w:cs="Arial"/>
          <w:szCs w:val="24"/>
        </w:rPr>
        <w:t>responsável Letícia Sanches Dutra, gerente e sócia do estabelecimento.</w:t>
      </w:r>
    </w:p>
    <w:p w:rsidR="00C30937" w:rsidRPr="00503606" w:rsidRDefault="004176B1" w:rsidP="004176B1">
      <w:pPr>
        <w:pStyle w:val="TituloImagem"/>
      </w:pPr>
      <w:r>
        <w:t>FIGURA 19</w:t>
      </w:r>
      <w:r w:rsidR="00C30937" w:rsidRPr="00503606">
        <w:t xml:space="preserve"> – Logotipo Hermes Bar</w:t>
      </w:r>
    </w:p>
    <w:p w:rsidR="00B97046" w:rsidRPr="002C5D41" w:rsidRDefault="003D7358" w:rsidP="00F6250D">
      <w:pPr>
        <w:spacing w:before="30"/>
        <w:jc w:val="center"/>
        <w:rPr>
          <w:rFonts w:cs="Arial"/>
          <w:szCs w:val="24"/>
        </w:rPr>
      </w:pPr>
      <w:r w:rsidRPr="002C5D41">
        <w:rPr>
          <w:rFonts w:cs="Arial"/>
          <w:noProof/>
          <w:szCs w:val="24"/>
          <w:lang w:eastAsia="pt-BR"/>
        </w:rPr>
        <w:drawing>
          <wp:inline distT="0" distB="0" distL="0" distR="0" wp14:anchorId="7E8BA360" wp14:editId="4E079F8C">
            <wp:extent cx="3295650" cy="10477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95650" cy="1047750"/>
                    </a:xfrm>
                    <a:prstGeom prst="rect">
                      <a:avLst/>
                    </a:prstGeom>
                    <a:noFill/>
                    <a:ln>
                      <a:noFill/>
                    </a:ln>
                  </pic:spPr>
                </pic:pic>
              </a:graphicData>
            </a:graphic>
          </wp:inline>
        </w:drawing>
      </w:r>
    </w:p>
    <w:p w:rsidR="003D7358" w:rsidRPr="002C5D41" w:rsidRDefault="003D7358" w:rsidP="00F6250D">
      <w:pPr>
        <w:spacing w:before="30"/>
        <w:jc w:val="both"/>
        <w:rPr>
          <w:rFonts w:cs="Arial"/>
          <w:szCs w:val="24"/>
        </w:rPr>
      </w:pPr>
    </w:p>
    <w:p w:rsidR="00381E64" w:rsidRPr="002C5D41" w:rsidRDefault="008108DB" w:rsidP="000D35DB">
      <w:pPr>
        <w:pStyle w:val="Ttulo2"/>
      </w:pPr>
      <w:bookmarkStart w:id="31" w:name="_Toc434171964"/>
      <w:r>
        <w:t xml:space="preserve">3.1 </w:t>
      </w:r>
      <w:r w:rsidR="000D35DB">
        <w:t>Histórico</w:t>
      </w:r>
      <w:bookmarkEnd w:id="31"/>
      <w:r w:rsidR="00381E64" w:rsidRPr="008108DB">
        <w:t xml:space="preserve"> </w:t>
      </w:r>
    </w:p>
    <w:p w:rsidR="00B07A66" w:rsidRPr="002C5D41" w:rsidRDefault="00B07A66" w:rsidP="00F6250D">
      <w:pPr>
        <w:spacing w:before="30"/>
        <w:jc w:val="both"/>
        <w:rPr>
          <w:rFonts w:cs="Arial"/>
          <w:szCs w:val="24"/>
        </w:rPr>
      </w:pPr>
      <w:r w:rsidRPr="002C5D41">
        <w:rPr>
          <w:rFonts w:cs="Arial"/>
          <w:szCs w:val="24"/>
        </w:rPr>
        <w:tab/>
        <w:t xml:space="preserve">O Hermes Bar é um dos mais antigos bares da cidade de Curitiba. </w:t>
      </w:r>
      <w:r w:rsidR="00185AE5" w:rsidRPr="002C5D41">
        <w:rPr>
          <w:rFonts w:cs="Arial"/>
          <w:szCs w:val="24"/>
        </w:rPr>
        <w:t>O estabelecimento foi fundado em 1961, e desde então mantém sua identidade histórica. O bar preserva em suas paredes, quadros com fotografias da época de sua inauguração, com as ruas ainda sem pavimentação.</w:t>
      </w:r>
    </w:p>
    <w:p w:rsidR="00A210AA" w:rsidRDefault="00185AE5" w:rsidP="00F6250D">
      <w:pPr>
        <w:spacing w:before="30"/>
        <w:jc w:val="both"/>
        <w:rPr>
          <w:rFonts w:cs="Arial"/>
          <w:szCs w:val="24"/>
        </w:rPr>
      </w:pPr>
      <w:r w:rsidRPr="002C5D41">
        <w:rPr>
          <w:rFonts w:cs="Arial"/>
          <w:szCs w:val="24"/>
        </w:rPr>
        <w:tab/>
        <w:t>Atualmente gerenciado por Leticia Sanches Dutra, uma das sócias do estabelecimento e terceira proprietária do Bar.</w:t>
      </w:r>
    </w:p>
    <w:p w:rsidR="00AA353A" w:rsidRPr="002C5D41" w:rsidRDefault="00AA353A" w:rsidP="00F6250D">
      <w:pPr>
        <w:spacing w:before="30"/>
        <w:jc w:val="both"/>
        <w:rPr>
          <w:rFonts w:cs="Arial"/>
          <w:szCs w:val="24"/>
        </w:rPr>
      </w:pPr>
    </w:p>
    <w:p w:rsidR="00381E64" w:rsidRPr="0054404E" w:rsidRDefault="00381E64" w:rsidP="005F420C">
      <w:pPr>
        <w:pStyle w:val="Ttulo2"/>
      </w:pPr>
      <w:bookmarkStart w:id="32" w:name="_Toc434171965"/>
      <w:r w:rsidRPr="0054404E">
        <w:t xml:space="preserve">3.2 </w:t>
      </w:r>
      <w:r w:rsidR="00A210AA" w:rsidRPr="0054404E">
        <w:t>Definição de Negócio</w:t>
      </w:r>
      <w:bookmarkEnd w:id="32"/>
    </w:p>
    <w:p w:rsidR="00A33478" w:rsidRPr="002C5D41" w:rsidRDefault="00185AE5" w:rsidP="00F6250D">
      <w:pPr>
        <w:spacing w:before="30"/>
        <w:jc w:val="both"/>
        <w:rPr>
          <w:rFonts w:cs="Arial"/>
          <w:szCs w:val="24"/>
        </w:rPr>
      </w:pPr>
      <w:r w:rsidRPr="002C5D41">
        <w:rPr>
          <w:rFonts w:cs="Arial"/>
          <w:szCs w:val="24"/>
        </w:rPr>
        <w:tab/>
        <w:t>Por definição,</w:t>
      </w:r>
      <w:r w:rsidR="00A33478" w:rsidRPr="002C5D41">
        <w:rPr>
          <w:rFonts w:cs="Arial"/>
          <w:szCs w:val="24"/>
        </w:rPr>
        <w:t xml:space="preserve"> o bar é um polo de encontros</w:t>
      </w:r>
      <w:r w:rsidR="001A7C06" w:rsidRPr="002C5D41">
        <w:rPr>
          <w:rFonts w:cs="Arial"/>
          <w:szCs w:val="24"/>
        </w:rPr>
        <w:t xml:space="preserve"> para consumo de bebida alcoólica e petiscos, normalmente servidos por garçons ou </w:t>
      </w:r>
      <w:r w:rsidR="0006638C" w:rsidRPr="002C5D41">
        <w:rPr>
          <w:rFonts w:cs="Arial"/>
          <w:i/>
          <w:szCs w:val="24"/>
        </w:rPr>
        <w:t>barmen</w:t>
      </w:r>
      <w:r w:rsidR="001A7C06" w:rsidRPr="002C5D41">
        <w:rPr>
          <w:rFonts w:cs="Arial"/>
          <w:szCs w:val="24"/>
        </w:rPr>
        <w:t>. Em suas inúmeras variações, p</w:t>
      </w:r>
      <w:r w:rsidR="00A33478" w:rsidRPr="002C5D41">
        <w:rPr>
          <w:rFonts w:cs="Arial"/>
          <w:szCs w:val="24"/>
        </w:rPr>
        <w:t xml:space="preserve">ode-se encontrar música ao vivo ou mecânica. </w:t>
      </w:r>
    </w:p>
    <w:p w:rsidR="006F519E" w:rsidRPr="002C5D41" w:rsidRDefault="006F519E" w:rsidP="00F6250D">
      <w:pPr>
        <w:spacing w:before="30"/>
        <w:jc w:val="both"/>
        <w:rPr>
          <w:rFonts w:cs="Arial"/>
          <w:szCs w:val="24"/>
        </w:rPr>
      </w:pPr>
      <w:r w:rsidRPr="002C5D41">
        <w:rPr>
          <w:rFonts w:cs="Arial"/>
          <w:szCs w:val="24"/>
        </w:rPr>
        <w:tab/>
        <w:t>Segundo o SEBRAE, é um mercado de concorrência crescente, onde em funcionamento são catalogados mais de 750 mil em todo o Brasil. Grande maioria dos estabelecimentos são pequenos negócios, normalmente classificadas como microempresas individuais ou pequenas empresas.</w:t>
      </w:r>
    </w:p>
    <w:p w:rsidR="00A33478" w:rsidRDefault="006F519E" w:rsidP="00F6250D">
      <w:pPr>
        <w:spacing w:before="30"/>
        <w:ind w:firstLine="708"/>
        <w:jc w:val="both"/>
        <w:rPr>
          <w:rFonts w:cs="Arial"/>
          <w:szCs w:val="24"/>
        </w:rPr>
      </w:pPr>
      <w:r w:rsidRPr="002C5D41">
        <w:rPr>
          <w:rFonts w:cs="Arial"/>
          <w:szCs w:val="24"/>
        </w:rPr>
        <w:t xml:space="preserve">Algumas legislações brasileiras devem ser levadas em consideração neste trabalho. </w:t>
      </w:r>
      <w:r w:rsidR="00A33478" w:rsidRPr="002C5D41">
        <w:rPr>
          <w:rFonts w:cs="Arial"/>
          <w:szCs w:val="24"/>
        </w:rPr>
        <w:t>No Brasil, após a instituição da lei 8.069 de 1990, foi proibido a entrada de menores de idade em bares.</w:t>
      </w:r>
      <w:r w:rsidR="001A7C06" w:rsidRPr="002C5D41">
        <w:rPr>
          <w:rFonts w:cs="Arial"/>
          <w:szCs w:val="24"/>
        </w:rPr>
        <w:t xml:space="preserve"> Em 2008 a criação e bares em faixas de domínio da rodovia federal foram proibidas através da lei número 11.705.</w:t>
      </w:r>
    </w:p>
    <w:p w:rsidR="00A210AA" w:rsidRPr="002C5D41" w:rsidRDefault="00A210AA" w:rsidP="00230EAF">
      <w:pPr>
        <w:spacing w:before="30"/>
        <w:jc w:val="both"/>
        <w:rPr>
          <w:rFonts w:cs="Arial"/>
          <w:szCs w:val="24"/>
        </w:rPr>
      </w:pPr>
    </w:p>
    <w:p w:rsidR="00A210AA" w:rsidRPr="00A210AA" w:rsidRDefault="00381E64" w:rsidP="00AA353A">
      <w:pPr>
        <w:pStyle w:val="Ttulo2"/>
      </w:pPr>
      <w:bookmarkStart w:id="33" w:name="_Toc434171966"/>
      <w:r w:rsidRPr="003201B9">
        <w:t xml:space="preserve">3.3 </w:t>
      </w:r>
      <w:r w:rsidR="00A210AA" w:rsidRPr="003201B9">
        <w:t>Necessidades de Melhorias</w:t>
      </w:r>
      <w:bookmarkEnd w:id="33"/>
    </w:p>
    <w:p w:rsidR="00B97046" w:rsidRPr="002C5D41" w:rsidRDefault="006F519E" w:rsidP="00F6250D">
      <w:pPr>
        <w:spacing w:before="30"/>
        <w:jc w:val="both"/>
        <w:rPr>
          <w:rFonts w:cs="Arial"/>
          <w:szCs w:val="24"/>
        </w:rPr>
      </w:pPr>
      <w:r w:rsidRPr="002C5D41">
        <w:rPr>
          <w:rFonts w:cs="Arial"/>
          <w:b/>
          <w:szCs w:val="24"/>
        </w:rPr>
        <w:tab/>
      </w:r>
      <w:r w:rsidRPr="002C5D41">
        <w:rPr>
          <w:rFonts w:cs="Arial"/>
          <w:szCs w:val="24"/>
        </w:rPr>
        <w:t xml:space="preserve">Após um levantamento dos processos gerencias do estabelecimento, foi notado que o mesmo não possui nenhum controle sobre gastos e rendimentos, estoque, funcionários e clientes, assim perdendo informações primordiais para uma boa gestão </w:t>
      </w:r>
      <w:r w:rsidRPr="002C5D41">
        <w:rPr>
          <w:rFonts w:cs="Arial"/>
          <w:szCs w:val="24"/>
        </w:rPr>
        <w:lastRenderedPageBreak/>
        <w:t>e concorrência em um mercado tão acirrado. Com estas informações, fica claro a necessidade de implantação de um sistema que favoreça a gestão entregando informações uteis e mantendo um hist</w:t>
      </w:r>
      <w:r w:rsidR="00230EAF">
        <w:rPr>
          <w:rFonts w:cs="Arial"/>
          <w:szCs w:val="24"/>
        </w:rPr>
        <w:t>órico de acontecimentos do bar.</w:t>
      </w:r>
    </w:p>
    <w:p w:rsidR="00A210AA" w:rsidRPr="00A210AA" w:rsidRDefault="00381E64" w:rsidP="00361C79">
      <w:pPr>
        <w:pStyle w:val="Ttulo2"/>
      </w:pPr>
      <w:bookmarkStart w:id="34" w:name="_Toc434171967"/>
      <w:r w:rsidRPr="002971EF">
        <w:t xml:space="preserve">3.4 </w:t>
      </w:r>
      <w:r w:rsidR="00A210AA" w:rsidRPr="002971EF">
        <w:t>Cenários Futuros</w:t>
      </w:r>
      <w:bookmarkEnd w:id="34"/>
    </w:p>
    <w:p w:rsidR="000B50C0" w:rsidRPr="002C5D41" w:rsidRDefault="000B50C0" w:rsidP="00F6250D">
      <w:pPr>
        <w:spacing w:before="30"/>
        <w:jc w:val="both"/>
        <w:rPr>
          <w:rFonts w:cs="Arial"/>
          <w:szCs w:val="24"/>
        </w:rPr>
      </w:pPr>
      <w:r w:rsidRPr="002C5D41">
        <w:rPr>
          <w:rFonts w:cs="Arial"/>
          <w:szCs w:val="24"/>
        </w:rPr>
        <w:tab/>
        <w:t>Por acreditar no potencial que um sistema pode prover ao estabelecimento, o proprietário nos forneceu acesso irrestrito ao estabelecimento, para que possamos em conjunto desenvolver um produto de qualidade e que possa satisfazer não só ao Hermes Bar, mas atender a necessidade de todos os envolvidos neste processo.</w:t>
      </w:r>
    </w:p>
    <w:p w:rsidR="0042598C" w:rsidRPr="002C5D41" w:rsidRDefault="000B50C0" w:rsidP="00F6250D">
      <w:pPr>
        <w:spacing w:before="30"/>
        <w:jc w:val="both"/>
        <w:rPr>
          <w:rFonts w:cs="Arial"/>
          <w:szCs w:val="24"/>
        </w:rPr>
      </w:pPr>
      <w:r w:rsidRPr="002C5D41">
        <w:rPr>
          <w:rFonts w:cs="Arial"/>
          <w:szCs w:val="24"/>
        </w:rPr>
        <w:tab/>
        <w:t>Acreditamos que após a informatização do estabelecimento, conseguiremos aumentar a receita em 60%, visto que</w:t>
      </w:r>
      <w:r w:rsidR="00C1759A" w:rsidRPr="002C5D41">
        <w:rPr>
          <w:rFonts w:cs="Arial"/>
          <w:szCs w:val="24"/>
        </w:rPr>
        <w:t>,</w:t>
      </w:r>
      <w:r w:rsidRPr="002C5D41">
        <w:rPr>
          <w:rFonts w:cs="Arial"/>
          <w:szCs w:val="24"/>
        </w:rPr>
        <w:t xml:space="preserve"> por não possuir controle atualmente, erros são constantes, tanto no fechamento das comandas dos clientes, como no processo de controle de estoque.</w:t>
      </w:r>
      <w:r w:rsidR="00795F8F" w:rsidRPr="002C5D41">
        <w:rPr>
          <w:rFonts w:cs="Arial"/>
          <w:szCs w:val="24"/>
        </w:rPr>
        <w:t xml:space="preserve"> </w:t>
      </w:r>
    </w:p>
    <w:p w:rsidR="0042598C" w:rsidRPr="0042598C" w:rsidRDefault="00381E64" w:rsidP="00CB3748">
      <w:pPr>
        <w:pStyle w:val="Ttulo2"/>
      </w:pPr>
      <w:bookmarkStart w:id="35" w:name="_Toc434171968"/>
      <w:r w:rsidRPr="00267EBF">
        <w:t xml:space="preserve">3.5 </w:t>
      </w:r>
      <w:r w:rsidR="0042598C" w:rsidRPr="00267EBF">
        <w:t>Visão</w:t>
      </w:r>
      <w:bookmarkEnd w:id="35"/>
    </w:p>
    <w:p w:rsidR="0042598C" w:rsidRPr="002C5D41" w:rsidRDefault="00F72C9C" w:rsidP="00D008C2">
      <w:pPr>
        <w:spacing w:before="30"/>
        <w:ind w:firstLine="708"/>
        <w:jc w:val="both"/>
        <w:rPr>
          <w:rFonts w:cs="Arial"/>
          <w:szCs w:val="24"/>
        </w:rPr>
      </w:pPr>
      <w:r w:rsidRPr="002C5D41">
        <w:rPr>
          <w:rFonts w:cs="Arial"/>
          <w:szCs w:val="24"/>
        </w:rPr>
        <w:t>O cliente piloto é um ícone no ramo de bares. Durante toda sua história manteve o atendimento aos clientes como ponto primordial em seu funcionamento.</w:t>
      </w:r>
    </w:p>
    <w:p w:rsidR="0042598C" w:rsidRPr="0042598C" w:rsidRDefault="00381E64" w:rsidP="00CB3748">
      <w:pPr>
        <w:pStyle w:val="Ttulo2"/>
      </w:pPr>
      <w:bookmarkStart w:id="36" w:name="_Toc434171969"/>
      <w:r w:rsidRPr="00475040">
        <w:t xml:space="preserve">3.6 </w:t>
      </w:r>
      <w:r w:rsidR="0042598C" w:rsidRPr="00475040">
        <w:t>Missão</w:t>
      </w:r>
      <w:bookmarkEnd w:id="36"/>
    </w:p>
    <w:p w:rsidR="00BC7D74" w:rsidRPr="002C5D41" w:rsidRDefault="00F72C9C" w:rsidP="00D008C2">
      <w:pPr>
        <w:spacing w:before="30"/>
        <w:ind w:firstLine="708"/>
        <w:jc w:val="both"/>
        <w:rPr>
          <w:rFonts w:cs="Arial"/>
          <w:szCs w:val="24"/>
        </w:rPr>
      </w:pPr>
      <w:r w:rsidRPr="002C5D41">
        <w:rPr>
          <w:rFonts w:cs="Arial"/>
          <w:szCs w:val="24"/>
        </w:rPr>
        <w:t>A missão do Hermes Bar e Restaurante é: “Atender com agilidade e qualidade, garantindo a fidelização do cliente”.</w:t>
      </w:r>
    </w:p>
    <w:p w:rsidR="00BC7D74" w:rsidRPr="00BC7D74" w:rsidRDefault="00381E64" w:rsidP="00CB3748">
      <w:pPr>
        <w:pStyle w:val="Ttulo2"/>
      </w:pPr>
      <w:bookmarkStart w:id="37" w:name="_Toc434171970"/>
      <w:r w:rsidRPr="001E3B18">
        <w:t xml:space="preserve">3.7 </w:t>
      </w:r>
      <w:r w:rsidR="00BC7D74" w:rsidRPr="001E3B18">
        <w:t>Infraestrutura e Recursos Tecnológicos</w:t>
      </w:r>
      <w:bookmarkEnd w:id="37"/>
    </w:p>
    <w:p w:rsidR="0091311A" w:rsidRPr="002C5D41" w:rsidRDefault="004A2DD3" w:rsidP="00F6250D">
      <w:pPr>
        <w:spacing w:before="30"/>
        <w:jc w:val="both"/>
        <w:rPr>
          <w:rFonts w:cs="Arial"/>
          <w:szCs w:val="24"/>
        </w:rPr>
      </w:pPr>
      <w:r w:rsidRPr="002C5D41">
        <w:rPr>
          <w:rFonts w:cs="Arial"/>
          <w:szCs w:val="24"/>
        </w:rPr>
        <w:tab/>
        <w:t>Atualmente o estabelecimento não possui infraestrutura suficiente para atender as solicitações mínimas</w:t>
      </w:r>
      <w:r w:rsidR="004B1DEC" w:rsidRPr="002C5D41">
        <w:rPr>
          <w:rFonts w:cs="Arial"/>
          <w:szCs w:val="24"/>
        </w:rPr>
        <w:t xml:space="preserve"> que </w:t>
      </w:r>
      <w:r w:rsidRPr="002C5D41">
        <w:rPr>
          <w:rFonts w:cs="Arial"/>
          <w:szCs w:val="24"/>
        </w:rPr>
        <w:t>o sistema</w:t>
      </w:r>
      <w:r w:rsidR="004B1DEC" w:rsidRPr="002C5D41">
        <w:rPr>
          <w:rFonts w:cs="Arial"/>
          <w:szCs w:val="24"/>
        </w:rPr>
        <w:t xml:space="preserve"> exige</w:t>
      </w:r>
      <w:r w:rsidRPr="002C5D41">
        <w:rPr>
          <w:rFonts w:cs="Arial"/>
          <w:szCs w:val="24"/>
        </w:rPr>
        <w:t>.</w:t>
      </w:r>
      <w:r w:rsidR="004B1DEC" w:rsidRPr="002C5D41">
        <w:rPr>
          <w:rFonts w:cs="Arial"/>
          <w:szCs w:val="24"/>
        </w:rPr>
        <w:t xml:space="preserve"> O bar não possui computadores e nem </w:t>
      </w:r>
      <w:r w:rsidR="0091311A" w:rsidRPr="002C5D41">
        <w:rPr>
          <w:rFonts w:cs="Arial"/>
          <w:szCs w:val="24"/>
        </w:rPr>
        <w:t>smarthphones e/ou tablets para realização de pedidos.</w:t>
      </w:r>
    </w:p>
    <w:p w:rsidR="0091311A" w:rsidRPr="002C5D41" w:rsidRDefault="00611F97" w:rsidP="00F6250D">
      <w:pPr>
        <w:spacing w:before="30"/>
        <w:jc w:val="both"/>
        <w:rPr>
          <w:rFonts w:cs="Arial"/>
          <w:szCs w:val="24"/>
        </w:rPr>
      </w:pPr>
      <w:r w:rsidRPr="002C5D41">
        <w:rPr>
          <w:rFonts w:cs="Arial"/>
          <w:szCs w:val="24"/>
        </w:rPr>
        <w:tab/>
        <w:t>O acesso à</w:t>
      </w:r>
      <w:r w:rsidR="0091311A" w:rsidRPr="002C5D41">
        <w:rPr>
          <w:rFonts w:cs="Arial"/>
          <w:szCs w:val="24"/>
        </w:rPr>
        <w:t xml:space="preserve"> internet é realizado através de dois pontos WiFi. O primeiro localizado no piso superior e o segundo no piso inferior.</w:t>
      </w:r>
    </w:p>
    <w:p w:rsidR="008073FB" w:rsidRDefault="00611F97" w:rsidP="00F6250D">
      <w:pPr>
        <w:spacing w:before="30"/>
        <w:jc w:val="both"/>
        <w:rPr>
          <w:rFonts w:cs="Arial"/>
          <w:szCs w:val="24"/>
        </w:rPr>
      </w:pPr>
      <w:r w:rsidRPr="002C5D41">
        <w:rPr>
          <w:rFonts w:cs="Arial"/>
          <w:szCs w:val="24"/>
        </w:rPr>
        <w:tab/>
        <w:t>Para que possa usufruir do sistema em toda sua plenitude, é necessária contratação de uma rede de pelo menos 30 gigabytes através de fibra ótica</w:t>
      </w:r>
      <w:r w:rsidR="00BC40EA" w:rsidRPr="002C5D41">
        <w:rPr>
          <w:rFonts w:cs="Arial"/>
          <w:szCs w:val="24"/>
        </w:rPr>
        <w:t>, podendo ser disponibilizados nos mesmos roteadores presentes hoje. A rede</w:t>
      </w:r>
      <w:r w:rsidRPr="002C5D41">
        <w:rPr>
          <w:rFonts w:cs="Arial"/>
          <w:szCs w:val="24"/>
        </w:rPr>
        <w:t xml:space="preserve"> deverá suportar o computador do caixa, computador da cozinha, computador do bar e mais 6 smartphones e/ou tablets para realização de pedidos, </w:t>
      </w:r>
      <w:r w:rsidR="00ED381C" w:rsidRPr="002C5D41">
        <w:rPr>
          <w:rFonts w:cs="Arial"/>
          <w:szCs w:val="24"/>
        </w:rPr>
        <w:t>somando ainda</w:t>
      </w:r>
      <w:r w:rsidRPr="002C5D41">
        <w:rPr>
          <w:rFonts w:cs="Arial"/>
          <w:szCs w:val="24"/>
        </w:rPr>
        <w:t xml:space="preserve"> a e</w:t>
      </w:r>
      <w:r w:rsidR="0095187F" w:rsidRPr="002C5D41">
        <w:rPr>
          <w:rFonts w:cs="Arial"/>
          <w:szCs w:val="24"/>
        </w:rPr>
        <w:t xml:space="preserve">ntrega de rede para clientes. </w:t>
      </w: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CA25B8" w:rsidRPr="002C5D41" w:rsidRDefault="00CA25B8" w:rsidP="00F6250D">
      <w:pPr>
        <w:spacing w:before="30"/>
        <w:jc w:val="both"/>
        <w:rPr>
          <w:rFonts w:cs="Arial"/>
          <w:szCs w:val="24"/>
        </w:rPr>
      </w:pPr>
    </w:p>
    <w:p w:rsidR="00BC7D74" w:rsidRPr="00CA25B8" w:rsidRDefault="00381E64" w:rsidP="00CA25B8">
      <w:pPr>
        <w:pStyle w:val="Ttulo1"/>
        <w:rPr>
          <w:sz w:val="24"/>
        </w:rPr>
      </w:pPr>
      <w:bookmarkStart w:id="38" w:name="_Toc434171971"/>
      <w:r w:rsidRPr="005F420C">
        <w:rPr>
          <w:sz w:val="24"/>
        </w:rPr>
        <w:lastRenderedPageBreak/>
        <w:t>4 DIAGNÓSTICO DO AMBIENTE</w:t>
      </w:r>
      <w:bookmarkEnd w:id="38"/>
      <w:r w:rsidRPr="005F420C">
        <w:rPr>
          <w:sz w:val="24"/>
        </w:rPr>
        <w:t xml:space="preserve">   </w:t>
      </w:r>
    </w:p>
    <w:p w:rsidR="00F9023C" w:rsidRPr="002C5D41" w:rsidRDefault="00841D13" w:rsidP="00F6250D">
      <w:pPr>
        <w:spacing w:before="30"/>
        <w:jc w:val="both"/>
        <w:rPr>
          <w:rFonts w:cs="Arial"/>
          <w:szCs w:val="24"/>
        </w:rPr>
      </w:pPr>
      <w:r w:rsidRPr="002C5D41">
        <w:rPr>
          <w:rFonts w:cs="Arial"/>
          <w:szCs w:val="24"/>
        </w:rPr>
        <w:tab/>
        <w:t xml:space="preserve">Mesmo com a facilidade de aquisição e a grande disponibilidade de aplicações para gestão de bares de restaurantes, o Hermes Bar </w:t>
      </w:r>
      <w:r w:rsidR="00FF6C45" w:rsidRPr="002C5D41">
        <w:rPr>
          <w:rFonts w:cs="Arial"/>
          <w:szCs w:val="24"/>
        </w:rPr>
        <w:t>sempre teve</w:t>
      </w:r>
      <w:r w:rsidR="00F9023C" w:rsidRPr="002C5D41">
        <w:rPr>
          <w:rFonts w:cs="Arial"/>
          <w:szCs w:val="24"/>
        </w:rPr>
        <w:t xml:space="preserve"> uma</w:t>
      </w:r>
      <w:r w:rsidR="00FF6C45" w:rsidRPr="002C5D41">
        <w:rPr>
          <w:rFonts w:cs="Arial"/>
          <w:szCs w:val="24"/>
        </w:rPr>
        <w:t xml:space="preserve"> aversão a tecnologia, acreditando que tiraria a identidade histórica do estabelecimento. </w:t>
      </w:r>
    </w:p>
    <w:p w:rsidR="00F9023C" w:rsidRPr="002C5D41" w:rsidRDefault="00F9023C" w:rsidP="00F6250D">
      <w:pPr>
        <w:spacing w:before="30"/>
        <w:jc w:val="both"/>
        <w:rPr>
          <w:rFonts w:cs="Arial"/>
          <w:szCs w:val="24"/>
        </w:rPr>
      </w:pPr>
      <w:r w:rsidRPr="002C5D41">
        <w:rPr>
          <w:rFonts w:cs="Arial"/>
          <w:szCs w:val="24"/>
        </w:rPr>
        <w:tab/>
        <w:t xml:space="preserve">Atualmente o estabelecimento mantém toda a sua gestão em cadernetas e </w:t>
      </w:r>
      <w:r w:rsidRPr="002C5D41">
        <w:rPr>
          <w:rFonts w:cs="Arial"/>
          <w:i/>
          <w:szCs w:val="24"/>
        </w:rPr>
        <w:t xml:space="preserve">rascunhos. </w:t>
      </w:r>
      <w:r w:rsidRPr="002C5D41">
        <w:rPr>
          <w:rFonts w:cs="Arial"/>
          <w:szCs w:val="24"/>
        </w:rPr>
        <w:t xml:space="preserve">O controle das comandas com o consumo dos clientes é através de papel, com valores fixos (foto abaixo), </w:t>
      </w:r>
      <w:r w:rsidR="00176818" w:rsidRPr="002C5D41">
        <w:rPr>
          <w:rFonts w:cs="Arial"/>
          <w:szCs w:val="24"/>
        </w:rPr>
        <w:t>e numeradas sequencialmente. O bar não possui controle dos funcionários, nem do estoque. A contagem dos produtos disponíveis precisa ser realizada diariamente e visualmente. O caixa não possui um controle de abertura, fechamento, sangria e reforço. Todos os dias (de funcionamento), é retirado todo o valor, pago a diária dos funcionários, fornecedores e bandas contratadas, não havendo controle sobre o lucro total, gastos diários, impossibilidade assim uma previsão financeira.</w:t>
      </w:r>
    </w:p>
    <w:p w:rsidR="008D3786" w:rsidRPr="002C5D41" w:rsidRDefault="00176818" w:rsidP="00F6250D">
      <w:pPr>
        <w:spacing w:before="30"/>
        <w:ind w:firstLine="708"/>
        <w:jc w:val="both"/>
        <w:rPr>
          <w:rFonts w:cs="Arial"/>
          <w:szCs w:val="24"/>
        </w:rPr>
      </w:pPr>
      <w:r w:rsidRPr="002C5D41">
        <w:rPr>
          <w:rFonts w:cs="Arial"/>
          <w:szCs w:val="24"/>
        </w:rPr>
        <w:t>Mas c</w:t>
      </w:r>
      <w:r w:rsidR="00FF6C45" w:rsidRPr="002C5D41">
        <w:rPr>
          <w:rFonts w:cs="Arial"/>
          <w:szCs w:val="24"/>
        </w:rPr>
        <w:t xml:space="preserve">om o crescimento da quantidade clientes, a </w:t>
      </w:r>
      <w:r w:rsidR="00F9023C" w:rsidRPr="002C5D41">
        <w:rPr>
          <w:rFonts w:cs="Arial"/>
          <w:szCs w:val="24"/>
        </w:rPr>
        <w:t>busca pela qualidade no atendimento e rapidez na tomada de decisão, a inclusão no mundo digital é obrigatória</w:t>
      </w:r>
      <w:r w:rsidRPr="002C5D41">
        <w:rPr>
          <w:rFonts w:cs="Arial"/>
          <w:szCs w:val="24"/>
        </w:rPr>
        <w:t>.</w:t>
      </w:r>
    </w:p>
    <w:p w:rsidR="00A55549" w:rsidRDefault="00176818" w:rsidP="00F6250D">
      <w:pPr>
        <w:spacing w:before="30"/>
        <w:ind w:firstLine="708"/>
        <w:jc w:val="both"/>
        <w:rPr>
          <w:rFonts w:cs="Arial"/>
          <w:szCs w:val="24"/>
        </w:rPr>
      </w:pPr>
      <w:r w:rsidRPr="002C5D41">
        <w:rPr>
          <w:rFonts w:cs="Arial"/>
          <w:szCs w:val="24"/>
        </w:rPr>
        <w:t xml:space="preserve">As informações acima citadas, foram adquiridas através da realização do BPM. Após o mapeamento de todos os processos do cliente piloto foi possível notar falhas nos processos gerenciais, e controles financeiros. </w:t>
      </w:r>
    </w:p>
    <w:p w:rsidR="00A55549" w:rsidRPr="004176B1" w:rsidRDefault="004176B1" w:rsidP="004176B1">
      <w:pPr>
        <w:pStyle w:val="TituloImagem"/>
      </w:pPr>
      <w:r w:rsidRPr="004176B1">
        <w:rPr>
          <w:noProof/>
          <w:lang w:eastAsia="pt-BR"/>
        </w:rPr>
        <w:drawing>
          <wp:anchor distT="0" distB="0" distL="114300" distR="114300" simplePos="0" relativeHeight="251669504" behindDoc="1" locked="0" layoutInCell="1" allowOverlap="1" wp14:anchorId="06EB53F0" wp14:editId="0CFFCF7E">
            <wp:simplePos x="0" y="0"/>
            <wp:positionH relativeFrom="margin">
              <wp:align>center</wp:align>
            </wp:positionH>
            <wp:positionV relativeFrom="paragraph">
              <wp:posOffset>196850</wp:posOffset>
            </wp:positionV>
            <wp:extent cx="5862952" cy="2238375"/>
            <wp:effectExtent l="0" t="0" r="5080" b="0"/>
            <wp:wrapTight wrapText="bothSides">
              <wp:wrapPolygon edited="0">
                <wp:start x="0" y="0"/>
                <wp:lineTo x="0" y="21324"/>
                <wp:lineTo x="21549" y="21324"/>
                <wp:lineTo x="21549" y="0"/>
                <wp:lineTo x="0" y="0"/>
              </wp:wrapPolygon>
            </wp:wrapTight>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62952" cy="2238375"/>
                    </a:xfrm>
                    <a:prstGeom prst="rect">
                      <a:avLst/>
                    </a:prstGeom>
                    <a:noFill/>
                    <a:ln>
                      <a:noFill/>
                    </a:ln>
                  </pic:spPr>
                </pic:pic>
              </a:graphicData>
            </a:graphic>
          </wp:anchor>
        </w:drawing>
      </w:r>
      <w:r w:rsidR="00A55549" w:rsidRPr="004176B1">
        <w:t>Figura 2</w:t>
      </w:r>
      <w:r>
        <w:t>0</w:t>
      </w:r>
      <w:r w:rsidR="00A55549" w:rsidRPr="004176B1">
        <w:t xml:space="preserve"> – BPMN Entrada do cliente sem automação</w:t>
      </w:r>
    </w:p>
    <w:p w:rsidR="00A55549" w:rsidRDefault="00A55549" w:rsidP="00A55549">
      <w:pPr>
        <w:tabs>
          <w:tab w:val="left" w:pos="3645"/>
        </w:tabs>
        <w:spacing w:before="30"/>
        <w:jc w:val="center"/>
        <w:rPr>
          <w:rFonts w:cs="Arial"/>
          <w:b/>
          <w:szCs w:val="24"/>
        </w:rPr>
      </w:pPr>
    </w:p>
    <w:p w:rsidR="005D33A2" w:rsidRDefault="005D33A2" w:rsidP="00A55549">
      <w:pPr>
        <w:tabs>
          <w:tab w:val="left" w:pos="3645"/>
        </w:tabs>
        <w:spacing w:before="30"/>
        <w:jc w:val="center"/>
        <w:rPr>
          <w:rFonts w:cs="Arial"/>
          <w:b/>
          <w:szCs w:val="24"/>
        </w:rPr>
      </w:pPr>
    </w:p>
    <w:p w:rsidR="005D33A2" w:rsidRDefault="005D33A2" w:rsidP="00A55549">
      <w:pPr>
        <w:tabs>
          <w:tab w:val="left" w:pos="3645"/>
        </w:tabs>
        <w:spacing w:before="30"/>
        <w:jc w:val="center"/>
        <w:rPr>
          <w:rFonts w:cs="Arial"/>
          <w:b/>
          <w:szCs w:val="24"/>
        </w:rPr>
      </w:pPr>
    </w:p>
    <w:p w:rsidR="005D33A2" w:rsidRDefault="005D33A2" w:rsidP="00A55549">
      <w:pPr>
        <w:tabs>
          <w:tab w:val="left" w:pos="3645"/>
        </w:tabs>
        <w:spacing w:before="30"/>
        <w:jc w:val="center"/>
        <w:rPr>
          <w:rFonts w:cs="Arial"/>
          <w:b/>
          <w:szCs w:val="24"/>
        </w:rPr>
      </w:pPr>
    </w:p>
    <w:p w:rsidR="005D33A2" w:rsidRDefault="005D33A2" w:rsidP="00A55549">
      <w:pPr>
        <w:tabs>
          <w:tab w:val="left" w:pos="3645"/>
        </w:tabs>
        <w:spacing w:before="30"/>
        <w:jc w:val="center"/>
        <w:rPr>
          <w:rFonts w:cs="Arial"/>
          <w:b/>
          <w:szCs w:val="24"/>
        </w:rPr>
      </w:pPr>
    </w:p>
    <w:p w:rsidR="004176B1" w:rsidRDefault="004176B1" w:rsidP="00A55549">
      <w:pPr>
        <w:tabs>
          <w:tab w:val="left" w:pos="3645"/>
        </w:tabs>
        <w:spacing w:before="30"/>
        <w:jc w:val="center"/>
        <w:rPr>
          <w:rFonts w:cs="Arial"/>
          <w:b/>
          <w:szCs w:val="24"/>
        </w:rPr>
      </w:pPr>
    </w:p>
    <w:p w:rsidR="005D33A2" w:rsidRPr="002C5D41" w:rsidRDefault="005D33A2" w:rsidP="00A55549">
      <w:pPr>
        <w:tabs>
          <w:tab w:val="left" w:pos="3645"/>
        </w:tabs>
        <w:spacing w:before="30"/>
        <w:jc w:val="center"/>
        <w:rPr>
          <w:rFonts w:cs="Arial"/>
          <w:b/>
          <w:szCs w:val="24"/>
        </w:rPr>
      </w:pPr>
    </w:p>
    <w:p w:rsidR="00A55549" w:rsidRPr="005E691E" w:rsidRDefault="004176B1" w:rsidP="004176B1">
      <w:pPr>
        <w:pStyle w:val="TituloImagem"/>
      </w:pPr>
      <w:r>
        <w:lastRenderedPageBreak/>
        <w:t>FIGURA 21</w:t>
      </w:r>
      <w:r w:rsidR="00A55549" w:rsidRPr="005E691E">
        <w:t xml:space="preserve"> – BPMN Solicitação de Pedido sem automação</w:t>
      </w:r>
    </w:p>
    <w:p w:rsidR="00A55549" w:rsidRPr="002C5D41" w:rsidRDefault="00A55549" w:rsidP="00A55549">
      <w:pPr>
        <w:spacing w:before="30"/>
        <w:ind w:firstLine="708"/>
        <w:jc w:val="center"/>
        <w:rPr>
          <w:rFonts w:cs="Arial"/>
          <w:szCs w:val="24"/>
        </w:rPr>
      </w:pPr>
      <w:r w:rsidRPr="002C5D41">
        <w:rPr>
          <w:rFonts w:cs="Arial"/>
          <w:noProof/>
          <w:szCs w:val="24"/>
          <w:lang w:eastAsia="pt-BR"/>
        </w:rPr>
        <w:drawing>
          <wp:inline distT="0" distB="0" distL="0" distR="0" wp14:anchorId="61553F68" wp14:editId="1E6E6368">
            <wp:extent cx="5400675" cy="3971925"/>
            <wp:effectExtent l="0" t="0" r="9525"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971925"/>
                    </a:xfrm>
                    <a:prstGeom prst="rect">
                      <a:avLst/>
                    </a:prstGeom>
                    <a:noFill/>
                    <a:ln>
                      <a:noFill/>
                    </a:ln>
                  </pic:spPr>
                </pic:pic>
              </a:graphicData>
            </a:graphic>
          </wp:inline>
        </w:drawing>
      </w:r>
    </w:p>
    <w:p w:rsidR="00A55549" w:rsidRPr="005E691E" w:rsidRDefault="00A55549" w:rsidP="004176B1">
      <w:pPr>
        <w:pStyle w:val="TituloImagem"/>
      </w:pPr>
      <w:r w:rsidRPr="005E691E">
        <w:t>FIGURA 2</w:t>
      </w:r>
      <w:r w:rsidR="004176B1">
        <w:t>2</w:t>
      </w:r>
      <w:r w:rsidRPr="005E691E">
        <w:t xml:space="preserve"> – BPMN Pedido a cozinha sem automação</w:t>
      </w:r>
    </w:p>
    <w:p w:rsidR="00A55549" w:rsidRPr="002C5D41" w:rsidRDefault="00A55549" w:rsidP="00A55549">
      <w:pPr>
        <w:spacing w:before="30"/>
        <w:ind w:firstLine="708"/>
        <w:jc w:val="center"/>
        <w:rPr>
          <w:rFonts w:cs="Arial"/>
          <w:szCs w:val="24"/>
        </w:rPr>
      </w:pPr>
      <w:r w:rsidRPr="002C5D41">
        <w:rPr>
          <w:rFonts w:cs="Arial"/>
          <w:noProof/>
          <w:szCs w:val="24"/>
          <w:lang w:eastAsia="pt-BR"/>
        </w:rPr>
        <w:drawing>
          <wp:inline distT="0" distB="0" distL="0" distR="0" wp14:anchorId="0BE85278" wp14:editId="6AB07638">
            <wp:extent cx="5391150" cy="309562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3095625"/>
                    </a:xfrm>
                    <a:prstGeom prst="rect">
                      <a:avLst/>
                    </a:prstGeom>
                    <a:noFill/>
                    <a:ln>
                      <a:noFill/>
                    </a:ln>
                  </pic:spPr>
                </pic:pic>
              </a:graphicData>
            </a:graphic>
          </wp:inline>
        </w:drawing>
      </w:r>
    </w:p>
    <w:p w:rsidR="00A55549" w:rsidRDefault="00A55549" w:rsidP="00A55549">
      <w:pPr>
        <w:tabs>
          <w:tab w:val="left" w:pos="3675"/>
        </w:tabs>
        <w:spacing w:before="30"/>
        <w:rPr>
          <w:rFonts w:cs="Arial"/>
          <w:szCs w:val="24"/>
        </w:rPr>
      </w:pPr>
      <w:r w:rsidRPr="002C5D41">
        <w:rPr>
          <w:rFonts w:cs="Arial"/>
          <w:szCs w:val="24"/>
        </w:rPr>
        <w:tab/>
      </w:r>
    </w:p>
    <w:p w:rsidR="00B272B4" w:rsidRDefault="00B272B4" w:rsidP="00A55549">
      <w:pPr>
        <w:tabs>
          <w:tab w:val="left" w:pos="3675"/>
        </w:tabs>
        <w:spacing w:before="30"/>
        <w:rPr>
          <w:rFonts w:cs="Arial"/>
          <w:szCs w:val="24"/>
        </w:rPr>
      </w:pPr>
    </w:p>
    <w:p w:rsidR="00B272B4" w:rsidRDefault="00B272B4" w:rsidP="00A55549">
      <w:pPr>
        <w:tabs>
          <w:tab w:val="left" w:pos="3675"/>
        </w:tabs>
        <w:spacing w:before="30"/>
        <w:rPr>
          <w:rFonts w:cs="Arial"/>
          <w:szCs w:val="24"/>
        </w:rPr>
      </w:pPr>
    </w:p>
    <w:p w:rsidR="00B272B4" w:rsidRDefault="00B272B4" w:rsidP="00A55549">
      <w:pPr>
        <w:tabs>
          <w:tab w:val="left" w:pos="3675"/>
        </w:tabs>
        <w:spacing w:before="30"/>
        <w:rPr>
          <w:rFonts w:cs="Arial"/>
          <w:szCs w:val="24"/>
        </w:rPr>
      </w:pPr>
    </w:p>
    <w:p w:rsidR="00B272B4" w:rsidRPr="002C5D41" w:rsidRDefault="00B272B4" w:rsidP="00A55549">
      <w:pPr>
        <w:tabs>
          <w:tab w:val="left" w:pos="3675"/>
        </w:tabs>
        <w:spacing w:before="30"/>
        <w:rPr>
          <w:rFonts w:cs="Arial"/>
          <w:szCs w:val="24"/>
        </w:rPr>
      </w:pPr>
    </w:p>
    <w:p w:rsidR="00A55549" w:rsidRPr="005E691E" w:rsidRDefault="00A55549" w:rsidP="004176B1">
      <w:pPr>
        <w:pStyle w:val="TituloImagem"/>
      </w:pPr>
      <w:r w:rsidRPr="005E691E">
        <w:t>FIGURA 2</w:t>
      </w:r>
      <w:r w:rsidR="004176B1">
        <w:t>3</w:t>
      </w:r>
      <w:r w:rsidRPr="005E691E">
        <w:t xml:space="preserve"> – BPMN Saída Cliente sem automação</w:t>
      </w:r>
    </w:p>
    <w:p w:rsidR="00A55549" w:rsidRPr="002C5D41" w:rsidRDefault="00A55549" w:rsidP="00B272B4">
      <w:pPr>
        <w:spacing w:before="30"/>
        <w:ind w:firstLine="708"/>
        <w:jc w:val="center"/>
        <w:rPr>
          <w:rFonts w:cs="Arial"/>
          <w:szCs w:val="24"/>
        </w:rPr>
      </w:pPr>
      <w:r w:rsidRPr="002C5D41">
        <w:rPr>
          <w:rFonts w:cs="Arial"/>
          <w:noProof/>
          <w:szCs w:val="24"/>
          <w:lang w:eastAsia="pt-BR"/>
        </w:rPr>
        <w:drawing>
          <wp:inline distT="0" distB="0" distL="0" distR="0" wp14:anchorId="0EB43E21" wp14:editId="33C02E2A">
            <wp:extent cx="5400675" cy="2562225"/>
            <wp:effectExtent l="0" t="0" r="9525"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2562225"/>
                    </a:xfrm>
                    <a:prstGeom prst="rect">
                      <a:avLst/>
                    </a:prstGeom>
                    <a:noFill/>
                    <a:ln>
                      <a:noFill/>
                    </a:ln>
                  </pic:spPr>
                </pic:pic>
              </a:graphicData>
            </a:graphic>
          </wp:inline>
        </w:drawing>
      </w:r>
    </w:p>
    <w:p w:rsidR="00A55549" w:rsidRDefault="00A55549" w:rsidP="00F6250D">
      <w:pPr>
        <w:spacing w:before="30"/>
        <w:ind w:firstLine="708"/>
        <w:jc w:val="both"/>
        <w:rPr>
          <w:rFonts w:cs="Arial"/>
          <w:szCs w:val="24"/>
        </w:rPr>
      </w:pPr>
    </w:p>
    <w:p w:rsidR="00176818" w:rsidRPr="002C5D41" w:rsidRDefault="00176818" w:rsidP="00F6250D">
      <w:pPr>
        <w:spacing w:before="30"/>
        <w:ind w:firstLine="708"/>
        <w:jc w:val="both"/>
        <w:rPr>
          <w:rFonts w:cs="Arial"/>
          <w:szCs w:val="24"/>
        </w:rPr>
      </w:pPr>
      <w:r w:rsidRPr="002C5D41">
        <w:rPr>
          <w:rFonts w:cs="Arial"/>
          <w:szCs w:val="24"/>
        </w:rPr>
        <w:t>Após a finalização dos diagramas de processos, conseguimos partir para a verificação da área de atuação, utilizamos a metodologia 5W1H, onde foi possível responder as seguintes perguntas, divididas em grupos de problemáticas, ou seja, para cada fase de levantamento, foi aplicado a metodologia afim de organizar e identificar os problemas e futuras ações corretivas.</w:t>
      </w:r>
    </w:p>
    <w:p w:rsidR="00401633" w:rsidRPr="002C5D41" w:rsidRDefault="00401633" w:rsidP="00F6250D">
      <w:pPr>
        <w:spacing w:before="30"/>
        <w:ind w:firstLine="708"/>
        <w:jc w:val="both"/>
        <w:rPr>
          <w:rFonts w:cs="Arial"/>
          <w:szCs w:val="24"/>
        </w:rPr>
      </w:pPr>
      <w:r w:rsidRPr="002C5D41">
        <w:rPr>
          <w:rFonts w:cs="Arial"/>
          <w:szCs w:val="24"/>
        </w:rPr>
        <w:t>WHAT? (O que?) – Possibilidade de gerenciar o estabelecimento com segurança e agilidade</w:t>
      </w:r>
    </w:p>
    <w:p w:rsidR="00401633" w:rsidRPr="002C5D41" w:rsidRDefault="00401633" w:rsidP="00F6250D">
      <w:pPr>
        <w:spacing w:before="30"/>
        <w:ind w:firstLine="708"/>
        <w:jc w:val="both"/>
        <w:rPr>
          <w:rFonts w:cs="Arial"/>
          <w:szCs w:val="24"/>
        </w:rPr>
      </w:pPr>
      <w:r w:rsidRPr="002C5D41">
        <w:rPr>
          <w:rFonts w:cs="Arial"/>
          <w:szCs w:val="24"/>
        </w:rPr>
        <w:t>WHO? (Quem?) – Gestores do Hermes Bar</w:t>
      </w:r>
    </w:p>
    <w:p w:rsidR="00401633" w:rsidRPr="002C5D41" w:rsidRDefault="00401633" w:rsidP="00F6250D">
      <w:pPr>
        <w:spacing w:before="30"/>
        <w:ind w:firstLine="708"/>
        <w:jc w:val="both"/>
        <w:rPr>
          <w:rFonts w:cs="Arial"/>
          <w:szCs w:val="24"/>
        </w:rPr>
      </w:pPr>
      <w:r w:rsidRPr="002C5D41">
        <w:rPr>
          <w:rFonts w:cs="Arial"/>
          <w:szCs w:val="24"/>
        </w:rPr>
        <w:t>WHERE (</w:t>
      </w:r>
      <w:r w:rsidR="00241AAE" w:rsidRPr="002C5D41">
        <w:rPr>
          <w:rFonts w:cs="Arial"/>
          <w:szCs w:val="24"/>
        </w:rPr>
        <w:t>Onde</w:t>
      </w:r>
      <w:r w:rsidRPr="002C5D41">
        <w:rPr>
          <w:rFonts w:cs="Arial"/>
          <w:szCs w:val="24"/>
        </w:rPr>
        <w:t>?) –</w:t>
      </w:r>
      <w:r w:rsidR="00241AAE" w:rsidRPr="002C5D41">
        <w:rPr>
          <w:rFonts w:cs="Arial"/>
          <w:szCs w:val="24"/>
        </w:rPr>
        <w:t xml:space="preserve"> No Bar e Restaurante Hermes Bar.</w:t>
      </w:r>
      <w:r w:rsidRPr="002C5D41">
        <w:rPr>
          <w:rFonts w:cs="Arial"/>
          <w:szCs w:val="24"/>
        </w:rPr>
        <w:t xml:space="preserve"> </w:t>
      </w:r>
    </w:p>
    <w:p w:rsidR="00241AAE" w:rsidRPr="002C5D41" w:rsidRDefault="00241AAE" w:rsidP="00F6250D">
      <w:pPr>
        <w:spacing w:before="30"/>
        <w:ind w:firstLine="708"/>
        <w:jc w:val="both"/>
        <w:rPr>
          <w:rFonts w:cs="Arial"/>
          <w:szCs w:val="24"/>
        </w:rPr>
      </w:pPr>
      <w:r w:rsidRPr="002C5D41">
        <w:rPr>
          <w:rFonts w:cs="Arial"/>
          <w:szCs w:val="24"/>
        </w:rPr>
        <w:t>WHY? (Por quê?) - Para proporcionar controle sobre o consumo, financeiro e clientes do estabelecimento, favorecendo ainda mais a qualidade do atendimento</w:t>
      </w:r>
    </w:p>
    <w:p w:rsidR="00241AAE" w:rsidRPr="002C5D41" w:rsidRDefault="00241AAE" w:rsidP="00F6250D">
      <w:pPr>
        <w:spacing w:before="30"/>
        <w:ind w:firstLine="708"/>
        <w:jc w:val="both"/>
        <w:rPr>
          <w:rFonts w:cs="Arial"/>
          <w:szCs w:val="24"/>
        </w:rPr>
      </w:pPr>
      <w:r w:rsidRPr="002C5D41">
        <w:rPr>
          <w:rFonts w:cs="Arial"/>
          <w:szCs w:val="24"/>
        </w:rPr>
        <w:t>WHEN? (Quando?) – Sempre que a gerencia achar necessário a iteração com informações gerenciais.</w:t>
      </w:r>
    </w:p>
    <w:p w:rsidR="00241AAE" w:rsidRPr="002C5D41" w:rsidRDefault="00241AAE" w:rsidP="00F6250D">
      <w:pPr>
        <w:spacing w:before="30"/>
        <w:ind w:firstLine="708"/>
        <w:jc w:val="both"/>
        <w:rPr>
          <w:rFonts w:cs="Arial"/>
          <w:szCs w:val="24"/>
        </w:rPr>
      </w:pPr>
      <w:r w:rsidRPr="002C5D41">
        <w:rPr>
          <w:rFonts w:cs="Arial"/>
          <w:szCs w:val="24"/>
        </w:rPr>
        <w:t>HOW? (Como?) – Mantendo dados importantes para posterior análise e transformação em informações.</w:t>
      </w:r>
    </w:p>
    <w:p w:rsidR="00992F2F" w:rsidRPr="002C5D41" w:rsidRDefault="006E4A36" w:rsidP="00F6250D">
      <w:pPr>
        <w:spacing w:before="30"/>
        <w:jc w:val="both"/>
        <w:rPr>
          <w:rFonts w:cs="Arial"/>
          <w:szCs w:val="24"/>
        </w:rPr>
      </w:pPr>
      <w:r w:rsidRPr="002C5D41">
        <w:rPr>
          <w:rFonts w:cs="Arial"/>
          <w:szCs w:val="24"/>
        </w:rPr>
        <w:tab/>
        <w:t>Com as informações levantadas fica visível a necessidade de implantar um sistema de informação que possa gerenciar o estabelecimento como um todo. Na realização deste projeto, a automatização tende a dar vida nova ao estabelecimento, com crescimento de receita, visto que o controle será maior. Atendimento diferenciado, sendo que boa parte do tempo gasto com anotações ou fechamento manual das comandas pode ser investido em melhorar o atendimento aos clientes, conseguindo assim fidelização dos mesmos.</w:t>
      </w:r>
    </w:p>
    <w:p w:rsidR="008A6043" w:rsidRPr="008A6043" w:rsidRDefault="00992F2F" w:rsidP="008A6043">
      <w:pPr>
        <w:pStyle w:val="Ttulo2"/>
        <w:rPr>
          <w:u w:val="single"/>
        </w:rPr>
      </w:pPr>
      <w:bookmarkStart w:id="39" w:name="_Toc434171972"/>
      <w:r w:rsidRPr="003357EC">
        <w:lastRenderedPageBreak/>
        <w:t xml:space="preserve">4.1 </w:t>
      </w:r>
      <w:r w:rsidR="00BC7D74" w:rsidRPr="003357EC">
        <w:t>Sistemas Concorrentes</w:t>
      </w:r>
      <w:bookmarkEnd w:id="39"/>
    </w:p>
    <w:p w:rsidR="00992F2F" w:rsidRPr="002C5D41" w:rsidRDefault="00DA19CD" w:rsidP="00F6250D">
      <w:pPr>
        <w:spacing w:before="30"/>
        <w:ind w:firstLine="708"/>
        <w:jc w:val="both"/>
        <w:rPr>
          <w:rFonts w:cs="Arial"/>
          <w:szCs w:val="24"/>
        </w:rPr>
      </w:pPr>
      <w:r w:rsidRPr="002C5D41">
        <w:rPr>
          <w:rFonts w:cs="Arial"/>
          <w:szCs w:val="24"/>
        </w:rPr>
        <w:t xml:space="preserve">Com o ramo de bares e restaurantes em alta, inúmeros sistemas de gestão surgem a cada dia, todos com suas peculiaridades e premissas. Para que o projeto possuísse um diferencial, foi analisado os sistemas concorrentes encontrados na Web. </w:t>
      </w:r>
    </w:p>
    <w:p w:rsidR="00171CA3" w:rsidRPr="002C5D41" w:rsidRDefault="00DA19CD" w:rsidP="00F6250D">
      <w:pPr>
        <w:spacing w:before="30"/>
        <w:ind w:firstLine="708"/>
        <w:jc w:val="both"/>
        <w:rPr>
          <w:rFonts w:cs="Arial"/>
          <w:szCs w:val="24"/>
        </w:rPr>
      </w:pPr>
      <w:r w:rsidRPr="002C5D41">
        <w:rPr>
          <w:rFonts w:cs="Arial"/>
          <w:szCs w:val="24"/>
        </w:rPr>
        <w:t>Foram encontrados vários softwares potenciais, com qualidade, mas grande maioria são softwares voltados a desktop, onde não utilizam tecnologia Web, ou são aplicações muito robustas, que não atendem a grade</w:t>
      </w:r>
      <w:r w:rsidR="008D1D83" w:rsidRPr="002C5D41">
        <w:rPr>
          <w:rFonts w:cs="Arial"/>
          <w:szCs w:val="24"/>
        </w:rPr>
        <w:t xml:space="preserve"> financeira do cliente piloto. </w:t>
      </w:r>
    </w:p>
    <w:p w:rsidR="00DA19CD" w:rsidRPr="002C5D41" w:rsidRDefault="00DA19CD" w:rsidP="00F6250D">
      <w:pPr>
        <w:spacing w:before="30"/>
        <w:ind w:firstLine="708"/>
        <w:jc w:val="both"/>
        <w:rPr>
          <w:rFonts w:cs="Arial"/>
          <w:szCs w:val="24"/>
        </w:rPr>
      </w:pPr>
      <w:r w:rsidRPr="002C5D41">
        <w:rPr>
          <w:rFonts w:cs="Arial"/>
          <w:szCs w:val="24"/>
        </w:rPr>
        <w:t>Alguns encontrados foram:</w:t>
      </w:r>
    </w:p>
    <w:p w:rsidR="00DA19CD" w:rsidRPr="002C5D41" w:rsidRDefault="003D7358" w:rsidP="00F6250D">
      <w:pPr>
        <w:pStyle w:val="PargrafodaLista"/>
        <w:numPr>
          <w:ilvl w:val="0"/>
          <w:numId w:val="2"/>
        </w:numPr>
        <w:spacing w:before="30"/>
        <w:jc w:val="both"/>
        <w:rPr>
          <w:rFonts w:cs="Arial"/>
          <w:szCs w:val="24"/>
        </w:rPr>
      </w:pPr>
      <w:r w:rsidRPr="002C5D41">
        <w:rPr>
          <w:rFonts w:cs="Arial"/>
          <w:szCs w:val="24"/>
        </w:rPr>
        <w:t>Altecsis</w:t>
      </w:r>
      <w:r w:rsidR="00DA19CD" w:rsidRPr="002C5D41">
        <w:rPr>
          <w:rFonts w:cs="Arial"/>
          <w:szCs w:val="24"/>
        </w:rPr>
        <w:t>: Possui uma grande gama de produtos, mas é necessário a aquisição em módulos separados para conseguir gerir o estabelecimento como um todo;</w:t>
      </w:r>
    </w:p>
    <w:p w:rsidR="00DA19CD" w:rsidRPr="002C5D41" w:rsidRDefault="00DA19CD" w:rsidP="00F6250D">
      <w:pPr>
        <w:pStyle w:val="PargrafodaLista"/>
        <w:numPr>
          <w:ilvl w:val="0"/>
          <w:numId w:val="2"/>
        </w:numPr>
        <w:spacing w:before="30"/>
        <w:jc w:val="both"/>
        <w:rPr>
          <w:rFonts w:cs="Arial"/>
          <w:szCs w:val="24"/>
        </w:rPr>
      </w:pPr>
      <w:r w:rsidRPr="002C5D41">
        <w:rPr>
          <w:rFonts w:cs="Arial"/>
          <w:szCs w:val="24"/>
        </w:rPr>
        <w:t xml:space="preserve">eComanda: Plataforma Web, </w:t>
      </w:r>
      <w:r w:rsidR="001E46A9" w:rsidRPr="002C5D41">
        <w:rPr>
          <w:rFonts w:cs="Arial"/>
          <w:szCs w:val="24"/>
        </w:rPr>
        <w:t>mas com um custo mensal elevado;</w:t>
      </w:r>
    </w:p>
    <w:p w:rsidR="00DA19CD" w:rsidRPr="002C5D41" w:rsidRDefault="001E46A9" w:rsidP="00F6250D">
      <w:pPr>
        <w:pStyle w:val="PargrafodaLista"/>
        <w:numPr>
          <w:ilvl w:val="0"/>
          <w:numId w:val="2"/>
        </w:numPr>
        <w:spacing w:before="30"/>
        <w:jc w:val="both"/>
        <w:rPr>
          <w:rFonts w:cs="Arial"/>
          <w:szCs w:val="24"/>
        </w:rPr>
      </w:pPr>
      <w:r w:rsidRPr="002C5D41">
        <w:rPr>
          <w:rFonts w:cs="Arial"/>
          <w:szCs w:val="24"/>
        </w:rPr>
        <w:t xml:space="preserve">GRFood: Sistema Desktop, com uma interface não amigável, dificultando a utilização. </w:t>
      </w:r>
    </w:p>
    <w:p w:rsidR="001E46A9" w:rsidRPr="002C5D41" w:rsidRDefault="001E46A9" w:rsidP="00F6250D">
      <w:pPr>
        <w:pStyle w:val="PargrafodaLista"/>
        <w:numPr>
          <w:ilvl w:val="0"/>
          <w:numId w:val="2"/>
        </w:numPr>
        <w:spacing w:before="30"/>
        <w:jc w:val="both"/>
        <w:rPr>
          <w:rFonts w:cs="Arial"/>
          <w:szCs w:val="24"/>
        </w:rPr>
      </w:pPr>
      <w:r w:rsidRPr="002C5D41">
        <w:rPr>
          <w:rFonts w:cs="Arial"/>
          <w:szCs w:val="24"/>
        </w:rPr>
        <w:t>Cheff Solutions: Dividido por módulos, a solução disponível pela empresa possui uma grande quantidade de funções, porem com um preço não acessível ao cliente piloto.</w:t>
      </w:r>
    </w:p>
    <w:p w:rsidR="00E7215F" w:rsidRPr="002C5D41" w:rsidRDefault="00E7215F" w:rsidP="00F6250D">
      <w:pPr>
        <w:spacing w:before="30"/>
        <w:jc w:val="both"/>
        <w:rPr>
          <w:rFonts w:cs="Arial"/>
          <w:szCs w:val="24"/>
        </w:rPr>
      </w:pPr>
    </w:p>
    <w:p w:rsidR="00E7215F" w:rsidRPr="002C5D41" w:rsidRDefault="00E7215F" w:rsidP="00F6250D">
      <w:pPr>
        <w:spacing w:before="30"/>
        <w:jc w:val="both"/>
        <w:rPr>
          <w:rFonts w:cs="Arial"/>
          <w:szCs w:val="24"/>
        </w:rPr>
      </w:pPr>
      <w:r w:rsidRPr="002C5D41">
        <w:rPr>
          <w:rFonts w:cs="Arial"/>
          <w:szCs w:val="24"/>
        </w:rPr>
        <w:t xml:space="preserve"> </w:t>
      </w:r>
      <w:r w:rsidRPr="002C5D41">
        <w:rPr>
          <w:rFonts w:cs="Arial"/>
          <w:szCs w:val="24"/>
        </w:rPr>
        <w:tab/>
        <w:t>Após análise de inúmeros sistemas concorrentes, foi constatado que o mercado carece de uma aplicação de baixo custo, acessível de qualquer lugar e que possa, de maneira confiável, auxiliar na administração do estabelecimento.</w:t>
      </w:r>
    </w:p>
    <w:p w:rsidR="00992F2F" w:rsidRPr="002C5D41" w:rsidRDefault="00E7215F" w:rsidP="00F6250D">
      <w:pPr>
        <w:spacing w:before="30"/>
        <w:jc w:val="both"/>
        <w:rPr>
          <w:rFonts w:cs="Arial"/>
          <w:szCs w:val="24"/>
        </w:rPr>
      </w:pPr>
      <w:r w:rsidRPr="002C5D41">
        <w:rPr>
          <w:rFonts w:cs="Arial"/>
          <w:szCs w:val="24"/>
        </w:rPr>
        <w:tab/>
        <w:t>Es</w:t>
      </w:r>
      <w:r w:rsidR="00171CA3" w:rsidRPr="002C5D41">
        <w:rPr>
          <w:rFonts w:cs="Arial"/>
          <w:szCs w:val="24"/>
        </w:rPr>
        <w:t>sas informações fortalecem a ide</w:t>
      </w:r>
      <w:r w:rsidRPr="002C5D41">
        <w:rPr>
          <w:rFonts w:cs="Arial"/>
          <w:szCs w:val="24"/>
        </w:rPr>
        <w:t>ia de que o desenvolvimento do HMA pode ser um diferencial para o Hermes Bar</w:t>
      </w:r>
    </w:p>
    <w:p w:rsidR="009B05C8" w:rsidRDefault="009B05C8"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093DB3" w:rsidRDefault="00093DB3" w:rsidP="00F6250D">
      <w:pPr>
        <w:spacing w:before="30"/>
        <w:jc w:val="both"/>
        <w:rPr>
          <w:rFonts w:cs="Arial"/>
          <w:szCs w:val="24"/>
        </w:rPr>
      </w:pPr>
    </w:p>
    <w:p w:rsidR="00093DB3" w:rsidRPr="002C5D41" w:rsidRDefault="00093DB3" w:rsidP="00F6250D">
      <w:pPr>
        <w:spacing w:before="30"/>
        <w:jc w:val="both"/>
        <w:rPr>
          <w:rFonts w:cs="Arial"/>
          <w:szCs w:val="24"/>
        </w:rPr>
      </w:pPr>
    </w:p>
    <w:p w:rsidR="00BC7D74" w:rsidRPr="00093DB3" w:rsidRDefault="00CD678B" w:rsidP="00093DB3">
      <w:pPr>
        <w:pStyle w:val="Ttulo1"/>
        <w:rPr>
          <w:sz w:val="24"/>
        </w:rPr>
      </w:pPr>
      <w:bookmarkStart w:id="40" w:name="_Toc434171973"/>
      <w:r w:rsidRPr="00CA1533">
        <w:rPr>
          <w:sz w:val="24"/>
        </w:rPr>
        <w:lastRenderedPageBreak/>
        <w:t>5 OBJETIVOS</w:t>
      </w:r>
      <w:bookmarkEnd w:id="40"/>
    </w:p>
    <w:p w:rsidR="00CD678B" w:rsidRPr="002C5D41" w:rsidRDefault="00CD678B" w:rsidP="00F6250D">
      <w:pPr>
        <w:spacing w:before="30"/>
        <w:jc w:val="both"/>
        <w:rPr>
          <w:rFonts w:cs="Arial"/>
          <w:szCs w:val="24"/>
        </w:rPr>
      </w:pPr>
      <w:r w:rsidRPr="002C5D41">
        <w:rPr>
          <w:rFonts w:cs="Arial"/>
          <w:b/>
          <w:szCs w:val="24"/>
        </w:rPr>
        <w:tab/>
      </w:r>
      <w:r w:rsidRPr="002C5D41">
        <w:rPr>
          <w:rFonts w:cs="Arial"/>
          <w:szCs w:val="24"/>
        </w:rPr>
        <w:t xml:space="preserve">A partir dos requisitos adquiridos com o cliente piloto, este projeto tem como objetivo o desenvolvimento de uma aplicação Web, utilizando tecnologias Microsoft como: C#, Asp NET, Sql Server como armazenamento de dados, Visual Studio como ferramenta para desenvolvimento, WCF para comunicação entre plataformas. Estas tecnologias aplicadas em conjunto forneceriam aos gestores e de mais </w:t>
      </w:r>
      <w:r w:rsidRPr="002C5D41">
        <w:rPr>
          <w:rFonts w:cs="Arial"/>
          <w:i/>
          <w:szCs w:val="24"/>
        </w:rPr>
        <w:t>stakeholders</w:t>
      </w:r>
      <w:r w:rsidR="008526E9" w:rsidRPr="002C5D41">
        <w:rPr>
          <w:rFonts w:cs="Arial"/>
          <w:szCs w:val="24"/>
        </w:rPr>
        <w:t>, um sistema de gestão, onde seria possível a emissão de pedidos, abertura e fechamento de comandas, controle de caixa e estoque.</w:t>
      </w:r>
    </w:p>
    <w:p w:rsidR="008526E9" w:rsidRPr="002C5D41" w:rsidRDefault="00594E62" w:rsidP="00F6250D">
      <w:pPr>
        <w:spacing w:before="30"/>
        <w:jc w:val="both"/>
        <w:rPr>
          <w:rFonts w:cs="Arial"/>
          <w:szCs w:val="24"/>
        </w:rPr>
      </w:pPr>
      <w:r w:rsidRPr="002C5D41">
        <w:rPr>
          <w:rFonts w:cs="Arial"/>
          <w:szCs w:val="24"/>
        </w:rPr>
        <w:tab/>
        <w:t>Como objetivo gerencial, o sistema tem a premissa de manter uma base de dados, que após passar um por tratamento, possam gerar informações necessárias.</w:t>
      </w:r>
    </w:p>
    <w:p w:rsidR="00594E62" w:rsidRPr="002C5D41" w:rsidRDefault="00594E62" w:rsidP="00F6250D">
      <w:pPr>
        <w:spacing w:before="30"/>
        <w:jc w:val="both"/>
        <w:rPr>
          <w:rFonts w:cs="Arial"/>
          <w:szCs w:val="24"/>
        </w:rPr>
      </w:pPr>
      <w:r w:rsidRPr="002C5D41">
        <w:rPr>
          <w:rFonts w:cs="Arial"/>
          <w:szCs w:val="24"/>
        </w:rPr>
        <w:t xml:space="preserve"> </w:t>
      </w:r>
      <w:r w:rsidRPr="002C5D41">
        <w:rPr>
          <w:rFonts w:cs="Arial"/>
          <w:szCs w:val="24"/>
        </w:rPr>
        <w:tab/>
      </w:r>
      <w:r w:rsidR="00CD678B" w:rsidRPr="002C5D41">
        <w:rPr>
          <w:rFonts w:cs="Arial"/>
          <w:szCs w:val="24"/>
        </w:rPr>
        <w:t xml:space="preserve">Como objetivos gerais, tem-se: </w:t>
      </w:r>
    </w:p>
    <w:p w:rsidR="00594E62" w:rsidRPr="002C5D41" w:rsidRDefault="00CD678B" w:rsidP="00F6250D">
      <w:pPr>
        <w:pStyle w:val="PargrafodaLista"/>
        <w:numPr>
          <w:ilvl w:val="0"/>
          <w:numId w:val="3"/>
        </w:numPr>
        <w:spacing w:before="30"/>
        <w:jc w:val="both"/>
        <w:rPr>
          <w:rFonts w:cs="Arial"/>
          <w:szCs w:val="24"/>
        </w:rPr>
      </w:pPr>
      <w:r w:rsidRPr="002C5D41">
        <w:rPr>
          <w:rFonts w:cs="Arial"/>
          <w:szCs w:val="24"/>
        </w:rPr>
        <w:t xml:space="preserve">Desenvolvimento de um sistema de </w:t>
      </w:r>
      <w:r w:rsidR="00594E62" w:rsidRPr="002C5D41">
        <w:rPr>
          <w:rFonts w:cs="Arial"/>
          <w:szCs w:val="24"/>
        </w:rPr>
        <w:t>gestão</w:t>
      </w:r>
      <w:r w:rsidRPr="002C5D41">
        <w:rPr>
          <w:rFonts w:cs="Arial"/>
          <w:szCs w:val="24"/>
        </w:rPr>
        <w:t xml:space="preserve"> que proporcione aos </w:t>
      </w:r>
      <w:r w:rsidR="00594E62" w:rsidRPr="002C5D41">
        <w:rPr>
          <w:rFonts w:cs="Arial"/>
          <w:szCs w:val="24"/>
        </w:rPr>
        <w:t>gestores conferir e armazenar informações pertinentes</w:t>
      </w:r>
      <w:r w:rsidRPr="002C5D41">
        <w:rPr>
          <w:rFonts w:cs="Arial"/>
          <w:szCs w:val="24"/>
        </w:rPr>
        <w:t xml:space="preserve">; </w:t>
      </w:r>
    </w:p>
    <w:p w:rsidR="00594E62" w:rsidRPr="002C5D41" w:rsidRDefault="00CD678B" w:rsidP="00F6250D">
      <w:pPr>
        <w:pStyle w:val="PargrafodaLista"/>
        <w:numPr>
          <w:ilvl w:val="0"/>
          <w:numId w:val="3"/>
        </w:numPr>
        <w:spacing w:before="30"/>
        <w:jc w:val="both"/>
        <w:rPr>
          <w:rFonts w:cs="Arial"/>
          <w:szCs w:val="24"/>
        </w:rPr>
      </w:pPr>
      <w:r w:rsidRPr="002C5D41">
        <w:rPr>
          <w:rFonts w:cs="Arial"/>
          <w:szCs w:val="24"/>
        </w:rPr>
        <w:t xml:space="preserve">Auxiliar o </w:t>
      </w:r>
      <w:r w:rsidR="00594E62" w:rsidRPr="002C5D41">
        <w:rPr>
          <w:rFonts w:cs="Arial"/>
          <w:szCs w:val="24"/>
        </w:rPr>
        <w:t>bar</w:t>
      </w:r>
      <w:r w:rsidRPr="002C5D41">
        <w:rPr>
          <w:rFonts w:cs="Arial"/>
          <w:szCs w:val="24"/>
        </w:rPr>
        <w:t xml:space="preserve"> no controle de clientes; </w:t>
      </w:r>
    </w:p>
    <w:p w:rsidR="00594E62" w:rsidRPr="002C5D41" w:rsidRDefault="00CD678B" w:rsidP="00F6250D">
      <w:pPr>
        <w:pStyle w:val="PargrafodaLista"/>
        <w:numPr>
          <w:ilvl w:val="0"/>
          <w:numId w:val="3"/>
        </w:numPr>
        <w:spacing w:before="30"/>
        <w:jc w:val="both"/>
        <w:rPr>
          <w:rFonts w:cs="Arial"/>
          <w:szCs w:val="24"/>
        </w:rPr>
      </w:pPr>
      <w:r w:rsidRPr="002C5D41">
        <w:rPr>
          <w:rFonts w:cs="Arial"/>
          <w:szCs w:val="24"/>
        </w:rPr>
        <w:t xml:space="preserve">Auxiliar o </w:t>
      </w:r>
      <w:r w:rsidR="00594E62" w:rsidRPr="002C5D41">
        <w:rPr>
          <w:rFonts w:cs="Arial"/>
          <w:szCs w:val="24"/>
        </w:rPr>
        <w:t>bar</w:t>
      </w:r>
      <w:r w:rsidRPr="002C5D41">
        <w:rPr>
          <w:rFonts w:cs="Arial"/>
          <w:szCs w:val="24"/>
        </w:rPr>
        <w:t xml:space="preserve"> no controle de reservas;</w:t>
      </w:r>
    </w:p>
    <w:p w:rsidR="00594E62" w:rsidRPr="002C5D41" w:rsidRDefault="00594E62" w:rsidP="00F6250D">
      <w:pPr>
        <w:pStyle w:val="PargrafodaLista"/>
        <w:numPr>
          <w:ilvl w:val="0"/>
          <w:numId w:val="3"/>
        </w:numPr>
        <w:spacing w:before="30"/>
        <w:jc w:val="both"/>
        <w:rPr>
          <w:rFonts w:cs="Arial"/>
          <w:szCs w:val="24"/>
        </w:rPr>
      </w:pPr>
      <w:r w:rsidRPr="002C5D41">
        <w:rPr>
          <w:rFonts w:cs="Arial"/>
          <w:szCs w:val="24"/>
        </w:rPr>
        <w:t>Auxiliar o bar no controle de estoque;</w:t>
      </w:r>
    </w:p>
    <w:p w:rsidR="00594E62" w:rsidRPr="002C5D41" w:rsidRDefault="00594E62" w:rsidP="00F6250D">
      <w:pPr>
        <w:pStyle w:val="PargrafodaLista"/>
        <w:numPr>
          <w:ilvl w:val="0"/>
          <w:numId w:val="3"/>
        </w:numPr>
        <w:spacing w:before="30"/>
        <w:jc w:val="both"/>
        <w:rPr>
          <w:rFonts w:cs="Arial"/>
          <w:szCs w:val="24"/>
        </w:rPr>
      </w:pPr>
      <w:r w:rsidRPr="002C5D41">
        <w:rPr>
          <w:rFonts w:cs="Arial"/>
          <w:szCs w:val="24"/>
        </w:rPr>
        <w:t>Auxiliar o bar no controle de fornecedores;</w:t>
      </w:r>
    </w:p>
    <w:p w:rsidR="00CD678B" w:rsidRPr="002C5D41" w:rsidRDefault="00CD678B" w:rsidP="00F6250D">
      <w:pPr>
        <w:pStyle w:val="PargrafodaLista"/>
        <w:numPr>
          <w:ilvl w:val="0"/>
          <w:numId w:val="3"/>
        </w:numPr>
        <w:spacing w:before="30"/>
        <w:jc w:val="both"/>
        <w:rPr>
          <w:rFonts w:cs="Arial"/>
          <w:szCs w:val="24"/>
        </w:rPr>
      </w:pPr>
      <w:r w:rsidRPr="002C5D41">
        <w:rPr>
          <w:rFonts w:cs="Arial"/>
          <w:szCs w:val="24"/>
        </w:rPr>
        <w:t xml:space="preserve">Contribuir para a satisfação do cliente.  </w:t>
      </w:r>
    </w:p>
    <w:p w:rsidR="00594E62" w:rsidRPr="002C5D41" w:rsidRDefault="00CD678B" w:rsidP="00F6250D">
      <w:pPr>
        <w:spacing w:before="30"/>
        <w:ind w:firstLine="708"/>
        <w:jc w:val="both"/>
        <w:rPr>
          <w:rFonts w:cs="Arial"/>
          <w:szCs w:val="24"/>
        </w:rPr>
      </w:pPr>
      <w:r w:rsidRPr="002C5D41">
        <w:rPr>
          <w:rFonts w:cs="Arial"/>
          <w:szCs w:val="24"/>
        </w:rPr>
        <w:t xml:space="preserve">Como objetivos específicos desse projeto, tem-se: </w:t>
      </w:r>
    </w:p>
    <w:p w:rsidR="00594E62" w:rsidRPr="002C5D41" w:rsidRDefault="00594E62" w:rsidP="00F6250D">
      <w:pPr>
        <w:pStyle w:val="PargrafodaLista"/>
        <w:numPr>
          <w:ilvl w:val="0"/>
          <w:numId w:val="4"/>
        </w:numPr>
        <w:spacing w:before="30"/>
        <w:jc w:val="both"/>
        <w:rPr>
          <w:rFonts w:cs="Arial"/>
          <w:szCs w:val="24"/>
        </w:rPr>
      </w:pPr>
      <w:r w:rsidRPr="002C5D41">
        <w:rPr>
          <w:rFonts w:cs="Arial"/>
          <w:szCs w:val="24"/>
        </w:rPr>
        <w:t>Cadastrar clientes;</w:t>
      </w:r>
    </w:p>
    <w:p w:rsidR="00594E62" w:rsidRPr="002C5D41" w:rsidRDefault="00594E62" w:rsidP="00F6250D">
      <w:pPr>
        <w:pStyle w:val="PargrafodaLista"/>
        <w:numPr>
          <w:ilvl w:val="0"/>
          <w:numId w:val="4"/>
        </w:numPr>
        <w:spacing w:before="30"/>
        <w:jc w:val="both"/>
        <w:rPr>
          <w:rFonts w:cs="Arial"/>
          <w:szCs w:val="24"/>
        </w:rPr>
      </w:pPr>
      <w:r w:rsidRPr="002C5D41">
        <w:rPr>
          <w:rFonts w:cs="Arial"/>
          <w:szCs w:val="24"/>
        </w:rPr>
        <w:t>Cadastrar funcionários;</w:t>
      </w:r>
    </w:p>
    <w:p w:rsidR="00594E62" w:rsidRPr="002C5D41" w:rsidRDefault="0003458B" w:rsidP="00F6250D">
      <w:pPr>
        <w:pStyle w:val="PargrafodaLista"/>
        <w:numPr>
          <w:ilvl w:val="0"/>
          <w:numId w:val="4"/>
        </w:numPr>
        <w:spacing w:before="30"/>
        <w:jc w:val="both"/>
        <w:rPr>
          <w:rFonts w:cs="Arial"/>
          <w:szCs w:val="24"/>
        </w:rPr>
      </w:pPr>
      <w:r w:rsidRPr="002C5D41">
        <w:rPr>
          <w:rFonts w:cs="Arial"/>
          <w:szCs w:val="24"/>
        </w:rPr>
        <w:t>Realizar a entrada e saída de clientes;</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Realizar o controle de estoque;</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Cadastrar fornecedores;</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Cadastrar Produtos;</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Realizar abertura e fechamento de caixa;</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Realizar sangria de caixa;</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Realizar reforço de caixa;</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Emitir relatórios de fluxo de caixa diários;</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 xml:space="preserve">Imprimir cupom </w:t>
      </w:r>
      <w:r w:rsidRPr="002C5D41">
        <w:rPr>
          <w:rFonts w:cs="Arial"/>
          <w:i/>
          <w:szCs w:val="24"/>
        </w:rPr>
        <w:t>não</w:t>
      </w:r>
      <w:r w:rsidRPr="002C5D41">
        <w:rPr>
          <w:rFonts w:cs="Arial"/>
          <w:szCs w:val="24"/>
        </w:rPr>
        <w:t xml:space="preserve"> fiscal </w:t>
      </w:r>
      <w:r w:rsidRPr="002C5D41">
        <w:rPr>
          <w:rFonts w:cs="Arial"/>
          <w:i/>
          <w:szCs w:val="24"/>
        </w:rPr>
        <w:t>(versão acadêmica)</w:t>
      </w:r>
      <w:r w:rsidRPr="002C5D41">
        <w:rPr>
          <w:rFonts w:cs="Arial"/>
          <w:szCs w:val="24"/>
        </w:rPr>
        <w:t>;</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Realizar consultas de todos os casos de cadastro;</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Prover segurança dos dados armazenados na nuvem;</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Criar metodologia de armazenamento local em caso de falha de conexão com a internet;</w:t>
      </w:r>
    </w:p>
    <w:p w:rsidR="00EB34E0" w:rsidRDefault="0003458B" w:rsidP="00F6250D">
      <w:pPr>
        <w:pStyle w:val="PargrafodaLista"/>
        <w:numPr>
          <w:ilvl w:val="0"/>
          <w:numId w:val="4"/>
        </w:numPr>
        <w:spacing w:before="30"/>
        <w:jc w:val="both"/>
        <w:rPr>
          <w:rFonts w:cs="Arial"/>
          <w:szCs w:val="24"/>
        </w:rPr>
      </w:pPr>
      <w:r w:rsidRPr="002C5D41">
        <w:rPr>
          <w:rFonts w:cs="Arial"/>
          <w:szCs w:val="24"/>
        </w:rPr>
        <w:t>Desenvolver aplicação responsiva para utilização em tablets e aparelhos móveis;</w:t>
      </w:r>
    </w:p>
    <w:p w:rsidR="00BC7D74" w:rsidRDefault="00BC7D74" w:rsidP="00BC7D74">
      <w:pPr>
        <w:spacing w:before="30"/>
        <w:jc w:val="both"/>
        <w:rPr>
          <w:rFonts w:cs="Arial"/>
          <w:szCs w:val="24"/>
        </w:rPr>
      </w:pPr>
    </w:p>
    <w:p w:rsidR="00BC7D74" w:rsidRPr="00BC7D74" w:rsidRDefault="00BC7D74" w:rsidP="00BC7D74">
      <w:pPr>
        <w:spacing w:before="30"/>
        <w:jc w:val="both"/>
        <w:rPr>
          <w:rFonts w:cs="Arial"/>
          <w:szCs w:val="24"/>
        </w:rPr>
      </w:pPr>
    </w:p>
    <w:p w:rsidR="00BC7D74" w:rsidRPr="00593257" w:rsidRDefault="00CE1A29" w:rsidP="00593257">
      <w:pPr>
        <w:pStyle w:val="Ttulo1"/>
        <w:rPr>
          <w:sz w:val="24"/>
        </w:rPr>
      </w:pPr>
      <w:bookmarkStart w:id="41" w:name="_Toc434171974"/>
      <w:r w:rsidRPr="00EE426C">
        <w:rPr>
          <w:sz w:val="24"/>
        </w:rPr>
        <w:lastRenderedPageBreak/>
        <w:t>6 DESENVOLVIMENTO</w:t>
      </w:r>
      <w:bookmarkEnd w:id="41"/>
    </w:p>
    <w:p w:rsidR="00CE1A29" w:rsidRPr="002C5D41" w:rsidRDefault="00CE1A29" w:rsidP="00F6250D">
      <w:pPr>
        <w:spacing w:before="30"/>
        <w:jc w:val="both"/>
        <w:rPr>
          <w:rFonts w:cs="Arial"/>
          <w:szCs w:val="24"/>
        </w:rPr>
      </w:pPr>
      <w:r w:rsidRPr="002C5D41">
        <w:rPr>
          <w:rFonts w:cs="Arial"/>
          <w:b/>
          <w:szCs w:val="24"/>
        </w:rPr>
        <w:tab/>
      </w:r>
      <w:r w:rsidRPr="002C5D41">
        <w:rPr>
          <w:rFonts w:cs="Arial"/>
          <w:szCs w:val="24"/>
        </w:rPr>
        <w:t xml:space="preserve">O início do </w:t>
      </w:r>
      <w:r w:rsidR="00570566" w:rsidRPr="002C5D41">
        <w:rPr>
          <w:rFonts w:cs="Arial"/>
          <w:szCs w:val="24"/>
        </w:rPr>
        <w:t>projeto</w:t>
      </w:r>
      <w:r w:rsidRPr="002C5D41">
        <w:rPr>
          <w:rFonts w:cs="Arial"/>
          <w:szCs w:val="24"/>
        </w:rPr>
        <w:t xml:space="preserve"> teve no mês de julho de 2015, após reunião com gestores do Hermes Bar e Restaurante. Logo em seguida foi realizado uma pesquisa com intuito </w:t>
      </w:r>
      <w:r w:rsidR="00BF663F" w:rsidRPr="002C5D41">
        <w:rPr>
          <w:rFonts w:cs="Arial"/>
          <w:szCs w:val="24"/>
        </w:rPr>
        <w:t>de descobrir possíveis sistemas</w:t>
      </w:r>
      <w:r w:rsidRPr="002C5D41">
        <w:rPr>
          <w:rFonts w:cs="Arial"/>
          <w:szCs w:val="24"/>
        </w:rPr>
        <w:t xml:space="preserve"> que pudessem atender </w:t>
      </w:r>
      <w:r w:rsidR="00570566" w:rsidRPr="002C5D41">
        <w:rPr>
          <w:rFonts w:cs="Arial"/>
          <w:szCs w:val="24"/>
        </w:rPr>
        <w:t>os requisitos de negócio</w:t>
      </w:r>
      <w:r w:rsidRPr="002C5D41">
        <w:rPr>
          <w:rFonts w:cs="Arial"/>
          <w:szCs w:val="24"/>
        </w:rPr>
        <w:t xml:space="preserve">, web e com um baixo custo de </w:t>
      </w:r>
      <w:r w:rsidR="00570566" w:rsidRPr="002C5D41">
        <w:rPr>
          <w:rFonts w:cs="Arial"/>
          <w:szCs w:val="24"/>
        </w:rPr>
        <w:t>contratação</w:t>
      </w:r>
      <w:r w:rsidRPr="002C5D41">
        <w:rPr>
          <w:rFonts w:cs="Arial"/>
          <w:szCs w:val="24"/>
        </w:rPr>
        <w:t xml:space="preserve">. Como não foram encontrados </w:t>
      </w:r>
      <w:r w:rsidR="00BF663F" w:rsidRPr="002C5D41">
        <w:rPr>
          <w:rFonts w:cs="Arial"/>
          <w:szCs w:val="24"/>
        </w:rPr>
        <w:t>softwares</w:t>
      </w:r>
      <w:r w:rsidRPr="002C5D41">
        <w:rPr>
          <w:rFonts w:cs="Arial"/>
          <w:szCs w:val="24"/>
        </w:rPr>
        <w:t xml:space="preserve"> de mercado com as características </w:t>
      </w:r>
      <w:r w:rsidR="00BF663F" w:rsidRPr="002C5D41">
        <w:rPr>
          <w:rFonts w:cs="Arial"/>
          <w:szCs w:val="24"/>
        </w:rPr>
        <w:t>necessárias</w:t>
      </w:r>
      <w:r w:rsidRPr="002C5D41">
        <w:rPr>
          <w:rFonts w:cs="Arial"/>
          <w:szCs w:val="24"/>
        </w:rPr>
        <w:t xml:space="preserve">, foi decidido iniciar um projeto de software para atender ao cliente piloto. </w:t>
      </w:r>
    </w:p>
    <w:p w:rsidR="00E16CBC" w:rsidRPr="002C5D41" w:rsidRDefault="00570566" w:rsidP="00F6250D">
      <w:pPr>
        <w:spacing w:before="30"/>
        <w:jc w:val="both"/>
        <w:rPr>
          <w:rFonts w:cs="Arial"/>
          <w:szCs w:val="24"/>
        </w:rPr>
      </w:pPr>
      <w:r w:rsidRPr="002C5D41">
        <w:rPr>
          <w:rFonts w:cs="Arial"/>
          <w:szCs w:val="24"/>
        </w:rPr>
        <w:tab/>
        <w:t>O primeiro processo a ser realizado, foi a construção do Documento de Visão. Este documento tem como objetivo capturar as perspectivas necessárias, pessoas interessadas no projeto e a identificação de possíveis problemas.</w:t>
      </w:r>
      <w:r w:rsidR="00E16CBC" w:rsidRPr="002C5D41">
        <w:rPr>
          <w:rFonts w:cs="Arial"/>
          <w:szCs w:val="24"/>
        </w:rPr>
        <w:t xml:space="preserve"> Para este documento é necessário o reconhecimento </w:t>
      </w:r>
      <w:r w:rsidR="003147F0" w:rsidRPr="002C5D41">
        <w:rPr>
          <w:rFonts w:cs="Arial"/>
          <w:szCs w:val="24"/>
        </w:rPr>
        <w:t xml:space="preserve">dos </w:t>
      </w:r>
      <w:r w:rsidR="003147F0" w:rsidRPr="002C5D41">
        <w:rPr>
          <w:rFonts w:cs="Arial"/>
          <w:i/>
          <w:szCs w:val="24"/>
        </w:rPr>
        <w:t>stakeholders</w:t>
      </w:r>
      <w:r w:rsidR="00E16CBC" w:rsidRPr="002C5D41">
        <w:rPr>
          <w:rFonts w:cs="Arial"/>
          <w:szCs w:val="24"/>
        </w:rPr>
        <w:t xml:space="preserve">, </w:t>
      </w:r>
      <w:r w:rsidR="003147F0" w:rsidRPr="002C5D41">
        <w:rPr>
          <w:rFonts w:cs="Arial"/>
          <w:szCs w:val="24"/>
        </w:rPr>
        <w:t xml:space="preserve">conforme </w:t>
      </w:r>
      <w:r w:rsidR="00E16CBC" w:rsidRPr="002C5D41">
        <w:rPr>
          <w:rFonts w:cs="Arial"/>
          <w:szCs w:val="24"/>
        </w:rPr>
        <w:t>demonstrado tabela a seguir:</w:t>
      </w:r>
    </w:p>
    <w:p w:rsidR="00E16CBC" w:rsidRPr="00BC7D74" w:rsidRDefault="00171CA3" w:rsidP="004176B1">
      <w:pPr>
        <w:pStyle w:val="TituloImagem"/>
      </w:pPr>
      <w:r w:rsidRPr="00BC7D74">
        <w:t>Tabela 1 - Stakeholders</w:t>
      </w:r>
    </w:p>
    <w:tbl>
      <w:tblPr>
        <w:tblStyle w:val="Tabelacomgrade"/>
        <w:tblW w:w="0" w:type="auto"/>
        <w:tblLook w:val="04A0" w:firstRow="1" w:lastRow="0" w:firstColumn="1" w:lastColumn="0" w:noHBand="0" w:noVBand="1"/>
      </w:tblPr>
      <w:tblGrid>
        <w:gridCol w:w="4247"/>
        <w:gridCol w:w="4247"/>
      </w:tblGrid>
      <w:tr w:rsidR="00E16CBC" w:rsidRPr="002C5D41" w:rsidTr="009B4E7A">
        <w:tc>
          <w:tcPr>
            <w:tcW w:w="8494" w:type="dxa"/>
            <w:gridSpan w:val="2"/>
          </w:tcPr>
          <w:p w:rsidR="00E16CBC" w:rsidRPr="002C5D41" w:rsidRDefault="00E16CBC" w:rsidP="00F6250D">
            <w:pPr>
              <w:spacing w:before="30"/>
              <w:jc w:val="center"/>
              <w:rPr>
                <w:rFonts w:cs="Arial"/>
                <w:b/>
                <w:szCs w:val="24"/>
              </w:rPr>
            </w:pPr>
            <w:r w:rsidRPr="002C5D41">
              <w:rPr>
                <w:rFonts w:cs="Arial"/>
                <w:b/>
                <w:szCs w:val="24"/>
              </w:rPr>
              <w:t>Hermes Bar e Restaurante</w:t>
            </w:r>
          </w:p>
        </w:tc>
      </w:tr>
      <w:tr w:rsidR="00E16CBC" w:rsidRPr="002C5D41" w:rsidTr="00E16CBC">
        <w:tc>
          <w:tcPr>
            <w:tcW w:w="4247" w:type="dxa"/>
          </w:tcPr>
          <w:p w:rsidR="00E16CBC" w:rsidRPr="002C5D41" w:rsidRDefault="00E16CBC" w:rsidP="00F6250D">
            <w:pPr>
              <w:spacing w:before="30"/>
              <w:jc w:val="center"/>
              <w:rPr>
                <w:rFonts w:cs="Arial"/>
                <w:b/>
                <w:szCs w:val="24"/>
              </w:rPr>
            </w:pPr>
            <w:r w:rsidRPr="002C5D41">
              <w:rPr>
                <w:rFonts w:cs="Arial"/>
                <w:b/>
                <w:szCs w:val="24"/>
              </w:rPr>
              <w:t>Nome</w:t>
            </w:r>
          </w:p>
        </w:tc>
        <w:tc>
          <w:tcPr>
            <w:tcW w:w="4247" w:type="dxa"/>
          </w:tcPr>
          <w:p w:rsidR="00E16CBC" w:rsidRPr="002C5D41" w:rsidRDefault="00E16CBC" w:rsidP="00F6250D">
            <w:pPr>
              <w:spacing w:before="30"/>
              <w:jc w:val="center"/>
              <w:rPr>
                <w:rFonts w:cs="Arial"/>
                <w:b/>
                <w:szCs w:val="24"/>
              </w:rPr>
            </w:pPr>
            <w:r w:rsidRPr="002C5D41">
              <w:rPr>
                <w:rFonts w:cs="Arial"/>
                <w:b/>
                <w:szCs w:val="24"/>
              </w:rPr>
              <w:t>Função</w:t>
            </w:r>
          </w:p>
        </w:tc>
      </w:tr>
      <w:tr w:rsidR="00E16CBC" w:rsidRPr="002C5D41" w:rsidTr="00E16CBC">
        <w:tc>
          <w:tcPr>
            <w:tcW w:w="4247" w:type="dxa"/>
          </w:tcPr>
          <w:p w:rsidR="00E16CBC" w:rsidRPr="002C5D41" w:rsidRDefault="00E16CBC" w:rsidP="00F6250D">
            <w:pPr>
              <w:spacing w:before="30"/>
              <w:jc w:val="center"/>
              <w:rPr>
                <w:rFonts w:cs="Arial"/>
                <w:szCs w:val="24"/>
              </w:rPr>
            </w:pPr>
            <w:r w:rsidRPr="002C5D41">
              <w:rPr>
                <w:rFonts w:cs="Arial"/>
                <w:szCs w:val="24"/>
              </w:rPr>
              <w:t>Leticia Sanches Dutra</w:t>
            </w:r>
          </w:p>
        </w:tc>
        <w:tc>
          <w:tcPr>
            <w:tcW w:w="4247" w:type="dxa"/>
          </w:tcPr>
          <w:p w:rsidR="00E16CBC" w:rsidRPr="002C5D41" w:rsidRDefault="00E16CBC" w:rsidP="00F6250D">
            <w:pPr>
              <w:spacing w:before="30"/>
              <w:jc w:val="center"/>
              <w:rPr>
                <w:rFonts w:cs="Arial"/>
                <w:szCs w:val="24"/>
              </w:rPr>
            </w:pPr>
            <w:r w:rsidRPr="002C5D41">
              <w:rPr>
                <w:rFonts w:cs="Arial"/>
                <w:szCs w:val="24"/>
              </w:rPr>
              <w:t>Sócia | Gerente</w:t>
            </w:r>
          </w:p>
        </w:tc>
      </w:tr>
      <w:tr w:rsidR="00E16CBC" w:rsidRPr="002C5D41" w:rsidTr="00E16CBC">
        <w:tc>
          <w:tcPr>
            <w:tcW w:w="4247" w:type="dxa"/>
          </w:tcPr>
          <w:p w:rsidR="00E16CBC" w:rsidRPr="002C5D41" w:rsidRDefault="00E16CBC" w:rsidP="00F6250D">
            <w:pPr>
              <w:spacing w:before="30"/>
              <w:jc w:val="center"/>
              <w:rPr>
                <w:rFonts w:cs="Arial"/>
                <w:szCs w:val="24"/>
              </w:rPr>
            </w:pPr>
            <w:r w:rsidRPr="002C5D41">
              <w:rPr>
                <w:rFonts w:cs="Arial"/>
                <w:szCs w:val="24"/>
              </w:rPr>
              <w:t>Silvana Brainta</w:t>
            </w:r>
          </w:p>
        </w:tc>
        <w:tc>
          <w:tcPr>
            <w:tcW w:w="4247" w:type="dxa"/>
          </w:tcPr>
          <w:p w:rsidR="00E16CBC" w:rsidRPr="002C5D41" w:rsidRDefault="00E16CBC" w:rsidP="00F6250D">
            <w:pPr>
              <w:spacing w:before="30"/>
              <w:jc w:val="center"/>
              <w:rPr>
                <w:rFonts w:cs="Arial"/>
                <w:szCs w:val="24"/>
              </w:rPr>
            </w:pPr>
            <w:r w:rsidRPr="002C5D41">
              <w:rPr>
                <w:rFonts w:cs="Arial"/>
                <w:szCs w:val="24"/>
              </w:rPr>
              <w:t>Sócia</w:t>
            </w:r>
          </w:p>
        </w:tc>
      </w:tr>
      <w:tr w:rsidR="00171CA3" w:rsidRPr="002C5D41" w:rsidTr="00E16CBC">
        <w:tc>
          <w:tcPr>
            <w:tcW w:w="4247" w:type="dxa"/>
          </w:tcPr>
          <w:p w:rsidR="00171CA3" w:rsidRPr="002C5D41" w:rsidRDefault="00171CA3" w:rsidP="00F6250D">
            <w:pPr>
              <w:spacing w:before="30"/>
              <w:jc w:val="center"/>
              <w:rPr>
                <w:rFonts w:cs="Arial"/>
                <w:szCs w:val="24"/>
              </w:rPr>
            </w:pPr>
            <w:r w:rsidRPr="002C5D41">
              <w:rPr>
                <w:rFonts w:cs="Arial"/>
                <w:szCs w:val="24"/>
              </w:rPr>
              <w:t>Giuliano Costa</w:t>
            </w:r>
          </w:p>
        </w:tc>
        <w:tc>
          <w:tcPr>
            <w:tcW w:w="4247" w:type="dxa"/>
          </w:tcPr>
          <w:p w:rsidR="00171CA3" w:rsidRPr="002C5D41" w:rsidRDefault="00171CA3" w:rsidP="00F6250D">
            <w:pPr>
              <w:spacing w:before="30"/>
              <w:jc w:val="center"/>
              <w:rPr>
                <w:rFonts w:cs="Arial"/>
                <w:szCs w:val="24"/>
              </w:rPr>
            </w:pPr>
            <w:r w:rsidRPr="002C5D41">
              <w:rPr>
                <w:rFonts w:cs="Arial"/>
                <w:szCs w:val="24"/>
              </w:rPr>
              <w:t>Gerente de Projeto | Desenvolvedor | Analista de Teste | Analista de Requisitos</w:t>
            </w:r>
          </w:p>
        </w:tc>
      </w:tr>
      <w:tr w:rsidR="00171CA3" w:rsidRPr="002C5D41" w:rsidTr="00E16CBC">
        <w:tc>
          <w:tcPr>
            <w:tcW w:w="4247" w:type="dxa"/>
          </w:tcPr>
          <w:p w:rsidR="00171CA3" w:rsidRPr="002C5D41" w:rsidRDefault="00505BA1" w:rsidP="00F6250D">
            <w:pPr>
              <w:spacing w:before="30" w:after="160" w:line="259" w:lineRule="auto"/>
              <w:rPr>
                <w:rFonts w:cs="Arial"/>
                <w:szCs w:val="24"/>
              </w:rPr>
            </w:pPr>
            <w:r w:rsidRPr="002C5D41">
              <w:rPr>
                <w:rFonts w:cs="Arial"/>
                <w:szCs w:val="24"/>
              </w:rPr>
              <w:t>Alls</w:t>
            </w:r>
            <w:r w:rsidR="0006638C" w:rsidRPr="002C5D41">
              <w:rPr>
                <w:rFonts w:cs="Arial"/>
                <w:szCs w:val="24"/>
              </w:rPr>
              <w:t>t</w:t>
            </w:r>
            <w:r w:rsidRPr="002C5D41">
              <w:rPr>
                <w:rFonts w:cs="Arial"/>
                <w:szCs w:val="24"/>
              </w:rPr>
              <w:t>on Wagner Siviero Martins</w:t>
            </w:r>
          </w:p>
        </w:tc>
        <w:tc>
          <w:tcPr>
            <w:tcW w:w="4247" w:type="dxa"/>
          </w:tcPr>
          <w:p w:rsidR="00171CA3" w:rsidRPr="002C5D41" w:rsidRDefault="00171CA3" w:rsidP="00F6250D">
            <w:pPr>
              <w:spacing w:before="30"/>
              <w:jc w:val="center"/>
              <w:rPr>
                <w:rFonts w:cs="Arial"/>
                <w:szCs w:val="24"/>
              </w:rPr>
            </w:pPr>
            <w:r w:rsidRPr="002C5D41">
              <w:rPr>
                <w:rFonts w:cs="Arial"/>
                <w:szCs w:val="24"/>
              </w:rPr>
              <w:t>Prof. Orientador</w:t>
            </w:r>
          </w:p>
        </w:tc>
      </w:tr>
    </w:tbl>
    <w:p w:rsidR="00553CD1" w:rsidRPr="002C5D41" w:rsidRDefault="00BF5313" w:rsidP="00F6250D">
      <w:pPr>
        <w:spacing w:before="30"/>
        <w:jc w:val="center"/>
        <w:rPr>
          <w:rFonts w:cs="Arial"/>
          <w:szCs w:val="24"/>
        </w:rPr>
      </w:pPr>
      <w:r w:rsidRPr="004176B1">
        <w:rPr>
          <w:rFonts w:cs="Arial"/>
          <w:sz w:val="20"/>
          <w:szCs w:val="24"/>
        </w:rPr>
        <w:t>FONTE: O autor (2015)</w:t>
      </w:r>
      <w:r w:rsidR="00527030" w:rsidRPr="002C5D41">
        <w:rPr>
          <w:rFonts w:cs="Arial"/>
          <w:szCs w:val="24"/>
        </w:rPr>
        <w:br/>
      </w:r>
    </w:p>
    <w:p w:rsidR="00E16CBC" w:rsidRPr="002C5D41" w:rsidRDefault="009B4E7A" w:rsidP="00F6250D">
      <w:pPr>
        <w:spacing w:before="30"/>
        <w:jc w:val="both"/>
        <w:rPr>
          <w:rFonts w:cs="Arial"/>
          <w:szCs w:val="24"/>
        </w:rPr>
      </w:pPr>
      <w:r w:rsidRPr="002C5D41">
        <w:rPr>
          <w:rFonts w:cs="Arial"/>
          <w:szCs w:val="24"/>
        </w:rPr>
        <w:tab/>
      </w:r>
      <w:r w:rsidR="00C812DF" w:rsidRPr="002C5D41">
        <w:rPr>
          <w:rFonts w:cs="Arial"/>
          <w:szCs w:val="24"/>
        </w:rPr>
        <w:t xml:space="preserve">Como a equipe de desenvolvimento do projeto é composta de somente uma pessoa, foram definidos seis papeis afim de manter a organização. Estes papeis possuem definições especificas, conforme demonstrado na tabela a seguir: </w:t>
      </w:r>
    </w:p>
    <w:p w:rsidR="00527030" w:rsidRPr="002C5D41" w:rsidRDefault="00527030" w:rsidP="00F6250D">
      <w:pPr>
        <w:spacing w:before="30"/>
        <w:jc w:val="both"/>
        <w:rPr>
          <w:rFonts w:cs="Arial"/>
          <w:szCs w:val="24"/>
        </w:rPr>
      </w:pPr>
    </w:p>
    <w:p w:rsidR="009B4E7A" w:rsidRPr="00BC7D74" w:rsidRDefault="00505BA1" w:rsidP="00B93B90">
      <w:pPr>
        <w:pStyle w:val="TituloImagem"/>
      </w:pPr>
      <w:r w:rsidRPr="00BC7D74">
        <w:t>Tabela 2 – Definição das funções</w:t>
      </w:r>
    </w:p>
    <w:tbl>
      <w:tblPr>
        <w:tblStyle w:val="Tabelacomgrade"/>
        <w:tblW w:w="0" w:type="auto"/>
        <w:tblLook w:val="04A0" w:firstRow="1" w:lastRow="0" w:firstColumn="1" w:lastColumn="0" w:noHBand="0" w:noVBand="1"/>
      </w:tblPr>
      <w:tblGrid>
        <w:gridCol w:w="4247"/>
        <w:gridCol w:w="4247"/>
      </w:tblGrid>
      <w:tr w:rsidR="009B4E7A" w:rsidRPr="002C5D41" w:rsidTr="009B4E7A">
        <w:tc>
          <w:tcPr>
            <w:tcW w:w="8494" w:type="dxa"/>
            <w:gridSpan w:val="2"/>
          </w:tcPr>
          <w:p w:rsidR="009B4E7A" w:rsidRPr="002C5D41" w:rsidRDefault="009B4E7A" w:rsidP="00F6250D">
            <w:pPr>
              <w:spacing w:before="30"/>
              <w:jc w:val="center"/>
              <w:rPr>
                <w:rFonts w:cs="Arial"/>
                <w:b/>
                <w:szCs w:val="24"/>
              </w:rPr>
            </w:pPr>
            <w:r w:rsidRPr="002C5D41">
              <w:rPr>
                <w:rFonts w:cs="Arial"/>
                <w:b/>
                <w:szCs w:val="24"/>
              </w:rPr>
              <w:t>Desenvolvimento</w:t>
            </w:r>
          </w:p>
        </w:tc>
      </w:tr>
      <w:tr w:rsidR="009B4E7A" w:rsidRPr="002C5D41" w:rsidTr="009B4E7A">
        <w:tc>
          <w:tcPr>
            <w:tcW w:w="4247" w:type="dxa"/>
          </w:tcPr>
          <w:p w:rsidR="009B4E7A" w:rsidRPr="002C5D41" w:rsidRDefault="009B4E7A" w:rsidP="00F6250D">
            <w:pPr>
              <w:spacing w:before="30"/>
              <w:jc w:val="center"/>
              <w:rPr>
                <w:rFonts w:cs="Arial"/>
                <w:szCs w:val="24"/>
              </w:rPr>
            </w:pPr>
            <w:r w:rsidRPr="002C5D41">
              <w:rPr>
                <w:rFonts w:cs="Arial"/>
                <w:szCs w:val="24"/>
              </w:rPr>
              <w:t>Papel</w:t>
            </w:r>
          </w:p>
        </w:tc>
        <w:tc>
          <w:tcPr>
            <w:tcW w:w="4247" w:type="dxa"/>
          </w:tcPr>
          <w:p w:rsidR="009B4E7A" w:rsidRPr="002C5D41" w:rsidRDefault="009B4E7A" w:rsidP="00F6250D">
            <w:pPr>
              <w:spacing w:before="30"/>
              <w:jc w:val="center"/>
              <w:rPr>
                <w:rFonts w:cs="Arial"/>
                <w:szCs w:val="24"/>
              </w:rPr>
            </w:pPr>
            <w:r w:rsidRPr="002C5D41">
              <w:rPr>
                <w:rFonts w:cs="Arial"/>
                <w:szCs w:val="24"/>
              </w:rPr>
              <w:t>Função</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t>Gerente de Projetos</w:t>
            </w:r>
          </w:p>
        </w:tc>
        <w:tc>
          <w:tcPr>
            <w:tcW w:w="4247" w:type="dxa"/>
          </w:tcPr>
          <w:p w:rsidR="009B4E7A" w:rsidRPr="002C5D41" w:rsidRDefault="009B4E7A" w:rsidP="00F6250D">
            <w:pPr>
              <w:spacing w:before="30"/>
              <w:jc w:val="both"/>
              <w:rPr>
                <w:rFonts w:cs="Arial"/>
                <w:szCs w:val="24"/>
              </w:rPr>
            </w:pPr>
            <w:r w:rsidRPr="002C5D41">
              <w:rPr>
                <w:rFonts w:cs="Arial"/>
                <w:szCs w:val="24"/>
              </w:rPr>
              <w:t>Manter a integração entre as partes interessadas, solucionar problemas gerenciais e manter o andamento do projeto no período especificado. Esta função percorre todo o projeto.</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t>Desenvolvedor</w:t>
            </w:r>
          </w:p>
        </w:tc>
        <w:tc>
          <w:tcPr>
            <w:tcW w:w="4247" w:type="dxa"/>
          </w:tcPr>
          <w:p w:rsidR="009B4E7A" w:rsidRPr="002C5D41" w:rsidRDefault="009B4E7A" w:rsidP="00F6250D">
            <w:pPr>
              <w:spacing w:before="30"/>
              <w:jc w:val="both"/>
              <w:rPr>
                <w:rFonts w:cs="Arial"/>
                <w:szCs w:val="24"/>
              </w:rPr>
            </w:pPr>
            <w:r w:rsidRPr="002C5D41">
              <w:rPr>
                <w:rFonts w:cs="Arial"/>
                <w:szCs w:val="24"/>
              </w:rPr>
              <w:t>Codificar o sistema com base nas especificações levantadas pelo Analista de Requisitos. Preparar e desenvolver a base de dados para a aplicação.</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t>Analista de Requisitos</w:t>
            </w:r>
          </w:p>
        </w:tc>
        <w:tc>
          <w:tcPr>
            <w:tcW w:w="4247" w:type="dxa"/>
          </w:tcPr>
          <w:p w:rsidR="009B4E7A" w:rsidRPr="002C5D41" w:rsidRDefault="009B4E7A" w:rsidP="00F6250D">
            <w:pPr>
              <w:spacing w:before="30"/>
              <w:jc w:val="both"/>
              <w:rPr>
                <w:rFonts w:cs="Arial"/>
                <w:szCs w:val="24"/>
              </w:rPr>
            </w:pPr>
            <w:r w:rsidRPr="002C5D41">
              <w:rPr>
                <w:rFonts w:cs="Arial"/>
                <w:szCs w:val="24"/>
              </w:rPr>
              <w:t>Identificar todos os requisitos necessários para a construção do software.</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lastRenderedPageBreak/>
              <w:t>Analista de Testes</w:t>
            </w:r>
          </w:p>
        </w:tc>
        <w:tc>
          <w:tcPr>
            <w:tcW w:w="4247" w:type="dxa"/>
          </w:tcPr>
          <w:p w:rsidR="009B4E7A" w:rsidRPr="002C5D41" w:rsidRDefault="009B4E7A" w:rsidP="00F6250D">
            <w:pPr>
              <w:spacing w:before="30"/>
              <w:jc w:val="both"/>
              <w:rPr>
                <w:rFonts w:cs="Arial"/>
                <w:szCs w:val="24"/>
              </w:rPr>
            </w:pPr>
            <w:r w:rsidRPr="002C5D41">
              <w:rPr>
                <w:rFonts w:cs="Arial"/>
                <w:szCs w:val="24"/>
              </w:rPr>
              <w:t>Desenvolver e aplicar casos de testes em todas as instâncias do processo de criação do software.</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t>Arquiteto de Software</w:t>
            </w:r>
          </w:p>
        </w:tc>
        <w:tc>
          <w:tcPr>
            <w:tcW w:w="4247" w:type="dxa"/>
          </w:tcPr>
          <w:p w:rsidR="009B4E7A" w:rsidRPr="002C5D41" w:rsidRDefault="009B4E7A" w:rsidP="00F6250D">
            <w:pPr>
              <w:spacing w:before="30"/>
              <w:jc w:val="both"/>
              <w:rPr>
                <w:rFonts w:cs="Arial"/>
                <w:szCs w:val="24"/>
              </w:rPr>
            </w:pPr>
            <w:r w:rsidRPr="002C5D41">
              <w:rPr>
                <w:rFonts w:cs="Arial"/>
                <w:szCs w:val="24"/>
              </w:rPr>
              <w:t>Definir e auxiliar na construção da arquitetura de software, definindo camadas e tecnologias a serem utilizadas</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t>Engenheiro de Software</w:t>
            </w:r>
          </w:p>
        </w:tc>
        <w:tc>
          <w:tcPr>
            <w:tcW w:w="4247" w:type="dxa"/>
          </w:tcPr>
          <w:p w:rsidR="009B4E7A" w:rsidRPr="002C5D41" w:rsidRDefault="009B4E7A" w:rsidP="00F6250D">
            <w:pPr>
              <w:spacing w:before="30"/>
              <w:jc w:val="both"/>
              <w:rPr>
                <w:rFonts w:cs="Arial"/>
                <w:szCs w:val="24"/>
              </w:rPr>
            </w:pPr>
            <w:r w:rsidRPr="002C5D41">
              <w:rPr>
                <w:rFonts w:cs="Arial"/>
                <w:szCs w:val="24"/>
              </w:rPr>
              <w:t>Neste projeto atua como um mediador entre a gerencia do projeto e as demais funções, auxiliando na tomada de decisões.</w:t>
            </w:r>
          </w:p>
        </w:tc>
      </w:tr>
    </w:tbl>
    <w:p w:rsidR="00E16CBC" w:rsidRPr="00BC7D74" w:rsidRDefault="00BF5313" w:rsidP="00F6250D">
      <w:pPr>
        <w:spacing w:before="30"/>
        <w:jc w:val="center"/>
        <w:rPr>
          <w:rFonts w:cs="Arial"/>
          <w:sz w:val="20"/>
          <w:szCs w:val="24"/>
        </w:rPr>
      </w:pPr>
      <w:r w:rsidRPr="00BC7D74">
        <w:rPr>
          <w:rFonts w:cs="Arial"/>
          <w:sz w:val="20"/>
          <w:szCs w:val="24"/>
        </w:rPr>
        <w:t>FONTE</w:t>
      </w:r>
      <w:r w:rsidR="00990000" w:rsidRPr="00BC7D74">
        <w:rPr>
          <w:rFonts w:cs="Arial"/>
          <w:sz w:val="20"/>
          <w:szCs w:val="24"/>
        </w:rPr>
        <w:t>: O autor (2015)</w:t>
      </w:r>
    </w:p>
    <w:p w:rsidR="00E1241E" w:rsidRPr="002C5D41" w:rsidRDefault="00E1241E" w:rsidP="00F6250D">
      <w:pPr>
        <w:spacing w:before="30"/>
        <w:jc w:val="center"/>
        <w:rPr>
          <w:rFonts w:cs="Arial"/>
          <w:szCs w:val="24"/>
        </w:rPr>
      </w:pPr>
    </w:p>
    <w:p w:rsidR="00E16CBC" w:rsidRPr="002C5D41" w:rsidRDefault="009B4E7A" w:rsidP="00F6250D">
      <w:pPr>
        <w:spacing w:before="30"/>
        <w:jc w:val="both"/>
        <w:rPr>
          <w:rFonts w:cs="Arial"/>
          <w:szCs w:val="24"/>
        </w:rPr>
      </w:pPr>
      <w:r w:rsidRPr="002C5D41">
        <w:rPr>
          <w:rFonts w:cs="Arial"/>
          <w:szCs w:val="24"/>
        </w:rPr>
        <w:tab/>
      </w:r>
      <w:r w:rsidR="00601FCD" w:rsidRPr="002C5D41">
        <w:rPr>
          <w:rFonts w:cs="Arial"/>
          <w:szCs w:val="24"/>
        </w:rPr>
        <w:t xml:space="preserve">Após o levantamento dos </w:t>
      </w:r>
      <w:r w:rsidR="00601FCD" w:rsidRPr="002C5D41">
        <w:rPr>
          <w:rFonts w:cs="Arial"/>
          <w:i/>
          <w:szCs w:val="24"/>
        </w:rPr>
        <w:t>stakeholders</w:t>
      </w:r>
      <w:r w:rsidR="00601FCD" w:rsidRPr="002C5D41">
        <w:rPr>
          <w:rFonts w:cs="Arial"/>
          <w:szCs w:val="24"/>
        </w:rPr>
        <w:t>, uma segunda fase importante para a construção do Documento de Visão é a obtenção do cenário atual. Este cenário demonstra de forma conceitual todas as referências presentes no estabelecimento, conforme demonstrado n</w:t>
      </w:r>
      <w:r w:rsidR="00475FC7" w:rsidRPr="002C5D41">
        <w:rPr>
          <w:rFonts w:cs="Arial"/>
          <w:szCs w:val="24"/>
        </w:rPr>
        <w:t>o apêndice deste trabalho</w:t>
      </w:r>
      <w:r w:rsidR="00601FCD" w:rsidRPr="002C5D41">
        <w:rPr>
          <w:rFonts w:cs="Arial"/>
          <w:szCs w:val="24"/>
        </w:rPr>
        <w:t>.</w:t>
      </w:r>
    </w:p>
    <w:p w:rsidR="00601FCD" w:rsidRPr="002C5D41" w:rsidRDefault="00601FCD" w:rsidP="00F6250D">
      <w:pPr>
        <w:spacing w:before="30"/>
        <w:jc w:val="both"/>
        <w:rPr>
          <w:rFonts w:cs="Arial"/>
          <w:szCs w:val="24"/>
        </w:rPr>
      </w:pPr>
      <w:r w:rsidRPr="002C5D41">
        <w:rPr>
          <w:rFonts w:cs="Arial"/>
          <w:szCs w:val="24"/>
        </w:rPr>
        <w:tab/>
        <w:t>A descrição do projeto vem logo em seguida, mapeando todos os processos necessários para a obtenção da visão macro do projeto a ser desenvolvido. Juntamente com a descrição do projeto é criado a abrangência, ou seja, quais áreas serão impactadas com o desenvolvimento.</w:t>
      </w:r>
    </w:p>
    <w:p w:rsidR="00601FCD" w:rsidRPr="002C5D41" w:rsidRDefault="00601FCD" w:rsidP="00F6250D">
      <w:pPr>
        <w:spacing w:before="30"/>
        <w:jc w:val="both"/>
        <w:rPr>
          <w:rFonts w:cs="Arial"/>
          <w:szCs w:val="24"/>
        </w:rPr>
      </w:pPr>
      <w:r w:rsidRPr="002C5D41">
        <w:rPr>
          <w:rFonts w:cs="Arial"/>
          <w:szCs w:val="24"/>
        </w:rPr>
        <w:tab/>
        <w:t>No Documento de Visão é necessário a instanciação das restrições e premissas. Entende-se com</w:t>
      </w:r>
      <w:r w:rsidR="00132821" w:rsidRPr="002C5D41">
        <w:rPr>
          <w:rFonts w:cs="Arial"/>
          <w:szCs w:val="24"/>
        </w:rPr>
        <w:t>o</w:t>
      </w:r>
      <w:r w:rsidRPr="002C5D41">
        <w:rPr>
          <w:rFonts w:cs="Arial"/>
          <w:szCs w:val="24"/>
        </w:rPr>
        <w:t xml:space="preserve"> restrição toda e qualquer negativa referente a todo o processo, por exemplo: </w:t>
      </w:r>
      <w:r w:rsidRPr="002C5D41">
        <w:rPr>
          <w:rFonts w:cs="Arial"/>
          <w:i/>
          <w:szCs w:val="24"/>
        </w:rPr>
        <w:t>“O projeto não terá integração com sistema de terceiros”.</w:t>
      </w:r>
      <w:r w:rsidR="00132821" w:rsidRPr="002C5D41">
        <w:rPr>
          <w:rFonts w:cs="Arial"/>
          <w:szCs w:val="24"/>
        </w:rPr>
        <w:t xml:space="preserve"> Como premissa é utilizada</w:t>
      </w:r>
      <w:r w:rsidRPr="002C5D41">
        <w:rPr>
          <w:rFonts w:cs="Arial"/>
          <w:szCs w:val="24"/>
        </w:rPr>
        <w:t xml:space="preserve"> uma afirmação, normalmente baseada na conclusão, como por exemplo: </w:t>
      </w:r>
      <w:r w:rsidRPr="002C5D41">
        <w:rPr>
          <w:rFonts w:cs="Arial"/>
          <w:i/>
          <w:szCs w:val="24"/>
        </w:rPr>
        <w:t>“O sistema será desenvolvido somente para plataforma Microsoft Windows</w:t>
      </w:r>
      <w:r w:rsidRPr="002C5D41">
        <w:rPr>
          <w:rFonts w:cs="Arial"/>
          <w:szCs w:val="24"/>
        </w:rPr>
        <w:t>”.</w:t>
      </w:r>
    </w:p>
    <w:p w:rsidR="00601FCD" w:rsidRPr="002C5D41" w:rsidRDefault="00601FCD" w:rsidP="00F6250D">
      <w:pPr>
        <w:spacing w:before="30"/>
        <w:jc w:val="both"/>
        <w:rPr>
          <w:rFonts w:cs="Arial"/>
          <w:szCs w:val="24"/>
        </w:rPr>
      </w:pPr>
      <w:r w:rsidRPr="002C5D41">
        <w:rPr>
          <w:rFonts w:cs="Arial"/>
          <w:szCs w:val="24"/>
        </w:rPr>
        <w:tab/>
        <w:t xml:space="preserve">Com o documento de visão em mãos e com uma expectativa de entrega realizada, foi possível definir os papeis de cada função dentro das cinco gerências escolhidas. </w:t>
      </w:r>
    </w:p>
    <w:p w:rsidR="00CE1A29" w:rsidRDefault="00CE1A29" w:rsidP="00F6250D">
      <w:pPr>
        <w:spacing w:before="30"/>
        <w:jc w:val="both"/>
        <w:rPr>
          <w:rFonts w:cs="Arial"/>
          <w:szCs w:val="24"/>
        </w:rPr>
      </w:pPr>
      <w:r w:rsidRPr="002C5D41">
        <w:rPr>
          <w:rFonts w:cs="Arial"/>
          <w:szCs w:val="24"/>
        </w:rPr>
        <w:t xml:space="preserve">  </w:t>
      </w:r>
    </w:p>
    <w:p w:rsidR="004B7E5D" w:rsidRDefault="004B7E5D" w:rsidP="00F6250D">
      <w:pPr>
        <w:spacing w:before="30"/>
        <w:jc w:val="both"/>
        <w:rPr>
          <w:rFonts w:cs="Arial"/>
          <w:szCs w:val="24"/>
        </w:rPr>
      </w:pPr>
    </w:p>
    <w:p w:rsidR="004B7E5D" w:rsidRDefault="004B7E5D" w:rsidP="00F6250D">
      <w:pPr>
        <w:spacing w:before="30"/>
        <w:jc w:val="both"/>
        <w:rPr>
          <w:rFonts w:cs="Arial"/>
          <w:szCs w:val="24"/>
        </w:rPr>
      </w:pPr>
    </w:p>
    <w:p w:rsidR="004B7E5D" w:rsidRDefault="004B7E5D" w:rsidP="00F6250D">
      <w:pPr>
        <w:spacing w:before="30"/>
        <w:jc w:val="both"/>
        <w:rPr>
          <w:rFonts w:cs="Arial"/>
          <w:szCs w:val="24"/>
        </w:rPr>
      </w:pPr>
    </w:p>
    <w:p w:rsidR="004B7E5D" w:rsidRDefault="004B7E5D" w:rsidP="00F6250D">
      <w:pPr>
        <w:spacing w:before="30"/>
        <w:jc w:val="both"/>
        <w:rPr>
          <w:rFonts w:cs="Arial"/>
          <w:szCs w:val="24"/>
        </w:rPr>
      </w:pPr>
    </w:p>
    <w:p w:rsidR="004B7E5D" w:rsidRDefault="004B7E5D" w:rsidP="00F6250D">
      <w:pPr>
        <w:spacing w:before="30"/>
        <w:jc w:val="both"/>
        <w:rPr>
          <w:rFonts w:cs="Arial"/>
          <w:szCs w:val="24"/>
        </w:rPr>
      </w:pPr>
    </w:p>
    <w:p w:rsidR="004B7E5D" w:rsidRPr="002C5D41" w:rsidRDefault="004B7E5D" w:rsidP="00F6250D">
      <w:pPr>
        <w:spacing w:before="30"/>
        <w:jc w:val="both"/>
        <w:rPr>
          <w:rFonts w:cs="Arial"/>
          <w:szCs w:val="24"/>
        </w:rPr>
      </w:pPr>
    </w:p>
    <w:p w:rsidR="00BC7D74" w:rsidRPr="00BC7D74" w:rsidRDefault="00CE1A29" w:rsidP="009649AC">
      <w:pPr>
        <w:pStyle w:val="Ttulo2"/>
      </w:pPr>
      <w:bookmarkStart w:id="42" w:name="_Toc434171975"/>
      <w:r w:rsidRPr="00683EF1">
        <w:lastRenderedPageBreak/>
        <w:t xml:space="preserve">6.1 </w:t>
      </w:r>
      <w:r w:rsidR="00BC7D74" w:rsidRPr="00683EF1">
        <w:t>Gerenciamento de Projeto</w:t>
      </w:r>
      <w:bookmarkEnd w:id="42"/>
    </w:p>
    <w:p w:rsidR="006373E5" w:rsidRPr="002C5D41" w:rsidRDefault="00132821" w:rsidP="00F6250D">
      <w:pPr>
        <w:spacing w:before="30"/>
        <w:ind w:firstLine="708"/>
        <w:jc w:val="both"/>
        <w:rPr>
          <w:rFonts w:cs="Arial"/>
          <w:szCs w:val="24"/>
        </w:rPr>
      </w:pPr>
      <w:r w:rsidRPr="002C5D41">
        <w:rPr>
          <w:rFonts w:cs="Arial"/>
          <w:szCs w:val="24"/>
        </w:rPr>
        <w:t>Com intuito de manter a organização no andamento do projeto, foi desenvolvido a EAP (Estrutura Analítica do Projeto), para identificação das atividades.</w:t>
      </w:r>
    </w:p>
    <w:p w:rsidR="008D1D83" w:rsidRPr="002C5D41" w:rsidRDefault="006373E5" w:rsidP="004A6E7D">
      <w:pPr>
        <w:spacing w:before="30"/>
        <w:rPr>
          <w:rFonts w:cs="Arial"/>
          <w:szCs w:val="24"/>
        </w:rPr>
      </w:pPr>
      <w:r w:rsidRPr="002C5D41">
        <w:rPr>
          <w:rFonts w:cs="Arial"/>
          <w:b/>
          <w:noProof/>
          <w:szCs w:val="24"/>
          <w:lang w:eastAsia="pt-BR"/>
        </w:rPr>
        <w:drawing>
          <wp:inline distT="0" distB="0" distL="0" distR="0" wp14:anchorId="15809980" wp14:editId="018D7C99">
            <wp:extent cx="5828958" cy="2571115"/>
            <wp:effectExtent l="0" t="0" r="635" b="63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8599" cy="2579779"/>
                    </a:xfrm>
                    <a:prstGeom prst="rect">
                      <a:avLst/>
                    </a:prstGeom>
                    <a:noFill/>
                    <a:ln>
                      <a:noFill/>
                    </a:ln>
                  </pic:spPr>
                </pic:pic>
              </a:graphicData>
            </a:graphic>
          </wp:inline>
        </w:drawing>
      </w:r>
    </w:p>
    <w:p w:rsidR="00132821" w:rsidRPr="002C5D41" w:rsidRDefault="00D61D11" w:rsidP="00F6250D">
      <w:pPr>
        <w:spacing w:before="30"/>
        <w:ind w:firstLine="708"/>
        <w:jc w:val="both"/>
        <w:rPr>
          <w:rFonts w:cs="Arial"/>
          <w:szCs w:val="24"/>
        </w:rPr>
      </w:pPr>
      <w:r w:rsidRPr="002C5D41">
        <w:rPr>
          <w:rFonts w:cs="Arial"/>
          <w:szCs w:val="24"/>
        </w:rPr>
        <w:t>O Kanban foi utilizado para gerenciar cada tarefa referentes a cada grupo de atividade identificados na EAP.</w:t>
      </w:r>
      <w:r w:rsidR="002939B4" w:rsidRPr="002C5D41">
        <w:rPr>
          <w:rFonts w:cs="Arial"/>
          <w:szCs w:val="24"/>
        </w:rPr>
        <w:t xml:space="preserve"> Todas as atividades de desenvolvimento foram divididas em dois grandes grupos, estes grupos são: Documentação e Desenvolvimento. Esta divisão foi necessária para manter uma organização nas tarefas e priorização de atividades dentro do projeto.</w:t>
      </w:r>
    </w:p>
    <w:p w:rsidR="00E64F78" w:rsidRPr="002C5D41" w:rsidRDefault="00E64F78" w:rsidP="00F6250D">
      <w:pPr>
        <w:spacing w:before="30"/>
        <w:ind w:firstLine="708"/>
        <w:jc w:val="both"/>
        <w:rPr>
          <w:rFonts w:cs="Arial"/>
          <w:szCs w:val="24"/>
        </w:rPr>
      </w:pPr>
      <w:r w:rsidRPr="002C5D41">
        <w:rPr>
          <w:rFonts w:cs="Arial"/>
          <w:szCs w:val="24"/>
        </w:rPr>
        <w:t xml:space="preserve">Foi utilizado o </w:t>
      </w:r>
      <w:r w:rsidR="002040C3" w:rsidRPr="002C5D41">
        <w:rPr>
          <w:rFonts w:cs="Arial"/>
          <w:szCs w:val="24"/>
        </w:rPr>
        <w:t>Kanbanflow</w:t>
      </w:r>
      <w:r w:rsidRPr="002C5D41">
        <w:rPr>
          <w:rFonts w:cs="Arial"/>
          <w:szCs w:val="24"/>
        </w:rPr>
        <w:t xml:space="preserve"> como ferramenta de controle das atividades e dos boards. No board referente a documentação, todas as atividades de levantamento de requisitos, documentação do projeto, documentação do projeto acadêmico, criação dos protótipos e mapeando das funções estavam presentes. No board de desenvolvimento todas as tarefas referentes a codificação do sistema estavam </w:t>
      </w:r>
      <w:r w:rsidR="001719E6">
        <w:rPr>
          <w:rFonts w:cs="Arial"/>
          <w:szCs w:val="24"/>
        </w:rPr>
        <w:t>desenhadas</w:t>
      </w:r>
      <w:r w:rsidRPr="002C5D41">
        <w:rPr>
          <w:rFonts w:cs="Arial"/>
          <w:szCs w:val="24"/>
        </w:rPr>
        <w:t>, por exemplo: criação do projeto de regra de negócio, configuração do banco de dados, criação de procedures de consulta.</w:t>
      </w:r>
    </w:p>
    <w:p w:rsidR="00E64F78" w:rsidRPr="002C5D41" w:rsidRDefault="00E64F78" w:rsidP="00F6250D">
      <w:pPr>
        <w:spacing w:before="30"/>
        <w:ind w:firstLine="708"/>
        <w:jc w:val="both"/>
        <w:rPr>
          <w:rFonts w:cs="Arial"/>
          <w:szCs w:val="24"/>
        </w:rPr>
      </w:pPr>
      <w:r w:rsidRPr="002C5D41">
        <w:rPr>
          <w:rFonts w:cs="Arial"/>
          <w:szCs w:val="24"/>
        </w:rPr>
        <w:t xml:space="preserve">Em ambos os quadros as atividades foram divididas em 4 sub-grupos, estes eram: </w:t>
      </w:r>
    </w:p>
    <w:p w:rsidR="00E64F78" w:rsidRPr="002C5D41" w:rsidRDefault="00E64F78" w:rsidP="00F6250D">
      <w:pPr>
        <w:pStyle w:val="PargrafodaLista"/>
        <w:numPr>
          <w:ilvl w:val="0"/>
          <w:numId w:val="5"/>
        </w:numPr>
        <w:spacing w:before="30"/>
        <w:jc w:val="both"/>
        <w:rPr>
          <w:rFonts w:cs="Arial"/>
          <w:szCs w:val="24"/>
        </w:rPr>
      </w:pPr>
      <w:r w:rsidRPr="002C5D41">
        <w:rPr>
          <w:rFonts w:cs="Arial"/>
          <w:szCs w:val="24"/>
        </w:rPr>
        <w:t>To Do – Atividades a serem realizadas ou aguardado especificação.</w:t>
      </w:r>
    </w:p>
    <w:p w:rsidR="00E64F78" w:rsidRPr="002C5D41" w:rsidRDefault="00E64F78" w:rsidP="00F6250D">
      <w:pPr>
        <w:pStyle w:val="PargrafodaLista"/>
        <w:numPr>
          <w:ilvl w:val="0"/>
          <w:numId w:val="5"/>
        </w:numPr>
        <w:spacing w:before="30"/>
        <w:jc w:val="both"/>
        <w:rPr>
          <w:rFonts w:cs="Arial"/>
          <w:szCs w:val="24"/>
        </w:rPr>
      </w:pPr>
      <w:r w:rsidRPr="002C5D41">
        <w:rPr>
          <w:rFonts w:cs="Arial"/>
          <w:szCs w:val="24"/>
        </w:rPr>
        <w:t>Doing – Atividades em desenvolvimento.</w:t>
      </w:r>
    </w:p>
    <w:p w:rsidR="00E64F78" w:rsidRPr="002C5D41" w:rsidRDefault="00E64F78" w:rsidP="00F6250D">
      <w:pPr>
        <w:pStyle w:val="PargrafodaLista"/>
        <w:numPr>
          <w:ilvl w:val="0"/>
          <w:numId w:val="5"/>
        </w:numPr>
        <w:spacing w:before="30"/>
        <w:jc w:val="both"/>
        <w:rPr>
          <w:rFonts w:cs="Arial"/>
          <w:szCs w:val="24"/>
        </w:rPr>
      </w:pPr>
      <w:r w:rsidRPr="002C5D41">
        <w:rPr>
          <w:rFonts w:cs="Arial"/>
          <w:szCs w:val="24"/>
        </w:rPr>
        <w:t>Test – Teste ou revisão das atividades concluídas.</w:t>
      </w:r>
    </w:p>
    <w:p w:rsidR="00FC29BF" w:rsidRPr="002C5D41" w:rsidRDefault="00E64F78" w:rsidP="00F6250D">
      <w:pPr>
        <w:pStyle w:val="PargrafodaLista"/>
        <w:numPr>
          <w:ilvl w:val="0"/>
          <w:numId w:val="5"/>
        </w:numPr>
        <w:spacing w:before="30"/>
        <w:jc w:val="both"/>
        <w:rPr>
          <w:rFonts w:cs="Arial"/>
          <w:szCs w:val="24"/>
        </w:rPr>
      </w:pPr>
      <w:r w:rsidRPr="002C5D41">
        <w:rPr>
          <w:rFonts w:cs="Arial"/>
          <w:szCs w:val="24"/>
        </w:rPr>
        <w:t>Done – Atividades concluídas, testadas ou revisadas.</w:t>
      </w:r>
    </w:p>
    <w:p w:rsidR="00B00485" w:rsidRPr="002C5D41" w:rsidRDefault="00B00485" w:rsidP="00F6250D">
      <w:pPr>
        <w:pStyle w:val="PargrafodaLista"/>
        <w:spacing w:before="30"/>
        <w:ind w:left="1428"/>
        <w:jc w:val="center"/>
        <w:rPr>
          <w:rFonts w:cs="Arial"/>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B00485" w:rsidRPr="004B7E5D" w:rsidRDefault="00B00485" w:rsidP="00B93B90">
      <w:pPr>
        <w:pStyle w:val="TituloImagem"/>
      </w:pPr>
      <w:r w:rsidRPr="004B7E5D">
        <w:t>FIGURA 1</w:t>
      </w:r>
      <w:r w:rsidR="00B93B90">
        <w:t>4</w:t>
      </w:r>
      <w:r w:rsidRPr="004B7E5D">
        <w:t xml:space="preserve"> – Kanban de Desenvolvimento</w:t>
      </w:r>
    </w:p>
    <w:p w:rsidR="00FC29BF" w:rsidRPr="002C5D41" w:rsidRDefault="00B00485" w:rsidP="00F6250D">
      <w:pPr>
        <w:spacing w:before="30"/>
        <w:jc w:val="both"/>
        <w:rPr>
          <w:rFonts w:cs="Arial"/>
          <w:szCs w:val="24"/>
        </w:rPr>
      </w:pPr>
      <w:r w:rsidRPr="002C5D41">
        <w:rPr>
          <w:rFonts w:cs="Arial"/>
          <w:noProof/>
          <w:szCs w:val="24"/>
          <w:lang w:eastAsia="pt-BR"/>
        </w:rPr>
        <w:drawing>
          <wp:inline distT="0" distB="0" distL="0" distR="0" wp14:anchorId="2BF1BCCB" wp14:editId="73E48EF6">
            <wp:extent cx="5981700" cy="25336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81700" cy="2533650"/>
                    </a:xfrm>
                    <a:prstGeom prst="rect">
                      <a:avLst/>
                    </a:prstGeom>
                    <a:noFill/>
                    <a:ln>
                      <a:noFill/>
                    </a:ln>
                  </pic:spPr>
                </pic:pic>
              </a:graphicData>
            </a:graphic>
          </wp:inline>
        </w:drawing>
      </w:r>
    </w:p>
    <w:p w:rsidR="00134927" w:rsidRPr="004B7E5D" w:rsidRDefault="00134927" w:rsidP="00F6250D">
      <w:pPr>
        <w:spacing w:before="30"/>
        <w:jc w:val="center"/>
        <w:rPr>
          <w:rFonts w:cs="Arial"/>
          <w:sz w:val="20"/>
          <w:szCs w:val="24"/>
        </w:rPr>
      </w:pPr>
      <w:r w:rsidRPr="004B7E5D">
        <w:rPr>
          <w:rFonts w:cs="Arial"/>
          <w:sz w:val="20"/>
          <w:szCs w:val="24"/>
        </w:rPr>
        <w:t>FONTE: O autor (2015)</w:t>
      </w:r>
    </w:p>
    <w:p w:rsidR="00905B0D" w:rsidRPr="004B7E5D" w:rsidRDefault="00B93B90" w:rsidP="00B93B90">
      <w:pPr>
        <w:pStyle w:val="TituloImagem"/>
      </w:pPr>
      <w:r>
        <w:t>FIGURA 25</w:t>
      </w:r>
      <w:r w:rsidR="00905B0D" w:rsidRPr="004B7E5D">
        <w:t xml:space="preserve"> – Kanban Documentação</w:t>
      </w:r>
    </w:p>
    <w:p w:rsidR="00905B0D" w:rsidRPr="002C5D41" w:rsidRDefault="00905B0D" w:rsidP="00F6250D">
      <w:pPr>
        <w:spacing w:before="30"/>
        <w:jc w:val="center"/>
        <w:rPr>
          <w:rFonts w:cs="Arial"/>
          <w:szCs w:val="24"/>
        </w:rPr>
      </w:pPr>
      <w:r w:rsidRPr="002C5D41">
        <w:rPr>
          <w:rFonts w:cs="Arial"/>
          <w:noProof/>
          <w:szCs w:val="24"/>
          <w:lang w:eastAsia="pt-BR"/>
        </w:rPr>
        <w:drawing>
          <wp:inline distT="0" distB="0" distL="0" distR="0" wp14:anchorId="224D6932" wp14:editId="0EC95BBD">
            <wp:extent cx="5934075" cy="2533650"/>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2533650"/>
                    </a:xfrm>
                    <a:prstGeom prst="rect">
                      <a:avLst/>
                    </a:prstGeom>
                    <a:noFill/>
                    <a:ln>
                      <a:noFill/>
                    </a:ln>
                  </pic:spPr>
                </pic:pic>
              </a:graphicData>
            </a:graphic>
          </wp:inline>
        </w:drawing>
      </w:r>
    </w:p>
    <w:p w:rsidR="00FD2DB3" w:rsidRPr="004B7E5D" w:rsidRDefault="008D68AB" w:rsidP="00F6250D">
      <w:pPr>
        <w:spacing w:before="30"/>
        <w:jc w:val="center"/>
        <w:rPr>
          <w:rFonts w:cs="Arial"/>
          <w:sz w:val="20"/>
          <w:szCs w:val="24"/>
        </w:rPr>
      </w:pPr>
      <w:r w:rsidRPr="004B7E5D">
        <w:rPr>
          <w:rFonts w:cs="Arial"/>
          <w:sz w:val="20"/>
          <w:szCs w:val="24"/>
        </w:rPr>
        <w:t>FONTE: O autor (2015)</w:t>
      </w:r>
    </w:p>
    <w:p w:rsidR="00FD2DB3" w:rsidRPr="002C5D41" w:rsidRDefault="00FD2DB3" w:rsidP="00F6250D">
      <w:pPr>
        <w:spacing w:before="30"/>
        <w:jc w:val="center"/>
        <w:rPr>
          <w:rFonts w:cs="Arial"/>
          <w:szCs w:val="24"/>
        </w:rPr>
      </w:pPr>
    </w:p>
    <w:p w:rsidR="004B7E5D" w:rsidRPr="004B7E5D" w:rsidRDefault="00CE1A29" w:rsidP="00AF17D0">
      <w:pPr>
        <w:pStyle w:val="Ttulo3"/>
      </w:pPr>
      <w:bookmarkStart w:id="43" w:name="_Toc434171976"/>
      <w:r w:rsidRPr="00BB04E5">
        <w:t>6.1.1 Gerenciamento de Comunicação</w:t>
      </w:r>
      <w:bookmarkEnd w:id="43"/>
    </w:p>
    <w:p w:rsidR="00FC29BF" w:rsidRPr="002C5D41" w:rsidRDefault="00FC29BF" w:rsidP="00F6250D">
      <w:pPr>
        <w:spacing w:before="30"/>
        <w:jc w:val="both"/>
        <w:rPr>
          <w:rFonts w:cs="Arial"/>
          <w:szCs w:val="24"/>
        </w:rPr>
      </w:pPr>
      <w:r w:rsidRPr="002C5D41">
        <w:rPr>
          <w:rFonts w:cs="Arial"/>
          <w:szCs w:val="24"/>
        </w:rPr>
        <w:tab/>
        <w:t>O Gerenciamento de Comunicação é a gerencia responsável por determinar como será o processo de comunicação entre as partes interessadas.</w:t>
      </w:r>
    </w:p>
    <w:p w:rsidR="00397267" w:rsidRPr="002C5D41" w:rsidRDefault="00397267" w:rsidP="00F6250D">
      <w:pPr>
        <w:spacing w:before="30"/>
        <w:jc w:val="both"/>
        <w:rPr>
          <w:rFonts w:cs="Arial"/>
          <w:szCs w:val="24"/>
        </w:rPr>
      </w:pPr>
      <w:r w:rsidRPr="002C5D41">
        <w:rPr>
          <w:rFonts w:cs="Arial"/>
          <w:szCs w:val="24"/>
        </w:rPr>
        <w:tab/>
        <w:t>Para a comunicação, foram utilizadas duas tecnologias distintas:</w:t>
      </w:r>
    </w:p>
    <w:p w:rsidR="00397267" w:rsidRPr="002C5D41" w:rsidRDefault="00397267" w:rsidP="00F6250D">
      <w:pPr>
        <w:pStyle w:val="PargrafodaLista"/>
        <w:numPr>
          <w:ilvl w:val="0"/>
          <w:numId w:val="6"/>
        </w:numPr>
        <w:spacing w:before="30"/>
        <w:jc w:val="both"/>
        <w:rPr>
          <w:rFonts w:cs="Arial"/>
          <w:szCs w:val="24"/>
        </w:rPr>
      </w:pPr>
      <w:r w:rsidRPr="002C5D41">
        <w:rPr>
          <w:rFonts w:cs="Arial"/>
          <w:szCs w:val="24"/>
        </w:rPr>
        <w:t>E-mail – O correio eletrônico foi utilizado como ferramenta principal de comunicação. Esse formato foi escolhido devido a facilidade de armazenar e organizar informações e por ser possível a integração de anexos.</w:t>
      </w:r>
    </w:p>
    <w:p w:rsidR="00397267" w:rsidRPr="002C5D41" w:rsidRDefault="00397267" w:rsidP="00F6250D">
      <w:pPr>
        <w:pStyle w:val="PargrafodaLista"/>
        <w:numPr>
          <w:ilvl w:val="0"/>
          <w:numId w:val="6"/>
        </w:numPr>
        <w:spacing w:before="30"/>
        <w:jc w:val="both"/>
        <w:rPr>
          <w:rFonts w:cs="Arial"/>
          <w:szCs w:val="24"/>
        </w:rPr>
      </w:pPr>
      <w:r w:rsidRPr="002C5D41">
        <w:rPr>
          <w:rFonts w:cs="Arial"/>
          <w:szCs w:val="24"/>
        </w:rPr>
        <w:lastRenderedPageBreak/>
        <w:t>WhatsApp: O aplicativo de mensagem instantânea foi utilizado com menor frequência, somente para aquisição de informações rápidas e agendamento de reuniões com a orientação deste projeto.</w:t>
      </w:r>
    </w:p>
    <w:p w:rsidR="00397267" w:rsidRPr="002C5D41" w:rsidRDefault="00397267" w:rsidP="00F6250D">
      <w:pPr>
        <w:pStyle w:val="PargrafodaLista"/>
        <w:spacing w:before="30"/>
        <w:jc w:val="both"/>
        <w:rPr>
          <w:rFonts w:cs="Arial"/>
          <w:szCs w:val="24"/>
        </w:rPr>
      </w:pPr>
    </w:p>
    <w:p w:rsidR="00CE1A29" w:rsidRDefault="00397267" w:rsidP="00F6250D">
      <w:pPr>
        <w:spacing w:before="30"/>
        <w:jc w:val="both"/>
        <w:rPr>
          <w:rFonts w:cs="Arial"/>
          <w:szCs w:val="24"/>
        </w:rPr>
      </w:pPr>
      <w:r w:rsidRPr="002C5D41">
        <w:rPr>
          <w:rFonts w:cs="Arial"/>
          <w:szCs w:val="24"/>
        </w:rPr>
        <w:t xml:space="preserve"> </w:t>
      </w:r>
      <w:r w:rsidRPr="002C5D41">
        <w:rPr>
          <w:rFonts w:cs="Arial"/>
          <w:szCs w:val="24"/>
        </w:rPr>
        <w:tab/>
        <w:t>Foram realizadas também reuniões presencia</w:t>
      </w:r>
      <w:r w:rsidR="004B2E74" w:rsidRPr="002C5D41">
        <w:rPr>
          <w:rFonts w:cs="Arial"/>
          <w:szCs w:val="24"/>
        </w:rPr>
        <w:t>i</w:t>
      </w:r>
      <w:r w:rsidRPr="002C5D41">
        <w:rPr>
          <w:rFonts w:cs="Arial"/>
          <w:szCs w:val="24"/>
        </w:rPr>
        <w:t>s. Com os responsáveis pelo Hermes Bar as reuniões eram realizadas durante horário de funcionamento do mesmo, normalmente aos sábados, da 00:00 até 01:30. Com a orientação deste projeto foram realizadas cinco reuniões presenciais, todas em horário acadêmico.</w:t>
      </w:r>
    </w:p>
    <w:p w:rsidR="00D80C0D" w:rsidRPr="002C5D41" w:rsidRDefault="00D80C0D" w:rsidP="00F6250D">
      <w:pPr>
        <w:spacing w:before="30"/>
        <w:jc w:val="both"/>
        <w:rPr>
          <w:rFonts w:cs="Arial"/>
          <w:szCs w:val="24"/>
        </w:rPr>
      </w:pPr>
    </w:p>
    <w:p w:rsidR="00D80C0D" w:rsidRPr="00D80C0D" w:rsidRDefault="00A7091F" w:rsidP="00D92330">
      <w:pPr>
        <w:pStyle w:val="Ttulo3"/>
      </w:pPr>
      <w:r w:rsidRPr="00D65063">
        <w:t xml:space="preserve"> </w:t>
      </w:r>
      <w:bookmarkStart w:id="44" w:name="_Toc434171977"/>
      <w:r w:rsidR="00CE1A29" w:rsidRPr="00D65063">
        <w:t>6.1.2 Gerenciamento de Requisitos</w:t>
      </w:r>
      <w:bookmarkEnd w:id="44"/>
    </w:p>
    <w:p w:rsidR="00BF394B" w:rsidRPr="002C5D41" w:rsidRDefault="009B620F" w:rsidP="00F6250D">
      <w:pPr>
        <w:spacing w:before="30"/>
        <w:jc w:val="both"/>
        <w:rPr>
          <w:rFonts w:cs="Arial"/>
          <w:szCs w:val="24"/>
        </w:rPr>
      </w:pPr>
      <w:r w:rsidRPr="002C5D41">
        <w:rPr>
          <w:rFonts w:cs="Arial"/>
          <w:b/>
          <w:szCs w:val="24"/>
        </w:rPr>
        <w:tab/>
      </w:r>
      <w:r w:rsidRPr="002C5D41">
        <w:rPr>
          <w:rFonts w:cs="Arial"/>
          <w:szCs w:val="24"/>
        </w:rPr>
        <w:t xml:space="preserve">O gerenciamento de requisitos é uma atividade de grande valor ao processo de construção do software. </w:t>
      </w:r>
      <w:r w:rsidR="00BF394B" w:rsidRPr="002C5D41">
        <w:rPr>
          <w:rFonts w:cs="Arial"/>
          <w:szCs w:val="24"/>
        </w:rPr>
        <w:t>Responsável pelo levantamento, armazenamento e manutenção dos requisitos necessários para a implementação do software e validação dos testes.</w:t>
      </w:r>
    </w:p>
    <w:p w:rsidR="00BF394B" w:rsidRPr="002C5D41" w:rsidRDefault="00BF394B" w:rsidP="00F6250D">
      <w:pPr>
        <w:spacing w:before="30"/>
        <w:jc w:val="both"/>
        <w:rPr>
          <w:rFonts w:cs="Arial"/>
          <w:szCs w:val="24"/>
        </w:rPr>
      </w:pPr>
      <w:r w:rsidRPr="002C5D41">
        <w:rPr>
          <w:rFonts w:cs="Arial"/>
          <w:szCs w:val="24"/>
        </w:rPr>
        <w:tab/>
        <w:t>Para esta gestão as seguintes ferramentas foram utilizadas:</w:t>
      </w:r>
    </w:p>
    <w:p w:rsidR="00CE1A29" w:rsidRPr="002C5D41" w:rsidRDefault="00BF394B" w:rsidP="00F6250D">
      <w:pPr>
        <w:pStyle w:val="PargrafodaLista"/>
        <w:numPr>
          <w:ilvl w:val="0"/>
          <w:numId w:val="7"/>
        </w:numPr>
        <w:spacing w:before="30"/>
        <w:jc w:val="both"/>
        <w:rPr>
          <w:rFonts w:cs="Arial"/>
          <w:szCs w:val="24"/>
        </w:rPr>
      </w:pPr>
      <w:r w:rsidRPr="002C5D41">
        <w:rPr>
          <w:rFonts w:cs="Arial"/>
          <w:szCs w:val="24"/>
        </w:rPr>
        <w:t>Star UML: Com o Star UML foi possível a criação dos diagramas referentes ao desenvolvimento do software. Diagramas de casos de uso, Diagramas de Sequência, Diagramas de Pacote foram alguns dos documentos armazenados nesta ferramenta. A ferramenta ainda disponibiliza a exportação dos diagramas desenvolvidos em código fonte, mais especificamente C#.</w:t>
      </w:r>
    </w:p>
    <w:p w:rsidR="00BF394B" w:rsidRPr="002C5D41" w:rsidRDefault="00BF394B" w:rsidP="00F6250D">
      <w:pPr>
        <w:pStyle w:val="PargrafodaLista"/>
        <w:numPr>
          <w:ilvl w:val="0"/>
          <w:numId w:val="7"/>
        </w:numPr>
        <w:spacing w:before="30"/>
        <w:jc w:val="both"/>
        <w:rPr>
          <w:rFonts w:cs="Arial"/>
          <w:szCs w:val="24"/>
        </w:rPr>
      </w:pPr>
      <w:r w:rsidRPr="002C5D41">
        <w:rPr>
          <w:rFonts w:cs="Arial"/>
          <w:szCs w:val="24"/>
        </w:rPr>
        <w:t>Bizagi Process Modeler: Esta ferramenta foi utilizada para o mapeamento dos processos da organização cliente, conseguindo assim um entendimento de como as tarefas são realizadas no nosso cliente piloto.</w:t>
      </w:r>
    </w:p>
    <w:p w:rsidR="00BF394B" w:rsidRPr="002C5D41" w:rsidRDefault="00BF394B" w:rsidP="00F6250D">
      <w:pPr>
        <w:spacing w:before="30"/>
        <w:ind w:firstLine="708"/>
        <w:jc w:val="both"/>
        <w:rPr>
          <w:rFonts w:cs="Arial"/>
          <w:szCs w:val="24"/>
        </w:rPr>
      </w:pPr>
      <w:r w:rsidRPr="002C5D41">
        <w:rPr>
          <w:rFonts w:cs="Arial"/>
          <w:szCs w:val="24"/>
        </w:rPr>
        <w:t>Com os diagramas e documentos gerados nesta sessão, foi possível administrar os requisitos necessários para a construção do software e obtenção de sucesso na qualidade do mesmo.</w:t>
      </w:r>
    </w:p>
    <w:p w:rsidR="0019588D" w:rsidRPr="002C5D41" w:rsidRDefault="0019588D" w:rsidP="00F6250D">
      <w:pPr>
        <w:spacing w:before="30"/>
        <w:jc w:val="both"/>
        <w:rPr>
          <w:rFonts w:cs="Arial"/>
          <w:szCs w:val="24"/>
        </w:rPr>
      </w:pPr>
    </w:p>
    <w:p w:rsidR="00D80C0D" w:rsidRPr="00D80C0D" w:rsidRDefault="00CE1A29" w:rsidP="003A16AA">
      <w:pPr>
        <w:pStyle w:val="Ttulo3"/>
      </w:pPr>
      <w:bookmarkStart w:id="45" w:name="_Toc434171978"/>
      <w:r w:rsidRPr="00082B00">
        <w:t>6.1.3 Gerenciamento de Configuração</w:t>
      </w:r>
      <w:bookmarkEnd w:id="45"/>
    </w:p>
    <w:p w:rsidR="00BF394B" w:rsidRPr="002C5D41" w:rsidRDefault="00BF394B" w:rsidP="00F6250D">
      <w:pPr>
        <w:spacing w:before="30"/>
        <w:jc w:val="both"/>
        <w:rPr>
          <w:rFonts w:cs="Arial"/>
          <w:szCs w:val="24"/>
        </w:rPr>
      </w:pPr>
      <w:r w:rsidRPr="002C5D41">
        <w:rPr>
          <w:rFonts w:cs="Arial"/>
          <w:szCs w:val="24"/>
        </w:rPr>
        <w:tab/>
        <w:t>O gerenciamento de configuração é um grupo de atividades a fim de manter o controle de alterações, versão e desenvolvimento do software.</w:t>
      </w:r>
    </w:p>
    <w:p w:rsidR="005420AE" w:rsidRPr="002C5D41" w:rsidRDefault="00BF394B" w:rsidP="00F6250D">
      <w:pPr>
        <w:spacing w:before="30"/>
        <w:jc w:val="both"/>
        <w:rPr>
          <w:rFonts w:cs="Arial"/>
          <w:szCs w:val="24"/>
        </w:rPr>
      </w:pPr>
      <w:r w:rsidRPr="002C5D41">
        <w:rPr>
          <w:rFonts w:cs="Arial"/>
          <w:szCs w:val="24"/>
        </w:rPr>
        <w:tab/>
        <w:t xml:space="preserve">Para esta gerencia, foi utilizado o GIT como ferramenta de versionamento afim de controlar tanto o código-fonte do sistema, quando a documentação. </w:t>
      </w:r>
    </w:p>
    <w:p w:rsidR="005420AE" w:rsidRPr="002C5D41" w:rsidRDefault="005420AE" w:rsidP="00F6250D">
      <w:pPr>
        <w:spacing w:before="30"/>
        <w:jc w:val="both"/>
        <w:rPr>
          <w:rFonts w:cs="Arial"/>
          <w:szCs w:val="24"/>
        </w:rPr>
      </w:pPr>
    </w:p>
    <w:p w:rsidR="005420AE" w:rsidRPr="002C5D41" w:rsidRDefault="005420AE" w:rsidP="00F6250D">
      <w:pPr>
        <w:spacing w:before="30"/>
        <w:jc w:val="center"/>
        <w:rPr>
          <w:rFonts w:cs="Arial"/>
          <w:szCs w:val="24"/>
        </w:rPr>
      </w:pPr>
      <w:r w:rsidRPr="002C5D41">
        <w:rPr>
          <w:rFonts w:cs="Arial"/>
          <w:noProof/>
          <w:szCs w:val="24"/>
          <w:lang w:eastAsia="pt-BR"/>
        </w:rPr>
        <w:lastRenderedPageBreak/>
        <w:drawing>
          <wp:inline distT="0" distB="0" distL="0" distR="0" wp14:anchorId="5DD11A74" wp14:editId="39F0C835">
            <wp:extent cx="5400040" cy="3146425"/>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146425"/>
                    </a:xfrm>
                    <a:prstGeom prst="rect">
                      <a:avLst/>
                    </a:prstGeom>
                  </pic:spPr>
                </pic:pic>
              </a:graphicData>
            </a:graphic>
          </wp:inline>
        </w:drawing>
      </w:r>
    </w:p>
    <w:p w:rsidR="005420AE" w:rsidRPr="00D80C0D" w:rsidRDefault="005420AE" w:rsidP="00F6250D">
      <w:pPr>
        <w:spacing w:before="30"/>
        <w:jc w:val="center"/>
        <w:rPr>
          <w:rFonts w:cs="Arial"/>
          <w:sz w:val="20"/>
          <w:szCs w:val="24"/>
        </w:rPr>
      </w:pPr>
      <w:r w:rsidRPr="00D80C0D">
        <w:rPr>
          <w:rFonts w:cs="Arial"/>
          <w:sz w:val="20"/>
          <w:szCs w:val="24"/>
        </w:rPr>
        <w:t xml:space="preserve">FONTE: O </w:t>
      </w:r>
      <w:r w:rsidR="00FC3D4D" w:rsidRPr="00D80C0D">
        <w:rPr>
          <w:rFonts w:cs="Arial"/>
          <w:sz w:val="20"/>
          <w:szCs w:val="24"/>
        </w:rPr>
        <w:t>Autor (</w:t>
      </w:r>
      <w:r w:rsidRPr="00D80C0D">
        <w:rPr>
          <w:rFonts w:cs="Arial"/>
          <w:sz w:val="20"/>
          <w:szCs w:val="24"/>
        </w:rPr>
        <w:t>2015)</w:t>
      </w:r>
    </w:p>
    <w:p w:rsidR="00BF394B" w:rsidRPr="002C5D41" w:rsidRDefault="00743AD5" w:rsidP="00F6250D">
      <w:pPr>
        <w:spacing w:before="30"/>
        <w:jc w:val="both"/>
        <w:rPr>
          <w:rFonts w:cs="Arial"/>
          <w:szCs w:val="24"/>
        </w:rPr>
      </w:pPr>
      <w:r w:rsidRPr="002C5D41">
        <w:rPr>
          <w:rFonts w:cs="Arial"/>
          <w:szCs w:val="24"/>
        </w:rPr>
        <w:t xml:space="preserve"> </w:t>
      </w:r>
      <w:r w:rsidRPr="002C5D41">
        <w:rPr>
          <w:rFonts w:cs="Arial"/>
          <w:szCs w:val="24"/>
        </w:rPr>
        <w:tab/>
      </w:r>
      <w:r w:rsidR="00BF394B" w:rsidRPr="002C5D41">
        <w:rPr>
          <w:rFonts w:cs="Arial"/>
          <w:szCs w:val="24"/>
        </w:rPr>
        <w:t xml:space="preserve">Esta ferramenta possibilitou a criação de dois </w:t>
      </w:r>
      <w:r w:rsidR="00BF394B" w:rsidRPr="002C5D41">
        <w:rPr>
          <w:rFonts w:cs="Arial"/>
          <w:i/>
          <w:szCs w:val="24"/>
        </w:rPr>
        <w:t xml:space="preserve">branchs </w:t>
      </w:r>
      <w:r w:rsidR="00BF394B" w:rsidRPr="002C5D41">
        <w:rPr>
          <w:rFonts w:cs="Arial"/>
          <w:szCs w:val="24"/>
        </w:rPr>
        <w:t xml:space="preserve">de trabalho. O primeiro </w:t>
      </w:r>
      <w:r w:rsidR="00BF394B" w:rsidRPr="002C5D41">
        <w:rPr>
          <w:rFonts w:cs="Arial"/>
          <w:i/>
          <w:szCs w:val="24"/>
        </w:rPr>
        <w:t>branch</w:t>
      </w:r>
      <w:r w:rsidR="00BF394B" w:rsidRPr="002C5D41">
        <w:rPr>
          <w:rFonts w:cs="Arial"/>
          <w:szCs w:val="24"/>
        </w:rPr>
        <w:t xml:space="preserve"> foi nomeado de </w:t>
      </w:r>
      <w:r w:rsidR="00BF394B" w:rsidRPr="002C5D41">
        <w:rPr>
          <w:rFonts w:cs="Arial"/>
          <w:i/>
          <w:szCs w:val="24"/>
        </w:rPr>
        <w:t>Documentação</w:t>
      </w:r>
      <w:r w:rsidR="00BF394B" w:rsidRPr="002C5D41">
        <w:rPr>
          <w:rFonts w:cs="Arial"/>
          <w:szCs w:val="24"/>
        </w:rPr>
        <w:t xml:space="preserve">, neste </w:t>
      </w:r>
      <w:r w:rsidRPr="002C5D41">
        <w:rPr>
          <w:rFonts w:cs="Arial"/>
          <w:szCs w:val="24"/>
        </w:rPr>
        <w:t>ambiente</w:t>
      </w:r>
      <w:r w:rsidR="00BF394B" w:rsidRPr="002C5D41">
        <w:rPr>
          <w:rFonts w:cs="Arial"/>
          <w:szCs w:val="24"/>
        </w:rPr>
        <w:t xml:space="preserve"> foram armazenados todos os documentos referente tanto ao projeto de software quanto a documentação acadêmica. No segundo branch, chamado de Develop, foi utilizado como repositório de código-fonte</w:t>
      </w:r>
      <w:r w:rsidRPr="002C5D41">
        <w:rPr>
          <w:rFonts w:cs="Arial"/>
          <w:szCs w:val="24"/>
        </w:rPr>
        <w:t xml:space="preserve"> e </w:t>
      </w:r>
      <w:r w:rsidRPr="002C5D41">
        <w:rPr>
          <w:rFonts w:cs="Arial"/>
          <w:i/>
          <w:szCs w:val="24"/>
        </w:rPr>
        <w:t>script´s</w:t>
      </w:r>
      <w:r w:rsidRPr="002C5D41">
        <w:rPr>
          <w:rFonts w:cs="Arial"/>
          <w:szCs w:val="24"/>
        </w:rPr>
        <w:t xml:space="preserve"> para geração de banco de dados</w:t>
      </w:r>
      <w:r w:rsidR="00BF394B" w:rsidRPr="002C5D41">
        <w:rPr>
          <w:rFonts w:cs="Arial"/>
          <w:szCs w:val="24"/>
        </w:rPr>
        <w:t>. Todos os projetos e sub-projetos foram armazenados nos servidores do GitHub</w:t>
      </w:r>
      <w:r w:rsidR="00475C2C" w:rsidRPr="002C5D41">
        <w:rPr>
          <w:rFonts w:cs="Arial"/>
          <w:szCs w:val="24"/>
        </w:rPr>
        <w:t>.</w:t>
      </w:r>
    </w:p>
    <w:p w:rsidR="00475C2C" w:rsidRPr="002C5D41" w:rsidRDefault="00475C2C" w:rsidP="00F6250D">
      <w:pPr>
        <w:spacing w:before="30"/>
        <w:jc w:val="both"/>
        <w:rPr>
          <w:rFonts w:cs="Arial"/>
          <w:szCs w:val="24"/>
        </w:rPr>
      </w:pPr>
      <w:r w:rsidRPr="002C5D41">
        <w:rPr>
          <w:rFonts w:cs="Arial"/>
          <w:szCs w:val="24"/>
        </w:rPr>
        <w:tab/>
        <w:t>Para o controle da versão do software foram definidos três grupos:</w:t>
      </w:r>
    </w:p>
    <w:p w:rsidR="00475C2C" w:rsidRPr="002C5D41" w:rsidRDefault="00475C2C" w:rsidP="00F6250D">
      <w:pPr>
        <w:pStyle w:val="PargrafodaLista"/>
        <w:numPr>
          <w:ilvl w:val="0"/>
          <w:numId w:val="8"/>
        </w:numPr>
        <w:spacing w:before="30"/>
        <w:jc w:val="both"/>
        <w:rPr>
          <w:rFonts w:cs="Arial"/>
          <w:szCs w:val="24"/>
        </w:rPr>
      </w:pPr>
      <w:r w:rsidRPr="002C5D41">
        <w:rPr>
          <w:rFonts w:cs="Arial"/>
          <w:szCs w:val="24"/>
        </w:rPr>
        <w:t>Beta: Possuem uma formação completa, mas ainda não disponível para comercialização, utilização em ambiente de produção ou entrega ao cliente.</w:t>
      </w:r>
    </w:p>
    <w:p w:rsidR="00475C2C" w:rsidRPr="002C5D41" w:rsidRDefault="00475C2C" w:rsidP="00F6250D">
      <w:pPr>
        <w:pStyle w:val="PargrafodaLista"/>
        <w:numPr>
          <w:ilvl w:val="0"/>
          <w:numId w:val="8"/>
        </w:numPr>
        <w:spacing w:before="30"/>
        <w:jc w:val="both"/>
        <w:rPr>
          <w:rFonts w:cs="Arial"/>
          <w:szCs w:val="24"/>
        </w:rPr>
      </w:pPr>
      <w:r w:rsidRPr="002C5D41">
        <w:rPr>
          <w:rFonts w:cs="Arial"/>
          <w:szCs w:val="24"/>
        </w:rPr>
        <w:t xml:space="preserve">RC (Release Candidate): </w:t>
      </w:r>
      <w:r w:rsidR="000C4E2D" w:rsidRPr="002C5D41">
        <w:rPr>
          <w:rFonts w:cs="Arial"/>
          <w:szCs w:val="24"/>
        </w:rPr>
        <w:t>Pronto para utilização em produção, mas não estável, ou seja, ainda pode passar por pequenas modificações.</w:t>
      </w:r>
    </w:p>
    <w:p w:rsidR="000C4E2D" w:rsidRPr="002C5D41" w:rsidRDefault="00743AD5" w:rsidP="00F6250D">
      <w:pPr>
        <w:pStyle w:val="PargrafodaLista"/>
        <w:numPr>
          <w:ilvl w:val="0"/>
          <w:numId w:val="8"/>
        </w:numPr>
        <w:spacing w:before="30"/>
        <w:jc w:val="both"/>
        <w:rPr>
          <w:rFonts w:cs="Arial"/>
          <w:szCs w:val="24"/>
        </w:rPr>
      </w:pPr>
      <w:r w:rsidRPr="002C5D41">
        <w:rPr>
          <w:rFonts w:cs="Arial"/>
          <w:szCs w:val="24"/>
        </w:rPr>
        <w:t xml:space="preserve">Stable: Software ou parte </w:t>
      </w:r>
      <w:r w:rsidR="00FC3D4D" w:rsidRPr="002C5D41">
        <w:rPr>
          <w:rFonts w:cs="Arial"/>
          <w:szCs w:val="24"/>
        </w:rPr>
        <w:t>de concluído</w:t>
      </w:r>
      <w:r w:rsidR="000C4E2D" w:rsidRPr="002C5D41">
        <w:rPr>
          <w:rFonts w:cs="Arial"/>
          <w:szCs w:val="24"/>
        </w:rPr>
        <w:t xml:space="preserve"> de fato</w:t>
      </w:r>
      <w:r w:rsidRPr="002C5D41">
        <w:rPr>
          <w:rFonts w:cs="Arial"/>
          <w:szCs w:val="24"/>
        </w:rPr>
        <w:t>. Ou seja, o sistema não passará</w:t>
      </w:r>
      <w:r w:rsidR="000C4E2D" w:rsidRPr="002C5D41">
        <w:rPr>
          <w:rFonts w:cs="Arial"/>
          <w:szCs w:val="24"/>
        </w:rPr>
        <w:t xml:space="preserve"> por mudanças ou atualizações.</w:t>
      </w:r>
    </w:p>
    <w:p w:rsidR="000C4E2D" w:rsidRPr="002C5D41" w:rsidRDefault="000C4E2D" w:rsidP="00F6250D">
      <w:pPr>
        <w:spacing w:before="30"/>
        <w:jc w:val="both"/>
        <w:rPr>
          <w:rFonts w:cs="Arial"/>
          <w:szCs w:val="24"/>
        </w:rPr>
      </w:pPr>
      <w:r w:rsidRPr="002C5D41">
        <w:rPr>
          <w:rFonts w:cs="Arial"/>
          <w:szCs w:val="24"/>
        </w:rPr>
        <w:t>Para identificação dos grupos de versões e suas subdivisões, foi adotado uma nomenclatura numérica seguindo a regra: 0.00.00.000 Onde:</w:t>
      </w:r>
    </w:p>
    <w:p w:rsidR="000C4E2D" w:rsidRPr="00D80C0D" w:rsidRDefault="00A7091F" w:rsidP="001D3295">
      <w:pPr>
        <w:pStyle w:val="TituloImagem"/>
      </w:pPr>
      <w:r w:rsidRPr="00D80C0D">
        <w:t>Tabela 3 – Especificação de modelo de versão</w:t>
      </w:r>
    </w:p>
    <w:tbl>
      <w:tblPr>
        <w:tblStyle w:val="Tabelacomgrade"/>
        <w:tblW w:w="0" w:type="auto"/>
        <w:tblLook w:val="04A0" w:firstRow="1" w:lastRow="0" w:firstColumn="1" w:lastColumn="0" w:noHBand="0" w:noVBand="1"/>
      </w:tblPr>
      <w:tblGrid>
        <w:gridCol w:w="2166"/>
        <w:gridCol w:w="2300"/>
        <w:gridCol w:w="2166"/>
        <w:gridCol w:w="1862"/>
      </w:tblGrid>
      <w:tr w:rsidR="000C4E2D" w:rsidRPr="002C5D41" w:rsidTr="000C4E2D">
        <w:tc>
          <w:tcPr>
            <w:tcW w:w="2166" w:type="dxa"/>
          </w:tcPr>
          <w:p w:rsidR="000C4E2D" w:rsidRPr="002C5D41" w:rsidRDefault="000C4E2D" w:rsidP="00F6250D">
            <w:pPr>
              <w:spacing w:before="30"/>
              <w:jc w:val="center"/>
              <w:rPr>
                <w:rFonts w:cs="Arial"/>
                <w:b/>
                <w:szCs w:val="24"/>
              </w:rPr>
            </w:pPr>
            <w:r w:rsidRPr="002C5D41">
              <w:rPr>
                <w:rFonts w:cs="Arial"/>
                <w:b/>
                <w:szCs w:val="24"/>
              </w:rPr>
              <w:t>0.</w:t>
            </w:r>
          </w:p>
        </w:tc>
        <w:tc>
          <w:tcPr>
            <w:tcW w:w="2300" w:type="dxa"/>
          </w:tcPr>
          <w:p w:rsidR="000C4E2D" w:rsidRPr="002C5D41" w:rsidRDefault="000C4E2D" w:rsidP="00F6250D">
            <w:pPr>
              <w:spacing w:before="30"/>
              <w:jc w:val="center"/>
              <w:rPr>
                <w:rFonts w:cs="Arial"/>
                <w:b/>
                <w:szCs w:val="24"/>
              </w:rPr>
            </w:pPr>
            <w:r w:rsidRPr="002C5D41">
              <w:rPr>
                <w:rFonts w:cs="Arial"/>
                <w:b/>
                <w:szCs w:val="24"/>
              </w:rPr>
              <w:t>00.</w:t>
            </w:r>
          </w:p>
        </w:tc>
        <w:tc>
          <w:tcPr>
            <w:tcW w:w="2166" w:type="dxa"/>
          </w:tcPr>
          <w:p w:rsidR="000C4E2D" w:rsidRPr="002C5D41" w:rsidRDefault="000C4E2D" w:rsidP="00F6250D">
            <w:pPr>
              <w:spacing w:before="30"/>
              <w:jc w:val="center"/>
              <w:rPr>
                <w:rFonts w:cs="Arial"/>
                <w:b/>
                <w:szCs w:val="24"/>
              </w:rPr>
            </w:pPr>
            <w:r w:rsidRPr="002C5D41">
              <w:rPr>
                <w:rFonts w:cs="Arial"/>
                <w:b/>
                <w:szCs w:val="24"/>
              </w:rPr>
              <w:t>00.</w:t>
            </w:r>
          </w:p>
        </w:tc>
        <w:tc>
          <w:tcPr>
            <w:tcW w:w="1862" w:type="dxa"/>
          </w:tcPr>
          <w:p w:rsidR="000C4E2D" w:rsidRPr="002C5D41" w:rsidRDefault="000C4E2D" w:rsidP="00F6250D">
            <w:pPr>
              <w:spacing w:before="30"/>
              <w:jc w:val="center"/>
              <w:rPr>
                <w:rFonts w:cs="Arial"/>
                <w:b/>
                <w:szCs w:val="24"/>
              </w:rPr>
            </w:pPr>
            <w:r w:rsidRPr="002C5D41">
              <w:rPr>
                <w:rFonts w:cs="Arial"/>
                <w:b/>
                <w:szCs w:val="24"/>
              </w:rPr>
              <w:t>000</w:t>
            </w:r>
          </w:p>
        </w:tc>
      </w:tr>
      <w:tr w:rsidR="000C4E2D" w:rsidRPr="002C5D41" w:rsidTr="000C4E2D">
        <w:tc>
          <w:tcPr>
            <w:tcW w:w="2166" w:type="dxa"/>
          </w:tcPr>
          <w:p w:rsidR="000C4E2D" w:rsidRPr="002C5D41" w:rsidRDefault="000C4E2D" w:rsidP="00F6250D">
            <w:pPr>
              <w:spacing w:before="30"/>
              <w:jc w:val="center"/>
              <w:rPr>
                <w:rFonts w:cs="Arial"/>
                <w:szCs w:val="24"/>
              </w:rPr>
            </w:pPr>
            <w:r w:rsidRPr="002C5D41">
              <w:rPr>
                <w:rFonts w:cs="Arial"/>
                <w:szCs w:val="24"/>
              </w:rPr>
              <w:t>Versão do grupo Stable</w:t>
            </w:r>
          </w:p>
        </w:tc>
        <w:tc>
          <w:tcPr>
            <w:tcW w:w="2300" w:type="dxa"/>
          </w:tcPr>
          <w:p w:rsidR="000C4E2D" w:rsidRPr="002C5D41" w:rsidRDefault="000C4E2D" w:rsidP="00F6250D">
            <w:pPr>
              <w:spacing w:before="30"/>
              <w:jc w:val="center"/>
              <w:rPr>
                <w:rFonts w:cs="Arial"/>
                <w:szCs w:val="24"/>
              </w:rPr>
            </w:pPr>
            <w:r w:rsidRPr="002C5D41">
              <w:rPr>
                <w:rFonts w:cs="Arial"/>
                <w:szCs w:val="24"/>
              </w:rPr>
              <w:t>Versão do grupo Release Candidate</w:t>
            </w:r>
          </w:p>
        </w:tc>
        <w:tc>
          <w:tcPr>
            <w:tcW w:w="2166" w:type="dxa"/>
          </w:tcPr>
          <w:p w:rsidR="000C4E2D" w:rsidRPr="002C5D41" w:rsidRDefault="000C4E2D" w:rsidP="00F6250D">
            <w:pPr>
              <w:spacing w:before="30"/>
              <w:jc w:val="center"/>
              <w:rPr>
                <w:rFonts w:cs="Arial"/>
                <w:szCs w:val="24"/>
              </w:rPr>
            </w:pPr>
            <w:r w:rsidRPr="002C5D41">
              <w:rPr>
                <w:rFonts w:cs="Arial"/>
                <w:szCs w:val="24"/>
              </w:rPr>
              <w:t>Versão do grupo beta</w:t>
            </w:r>
          </w:p>
        </w:tc>
        <w:tc>
          <w:tcPr>
            <w:tcW w:w="1862" w:type="dxa"/>
          </w:tcPr>
          <w:p w:rsidR="000C4E2D" w:rsidRPr="002C5D41" w:rsidRDefault="000C4E2D" w:rsidP="00F6250D">
            <w:pPr>
              <w:spacing w:before="30"/>
              <w:jc w:val="center"/>
              <w:rPr>
                <w:rFonts w:cs="Arial"/>
                <w:szCs w:val="24"/>
              </w:rPr>
            </w:pPr>
            <w:r w:rsidRPr="002C5D41">
              <w:rPr>
                <w:rFonts w:cs="Arial"/>
                <w:szCs w:val="24"/>
              </w:rPr>
              <w:t>Versão de correção.</w:t>
            </w:r>
          </w:p>
        </w:tc>
      </w:tr>
    </w:tbl>
    <w:p w:rsidR="000C4E2D" w:rsidRDefault="000C4E2D" w:rsidP="00F6250D">
      <w:pPr>
        <w:spacing w:before="30"/>
        <w:jc w:val="both"/>
        <w:rPr>
          <w:rFonts w:cs="Arial"/>
          <w:szCs w:val="24"/>
        </w:rPr>
      </w:pPr>
    </w:p>
    <w:p w:rsidR="002D1CB1" w:rsidRPr="002C5D41" w:rsidRDefault="002D1CB1" w:rsidP="00F6250D">
      <w:pPr>
        <w:spacing w:before="30"/>
        <w:jc w:val="both"/>
        <w:rPr>
          <w:rFonts w:cs="Arial"/>
          <w:szCs w:val="24"/>
        </w:rPr>
      </w:pPr>
    </w:p>
    <w:p w:rsidR="00BF394B" w:rsidRPr="002C5D41" w:rsidRDefault="00CE1A29" w:rsidP="00F6250D">
      <w:pPr>
        <w:spacing w:before="30"/>
        <w:ind w:firstLine="708"/>
        <w:jc w:val="both"/>
        <w:rPr>
          <w:rFonts w:cs="Arial"/>
          <w:szCs w:val="24"/>
        </w:rPr>
      </w:pPr>
      <w:r w:rsidRPr="002C5D41">
        <w:rPr>
          <w:rFonts w:cs="Arial"/>
          <w:szCs w:val="24"/>
        </w:rPr>
        <w:t xml:space="preserve"> </w:t>
      </w:r>
    </w:p>
    <w:p w:rsidR="00CE1A29" w:rsidRPr="002C5D41" w:rsidRDefault="00CE1A29" w:rsidP="007B1F44">
      <w:pPr>
        <w:pStyle w:val="Ttulo3"/>
      </w:pPr>
      <w:bookmarkStart w:id="46" w:name="_Toc434171979"/>
      <w:r w:rsidRPr="00591F21">
        <w:lastRenderedPageBreak/>
        <w:t>6.1.4 Gerenciamento de Qualidade</w:t>
      </w:r>
      <w:bookmarkEnd w:id="46"/>
    </w:p>
    <w:p w:rsidR="0043616C" w:rsidRPr="002C5D41" w:rsidRDefault="0043616C" w:rsidP="00F6250D">
      <w:pPr>
        <w:spacing w:before="30"/>
        <w:jc w:val="both"/>
        <w:rPr>
          <w:rFonts w:cs="Arial"/>
          <w:szCs w:val="24"/>
        </w:rPr>
      </w:pPr>
      <w:r w:rsidRPr="002C5D41">
        <w:rPr>
          <w:rFonts w:cs="Arial"/>
          <w:szCs w:val="24"/>
        </w:rPr>
        <w:tab/>
        <w:t>Para uma gestão completa da qualidade, é necessário aplicar metodologias, tanto no processo de gerenciamento do projeto quanto no produto a ser desenvolvido.</w:t>
      </w:r>
    </w:p>
    <w:p w:rsidR="0043616C" w:rsidRPr="002C5D41" w:rsidRDefault="0043616C" w:rsidP="00F6250D">
      <w:pPr>
        <w:spacing w:before="30"/>
        <w:ind w:firstLine="708"/>
        <w:jc w:val="both"/>
        <w:rPr>
          <w:rFonts w:cs="Arial"/>
          <w:szCs w:val="24"/>
        </w:rPr>
      </w:pPr>
      <w:r w:rsidRPr="002C5D41">
        <w:rPr>
          <w:rFonts w:cs="Arial"/>
          <w:szCs w:val="24"/>
        </w:rPr>
        <w:t xml:space="preserve">Para garantir a satisfação do cliente piloto e o bom funcionamento da aplicação, foram adotadas duas metodologias de teste de software. </w:t>
      </w:r>
    </w:p>
    <w:p w:rsidR="0043616C" w:rsidRPr="002C5D41" w:rsidRDefault="0043616C" w:rsidP="00F6250D">
      <w:pPr>
        <w:pStyle w:val="PargrafodaLista"/>
        <w:numPr>
          <w:ilvl w:val="0"/>
          <w:numId w:val="9"/>
        </w:numPr>
        <w:spacing w:before="30"/>
        <w:jc w:val="both"/>
        <w:rPr>
          <w:rFonts w:cs="Arial"/>
          <w:szCs w:val="24"/>
        </w:rPr>
      </w:pPr>
      <w:r w:rsidRPr="002C5D41">
        <w:rPr>
          <w:rFonts w:cs="Arial"/>
          <w:szCs w:val="24"/>
        </w:rPr>
        <w:t>Testes unitários: Foram realizados testes unitários em todos os casos de uso significativos, a fim de garantir que o fluxo principal da aplicação estivesse dentro da expectativa do cliente piloto;</w:t>
      </w:r>
    </w:p>
    <w:p w:rsidR="0043616C" w:rsidRPr="002C5D41" w:rsidRDefault="0043616C" w:rsidP="00F6250D">
      <w:pPr>
        <w:pStyle w:val="PargrafodaLista"/>
        <w:numPr>
          <w:ilvl w:val="0"/>
          <w:numId w:val="9"/>
        </w:numPr>
        <w:spacing w:before="30"/>
        <w:jc w:val="both"/>
        <w:rPr>
          <w:rFonts w:cs="Arial"/>
          <w:szCs w:val="24"/>
        </w:rPr>
      </w:pPr>
      <w:r w:rsidRPr="002C5D41">
        <w:rPr>
          <w:rFonts w:cs="Arial"/>
          <w:szCs w:val="24"/>
        </w:rPr>
        <w:t>Testes de regressão: Após conclusão de módulos ou atividades de desenvolvimento eram realizados testes de regressão na aplicação, visando garantir que não houve nenhuma alteração nos processos já desenvolvidos e entregues anteriormente.</w:t>
      </w:r>
    </w:p>
    <w:p w:rsidR="0043616C" w:rsidRPr="002C5D41" w:rsidRDefault="00547CBC" w:rsidP="00F6250D">
      <w:pPr>
        <w:spacing w:before="30"/>
        <w:jc w:val="both"/>
        <w:rPr>
          <w:rFonts w:cs="Arial"/>
          <w:szCs w:val="24"/>
        </w:rPr>
      </w:pPr>
      <w:r w:rsidRPr="002C5D41">
        <w:rPr>
          <w:rFonts w:cs="Arial"/>
          <w:szCs w:val="24"/>
        </w:rPr>
        <w:t xml:space="preserve"> </w:t>
      </w:r>
      <w:r w:rsidRPr="002C5D41">
        <w:rPr>
          <w:rFonts w:cs="Arial"/>
          <w:szCs w:val="24"/>
        </w:rPr>
        <w:tab/>
      </w:r>
      <w:r w:rsidR="00AB3F46" w:rsidRPr="002C5D41">
        <w:rPr>
          <w:rFonts w:cs="Arial"/>
          <w:szCs w:val="24"/>
        </w:rPr>
        <w:t>Os testes unitários foram realizados através do Visual Studio 2013 Ultimate, que prove uma gama de ferramentas e plug-ins para realização de testes. Os testes de regressão eram realizados manualmente, pela equipe de desenvolvimento do sistema.</w:t>
      </w:r>
    </w:p>
    <w:p w:rsidR="00CE1A29" w:rsidRPr="002C5D41" w:rsidRDefault="00CE1A29" w:rsidP="00F6250D">
      <w:pPr>
        <w:spacing w:before="30"/>
        <w:ind w:firstLine="708"/>
        <w:jc w:val="both"/>
        <w:rPr>
          <w:rFonts w:cs="Arial"/>
          <w:szCs w:val="24"/>
        </w:rPr>
      </w:pPr>
      <w:r w:rsidRPr="002C5D41">
        <w:rPr>
          <w:rFonts w:cs="Arial"/>
          <w:szCs w:val="24"/>
        </w:rPr>
        <w:t xml:space="preserve">  </w:t>
      </w:r>
    </w:p>
    <w:p w:rsidR="00CE1A29" w:rsidRPr="002C5D41" w:rsidRDefault="00CE1A29" w:rsidP="00F91C54">
      <w:pPr>
        <w:pStyle w:val="Ttulo2"/>
      </w:pPr>
      <w:bookmarkStart w:id="47" w:name="_Toc434171980"/>
      <w:r w:rsidRPr="00575E45">
        <w:t xml:space="preserve">6.2 </w:t>
      </w:r>
      <w:r w:rsidR="00D96ACA" w:rsidRPr="00575E45">
        <w:t>Cronograma</w:t>
      </w:r>
      <w:bookmarkEnd w:id="47"/>
    </w:p>
    <w:p w:rsidR="008243CC" w:rsidRPr="002C5D41" w:rsidRDefault="008243CC" w:rsidP="00F6250D">
      <w:pPr>
        <w:spacing w:before="30"/>
        <w:jc w:val="both"/>
        <w:rPr>
          <w:rFonts w:cs="Arial"/>
          <w:szCs w:val="24"/>
        </w:rPr>
      </w:pPr>
      <w:r w:rsidRPr="002C5D41">
        <w:rPr>
          <w:rFonts w:cs="Arial"/>
          <w:b/>
          <w:szCs w:val="24"/>
        </w:rPr>
        <w:tab/>
      </w:r>
      <w:r w:rsidRPr="002C5D41">
        <w:rPr>
          <w:rFonts w:cs="Arial"/>
          <w:szCs w:val="24"/>
        </w:rPr>
        <w:t>Com o conhecimento do ambiente do cliente piloto, o documento de visão concluído e especificado, a definição das gerencias a serem utilizadas, foi possível estabelecer e validar um cronograma do projeto.</w:t>
      </w:r>
    </w:p>
    <w:p w:rsidR="007541AD" w:rsidRPr="002C5D41" w:rsidRDefault="008243CC" w:rsidP="00F6250D">
      <w:pPr>
        <w:spacing w:before="30"/>
        <w:jc w:val="both"/>
        <w:rPr>
          <w:rFonts w:cs="Arial"/>
          <w:szCs w:val="24"/>
        </w:rPr>
      </w:pPr>
      <w:r w:rsidRPr="002C5D41">
        <w:rPr>
          <w:rFonts w:cs="Arial"/>
          <w:szCs w:val="24"/>
        </w:rPr>
        <w:tab/>
        <w:t xml:space="preserve">O cronograma foi baseado principalmente no calendário acadêmico, visto que datas de entregas e conclusão do curso são fixas. Com isso, foi adotado que o projeto deveria ser entregue em sua primeira fase no dia </w:t>
      </w:r>
      <w:r w:rsidR="007541AD" w:rsidRPr="002C5D41">
        <w:rPr>
          <w:rFonts w:cs="Arial"/>
          <w:szCs w:val="24"/>
        </w:rPr>
        <w:t xml:space="preserve">04 de </w:t>
      </w:r>
      <w:r w:rsidR="00FC3D4D" w:rsidRPr="002C5D41">
        <w:rPr>
          <w:rFonts w:cs="Arial"/>
          <w:szCs w:val="24"/>
        </w:rPr>
        <w:t>dezembro</w:t>
      </w:r>
      <w:r w:rsidR="007541AD" w:rsidRPr="002C5D41">
        <w:rPr>
          <w:rFonts w:cs="Arial"/>
          <w:szCs w:val="24"/>
        </w:rPr>
        <w:t xml:space="preserve"> de 2015.</w:t>
      </w:r>
    </w:p>
    <w:p w:rsidR="007541AD" w:rsidRPr="002E3B8F" w:rsidRDefault="00835A40" w:rsidP="001D3295">
      <w:pPr>
        <w:pStyle w:val="TituloImagem"/>
      </w:pPr>
      <w:r w:rsidRPr="002E3B8F">
        <w:t>Tabela 04 – Cronograma do Projeto</w:t>
      </w:r>
    </w:p>
    <w:tbl>
      <w:tblPr>
        <w:tblStyle w:val="Tabelacomgrade"/>
        <w:tblW w:w="0" w:type="auto"/>
        <w:tblLook w:val="04A0" w:firstRow="1" w:lastRow="0" w:firstColumn="1" w:lastColumn="0" w:noHBand="0" w:noVBand="1"/>
      </w:tblPr>
      <w:tblGrid>
        <w:gridCol w:w="2123"/>
        <w:gridCol w:w="2123"/>
        <w:gridCol w:w="2124"/>
        <w:gridCol w:w="2124"/>
      </w:tblGrid>
      <w:tr w:rsidR="005018C9" w:rsidRPr="002C5D41" w:rsidTr="00835A40">
        <w:tc>
          <w:tcPr>
            <w:tcW w:w="2123" w:type="dxa"/>
            <w:shd w:val="clear" w:color="auto" w:fill="BFBFBF" w:themeFill="background1" w:themeFillShade="BF"/>
          </w:tcPr>
          <w:p w:rsidR="00835A40" w:rsidRPr="002C5D41" w:rsidRDefault="00835A40" w:rsidP="00F6250D">
            <w:pPr>
              <w:spacing w:before="30"/>
              <w:jc w:val="center"/>
              <w:rPr>
                <w:rFonts w:cs="Arial"/>
                <w:b/>
                <w:szCs w:val="24"/>
              </w:rPr>
            </w:pPr>
            <w:r w:rsidRPr="002C5D41">
              <w:rPr>
                <w:rFonts w:cs="Arial"/>
                <w:b/>
                <w:szCs w:val="24"/>
              </w:rPr>
              <w:t>ETAPA</w:t>
            </w:r>
          </w:p>
        </w:tc>
        <w:tc>
          <w:tcPr>
            <w:tcW w:w="2123" w:type="dxa"/>
            <w:shd w:val="clear" w:color="auto" w:fill="BFBFBF" w:themeFill="background1" w:themeFillShade="BF"/>
          </w:tcPr>
          <w:p w:rsidR="00835A40" w:rsidRPr="002C5D41" w:rsidRDefault="00835A40" w:rsidP="00F6250D">
            <w:pPr>
              <w:spacing w:before="30"/>
              <w:jc w:val="center"/>
              <w:rPr>
                <w:rFonts w:cs="Arial"/>
                <w:b/>
                <w:szCs w:val="24"/>
              </w:rPr>
            </w:pPr>
            <w:r w:rsidRPr="002C5D41">
              <w:rPr>
                <w:rFonts w:cs="Arial"/>
                <w:b/>
                <w:szCs w:val="24"/>
              </w:rPr>
              <w:t>RESPONSÁVEL</w:t>
            </w:r>
          </w:p>
        </w:tc>
        <w:tc>
          <w:tcPr>
            <w:tcW w:w="2124" w:type="dxa"/>
            <w:shd w:val="clear" w:color="auto" w:fill="BFBFBF" w:themeFill="background1" w:themeFillShade="BF"/>
          </w:tcPr>
          <w:p w:rsidR="00835A40" w:rsidRPr="002C5D41" w:rsidRDefault="00835A40" w:rsidP="00F6250D">
            <w:pPr>
              <w:spacing w:before="30"/>
              <w:jc w:val="center"/>
              <w:rPr>
                <w:rFonts w:cs="Arial"/>
                <w:b/>
                <w:szCs w:val="24"/>
              </w:rPr>
            </w:pPr>
            <w:r w:rsidRPr="002C5D41">
              <w:rPr>
                <w:rFonts w:cs="Arial"/>
                <w:b/>
                <w:szCs w:val="24"/>
              </w:rPr>
              <w:t>DE</w:t>
            </w:r>
          </w:p>
        </w:tc>
        <w:tc>
          <w:tcPr>
            <w:tcW w:w="2124" w:type="dxa"/>
            <w:shd w:val="clear" w:color="auto" w:fill="BFBFBF" w:themeFill="background1" w:themeFillShade="BF"/>
          </w:tcPr>
          <w:p w:rsidR="00835A40" w:rsidRPr="002C5D41" w:rsidRDefault="00835A40" w:rsidP="00F6250D">
            <w:pPr>
              <w:spacing w:before="30"/>
              <w:jc w:val="center"/>
              <w:rPr>
                <w:rFonts w:cs="Arial"/>
                <w:b/>
                <w:szCs w:val="24"/>
              </w:rPr>
            </w:pPr>
            <w:r w:rsidRPr="002C5D41">
              <w:rPr>
                <w:rFonts w:cs="Arial"/>
                <w:b/>
                <w:szCs w:val="24"/>
              </w:rPr>
              <w:t>ATÉ</w:t>
            </w:r>
          </w:p>
        </w:tc>
      </w:tr>
      <w:tr w:rsidR="00835A40" w:rsidRPr="002C5D41" w:rsidTr="00835A40">
        <w:tc>
          <w:tcPr>
            <w:tcW w:w="2123" w:type="dxa"/>
          </w:tcPr>
          <w:p w:rsidR="00835A40" w:rsidRPr="002C5D41" w:rsidRDefault="00835A40" w:rsidP="00F6250D">
            <w:pPr>
              <w:spacing w:before="30"/>
              <w:jc w:val="center"/>
              <w:rPr>
                <w:rFonts w:cs="Arial"/>
                <w:szCs w:val="24"/>
              </w:rPr>
            </w:pPr>
            <w:r w:rsidRPr="002C5D41">
              <w:rPr>
                <w:rFonts w:cs="Arial"/>
                <w:szCs w:val="24"/>
              </w:rPr>
              <w:t>Definição do tema</w:t>
            </w:r>
          </w:p>
        </w:tc>
        <w:tc>
          <w:tcPr>
            <w:tcW w:w="2123" w:type="dxa"/>
          </w:tcPr>
          <w:p w:rsidR="00835A40" w:rsidRPr="002C5D41" w:rsidRDefault="00835A40" w:rsidP="00F6250D">
            <w:pPr>
              <w:spacing w:before="30"/>
              <w:jc w:val="center"/>
              <w:rPr>
                <w:rFonts w:cs="Arial"/>
                <w:szCs w:val="24"/>
              </w:rPr>
            </w:pPr>
            <w:r w:rsidRPr="002C5D41">
              <w:rPr>
                <w:rFonts w:cs="Arial"/>
                <w:szCs w:val="24"/>
              </w:rPr>
              <w:t>GIULIANO COSTA</w:t>
            </w:r>
          </w:p>
        </w:tc>
        <w:tc>
          <w:tcPr>
            <w:tcW w:w="2124" w:type="dxa"/>
          </w:tcPr>
          <w:p w:rsidR="00835A40" w:rsidRPr="002C5D41" w:rsidRDefault="00835A40" w:rsidP="00F6250D">
            <w:pPr>
              <w:spacing w:before="30"/>
              <w:jc w:val="center"/>
              <w:rPr>
                <w:rFonts w:cs="Arial"/>
                <w:szCs w:val="24"/>
              </w:rPr>
            </w:pPr>
            <w:r w:rsidRPr="002C5D41">
              <w:rPr>
                <w:rFonts w:cs="Arial"/>
                <w:szCs w:val="24"/>
              </w:rPr>
              <w:t>JUN(1)</w:t>
            </w:r>
          </w:p>
        </w:tc>
        <w:tc>
          <w:tcPr>
            <w:tcW w:w="2124" w:type="dxa"/>
          </w:tcPr>
          <w:p w:rsidR="00835A40" w:rsidRPr="002C5D41" w:rsidRDefault="00835A40" w:rsidP="00F6250D">
            <w:pPr>
              <w:spacing w:before="30"/>
              <w:jc w:val="center"/>
              <w:rPr>
                <w:rFonts w:cs="Arial"/>
                <w:szCs w:val="24"/>
              </w:rPr>
            </w:pPr>
            <w:r w:rsidRPr="002C5D41">
              <w:rPr>
                <w:rFonts w:cs="Arial"/>
                <w:szCs w:val="24"/>
              </w:rPr>
              <w:t>JUN(5)</w:t>
            </w:r>
          </w:p>
        </w:tc>
      </w:tr>
      <w:tr w:rsidR="00835A40" w:rsidRPr="002C5D41" w:rsidTr="00835A40">
        <w:tc>
          <w:tcPr>
            <w:tcW w:w="2123" w:type="dxa"/>
          </w:tcPr>
          <w:p w:rsidR="00835A40" w:rsidRPr="002C5D41" w:rsidRDefault="00835A40" w:rsidP="00F6250D">
            <w:pPr>
              <w:spacing w:before="30"/>
              <w:jc w:val="center"/>
              <w:rPr>
                <w:rFonts w:cs="Arial"/>
                <w:szCs w:val="24"/>
              </w:rPr>
            </w:pPr>
            <w:r w:rsidRPr="002C5D41">
              <w:rPr>
                <w:rFonts w:cs="Arial"/>
                <w:szCs w:val="24"/>
              </w:rPr>
              <w:t>Elaboração do Documento de Visão</w:t>
            </w:r>
          </w:p>
        </w:tc>
        <w:tc>
          <w:tcPr>
            <w:tcW w:w="2123" w:type="dxa"/>
          </w:tcPr>
          <w:p w:rsidR="00835A40" w:rsidRPr="002C5D41" w:rsidRDefault="00835A40" w:rsidP="00F6250D">
            <w:pPr>
              <w:spacing w:before="30"/>
              <w:jc w:val="center"/>
              <w:rPr>
                <w:rFonts w:cs="Arial"/>
                <w:szCs w:val="24"/>
              </w:rPr>
            </w:pPr>
            <w:r w:rsidRPr="002C5D41">
              <w:rPr>
                <w:rFonts w:cs="Arial"/>
                <w:szCs w:val="24"/>
              </w:rPr>
              <w:t>GIULIANO COSTA</w:t>
            </w:r>
          </w:p>
        </w:tc>
        <w:tc>
          <w:tcPr>
            <w:tcW w:w="2124" w:type="dxa"/>
          </w:tcPr>
          <w:p w:rsidR="00835A40" w:rsidRPr="002C5D41" w:rsidRDefault="005018C9" w:rsidP="00F6250D">
            <w:pPr>
              <w:spacing w:before="30"/>
              <w:jc w:val="center"/>
              <w:rPr>
                <w:rFonts w:cs="Arial"/>
                <w:szCs w:val="24"/>
              </w:rPr>
            </w:pPr>
            <w:r w:rsidRPr="002C5D41">
              <w:rPr>
                <w:rFonts w:cs="Arial"/>
                <w:szCs w:val="24"/>
              </w:rPr>
              <w:t>JUN(6)</w:t>
            </w:r>
          </w:p>
        </w:tc>
        <w:tc>
          <w:tcPr>
            <w:tcW w:w="2124" w:type="dxa"/>
          </w:tcPr>
          <w:p w:rsidR="00835A40" w:rsidRPr="002C5D41" w:rsidRDefault="005018C9" w:rsidP="00F6250D">
            <w:pPr>
              <w:spacing w:before="30"/>
              <w:jc w:val="center"/>
              <w:rPr>
                <w:rFonts w:cs="Arial"/>
                <w:szCs w:val="24"/>
              </w:rPr>
            </w:pPr>
            <w:r w:rsidRPr="002C5D41">
              <w:rPr>
                <w:rFonts w:cs="Arial"/>
                <w:szCs w:val="24"/>
              </w:rPr>
              <w:t>JUN(12)</w:t>
            </w:r>
          </w:p>
        </w:tc>
      </w:tr>
      <w:tr w:rsidR="005018C9" w:rsidRPr="002C5D41" w:rsidTr="00835A40">
        <w:tc>
          <w:tcPr>
            <w:tcW w:w="2123" w:type="dxa"/>
          </w:tcPr>
          <w:p w:rsidR="005018C9" w:rsidRPr="002C5D41" w:rsidRDefault="005018C9" w:rsidP="00F6250D">
            <w:pPr>
              <w:spacing w:before="30"/>
              <w:jc w:val="center"/>
              <w:rPr>
                <w:rFonts w:cs="Arial"/>
                <w:szCs w:val="24"/>
              </w:rPr>
            </w:pPr>
            <w:r w:rsidRPr="002C5D41">
              <w:rPr>
                <w:rFonts w:cs="Arial"/>
                <w:szCs w:val="24"/>
              </w:rPr>
              <w:t>Protocolo Ficha de Inscrição</w:t>
            </w:r>
          </w:p>
        </w:tc>
        <w:tc>
          <w:tcPr>
            <w:tcW w:w="2123" w:type="dxa"/>
          </w:tcPr>
          <w:p w:rsidR="005018C9" w:rsidRPr="002C5D41" w:rsidRDefault="005018C9" w:rsidP="00F6250D">
            <w:pPr>
              <w:spacing w:before="30"/>
              <w:jc w:val="center"/>
              <w:rPr>
                <w:rFonts w:cs="Arial"/>
                <w:szCs w:val="24"/>
              </w:rPr>
            </w:pPr>
            <w:r w:rsidRPr="002C5D41">
              <w:rPr>
                <w:rFonts w:cs="Arial"/>
                <w:szCs w:val="24"/>
              </w:rPr>
              <w:t>GIULIANO COSTA</w:t>
            </w:r>
          </w:p>
        </w:tc>
        <w:tc>
          <w:tcPr>
            <w:tcW w:w="2124" w:type="dxa"/>
          </w:tcPr>
          <w:p w:rsidR="005018C9" w:rsidRPr="002C5D41" w:rsidRDefault="005018C9" w:rsidP="00F6250D">
            <w:pPr>
              <w:spacing w:before="30"/>
              <w:jc w:val="center"/>
              <w:rPr>
                <w:rFonts w:cs="Arial"/>
                <w:szCs w:val="24"/>
              </w:rPr>
            </w:pPr>
            <w:r w:rsidRPr="002C5D41">
              <w:rPr>
                <w:rFonts w:cs="Arial"/>
                <w:szCs w:val="24"/>
              </w:rPr>
              <w:t>JUN(9)</w:t>
            </w:r>
          </w:p>
        </w:tc>
        <w:tc>
          <w:tcPr>
            <w:tcW w:w="2124" w:type="dxa"/>
          </w:tcPr>
          <w:p w:rsidR="005018C9" w:rsidRPr="002C5D41" w:rsidRDefault="005018C9" w:rsidP="00F6250D">
            <w:pPr>
              <w:spacing w:before="30"/>
              <w:jc w:val="center"/>
              <w:rPr>
                <w:rFonts w:cs="Arial"/>
                <w:szCs w:val="24"/>
              </w:rPr>
            </w:pPr>
            <w:r w:rsidRPr="002C5D41">
              <w:rPr>
                <w:rFonts w:cs="Arial"/>
                <w:szCs w:val="24"/>
              </w:rPr>
              <w:t>JUN(10)</w:t>
            </w:r>
          </w:p>
        </w:tc>
      </w:tr>
      <w:tr w:rsidR="005018C9" w:rsidRPr="002C5D41" w:rsidTr="00835A40">
        <w:tc>
          <w:tcPr>
            <w:tcW w:w="2123" w:type="dxa"/>
          </w:tcPr>
          <w:p w:rsidR="005018C9" w:rsidRPr="002C5D41" w:rsidRDefault="005018C9" w:rsidP="00F6250D">
            <w:pPr>
              <w:spacing w:before="30"/>
              <w:jc w:val="center"/>
              <w:rPr>
                <w:rFonts w:cs="Arial"/>
                <w:szCs w:val="24"/>
              </w:rPr>
            </w:pPr>
            <w:r w:rsidRPr="002C5D41">
              <w:rPr>
                <w:rFonts w:cs="Arial"/>
                <w:szCs w:val="24"/>
              </w:rPr>
              <w:t>Pré – Projeto</w:t>
            </w:r>
          </w:p>
        </w:tc>
        <w:tc>
          <w:tcPr>
            <w:tcW w:w="2123" w:type="dxa"/>
          </w:tcPr>
          <w:p w:rsidR="005018C9" w:rsidRPr="002C5D41" w:rsidRDefault="005018C9" w:rsidP="00F6250D">
            <w:pPr>
              <w:spacing w:before="30"/>
              <w:jc w:val="center"/>
              <w:rPr>
                <w:rFonts w:cs="Arial"/>
                <w:szCs w:val="24"/>
              </w:rPr>
            </w:pPr>
            <w:r w:rsidRPr="002C5D41">
              <w:rPr>
                <w:rFonts w:cs="Arial"/>
                <w:szCs w:val="24"/>
              </w:rPr>
              <w:t>GIULIANO COSTA</w:t>
            </w:r>
          </w:p>
        </w:tc>
        <w:tc>
          <w:tcPr>
            <w:tcW w:w="2124" w:type="dxa"/>
          </w:tcPr>
          <w:p w:rsidR="005018C9" w:rsidRPr="002C5D41" w:rsidRDefault="005018C9" w:rsidP="00F6250D">
            <w:pPr>
              <w:spacing w:before="30"/>
              <w:jc w:val="center"/>
              <w:rPr>
                <w:rFonts w:cs="Arial"/>
                <w:szCs w:val="24"/>
              </w:rPr>
            </w:pPr>
            <w:r w:rsidRPr="002C5D41">
              <w:rPr>
                <w:rFonts w:cs="Arial"/>
                <w:szCs w:val="24"/>
              </w:rPr>
              <w:t>JUN(13)</w:t>
            </w:r>
          </w:p>
        </w:tc>
        <w:tc>
          <w:tcPr>
            <w:tcW w:w="2124" w:type="dxa"/>
          </w:tcPr>
          <w:p w:rsidR="005018C9" w:rsidRPr="002C5D41" w:rsidRDefault="005018C9" w:rsidP="00F6250D">
            <w:pPr>
              <w:spacing w:before="30"/>
              <w:jc w:val="center"/>
              <w:rPr>
                <w:rFonts w:cs="Arial"/>
                <w:szCs w:val="24"/>
              </w:rPr>
            </w:pPr>
            <w:r w:rsidRPr="002C5D41">
              <w:rPr>
                <w:rFonts w:cs="Arial"/>
                <w:szCs w:val="24"/>
              </w:rPr>
              <w:t>AGO(1)</w:t>
            </w:r>
          </w:p>
        </w:tc>
      </w:tr>
      <w:tr w:rsidR="005018C9" w:rsidRPr="002C5D41" w:rsidTr="00835A40">
        <w:tc>
          <w:tcPr>
            <w:tcW w:w="2123" w:type="dxa"/>
          </w:tcPr>
          <w:p w:rsidR="005018C9" w:rsidRPr="002C5D41" w:rsidRDefault="005018C9" w:rsidP="00F6250D">
            <w:pPr>
              <w:spacing w:before="30"/>
              <w:jc w:val="center"/>
              <w:rPr>
                <w:rFonts w:cs="Arial"/>
                <w:szCs w:val="24"/>
              </w:rPr>
            </w:pPr>
            <w:r w:rsidRPr="002C5D41">
              <w:rPr>
                <w:rFonts w:cs="Arial"/>
                <w:szCs w:val="24"/>
              </w:rPr>
              <w:t>Desenvolvimento Software</w:t>
            </w:r>
          </w:p>
        </w:tc>
        <w:tc>
          <w:tcPr>
            <w:tcW w:w="2123" w:type="dxa"/>
          </w:tcPr>
          <w:p w:rsidR="005018C9" w:rsidRPr="002C5D41" w:rsidRDefault="005018C9" w:rsidP="00F6250D">
            <w:pPr>
              <w:spacing w:before="30"/>
              <w:jc w:val="center"/>
              <w:rPr>
                <w:rFonts w:cs="Arial"/>
                <w:szCs w:val="24"/>
              </w:rPr>
            </w:pPr>
            <w:r w:rsidRPr="002C5D41">
              <w:rPr>
                <w:rFonts w:cs="Arial"/>
                <w:szCs w:val="24"/>
              </w:rPr>
              <w:t>GIULIANO COSTA</w:t>
            </w:r>
          </w:p>
        </w:tc>
        <w:tc>
          <w:tcPr>
            <w:tcW w:w="2124" w:type="dxa"/>
          </w:tcPr>
          <w:p w:rsidR="005018C9" w:rsidRPr="002C5D41" w:rsidRDefault="005018C9" w:rsidP="00F6250D">
            <w:pPr>
              <w:spacing w:before="30"/>
              <w:jc w:val="center"/>
              <w:rPr>
                <w:rFonts w:cs="Arial"/>
                <w:szCs w:val="24"/>
              </w:rPr>
            </w:pPr>
            <w:r w:rsidRPr="002C5D41">
              <w:rPr>
                <w:rFonts w:cs="Arial"/>
                <w:szCs w:val="24"/>
              </w:rPr>
              <w:t>JUN(11)</w:t>
            </w:r>
          </w:p>
        </w:tc>
        <w:tc>
          <w:tcPr>
            <w:tcW w:w="2124" w:type="dxa"/>
          </w:tcPr>
          <w:p w:rsidR="005018C9" w:rsidRPr="002C5D41" w:rsidRDefault="005018C9" w:rsidP="00F6250D">
            <w:pPr>
              <w:spacing w:before="30"/>
              <w:jc w:val="center"/>
              <w:rPr>
                <w:rFonts w:cs="Arial"/>
                <w:szCs w:val="24"/>
              </w:rPr>
            </w:pPr>
            <w:r w:rsidRPr="002C5D41">
              <w:rPr>
                <w:rFonts w:cs="Arial"/>
                <w:szCs w:val="24"/>
              </w:rPr>
              <w:t>SET(6)</w:t>
            </w:r>
          </w:p>
        </w:tc>
      </w:tr>
      <w:tr w:rsidR="005018C9" w:rsidRPr="002C5D41" w:rsidTr="00835A40">
        <w:tc>
          <w:tcPr>
            <w:tcW w:w="2123" w:type="dxa"/>
          </w:tcPr>
          <w:p w:rsidR="005018C9" w:rsidRPr="002C5D41" w:rsidRDefault="005018C9" w:rsidP="00F6250D">
            <w:pPr>
              <w:spacing w:before="30"/>
              <w:jc w:val="center"/>
              <w:rPr>
                <w:rFonts w:cs="Arial"/>
                <w:szCs w:val="24"/>
              </w:rPr>
            </w:pPr>
            <w:r w:rsidRPr="002C5D41">
              <w:rPr>
                <w:rFonts w:cs="Arial"/>
                <w:szCs w:val="24"/>
              </w:rPr>
              <w:t>Projeto Parcial</w:t>
            </w:r>
          </w:p>
        </w:tc>
        <w:tc>
          <w:tcPr>
            <w:tcW w:w="2123" w:type="dxa"/>
          </w:tcPr>
          <w:p w:rsidR="005018C9" w:rsidRPr="002C5D41" w:rsidRDefault="005018C9" w:rsidP="00F6250D">
            <w:pPr>
              <w:spacing w:before="30"/>
              <w:jc w:val="center"/>
              <w:rPr>
                <w:rFonts w:cs="Arial"/>
                <w:szCs w:val="24"/>
              </w:rPr>
            </w:pPr>
            <w:r w:rsidRPr="002C5D41">
              <w:rPr>
                <w:rFonts w:cs="Arial"/>
                <w:szCs w:val="24"/>
              </w:rPr>
              <w:t>GIULIANO COSTA</w:t>
            </w:r>
          </w:p>
        </w:tc>
        <w:tc>
          <w:tcPr>
            <w:tcW w:w="2124" w:type="dxa"/>
          </w:tcPr>
          <w:p w:rsidR="005018C9" w:rsidRPr="002C5D41" w:rsidRDefault="005018C9" w:rsidP="00F6250D">
            <w:pPr>
              <w:spacing w:before="30"/>
              <w:jc w:val="center"/>
              <w:rPr>
                <w:rFonts w:cs="Arial"/>
                <w:szCs w:val="24"/>
              </w:rPr>
            </w:pPr>
            <w:r w:rsidRPr="002C5D41">
              <w:rPr>
                <w:rFonts w:cs="Arial"/>
                <w:szCs w:val="24"/>
              </w:rPr>
              <w:t>SET(5)</w:t>
            </w:r>
          </w:p>
        </w:tc>
        <w:tc>
          <w:tcPr>
            <w:tcW w:w="2124" w:type="dxa"/>
          </w:tcPr>
          <w:p w:rsidR="005018C9" w:rsidRPr="002C5D41" w:rsidRDefault="005018C9" w:rsidP="00F6250D">
            <w:pPr>
              <w:spacing w:before="30"/>
              <w:jc w:val="center"/>
              <w:rPr>
                <w:rFonts w:cs="Arial"/>
                <w:szCs w:val="24"/>
              </w:rPr>
            </w:pPr>
            <w:r w:rsidRPr="002C5D41">
              <w:rPr>
                <w:rFonts w:cs="Arial"/>
                <w:szCs w:val="24"/>
              </w:rPr>
              <w:t>SET(6)</w:t>
            </w:r>
          </w:p>
        </w:tc>
      </w:tr>
      <w:tr w:rsidR="005018C9" w:rsidRPr="002C5D41" w:rsidTr="00835A40">
        <w:tc>
          <w:tcPr>
            <w:tcW w:w="2123" w:type="dxa"/>
          </w:tcPr>
          <w:p w:rsidR="005018C9" w:rsidRPr="002C5D41" w:rsidRDefault="005018C9" w:rsidP="00F6250D">
            <w:pPr>
              <w:spacing w:before="30"/>
              <w:jc w:val="center"/>
              <w:rPr>
                <w:rFonts w:cs="Arial"/>
                <w:szCs w:val="24"/>
              </w:rPr>
            </w:pPr>
            <w:r w:rsidRPr="002C5D41">
              <w:rPr>
                <w:rFonts w:cs="Arial"/>
                <w:szCs w:val="24"/>
              </w:rPr>
              <w:t>Pré Banca</w:t>
            </w:r>
          </w:p>
        </w:tc>
        <w:tc>
          <w:tcPr>
            <w:tcW w:w="2123" w:type="dxa"/>
          </w:tcPr>
          <w:p w:rsidR="005018C9" w:rsidRPr="002C5D41" w:rsidRDefault="005018C9" w:rsidP="00F6250D">
            <w:pPr>
              <w:spacing w:before="30"/>
              <w:jc w:val="center"/>
              <w:rPr>
                <w:rFonts w:cs="Arial"/>
                <w:szCs w:val="24"/>
              </w:rPr>
            </w:pPr>
            <w:r w:rsidRPr="002C5D41">
              <w:rPr>
                <w:rFonts w:cs="Arial"/>
                <w:szCs w:val="24"/>
              </w:rPr>
              <w:t xml:space="preserve">GIULIANO COSTA | </w:t>
            </w:r>
            <w:r w:rsidRPr="002C5D41">
              <w:rPr>
                <w:rFonts w:cs="Arial"/>
                <w:szCs w:val="24"/>
              </w:rPr>
              <w:lastRenderedPageBreak/>
              <w:t>ALLSTON WAGNER</w:t>
            </w:r>
          </w:p>
        </w:tc>
        <w:tc>
          <w:tcPr>
            <w:tcW w:w="2124" w:type="dxa"/>
          </w:tcPr>
          <w:p w:rsidR="005018C9" w:rsidRPr="002C5D41" w:rsidRDefault="005018C9" w:rsidP="00F6250D">
            <w:pPr>
              <w:spacing w:before="30"/>
              <w:jc w:val="center"/>
              <w:rPr>
                <w:rFonts w:cs="Arial"/>
                <w:szCs w:val="24"/>
              </w:rPr>
            </w:pPr>
            <w:r w:rsidRPr="002C5D41">
              <w:rPr>
                <w:rFonts w:cs="Arial"/>
                <w:szCs w:val="24"/>
              </w:rPr>
              <w:lastRenderedPageBreak/>
              <w:t>OUT(15)</w:t>
            </w:r>
          </w:p>
        </w:tc>
        <w:tc>
          <w:tcPr>
            <w:tcW w:w="2124" w:type="dxa"/>
          </w:tcPr>
          <w:p w:rsidR="005018C9" w:rsidRPr="002C5D41" w:rsidRDefault="005018C9" w:rsidP="00F6250D">
            <w:pPr>
              <w:spacing w:before="30"/>
              <w:jc w:val="center"/>
              <w:rPr>
                <w:rFonts w:cs="Arial"/>
                <w:szCs w:val="24"/>
              </w:rPr>
            </w:pPr>
            <w:r w:rsidRPr="002C5D41">
              <w:rPr>
                <w:rFonts w:cs="Arial"/>
                <w:szCs w:val="24"/>
              </w:rPr>
              <w:t>OUT(30)</w:t>
            </w:r>
          </w:p>
        </w:tc>
      </w:tr>
      <w:tr w:rsidR="005018C9" w:rsidRPr="002C5D41" w:rsidTr="00835A40">
        <w:tc>
          <w:tcPr>
            <w:tcW w:w="2123" w:type="dxa"/>
          </w:tcPr>
          <w:p w:rsidR="005018C9" w:rsidRPr="002C5D41" w:rsidRDefault="005018C9" w:rsidP="00F6250D">
            <w:pPr>
              <w:spacing w:before="30"/>
              <w:jc w:val="center"/>
              <w:rPr>
                <w:rFonts w:cs="Arial"/>
                <w:szCs w:val="24"/>
              </w:rPr>
            </w:pPr>
            <w:r w:rsidRPr="002C5D41">
              <w:rPr>
                <w:rFonts w:cs="Arial"/>
                <w:szCs w:val="24"/>
              </w:rPr>
              <w:lastRenderedPageBreak/>
              <w:t>Avaliação</w:t>
            </w:r>
          </w:p>
        </w:tc>
        <w:tc>
          <w:tcPr>
            <w:tcW w:w="2123" w:type="dxa"/>
          </w:tcPr>
          <w:p w:rsidR="005018C9" w:rsidRPr="002C5D41" w:rsidRDefault="005018C9" w:rsidP="00F6250D">
            <w:pPr>
              <w:spacing w:before="30"/>
              <w:jc w:val="center"/>
              <w:rPr>
                <w:rFonts w:cs="Arial"/>
                <w:szCs w:val="24"/>
              </w:rPr>
            </w:pPr>
            <w:r w:rsidRPr="002C5D41">
              <w:rPr>
                <w:rFonts w:cs="Arial"/>
                <w:szCs w:val="24"/>
              </w:rPr>
              <w:t>GIULIANO COSTA | ALLSTON WAGNER</w:t>
            </w:r>
          </w:p>
        </w:tc>
        <w:tc>
          <w:tcPr>
            <w:tcW w:w="2124" w:type="dxa"/>
          </w:tcPr>
          <w:p w:rsidR="005018C9" w:rsidRPr="002C5D41" w:rsidRDefault="005018C9" w:rsidP="00F6250D">
            <w:pPr>
              <w:spacing w:before="30"/>
              <w:jc w:val="center"/>
              <w:rPr>
                <w:rFonts w:cs="Arial"/>
                <w:szCs w:val="24"/>
              </w:rPr>
            </w:pPr>
            <w:r w:rsidRPr="002C5D41">
              <w:rPr>
                <w:rFonts w:cs="Arial"/>
                <w:szCs w:val="24"/>
              </w:rPr>
              <w:t>DEZ(4)</w:t>
            </w:r>
          </w:p>
        </w:tc>
        <w:tc>
          <w:tcPr>
            <w:tcW w:w="2124" w:type="dxa"/>
          </w:tcPr>
          <w:p w:rsidR="005018C9" w:rsidRPr="002C5D41" w:rsidRDefault="005018C9" w:rsidP="00F6250D">
            <w:pPr>
              <w:spacing w:before="30"/>
              <w:jc w:val="center"/>
              <w:rPr>
                <w:rFonts w:cs="Arial"/>
                <w:szCs w:val="24"/>
              </w:rPr>
            </w:pPr>
            <w:r w:rsidRPr="002C5D41">
              <w:rPr>
                <w:rFonts w:cs="Arial"/>
                <w:szCs w:val="24"/>
              </w:rPr>
              <w:t>DEZ(5)</w:t>
            </w:r>
          </w:p>
        </w:tc>
      </w:tr>
    </w:tbl>
    <w:p w:rsidR="005B1147" w:rsidRPr="002E3B8F" w:rsidRDefault="005018C9" w:rsidP="00F6250D">
      <w:pPr>
        <w:spacing w:before="30"/>
        <w:jc w:val="center"/>
        <w:rPr>
          <w:rFonts w:cs="Arial"/>
          <w:sz w:val="20"/>
          <w:szCs w:val="24"/>
        </w:rPr>
      </w:pPr>
      <w:r w:rsidRPr="002E3B8F">
        <w:rPr>
          <w:rFonts w:cs="Arial"/>
          <w:sz w:val="20"/>
          <w:szCs w:val="24"/>
        </w:rPr>
        <w:t>Fonte: O autor (2015)</w:t>
      </w:r>
    </w:p>
    <w:p w:rsidR="0019588D" w:rsidRPr="002C5D41" w:rsidRDefault="0019588D" w:rsidP="00F6250D">
      <w:pPr>
        <w:spacing w:before="30"/>
        <w:jc w:val="both"/>
        <w:rPr>
          <w:rFonts w:cs="Arial"/>
          <w:szCs w:val="24"/>
        </w:rPr>
      </w:pPr>
    </w:p>
    <w:p w:rsidR="00F22AF6" w:rsidRPr="00D72652" w:rsidRDefault="00CE1A29" w:rsidP="00D72652">
      <w:pPr>
        <w:pStyle w:val="Ttulo2"/>
      </w:pPr>
      <w:bookmarkStart w:id="48" w:name="_Toc434171981"/>
      <w:r w:rsidRPr="004B74A8">
        <w:t xml:space="preserve">6.3 </w:t>
      </w:r>
      <w:r w:rsidR="002E3B8F" w:rsidRPr="004B74A8">
        <w:t>Desenvolvimento Iterativo e Incremental</w:t>
      </w:r>
      <w:bookmarkEnd w:id="48"/>
    </w:p>
    <w:p w:rsidR="0061730E" w:rsidRPr="002C5D41" w:rsidRDefault="0061730E" w:rsidP="00F6250D">
      <w:pPr>
        <w:spacing w:before="30"/>
        <w:jc w:val="both"/>
        <w:rPr>
          <w:rFonts w:cs="Arial"/>
          <w:szCs w:val="24"/>
        </w:rPr>
      </w:pPr>
      <w:r w:rsidRPr="002C5D41">
        <w:rPr>
          <w:rFonts w:cs="Arial"/>
          <w:szCs w:val="24"/>
        </w:rPr>
        <w:tab/>
        <w:t>O desenvolvimento Iterativo e Incremental foi adotado como metodologia para o desenvolvimento deste projeto. Optou-se por esta, por ser uma metodologia flexível e com entregas parciais, foi fundamental para avaliação do andamento e qualidade do sistema a ser desenvolvido.</w:t>
      </w:r>
    </w:p>
    <w:p w:rsidR="005B1147" w:rsidRPr="002C5D41" w:rsidRDefault="001F5553" w:rsidP="00F6250D">
      <w:pPr>
        <w:spacing w:before="30"/>
        <w:jc w:val="both"/>
        <w:rPr>
          <w:rFonts w:cs="Arial"/>
          <w:szCs w:val="24"/>
        </w:rPr>
      </w:pPr>
      <w:r w:rsidRPr="002C5D41">
        <w:rPr>
          <w:rFonts w:cs="Arial"/>
          <w:szCs w:val="24"/>
        </w:rPr>
        <w:tab/>
        <w:t>Foram realizados seis ciclos para cada iteração, estes ciclos foram:</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Modelagem: Ciclo responsável por realizar o entendimento das regras de negócio do cliente.</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Requisitos: Ciclo responsável por realizar a criação e edição dos requisitos do sistema.</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Analise: Ciclo responsável por realizar o estudo dos requisitos e definição das necessidades tecnológicas.</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Implementação: Codificação do sistema com base nos requisitos e analise levantados.</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Testes: Neste ciclo eram realizadas as validações referentes a cada caso de uso.</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Implantação: Último ciclo de cada iteração, responsável pela entrega de cada versão release candidate.</w:t>
      </w:r>
    </w:p>
    <w:p w:rsidR="00842882" w:rsidRPr="002C5D41" w:rsidRDefault="00842882" w:rsidP="000669CA">
      <w:pPr>
        <w:spacing w:before="30"/>
        <w:jc w:val="both"/>
        <w:rPr>
          <w:rFonts w:cs="Arial"/>
          <w:szCs w:val="24"/>
        </w:rPr>
      </w:pPr>
    </w:p>
    <w:p w:rsidR="009C5150" w:rsidRPr="009C5150" w:rsidRDefault="00CE1A29" w:rsidP="000669CA">
      <w:pPr>
        <w:pStyle w:val="Ttulo3"/>
      </w:pPr>
      <w:bookmarkStart w:id="49" w:name="_Toc434171982"/>
      <w:r w:rsidRPr="00735AF8">
        <w:t>6.3.1 Concepção</w:t>
      </w:r>
      <w:bookmarkEnd w:id="49"/>
    </w:p>
    <w:p w:rsidR="009C5150" w:rsidRDefault="00D91E90" w:rsidP="00D621A8">
      <w:pPr>
        <w:spacing w:before="30"/>
        <w:jc w:val="both"/>
        <w:rPr>
          <w:rFonts w:cs="Arial"/>
          <w:szCs w:val="24"/>
        </w:rPr>
      </w:pPr>
      <w:r w:rsidRPr="002C5D41">
        <w:rPr>
          <w:rFonts w:cs="Arial"/>
          <w:szCs w:val="24"/>
        </w:rPr>
        <w:tab/>
      </w:r>
      <w:r w:rsidR="00190AAD" w:rsidRPr="002C5D41">
        <w:rPr>
          <w:rFonts w:cs="Arial"/>
          <w:szCs w:val="24"/>
        </w:rPr>
        <w:t xml:space="preserve">A concepção ou início, foi na conclusão do Documento de Visão e na reunião para entrega do mesmo documento, onde foi assinado por todos as partes interessadas do projeto e fixado uma data macro para conclusão do projeto. </w:t>
      </w:r>
    </w:p>
    <w:p w:rsidR="00D621A8" w:rsidRDefault="00D621A8" w:rsidP="00D621A8">
      <w:pPr>
        <w:spacing w:before="30"/>
        <w:jc w:val="both"/>
        <w:rPr>
          <w:rFonts w:cs="Arial"/>
          <w:szCs w:val="24"/>
        </w:rPr>
      </w:pPr>
    </w:p>
    <w:p w:rsidR="00D621A8" w:rsidRDefault="00D621A8" w:rsidP="00D621A8">
      <w:pPr>
        <w:spacing w:before="30"/>
        <w:jc w:val="both"/>
        <w:rPr>
          <w:rFonts w:cs="Arial"/>
          <w:szCs w:val="24"/>
        </w:rPr>
      </w:pPr>
    </w:p>
    <w:p w:rsidR="00D621A8" w:rsidRPr="002C5D41" w:rsidRDefault="00D621A8" w:rsidP="00D621A8">
      <w:pPr>
        <w:spacing w:before="30"/>
        <w:jc w:val="both"/>
        <w:rPr>
          <w:rFonts w:cs="Arial"/>
          <w:szCs w:val="24"/>
        </w:rPr>
      </w:pPr>
    </w:p>
    <w:p w:rsidR="009C5150" w:rsidRPr="009C5150" w:rsidRDefault="00CE1A29" w:rsidP="00D621A8">
      <w:pPr>
        <w:pStyle w:val="Ttulo3"/>
      </w:pPr>
      <w:bookmarkStart w:id="50" w:name="_Toc434171983"/>
      <w:r w:rsidRPr="007D6463">
        <w:lastRenderedPageBreak/>
        <w:t>6.3.2 Elaboração</w:t>
      </w:r>
      <w:bookmarkEnd w:id="50"/>
    </w:p>
    <w:p w:rsidR="005149C3" w:rsidRPr="002C5D41" w:rsidRDefault="005149C3" w:rsidP="00F6250D">
      <w:pPr>
        <w:spacing w:before="30"/>
        <w:jc w:val="both"/>
        <w:rPr>
          <w:rFonts w:cs="Arial"/>
          <w:szCs w:val="24"/>
        </w:rPr>
      </w:pPr>
      <w:r w:rsidRPr="002C5D41">
        <w:rPr>
          <w:rFonts w:cs="Arial"/>
          <w:szCs w:val="24"/>
        </w:rPr>
        <w:tab/>
        <w:t>O marco para a fase de elaboração do projeto foi definido como o levantamento dos casos de uso significativos, com isso obtendo uma visão melhorada do software e suas áreas críticas.</w:t>
      </w:r>
    </w:p>
    <w:p w:rsidR="00CE1A29" w:rsidRPr="002C5D41" w:rsidRDefault="005149C3" w:rsidP="00F6250D">
      <w:pPr>
        <w:spacing w:before="30"/>
        <w:jc w:val="both"/>
        <w:rPr>
          <w:rFonts w:cs="Arial"/>
          <w:szCs w:val="24"/>
        </w:rPr>
      </w:pPr>
      <w:r w:rsidRPr="002C5D41">
        <w:rPr>
          <w:rFonts w:cs="Arial"/>
          <w:szCs w:val="24"/>
        </w:rPr>
        <w:tab/>
        <w:t xml:space="preserve">Os casos de uso significativos foram de extrema importância nesta fase, visto que após a criação e </w:t>
      </w:r>
      <w:r w:rsidR="0006638C" w:rsidRPr="002C5D41">
        <w:rPr>
          <w:rFonts w:cs="Arial"/>
          <w:szCs w:val="24"/>
        </w:rPr>
        <w:t>análise</w:t>
      </w:r>
      <w:r w:rsidRPr="002C5D41">
        <w:rPr>
          <w:rFonts w:cs="Arial"/>
          <w:szCs w:val="24"/>
        </w:rPr>
        <w:t xml:space="preserve"> dos mesmos foi possível determinar uma arquitetura de software satisfatória e que atendesse ao projeto como um todo. </w:t>
      </w:r>
    </w:p>
    <w:p w:rsidR="0019588D" w:rsidRPr="002C5D41" w:rsidRDefault="0019588D" w:rsidP="00F6250D">
      <w:pPr>
        <w:spacing w:before="30"/>
        <w:jc w:val="both"/>
        <w:rPr>
          <w:rFonts w:cs="Arial"/>
          <w:szCs w:val="24"/>
        </w:rPr>
      </w:pPr>
    </w:p>
    <w:p w:rsidR="009C5150" w:rsidRPr="009C5150" w:rsidRDefault="00CE1A29" w:rsidP="00D621A8">
      <w:pPr>
        <w:pStyle w:val="Ttulo3"/>
      </w:pPr>
      <w:bookmarkStart w:id="51" w:name="_Toc434171984"/>
      <w:r w:rsidRPr="006E2010">
        <w:t>6.3.3 Construção</w:t>
      </w:r>
      <w:bookmarkEnd w:id="51"/>
    </w:p>
    <w:p w:rsidR="005149C3" w:rsidRPr="002C5D41" w:rsidRDefault="005149C3" w:rsidP="00F6250D">
      <w:pPr>
        <w:spacing w:before="30"/>
        <w:jc w:val="both"/>
        <w:rPr>
          <w:rFonts w:cs="Arial"/>
          <w:szCs w:val="24"/>
        </w:rPr>
      </w:pPr>
      <w:r w:rsidRPr="002C5D41">
        <w:rPr>
          <w:rFonts w:cs="Arial"/>
          <w:b/>
          <w:szCs w:val="24"/>
        </w:rPr>
        <w:tab/>
      </w:r>
      <w:r w:rsidRPr="002C5D41">
        <w:rPr>
          <w:rFonts w:cs="Arial"/>
          <w:szCs w:val="24"/>
        </w:rPr>
        <w:t>A construção inicia-se no desenvolvimento da aplicação, ou seja, na codificação do mesmo. Nesta fase o foco era em agilizar o processo de desenvolvimento, utilizando ferramentas e bibliotecas para que o processo tivesse qualidade, segurança e velocidade em sua utilização.</w:t>
      </w:r>
    </w:p>
    <w:p w:rsidR="005149C3" w:rsidRPr="002C5D41" w:rsidRDefault="005149C3" w:rsidP="00F6250D">
      <w:pPr>
        <w:spacing w:before="30"/>
        <w:jc w:val="both"/>
        <w:rPr>
          <w:rFonts w:cs="Arial"/>
          <w:szCs w:val="24"/>
        </w:rPr>
      </w:pPr>
      <w:r w:rsidRPr="002C5D41">
        <w:rPr>
          <w:rFonts w:cs="Arial"/>
          <w:szCs w:val="24"/>
        </w:rPr>
        <w:tab/>
        <w:t>Nesta fase também são criados todos os testes unitários, e aplicados a ao processo de desenvolvimento.</w:t>
      </w:r>
    </w:p>
    <w:p w:rsidR="00CE1A29" w:rsidRPr="002C5D41" w:rsidRDefault="00CE1A29" w:rsidP="00F6250D">
      <w:pPr>
        <w:spacing w:before="30"/>
        <w:ind w:firstLine="708"/>
        <w:jc w:val="both"/>
        <w:rPr>
          <w:rFonts w:cs="Arial"/>
          <w:szCs w:val="24"/>
        </w:rPr>
      </w:pPr>
      <w:r w:rsidRPr="002C5D41">
        <w:rPr>
          <w:rFonts w:cs="Arial"/>
          <w:szCs w:val="24"/>
        </w:rPr>
        <w:t xml:space="preserve">  </w:t>
      </w:r>
    </w:p>
    <w:p w:rsidR="009C5150" w:rsidRPr="009C5150" w:rsidRDefault="00CE1A29" w:rsidP="00D621A8">
      <w:pPr>
        <w:pStyle w:val="Ttulo3"/>
      </w:pPr>
      <w:bookmarkStart w:id="52" w:name="_Toc434171985"/>
      <w:r w:rsidRPr="00093F36">
        <w:t>6.3.4 Transição</w:t>
      </w:r>
      <w:bookmarkEnd w:id="52"/>
    </w:p>
    <w:p w:rsidR="005B1147" w:rsidRPr="002C5D41" w:rsidRDefault="005149C3" w:rsidP="00F6250D">
      <w:pPr>
        <w:spacing w:before="30"/>
        <w:jc w:val="both"/>
        <w:rPr>
          <w:rFonts w:cs="Arial"/>
          <w:szCs w:val="24"/>
        </w:rPr>
      </w:pPr>
      <w:r w:rsidRPr="002C5D41">
        <w:rPr>
          <w:rFonts w:cs="Arial"/>
          <w:b/>
          <w:szCs w:val="24"/>
        </w:rPr>
        <w:tab/>
      </w:r>
      <w:r w:rsidRPr="002C5D41">
        <w:rPr>
          <w:rFonts w:cs="Arial"/>
          <w:szCs w:val="24"/>
        </w:rPr>
        <w:t xml:space="preserve">Para este projeto a transição acontece no momento pós apresentação à banca avaliativa acadêmica. </w:t>
      </w:r>
      <w:r w:rsidR="005617A7" w:rsidRPr="002C5D41">
        <w:rPr>
          <w:rFonts w:cs="Arial"/>
          <w:szCs w:val="24"/>
        </w:rPr>
        <w:t>Onde é realizado a apresentação final do software e entregue a</w:t>
      </w:r>
      <w:r w:rsidRPr="002C5D41">
        <w:rPr>
          <w:rFonts w:cs="Arial"/>
          <w:szCs w:val="24"/>
        </w:rPr>
        <w:t xml:space="preserve"> fase um ao cliente piloto.</w:t>
      </w:r>
      <w:r w:rsidR="00CE1A29" w:rsidRPr="002C5D41">
        <w:rPr>
          <w:rFonts w:cs="Arial"/>
          <w:szCs w:val="24"/>
        </w:rPr>
        <w:t xml:space="preserve"> </w:t>
      </w:r>
    </w:p>
    <w:p w:rsidR="009D609C" w:rsidRPr="002C5D41" w:rsidRDefault="009D609C" w:rsidP="00F6250D">
      <w:pPr>
        <w:spacing w:before="30"/>
        <w:jc w:val="both"/>
        <w:rPr>
          <w:rFonts w:cs="Arial"/>
          <w:szCs w:val="24"/>
        </w:rPr>
      </w:pPr>
    </w:p>
    <w:p w:rsidR="00CC54E3" w:rsidRPr="00CC54E3" w:rsidRDefault="008D68AB" w:rsidP="00D621A8">
      <w:pPr>
        <w:pStyle w:val="Ttulo2"/>
      </w:pPr>
      <w:bookmarkStart w:id="53" w:name="_Toc434171986"/>
      <w:r w:rsidRPr="00223B3D">
        <w:t>6.4</w:t>
      </w:r>
      <w:r w:rsidR="00CE1A29" w:rsidRPr="00223B3D">
        <w:t xml:space="preserve"> </w:t>
      </w:r>
      <w:r w:rsidR="009C5150" w:rsidRPr="00223B3D">
        <w:t>Modelagem e Arquitetura</w:t>
      </w:r>
      <w:bookmarkEnd w:id="53"/>
    </w:p>
    <w:p w:rsidR="009C5150" w:rsidRPr="009C5150" w:rsidRDefault="008D68AB" w:rsidP="00D621A8">
      <w:pPr>
        <w:pStyle w:val="Ttulo3"/>
      </w:pPr>
      <w:bookmarkStart w:id="54" w:name="_Toc434171987"/>
      <w:r w:rsidRPr="00CC54E3">
        <w:t>6.4</w:t>
      </w:r>
      <w:r w:rsidR="00CE1A29" w:rsidRPr="00CC54E3">
        <w:t>.1 Diagramas de Caso de Uso</w:t>
      </w:r>
      <w:bookmarkEnd w:id="54"/>
    </w:p>
    <w:p w:rsidR="004B1DBB" w:rsidRPr="002C5D41" w:rsidRDefault="004B1DBB" w:rsidP="00F6250D">
      <w:pPr>
        <w:spacing w:before="30"/>
        <w:ind w:firstLine="708"/>
        <w:jc w:val="both"/>
        <w:rPr>
          <w:rFonts w:cs="Arial"/>
          <w:szCs w:val="24"/>
        </w:rPr>
      </w:pPr>
      <w:r w:rsidRPr="002C5D41">
        <w:rPr>
          <w:rFonts w:cs="Arial"/>
          <w:szCs w:val="24"/>
        </w:rPr>
        <w:t>Um diagrama de caso de uso é um documento que descreve uma sequência de eventos através de um ator inicial. Esse ator pode ser tanto um usuário da aplicação quanto uma outra parte do sistema que dispara a utilização de um método corrente.</w:t>
      </w:r>
    </w:p>
    <w:p w:rsidR="004B1DBB" w:rsidRPr="002C5D41" w:rsidRDefault="004B1DBB" w:rsidP="00F6250D">
      <w:pPr>
        <w:spacing w:before="30"/>
        <w:ind w:firstLine="708"/>
        <w:jc w:val="both"/>
        <w:rPr>
          <w:rFonts w:cs="Arial"/>
          <w:szCs w:val="24"/>
        </w:rPr>
      </w:pPr>
      <w:r w:rsidRPr="002C5D41">
        <w:rPr>
          <w:rFonts w:cs="Arial"/>
          <w:szCs w:val="24"/>
        </w:rPr>
        <w:t>Por ser um diagrama de fácil visualização e entendimento do fluxo, a utilização do mesmo, e de grande importância no processo de documentação de um sistema.</w:t>
      </w:r>
    </w:p>
    <w:p w:rsidR="009C5150" w:rsidRDefault="009C5150" w:rsidP="00F6250D">
      <w:pPr>
        <w:spacing w:before="30"/>
        <w:ind w:firstLine="708"/>
        <w:jc w:val="center"/>
        <w:rPr>
          <w:rFonts w:cs="Arial"/>
          <w:b/>
          <w:szCs w:val="24"/>
        </w:rPr>
      </w:pPr>
    </w:p>
    <w:p w:rsidR="009C5150" w:rsidRDefault="009C5150" w:rsidP="00F6250D">
      <w:pPr>
        <w:spacing w:before="30"/>
        <w:ind w:firstLine="708"/>
        <w:jc w:val="center"/>
        <w:rPr>
          <w:rFonts w:cs="Arial"/>
          <w:b/>
          <w:szCs w:val="24"/>
        </w:rPr>
      </w:pPr>
    </w:p>
    <w:p w:rsidR="000D7859" w:rsidRDefault="000D7859" w:rsidP="00F6250D">
      <w:pPr>
        <w:spacing w:before="30"/>
        <w:ind w:firstLine="708"/>
        <w:jc w:val="center"/>
        <w:rPr>
          <w:rFonts w:cs="Arial"/>
          <w:b/>
          <w:szCs w:val="24"/>
        </w:rPr>
      </w:pPr>
    </w:p>
    <w:p w:rsidR="0041719B" w:rsidRPr="009C5150" w:rsidRDefault="0041719B" w:rsidP="001D3295">
      <w:pPr>
        <w:pStyle w:val="TituloImagem"/>
      </w:pPr>
      <w:r w:rsidRPr="009C5150">
        <w:lastRenderedPageBreak/>
        <w:t>FIGURA 2</w:t>
      </w:r>
      <w:r w:rsidR="001D3295">
        <w:t>5</w:t>
      </w:r>
      <w:r w:rsidRPr="009C5150">
        <w:t xml:space="preserve"> – Diagrama de Caso de Uso HMA</w:t>
      </w:r>
    </w:p>
    <w:p w:rsidR="0041719B" w:rsidRPr="002C5D41" w:rsidRDefault="004233D9" w:rsidP="00F6250D">
      <w:pPr>
        <w:spacing w:before="30"/>
        <w:jc w:val="both"/>
        <w:rPr>
          <w:rFonts w:cs="Arial"/>
          <w:szCs w:val="24"/>
        </w:rPr>
      </w:pPr>
      <w:r>
        <w:rPr>
          <w:rFonts w:cs="Arial"/>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194.5pt">
            <v:imagedata r:id="rId35" o:title="UseCaseDiagram1"/>
          </v:shape>
        </w:pict>
      </w:r>
    </w:p>
    <w:p w:rsidR="0019588D" w:rsidRPr="00A14E59" w:rsidRDefault="0041719B" w:rsidP="00F6250D">
      <w:pPr>
        <w:spacing w:before="30"/>
        <w:jc w:val="center"/>
        <w:rPr>
          <w:rFonts w:cs="Arial"/>
          <w:sz w:val="20"/>
          <w:szCs w:val="24"/>
        </w:rPr>
      </w:pPr>
      <w:r w:rsidRPr="00A14E59">
        <w:rPr>
          <w:rFonts w:cs="Arial"/>
          <w:sz w:val="20"/>
          <w:szCs w:val="24"/>
        </w:rPr>
        <w:t>FONTE: O autor (2015)</w:t>
      </w:r>
    </w:p>
    <w:p w:rsidR="00CE1A29" w:rsidRDefault="00122C3A" w:rsidP="00F6250D">
      <w:pPr>
        <w:spacing w:before="30"/>
        <w:ind w:firstLine="708"/>
        <w:jc w:val="both"/>
        <w:rPr>
          <w:rFonts w:cs="Arial"/>
          <w:szCs w:val="24"/>
        </w:rPr>
      </w:pPr>
      <w:r w:rsidRPr="002C5D41">
        <w:rPr>
          <w:rFonts w:cs="Arial"/>
          <w:szCs w:val="24"/>
        </w:rPr>
        <w:t>Neste diagrama é possível visualizar a interação dos atores com as suas funcionalidades respectivas. O usuário Administrador, possui acesso a todos casos de uso de administração, enquanto o ator Garçom possui acesso somente ao módulo de pedidos. Por esta divisão entre atores, e por adotarem tecnologias de interface diferentes, foi aplicado o desenvolvimento multicamadas.</w:t>
      </w:r>
    </w:p>
    <w:p w:rsidR="00A14E59" w:rsidRPr="002C5D41" w:rsidRDefault="00A14E59" w:rsidP="00F6250D">
      <w:pPr>
        <w:spacing w:before="30"/>
        <w:ind w:firstLine="708"/>
        <w:jc w:val="both"/>
        <w:rPr>
          <w:rFonts w:cs="Arial"/>
          <w:szCs w:val="24"/>
        </w:rPr>
      </w:pPr>
    </w:p>
    <w:p w:rsidR="00A14E59" w:rsidRPr="00A14E59" w:rsidRDefault="008D68AB" w:rsidP="000D7859">
      <w:pPr>
        <w:pStyle w:val="Ttulo3"/>
      </w:pPr>
      <w:bookmarkStart w:id="55" w:name="_Toc434171988"/>
      <w:r w:rsidRPr="006B2FCD">
        <w:t>6.4</w:t>
      </w:r>
      <w:r w:rsidR="00CE1A29" w:rsidRPr="006B2FCD">
        <w:t>.2 Desenvolvimento Multicamadas</w:t>
      </w:r>
      <w:bookmarkEnd w:id="55"/>
    </w:p>
    <w:p w:rsidR="00E36AB9" w:rsidRDefault="00E36AB9" w:rsidP="00F6250D">
      <w:pPr>
        <w:spacing w:before="30"/>
        <w:jc w:val="both"/>
        <w:rPr>
          <w:rFonts w:cs="Arial"/>
          <w:szCs w:val="24"/>
        </w:rPr>
      </w:pPr>
      <w:r w:rsidRPr="002C5D41">
        <w:rPr>
          <w:rFonts w:cs="Arial"/>
          <w:szCs w:val="24"/>
        </w:rPr>
        <w:tab/>
        <w:t>O desenvolvimento multicamadas fornece um desacoplamento, e facilita uma construção genérica da aplicação. Como o sistema passara por inúmeras fases de desenvolvimento, a utilização desta arquitetura fornece uma facilidade na criação e utilização de componentes individuais.</w:t>
      </w:r>
    </w:p>
    <w:p w:rsidR="00697F3E" w:rsidRDefault="00697F3E" w:rsidP="00F6250D">
      <w:pPr>
        <w:spacing w:before="30"/>
        <w:jc w:val="both"/>
        <w:rPr>
          <w:rFonts w:cs="Arial"/>
          <w:szCs w:val="24"/>
        </w:rPr>
      </w:pPr>
      <w:r>
        <w:rPr>
          <w:rFonts w:cs="Arial"/>
          <w:szCs w:val="24"/>
        </w:rPr>
        <w:tab/>
        <w:t>As camadas utilizadas para construção desde software foram:</w:t>
      </w:r>
    </w:p>
    <w:p w:rsidR="00697F3E" w:rsidRDefault="00697F3E" w:rsidP="00697F3E">
      <w:pPr>
        <w:pStyle w:val="PargrafodaLista"/>
        <w:numPr>
          <w:ilvl w:val="0"/>
          <w:numId w:val="52"/>
        </w:numPr>
        <w:spacing w:before="30"/>
        <w:jc w:val="both"/>
        <w:rPr>
          <w:rFonts w:cs="Arial"/>
          <w:szCs w:val="24"/>
        </w:rPr>
      </w:pPr>
      <w:r w:rsidRPr="00697F3E">
        <w:rPr>
          <w:rFonts w:cs="Arial"/>
          <w:szCs w:val="24"/>
        </w:rPr>
        <w:t>DAO</w:t>
      </w:r>
      <w:r>
        <w:rPr>
          <w:rFonts w:cs="Arial"/>
          <w:szCs w:val="24"/>
        </w:rPr>
        <w:t xml:space="preserve"> – Camada responsável por acesso a banco de dados;</w:t>
      </w:r>
    </w:p>
    <w:p w:rsidR="00697F3E" w:rsidRDefault="00697F3E" w:rsidP="00697F3E">
      <w:pPr>
        <w:pStyle w:val="PargrafodaLista"/>
        <w:numPr>
          <w:ilvl w:val="0"/>
          <w:numId w:val="52"/>
        </w:numPr>
        <w:spacing w:before="30"/>
        <w:jc w:val="both"/>
        <w:rPr>
          <w:rFonts w:cs="Arial"/>
          <w:szCs w:val="24"/>
        </w:rPr>
      </w:pPr>
      <w:r>
        <w:rPr>
          <w:rFonts w:cs="Arial"/>
          <w:szCs w:val="24"/>
        </w:rPr>
        <w:t>BLL – Camada responsável por conter regras de negócio;</w:t>
      </w:r>
    </w:p>
    <w:p w:rsidR="00697F3E" w:rsidRDefault="00697F3E" w:rsidP="00697F3E">
      <w:pPr>
        <w:pStyle w:val="PargrafodaLista"/>
        <w:numPr>
          <w:ilvl w:val="0"/>
          <w:numId w:val="52"/>
        </w:numPr>
        <w:spacing w:before="30"/>
        <w:jc w:val="both"/>
        <w:rPr>
          <w:rFonts w:cs="Arial"/>
          <w:szCs w:val="24"/>
        </w:rPr>
      </w:pPr>
      <w:r>
        <w:rPr>
          <w:rFonts w:cs="Arial"/>
          <w:szCs w:val="24"/>
        </w:rPr>
        <w:t>ENTITY – Camada responsável por conter objetos de banco de dados;</w:t>
      </w:r>
    </w:p>
    <w:p w:rsidR="00697F3E" w:rsidRDefault="00697F3E" w:rsidP="00697F3E">
      <w:pPr>
        <w:pStyle w:val="PargrafodaLista"/>
        <w:numPr>
          <w:ilvl w:val="0"/>
          <w:numId w:val="52"/>
        </w:numPr>
        <w:spacing w:before="30"/>
        <w:jc w:val="both"/>
        <w:rPr>
          <w:rFonts w:cs="Arial"/>
          <w:szCs w:val="24"/>
        </w:rPr>
      </w:pPr>
      <w:r>
        <w:rPr>
          <w:rFonts w:cs="Arial"/>
          <w:szCs w:val="24"/>
        </w:rPr>
        <w:t>MODEL – Camada responsável por conter modelos de view;</w:t>
      </w:r>
    </w:p>
    <w:p w:rsidR="00697F3E" w:rsidRDefault="00697F3E" w:rsidP="00697F3E">
      <w:pPr>
        <w:pStyle w:val="PargrafodaLista"/>
        <w:numPr>
          <w:ilvl w:val="0"/>
          <w:numId w:val="52"/>
        </w:numPr>
        <w:spacing w:before="30"/>
        <w:jc w:val="both"/>
        <w:rPr>
          <w:rFonts w:cs="Arial"/>
          <w:szCs w:val="24"/>
        </w:rPr>
      </w:pPr>
      <w:r>
        <w:rPr>
          <w:rFonts w:cs="Arial"/>
          <w:szCs w:val="24"/>
        </w:rPr>
        <w:t>SERVICE – Serviço responsável por efetuar a comunicação da aplicação web com a camada de regra de negócio;</w:t>
      </w:r>
    </w:p>
    <w:p w:rsidR="00697F3E" w:rsidRPr="00697F3E" w:rsidRDefault="00697F3E" w:rsidP="00697F3E">
      <w:pPr>
        <w:pStyle w:val="PargrafodaLista"/>
        <w:numPr>
          <w:ilvl w:val="0"/>
          <w:numId w:val="52"/>
        </w:numPr>
        <w:spacing w:before="30"/>
        <w:jc w:val="both"/>
        <w:rPr>
          <w:rFonts w:cs="Arial"/>
          <w:szCs w:val="24"/>
        </w:rPr>
      </w:pPr>
      <w:r>
        <w:rPr>
          <w:rFonts w:cs="Arial"/>
          <w:szCs w:val="24"/>
        </w:rPr>
        <w:t>VIEW – Camada responsável por administrar e exibir as views ao cliente.</w:t>
      </w:r>
    </w:p>
    <w:p w:rsidR="00F221D9" w:rsidRDefault="00E36AB9" w:rsidP="00842882">
      <w:pPr>
        <w:spacing w:before="30"/>
        <w:ind w:firstLine="708"/>
        <w:jc w:val="both"/>
        <w:rPr>
          <w:rFonts w:cs="Arial"/>
          <w:szCs w:val="24"/>
        </w:rPr>
      </w:pPr>
      <w:r w:rsidRPr="002C5D41">
        <w:rPr>
          <w:rFonts w:cs="Arial"/>
          <w:szCs w:val="24"/>
        </w:rPr>
        <w:t>A seguir será demonstrado como a arquitetura multicamadas foi aplicada, através das visões de caso de uso significativos, logica e visão de implantação é possível analisar como a estrutura e adaptável a qualquer tecnologia e fornece uma agilidade no desenvolvimento de novas funcionalidades.</w:t>
      </w:r>
    </w:p>
    <w:p w:rsidR="00F221D9" w:rsidRPr="002C5D41" w:rsidRDefault="00F221D9" w:rsidP="00F6250D">
      <w:pPr>
        <w:spacing w:before="30"/>
        <w:ind w:firstLine="708"/>
        <w:jc w:val="both"/>
        <w:rPr>
          <w:rFonts w:cs="Arial"/>
          <w:szCs w:val="24"/>
        </w:rPr>
      </w:pPr>
    </w:p>
    <w:p w:rsidR="00A14E59" w:rsidRPr="00A14E59" w:rsidRDefault="008D68AB" w:rsidP="000D7859">
      <w:pPr>
        <w:pStyle w:val="Ttulo3"/>
      </w:pPr>
      <w:bookmarkStart w:id="56" w:name="_Toc434171989"/>
      <w:r w:rsidRPr="00F221D9">
        <w:t>6.4</w:t>
      </w:r>
      <w:r w:rsidR="00CE1A29" w:rsidRPr="00F221D9">
        <w:t>.3 Visão de casos de uso significativos</w:t>
      </w:r>
      <w:bookmarkEnd w:id="56"/>
    </w:p>
    <w:p w:rsidR="00520D4F" w:rsidRPr="002C5D41" w:rsidRDefault="00CE1A29" w:rsidP="00F6250D">
      <w:pPr>
        <w:spacing w:before="30"/>
        <w:ind w:firstLine="708"/>
        <w:jc w:val="both"/>
        <w:rPr>
          <w:rFonts w:cs="Arial"/>
          <w:szCs w:val="24"/>
        </w:rPr>
      </w:pPr>
      <w:r w:rsidRPr="002C5D41">
        <w:rPr>
          <w:rFonts w:cs="Arial"/>
          <w:szCs w:val="24"/>
        </w:rPr>
        <w:t>Esta seção apresenta os casos de uso mais significativos para o software e devido a isso, são utilizados para validação da arquitetura proposta.</w:t>
      </w:r>
    </w:p>
    <w:p w:rsidR="00420311" w:rsidRPr="002C5D41" w:rsidRDefault="00520D4F" w:rsidP="00F6250D">
      <w:pPr>
        <w:pStyle w:val="PargrafodaLista"/>
        <w:numPr>
          <w:ilvl w:val="0"/>
          <w:numId w:val="11"/>
        </w:numPr>
        <w:spacing w:before="30"/>
        <w:jc w:val="both"/>
        <w:rPr>
          <w:rFonts w:cs="Arial"/>
          <w:szCs w:val="24"/>
        </w:rPr>
      </w:pPr>
      <w:r w:rsidRPr="002C5D41">
        <w:rPr>
          <w:rFonts w:cs="Arial"/>
          <w:szCs w:val="24"/>
        </w:rPr>
        <w:t>Incluir Pedido: Este caso de uso descreve como inserir um pedido no sistema, o pedido deverá ser realizado pelo ator Garçom;</w:t>
      </w:r>
    </w:p>
    <w:p w:rsidR="00520D4F" w:rsidRPr="002C5D41" w:rsidRDefault="00520D4F" w:rsidP="00F6250D">
      <w:pPr>
        <w:pStyle w:val="PargrafodaLista"/>
        <w:numPr>
          <w:ilvl w:val="0"/>
          <w:numId w:val="11"/>
        </w:numPr>
        <w:spacing w:before="30"/>
        <w:jc w:val="both"/>
        <w:rPr>
          <w:rFonts w:cs="Arial"/>
          <w:szCs w:val="24"/>
        </w:rPr>
      </w:pPr>
      <w:r w:rsidRPr="002C5D41">
        <w:rPr>
          <w:rFonts w:cs="Arial"/>
          <w:szCs w:val="24"/>
        </w:rPr>
        <w:t>Abrir Caixa: Este caso de uso descreve o processo de abertura do caixa na aplicação;</w:t>
      </w:r>
    </w:p>
    <w:p w:rsidR="00520D4F" w:rsidRPr="002C5D41" w:rsidRDefault="00520D4F" w:rsidP="00F6250D">
      <w:pPr>
        <w:pStyle w:val="PargrafodaLista"/>
        <w:numPr>
          <w:ilvl w:val="0"/>
          <w:numId w:val="11"/>
        </w:numPr>
        <w:spacing w:before="30"/>
        <w:jc w:val="both"/>
        <w:rPr>
          <w:rFonts w:cs="Arial"/>
          <w:szCs w:val="24"/>
        </w:rPr>
      </w:pPr>
      <w:r w:rsidRPr="002C5D41">
        <w:rPr>
          <w:rFonts w:cs="Arial"/>
          <w:szCs w:val="24"/>
        </w:rPr>
        <w:t>Fechar Caixa: Este caso de uso descreve o processo de encerramento de caixa;</w:t>
      </w:r>
    </w:p>
    <w:p w:rsidR="00520D4F" w:rsidRPr="002C5D41" w:rsidRDefault="00520D4F" w:rsidP="00F6250D">
      <w:pPr>
        <w:pStyle w:val="PargrafodaLista"/>
        <w:numPr>
          <w:ilvl w:val="0"/>
          <w:numId w:val="11"/>
        </w:numPr>
        <w:spacing w:before="30"/>
        <w:jc w:val="both"/>
        <w:rPr>
          <w:rFonts w:cs="Arial"/>
          <w:szCs w:val="24"/>
        </w:rPr>
      </w:pPr>
      <w:r w:rsidRPr="002C5D41">
        <w:rPr>
          <w:rFonts w:cs="Arial"/>
          <w:szCs w:val="24"/>
        </w:rPr>
        <w:t>Fechar Comanda: Este caso de uso descreve o processo de pagamento e encerramento de comanda do cliente;</w:t>
      </w:r>
    </w:p>
    <w:p w:rsidR="00CE1A29" w:rsidRPr="002C5D41" w:rsidRDefault="00CE1A29" w:rsidP="00A14E59">
      <w:pPr>
        <w:spacing w:before="30"/>
        <w:jc w:val="both"/>
        <w:rPr>
          <w:rFonts w:cs="Arial"/>
          <w:szCs w:val="24"/>
        </w:rPr>
      </w:pPr>
      <w:r w:rsidRPr="002C5D41">
        <w:rPr>
          <w:rFonts w:cs="Arial"/>
          <w:szCs w:val="24"/>
        </w:rPr>
        <w:t xml:space="preserve">Na imagem abaixo está exposta a estrutura dos casos de uso significativos.  </w:t>
      </w:r>
    </w:p>
    <w:p w:rsidR="002D03D8" w:rsidRPr="00A14E59" w:rsidRDefault="00A7382B" w:rsidP="001D3295">
      <w:pPr>
        <w:pStyle w:val="TituloImagem"/>
      </w:pPr>
      <w:r>
        <w:t>FIGURA 26</w:t>
      </w:r>
      <w:r w:rsidR="002D03D8" w:rsidRPr="00A14E59">
        <w:t xml:space="preserve"> – Diagrama de Casos de Uso Significativos</w:t>
      </w:r>
    </w:p>
    <w:p w:rsidR="00842882" w:rsidRPr="002C5D41" w:rsidRDefault="004233D9" w:rsidP="0052269D">
      <w:pPr>
        <w:spacing w:before="30"/>
        <w:ind w:firstLine="708"/>
        <w:jc w:val="center"/>
        <w:rPr>
          <w:rFonts w:cs="Arial"/>
          <w:szCs w:val="24"/>
        </w:rPr>
      </w:pPr>
      <w:r>
        <w:rPr>
          <w:rFonts w:cs="Arial"/>
          <w:szCs w:val="24"/>
        </w:rPr>
        <w:pict>
          <v:shape id="_x0000_i1026" type="#_x0000_t75" style="width:275.1pt;height:115pt">
            <v:imagedata r:id="rId36" o:title="UseCaseDiagram1"/>
          </v:shape>
        </w:pict>
      </w:r>
    </w:p>
    <w:p w:rsidR="00A14E59" w:rsidRPr="00A14E59" w:rsidRDefault="008D68AB" w:rsidP="000D7859">
      <w:pPr>
        <w:pStyle w:val="Ttulo3"/>
      </w:pPr>
      <w:bookmarkStart w:id="57" w:name="_Toc434171990"/>
      <w:r w:rsidRPr="00FE72A3">
        <w:t>6.4</w:t>
      </w:r>
      <w:r w:rsidR="00CE1A29" w:rsidRPr="00FE72A3">
        <w:t>.4 Diagrama de Classes de Domínio</w:t>
      </w:r>
      <w:bookmarkEnd w:id="57"/>
    </w:p>
    <w:p w:rsidR="00062E61" w:rsidRDefault="00420311" w:rsidP="00F6250D">
      <w:pPr>
        <w:spacing w:before="30"/>
        <w:jc w:val="both"/>
        <w:rPr>
          <w:rFonts w:cs="Arial"/>
          <w:szCs w:val="24"/>
        </w:rPr>
      </w:pPr>
      <w:r w:rsidRPr="002C5D41">
        <w:rPr>
          <w:rFonts w:cs="Arial"/>
          <w:szCs w:val="24"/>
        </w:rPr>
        <w:tab/>
        <w:t>O diagrama de classe fornece uma visão estática e macro do sistema, este diagrama deve conter todas as classes utilizadas para o desenvolvimento e seus atributos com tipos respectivos.</w:t>
      </w:r>
    </w:p>
    <w:p w:rsidR="00752486" w:rsidRDefault="00752486" w:rsidP="00F6250D">
      <w:pPr>
        <w:spacing w:before="30"/>
        <w:jc w:val="both"/>
        <w:rPr>
          <w:rFonts w:cs="Arial"/>
          <w:szCs w:val="24"/>
        </w:rPr>
      </w:pPr>
    </w:p>
    <w:p w:rsidR="00752486" w:rsidRDefault="00752486" w:rsidP="00F6250D">
      <w:pPr>
        <w:spacing w:before="30"/>
        <w:jc w:val="both"/>
        <w:rPr>
          <w:rFonts w:cs="Arial"/>
          <w:szCs w:val="24"/>
        </w:rPr>
      </w:pPr>
    </w:p>
    <w:p w:rsidR="00752486" w:rsidRDefault="00752486" w:rsidP="00F6250D">
      <w:pPr>
        <w:spacing w:before="30"/>
        <w:jc w:val="both"/>
        <w:rPr>
          <w:rFonts w:cs="Arial"/>
          <w:szCs w:val="24"/>
        </w:rPr>
      </w:pPr>
    </w:p>
    <w:p w:rsidR="00752486" w:rsidRDefault="00752486" w:rsidP="00F6250D">
      <w:pPr>
        <w:spacing w:before="30"/>
        <w:jc w:val="both"/>
        <w:rPr>
          <w:rFonts w:cs="Arial"/>
          <w:szCs w:val="24"/>
        </w:rPr>
      </w:pPr>
    </w:p>
    <w:p w:rsidR="00752486" w:rsidRDefault="00752486" w:rsidP="00F6250D">
      <w:pPr>
        <w:spacing w:before="30"/>
        <w:jc w:val="both"/>
        <w:rPr>
          <w:rFonts w:cs="Arial"/>
          <w:szCs w:val="24"/>
        </w:rPr>
      </w:pPr>
    </w:p>
    <w:p w:rsidR="00752486" w:rsidRDefault="00752486" w:rsidP="00F6250D">
      <w:pPr>
        <w:spacing w:before="30"/>
        <w:jc w:val="both"/>
        <w:rPr>
          <w:rFonts w:cs="Arial"/>
          <w:szCs w:val="24"/>
        </w:rPr>
      </w:pPr>
    </w:p>
    <w:p w:rsidR="00752486" w:rsidRDefault="00752486" w:rsidP="00F6250D">
      <w:pPr>
        <w:spacing w:before="30"/>
        <w:jc w:val="both"/>
        <w:rPr>
          <w:rFonts w:cs="Arial"/>
          <w:szCs w:val="24"/>
        </w:rPr>
      </w:pPr>
    </w:p>
    <w:p w:rsidR="00752486" w:rsidRDefault="00752486" w:rsidP="00F6250D">
      <w:pPr>
        <w:spacing w:before="30"/>
        <w:jc w:val="both"/>
        <w:rPr>
          <w:rFonts w:cs="Arial"/>
          <w:szCs w:val="24"/>
        </w:rPr>
      </w:pPr>
    </w:p>
    <w:p w:rsidR="00752486" w:rsidRPr="002C5D41" w:rsidRDefault="00752486" w:rsidP="00F6250D">
      <w:pPr>
        <w:spacing w:before="30"/>
        <w:jc w:val="both"/>
        <w:rPr>
          <w:rFonts w:cs="Arial"/>
          <w:szCs w:val="24"/>
        </w:rPr>
      </w:pPr>
    </w:p>
    <w:p w:rsidR="00300968" w:rsidRPr="00A14E59" w:rsidRDefault="00B16B96" w:rsidP="001D3295">
      <w:pPr>
        <w:pStyle w:val="TituloImagem"/>
      </w:pPr>
      <w:r>
        <w:lastRenderedPageBreak/>
        <w:t>FIGURA 27</w:t>
      </w:r>
      <w:r w:rsidR="00300968" w:rsidRPr="00A14E59">
        <w:t xml:space="preserve"> – Diagrama de Classe HMA</w:t>
      </w:r>
    </w:p>
    <w:p w:rsidR="007704A8" w:rsidRPr="002C5D41" w:rsidRDefault="004233D9" w:rsidP="00F6250D">
      <w:pPr>
        <w:spacing w:before="30"/>
        <w:jc w:val="center"/>
        <w:rPr>
          <w:rFonts w:cs="Arial"/>
          <w:szCs w:val="24"/>
        </w:rPr>
      </w:pPr>
      <w:r>
        <w:rPr>
          <w:rFonts w:cs="Arial"/>
          <w:noProof/>
          <w:szCs w:val="24"/>
          <w:lang w:eastAsia="pt-BR"/>
        </w:rPr>
        <w:pict>
          <v:shape id="_x0000_i1027" type="#_x0000_t75" style="width:341.75pt;height:343.9pt">
            <v:imagedata r:id="rId37" o:title="DiagramaDeClasses"/>
          </v:shape>
        </w:pict>
      </w:r>
    </w:p>
    <w:p w:rsidR="00A14E59" w:rsidRPr="00A14E59" w:rsidRDefault="008D68AB" w:rsidP="006058D4">
      <w:pPr>
        <w:pStyle w:val="Ttulo3"/>
      </w:pPr>
      <w:bookmarkStart w:id="58" w:name="_Toc434171991"/>
      <w:r w:rsidRPr="00062E61">
        <w:t>6.4</w:t>
      </w:r>
      <w:r w:rsidR="00CE1A29" w:rsidRPr="00062E61">
        <w:t>.5 Realização de casos de uso</w:t>
      </w:r>
      <w:bookmarkEnd w:id="58"/>
    </w:p>
    <w:p w:rsidR="002C7353" w:rsidRPr="002C5D41" w:rsidRDefault="00420311" w:rsidP="00F6250D">
      <w:pPr>
        <w:spacing w:before="30"/>
        <w:jc w:val="both"/>
        <w:rPr>
          <w:rFonts w:cs="Arial"/>
          <w:szCs w:val="24"/>
        </w:rPr>
      </w:pPr>
      <w:r w:rsidRPr="002C5D41">
        <w:rPr>
          <w:rFonts w:cs="Arial"/>
          <w:szCs w:val="24"/>
        </w:rPr>
        <w:tab/>
        <w:t>Este diagrama é responsável por demonstrar o fluxo de cada caso de uso significativo.</w:t>
      </w:r>
    </w:p>
    <w:p w:rsidR="00842882" w:rsidRDefault="00842882" w:rsidP="006058D4">
      <w:pPr>
        <w:spacing w:before="30"/>
        <w:rPr>
          <w:rFonts w:cs="Arial"/>
          <w:b/>
          <w:sz w:val="20"/>
          <w:szCs w:val="24"/>
        </w:rPr>
      </w:pPr>
    </w:p>
    <w:p w:rsidR="00300968" w:rsidRPr="00A14E59" w:rsidRDefault="001D3295" w:rsidP="001D3295">
      <w:pPr>
        <w:pStyle w:val="TituloImagem"/>
      </w:pPr>
      <w:r>
        <w:t>FIGURA 28</w:t>
      </w:r>
      <w:r w:rsidR="00300968" w:rsidRPr="00A14E59">
        <w:t xml:space="preserve"> – Realização Caso de Uso Abrir Caixa</w:t>
      </w:r>
    </w:p>
    <w:p w:rsidR="00DE06B4" w:rsidRDefault="00C77F66" w:rsidP="006058D4">
      <w:pPr>
        <w:spacing w:before="30"/>
        <w:jc w:val="center"/>
        <w:rPr>
          <w:rFonts w:cs="Arial"/>
          <w:szCs w:val="24"/>
        </w:rPr>
      </w:pPr>
      <w:r w:rsidRPr="00C77F66">
        <w:rPr>
          <w:rFonts w:cs="Arial"/>
          <w:noProof/>
          <w:szCs w:val="24"/>
          <w:lang w:eastAsia="pt-BR"/>
        </w:rPr>
        <w:drawing>
          <wp:inline distT="0" distB="0" distL="0" distR="0" wp14:anchorId="1C178194" wp14:editId="1EC402F8">
            <wp:extent cx="2628900" cy="1625671"/>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1533" cy="1627299"/>
                    </a:xfrm>
                    <a:prstGeom prst="rect">
                      <a:avLst/>
                    </a:prstGeom>
                  </pic:spPr>
                </pic:pic>
              </a:graphicData>
            </a:graphic>
          </wp:inline>
        </w:drawing>
      </w:r>
    </w:p>
    <w:p w:rsidR="00753B8B" w:rsidRDefault="00753B8B" w:rsidP="006058D4">
      <w:pPr>
        <w:spacing w:before="30"/>
        <w:jc w:val="center"/>
        <w:rPr>
          <w:rFonts w:cs="Arial"/>
          <w:szCs w:val="24"/>
        </w:rPr>
      </w:pPr>
    </w:p>
    <w:p w:rsidR="00753B8B" w:rsidRDefault="00753B8B" w:rsidP="006058D4">
      <w:pPr>
        <w:spacing w:before="30"/>
        <w:jc w:val="center"/>
        <w:rPr>
          <w:rFonts w:cs="Arial"/>
          <w:szCs w:val="24"/>
        </w:rPr>
      </w:pPr>
    </w:p>
    <w:p w:rsidR="00753B8B" w:rsidRDefault="00753B8B" w:rsidP="006058D4">
      <w:pPr>
        <w:spacing w:before="30"/>
        <w:jc w:val="center"/>
        <w:rPr>
          <w:rFonts w:cs="Arial"/>
          <w:szCs w:val="24"/>
        </w:rPr>
      </w:pPr>
    </w:p>
    <w:p w:rsidR="00753B8B" w:rsidRDefault="00753B8B" w:rsidP="006058D4">
      <w:pPr>
        <w:spacing w:before="30"/>
        <w:jc w:val="center"/>
        <w:rPr>
          <w:rFonts w:cs="Arial"/>
          <w:szCs w:val="24"/>
        </w:rPr>
      </w:pPr>
    </w:p>
    <w:p w:rsidR="00753B8B" w:rsidRDefault="00753B8B" w:rsidP="00753B8B">
      <w:pPr>
        <w:pStyle w:val="TituloImagem"/>
      </w:pPr>
      <w:r>
        <w:lastRenderedPageBreak/>
        <w:t>FIGURA 29 – Diagrama de Sequência Abrir Caixa</w:t>
      </w:r>
    </w:p>
    <w:p w:rsidR="00753B8B" w:rsidRPr="002C5D41" w:rsidRDefault="00753B8B" w:rsidP="006058D4">
      <w:pPr>
        <w:spacing w:before="30"/>
        <w:jc w:val="center"/>
        <w:rPr>
          <w:rFonts w:cs="Arial"/>
          <w:szCs w:val="24"/>
        </w:rPr>
      </w:pPr>
      <w:r>
        <w:rPr>
          <w:rFonts w:cs="Arial"/>
          <w:noProof/>
          <w:szCs w:val="24"/>
          <w:lang w:eastAsia="pt-BR"/>
        </w:rPr>
        <w:drawing>
          <wp:inline distT="0" distB="0" distL="0" distR="0">
            <wp:extent cx="5760720" cy="265176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651760"/>
                    </a:xfrm>
                    <a:prstGeom prst="rect">
                      <a:avLst/>
                    </a:prstGeom>
                    <a:noFill/>
                    <a:ln>
                      <a:noFill/>
                    </a:ln>
                  </pic:spPr>
                </pic:pic>
              </a:graphicData>
            </a:graphic>
          </wp:inline>
        </w:drawing>
      </w:r>
    </w:p>
    <w:p w:rsidR="007F660F" w:rsidRPr="00A14E59" w:rsidRDefault="001D3295" w:rsidP="001D3295">
      <w:pPr>
        <w:pStyle w:val="TituloImagem"/>
      </w:pPr>
      <w:r>
        <w:t xml:space="preserve">FIGURA </w:t>
      </w:r>
      <w:r w:rsidR="00753B8B">
        <w:t>30</w:t>
      </w:r>
      <w:r w:rsidR="007F660F" w:rsidRPr="00A14E59">
        <w:t xml:space="preserve"> – Realização de Caso de Uso – Fechar Caixa</w:t>
      </w:r>
    </w:p>
    <w:p w:rsidR="001D3295" w:rsidRDefault="00C77F66" w:rsidP="00C77F66">
      <w:pPr>
        <w:spacing w:before="30"/>
        <w:jc w:val="center"/>
        <w:rPr>
          <w:rFonts w:cs="Arial"/>
          <w:szCs w:val="24"/>
        </w:rPr>
      </w:pPr>
      <w:r w:rsidRPr="00C77F66">
        <w:rPr>
          <w:rFonts w:cs="Arial"/>
          <w:noProof/>
          <w:szCs w:val="24"/>
          <w:lang w:eastAsia="pt-BR"/>
        </w:rPr>
        <w:drawing>
          <wp:inline distT="0" distB="0" distL="0" distR="0" wp14:anchorId="60F7968E" wp14:editId="6257530C">
            <wp:extent cx="2457450" cy="1919883"/>
            <wp:effectExtent l="0" t="0" r="0" b="444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63585" cy="1924676"/>
                    </a:xfrm>
                    <a:prstGeom prst="rect">
                      <a:avLst/>
                    </a:prstGeom>
                  </pic:spPr>
                </pic:pic>
              </a:graphicData>
            </a:graphic>
          </wp:inline>
        </w:drawing>
      </w:r>
    </w:p>
    <w:p w:rsidR="009E4873" w:rsidRDefault="009E4873" w:rsidP="009E4873">
      <w:pPr>
        <w:pStyle w:val="TituloImagem"/>
      </w:pPr>
      <w:r>
        <w:t>FIGURA 31 – Diagrama de Sequencia – Fechar Caixa</w:t>
      </w:r>
    </w:p>
    <w:p w:rsidR="008D5AD6" w:rsidRPr="00C77F66" w:rsidRDefault="009E4873" w:rsidP="00C77F66">
      <w:pPr>
        <w:spacing w:before="30"/>
        <w:jc w:val="center"/>
        <w:rPr>
          <w:rFonts w:cs="Arial"/>
          <w:szCs w:val="24"/>
        </w:rPr>
      </w:pPr>
      <w:r>
        <w:rPr>
          <w:rFonts w:cs="Arial"/>
          <w:noProof/>
          <w:szCs w:val="24"/>
          <w:lang w:eastAsia="pt-BR"/>
        </w:rPr>
        <w:drawing>
          <wp:inline distT="0" distB="0" distL="0" distR="0">
            <wp:extent cx="5762625" cy="2771775"/>
            <wp:effectExtent l="0" t="0" r="9525" b="952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2625" cy="2771775"/>
                    </a:xfrm>
                    <a:prstGeom prst="rect">
                      <a:avLst/>
                    </a:prstGeom>
                    <a:noFill/>
                    <a:ln>
                      <a:noFill/>
                    </a:ln>
                  </pic:spPr>
                </pic:pic>
              </a:graphicData>
            </a:graphic>
          </wp:inline>
        </w:drawing>
      </w:r>
    </w:p>
    <w:p w:rsidR="009E4873" w:rsidRDefault="009E4873" w:rsidP="001D3295">
      <w:pPr>
        <w:pStyle w:val="TituloImagem"/>
      </w:pPr>
    </w:p>
    <w:p w:rsidR="009E4873" w:rsidRDefault="009E4873" w:rsidP="001D3295">
      <w:pPr>
        <w:pStyle w:val="TituloImagem"/>
      </w:pPr>
    </w:p>
    <w:p w:rsidR="009E4873" w:rsidRDefault="009E4873" w:rsidP="001D3295">
      <w:pPr>
        <w:pStyle w:val="TituloImagem"/>
      </w:pPr>
    </w:p>
    <w:p w:rsidR="009E4873" w:rsidRDefault="009E4873" w:rsidP="001D3295">
      <w:pPr>
        <w:pStyle w:val="TituloImagem"/>
      </w:pPr>
    </w:p>
    <w:p w:rsidR="00412482" w:rsidRPr="00A14E59" w:rsidRDefault="00412482" w:rsidP="001D3295">
      <w:pPr>
        <w:pStyle w:val="TituloImagem"/>
      </w:pPr>
      <w:r w:rsidRPr="00A14E59">
        <w:lastRenderedPageBreak/>
        <w:t>FIGUR</w:t>
      </w:r>
      <w:r w:rsidR="009E4873">
        <w:t>A 32</w:t>
      </w:r>
      <w:r w:rsidRPr="00A14E59">
        <w:t xml:space="preserve"> – Realização de Caso de Uso – Abrir Comanda</w:t>
      </w:r>
    </w:p>
    <w:p w:rsidR="00572903" w:rsidRDefault="00C77F66" w:rsidP="00F6250D">
      <w:pPr>
        <w:spacing w:before="30"/>
        <w:jc w:val="center"/>
        <w:rPr>
          <w:rFonts w:cs="Arial"/>
          <w:b/>
          <w:szCs w:val="24"/>
        </w:rPr>
      </w:pPr>
      <w:r w:rsidRPr="00C77F66">
        <w:rPr>
          <w:rFonts w:cs="Arial"/>
          <w:b/>
          <w:noProof/>
          <w:szCs w:val="24"/>
          <w:lang w:eastAsia="pt-BR"/>
        </w:rPr>
        <w:drawing>
          <wp:inline distT="0" distB="0" distL="0" distR="0" wp14:anchorId="01CD75AF" wp14:editId="2363624A">
            <wp:extent cx="3238500" cy="2530078"/>
            <wp:effectExtent l="0" t="0" r="0" b="381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4787" cy="2534989"/>
                    </a:xfrm>
                    <a:prstGeom prst="rect">
                      <a:avLst/>
                    </a:prstGeom>
                  </pic:spPr>
                </pic:pic>
              </a:graphicData>
            </a:graphic>
          </wp:inline>
        </w:drawing>
      </w:r>
    </w:p>
    <w:p w:rsidR="00C77F66" w:rsidRDefault="009E4873" w:rsidP="009E4873">
      <w:pPr>
        <w:pStyle w:val="TituloImagem"/>
      </w:pPr>
      <w:r>
        <w:t>FIGURA 33 – Diagrama de Sequencia – Abrir Comanda</w:t>
      </w:r>
    </w:p>
    <w:p w:rsidR="00C77F66" w:rsidRDefault="009E4873" w:rsidP="00F6250D">
      <w:pPr>
        <w:spacing w:before="30"/>
        <w:jc w:val="center"/>
        <w:rPr>
          <w:rFonts w:cs="Arial"/>
          <w:b/>
          <w:szCs w:val="24"/>
        </w:rPr>
      </w:pPr>
      <w:r>
        <w:rPr>
          <w:rFonts w:cs="Arial"/>
          <w:b/>
          <w:noProof/>
          <w:szCs w:val="24"/>
          <w:lang w:eastAsia="pt-BR"/>
        </w:rPr>
        <w:drawing>
          <wp:inline distT="0" distB="0" distL="0" distR="0">
            <wp:extent cx="5753100" cy="2314575"/>
            <wp:effectExtent l="0" t="0" r="0"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2314575"/>
                    </a:xfrm>
                    <a:prstGeom prst="rect">
                      <a:avLst/>
                    </a:prstGeom>
                    <a:noFill/>
                    <a:ln>
                      <a:noFill/>
                    </a:ln>
                  </pic:spPr>
                </pic:pic>
              </a:graphicData>
            </a:graphic>
          </wp:inline>
        </w:drawing>
      </w:r>
    </w:p>
    <w:p w:rsidR="00C77F66" w:rsidRPr="002C5D41" w:rsidRDefault="00C77F66" w:rsidP="00F6250D">
      <w:pPr>
        <w:spacing w:before="30"/>
        <w:jc w:val="center"/>
        <w:rPr>
          <w:rFonts w:cs="Arial"/>
          <w:b/>
          <w:szCs w:val="24"/>
        </w:rPr>
      </w:pPr>
    </w:p>
    <w:p w:rsidR="00572903" w:rsidRPr="00A14E59" w:rsidRDefault="00572903" w:rsidP="001D3295">
      <w:pPr>
        <w:pStyle w:val="TituloImagem"/>
      </w:pPr>
      <w:r w:rsidRPr="00A14E59">
        <w:t xml:space="preserve">FIGURA </w:t>
      </w:r>
      <w:r w:rsidR="009E4873">
        <w:t>34</w:t>
      </w:r>
      <w:r w:rsidRPr="00A14E59">
        <w:t xml:space="preserve"> – Realização de Caso de Uso – Fechar Comanda</w:t>
      </w:r>
    </w:p>
    <w:p w:rsidR="006058D4" w:rsidRDefault="00C77F66" w:rsidP="00716B0D">
      <w:pPr>
        <w:spacing w:before="30"/>
        <w:jc w:val="center"/>
        <w:rPr>
          <w:rFonts w:cs="Arial"/>
          <w:b/>
          <w:szCs w:val="24"/>
        </w:rPr>
      </w:pPr>
      <w:r w:rsidRPr="00C77F66">
        <w:rPr>
          <w:rFonts w:cs="Arial"/>
          <w:b/>
          <w:noProof/>
          <w:szCs w:val="24"/>
          <w:lang w:eastAsia="pt-BR"/>
        </w:rPr>
        <w:drawing>
          <wp:inline distT="0" distB="0" distL="0" distR="0" wp14:anchorId="1B97A000" wp14:editId="4797A05A">
            <wp:extent cx="2889124" cy="2276475"/>
            <wp:effectExtent l="0" t="0" r="6985"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93591" cy="2279995"/>
                    </a:xfrm>
                    <a:prstGeom prst="rect">
                      <a:avLst/>
                    </a:prstGeom>
                  </pic:spPr>
                </pic:pic>
              </a:graphicData>
            </a:graphic>
          </wp:inline>
        </w:drawing>
      </w:r>
    </w:p>
    <w:p w:rsidR="00CD7AE4" w:rsidRDefault="00CD7AE4" w:rsidP="00716B0D">
      <w:pPr>
        <w:spacing w:before="30"/>
        <w:jc w:val="center"/>
        <w:rPr>
          <w:rFonts w:cs="Arial"/>
          <w:b/>
          <w:szCs w:val="24"/>
        </w:rPr>
      </w:pPr>
    </w:p>
    <w:p w:rsidR="00CD7AE4" w:rsidRDefault="00CD7AE4" w:rsidP="00716B0D">
      <w:pPr>
        <w:spacing w:before="30"/>
        <w:jc w:val="center"/>
        <w:rPr>
          <w:rFonts w:cs="Arial"/>
          <w:b/>
          <w:szCs w:val="24"/>
        </w:rPr>
      </w:pPr>
    </w:p>
    <w:p w:rsidR="00CD7AE4" w:rsidRDefault="00CD7AE4" w:rsidP="00CD7AE4">
      <w:pPr>
        <w:pStyle w:val="TituloImagem"/>
      </w:pPr>
      <w:r>
        <w:lastRenderedPageBreak/>
        <w:t>FIGURA 35 – Diagrama de Sequência – Fechar Comanda</w:t>
      </w:r>
    </w:p>
    <w:p w:rsidR="006058D4" w:rsidRPr="002C5D41" w:rsidRDefault="00CD7AE4" w:rsidP="00F6250D">
      <w:pPr>
        <w:spacing w:before="30"/>
        <w:jc w:val="center"/>
        <w:rPr>
          <w:rFonts w:cs="Arial"/>
          <w:b/>
          <w:szCs w:val="24"/>
        </w:rPr>
      </w:pPr>
      <w:r>
        <w:rPr>
          <w:rFonts w:cs="Arial"/>
          <w:b/>
          <w:noProof/>
          <w:szCs w:val="24"/>
          <w:lang w:eastAsia="pt-BR"/>
        </w:rPr>
        <w:drawing>
          <wp:inline distT="0" distB="0" distL="0" distR="0">
            <wp:extent cx="5753100" cy="2771775"/>
            <wp:effectExtent l="0" t="0" r="0" b="952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2771775"/>
                    </a:xfrm>
                    <a:prstGeom prst="rect">
                      <a:avLst/>
                    </a:prstGeom>
                    <a:noFill/>
                    <a:ln>
                      <a:noFill/>
                    </a:ln>
                  </pic:spPr>
                </pic:pic>
              </a:graphicData>
            </a:graphic>
          </wp:inline>
        </w:drawing>
      </w:r>
    </w:p>
    <w:p w:rsidR="00F60983" w:rsidRPr="00A14E59" w:rsidRDefault="00C700B9" w:rsidP="001D3295">
      <w:pPr>
        <w:pStyle w:val="TituloImagem"/>
      </w:pPr>
      <w:r>
        <w:t>FIGURA 36</w:t>
      </w:r>
      <w:r w:rsidR="00F60983" w:rsidRPr="00A14E59">
        <w:t xml:space="preserve"> – Realização de Caso de Uso – Incluir Pedido</w:t>
      </w:r>
    </w:p>
    <w:p w:rsidR="00F60983" w:rsidRDefault="00FD23D7" w:rsidP="00F6250D">
      <w:pPr>
        <w:spacing w:before="30"/>
        <w:jc w:val="center"/>
        <w:rPr>
          <w:rFonts w:cs="Arial"/>
          <w:b/>
          <w:szCs w:val="24"/>
        </w:rPr>
      </w:pPr>
      <w:r w:rsidRPr="00FD23D7">
        <w:rPr>
          <w:rFonts w:cs="Arial"/>
          <w:b/>
          <w:noProof/>
          <w:szCs w:val="24"/>
          <w:lang w:eastAsia="pt-BR"/>
        </w:rPr>
        <w:drawing>
          <wp:inline distT="0" distB="0" distL="0" distR="0" wp14:anchorId="5183A303" wp14:editId="1352E592">
            <wp:extent cx="2733154" cy="1847850"/>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36213" cy="1849918"/>
                    </a:xfrm>
                    <a:prstGeom prst="rect">
                      <a:avLst/>
                    </a:prstGeom>
                  </pic:spPr>
                </pic:pic>
              </a:graphicData>
            </a:graphic>
          </wp:inline>
        </w:drawing>
      </w:r>
    </w:p>
    <w:p w:rsidR="00CD7AE4" w:rsidRPr="002C5D41" w:rsidRDefault="00CD7AE4" w:rsidP="00CD7AE4">
      <w:pPr>
        <w:pStyle w:val="TituloImagem"/>
      </w:pPr>
      <w:r>
        <w:t>F</w:t>
      </w:r>
      <w:r w:rsidR="00C700B9">
        <w:t>IGURA 37</w:t>
      </w:r>
      <w:r>
        <w:t xml:space="preserve"> – Diagrama de Sequência – Incluir Pedido</w:t>
      </w:r>
    </w:p>
    <w:p w:rsidR="000B3630" w:rsidRDefault="00CD7AE4" w:rsidP="000B3630">
      <w:pPr>
        <w:pStyle w:val="SubTituloTCC"/>
        <w:rPr>
          <w:sz w:val="24"/>
        </w:rPr>
      </w:pPr>
      <w:r>
        <w:rPr>
          <w:noProof/>
          <w:sz w:val="24"/>
          <w:lang w:eastAsia="pt-BR"/>
        </w:rPr>
        <w:drawing>
          <wp:inline distT="0" distB="0" distL="0" distR="0">
            <wp:extent cx="5162550" cy="3063397"/>
            <wp:effectExtent l="0" t="0" r="0" b="381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66849" cy="3065948"/>
                    </a:xfrm>
                    <a:prstGeom prst="rect">
                      <a:avLst/>
                    </a:prstGeom>
                    <a:noFill/>
                    <a:ln>
                      <a:noFill/>
                    </a:ln>
                  </pic:spPr>
                </pic:pic>
              </a:graphicData>
            </a:graphic>
          </wp:inline>
        </w:drawing>
      </w:r>
    </w:p>
    <w:p w:rsidR="00386385" w:rsidRPr="006058D4" w:rsidRDefault="008D68AB" w:rsidP="006058D4">
      <w:pPr>
        <w:pStyle w:val="Ttulo3"/>
      </w:pPr>
      <w:bookmarkStart w:id="59" w:name="_Toc434171992"/>
      <w:r w:rsidRPr="000B3630">
        <w:lastRenderedPageBreak/>
        <w:t>6.4</w:t>
      </w:r>
      <w:r w:rsidR="00CE1A29" w:rsidRPr="000B3630">
        <w:t>.6 Documentação dos casos de uso Significativos</w:t>
      </w:r>
      <w:bookmarkEnd w:id="59"/>
    </w:p>
    <w:p w:rsidR="00716B0D" w:rsidRDefault="00420311" w:rsidP="00AD7459">
      <w:pPr>
        <w:spacing w:before="30"/>
        <w:ind w:firstLine="708"/>
        <w:jc w:val="both"/>
        <w:rPr>
          <w:rFonts w:cs="Arial"/>
          <w:szCs w:val="24"/>
        </w:rPr>
      </w:pPr>
      <w:r w:rsidRPr="002C5D41">
        <w:rPr>
          <w:rFonts w:cs="Arial"/>
          <w:szCs w:val="24"/>
        </w:rPr>
        <w:t>Para a documentação dos Casos de Uso, foi criado um documento que mantem todas as características do caso de uso anexadas em um único arquivo. Protótipo, validações, mensagens, regras de negócios gerais, fluxos alternativos e de exceção estão presentes em um mesmo documento, facilitando a leitura e entendimento, e centralizando as informações ne</w:t>
      </w:r>
      <w:r w:rsidR="00685A3B" w:rsidRPr="002C5D41">
        <w:rPr>
          <w:rFonts w:cs="Arial"/>
          <w:szCs w:val="24"/>
        </w:rPr>
        <w:t>cessárias para desenvolvimento.</w:t>
      </w:r>
    </w:p>
    <w:p w:rsidR="00716B0D" w:rsidRPr="002C5D41" w:rsidRDefault="00716B0D" w:rsidP="00F6250D">
      <w:pPr>
        <w:spacing w:before="30"/>
        <w:jc w:val="both"/>
        <w:rPr>
          <w:rFonts w:cs="Arial"/>
          <w:szCs w:val="24"/>
        </w:rPr>
      </w:pPr>
    </w:p>
    <w:p w:rsidR="00862F96" w:rsidRPr="002C5D41" w:rsidRDefault="00D62D56" w:rsidP="00F6250D">
      <w:pPr>
        <w:spacing w:before="30"/>
        <w:jc w:val="both"/>
        <w:rPr>
          <w:rFonts w:cs="Arial"/>
          <w:b/>
          <w:szCs w:val="24"/>
        </w:rPr>
      </w:pPr>
      <w:r w:rsidRPr="002C5D41">
        <w:rPr>
          <w:rFonts w:cs="Arial"/>
          <w:b/>
          <w:szCs w:val="24"/>
        </w:rPr>
        <w:t>Caso de Uso Abrir Caixa</w:t>
      </w:r>
    </w:p>
    <w:p w:rsidR="00862F96" w:rsidRPr="002C5D41" w:rsidRDefault="00862F96" w:rsidP="00F6250D">
      <w:pPr>
        <w:shd w:val="clear" w:color="auto" w:fill="FFFFFF" w:themeFill="background1"/>
        <w:spacing w:before="30"/>
        <w:ind w:left="-454" w:right="-397" w:firstLine="454"/>
        <w:rPr>
          <w:rFonts w:cs="Arial"/>
          <w:b/>
          <w:szCs w:val="24"/>
        </w:rPr>
      </w:pPr>
      <w:r w:rsidRPr="002C5D41">
        <w:rPr>
          <w:rFonts w:cs="Arial"/>
          <w:b/>
          <w:szCs w:val="24"/>
        </w:rPr>
        <w:t>Identificação do Produto / Visão Geral / Finalidade</w:t>
      </w:r>
    </w:p>
    <w:p w:rsidR="00862F96" w:rsidRPr="002C5D41" w:rsidRDefault="00862F96" w:rsidP="00F6250D">
      <w:pPr>
        <w:pStyle w:val="PargrafodaLista"/>
        <w:numPr>
          <w:ilvl w:val="0"/>
          <w:numId w:val="25"/>
        </w:numPr>
        <w:spacing w:before="30"/>
        <w:rPr>
          <w:rFonts w:cs="Arial"/>
          <w:szCs w:val="24"/>
        </w:rPr>
      </w:pPr>
      <w:r w:rsidRPr="002C5D41">
        <w:rPr>
          <w:rFonts w:cs="Arial"/>
          <w:szCs w:val="24"/>
        </w:rPr>
        <w:t>Tela de abertura de caixa.</w:t>
      </w:r>
    </w:p>
    <w:p w:rsidR="00F35B50" w:rsidRPr="002C5D41" w:rsidRDefault="00862F96" w:rsidP="00F6250D">
      <w:pPr>
        <w:shd w:val="clear" w:color="auto" w:fill="FFFFFF" w:themeFill="background1"/>
        <w:spacing w:before="30" w:after="120"/>
        <w:ind w:left="-454" w:right="-454" w:firstLine="454"/>
        <w:rPr>
          <w:rFonts w:cs="Arial"/>
          <w:b/>
          <w:szCs w:val="24"/>
        </w:rPr>
      </w:pPr>
      <w:r w:rsidRPr="002C5D41">
        <w:rPr>
          <w:rFonts w:cs="Arial"/>
          <w:b/>
          <w:szCs w:val="24"/>
        </w:rPr>
        <w:t>Localização no Sistema</w:t>
      </w:r>
    </w:p>
    <w:p w:rsidR="00F35B50" w:rsidRPr="002C5D41" w:rsidRDefault="00862F96" w:rsidP="00F6250D">
      <w:pPr>
        <w:pStyle w:val="PargrafodaLista"/>
        <w:numPr>
          <w:ilvl w:val="0"/>
          <w:numId w:val="24"/>
        </w:numPr>
        <w:shd w:val="clear" w:color="auto" w:fill="FFFFFF" w:themeFill="background1"/>
        <w:spacing w:before="30" w:after="120"/>
        <w:ind w:right="-454"/>
        <w:rPr>
          <w:rFonts w:cs="Arial"/>
          <w:b/>
          <w:szCs w:val="24"/>
        </w:rPr>
      </w:pPr>
      <w:r w:rsidRPr="002C5D41">
        <w:rPr>
          <w:rFonts w:cs="Arial"/>
          <w:szCs w:val="24"/>
        </w:rPr>
        <w:t>Esta rotina deverá estar disponível em PDV\Caixa\Abrir.</w:t>
      </w:r>
    </w:p>
    <w:p w:rsidR="00862F96" w:rsidRPr="002C5D41" w:rsidRDefault="00862F96" w:rsidP="00F6250D">
      <w:pPr>
        <w:pStyle w:val="PargrafodaLista"/>
        <w:numPr>
          <w:ilvl w:val="0"/>
          <w:numId w:val="24"/>
        </w:numPr>
        <w:shd w:val="clear" w:color="auto" w:fill="FFFFFF" w:themeFill="background1"/>
        <w:spacing w:before="30" w:after="120"/>
        <w:ind w:right="-454"/>
        <w:rPr>
          <w:rFonts w:cs="Arial"/>
          <w:b/>
          <w:szCs w:val="24"/>
        </w:rPr>
      </w:pPr>
      <w:r w:rsidRPr="002C5D41">
        <w:rPr>
          <w:rFonts w:cs="Arial"/>
          <w:szCs w:val="24"/>
        </w:rPr>
        <w:t>Também deverá conter um botão de acesso rápido no home do PDV.</w:t>
      </w:r>
    </w:p>
    <w:p w:rsidR="00862F96" w:rsidRPr="002C5D41" w:rsidRDefault="00862F96" w:rsidP="00F6250D">
      <w:pPr>
        <w:shd w:val="clear" w:color="auto" w:fill="FFFFFF" w:themeFill="background1"/>
        <w:tabs>
          <w:tab w:val="left" w:pos="1590"/>
        </w:tabs>
        <w:spacing w:before="30"/>
        <w:ind w:right="-454"/>
        <w:rPr>
          <w:rFonts w:cs="Arial"/>
          <w:b/>
          <w:szCs w:val="24"/>
        </w:rPr>
      </w:pPr>
      <w:r w:rsidRPr="002C5D41">
        <w:rPr>
          <w:rFonts w:cs="Arial"/>
          <w:b/>
          <w:szCs w:val="24"/>
        </w:rPr>
        <w:t>Dados para Implementação</w:t>
      </w:r>
    </w:p>
    <w:p w:rsidR="00862F96" w:rsidRPr="002C5D41" w:rsidRDefault="00862F96" w:rsidP="00F6250D">
      <w:pPr>
        <w:pStyle w:val="PargrafodaLista"/>
        <w:tabs>
          <w:tab w:val="left" w:pos="1590"/>
        </w:tabs>
        <w:spacing w:before="30"/>
        <w:jc w:val="center"/>
        <w:rPr>
          <w:rFonts w:cs="Arial"/>
          <w:szCs w:val="24"/>
        </w:rPr>
      </w:pPr>
      <w:r w:rsidRPr="002C5D41">
        <w:rPr>
          <w:rFonts w:cs="Arial"/>
          <w:noProof/>
          <w:szCs w:val="24"/>
          <w:lang w:eastAsia="pt-BR"/>
        </w:rPr>
        <w:drawing>
          <wp:inline distT="0" distB="0" distL="0" distR="0" wp14:anchorId="2C036079" wp14:editId="1898C8EB">
            <wp:extent cx="2476500" cy="2053682"/>
            <wp:effectExtent l="0" t="0" r="0"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84094" cy="2059979"/>
                    </a:xfrm>
                    <a:prstGeom prst="rect">
                      <a:avLst/>
                    </a:prstGeom>
                    <a:noFill/>
                    <a:ln>
                      <a:noFill/>
                    </a:ln>
                  </pic:spPr>
                </pic:pic>
              </a:graphicData>
            </a:graphic>
          </wp:inline>
        </w:drawing>
      </w:r>
    </w:p>
    <w:p w:rsidR="00862F96" w:rsidRPr="002C5D41" w:rsidRDefault="00862F96" w:rsidP="00F6250D">
      <w:pPr>
        <w:pStyle w:val="PargrafodaLista"/>
        <w:tabs>
          <w:tab w:val="left" w:pos="1590"/>
        </w:tabs>
        <w:spacing w:before="30"/>
        <w:rPr>
          <w:rFonts w:cs="Arial"/>
          <w:szCs w:val="24"/>
        </w:rPr>
      </w:pPr>
    </w:p>
    <w:p w:rsidR="00862F96" w:rsidRPr="002C5D41" w:rsidRDefault="00862F96" w:rsidP="00F6250D">
      <w:pPr>
        <w:pStyle w:val="PargrafodaLista"/>
        <w:numPr>
          <w:ilvl w:val="0"/>
          <w:numId w:val="12"/>
        </w:numPr>
        <w:tabs>
          <w:tab w:val="left" w:pos="1590"/>
        </w:tabs>
        <w:spacing w:before="30"/>
        <w:rPr>
          <w:rFonts w:cs="Arial"/>
          <w:szCs w:val="24"/>
        </w:rPr>
      </w:pPr>
      <w:r w:rsidRPr="002C5D41">
        <w:rPr>
          <w:rFonts w:cs="Arial"/>
          <w:szCs w:val="24"/>
        </w:rPr>
        <w:t>O título da tela deverá ser “HMA – Abrir Caixa”.</w:t>
      </w:r>
    </w:p>
    <w:p w:rsidR="00862F96" w:rsidRPr="002C5D41" w:rsidRDefault="00862F96" w:rsidP="00F6250D">
      <w:pPr>
        <w:pStyle w:val="PargrafodaLista"/>
        <w:tabs>
          <w:tab w:val="left" w:pos="1590"/>
        </w:tabs>
        <w:spacing w:before="30"/>
        <w:rPr>
          <w:rFonts w:cs="Arial"/>
          <w:szCs w:val="24"/>
        </w:rPr>
      </w:pPr>
    </w:p>
    <w:p w:rsidR="00862F96" w:rsidRPr="002C5D41" w:rsidRDefault="00862F96" w:rsidP="00F6250D">
      <w:pPr>
        <w:shd w:val="clear" w:color="auto" w:fill="FFFFFF" w:themeFill="background1"/>
        <w:tabs>
          <w:tab w:val="right" w:pos="8504"/>
        </w:tabs>
        <w:spacing w:before="30"/>
        <w:jc w:val="both"/>
        <w:rPr>
          <w:rFonts w:cs="Arial"/>
          <w:b/>
          <w:szCs w:val="24"/>
        </w:rPr>
      </w:pPr>
      <w:r w:rsidRPr="002C5D41">
        <w:rPr>
          <w:rFonts w:cs="Arial"/>
          <w:b/>
          <w:szCs w:val="24"/>
        </w:rPr>
        <w:t>Regra de Apresentação dos Atributos</w:t>
      </w:r>
    </w:p>
    <w:tbl>
      <w:tblPr>
        <w:tblStyle w:val="Tabelacomgrade"/>
        <w:tblW w:w="0" w:type="auto"/>
        <w:tblLook w:val="04A0" w:firstRow="1" w:lastRow="0" w:firstColumn="1" w:lastColumn="0" w:noHBand="0" w:noVBand="1"/>
      </w:tblPr>
      <w:tblGrid>
        <w:gridCol w:w="1838"/>
        <w:gridCol w:w="2268"/>
        <w:gridCol w:w="4388"/>
      </w:tblGrid>
      <w:tr w:rsidR="00862F96" w:rsidRPr="002C5D41" w:rsidTr="000A6CD7">
        <w:tc>
          <w:tcPr>
            <w:tcW w:w="1838" w:type="dxa"/>
            <w:shd w:val="clear" w:color="auto" w:fill="D9D9D9" w:themeFill="background1" w:themeFillShade="D9"/>
          </w:tcPr>
          <w:p w:rsidR="00862F96" w:rsidRPr="002C5D41" w:rsidRDefault="00862F96"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62F96" w:rsidRPr="002C5D41" w:rsidRDefault="00862F96"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62F96" w:rsidRPr="002C5D41" w:rsidRDefault="00862F96" w:rsidP="00F6250D">
            <w:pPr>
              <w:spacing w:before="30"/>
              <w:jc w:val="center"/>
              <w:rPr>
                <w:rFonts w:cs="Arial"/>
                <w:b/>
                <w:szCs w:val="24"/>
              </w:rPr>
            </w:pPr>
            <w:r w:rsidRPr="002C5D41">
              <w:rPr>
                <w:rFonts w:cs="Arial"/>
                <w:b/>
                <w:szCs w:val="24"/>
              </w:rPr>
              <w:t>DESCRIÇÃO</w:t>
            </w:r>
          </w:p>
        </w:tc>
      </w:tr>
      <w:tr w:rsidR="00862F96" w:rsidRPr="002C5D41" w:rsidTr="000A6CD7">
        <w:tc>
          <w:tcPr>
            <w:tcW w:w="1838" w:type="dxa"/>
            <w:vMerge w:val="restart"/>
            <w:shd w:val="clear" w:color="auto" w:fill="DEEAF6" w:themeFill="accent1" w:themeFillTint="33"/>
          </w:tcPr>
          <w:p w:rsidR="00862F96" w:rsidRPr="002C5D41" w:rsidRDefault="00862F96" w:rsidP="00F6250D">
            <w:pPr>
              <w:spacing w:before="30"/>
              <w:rPr>
                <w:rFonts w:cs="Arial"/>
                <w:b/>
                <w:szCs w:val="24"/>
              </w:rPr>
            </w:pPr>
            <w:r w:rsidRPr="002C5D41">
              <w:rPr>
                <w:rFonts w:cs="Arial"/>
                <w:b/>
                <w:szCs w:val="24"/>
              </w:rPr>
              <w:t>Valor Inicial</w:t>
            </w: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“Insira o valor inicial do caixa”</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Vazio</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Valor Inicial</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Escrita</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Numérico</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10</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Monetária</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SIM</w:t>
            </w:r>
          </w:p>
        </w:tc>
      </w:tr>
    </w:tbl>
    <w:p w:rsidR="00862F96" w:rsidRPr="002C5D41" w:rsidRDefault="00862F96" w:rsidP="00F6250D">
      <w:pPr>
        <w:tabs>
          <w:tab w:val="left" w:pos="1590"/>
        </w:tabs>
        <w:spacing w:before="30"/>
        <w:rPr>
          <w:rFonts w:cs="Arial"/>
          <w:szCs w:val="24"/>
        </w:rPr>
      </w:pPr>
    </w:p>
    <w:p w:rsidR="00862F96" w:rsidRPr="002C5D41" w:rsidRDefault="00862F96" w:rsidP="00F6250D">
      <w:pPr>
        <w:shd w:val="clear" w:color="auto" w:fill="FFFFFF" w:themeFill="background1"/>
        <w:tabs>
          <w:tab w:val="left" w:pos="2325"/>
        </w:tabs>
        <w:spacing w:before="30"/>
        <w:rPr>
          <w:rFonts w:cs="Arial"/>
          <w:b/>
          <w:szCs w:val="24"/>
          <w:u w:val="single"/>
        </w:rPr>
      </w:pPr>
      <w:r w:rsidRPr="002C5D41">
        <w:rPr>
          <w:rFonts w:cs="Arial"/>
          <w:b/>
          <w:szCs w:val="24"/>
        </w:rPr>
        <w:t>Regras de Negócio</w:t>
      </w:r>
    </w:p>
    <w:p w:rsidR="00862F96" w:rsidRPr="002C5D41" w:rsidRDefault="000A60C6" w:rsidP="00F6250D">
      <w:pPr>
        <w:pStyle w:val="PargrafodaLista"/>
        <w:numPr>
          <w:ilvl w:val="0"/>
          <w:numId w:val="18"/>
        </w:numPr>
        <w:tabs>
          <w:tab w:val="left" w:pos="1590"/>
        </w:tabs>
        <w:spacing w:before="30"/>
        <w:rPr>
          <w:rFonts w:cs="Arial"/>
          <w:szCs w:val="24"/>
        </w:rPr>
      </w:pPr>
      <w:hyperlink w:anchor="CadastroAtracoes" w:history="1">
        <w:r w:rsidR="00862F96" w:rsidRPr="002C5D41">
          <w:rPr>
            <w:rFonts w:cs="Arial"/>
            <w:szCs w:val="24"/>
          </w:rPr>
          <w:t>A1 – Botão Abrir</w:t>
        </w:r>
      </w:hyperlink>
      <w:r w:rsidR="00862F96" w:rsidRPr="002C5D41">
        <w:rPr>
          <w:rFonts w:cs="Arial"/>
          <w:szCs w:val="24"/>
        </w:rPr>
        <w:t xml:space="preserve"> Caixa:</w:t>
      </w:r>
      <w:r w:rsidR="00862F96" w:rsidRPr="002C5D41">
        <w:rPr>
          <w:rFonts w:cs="Arial"/>
          <w:b/>
          <w:szCs w:val="24"/>
        </w:rPr>
        <w:t xml:space="preserve"> </w:t>
      </w:r>
      <w:r w:rsidR="00862F96" w:rsidRPr="002C5D41">
        <w:rPr>
          <w:rFonts w:cs="Arial"/>
          <w:szCs w:val="24"/>
        </w:rPr>
        <w:t>Deverá efetuar a inserção do valor na base de dados conforme fluxo principal descrito abaixo.</w:t>
      </w:r>
    </w:p>
    <w:p w:rsidR="00862F96" w:rsidRPr="002C5D41" w:rsidRDefault="00862F96" w:rsidP="00F6250D">
      <w:pPr>
        <w:shd w:val="clear" w:color="auto" w:fill="FFFFFF" w:themeFill="background1"/>
        <w:spacing w:before="30"/>
        <w:rPr>
          <w:rFonts w:eastAsia="Arial" w:cs="Arial"/>
          <w:b/>
          <w:szCs w:val="24"/>
        </w:rPr>
      </w:pPr>
      <w:r w:rsidRPr="002C5D41">
        <w:rPr>
          <w:rFonts w:eastAsia="Arial" w:cs="Arial"/>
          <w:b/>
          <w:szCs w:val="24"/>
        </w:rPr>
        <w:t>Fluxos</w:t>
      </w:r>
    </w:p>
    <w:p w:rsidR="00862F96" w:rsidRPr="002C5D41" w:rsidRDefault="00862F96" w:rsidP="00F6250D">
      <w:pPr>
        <w:shd w:val="clear" w:color="auto" w:fill="FFFFFF" w:themeFill="background1"/>
        <w:spacing w:before="30" w:after="0" w:line="240" w:lineRule="auto"/>
        <w:rPr>
          <w:rFonts w:eastAsia="Arial" w:cs="Arial"/>
          <w:b/>
          <w:szCs w:val="24"/>
        </w:rPr>
      </w:pPr>
      <w:r w:rsidRPr="002C5D41">
        <w:rPr>
          <w:rFonts w:eastAsia="Arial" w:cs="Arial"/>
          <w:b/>
          <w:szCs w:val="24"/>
        </w:rPr>
        <w:t>Pré-Condições</w:t>
      </w:r>
    </w:p>
    <w:p w:rsidR="00862F96" w:rsidRPr="002C5D41" w:rsidRDefault="00862F96"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autenticado</w:t>
      </w:r>
    </w:p>
    <w:p w:rsidR="00862F96" w:rsidRPr="002C5D41" w:rsidRDefault="00862F96"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PDV</w:t>
      </w:r>
    </w:p>
    <w:p w:rsidR="00862F96" w:rsidRPr="002C5D41" w:rsidRDefault="00862F96" w:rsidP="00F6250D">
      <w:pPr>
        <w:pStyle w:val="PargrafodaLista"/>
        <w:spacing w:before="30" w:after="0" w:line="240" w:lineRule="auto"/>
        <w:rPr>
          <w:rFonts w:eastAsia="Arial" w:cs="Arial"/>
          <w:szCs w:val="24"/>
        </w:rPr>
      </w:pPr>
    </w:p>
    <w:p w:rsidR="00862F96" w:rsidRPr="002C5D41" w:rsidRDefault="00862F96" w:rsidP="00F6250D">
      <w:pPr>
        <w:shd w:val="clear" w:color="auto" w:fill="FFFFFF" w:themeFill="background1"/>
        <w:tabs>
          <w:tab w:val="left" w:pos="2325"/>
        </w:tabs>
        <w:spacing w:before="30"/>
        <w:rPr>
          <w:rFonts w:cs="Arial"/>
          <w:b/>
          <w:szCs w:val="24"/>
        </w:rPr>
      </w:pPr>
      <w:r w:rsidRPr="002C5D41">
        <w:rPr>
          <w:rFonts w:cs="Arial"/>
          <w:b/>
          <w:szCs w:val="24"/>
        </w:rPr>
        <w:t>Fluxo Principal</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Ator clica no botão Abrir Caixa</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sistema exibe a tela de abertura de caixa</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ator informa o valor inicial do caixa</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ator confirma a abertura de caixa</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sistema exibe mensagem de confirmação para o usuário</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ator confirma a mensagem exibida (MSG 0.00.001)</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sistema valida a informação inserida (RN 0.00.001)</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sistema insere a informação na base de dados</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sistema exibe a mensagem de confirmação (MSG 0.00.002)</w:t>
      </w:r>
    </w:p>
    <w:p w:rsidR="00862F96" w:rsidRPr="002C5D41" w:rsidRDefault="00862F96" w:rsidP="00F6250D">
      <w:pPr>
        <w:pStyle w:val="PargrafodaLista"/>
        <w:spacing w:before="30" w:after="0" w:line="240" w:lineRule="auto"/>
        <w:rPr>
          <w:rFonts w:eastAsia="Arial" w:cs="Arial"/>
          <w:szCs w:val="24"/>
        </w:rPr>
      </w:pPr>
    </w:p>
    <w:p w:rsidR="00862F96" w:rsidRPr="002C5D41" w:rsidRDefault="00862F96" w:rsidP="00F6250D">
      <w:pPr>
        <w:shd w:val="clear" w:color="auto" w:fill="FFFFFF" w:themeFill="background1"/>
        <w:tabs>
          <w:tab w:val="left" w:pos="2325"/>
        </w:tabs>
        <w:spacing w:before="30"/>
        <w:rPr>
          <w:rFonts w:cs="Arial"/>
          <w:b/>
          <w:szCs w:val="24"/>
        </w:rPr>
      </w:pPr>
      <w:r w:rsidRPr="002C5D41">
        <w:rPr>
          <w:rFonts w:cs="Arial"/>
          <w:b/>
          <w:szCs w:val="24"/>
        </w:rPr>
        <w:t xml:space="preserve">Fluxo Alternativo </w:t>
      </w:r>
    </w:p>
    <w:p w:rsidR="00862F96" w:rsidRPr="002C5D41" w:rsidRDefault="00862F96" w:rsidP="00F6250D">
      <w:pPr>
        <w:pStyle w:val="PargrafodaLista"/>
        <w:numPr>
          <w:ilvl w:val="0"/>
          <w:numId w:val="20"/>
        </w:numPr>
        <w:tabs>
          <w:tab w:val="left" w:pos="2325"/>
        </w:tabs>
        <w:spacing w:before="30"/>
        <w:rPr>
          <w:rFonts w:cs="Arial"/>
          <w:szCs w:val="24"/>
        </w:rPr>
      </w:pPr>
      <w:r w:rsidRPr="002C5D41">
        <w:rPr>
          <w:rFonts w:cs="Arial"/>
          <w:szCs w:val="24"/>
        </w:rPr>
        <w:t>Não se aplica</w:t>
      </w:r>
    </w:p>
    <w:p w:rsidR="00862F96" w:rsidRPr="002C5D41" w:rsidRDefault="00862F96" w:rsidP="00F6250D">
      <w:pPr>
        <w:shd w:val="clear" w:color="auto" w:fill="FFFFFF" w:themeFill="background1"/>
        <w:tabs>
          <w:tab w:val="left" w:pos="2325"/>
        </w:tabs>
        <w:spacing w:before="30"/>
        <w:rPr>
          <w:rFonts w:cs="Arial"/>
          <w:b/>
          <w:szCs w:val="24"/>
        </w:rPr>
      </w:pPr>
      <w:r w:rsidRPr="002C5D41">
        <w:rPr>
          <w:rFonts w:cs="Arial"/>
          <w:b/>
          <w:szCs w:val="24"/>
        </w:rPr>
        <w:t>Fluxo de Exceção</w:t>
      </w:r>
    </w:p>
    <w:p w:rsidR="00523427" w:rsidRPr="002C5D41" w:rsidRDefault="00862F96" w:rsidP="00F6250D">
      <w:pPr>
        <w:pStyle w:val="PargrafodaLista"/>
        <w:numPr>
          <w:ilvl w:val="0"/>
          <w:numId w:val="19"/>
        </w:numPr>
        <w:spacing w:before="30" w:after="0" w:line="240" w:lineRule="auto"/>
        <w:rPr>
          <w:rFonts w:cs="Arial"/>
          <w:b/>
          <w:szCs w:val="24"/>
        </w:rPr>
      </w:pPr>
      <w:r w:rsidRPr="002C5D41">
        <w:rPr>
          <w:rFonts w:eastAsia="Arial" w:cs="Arial"/>
          <w:szCs w:val="24"/>
        </w:rPr>
        <w:t>Não se aplica</w:t>
      </w:r>
    </w:p>
    <w:p w:rsidR="00F35D59" w:rsidRPr="002C5D41" w:rsidRDefault="00F35D59" w:rsidP="00F6250D">
      <w:pPr>
        <w:spacing w:before="30"/>
        <w:jc w:val="both"/>
        <w:rPr>
          <w:rFonts w:cs="Arial"/>
          <w:szCs w:val="24"/>
        </w:rPr>
      </w:pPr>
    </w:p>
    <w:p w:rsidR="005D2943" w:rsidRPr="002C5D41" w:rsidRDefault="00D62D56" w:rsidP="00F6250D">
      <w:pPr>
        <w:spacing w:before="30"/>
        <w:jc w:val="both"/>
        <w:rPr>
          <w:rFonts w:cs="Arial"/>
          <w:b/>
          <w:szCs w:val="24"/>
        </w:rPr>
      </w:pPr>
      <w:r w:rsidRPr="002C5D41">
        <w:rPr>
          <w:rFonts w:cs="Arial"/>
          <w:b/>
          <w:szCs w:val="24"/>
        </w:rPr>
        <w:t>Caso de Uso Fechar Caixa</w:t>
      </w:r>
    </w:p>
    <w:p w:rsidR="005D2943" w:rsidRPr="002C5D41" w:rsidRDefault="00F35D59" w:rsidP="00F6250D">
      <w:pPr>
        <w:shd w:val="clear" w:color="auto" w:fill="FFFFFF" w:themeFill="background1"/>
        <w:spacing w:before="30"/>
        <w:ind w:left="-454" w:right="-397" w:firstLine="454"/>
        <w:rPr>
          <w:rFonts w:cs="Arial"/>
          <w:b/>
          <w:szCs w:val="24"/>
        </w:rPr>
      </w:pPr>
      <w:r w:rsidRPr="002C5D41">
        <w:rPr>
          <w:rFonts w:cs="Arial"/>
          <w:b/>
          <w:szCs w:val="24"/>
        </w:rPr>
        <w:t>Identificação do Pr</w:t>
      </w:r>
      <w:r w:rsidR="005D2943" w:rsidRPr="002C5D41">
        <w:rPr>
          <w:rFonts w:cs="Arial"/>
          <w:b/>
          <w:szCs w:val="24"/>
        </w:rPr>
        <w:t>oduto / Visão Geral / Finalidade</w:t>
      </w:r>
    </w:p>
    <w:p w:rsidR="00F35D59" w:rsidRPr="002C5D41" w:rsidRDefault="00F35D59" w:rsidP="00F6250D">
      <w:pPr>
        <w:pStyle w:val="PargrafodaLista"/>
        <w:numPr>
          <w:ilvl w:val="0"/>
          <w:numId w:val="19"/>
        </w:numPr>
        <w:shd w:val="clear" w:color="auto" w:fill="FFFFFF" w:themeFill="background1"/>
        <w:spacing w:before="30"/>
        <w:ind w:right="-397"/>
        <w:rPr>
          <w:rFonts w:cs="Arial"/>
          <w:b/>
          <w:szCs w:val="24"/>
        </w:rPr>
      </w:pPr>
      <w:r w:rsidRPr="002C5D41">
        <w:rPr>
          <w:rFonts w:cs="Arial"/>
          <w:szCs w:val="24"/>
        </w:rPr>
        <w:t>Tela de fechamento de caixa</w:t>
      </w:r>
    </w:p>
    <w:p w:rsidR="00F35D59" w:rsidRPr="002C5D41" w:rsidRDefault="00F35D59" w:rsidP="00F6250D">
      <w:pPr>
        <w:shd w:val="clear" w:color="auto" w:fill="FFFFFF" w:themeFill="background1"/>
        <w:spacing w:before="30" w:after="120"/>
        <w:ind w:left="-454" w:right="-454" w:firstLine="454"/>
        <w:rPr>
          <w:rFonts w:cs="Arial"/>
          <w:b/>
          <w:szCs w:val="24"/>
        </w:rPr>
      </w:pPr>
      <w:r w:rsidRPr="002C5D41">
        <w:rPr>
          <w:rFonts w:cs="Arial"/>
          <w:b/>
          <w:szCs w:val="24"/>
        </w:rPr>
        <w:t>Localização no Sistema</w:t>
      </w:r>
    </w:p>
    <w:p w:rsidR="005D2943" w:rsidRPr="002C5D41" w:rsidRDefault="00F35D59" w:rsidP="00F6250D">
      <w:pPr>
        <w:pStyle w:val="PargrafodaLista"/>
        <w:numPr>
          <w:ilvl w:val="0"/>
          <w:numId w:val="19"/>
        </w:numPr>
        <w:tabs>
          <w:tab w:val="left" w:pos="1590"/>
        </w:tabs>
        <w:spacing w:before="30"/>
        <w:rPr>
          <w:rFonts w:cs="Arial"/>
          <w:szCs w:val="24"/>
        </w:rPr>
      </w:pPr>
      <w:r w:rsidRPr="002C5D41">
        <w:rPr>
          <w:rFonts w:cs="Arial"/>
          <w:szCs w:val="24"/>
        </w:rPr>
        <w:t>Esta rotina deverá estar disponível em PDV\Caixa\Fechar.</w:t>
      </w:r>
      <w:r w:rsidR="005D2943" w:rsidRPr="002C5D41">
        <w:rPr>
          <w:rFonts w:cs="Arial"/>
          <w:szCs w:val="24"/>
        </w:rPr>
        <w:t xml:space="preserve"> </w:t>
      </w:r>
    </w:p>
    <w:p w:rsidR="00F35D59" w:rsidRPr="002C5D41" w:rsidRDefault="005D2943" w:rsidP="00F6250D">
      <w:pPr>
        <w:pStyle w:val="PargrafodaLista"/>
        <w:numPr>
          <w:ilvl w:val="0"/>
          <w:numId w:val="19"/>
        </w:numPr>
        <w:tabs>
          <w:tab w:val="left" w:pos="1590"/>
        </w:tabs>
        <w:spacing w:before="30"/>
        <w:rPr>
          <w:rFonts w:cs="Arial"/>
          <w:szCs w:val="24"/>
        </w:rPr>
      </w:pPr>
      <w:r w:rsidRPr="002C5D41">
        <w:rPr>
          <w:rFonts w:cs="Arial"/>
          <w:szCs w:val="24"/>
        </w:rPr>
        <w:t>D</w:t>
      </w:r>
      <w:r w:rsidR="00F35D59" w:rsidRPr="002C5D41">
        <w:rPr>
          <w:rFonts w:cs="Arial"/>
          <w:szCs w:val="24"/>
        </w:rPr>
        <w:t>everá conter um botão de acesso rápido no home do PDV.</w:t>
      </w:r>
    </w:p>
    <w:p w:rsidR="00F35D59" w:rsidRPr="002C5D41" w:rsidRDefault="005D2943" w:rsidP="00F6250D">
      <w:pPr>
        <w:tabs>
          <w:tab w:val="left" w:pos="1590"/>
        </w:tabs>
        <w:spacing w:before="30"/>
        <w:rPr>
          <w:rFonts w:cs="Arial"/>
          <w:b/>
          <w:szCs w:val="24"/>
        </w:rPr>
      </w:pPr>
      <w:r w:rsidRPr="002C5D41">
        <w:rPr>
          <w:rFonts w:cs="Arial"/>
          <w:b/>
          <w:szCs w:val="24"/>
        </w:rPr>
        <w:t>Dados para Implementação</w:t>
      </w:r>
    </w:p>
    <w:p w:rsidR="00F35D59" w:rsidRPr="002C5D41" w:rsidRDefault="00F35D59" w:rsidP="00F6250D">
      <w:pPr>
        <w:pStyle w:val="PargrafodaLista"/>
        <w:tabs>
          <w:tab w:val="left" w:pos="1590"/>
        </w:tabs>
        <w:spacing w:before="30"/>
        <w:jc w:val="center"/>
        <w:rPr>
          <w:rFonts w:cs="Arial"/>
          <w:szCs w:val="24"/>
        </w:rPr>
      </w:pPr>
      <w:r w:rsidRPr="002C5D41">
        <w:rPr>
          <w:rFonts w:cs="Arial"/>
          <w:noProof/>
          <w:szCs w:val="24"/>
          <w:lang w:eastAsia="pt-BR"/>
        </w:rPr>
        <w:lastRenderedPageBreak/>
        <w:drawing>
          <wp:inline distT="0" distB="0" distL="0" distR="0" wp14:anchorId="3860935F" wp14:editId="6C027F99">
            <wp:extent cx="3381375" cy="2805822"/>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87306" cy="2810744"/>
                    </a:xfrm>
                    <a:prstGeom prst="rect">
                      <a:avLst/>
                    </a:prstGeom>
                    <a:noFill/>
                    <a:ln>
                      <a:noFill/>
                    </a:ln>
                  </pic:spPr>
                </pic:pic>
              </a:graphicData>
            </a:graphic>
          </wp:inline>
        </w:drawing>
      </w:r>
    </w:p>
    <w:p w:rsidR="00F35D59" w:rsidRPr="002C5D41" w:rsidRDefault="00F35D59" w:rsidP="00F6250D">
      <w:pPr>
        <w:pStyle w:val="PargrafodaLista"/>
        <w:tabs>
          <w:tab w:val="left" w:pos="1590"/>
        </w:tabs>
        <w:spacing w:before="30"/>
        <w:rPr>
          <w:rFonts w:cs="Arial"/>
          <w:szCs w:val="24"/>
        </w:rPr>
      </w:pPr>
    </w:p>
    <w:p w:rsidR="00F35D59" w:rsidRPr="002C5D41" w:rsidRDefault="005D2943" w:rsidP="00F6250D">
      <w:pPr>
        <w:tabs>
          <w:tab w:val="left" w:pos="1590"/>
        </w:tabs>
        <w:spacing w:before="30"/>
        <w:rPr>
          <w:rFonts w:cs="Arial"/>
          <w:b/>
          <w:szCs w:val="24"/>
          <w:u w:val="single"/>
        </w:rPr>
      </w:pPr>
      <w:r w:rsidRPr="002C5D41">
        <w:rPr>
          <w:rFonts w:cs="Arial"/>
          <w:b/>
          <w:szCs w:val="24"/>
        </w:rPr>
        <w:t>Regra de Apresentação dos Atributos</w:t>
      </w:r>
    </w:p>
    <w:tbl>
      <w:tblPr>
        <w:tblStyle w:val="Tabelacomgrade"/>
        <w:tblW w:w="0" w:type="auto"/>
        <w:tblLook w:val="04A0" w:firstRow="1" w:lastRow="0" w:firstColumn="1" w:lastColumn="0" w:noHBand="0" w:noVBand="1"/>
      </w:tblPr>
      <w:tblGrid>
        <w:gridCol w:w="1838"/>
        <w:gridCol w:w="2268"/>
        <w:gridCol w:w="4388"/>
      </w:tblGrid>
      <w:tr w:rsidR="00F35D59" w:rsidRPr="002C5D41" w:rsidTr="000A6CD7">
        <w:tc>
          <w:tcPr>
            <w:tcW w:w="1838" w:type="dxa"/>
            <w:shd w:val="clear" w:color="auto" w:fill="D9D9D9" w:themeFill="background1" w:themeFillShade="D9"/>
          </w:tcPr>
          <w:p w:rsidR="00F35D59" w:rsidRPr="002C5D41" w:rsidRDefault="00F35D59"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F35D59" w:rsidRPr="002C5D41" w:rsidRDefault="00F35D59"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F35D59" w:rsidRPr="002C5D41" w:rsidRDefault="00F35D59" w:rsidP="00F6250D">
            <w:pPr>
              <w:spacing w:before="30"/>
              <w:jc w:val="center"/>
              <w:rPr>
                <w:rFonts w:cs="Arial"/>
                <w:b/>
                <w:szCs w:val="24"/>
              </w:rPr>
            </w:pPr>
            <w:r w:rsidRPr="002C5D41">
              <w:rPr>
                <w:rFonts w:cs="Arial"/>
                <w:b/>
                <w:szCs w:val="24"/>
              </w:rPr>
              <w:t>DESCRIÇÃO</w:t>
            </w:r>
          </w:p>
        </w:tc>
      </w:tr>
      <w:tr w:rsidR="00F35D59" w:rsidRPr="002C5D41" w:rsidTr="000A6CD7">
        <w:tc>
          <w:tcPr>
            <w:tcW w:w="1838" w:type="dxa"/>
            <w:vMerge w:val="restart"/>
            <w:shd w:val="clear" w:color="auto" w:fill="DEEAF6" w:themeFill="accent1" w:themeFillTint="33"/>
          </w:tcPr>
          <w:p w:rsidR="00F35D59" w:rsidRPr="002C5D41" w:rsidRDefault="00F35D59" w:rsidP="00F6250D">
            <w:pPr>
              <w:spacing w:before="30"/>
              <w:rPr>
                <w:rFonts w:cs="Arial"/>
                <w:b/>
                <w:szCs w:val="24"/>
              </w:rPr>
            </w:pPr>
            <w:r w:rsidRPr="002C5D41">
              <w:rPr>
                <w:rFonts w:cs="Arial"/>
                <w:b/>
                <w:szCs w:val="24"/>
              </w:rPr>
              <w:t>Valor Final</w:t>
            </w: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“Insira o valor total em caixa”</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Vazio</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Valor Final</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Escrita</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Numérico</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10</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Monetária</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SIM</w:t>
            </w:r>
          </w:p>
        </w:tc>
      </w:tr>
      <w:tr w:rsidR="00F35D59" w:rsidRPr="002C5D41" w:rsidTr="000A6CD7">
        <w:tc>
          <w:tcPr>
            <w:tcW w:w="1838" w:type="dxa"/>
            <w:vMerge w:val="restart"/>
            <w:shd w:val="clear" w:color="auto" w:fill="FFFFFF" w:themeFill="background1"/>
          </w:tcPr>
          <w:p w:rsidR="00F35D59" w:rsidRPr="002C5D41" w:rsidRDefault="00F35D59" w:rsidP="00F6250D">
            <w:pPr>
              <w:spacing w:before="30"/>
              <w:rPr>
                <w:rFonts w:cs="Arial"/>
                <w:b/>
                <w:szCs w:val="24"/>
              </w:rPr>
            </w:pPr>
            <w:r w:rsidRPr="002C5D41">
              <w:rPr>
                <w:rFonts w:cs="Arial"/>
                <w:b/>
                <w:szCs w:val="24"/>
              </w:rPr>
              <w:t>Data</w:t>
            </w: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Ajuda</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“Data da solicitação”</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Data atual do servidor</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Descrição</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Data</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Formato</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Data</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10</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Máscara</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Data</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SIM</w:t>
            </w:r>
          </w:p>
        </w:tc>
      </w:tr>
    </w:tbl>
    <w:p w:rsidR="00F35D59" w:rsidRPr="002C5D41" w:rsidRDefault="00F35D59" w:rsidP="00F6250D">
      <w:pPr>
        <w:tabs>
          <w:tab w:val="left" w:pos="1590"/>
        </w:tabs>
        <w:spacing w:before="30"/>
        <w:rPr>
          <w:rFonts w:cs="Arial"/>
          <w:szCs w:val="24"/>
        </w:rPr>
      </w:pPr>
    </w:p>
    <w:p w:rsidR="005D2943" w:rsidRPr="002C5D41" w:rsidRDefault="005D2943" w:rsidP="00F6250D">
      <w:pPr>
        <w:spacing w:before="30"/>
        <w:rPr>
          <w:rFonts w:cs="Arial"/>
          <w:b/>
          <w:szCs w:val="24"/>
        </w:rPr>
      </w:pPr>
      <w:r w:rsidRPr="002C5D41">
        <w:rPr>
          <w:rFonts w:cs="Arial"/>
          <w:b/>
          <w:szCs w:val="24"/>
        </w:rPr>
        <w:t>Regras de Negócio</w:t>
      </w:r>
    </w:p>
    <w:p w:rsidR="00F35D59" w:rsidRPr="002C5D41" w:rsidRDefault="000A60C6" w:rsidP="00F6250D">
      <w:pPr>
        <w:pStyle w:val="PargrafodaLista"/>
        <w:numPr>
          <w:ilvl w:val="0"/>
          <w:numId w:val="26"/>
        </w:numPr>
        <w:spacing w:before="30"/>
        <w:rPr>
          <w:rFonts w:cs="Arial"/>
          <w:szCs w:val="24"/>
        </w:rPr>
      </w:pPr>
      <w:hyperlink w:anchor="CadastroAtracoes" w:history="1">
        <w:r w:rsidR="00F35D59" w:rsidRPr="002C5D41">
          <w:rPr>
            <w:rFonts w:cs="Arial"/>
            <w:szCs w:val="24"/>
          </w:rPr>
          <w:t>A1 – Botão Fechar</w:t>
        </w:r>
      </w:hyperlink>
      <w:r w:rsidR="00F35D59" w:rsidRPr="002C5D41">
        <w:rPr>
          <w:rFonts w:cs="Arial"/>
          <w:szCs w:val="24"/>
        </w:rPr>
        <w:t xml:space="preserve"> Caixa: Deverá efetuar a inserção do valor na base de dados conforme fluxo principal descrito abaixo.</w:t>
      </w:r>
    </w:p>
    <w:p w:rsidR="00F35D59" w:rsidRPr="002C5D41" w:rsidRDefault="00F35D59" w:rsidP="00F6250D">
      <w:pPr>
        <w:shd w:val="clear" w:color="auto" w:fill="FFFFFF" w:themeFill="background1"/>
        <w:spacing w:before="30"/>
        <w:rPr>
          <w:rFonts w:eastAsia="Arial" w:cs="Arial"/>
          <w:b/>
          <w:szCs w:val="24"/>
        </w:rPr>
      </w:pPr>
      <w:r w:rsidRPr="002C5D41">
        <w:rPr>
          <w:rFonts w:eastAsia="Arial" w:cs="Arial"/>
          <w:b/>
          <w:szCs w:val="24"/>
        </w:rPr>
        <w:t>Fluxos</w:t>
      </w:r>
    </w:p>
    <w:p w:rsidR="00F35D59" w:rsidRPr="002C5D41" w:rsidRDefault="00F35D59" w:rsidP="00F6250D">
      <w:pPr>
        <w:shd w:val="clear" w:color="auto" w:fill="FFFFFF" w:themeFill="background1"/>
        <w:spacing w:before="30" w:after="0" w:line="240" w:lineRule="auto"/>
        <w:rPr>
          <w:rFonts w:eastAsia="Arial" w:cs="Arial"/>
          <w:b/>
          <w:szCs w:val="24"/>
        </w:rPr>
      </w:pPr>
      <w:r w:rsidRPr="002C5D41">
        <w:rPr>
          <w:rFonts w:eastAsia="Arial" w:cs="Arial"/>
          <w:b/>
          <w:szCs w:val="24"/>
        </w:rPr>
        <w:t>Pré-Condições</w:t>
      </w:r>
    </w:p>
    <w:p w:rsidR="00F35D59" w:rsidRPr="002C5D41" w:rsidRDefault="00F35D59" w:rsidP="00F6250D">
      <w:pPr>
        <w:pStyle w:val="PargrafodaLista"/>
        <w:numPr>
          <w:ilvl w:val="0"/>
          <w:numId w:val="12"/>
        </w:numPr>
        <w:spacing w:before="30" w:after="0" w:line="240" w:lineRule="auto"/>
        <w:rPr>
          <w:rFonts w:eastAsia="Arial" w:cs="Arial"/>
          <w:szCs w:val="24"/>
        </w:rPr>
      </w:pPr>
      <w:r w:rsidRPr="002C5D41">
        <w:rPr>
          <w:rFonts w:eastAsia="Arial" w:cs="Arial"/>
          <w:szCs w:val="24"/>
        </w:rPr>
        <w:lastRenderedPageBreak/>
        <w:t>O usuário deverá estar autenticado</w:t>
      </w:r>
    </w:p>
    <w:p w:rsidR="00F35D59" w:rsidRPr="002C5D41" w:rsidRDefault="00F35D59"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PDV</w:t>
      </w:r>
    </w:p>
    <w:p w:rsidR="00F35D59" w:rsidRPr="002C5D41" w:rsidRDefault="00F35D59" w:rsidP="00F6250D">
      <w:pPr>
        <w:pStyle w:val="PargrafodaLista"/>
        <w:spacing w:before="30" w:after="0" w:line="240" w:lineRule="auto"/>
        <w:rPr>
          <w:rFonts w:eastAsia="Arial" w:cs="Arial"/>
          <w:szCs w:val="24"/>
        </w:rPr>
      </w:pPr>
    </w:p>
    <w:p w:rsidR="00F35D59" w:rsidRPr="002C5D41" w:rsidRDefault="00F35D59" w:rsidP="00F6250D">
      <w:pPr>
        <w:shd w:val="clear" w:color="auto" w:fill="FFFFFF" w:themeFill="background1"/>
        <w:tabs>
          <w:tab w:val="left" w:pos="2325"/>
        </w:tabs>
        <w:spacing w:before="30"/>
        <w:rPr>
          <w:rFonts w:cs="Arial"/>
          <w:b/>
          <w:szCs w:val="24"/>
        </w:rPr>
      </w:pPr>
      <w:r w:rsidRPr="002C5D41">
        <w:rPr>
          <w:rFonts w:cs="Arial"/>
          <w:b/>
          <w:szCs w:val="24"/>
        </w:rPr>
        <w:t>Fluxo Principal</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Ator clica no botão Fechar Caixa</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exibe a tela de fechamento de caixa</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ator informa o valor total em caixa</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soma todos os valores de entrada no período do caixa</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 xml:space="preserve">O sistema retorna </w:t>
      </w:r>
      <w:r w:rsidR="000A6CD7" w:rsidRPr="002C5D41">
        <w:rPr>
          <w:rFonts w:cs="Arial"/>
          <w:szCs w:val="24"/>
        </w:rPr>
        <w:t>à</w:t>
      </w:r>
      <w:r w:rsidRPr="002C5D41">
        <w:rPr>
          <w:rFonts w:cs="Arial"/>
          <w:szCs w:val="24"/>
        </w:rPr>
        <w:t xml:space="preserve"> somatória dos valores acima</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compara a somatória com o valor inserido pelo ator.</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exibe uma mensagem de confirmação</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ator confirma a mensagem</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insere os dados de fechamento na base de dados</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retorna para o menu principal do PDV.</w:t>
      </w:r>
    </w:p>
    <w:p w:rsidR="00F35D59" w:rsidRPr="002C5D41" w:rsidRDefault="00F35D59" w:rsidP="00F6250D">
      <w:pPr>
        <w:spacing w:before="30" w:after="0" w:line="240" w:lineRule="auto"/>
        <w:rPr>
          <w:rFonts w:eastAsia="Arial" w:cs="Arial"/>
          <w:szCs w:val="24"/>
        </w:rPr>
      </w:pPr>
    </w:p>
    <w:p w:rsidR="00F35D59" w:rsidRPr="002C5D41" w:rsidRDefault="00F35D59" w:rsidP="00F6250D">
      <w:pPr>
        <w:shd w:val="clear" w:color="auto" w:fill="FFFFFF" w:themeFill="background1"/>
        <w:tabs>
          <w:tab w:val="left" w:pos="2325"/>
        </w:tabs>
        <w:spacing w:before="30"/>
        <w:rPr>
          <w:rFonts w:cs="Arial"/>
          <w:b/>
          <w:szCs w:val="24"/>
        </w:rPr>
      </w:pPr>
      <w:r w:rsidRPr="002C5D41">
        <w:rPr>
          <w:rFonts w:cs="Arial"/>
          <w:b/>
          <w:szCs w:val="24"/>
        </w:rPr>
        <w:t xml:space="preserve">Fluxo Alternativo </w:t>
      </w:r>
    </w:p>
    <w:p w:rsidR="00F35D59" w:rsidRPr="002C5D41" w:rsidRDefault="00F35D59" w:rsidP="00F6250D">
      <w:pPr>
        <w:tabs>
          <w:tab w:val="left" w:pos="2325"/>
        </w:tabs>
        <w:spacing w:before="30"/>
        <w:rPr>
          <w:rFonts w:cs="Arial"/>
          <w:szCs w:val="24"/>
        </w:rPr>
      </w:pPr>
      <w:r w:rsidRPr="002C5D41">
        <w:rPr>
          <w:rFonts w:cs="Arial"/>
          <w:szCs w:val="24"/>
        </w:rPr>
        <w:t>A1 – Este fluxo inicia-se no momento em que o valor inserido pelo ator não coincida com o valor da somatória realizado pelo sistema</w:t>
      </w:r>
    </w:p>
    <w:p w:rsidR="00F35D59" w:rsidRPr="002C5D41" w:rsidRDefault="00F35D59" w:rsidP="00F6250D">
      <w:pPr>
        <w:pStyle w:val="PargrafodaLista"/>
        <w:numPr>
          <w:ilvl w:val="0"/>
          <w:numId w:val="21"/>
        </w:numPr>
        <w:tabs>
          <w:tab w:val="left" w:pos="2325"/>
        </w:tabs>
        <w:spacing w:before="30"/>
        <w:rPr>
          <w:rFonts w:cs="Arial"/>
          <w:szCs w:val="24"/>
        </w:rPr>
      </w:pPr>
      <w:r w:rsidRPr="002C5D41">
        <w:rPr>
          <w:rFonts w:cs="Arial"/>
          <w:szCs w:val="24"/>
        </w:rPr>
        <w:t>O sistema exibe uma mensagem de erro de combinação de valores</w:t>
      </w:r>
    </w:p>
    <w:p w:rsidR="00F35D59" w:rsidRPr="002C5D41" w:rsidRDefault="00F35D59" w:rsidP="00F6250D">
      <w:pPr>
        <w:pStyle w:val="PargrafodaLista"/>
        <w:numPr>
          <w:ilvl w:val="0"/>
          <w:numId w:val="21"/>
        </w:numPr>
        <w:tabs>
          <w:tab w:val="left" w:pos="2325"/>
        </w:tabs>
        <w:spacing w:before="30"/>
        <w:rPr>
          <w:rFonts w:cs="Arial"/>
          <w:szCs w:val="24"/>
        </w:rPr>
      </w:pPr>
      <w:r w:rsidRPr="002C5D41">
        <w:rPr>
          <w:rFonts w:cs="Arial"/>
          <w:szCs w:val="24"/>
        </w:rPr>
        <w:t>O ator insere novamente o valor para fechamento</w:t>
      </w:r>
    </w:p>
    <w:p w:rsidR="00F35D59" w:rsidRPr="002C5D41" w:rsidRDefault="00F35D59" w:rsidP="00F6250D">
      <w:pPr>
        <w:pStyle w:val="PargrafodaLista"/>
        <w:numPr>
          <w:ilvl w:val="0"/>
          <w:numId w:val="21"/>
        </w:numPr>
        <w:tabs>
          <w:tab w:val="left" w:pos="2325"/>
        </w:tabs>
        <w:spacing w:before="30"/>
        <w:rPr>
          <w:rFonts w:cs="Arial"/>
          <w:szCs w:val="24"/>
        </w:rPr>
      </w:pPr>
      <w:r w:rsidRPr="002C5D41">
        <w:rPr>
          <w:rFonts w:cs="Arial"/>
          <w:szCs w:val="24"/>
        </w:rPr>
        <w:t>O sistema verifica se os valores coincidem</w:t>
      </w:r>
    </w:p>
    <w:p w:rsidR="00F35D59" w:rsidRPr="002C5D41" w:rsidRDefault="00F35D59" w:rsidP="00F6250D">
      <w:pPr>
        <w:pStyle w:val="PargrafodaLista"/>
        <w:numPr>
          <w:ilvl w:val="0"/>
          <w:numId w:val="21"/>
        </w:numPr>
        <w:tabs>
          <w:tab w:val="left" w:pos="2325"/>
        </w:tabs>
        <w:spacing w:before="30"/>
        <w:rPr>
          <w:rFonts w:cs="Arial"/>
          <w:szCs w:val="24"/>
        </w:rPr>
      </w:pPr>
      <w:r w:rsidRPr="002C5D41">
        <w:rPr>
          <w:rFonts w:cs="Arial"/>
          <w:szCs w:val="24"/>
        </w:rPr>
        <w:t>O sistema retorna para o passo 7 do fluxo principal.</w:t>
      </w:r>
    </w:p>
    <w:p w:rsidR="00F35D59" w:rsidRPr="002C5D41" w:rsidRDefault="00F35D59" w:rsidP="00F6250D">
      <w:pPr>
        <w:tabs>
          <w:tab w:val="left" w:pos="2325"/>
        </w:tabs>
        <w:spacing w:before="30"/>
        <w:rPr>
          <w:rFonts w:cs="Arial"/>
          <w:szCs w:val="24"/>
        </w:rPr>
      </w:pPr>
      <w:r w:rsidRPr="002C5D41">
        <w:rPr>
          <w:rFonts w:cs="Arial"/>
          <w:szCs w:val="24"/>
        </w:rPr>
        <w:t>A2 – Este fluxo iniciasse no momento em que o valor inserido pelo ator não coincida com o valor da somatória realizada pelo sistema (A1)</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O sistema exibe uma mensagem de erro de combinação</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 xml:space="preserve">O sistema envia um </w:t>
      </w:r>
      <w:r w:rsidR="000A6CD7" w:rsidRPr="002C5D41">
        <w:rPr>
          <w:rFonts w:cs="Arial"/>
          <w:szCs w:val="24"/>
        </w:rPr>
        <w:t>e-mail</w:t>
      </w:r>
      <w:r w:rsidRPr="002C5D41">
        <w:rPr>
          <w:rFonts w:cs="Arial"/>
          <w:szCs w:val="24"/>
        </w:rPr>
        <w:t xml:space="preserve"> ao usuário responsável pelo sistema</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O sistema bloqueia a tela para edição</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 xml:space="preserve">O sistema solicita dados de usuário e senha do administrador para desbloquear </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O ator insere os dados de administrador</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Inicia-se o fluxo principal</w:t>
      </w:r>
    </w:p>
    <w:p w:rsidR="00D62D56" w:rsidRPr="002C5D41" w:rsidRDefault="00D62D56" w:rsidP="00F6250D">
      <w:pPr>
        <w:spacing w:before="30"/>
        <w:jc w:val="both"/>
        <w:rPr>
          <w:rFonts w:cs="Arial"/>
          <w:szCs w:val="24"/>
        </w:rPr>
      </w:pPr>
    </w:p>
    <w:p w:rsidR="006F4F8E" w:rsidRPr="002C5D41" w:rsidRDefault="006F4F8E" w:rsidP="00F6250D">
      <w:pPr>
        <w:spacing w:before="30"/>
        <w:jc w:val="both"/>
        <w:rPr>
          <w:rFonts w:cs="Arial"/>
          <w:b/>
          <w:szCs w:val="24"/>
        </w:rPr>
      </w:pPr>
      <w:r w:rsidRPr="002C5D41">
        <w:rPr>
          <w:rFonts w:cs="Arial"/>
          <w:b/>
          <w:szCs w:val="24"/>
        </w:rPr>
        <w:t>Caso de Uso Entrada de Cliente</w:t>
      </w:r>
    </w:p>
    <w:p w:rsidR="006F4F8E" w:rsidRPr="002C5D41" w:rsidRDefault="006F4F8E" w:rsidP="00F6250D">
      <w:pPr>
        <w:shd w:val="clear" w:color="auto" w:fill="FFFFFF" w:themeFill="background1"/>
        <w:spacing w:before="30"/>
        <w:ind w:right="-397"/>
        <w:rPr>
          <w:rFonts w:cs="Arial"/>
          <w:b/>
          <w:szCs w:val="24"/>
        </w:rPr>
      </w:pPr>
      <w:r w:rsidRPr="002C5D41">
        <w:rPr>
          <w:rFonts w:cs="Arial"/>
          <w:b/>
          <w:szCs w:val="24"/>
        </w:rPr>
        <w:t>Identificação do Produto / Visão Geral / Finalidade</w:t>
      </w:r>
    </w:p>
    <w:p w:rsidR="006F4F8E" w:rsidRPr="002C5D41" w:rsidRDefault="006F4F8E" w:rsidP="00F6250D">
      <w:pPr>
        <w:pStyle w:val="PargrafodaLista"/>
        <w:numPr>
          <w:ilvl w:val="0"/>
          <w:numId w:val="27"/>
        </w:numPr>
        <w:spacing w:before="30"/>
        <w:rPr>
          <w:rFonts w:cs="Arial"/>
          <w:szCs w:val="24"/>
        </w:rPr>
      </w:pPr>
      <w:r w:rsidRPr="002C5D41">
        <w:rPr>
          <w:rFonts w:cs="Arial"/>
          <w:szCs w:val="24"/>
        </w:rPr>
        <w:t>Tela de entrada de cliente</w:t>
      </w:r>
    </w:p>
    <w:p w:rsidR="006F4F8E" w:rsidRPr="002C5D41" w:rsidRDefault="006F4F8E" w:rsidP="00F6250D">
      <w:pPr>
        <w:shd w:val="clear" w:color="auto" w:fill="FFFFFF" w:themeFill="background1"/>
        <w:spacing w:before="30" w:after="120"/>
        <w:ind w:left="-454" w:right="-454" w:firstLine="454"/>
        <w:rPr>
          <w:rFonts w:cs="Arial"/>
          <w:b/>
          <w:szCs w:val="24"/>
        </w:rPr>
      </w:pPr>
      <w:r w:rsidRPr="002C5D41">
        <w:rPr>
          <w:rFonts w:cs="Arial"/>
          <w:b/>
          <w:szCs w:val="24"/>
        </w:rPr>
        <w:t>Localização no Sistema</w:t>
      </w:r>
    </w:p>
    <w:p w:rsidR="006F4F8E" w:rsidRPr="002C5D41" w:rsidRDefault="006F4F8E" w:rsidP="00F6250D">
      <w:pPr>
        <w:pStyle w:val="PargrafodaLista"/>
        <w:numPr>
          <w:ilvl w:val="0"/>
          <w:numId w:val="27"/>
        </w:numPr>
        <w:tabs>
          <w:tab w:val="left" w:pos="1590"/>
        </w:tabs>
        <w:spacing w:before="30"/>
        <w:rPr>
          <w:rFonts w:cs="Arial"/>
          <w:szCs w:val="24"/>
        </w:rPr>
      </w:pPr>
      <w:r w:rsidRPr="002C5D41">
        <w:rPr>
          <w:rFonts w:cs="Arial"/>
          <w:szCs w:val="24"/>
        </w:rPr>
        <w:t>Esta rotina deverá estar disponível em PDV\Cliente\Entrada.</w:t>
      </w:r>
    </w:p>
    <w:p w:rsidR="006F4F8E" w:rsidRPr="002C5D41" w:rsidRDefault="006F4F8E" w:rsidP="00F6250D">
      <w:pPr>
        <w:pStyle w:val="PargrafodaLista"/>
        <w:numPr>
          <w:ilvl w:val="0"/>
          <w:numId w:val="27"/>
        </w:numPr>
        <w:tabs>
          <w:tab w:val="left" w:pos="1590"/>
        </w:tabs>
        <w:spacing w:before="30"/>
        <w:rPr>
          <w:rFonts w:cs="Arial"/>
          <w:szCs w:val="24"/>
        </w:rPr>
      </w:pPr>
      <w:r w:rsidRPr="002C5D41">
        <w:rPr>
          <w:rFonts w:cs="Arial"/>
          <w:szCs w:val="24"/>
        </w:rPr>
        <w:t>Também deverá conter um botão de acesso rápido no home do PDV.</w:t>
      </w:r>
    </w:p>
    <w:p w:rsidR="006F4F8E" w:rsidRPr="002C5D41" w:rsidRDefault="006F4F8E" w:rsidP="00F6250D">
      <w:pPr>
        <w:shd w:val="clear" w:color="auto" w:fill="FFFFFF" w:themeFill="background1"/>
        <w:tabs>
          <w:tab w:val="left" w:pos="1590"/>
        </w:tabs>
        <w:spacing w:before="30"/>
        <w:ind w:right="-454"/>
        <w:rPr>
          <w:rFonts w:cs="Arial"/>
          <w:b/>
          <w:szCs w:val="24"/>
        </w:rPr>
      </w:pPr>
      <w:r w:rsidRPr="002C5D41">
        <w:rPr>
          <w:rFonts w:cs="Arial"/>
          <w:b/>
          <w:szCs w:val="24"/>
        </w:rPr>
        <w:t>Dados para Implementação</w:t>
      </w:r>
    </w:p>
    <w:p w:rsidR="006F4F8E" w:rsidRPr="002C5D41" w:rsidRDefault="006F4F8E" w:rsidP="00F6250D">
      <w:pPr>
        <w:pStyle w:val="PargrafodaLista"/>
        <w:tabs>
          <w:tab w:val="left" w:pos="1590"/>
        </w:tabs>
        <w:spacing w:before="30"/>
        <w:jc w:val="center"/>
        <w:rPr>
          <w:rFonts w:cs="Arial"/>
          <w:szCs w:val="24"/>
        </w:rPr>
      </w:pPr>
      <w:r w:rsidRPr="002C5D41">
        <w:rPr>
          <w:rFonts w:cs="Arial"/>
          <w:noProof/>
          <w:szCs w:val="24"/>
          <w:lang w:eastAsia="pt-BR"/>
        </w:rPr>
        <w:lastRenderedPageBreak/>
        <w:drawing>
          <wp:inline distT="0" distB="0" distL="0" distR="0" wp14:anchorId="36E5F37D" wp14:editId="2EBAD342">
            <wp:extent cx="4314825" cy="358140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14825" cy="3581400"/>
                    </a:xfrm>
                    <a:prstGeom prst="rect">
                      <a:avLst/>
                    </a:prstGeom>
                    <a:noFill/>
                    <a:ln>
                      <a:noFill/>
                    </a:ln>
                  </pic:spPr>
                </pic:pic>
              </a:graphicData>
            </a:graphic>
          </wp:inline>
        </w:drawing>
      </w:r>
    </w:p>
    <w:p w:rsidR="006F4F8E" w:rsidRPr="002C5D41" w:rsidRDefault="006F4F8E" w:rsidP="00F6250D">
      <w:pPr>
        <w:pStyle w:val="PargrafodaLista"/>
        <w:tabs>
          <w:tab w:val="left" w:pos="1590"/>
        </w:tabs>
        <w:spacing w:before="30"/>
        <w:rPr>
          <w:rFonts w:cs="Arial"/>
          <w:szCs w:val="24"/>
        </w:rPr>
      </w:pPr>
    </w:p>
    <w:p w:rsidR="006F4F8E" w:rsidRPr="002C5D41" w:rsidRDefault="006F4F8E" w:rsidP="00F6250D">
      <w:pPr>
        <w:shd w:val="clear" w:color="auto" w:fill="FFFFFF" w:themeFill="background1"/>
        <w:tabs>
          <w:tab w:val="right" w:pos="8504"/>
        </w:tabs>
        <w:spacing w:before="30"/>
        <w:jc w:val="both"/>
        <w:rPr>
          <w:rFonts w:cs="Arial"/>
          <w:b/>
          <w:szCs w:val="24"/>
        </w:rPr>
      </w:pPr>
      <w:r w:rsidRPr="002C5D41">
        <w:rPr>
          <w:rFonts w:cs="Arial"/>
          <w:b/>
          <w:szCs w:val="24"/>
        </w:rPr>
        <w:t>Regra de Apresentação dos Atributos</w:t>
      </w:r>
    </w:p>
    <w:p w:rsidR="006F4F8E" w:rsidRPr="002C5D41" w:rsidRDefault="006F4F8E" w:rsidP="00F6250D">
      <w:pPr>
        <w:shd w:val="clear" w:color="auto" w:fill="FFFFFF" w:themeFill="background1"/>
        <w:tabs>
          <w:tab w:val="right" w:pos="8504"/>
        </w:tabs>
        <w:spacing w:before="30"/>
        <w:jc w:val="both"/>
        <w:rPr>
          <w:rFonts w:cs="Arial"/>
          <w:b/>
          <w:szCs w:val="24"/>
        </w:rPr>
      </w:pPr>
    </w:p>
    <w:tbl>
      <w:tblPr>
        <w:tblStyle w:val="Tabelacomgrade"/>
        <w:tblW w:w="0" w:type="auto"/>
        <w:tblLook w:val="04A0" w:firstRow="1" w:lastRow="0" w:firstColumn="1" w:lastColumn="0" w:noHBand="0" w:noVBand="1"/>
      </w:tblPr>
      <w:tblGrid>
        <w:gridCol w:w="1838"/>
        <w:gridCol w:w="2268"/>
        <w:gridCol w:w="4388"/>
      </w:tblGrid>
      <w:tr w:rsidR="006F4F8E" w:rsidRPr="002C5D41" w:rsidTr="000A6CD7">
        <w:tc>
          <w:tcPr>
            <w:tcW w:w="1838" w:type="dxa"/>
            <w:shd w:val="clear" w:color="auto" w:fill="D9D9D9" w:themeFill="background1" w:themeFillShade="D9"/>
          </w:tcPr>
          <w:p w:rsidR="006F4F8E" w:rsidRPr="002C5D41" w:rsidRDefault="006F4F8E"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6F4F8E" w:rsidRPr="002C5D41" w:rsidRDefault="006F4F8E"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6F4F8E" w:rsidRPr="002C5D41" w:rsidRDefault="006F4F8E" w:rsidP="00F6250D">
            <w:pPr>
              <w:spacing w:before="30"/>
              <w:jc w:val="center"/>
              <w:rPr>
                <w:rFonts w:cs="Arial"/>
                <w:b/>
                <w:szCs w:val="24"/>
              </w:rPr>
            </w:pPr>
            <w:r w:rsidRPr="002C5D41">
              <w:rPr>
                <w:rFonts w:cs="Arial"/>
                <w:b/>
                <w:szCs w:val="24"/>
              </w:rPr>
              <w:t>DESCRIÇÃO</w:t>
            </w:r>
          </w:p>
        </w:tc>
      </w:tr>
      <w:tr w:rsidR="006F4F8E" w:rsidRPr="002C5D41" w:rsidTr="000A6CD7">
        <w:tc>
          <w:tcPr>
            <w:tcW w:w="1838" w:type="dxa"/>
            <w:vMerge w:val="restart"/>
            <w:shd w:val="clear" w:color="auto" w:fill="DEEAF6" w:themeFill="accent1" w:themeFillTint="33"/>
          </w:tcPr>
          <w:p w:rsidR="006F4F8E" w:rsidRPr="002C5D41" w:rsidRDefault="006F4F8E" w:rsidP="00F6250D">
            <w:pPr>
              <w:spacing w:before="30"/>
              <w:rPr>
                <w:rFonts w:cs="Arial"/>
                <w:b/>
                <w:szCs w:val="24"/>
              </w:rPr>
            </w:pPr>
            <w:r w:rsidRPr="002C5D41">
              <w:rPr>
                <w:rFonts w:cs="Arial"/>
                <w:b/>
                <w:szCs w:val="24"/>
              </w:rPr>
              <w:t>RG</w:t>
            </w: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“Insira o RG”</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Vazio</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RG</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Escrita</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Alfanumérico</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20</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N/A</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SIM</w:t>
            </w:r>
          </w:p>
        </w:tc>
      </w:tr>
      <w:tr w:rsidR="006F4F8E" w:rsidRPr="002C5D41" w:rsidTr="000A6CD7">
        <w:tc>
          <w:tcPr>
            <w:tcW w:w="1838" w:type="dxa"/>
            <w:vMerge w:val="restart"/>
            <w:shd w:val="clear" w:color="auto" w:fill="FFFFFF" w:themeFill="background1"/>
          </w:tcPr>
          <w:p w:rsidR="006F4F8E" w:rsidRPr="002C5D41" w:rsidRDefault="006F4F8E" w:rsidP="00F6250D">
            <w:pPr>
              <w:spacing w:before="30"/>
              <w:rPr>
                <w:rFonts w:cs="Arial"/>
                <w:b/>
                <w:szCs w:val="24"/>
              </w:rPr>
            </w:pPr>
            <w:r w:rsidRPr="002C5D41">
              <w:rPr>
                <w:rFonts w:cs="Arial"/>
                <w:b/>
                <w:szCs w:val="24"/>
              </w:rPr>
              <w:t>Nome</w:t>
            </w: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Ajuda</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“Insira o nome”</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VAZIO</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Descrição</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Nome</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Formato</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Alfanumérico</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50</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Máscara</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N/A</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SIM</w:t>
            </w:r>
          </w:p>
        </w:tc>
      </w:tr>
      <w:tr w:rsidR="006F4F8E" w:rsidRPr="002C5D41" w:rsidTr="000A6CD7">
        <w:tc>
          <w:tcPr>
            <w:tcW w:w="1838" w:type="dxa"/>
            <w:vMerge w:val="restart"/>
            <w:shd w:val="clear" w:color="auto" w:fill="D5DCE4" w:themeFill="text2" w:themeFillTint="33"/>
          </w:tcPr>
          <w:p w:rsidR="006F4F8E" w:rsidRPr="002C5D41" w:rsidRDefault="006F4F8E" w:rsidP="00F6250D">
            <w:pPr>
              <w:spacing w:before="30"/>
              <w:rPr>
                <w:rFonts w:cs="Arial"/>
                <w:b/>
                <w:szCs w:val="24"/>
              </w:rPr>
            </w:pPr>
            <w:r w:rsidRPr="002C5D41">
              <w:rPr>
                <w:rFonts w:cs="Arial"/>
                <w:b/>
                <w:szCs w:val="24"/>
              </w:rPr>
              <w:t>Telefone</w:t>
            </w: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Ajuda</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“Insira o Telefone”</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Conteúdo Inicial</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VAZIO</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Descrição</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Telefone</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Formato</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Alfanumérico</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Tamanho (caracteres)</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12</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Máscara</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Telefone</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Obrigatoriedade</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SIM</w:t>
            </w:r>
          </w:p>
        </w:tc>
      </w:tr>
      <w:tr w:rsidR="006F4F8E" w:rsidRPr="002C5D41" w:rsidTr="000A6CD7">
        <w:tc>
          <w:tcPr>
            <w:tcW w:w="1838" w:type="dxa"/>
            <w:vMerge w:val="restart"/>
            <w:shd w:val="clear" w:color="auto" w:fill="FFFFFF" w:themeFill="background1"/>
          </w:tcPr>
          <w:p w:rsidR="006F4F8E" w:rsidRPr="002C5D41" w:rsidRDefault="006F4F8E" w:rsidP="00F6250D">
            <w:pPr>
              <w:spacing w:before="30"/>
              <w:rPr>
                <w:rFonts w:cs="Arial"/>
                <w:b/>
                <w:szCs w:val="24"/>
              </w:rPr>
            </w:pPr>
            <w:r w:rsidRPr="002C5D41">
              <w:rPr>
                <w:rFonts w:cs="Arial"/>
                <w:b/>
                <w:szCs w:val="24"/>
              </w:rPr>
              <w:t>Data de Nascimento</w:t>
            </w: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Ajuda</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“Insira a data de nascimento”</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VAZIO</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Descrição</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Data de nascimento</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Formato</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Data</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12</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Máscara</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Data</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SIM</w:t>
            </w:r>
          </w:p>
        </w:tc>
      </w:tr>
      <w:tr w:rsidR="006F4F8E" w:rsidRPr="002C5D41" w:rsidTr="000A6CD7">
        <w:tc>
          <w:tcPr>
            <w:tcW w:w="1838" w:type="dxa"/>
            <w:vMerge w:val="restart"/>
            <w:shd w:val="clear" w:color="auto" w:fill="D0CECE" w:themeFill="background2" w:themeFillShade="E6"/>
          </w:tcPr>
          <w:p w:rsidR="006F4F8E" w:rsidRPr="002C5D41" w:rsidRDefault="006F4F8E" w:rsidP="00F6250D">
            <w:pPr>
              <w:spacing w:before="30"/>
              <w:rPr>
                <w:rFonts w:cs="Arial"/>
                <w:b/>
                <w:szCs w:val="24"/>
              </w:rPr>
            </w:pPr>
            <w:r w:rsidRPr="002C5D41">
              <w:rPr>
                <w:rFonts w:cs="Arial"/>
                <w:b/>
                <w:szCs w:val="24"/>
              </w:rPr>
              <w:t>Cartão</w:t>
            </w: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Ajuda</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“Insira o número do próximo cartão”</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Conteúdo Inicial</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VAZIO</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Descrição</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Número Cartão</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Formato</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Numérico</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Tamanho (caracteres)</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100</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Máscara</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Numérico</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Obrigatoriedade</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SIM</w:t>
            </w:r>
          </w:p>
        </w:tc>
      </w:tr>
    </w:tbl>
    <w:p w:rsidR="006F4F8E" w:rsidRPr="002C5D41" w:rsidRDefault="006F4F8E" w:rsidP="00F6250D">
      <w:pPr>
        <w:pStyle w:val="PargrafodaLista"/>
        <w:tabs>
          <w:tab w:val="left" w:pos="1590"/>
        </w:tabs>
        <w:spacing w:before="30"/>
        <w:rPr>
          <w:rFonts w:cs="Arial"/>
          <w:szCs w:val="24"/>
        </w:rPr>
      </w:pPr>
    </w:p>
    <w:p w:rsidR="006F4F8E" w:rsidRPr="002C5D41" w:rsidRDefault="006F4F8E" w:rsidP="00F6250D">
      <w:pPr>
        <w:shd w:val="clear" w:color="auto" w:fill="FFFFFF" w:themeFill="background1"/>
        <w:tabs>
          <w:tab w:val="left" w:pos="2325"/>
        </w:tabs>
        <w:spacing w:before="30"/>
        <w:rPr>
          <w:rFonts w:cs="Arial"/>
          <w:b/>
          <w:szCs w:val="24"/>
          <w:u w:val="single"/>
        </w:rPr>
      </w:pPr>
      <w:r w:rsidRPr="002C5D41">
        <w:rPr>
          <w:rFonts w:cs="Arial"/>
          <w:b/>
          <w:szCs w:val="24"/>
        </w:rPr>
        <w:t>Regras de Negócio</w:t>
      </w:r>
    </w:p>
    <w:p w:rsidR="006F4F8E" w:rsidRPr="002C5D41" w:rsidRDefault="006F4F8E" w:rsidP="00F6250D">
      <w:pPr>
        <w:pStyle w:val="PargrafodaLista"/>
        <w:numPr>
          <w:ilvl w:val="0"/>
          <w:numId w:val="18"/>
        </w:numPr>
        <w:tabs>
          <w:tab w:val="left" w:pos="1590"/>
        </w:tabs>
        <w:spacing w:before="30"/>
        <w:rPr>
          <w:rFonts w:cs="Arial"/>
          <w:szCs w:val="24"/>
        </w:rPr>
      </w:pPr>
      <w:r w:rsidRPr="002C5D41">
        <w:rPr>
          <w:rFonts w:cs="Arial"/>
          <w:b/>
          <w:szCs w:val="24"/>
        </w:rPr>
        <w:t xml:space="preserve">A1 – Botão Realizar Entrada: </w:t>
      </w:r>
      <w:r w:rsidRPr="002C5D41">
        <w:rPr>
          <w:rFonts w:cs="Arial"/>
          <w:szCs w:val="24"/>
        </w:rPr>
        <w:t>Deverá efetuar a inserção do valor na base de dados conforme fluxo principal descrito abaixo.</w:t>
      </w:r>
    </w:p>
    <w:p w:rsidR="006F4F8E" w:rsidRPr="002C5D41" w:rsidRDefault="006F4F8E" w:rsidP="00F6250D">
      <w:pPr>
        <w:shd w:val="clear" w:color="auto" w:fill="FFFFFF" w:themeFill="background1"/>
        <w:spacing w:before="30"/>
        <w:rPr>
          <w:rFonts w:eastAsia="Arial" w:cs="Arial"/>
          <w:b/>
          <w:szCs w:val="24"/>
        </w:rPr>
      </w:pPr>
      <w:r w:rsidRPr="002C5D41">
        <w:rPr>
          <w:rFonts w:eastAsia="Arial" w:cs="Arial"/>
          <w:b/>
          <w:szCs w:val="24"/>
        </w:rPr>
        <w:t>Fluxos</w:t>
      </w:r>
    </w:p>
    <w:p w:rsidR="006F4F8E" w:rsidRPr="002C5D41" w:rsidRDefault="006F4F8E" w:rsidP="00F6250D">
      <w:pPr>
        <w:shd w:val="clear" w:color="auto" w:fill="FFFFFF" w:themeFill="background1"/>
        <w:spacing w:before="30" w:after="0" w:line="240" w:lineRule="auto"/>
        <w:rPr>
          <w:rFonts w:eastAsia="Arial" w:cs="Arial"/>
          <w:b/>
          <w:szCs w:val="24"/>
        </w:rPr>
      </w:pPr>
      <w:r w:rsidRPr="002C5D41">
        <w:rPr>
          <w:rFonts w:eastAsia="Arial" w:cs="Arial"/>
          <w:b/>
          <w:szCs w:val="24"/>
        </w:rPr>
        <w:t>Pré-Condições</w:t>
      </w:r>
    </w:p>
    <w:p w:rsidR="006F4F8E" w:rsidRPr="002C5D41" w:rsidRDefault="006F4F8E"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autenticado</w:t>
      </w:r>
    </w:p>
    <w:p w:rsidR="006F4F8E" w:rsidRPr="002C5D41" w:rsidRDefault="006F4F8E"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PDV</w:t>
      </w:r>
    </w:p>
    <w:p w:rsidR="006F4F8E" w:rsidRPr="002C5D41" w:rsidRDefault="006F4F8E" w:rsidP="00F6250D">
      <w:pPr>
        <w:pStyle w:val="PargrafodaLista"/>
        <w:spacing w:before="30" w:after="0" w:line="240" w:lineRule="auto"/>
        <w:rPr>
          <w:rFonts w:eastAsia="Arial" w:cs="Arial"/>
          <w:szCs w:val="24"/>
        </w:rPr>
      </w:pPr>
    </w:p>
    <w:p w:rsidR="006F4F8E" w:rsidRPr="002C5D41" w:rsidRDefault="006F4F8E" w:rsidP="00F6250D">
      <w:pPr>
        <w:shd w:val="clear" w:color="auto" w:fill="FFFFFF" w:themeFill="background1"/>
        <w:tabs>
          <w:tab w:val="left" w:pos="2325"/>
        </w:tabs>
        <w:spacing w:before="30"/>
        <w:rPr>
          <w:rFonts w:cs="Arial"/>
          <w:b/>
          <w:szCs w:val="24"/>
        </w:rPr>
      </w:pPr>
      <w:r w:rsidRPr="002C5D41">
        <w:rPr>
          <w:rFonts w:cs="Arial"/>
          <w:b/>
          <w:szCs w:val="24"/>
        </w:rPr>
        <w:t>Fluxo Principal</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Ator clica no botão Entrada Cliente</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sistema exibe a tela de registro de entrada de clientes</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 xml:space="preserve">O usuário insere o </w:t>
      </w:r>
      <w:r w:rsidR="000A6CD7" w:rsidRPr="002C5D41">
        <w:rPr>
          <w:rFonts w:cs="Arial"/>
          <w:szCs w:val="24"/>
        </w:rPr>
        <w:t>número</w:t>
      </w:r>
      <w:r w:rsidRPr="002C5D41">
        <w:rPr>
          <w:rFonts w:cs="Arial"/>
          <w:szCs w:val="24"/>
        </w:rPr>
        <w:t xml:space="preserve"> do rg do cliente</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sistema verifica se o cliente já possui cadastro</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 xml:space="preserve">O usuário insere o </w:t>
      </w:r>
      <w:r w:rsidR="000A6CD7" w:rsidRPr="002C5D41">
        <w:rPr>
          <w:rFonts w:cs="Arial"/>
          <w:szCs w:val="24"/>
        </w:rPr>
        <w:t>número</w:t>
      </w:r>
      <w:r w:rsidRPr="002C5D41">
        <w:rPr>
          <w:rFonts w:cs="Arial"/>
          <w:szCs w:val="24"/>
        </w:rPr>
        <w:t xml:space="preserve"> do cartão disponível para acesso</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usuário clica em realizar entrada</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sistema insere os dados na base de dados</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sistema exibe a mensagem de confirmação</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usuário clica na mensagem de confirmação</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sistema atualiza a tela de entrada de clientes (limpar todos os registros)</w:t>
      </w:r>
    </w:p>
    <w:p w:rsidR="006F4F8E" w:rsidRPr="002C5D41" w:rsidRDefault="006F4F8E" w:rsidP="00F6250D">
      <w:pPr>
        <w:pStyle w:val="PargrafodaLista"/>
        <w:spacing w:before="30" w:after="0" w:line="240" w:lineRule="auto"/>
        <w:rPr>
          <w:rFonts w:eastAsia="Arial" w:cs="Arial"/>
          <w:szCs w:val="24"/>
        </w:rPr>
      </w:pPr>
    </w:p>
    <w:p w:rsidR="006F4F8E" w:rsidRPr="002C5D41" w:rsidRDefault="006F4F8E" w:rsidP="00F6250D">
      <w:pPr>
        <w:shd w:val="clear" w:color="auto" w:fill="FFFFFF" w:themeFill="background1"/>
        <w:tabs>
          <w:tab w:val="left" w:pos="2325"/>
        </w:tabs>
        <w:spacing w:before="30"/>
        <w:rPr>
          <w:rFonts w:cs="Arial"/>
          <w:b/>
          <w:szCs w:val="24"/>
        </w:rPr>
      </w:pPr>
      <w:r w:rsidRPr="002C5D41">
        <w:rPr>
          <w:rFonts w:cs="Arial"/>
          <w:b/>
          <w:szCs w:val="24"/>
        </w:rPr>
        <w:t xml:space="preserve">Fluxo Alternativo </w:t>
      </w:r>
    </w:p>
    <w:p w:rsidR="006F4F8E" w:rsidRPr="002C5D41" w:rsidRDefault="006F4F8E" w:rsidP="00F6250D">
      <w:pPr>
        <w:tabs>
          <w:tab w:val="left" w:pos="2325"/>
        </w:tabs>
        <w:spacing w:before="30"/>
        <w:rPr>
          <w:rFonts w:cs="Arial"/>
          <w:szCs w:val="24"/>
        </w:rPr>
      </w:pPr>
      <w:r w:rsidRPr="002C5D41">
        <w:rPr>
          <w:rFonts w:cs="Arial"/>
          <w:szCs w:val="24"/>
        </w:rPr>
        <w:lastRenderedPageBreak/>
        <w:t>A1 – Este fluxo inicia-se no momento na verificação do rg. Caso o cliente não possua cadastro no estabelecimento.</w:t>
      </w:r>
    </w:p>
    <w:p w:rsidR="006F4F8E" w:rsidRPr="002C5D41" w:rsidRDefault="006F4F8E" w:rsidP="00F6250D">
      <w:pPr>
        <w:pStyle w:val="PargrafodaLista"/>
        <w:numPr>
          <w:ilvl w:val="0"/>
          <w:numId w:val="21"/>
        </w:numPr>
        <w:tabs>
          <w:tab w:val="left" w:pos="2325"/>
        </w:tabs>
        <w:spacing w:before="30"/>
        <w:rPr>
          <w:rFonts w:cs="Arial"/>
          <w:szCs w:val="24"/>
        </w:rPr>
      </w:pPr>
      <w:r w:rsidRPr="002C5D41">
        <w:rPr>
          <w:rFonts w:cs="Arial"/>
          <w:szCs w:val="24"/>
        </w:rPr>
        <w:t>O sistema libera os campos (Nome, telefone e data de nascimento)</w:t>
      </w:r>
    </w:p>
    <w:p w:rsidR="006F4F8E" w:rsidRPr="002C5D41" w:rsidRDefault="006F4F8E" w:rsidP="00F6250D">
      <w:pPr>
        <w:pStyle w:val="PargrafodaLista"/>
        <w:numPr>
          <w:ilvl w:val="0"/>
          <w:numId w:val="21"/>
        </w:numPr>
        <w:tabs>
          <w:tab w:val="left" w:pos="2325"/>
        </w:tabs>
        <w:spacing w:before="30"/>
        <w:rPr>
          <w:rFonts w:cs="Arial"/>
          <w:szCs w:val="24"/>
        </w:rPr>
      </w:pPr>
      <w:r w:rsidRPr="002C5D41">
        <w:rPr>
          <w:rFonts w:cs="Arial"/>
          <w:szCs w:val="24"/>
        </w:rPr>
        <w:t>O usuário preenche os campos liberados com as informações fornecidas pelo cliente</w:t>
      </w:r>
    </w:p>
    <w:p w:rsidR="006F4F8E" w:rsidRPr="002C5D41" w:rsidRDefault="006F4F8E" w:rsidP="00F6250D">
      <w:pPr>
        <w:pStyle w:val="PargrafodaLista"/>
        <w:numPr>
          <w:ilvl w:val="0"/>
          <w:numId w:val="21"/>
        </w:numPr>
        <w:tabs>
          <w:tab w:val="left" w:pos="2325"/>
        </w:tabs>
        <w:spacing w:before="30"/>
        <w:rPr>
          <w:rFonts w:cs="Arial"/>
          <w:szCs w:val="24"/>
        </w:rPr>
      </w:pPr>
      <w:r w:rsidRPr="002C5D41">
        <w:rPr>
          <w:rFonts w:cs="Arial"/>
          <w:szCs w:val="24"/>
        </w:rPr>
        <w:t>O sistema efetuar a inserção do cliente no cadastro de clientes (INATIVO)</w:t>
      </w:r>
    </w:p>
    <w:p w:rsidR="006F4F8E" w:rsidRPr="002C5D41" w:rsidRDefault="006F4F8E" w:rsidP="00F6250D">
      <w:pPr>
        <w:pStyle w:val="PargrafodaLista"/>
        <w:numPr>
          <w:ilvl w:val="0"/>
          <w:numId w:val="21"/>
        </w:numPr>
        <w:tabs>
          <w:tab w:val="left" w:pos="2325"/>
        </w:tabs>
        <w:spacing w:before="30"/>
        <w:rPr>
          <w:rFonts w:cs="Arial"/>
          <w:szCs w:val="24"/>
        </w:rPr>
      </w:pPr>
      <w:r w:rsidRPr="002C5D41">
        <w:rPr>
          <w:rFonts w:cs="Arial"/>
          <w:szCs w:val="24"/>
        </w:rPr>
        <w:t>Retorna para o passo 6 do fluxo principal</w:t>
      </w:r>
    </w:p>
    <w:p w:rsidR="006F4F8E" w:rsidRPr="002C5D41" w:rsidRDefault="006F4F8E" w:rsidP="00F6250D">
      <w:pPr>
        <w:shd w:val="clear" w:color="auto" w:fill="FFFFFF" w:themeFill="background1"/>
        <w:tabs>
          <w:tab w:val="left" w:pos="2325"/>
        </w:tabs>
        <w:spacing w:before="30"/>
        <w:rPr>
          <w:rFonts w:cs="Arial"/>
          <w:b/>
          <w:szCs w:val="24"/>
        </w:rPr>
      </w:pPr>
      <w:r w:rsidRPr="002C5D41">
        <w:rPr>
          <w:rFonts w:cs="Arial"/>
          <w:b/>
          <w:szCs w:val="24"/>
        </w:rPr>
        <w:t>Fluxo de Exceção</w:t>
      </w:r>
    </w:p>
    <w:p w:rsidR="006F4F8E" w:rsidRPr="002C5D41" w:rsidRDefault="006F4F8E" w:rsidP="00F6250D">
      <w:pPr>
        <w:pStyle w:val="PargrafodaLista"/>
        <w:numPr>
          <w:ilvl w:val="0"/>
          <w:numId w:val="19"/>
        </w:numPr>
        <w:spacing w:before="30" w:after="0" w:line="240" w:lineRule="auto"/>
        <w:ind w:left="720"/>
        <w:rPr>
          <w:rFonts w:cs="Arial"/>
          <w:b/>
          <w:szCs w:val="24"/>
        </w:rPr>
      </w:pPr>
      <w:r w:rsidRPr="002C5D41">
        <w:rPr>
          <w:rFonts w:eastAsia="Arial" w:cs="Arial"/>
          <w:szCs w:val="24"/>
        </w:rPr>
        <w:t>Não se aplica</w:t>
      </w:r>
    </w:p>
    <w:p w:rsidR="006F4F8E" w:rsidRPr="002C5D41" w:rsidRDefault="006F4F8E" w:rsidP="00F6250D">
      <w:pPr>
        <w:tabs>
          <w:tab w:val="left" w:pos="1590"/>
        </w:tabs>
        <w:spacing w:before="30"/>
        <w:jc w:val="center"/>
        <w:rPr>
          <w:rFonts w:cs="Arial"/>
          <w:b/>
          <w:szCs w:val="24"/>
        </w:rPr>
      </w:pPr>
    </w:p>
    <w:p w:rsidR="0010562A" w:rsidRPr="002C5D41" w:rsidRDefault="008F5663" w:rsidP="00F6250D">
      <w:pPr>
        <w:spacing w:before="30"/>
        <w:jc w:val="both"/>
        <w:rPr>
          <w:rFonts w:cs="Arial"/>
          <w:b/>
          <w:szCs w:val="24"/>
        </w:rPr>
      </w:pPr>
      <w:r w:rsidRPr="002C5D41">
        <w:rPr>
          <w:rFonts w:cs="Arial"/>
          <w:b/>
          <w:szCs w:val="24"/>
        </w:rPr>
        <w:t>Caso de Uso Saída de Cliente</w:t>
      </w:r>
    </w:p>
    <w:p w:rsidR="008F5663" w:rsidRPr="002C5D41" w:rsidRDefault="008F5663" w:rsidP="00F6250D">
      <w:pPr>
        <w:shd w:val="clear" w:color="auto" w:fill="FFFFFF" w:themeFill="background1"/>
        <w:spacing w:before="30"/>
        <w:ind w:left="-454" w:right="-397" w:firstLine="454"/>
        <w:rPr>
          <w:rFonts w:cs="Arial"/>
          <w:b/>
          <w:szCs w:val="24"/>
        </w:rPr>
      </w:pPr>
      <w:r w:rsidRPr="002C5D41">
        <w:rPr>
          <w:rFonts w:cs="Arial"/>
          <w:b/>
          <w:szCs w:val="24"/>
        </w:rPr>
        <w:t>Identificação do Produto / Visão Geral / Finalidade</w:t>
      </w:r>
    </w:p>
    <w:p w:rsidR="008F5663" w:rsidRPr="002C5D41" w:rsidRDefault="008F5663" w:rsidP="00F6250D">
      <w:pPr>
        <w:pStyle w:val="PargrafodaLista"/>
        <w:numPr>
          <w:ilvl w:val="0"/>
          <w:numId w:val="19"/>
        </w:numPr>
        <w:spacing w:before="30"/>
        <w:rPr>
          <w:rFonts w:cs="Arial"/>
          <w:szCs w:val="24"/>
        </w:rPr>
      </w:pPr>
      <w:r w:rsidRPr="002C5D41">
        <w:rPr>
          <w:rFonts w:cs="Arial"/>
          <w:szCs w:val="24"/>
        </w:rPr>
        <w:t>Tela de saída do cliente</w:t>
      </w:r>
    </w:p>
    <w:p w:rsidR="008F5663" w:rsidRPr="002C5D41" w:rsidRDefault="008F5663" w:rsidP="00F6250D">
      <w:pPr>
        <w:shd w:val="clear" w:color="auto" w:fill="FFFFFF" w:themeFill="background1"/>
        <w:spacing w:before="30" w:after="120"/>
        <w:ind w:left="-454" w:right="-454" w:firstLine="454"/>
        <w:rPr>
          <w:rFonts w:cs="Arial"/>
          <w:b/>
          <w:szCs w:val="24"/>
        </w:rPr>
      </w:pPr>
      <w:r w:rsidRPr="002C5D41">
        <w:rPr>
          <w:rFonts w:cs="Arial"/>
          <w:b/>
          <w:szCs w:val="24"/>
        </w:rPr>
        <w:t>Localização no Sistema</w:t>
      </w:r>
    </w:p>
    <w:p w:rsidR="008F5663" w:rsidRPr="002C5D41" w:rsidRDefault="008F5663" w:rsidP="00F6250D">
      <w:pPr>
        <w:pStyle w:val="PargrafodaLista"/>
        <w:numPr>
          <w:ilvl w:val="0"/>
          <w:numId w:val="19"/>
        </w:numPr>
        <w:shd w:val="clear" w:color="auto" w:fill="FFFFFF" w:themeFill="background1"/>
        <w:tabs>
          <w:tab w:val="left" w:pos="1590"/>
        </w:tabs>
        <w:spacing w:before="30"/>
        <w:rPr>
          <w:rFonts w:cs="Arial"/>
          <w:szCs w:val="24"/>
        </w:rPr>
      </w:pPr>
      <w:r w:rsidRPr="002C5D41">
        <w:rPr>
          <w:rFonts w:cs="Arial"/>
          <w:szCs w:val="24"/>
        </w:rPr>
        <w:t>Esta rotina deverá estar disponível em PDV\Cliente\Saída.</w:t>
      </w:r>
    </w:p>
    <w:p w:rsidR="008F5663" w:rsidRPr="002C5D41" w:rsidRDefault="008F5663" w:rsidP="00F6250D">
      <w:pPr>
        <w:pStyle w:val="PargrafodaLista"/>
        <w:numPr>
          <w:ilvl w:val="0"/>
          <w:numId w:val="19"/>
        </w:numPr>
        <w:shd w:val="clear" w:color="auto" w:fill="FFFFFF" w:themeFill="background1"/>
        <w:tabs>
          <w:tab w:val="left" w:pos="1590"/>
        </w:tabs>
        <w:spacing w:before="30"/>
        <w:rPr>
          <w:rFonts w:cs="Arial"/>
          <w:szCs w:val="24"/>
        </w:rPr>
      </w:pPr>
      <w:r w:rsidRPr="002C5D41">
        <w:rPr>
          <w:rFonts w:cs="Arial"/>
          <w:szCs w:val="24"/>
        </w:rPr>
        <w:t>Também deverá conter um botão de acesso rápido no home do PDV.</w:t>
      </w:r>
    </w:p>
    <w:p w:rsidR="008F5663" w:rsidRPr="002C5D41" w:rsidRDefault="008F5663" w:rsidP="00F6250D">
      <w:pPr>
        <w:shd w:val="clear" w:color="auto" w:fill="FFFFFF" w:themeFill="background1"/>
        <w:tabs>
          <w:tab w:val="left" w:pos="1590"/>
        </w:tabs>
        <w:spacing w:before="30"/>
        <w:rPr>
          <w:rFonts w:cs="Arial"/>
          <w:b/>
          <w:szCs w:val="24"/>
        </w:rPr>
      </w:pPr>
      <w:r w:rsidRPr="002C5D41">
        <w:rPr>
          <w:rFonts w:cs="Arial"/>
          <w:b/>
          <w:szCs w:val="24"/>
        </w:rPr>
        <w:t>Dados para Implementação</w:t>
      </w:r>
    </w:p>
    <w:p w:rsidR="008F5663" w:rsidRPr="002C5D41" w:rsidRDefault="008F5663" w:rsidP="00F6250D">
      <w:pPr>
        <w:pStyle w:val="PargrafodaLista"/>
        <w:tabs>
          <w:tab w:val="left" w:pos="1590"/>
        </w:tabs>
        <w:spacing w:before="30"/>
        <w:jc w:val="center"/>
        <w:rPr>
          <w:rFonts w:cs="Arial"/>
          <w:szCs w:val="24"/>
        </w:rPr>
      </w:pPr>
      <w:r w:rsidRPr="002C5D41">
        <w:rPr>
          <w:rFonts w:cs="Arial"/>
          <w:noProof/>
          <w:szCs w:val="24"/>
          <w:lang w:eastAsia="pt-BR"/>
        </w:rPr>
        <w:lastRenderedPageBreak/>
        <w:drawing>
          <wp:inline distT="0" distB="0" distL="0" distR="0" wp14:anchorId="50476471" wp14:editId="5DE5183E">
            <wp:extent cx="5381625" cy="4714875"/>
            <wp:effectExtent l="0" t="0" r="952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81625" cy="4714875"/>
                    </a:xfrm>
                    <a:prstGeom prst="rect">
                      <a:avLst/>
                    </a:prstGeom>
                    <a:noFill/>
                    <a:ln>
                      <a:noFill/>
                    </a:ln>
                  </pic:spPr>
                </pic:pic>
              </a:graphicData>
            </a:graphic>
          </wp:inline>
        </w:drawing>
      </w:r>
    </w:p>
    <w:p w:rsidR="008F5663" w:rsidRPr="002C5D41" w:rsidRDefault="008F5663" w:rsidP="00F6250D">
      <w:pPr>
        <w:tabs>
          <w:tab w:val="left" w:pos="1590"/>
        </w:tabs>
        <w:spacing w:before="30"/>
        <w:rPr>
          <w:rFonts w:cs="Arial"/>
          <w:szCs w:val="24"/>
        </w:rPr>
      </w:pPr>
    </w:p>
    <w:p w:rsidR="008F5663" w:rsidRPr="002C5D41" w:rsidRDefault="008F5663" w:rsidP="00F6250D">
      <w:pPr>
        <w:shd w:val="clear" w:color="auto" w:fill="FFFFFF" w:themeFill="background1"/>
        <w:tabs>
          <w:tab w:val="right" w:pos="8504"/>
        </w:tabs>
        <w:spacing w:before="30"/>
        <w:jc w:val="both"/>
        <w:rPr>
          <w:rFonts w:cs="Arial"/>
          <w:b/>
          <w:szCs w:val="24"/>
        </w:rPr>
      </w:pPr>
      <w:r w:rsidRPr="002C5D41">
        <w:rPr>
          <w:rFonts w:cs="Arial"/>
          <w:b/>
          <w:szCs w:val="24"/>
        </w:rPr>
        <w:t>Regra de Apresentação dos Atributos</w:t>
      </w:r>
    </w:p>
    <w:p w:rsidR="008F5663" w:rsidRPr="002C5D41" w:rsidRDefault="008F5663"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F5663" w:rsidRPr="002C5D41" w:rsidTr="000A6CD7">
        <w:tc>
          <w:tcPr>
            <w:tcW w:w="1838" w:type="dxa"/>
            <w:shd w:val="clear" w:color="auto" w:fill="D9D9D9" w:themeFill="background1" w:themeFillShade="D9"/>
          </w:tcPr>
          <w:p w:rsidR="008F5663" w:rsidRPr="002C5D41" w:rsidRDefault="008F5663"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F5663" w:rsidRPr="002C5D41" w:rsidRDefault="008F5663"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F5663" w:rsidRPr="002C5D41" w:rsidRDefault="008F5663" w:rsidP="00F6250D">
            <w:pPr>
              <w:spacing w:before="30"/>
              <w:jc w:val="center"/>
              <w:rPr>
                <w:rFonts w:cs="Arial"/>
                <w:b/>
                <w:szCs w:val="24"/>
              </w:rPr>
            </w:pPr>
            <w:r w:rsidRPr="002C5D41">
              <w:rPr>
                <w:rFonts w:cs="Arial"/>
                <w:b/>
                <w:szCs w:val="24"/>
              </w:rPr>
              <w:t>DESCRIÇÃO</w:t>
            </w:r>
          </w:p>
        </w:tc>
      </w:tr>
      <w:tr w:rsidR="008F5663" w:rsidRPr="002C5D41" w:rsidTr="000A6CD7">
        <w:tc>
          <w:tcPr>
            <w:tcW w:w="1838" w:type="dxa"/>
            <w:vMerge w:val="restart"/>
            <w:shd w:val="clear" w:color="auto" w:fill="DEEAF6" w:themeFill="accent1" w:themeFillTint="33"/>
          </w:tcPr>
          <w:p w:rsidR="008F5663" w:rsidRPr="002C5D41" w:rsidRDefault="008F5663" w:rsidP="00F6250D">
            <w:pPr>
              <w:spacing w:before="30"/>
              <w:rPr>
                <w:rFonts w:cs="Arial"/>
                <w:b/>
                <w:szCs w:val="24"/>
              </w:rPr>
            </w:pPr>
            <w:r w:rsidRPr="002C5D41">
              <w:rPr>
                <w:rFonts w:cs="Arial"/>
                <w:b/>
                <w:szCs w:val="24"/>
              </w:rPr>
              <w:t>Cartão</w:t>
            </w: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“Insira o número do cartão”</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Vazio</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Cartão de entrada</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Escrita</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Numérico</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100</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N/A</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SIM</w:t>
            </w:r>
          </w:p>
        </w:tc>
      </w:tr>
      <w:tr w:rsidR="008F5663" w:rsidRPr="002C5D41" w:rsidTr="000A6CD7">
        <w:tc>
          <w:tcPr>
            <w:tcW w:w="1838" w:type="dxa"/>
            <w:vMerge w:val="restart"/>
            <w:shd w:val="clear" w:color="auto" w:fill="FFFFFF" w:themeFill="background1"/>
          </w:tcPr>
          <w:p w:rsidR="008F5663" w:rsidRPr="002C5D41" w:rsidRDefault="008F5663" w:rsidP="00F6250D">
            <w:pPr>
              <w:spacing w:before="30"/>
              <w:rPr>
                <w:rFonts w:cs="Arial"/>
                <w:b/>
                <w:szCs w:val="24"/>
              </w:rPr>
            </w:pPr>
            <w:r w:rsidRPr="002C5D41">
              <w:rPr>
                <w:rFonts w:cs="Arial"/>
                <w:b/>
                <w:szCs w:val="24"/>
              </w:rPr>
              <w:t>Total</w:t>
            </w: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Ajuda</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“Valor total”</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VAZIO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Descrição</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Total</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Formato</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Numérico | Leitura</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10</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Máscara</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Monetário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N/A</w:t>
            </w:r>
          </w:p>
        </w:tc>
      </w:tr>
      <w:tr w:rsidR="008F5663" w:rsidRPr="002C5D41" w:rsidTr="000A6CD7">
        <w:tc>
          <w:tcPr>
            <w:tcW w:w="1838" w:type="dxa"/>
            <w:vMerge w:val="restart"/>
            <w:shd w:val="clear" w:color="auto" w:fill="D5DCE4" w:themeFill="text2" w:themeFillTint="33"/>
          </w:tcPr>
          <w:p w:rsidR="008F5663" w:rsidRPr="002C5D41" w:rsidRDefault="008F5663" w:rsidP="00F6250D">
            <w:pPr>
              <w:spacing w:before="30"/>
              <w:rPr>
                <w:rFonts w:cs="Arial"/>
                <w:b/>
                <w:szCs w:val="24"/>
              </w:rPr>
            </w:pPr>
            <w:r w:rsidRPr="002C5D41">
              <w:rPr>
                <w:rFonts w:cs="Arial"/>
                <w:b/>
                <w:szCs w:val="24"/>
              </w:rPr>
              <w:t>Valor Recebido</w:t>
            </w: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Ajuda</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“Insira o valor recebido pelo cliente”</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Conteúdo Inicial</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VAZIO</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Descrição</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Valor Recebido</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Formato</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Alfanumérico</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Tamanho (caracteres)</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10</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Máscara</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Monetário</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Obrigatoriedade</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SIM</w:t>
            </w:r>
          </w:p>
        </w:tc>
      </w:tr>
      <w:tr w:rsidR="008F5663" w:rsidRPr="002C5D41" w:rsidTr="000A6CD7">
        <w:tc>
          <w:tcPr>
            <w:tcW w:w="1838" w:type="dxa"/>
            <w:vMerge w:val="restart"/>
            <w:shd w:val="clear" w:color="auto" w:fill="FFFFFF" w:themeFill="background1"/>
          </w:tcPr>
          <w:p w:rsidR="008F5663" w:rsidRPr="002C5D41" w:rsidRDefault="008F5663" w:rsidP="00F6250D">
            <w:pPr>
              <w:spacing w:before="30"/>
              <w:rPr>
                <w:rFonts w:cs="Arial"/>
                <w:b/>
                <w:szCs w:val="24"/>
              </w:rPr>
            </w:pPr>
            <w:r w:rsidRPr="002C5D41">
              <w:rPr>
                <w:rFonts w:cs="Arial"/>
                <w:b/>
                <w:szCs w:val="24"/>
              </w:rPr>
              <w:t>Troco</w:t>
            </w: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Ajuda</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“Troco a ser devolvido”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VAZIO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Descrição</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Troco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Formato</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Numérico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10</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Máscara</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Monetário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SIM</w:t>
            </w:r>
          </w:p>
        </w:tc>
      </w:tr>
      <w:tr w:rsidR="008F5663" w:rsidRPr="002C5D41" w:rsidTr="000A6CD7">
        <w:tc>
          <w:tcPr>
            <w:tcW w:w="1838" w:type="dxa"/>
            <w:vMerge w:val="restart"/>
            <w:shd w:val="clear" w:color="auto" w:fill="D0CECE" w:themeFill="background2" w:themeFillShade="E6"/>
          </w:tcPr>
          <w:p w:rsidR="008F5663" w:rsidRPr="002C5D41" w:rsidRDefault="008F5663" w:rsidP="00F6250D">
            <w:pPr>
              <w:spacing w:before="30"/>
              <w:rPr>
                <w:rFonts w:cs="Arial"/>
                <w:b/>
                <w:szCs w:val="24"/>
              </w:rPr>
            </w:pPr>
            <w:r w:rsidRPr="002C5D41">
              <w:rPr>
                <w:rFonts w:cs="Arial"/>
                <w:b/>
                <w:szCs w:val="24"/>
              </w:rPr>
              <w:t>Forma de Pagamento</w:t>
            </w: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Ajuda</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“Selecione a forma de pagamento”</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Conteúdo Inicial</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VAZIO</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Descrição</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Forma de pagamento</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Formato</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Checkbox ou Button</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Tamanho (caracteres)</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N/A</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Máscara</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N/A</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Obrigatoriedade</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SIM</w:t>
            </w:r>
          </w:p>
        </w:tc>
      </w:tr>
    </w:tbl>
    <w:p w:rsidR="008F5663" w:rsidRPr="002C5D41" w:rsidRDefault="008F5663" w:rsidP="00F6250D">
      <w:pPr>
        <w:pStyle w:val="PargrafodaLista"/>
        <w:tabs>
          <w:tab w:val="left" w:pos="1590"/>
        </w:tabs>
        <w:spacing w:before="30"/>
        <w:rPr>
          <w:rFonts w:cs="Arial"/>
          <w:szCs w:val="24"/>
        </w:rPr>
      </w:pPr>
    </w:p>
    <w:p w:rsidR="008F5663" w:rsidRPr="002C5D41" w:rsidRDefault="008F5663" w:rsidP="00F6250D">
      <w:pPr>
        <w:shd w:val="clear" w:color="auto" w:fill="FFFFFF" w:themeFill="background1"/>
        <w:tabs>
          <w:tab w:val="left" w:pos="2325"/>
        </w:tabs>
        <w:spacing w:before="30"/>
        <w:rPr>
          <w:rFonts w:cs="Arial"/>
          <w:b/>
          <w:szCs w:val="24"/>
          <w:u w:val="single"/>
        </w:rPr>
      </w:pPr>
      <w:r w:rsidRPr="002C5D41">
        <w:rPr>
          <w:rFonts w:cs="Arial"/>
          <w:b/>
          <w:szCs w:val="24"/>
        </w:rPr>
        <w:t>Regras de Negócio</w:t>
      </w:r>
    </w:p>
    <w:p w:rsidR="008F5663" w:rsidRPr="002C5D41" w:rsidRDefault="008F5663" w:rsidP="00F6250D">
      <w:pPr>
        <w:pStyle w:val="PargrafodaLista"/>
        <w:numPr>
          <w:ilvl w:val="0"/>
          <w:numId w:val="18"/>
        </w:numPr>
        <w:tabs>
          <w:tab w:val="left" w:pos="1590"/>
        </w:tabs>
        <w:spacing w:before="30"/>
        <w:rPr>
          <w:rFonts w:cs="Arial"/>
          <w:szCs w:val="24"/>
        </w:rPr>
      </w:pPr>
      <w:r w:rsidRPr="002C5D41">
        <w:rPr>
          <w:rFonts w:cs="Arial"/>
          <w:b/>
          <w:szCs w:val="24"/>
        </w:rPr>
        <w:t xml:space="preserve">A1 – Botão Realizar Saída: </w:t>
      </w:r>
      <w:r w:rsidRPr="002C5D41">
        <w:rPr>
          <w:rFonts w:cs="Arial"/>
          <w:szCs w:val="24"/>
        </w:rPr>
        <w:t>Deverá efetuar a inserção do valor na base de dados conforme fluxo principal descrito abaixo.</w:t>
      </w:r>
    </w:p>
    <w:p w:rsidR="008F5663" w:rsidRPr="002C5D41" w:rsidRDefault="008F5663" w:rsidP="00F6250D">
      <w:pPr>
        <w:shd w:val="clear" w:color="auto" w:fill="FFFFFF" w:themeFill="background1"/>
        <w:spacing w:before="30"/>
        <w:rPr>
          <w:rFonts w:eastAsia="Arial" w:cs="Arial"/>
          <w:b/>
          <w:szCs w:val="24"/>
        </w:rPr>
      </w:pPr>
      <w:r w:rsidRPr="002C5D41">
        <w:rPr>
          <w:rFonts w:eastAsia="Arial" w:cs="Arial"/>
          <w:b/>
          <w:szCs w:val="24"/>
        </w:rPr>
        <w:t>Fluxos</w:t>
      </w:r>
    </w:p>
    <w:p w:rsidR="008F5663" w:rsidRPr="002C5D41" w:rsidRDefault="008F5663" w:rsidP="00F6250D">
      <w:pPr>
        <w:spacing w:before="30" w:after="0" w:line="240" w:lineRule="auto"/>
        <w:rPr>
          <w:rFonts w:eastAsia="Arial" w:cs="Arial"/>
          <w:b/>
          <w:szCs w:val="24"/>
        </w:rPr>
      </w:pPr>
    </w:p>
    <w:p w:rsidR="008F5663" w:rsidRPr="002C5D41" w:rsidRDefault="008F5663" w:rsidP="00F6250D">
      <w:pPr>
        <w:shd w:val="clear" w:color="auto" w:fill="FFFFFF" w:themeFill="background1"/>
        <w:spacing w:before="30" w:after="0" w:line="240" w:lineRule="auto"/>
        <w:rPr>
          <w:rFonts w:eastAsia="Arial" w:cs="Arial"/>
          <w:b/>
          <w:szCs w:val="24"/>
        </w:rPr>
      </w:pPr>
      <w:r w:rsidRPr="002C5D41">
        <w:rPr>
          <w:rFonts w:eastAsia="Arial" w:cs="Arial"/>
          <w:b/>
          <w:szCs w:val="24"/>
        </w:rPr>
        <w:t>Pré-Condições</w:t>
      </w:r>
    </w:p>
    <w:p w:rsidR="008F5663" w:rsidRPr="002C5D41" w:rsidRDefault="008F5663"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autenticado</w:t>
      </w:r>
    </w:p>
    <w:p w:rsidR="008F5663" w:rsidRPr="002C5D41" w:rsidRDefault="008F5663"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PDV</w:t>
      </w:r>
    </w:p>
    <w:p w:rsidR="008F5663" w:rsidRPr="002C5D41" w:rsidRDefault="008F5663" w:rsidP="00F6250D">
      <w:pPr>
        <w:pStyle w:val="PargrafodaLista"/>
        <w:spacing w:before="30" w:after="0" w:line="240" w:lineRule="auto"/>
        <w:rPr>
          <w:rFonts w:eastAsia="Arial" w:cs="Arial"/>
          <w:szCs w:val="24"/>
        </w:rPr>
      </w:pPr>
    </w:p>
    <w:p w:rsidR="008F5663" w:rsidRPr="002C5D41" w:rsidRDefault="008F5663" w:rsidP="00F6250D">
      <w:pPr>
        <w:shd w:val="clear" w:color="auto" w:fill="FFFFFF" w:themeFill="background1"/>
        <w:tabs>
          <w:tab w:val="left" w:pos="2325"/>
        </w:tabs>
        <w:spacing w:before="30"/>
        <w:rPr>
          <w:rFonts w:cs="Arial"/>
          <w:b/>
          <w:szCs w:val="24"/>
        </w:rPr>
      </w:pPr>
      <w:r w:rsidRPr="002C5D41">
        <w:rPr>
          <w:rFonts w:cs="Arial"/>
          <w:b/>
          <w:szCs w:val="24"/>
        </w:rPr>
        <w:t>Fluxo Principal</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Ator clica no botão Saída Cliente</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exibe a tela de registro de saída de cliente</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ator insere o número do cartão</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busca todo o consumo do cliente</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lastRenderedPageBreak/>
        <w:t>O sistema exibe o consumo na grid disponível na tela</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exibe o valor total de consumo</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ator insere o valor recebido pelo cliente</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calcula o troco</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ator seleciona a forma de pagamento</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ator clica em registrar saída</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insere os dados na base de dados</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libera o cartão para uso</w:t>
      </w:r>
    </w:p>
    <w:p w:rsidR="008F5663" w:rsidRPr="002C5D41" w:rsidRDefault="008F5663" w:rsidP="00F6250D">
      <w:pPr>
        <w:pStyle w:val="PargrafodaLista"/>
        <w:spacing w:before="30" w:after="0" w:line="240" w:lineRule="auto"/>
        <w:rPr>
          <w:rFonts w:eastAsia="Arial" w:cs="Arial"/>
          <w:szCs w:val="24"/>
        </w:rPr>
      </w:pPr>
    </w:p>
    <w:p w:rsidR="008F5663" w:rsidRPr="002C5D41" w:rsidRDefault="008F5663" w:rsidP="00F6250D">
      <w:pPr>
        <w:shd w:val="clear" w:color="auto" w:fill="FFFFFF" w:themeFill="background1"/>
        <w:tabs>
          <w:tab w:val="left" w:pos="2325"/>
        </w:tabs>
        <w:spacing w:before="30"/>
        <w:rPr>
          <w:rFonts w:cs="Arial"/>
          <w:b/>
          <w:szCs w:val="24"/>
        </w:rPr>
      </w:pPr>
      <w:r w:rsidRPr="002C5D41">
        <w:rPr>
          <w:rFonts w:cs="Arial"/>
          <w:b/>
          <w:szCs w:val="24"/>
        </w:rPr>
        <w:t xml:space="preserve">Fluxo Alternativo </w:t>
      </w:r>
    </w:p>
    <w:p w:rsidR="008F5663" w:rsidRPr="002C5D41" w:rsidRDefault="008F5663" w:rsidP="00F6250D">
      <w:pPr>
        <w:pStyle w:val="PargrafodaLista"/>
        <w:numPr>
          <w:ilvl w:val="0"/>
          <w:numId w:val="28"/>
        </w:numPr>
        <w:tabs>
          <w:tab w:val="left" w:pos="2325"/>
        </w:tabs>
        <w:spacing w:before="30"/>
        <w:rPr>
          <w:rFonts w:cs="Arial"/>
          <w:szCs w:val="24"/>
        </w:rPr>
      </w:pPr>
      <w:r w:rsidRPr="002C5D41">
        <w:rPr>
          <w:rFonts w:cs="Arial"/>
          <w:szCs w:val="24"/>
        </w:rPr>
        <w:t>Não se aplica</w:t>
      </w:r>
    </w:p>
    <w:p w:rsidR="008F5663" w:rsidRPr="002C5D41" w:rsidRDefault="008F5663" w:rsidP="00F6250D">
      <w:pPr>
        <w:shd w:val="clear" w:color="auto" w:fill="FFFFFF" w:themeFill="background1"/>
        <w:tabs>
          <w:tab w:val="left" w:pos="2325"/>
        </w:tabs>
        <w:spacing w:before="30"/>
        <w:rPr>
          <w:rFonts w:cs="Arial"/>
          <w:b/>
          <w:szCs w:val="24"/>
        </w:rPr>
      </w:pPr>
      <w:r w:rsidRPr="002C5D41">
        <w:rPr>
          <w:rFonts w:cs="Arial"/>
          <w:b/>
          <w:szCs w:val="24"/>
        </w:rPr>
        <w:t>Fluxo de Exceção</w:t>
      </w:r>
    </w:p>
    <w:p w:rsidR="008F5663" w:rsidRPr="002C5D41" w:rsidRDefault="008F5663" w:rsidP="00F6250D">
      <w:pPr>
        <w:pStyle w:val="PargrafodaLista"/>
        <w:numPr>
          <w:ilvl w:val="0"/>
          <w:numId w:val="19"/>
        </w:numPr>
        <w:spacing w:before="30" w:after="0" w:line="240" w:lineRule="auto"/>
        <w:ind w:left="720"/>
        <w:rPr>
          <w:rFonts w:cs="Arial"/>
          <w:b/>
          <w:szCs w:val="24"/>
        </w:rPr>
      </w:pPr>
      <w:r w:rsidRPr="002C5D41">
        <w:rPr>
          <w:rFonts w:eastAsia="Arial" w:cs="Arial"/>
          <w:szCs w:val="24"/>
        </w:rPr>
        <w:t>Não se aplica</w:t>
      </w:r>
    </w:p>
    <w:p w:rsidR="00523427" w:rsidRPr="002C5D41" w:rsidRDefault="00523427" w:rsidP="00F6250D">
      <w:pPr>
        <w:spacing w:before="30"/>
        <w:jc w:val="both"/>
        <w:rPr>
          <w:rFonts w:cs="Arial"/>
          <w:szCs w:val="24"/>
        </w:rPr>
      </w:pPr>
    </w:p>
    <w:p w:rsidR="00F645FE" w:rsidRPr="00BE1FCF" w:rsidRDefault="00A4167F" w:rsidP="00BE1FCF">
      <w:pPr>
        <w:pStyle w:val="Ttulo2"/>
      </w:pPr>
      <w:bookmarkStart w:id="60" w:name="_Toc434171993"/>
      <w:r>
        <w:t>6.5</w:t>
      </w:r>
      <w:r w:rsidR="00CE1A29" w:rsidRPr="00B07DC4">
        <w:t xml:space="preserve"> </w:t>
      </w:r>
      <w:r w:rsidR="00A14E59" w:rsidRPr="00B07DC4">
        <w:t>Modelo Físico de Dados</w:t>
      </w:r>
      <w:bookmarkEnd w:id="60"/>
    </w:p>
    <w:p w:rsidR="00EB34E0" w:rsidRPr="002C5D41" w:rsidRDefault="00457B5D" w:rsidP="00F6250D">
      <w:pPr>
        <w:spacing w:before="30"/>
        <w:jc w:val="both"/>
        <w:rPr>
          <w:rFonts w:cs="Arial"/>
          <w:szCs w:val="24"/>
        </w:rPr>
      </w:pPr>
      <w:r w:rsidRPr="002C5D41">
        <w:rPr>
          <w:rFonts w:cs="Arial"/>
          <w:szCs w:val="24"/>
        </w:rPr>
        <w:tab/>
        <w:t xml:space="preserve">Este modelo demonstra como os dados são armazenados no banco de dados. O software utiliza o banco de dados </w:t>
      </w:r>
      <w:r w:rsidR="00276069" w:rsidRPr="002C5D41">
        <w:rPr>
          <w:rFonts w:cs="Arial"/>
          <w:szCs w:val="24"/>
        </w:rPr>
        <w:t xml:space="preserve">Microsoft </w:t>
      </w:r>
      <w:r w:rsidRPr="002C5D41">
        <w:rPr>
          <w:rFonts w:cs="Arial"/>
          <w:szCs w:val="24"/>
        </w:rPr>
        <w:t>Sql Server 2012, por ser um SGBD (Sistema Gerenciador de Banco de Dados)</w:t>
      </w:r>
      <w:r w:rsidR="00276069" w:rsidRPr="002C5D41">
        <w:rPr>
          <w:rFonts w:cs="Arial"/>
          <w:szCs w:val="24"/>
        </w:rPr>
        <w:t xml:space="preserve"> de grande porte, suportando até 2000 requisições simultâneas mesmo em sua versão gratuita, a facilidade na integração com a linguagem C# também foi um ponto a favor da escolha deste banco de dados. Como a aplicação mantem informações de regra de negócio em banco de dados, facilitando assim a manutenção da aplicação, mesmo com o sistema em produção, não sendo necessário compilação e paralização da aplicação. </w:t>
      </w: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F957B4" w:rsidRPr="00A14E59" w:rsidRDefault="00F957B4" w:rsidP="001D3295">
      <w:pPr>
        <w:pStyle w:val="TituloImagem"/>
      </w:pPr>
      <w:r w:rsidRPr="00A14E59">
        <w:lastRenderedPageBreak/>
        <w:t xml:space="preserve">FIGURA </w:t>
      </w:r>
      <w:r w:rsidR="003D1BFE">
        <w:t>39</w:t>
      </w:r>
      <w:r w:rsidRPr="00A14E59">
        <w:t xml:space="preserve"> – Modelo Físico de Dados</w:t>
      </w:r>
    </w:p>
    <w:p w:rsidR="00F957B4" w:rsidRPr="002C5D41" w:rsidRDefault="004233D9" w:rsidP="00F6250D">
      <w:pPr>
        <w:spacing w:before="30"/>
        <w:jc w:val="center"/>
        <w:rPr>
          <w:rFonts w:cs="Arial"/>
          <w:szCs w:val="24"/>
        </w:rPr>
      </w:pPr>
      <w:r>
        <w:rPr>
          <w:rFonts w:cs="Arial"/>
          <w:noProof/>
          <w:szCs w:val="24"/>
          <w:lang w:eastAsia="pt-BR"/>
        </w:rPr>
        <w:pict>
          <v:shape id="_x0000_i1028" type="#_x0000_t75" style="width:453.5pt;height:614.7pt">
            <v:imagedata r:id="rId52" o:title="BANCO"/>
          </v:shape>
        </w:pict>
      </w:r>
    </w:p>
    <w:p w:rsidR="00F645FE" w:rsidRDefault="00F645FE" w:rsidP="00AB3419"/>
    <w:p w:rsidR="00F645FE" w:rsidRPr="00407B62" w:rsidRDefault="001D3295" w:rsidP="001D3295">
      <w:pPr>
        <w:pStyle w:val="Ttulo2"/>
      </w:pPr>
      <w:bookmarkStart w:id="61" w:name="_Toc434171994"/>
      <w:r>
        <w:lastRenderedPageBreak/>
        <w:t>6.6</w:t>
      </w:r>
      <w:r w:rsidR="0021573C" w:rsidRPr="0021573C">
        <w:t xml:space="preserve"> Desenvolvimento</w:t>
      </w:r>
      <w:bookmarkEnd w:id="61"/>
    </w:p>
    <w:p w:rsidR="00F645FE" w:rsidRDefault="00F645FE" w:rsidP="00F63DCB">
      <w:pPr>
        <w:spacing w:before="30"/>
        <w:ind w:firstLine="708"/>
        <w:jc w:val="both"/>
        <w:rPr>
          <w:rFonts w:cs="Arial"/>
          <w:szCs w:val="24"/>
        </w:rPr>
      </w:pPr>
      <w:r w:rsidRPr="002C5D41">
        <w:rPr>
          <w:rFonts w:cs="Arial"/>
          <w:szCs w:val="24"/>
        </w:rPr>
        <w:t>O desenvolvimento do código-fonte do HMA</w:t>
      </w:r>
      <w:r w:rsidR="00F63DCB">
        <w:rPr>
          <w:rFonts w:cs="Arial"/>
          <w:szCs w:val="24"/>
        </w:rPr>
        <w:t xml:space="preserve">, se deu através da criação das </w:t>
      </w:r>
      <w:r w:rsidRPr="002C5D41">
        <w:rPr>
          <w:rFonts w:cs="Arial"/>
          <w:szCs w:val="24"/>
        </w:rPr>
        <w:t>camadas. Todo o projeto foi divido em 6 sub-projetos, visando um desacop</w:t>
      </w:r>
      <w:r w:rsidR="00D7194E">
        <w:rPr>
          <w:rFonts w:cs="Arial"/>
          <w:szCs w:val="24"/>
        </w:rPr>
        <w:t xml:space="preserve">lamento total da aplicação. Todos os projetos presentes da </w:t>
      </w:r>
      <w:r w:rsidR="00D7194E" w:rsidRPr="00D7194E">
        <w:rPr>
          <w:rFonts w:cs="Arial"/>
          <w:i/>
          <w:szCs w:val="24"/>
        </w:rPr>
        <w:t>solution</w:t>
      </w:r>
      <w:r w:rsidR="00D7194E">
        <w:rPr>
          <w:rFonts w:cs="Arial"/>
          <w:szCs w:val="24"/>
        </w:rPr>
        <w:t xml:space="preserve">, </w:t>
      </w:r>
      <w:r w:rsidR="00632D50">
        <w:rPr>
          <w:rFonts w:cs="Arial"/>
          <w:szCs w:val="24"/>
        </w:rPr>
        <w:t xml:space="preserve">exceto o projeto WEB e o projeto WCF, </w:t>
      </w:r>
      <w:r w:rsidR="00D7194E">
        <w:rPr>
          <w:rFonts w:cs="Arial"/>
          <w:szCs w:val="24"/>
        </w:rPr>
        <w:t xml:space="preserve">foram criados em formato </w:t>
      </w:r>
      <w:r w:rsidR="00D7194E" w:rsidRPr="00D7194E">
        <w:rPr>
          <w:rFonts w:cs="Arial"/>
          <w:i/>
          <w:szCs w:val="24"/>
        </w:rPr>
        <w:t>Class Library</w:t>
      </w:r>
      <w:r w:rsidR="00D7194E">
        <w:rPr>
          <w:rFonts w:cs="Arial"/>
          <w:i/>
          <w:szCs w:val="24"/>
        </w:rPr>
        <w:t xml:space="preserve">, </w:t>
      </w:r>
      <w:r w:rsidR="00D7194E">
        <w:rPr>
          <w:rFonts w:cs="Arial"/>
          <w:szCs w:val="24"/>
        </w:rPr>
        <w:t>para que fossem criadas DLL´s, separadas para cada projeto</w:t>
      </w:r>
      <w:r w:rsidR="00632D50">
        <w:rPr>
          <w:rFonts w:cs="Arial"/>
          <w:szCs w:val="24"/>
        </w:rPr>
        <w:t xml:space="preserve">. Esta arquitetura foi definida para facilitar e agilizar futuras manutenções ou até mesmo migrações de tecnologias, visto que, por exemplo, para retirar as regras de negócio da aplicação é necessário somente remover a referência do projeto WCF, não afetando nenhuma outra parte da aplicação. </w:t>
      </w:r>
    </w:p>
    <w:p w:rsidR="00632D50" w:rsidRPr="00D7194E" w:rsidRDefault="00632D50" w:rsidP="00632D50">
      <w:pPr>
        <w:spacing w:before="30"/>
        <w:ind w:firstLine="708"/>
        <w:jc w:val="both"/>
        <w:rPr>
          <w:rFonts w:cs="Arial"/>
          <w:szCs w:val="24"/>
        </w:rPr>
      </w:pPr>
      <w:r>
        <w:rPr>
          <w:rFonts w:cs="Arial"/>
          <w:szCs w:val="24"/>
        </w:rPr>
        <w:t>As regras de negócio de importância alta, ou seja, as regras que definem os casos de uso significativos foram criadas em stored procedures localizadas no banco de dados. Essa definição favorece manutenções, não sendo necessário a compilação e publicação da aplicação toda vez que for necessário alterar uma regra de negócio.</w:t>
      </w:r>
    </w:p>
    <w:p w:rsidR="00BB1D08" w:rsidRDefault="00BB1D08" w:rsidP="00BB1D08">
      <w:pPr>
        <w:pStyle w:val="Ttulo3"/>
      </w:pPr>
      <w:bookmarkStart w:id="62" w:name="_Toc434171995"/>
      <w:r>
        <w:t>6.6.1 DAO</w:t>
      </w:r>
      <w:bookmarkEnd w:id="62"/>
    </w:p>
    <w:p w:rsidR="00A772BC" w:rsidRDefault="00BB1D08" w:rsidP="00A772BC">
      <w:pPr>
        <w:jc w:val="both"/>
      </w:pPr>
      <w:r>
        <w:t xml:space="preserve"> </w:t>
      </w:r>
      <w:r>
        <w:tab/>
        <w:t xml:space="preserve">A DAO (Data Access Object), é a camada responsável por criar, encerrar e gerenciar todas as requisições da aplicação ao banco de dados. </w:t>
      </w:r>
      <w:r w:rsidR="00A772BC">
        <w:t>Esta camada não possui nenhum tipo de especificação de regra de negócio, e trabalha com seus objetos próprios, chamados ENTITYS.</w:t>
      </w:r>
    </w:p>
    <w:p w:rsidR="00A772BC" w:rsidRDefault="00A772BC" w:rsidP="00A772BC">
      <w:pPr>
        <w:pStyle w:val="Ttulo3"/>
      </w:pPr>
      <w:bookmarkStart w:id="63" w:name="_Toc434171996"/>
      <w:r>
        <w:t>6.6.2 ENTITY</w:t>
      </w:r>
      <w:bookmarkEnd w:id="63"/>
    </w:p>
    <w:p w:rsidR="00A772BC" w:rsidRDefault="00A772BC" w:rsidP="00A772BC">
      <w:pPr>
        <w:jc w:val="both"/>
      </w:pPr>
      <w:r>
        <w:tab/>
        <w:t>Esta camada é responsável por conter os objetos de banco de dados. Toda solicitação ou envio de informações ao SGBD é realizado através destes objetos, que são cópias das tabelas definidas em banco. Foi utilizado este formato, visando a agilidade na instância de objetos dinamicamente.</w:t>
      </w:r>
    </w:p>
    <w:p w:rsidR="00A772BC" w:rsidRDefault="00A772BC" w:rsidP="00A772BC">
      <w:pPr>
        <w:pStyle w:val="Ttulo3"/>
      </w:pPr>
      <w:bookmarkStart w:id="64" w:name="_Toc434171997"/>
      <w:r>
        <w:t>6.6.3 BLL</w:t>
      </w:r>
      <w:bookmarkEnd w:id="64"/>
      <w:r>
        <w:t xml:space="preserve"> </w:t>
      </w:r>
    </w:p>
    <w:p w:rsidR="00A772BC" w:rsidRDefault="00A772BC" w:rsidP="00A772BC">
      <w:pPr>
        <w:jc w:val="both"/>
      </w:pPr>
      <w:r>
        <w:tab/>
        <w:t xml:space="preserve">Business Logic Layer ou camada de regra de negócio, é a área responsável por manter as regras de negócio </w:t>
      </w:r>
      <w:r w:rsidRPr="00A772BC">
        <w:rPr>
          <w:i/>
        </w:rPr>
        <w:t>fixas</w:t>
      </w:r>
      <w:r>
        <w:t xml:space="preserve"> da aplicação. Tendo em vista que as principais regras de negócio da aplicação estão localizadas em </w:t>
      </w:r>
      <w:r w:rsidRPr="00A772BC">
        <w:rPr>
          <w:i/>
        </w:rPr>
        <w:t>stored procedures</w:t>
      </w:r>
      <w:r>
        <w:rPr>
          <w:i/>
        </w:rPr>
        <w:t xml:space="preserve"> </w:t>
      </w:r>
      <w:r>
        <w:t>no banco de dados, esta camada armazena apenas validações de suporte a regra de negócio principal.</w:t>
      </w:r>
    </w:p>
    <w:p w:rsidR="00A772BC" w:rsidRDefault="00A772BC" w:rsidP="00A772BC">
      <w:pPr>
        <w:pStyle w:val="Ttulo3"/>
      </w:pPr>
      <w:bookmarkStart w:id="65" w:name="_Toc434171998"/>
      <w:r>
        <w:t>6.6.4 SERVICE</w:t>
      </w:r>
      <w:bookmarkEnd w:id="65"/>
    </w:p>
    <w:p w:rsidR="00A772BC" w:rsidRDefault="00A772BC" w:rsidP="00A772BC">
      <w:pPr>
        <w:jc w:val="both"/>
      </w:pPr>
      <w:r>
        <w:tab/>
        <w:t>Esta camada é responsável por realizar a comunicação da interface do usuário com as regras de negócio da aplicação. Servindo como um desacoplador da aplicação. Esta camada favorece futuras alterações, podendo ser uma migração de tecnologias, ou inserção de novas camadas de front-end.</w:t>
      </w:r>
    </w:p>
    <w:p w:rsidR="00A772BC" w:rsidRDefault="00A772BC" w:rsidP="00A772BC">
      <w:pPr>
        <w:pStyle w:val="Ttulo3"/>
      </w:pPr>
      <w:bookmarkStart w:id="66" w:name="_Toc434171999"/>
      <w:r>
        <w:lastRenderedPageBreak/>
        <w:t>6.6.5 MODEL</w:t>
      </w:r>
      <w:bookmarkEnd w:id="66"/>
    </w:p>
    <w:p w:rsidR="00A772BC" w:rsidRDefault="00A772BC" w:rsidP="00A772BC">
      <w:pPr>
        <w:jc w:val="both"/>
      </w:pPr>
      <w:r>
        <w:tab/>
        <w:t xml:space="preserve">Este sub-projeto é responsável por conter os objetos de interface. Por ser uma aplicação baseada em Asp .NET MVC, todas as telas possuem um objeto do tipo model para manter um contrato, ou seja, as telas possuem atributos definidos através de uma classe, que são responsáveis pela criação da view do usuário. </w:t>
      </w:r>
    </w:p>
    <w:p w:rsidR="00A772BC" w:rsidRDefault="00A772BC" w:rsidP="00A772BC">
      <w:pPr>
        <w:pStyle w:val="Ttulo3"/>
      </w:pPr>
      <w:bookmarkStart w:id="67" w:name="_Toc434172000"/>
      <w:r>
        <w:t>6.6.6 WEB</w:t>
      </w:r>
      <w:bookmarkEnd w:id="67"/>
    </w:p>
    <w:p w:rsidR="00F645FE" w:rsidRPr="00D7194E" w:rsidRDefault="00A772BC" w:rsidP="00D7194E">
      <w:pPr>
        <w:jc w:val="both"/>
      </w:pPr>
      <w:r>
        <w:tab/>
        <w:t>Esta camada é a aplicação em ASP .NET MVC, que tem como proposito principal entregar a interface ao usuário. A definição ou escolha para este formato foi visando a agilidade de uma aplicação em ASP .NET</w:t>
      </w:r>
      <w:r w:rsidR="00F63DCB">
        <w:t xml:space="preserve"> atuando em servidores IIS</w:t>
      </w:r>
      <w:r>
        <w:t>, a segurança que uma aplicação baseada neste modelo fornece e a agilidade no desenvolvimento.</w:t>
      </w:r>
    </w:p>
    <w:p w:rsidR="00BC3848" w:rsidRDefault="00BC3848" w:rsidP="00D7194E">
      <w:pPr>
        <w:spacing w:before="30"/>
        <w:rPr>
          <w:rFonts w:cs="Arial"/>
          <w:szCs w:val="24"/>
        </w:rPr>
      </w:pPr>
    </w:p>
    <w:p w:rsidR="004233D9" w:rsidRDefault="004233D9" w:rsidP="00D7194E">
      <w:pPr>
        <w:spacing w:before="30"/>
        <w:rPr>
          <w:rFonts w:cs="Arial"/>
          <w:szCs w:val="24"/>
        </w:rPr>
      </w:pPr>
    </w:p>
    <w:p w:rsidR="004233D9" w:rsidRDefault="004233D9" w:rsidP="00D7194E">
      <w:pPr>
        <w:spacing w:before="30"/>
        <w:rPr>
          <w:rFonts w:cs="Arial"/>
          <w:szCs w:val="24"/>
        </w:rPr>
      </w:pPr>
    </w:p>
    <w:p w:rsidR="004233D9" w:rsidRDefault="004233D9" w:rsidP="00D7194E">
      <w:pPr>
        <w:spacing w:before="30"/>
        <w:rPr>
          <w:rFonts w:cs="Arial"/>
          <w:szCs w:val="24"/>
        </w:rPr>
      </w:pPr>
    </w:p>
    <w:p w:rsidR="004233D9" w:rsidRDefault="004233D9" w:rsidP="00D7194E">
      <w:pPr>
        <w:spacing w:before="30"/>
        <w:rPr>
          <w:rFonts w:cs="Arial"/>
          <w:szCs w:val="24"/>
        </w:rPr>
      </w:pPr>
    </w:p>
    <w:p w:rsidR="004233D9" w:rsidRDefault="004233D9" w:rsidP="00D7194E">
      <w:pPr>
        <w:spacing w:before="30"/>
        <w:rPr>
          <w:rFonts w:cs="Arial"/>
          <w:szCs w:val="24"/>
        </w:rPr>
      </w:pPr>
    </w:p>
    <w:p w:rsidR="004233D9" w:rsidRDefault="004233D9" w:rsidP="00D7194E">
      <w:pPr>
        <w:spacing w:before="30"/>
        <w:rPr>
          <w:rFonts w:cs="Arial"/>
          <w:szCs w:val="24"/>
        </w:rPr>
      </w:pPr>
    </w:p>
    <w:p w:rsidR="004233D9" w:rsidRDefault="004233D9" w:rsidP="00D7194E">
      <w:pPr>
        <w:spacing w:before="30"/>
        <w:rPr>
          <w:rFonts w:cs="Arial"/>
          <w:szCs w:val="24"/>
        </w:rPr>
      </w:pPr>
    </w:p>
    <w:p w:rsidR="004233D9" w:rsidRDefault="004233D9" w:rsidP="00D7194E">
      <w:pPr>
        <w:spacing w:before="30"/>
        <w:rPr>
          <w:rFonts w:cs="Arial"/>
          <w:szCs w:val="24"/>
        </w:rPr>
      </w:pPr>
    </w:p>
    <w:p w:rsidR="004233D9" w:rsidRDefault="004233D9" w:rsidP="00D7194E">
      <w:pPr>
        <w:spacing w:before="30"/>
        <w:rPr>
          <w:rFonts w:cs="Arial"/>
          <w:szCs w:val="24"/>
        </w:rPr>
      </w:pPr>
    </w:p>
    <w:p w:rsidR="004233D9" w:rsidRDefault="004233D9" w:rsidP="00D7194E">
      <w:pPr>
        <w:spacing w:before="30"/>
        <w:rPr>
          <w:rFonts w:cs="Arial"/>
          <w:szCs w:val="24"/>
        </w:rPr>
      </w:pPr>
    </w:p>
    <w:p w:rsidR="004233D9" w:rsidRDefault="004233D9" w:rsidP="00D7194E">
      <w:pPr>
        <w:spacing w:before="30"/>
        <w:rPr>
          <w:rFonts w:cs="Arial"/>
          <w:szCs w:val="24"/>
        </w:rPr>
      </w:pPr>
    </w:p>
    <w:p w:rsidR="004233D9" w:rsidRDefault="004233D9" w:rsidP="00D7194E">
      <w:pPr>
        <w:spacing w:before="30"/>
        <w:rPr>
          <w:rFonts w:cs="Arial"/>
          <w:szCs w:val="24"/>
        </w:rPr>
      </w:pPr>
    </w:p>
    <w:p w:rsidR="004233D9" w:rsidRDefault="004233D9" w:rsidP="00D7194E">
      <w:pPr>
        <w:spacing w:before="30"/>
        <w:rPr>
          <w:rFonts w:cs="Arial"/>
          <w:szCs w:val="24"/>
        </w:rPr>
      </w:pPr>
    </w:p>
    <w:p w:rsidR="004233D9" w:rsidRDefault="004233D9" w:rsidP="00D7194E">
      <w:pPr>
        <w:spacing w:before="30"/>
        <w:rPr>
          <w:rFonts w:cs="Arial"/>
          <w:szCs w:val="24"/>
        </w:rPr>
      </w:pPr>
    </w:p>
    <w:p w:rsidR="004233D9" w:rsidRDefault="004233D9" w:rsidP="00D7194E">
      <w:pPr>
        <w:spacing w:before="30"/>
        <w:rPr>
          <w:rFonts w:cs="Arial"/>
          <w:szCs w:val="24"/>
        </w:rPr>
      </w:pPr>
    </w:p>
    <w:p w:rsidR="004233D9" w:rsidRDefault="004233D9" w:rsidP="00D7194E">
      <w:pPr>
        <w:spacing w:before="30"/>
        <w:rPr>
          <w:rFonts w:cs="Arial"/>
          <w:szCs w:val="24"/>
        </w:rPr>
      </w:pPr>
    </w:p>
    <w:p w:rsidR="004233D9" w:rsidRPr="002C5D41" w:rsidRDefault="004233D9" w:rsidP="00D7194E">
      <w:pPr>
        <w:spacing w:before="30"/>
        <w:rPr>
          <w:rFonts w:cs="Arial"/>
          <w:szCs w:val="24"/>
        </w:rPr>
      </w:pPr>
    </w:p>
    <w:p w:rsidR="00C50BFD" w:rsidRPr="00A92982" w:rsidRDefault="00520D4F" w:rsidP="00A92982">
      <w:pPr>
        <w:pStyle w:val="Ttulo1"/>
        <w:rPr>
          <w:sz w:val="24"/>
        </w:rPr>
      </w:pPr>
      <w:bookmarkStart w:id="68" w:name="_Toc434172001"/>
      <w:r w:rsidRPr="0005794F">
        <w:rPr>
          <w:sz w:val="24"/>
        </w:rPr>
        <w:lastRenderedPageBreak/>
        <w:t>7 CONSIDERAÇÕES FINAIS</w:t>
      </w:r>
      <w:bookmarkEnd w:id="68"/>
    </w:p>
    <w:p w:rsidR="009E2253" w:rsidRPr="002C5D41" w:rsidRDefault="00AE46F7" w:rsidP="00F6250D">
      <w:pPr>
        <w:spacing w:before="30"/>
        <w:jc w:val="both"/>
        <w:rPr>
          <w:rFonts w:cs="Arial"/>
          <w:szCs w:val="24"/>
        </w:rPr>
      </w:pPr>
      <w:r w:rsidRPr="002C5D41">
        <w:rPr>
          <w:rFonts w:cs="Arial"/>
          <w:b/>
          <w:szCs w:val="24"/>
        </w:rPr>
        <w:tab/>
      </w:r>
      <w:r w:rsidRPr="002C5D41">
        <w:rPr>
          <w:rFonts w:cs="Arial"/>
          <w:szCs w:val="24"/>
        </w:rPr>
        <w:t>Conhecimento técnico, prazos curtos e custos fixos são algumas das problemáticas a serem gerenciadas para que o projeto ocorra com sucesso.</w:t>
      </w:r>
      <w:r w:rsidR="009E2253" w:rsidRPr="002C5D41">
        <w:rPr>
          <w:rFonts w:cs="Arial"/>
          <w:szCs w:val="24"/>
        </w:rPr>
        <w:t xml:space="preserve"> </w:t>
      </w:r>
      <w:r w:rsidR="00415CFC" w:rsidRPr="002C5D41">
        <w:rPr>
          <w:rFonts w:cs="Arial"/>
          <w:szCs w:val="24"/>
        </w:rPr>
        <w:t xml:space="preserve">Porém, </w:t>
      </w:r>
      <w:r w:rsidR="009E2253" w:rsidRPr="002C5D41">
        <w:rPr>
          <w:rFonts w:cs="Arial"/>
          <w:szCs w:val="24"/>
        </w:rPr>
        <w:t>processo de desenvolvimento de um sistema possui inúmeros outros desafios, é necessário adquirir conhecimento em áreas distintas, entendimento de negócio e até</w:t>
      </w:r>
      <w:r w:rsidR="00415CFC" w:rsidRPr="002C5D41">
        <w:rPr>
          <w:rFonts w:cs="Arial"/>
          <w:szCs w:val="24"/>
        </w:rPr>
        <w:t>,</w:t>
      </w:r>
      <w:r w:rsidR="009E2253" w:rsidRPr="002C5D41">
        <w:rPr>
          <w:rFonts w:cs="Arial"/>
          <w:szCs w:val="24"/>
        </w:rPr>
        <w:t xml:space="preserve"> por que não, uma visão empreendedora, para que possa auxiliar o cliente em seus processos atuais.</w:t>
      </w:r>
    </w:p>
    <w:p w:rsidR="00AE46F7" w:rsidRPr="002C5D41" w:rsidRDefault="00AE46F7" w:rsidP="00F6250D">
      <w:pPr>
        <w:spacing w:before="30"/>
        <w:jc w:val="both"/>
        <w:rPr>
          <w:rFonts w:cs="Arial"/>
          <w:szCs w:val="24"/>
        </w:rPr>
      </w:pPr>
      <w:r w:rsidRPr="002C5D41">
        <w:rPr>
          <w:rFonts w:cs="Arial"/>
          <w:szCs w:val="24"/>
        </w:rPr>
        <w:tab/>
        <w:t>Mas apesar das dificuldades possíveis, a dimensão e o aprendizado em realizar um projeto deste porte é imensurável.</w:t>
      </w:r>
    </w:p>
    <w:p w:rsidR="009E2253" w:rsidRPr="002C5D41" w:rsidRDefault="00AE46F7" w:rsidP="00F6250D">
      <w:pPr>
        <w:spacing w:before="30"/>
        <w:jc w:val="both"/>
        <w:rPr>
          <w:rFonts w:cs="Arial"/>
          <w:szCs w:val="24"/>
        </w:rPr>
      </w:pPr>
      <w:r w:rsidRPr="002C5D41">
        <w:rPr>
          <w:rFonts w:cs="Arial"/>
          <w:szCs w:val="24"/>
        </w:rPr>
        <w:tab/>
        <w:t>Após a realização deste projeto, foi possível analis</w:t>
      </w:r>
      <w:r w:rsidR="009E2253" w:rsidRPr="002C5D41">
        <w:rPr>
          <w:rFonts w:cs="Arial"/>
          <w:szCs w:val="24"/>
        </w:rPr>
        <w:t>ar os conhecimentos adquiridos. Muitas falhas ocorreram durante este projeto, que serviu como uma grande experiência para projetos futuros.</w:t>
      </w:r>
    </w:p>
    <w:p w:rsidR="009E2253" w:rsidRPr="002C5D41" w:rsidRDefault="009E2253" w:rsidP="00F6250D">
      <w:pPr>
        <w:spacing w:before="30"/>
        <w:jc w:val="both"/>
        <w:rPr>
          <w:rFonts w:cs="Arial"/>
          <w:szCs w:val="24"/>
        </w:rPr>
      </w:pPr>
      <w:r w:rsidRPr="002C5D41">
        <w:rPr>
          <w:rFonts w:cs="Arial"/>
          <w:szCs w:val="24"/>
        </w:rPr>
        <w:tab/>
        <w:t xml:space="preserve">Um dos pontos mais difíceis para a realização deste projeto, foi o levantamento dos requisitos, onde foi necessário realizar uma abstração técnica e entender como é o funcionamento do cliente piloto, seus processos atuais e a forma de lidar com a gestão. </w:t>
      </w:r>
      <w:r w:rsidR="00567D3E" w:rsidRPr="002C5D41">
        <w:rPr>
          <w:rFonts w:cs="Arial"/>
          <w:szCs w:val="24"/>
        </w:rPr>
        <w:t>A necessidade de abstração técnica foi um ponto que precisou ser trabalhado para que os levantamentos dos requisitos necessários para o desenvolvimento fossem adquiridos com sucesso.</w:t>
      </w:r>
    </w:p>
    <w:p w:rsidR="00567D3E" w:rsidRPr="002C5D41" w:rsidRDefault="00567D3E" w:rsidP="00F6250D">
      <w:pPr>
        <w:spacing w:before="30"/>
        <w:jc w:val="both"/>
        <w:rPr>
          <w:rFonts w:cs="Arial"/>
          <w:szCs w:val="24"/>
        </w:rPr>
      </w:pPr>
      <w:r w:rsidRPr="002C5D41">
        <w:rPr>
          <w:rFonts w:cs="Arial"/>
          <w:szCs w:val="24"/>
        </w:rPr>
        <w:tab/>
        <w:t>A comunicação com o cliente piloto foi também um ponto que teve que ser bem gerenciado, como o estabelecimento não funciona em horário comercial padrão, foi necessária uma adequação de horários para que as visitas, levantamentos, trocas de informações e entregas parciais do sistema fossem realizadas durante o horário de funcionamento do bar, normalmente nas madrugadas de sábado para domingo.</w:t>
      </w:r>
    </w:p>
    <w:p w:rsidR="00AF3E13" w:rsidRPr="002C5D41" w:rsidRDefault="00567D3E" w:rsidP="00F6250D">
      <w:pPr>
        <w:spacing w:before="30"/>
        <w:ind w:firstLine="708"/>
        <w:jc w:val="both"/>
        <w:rPr>
          <w:rFonts w:cs="Arial"/>
          <w:szCs w:val="24"/>
        </w:rPr>
      </w:pPr>
      <w:r w:rsidRPr="002C5D41">
        <w:rPr>
          <w:rFonts w:cs="Arial"/>
          <w:szCs w:val="24"/>
        </w:rPr>
        <w:t>Após estes pontos que precisaram de uma atenção em especial, um ponto</w:t>
      </w:r>
      <w:r w:rsidR="00415CFC" w:rsidRPr="002C5D41">
        <w:rPr>
          <w:rFonts w:cs="Arial"/>
          <w:szCs w:val="24"/>
        </w:rPr>
        <w:t xml:space="preserve"> positivo</w:t>
      </w:r>
      <w:r w:rsidRPr="002C5D41">
        <w:rPr>
          <w:rFonts w:cs="Arial"/>
          <w:szCs w:val="24"/>
        </w:rPr>
        <w:t xml:space="preserve"> que merece destaque foi a conduta de nosso professor orientador. Sempre disposto a ajudar e com um enorme conhecimento e bagagem profissional. Sem dúvida, sem a presença de um profissional deste porte, este projeto não teria ocorrido com sucesso.</w:t>
      </w:r>
    </w:p>
    <w:p w:rsidR="005E691E" w:rsidRDefault="00567D3E" w:rsidP="005E691E">
      <w:pPr>
        <w:spacing w:before="30"/>
        <w:ind w:firstLine="708"/>
        <w:jc w:val="both"/>
        <w:rPr>
          <w:rFonts w:cs="Arial"/>
          <w:szCs w:val="24"/>
        </w:rPr>
      </w:pPr>
      <w:r w:rsidRPr="002C5D41">
        <w:rPr>
          <w:rFonts w:cs="Arial"/>
          <w:szCs w:val="24"/>
        </w:rPr>
        <w:t xml:space="preserve">O apoio do cliente piloto, que demonstrou confiança e interesse mutuo para o desenvolvimento deste sistema, nos concedeu acesso irrestrito ao estabelecimento, para que pudéssemos analisar e levantar todos os requisitos necessários. </w:t>
      </w:r>
      <w:r w:rsidR="001F01F0" w:rsidRPr="002C5D41">
        <w:rPr>
          <w:rFonts w:cs="Arial"/>
          <w:szCs w:val="24"/>
        </w:rPr>
        <w:t>A importância desta parte foi grande o suficiente para o estabelecimento alterar seu fluxo atual de processo após a realização do BPMN. Onde foi analisado falhas no atendimento e solicitação de pedidos realizados pelos clientes.</w:t>
      </w:r>
    </w:p>
    <w:p w:rsidR="00F41259" w:rsidRPr="002C5D41" w:rsidRDefault="00F41259" w:rsidP="001D3295">
      <w:pPr>
        <w:spacing w:before="30"/>
        <w:ind w:firstLine="708"/>
        <w:jc w:val="both"/>
        <w:rPr>
          <w:rFonts w:cs="Arial"/>
          <w:szCs w:val="24"/>
        </w:rPr>
      </w:pPr>
      <w:r w:rsidRPr="002C5D41">
        <w:rPr>
          <w:rFonts w:cs="Arial"/>
          <w:szCs w:val="24"/>
        </w:rPr>
        <w:t xml:space="preserve">Este projeto teve uma visão diferenciada, não sendo somente para atender a organização cliente, mas sim para o desenvolvimento de um produto comercial. O nosso cliente piloto, entrando como parceiro estratégico, nos forneceu inúmeros conhecimentos da área, fazendo com que obtivéssemos um diferencial para implementar </w:t>
      </w:r>
      <w:r w:rsidR="005E2681" w:rsidRPr="002C5D41">
        <w:rPr>
          <w:rFonts w:cs="Arial"/>
          <w:szCs w:val="24"/>
        </w:rPr>
        <w:t>o</w:t>
      </w:r>
      <w:r w:rsidRPr="002C5D41">
        <w:rPr>
          <w:rFonts w:cs="Arial"/>
          <w:szCs w:val="24"/>
        </w:rPr>
        <w:t xml:space="preserve"> produto.</w:t>
      </w:r>
    </w:p>
    <w:p w:rsidR="00F41259" w:rsidRPr="002C5D41" w:rsidRDefault="00F41259" w:rsidP="00F6250D">
      <w:pPr>
        <w:spacing w:before="30"/>
        <w:ind w:firstLine="708"/>
        <w:jc w:val="both"/>
        <w:rPr>
          <w:rFonts w:cs="Arial"/>
          <w:szCs w:val="24"/>
        </w:rPr>
      </w:pPr>
      <w:r w:rsidRPr="002C5D41">
        <w:rPr>
          <w:rFonts w:cs="Arial"/>
          <w:szCs w:val="24"/>
        </w:rPr>
        <w:t>Nesta prim</w:t>
      </w:r>
      <w:r w:rsidR="00932418" w:rsidRPr="002C5D41">
        <w:rPr>
          <w:rFonts w:cs="Arial"/>
          <w:szCs w:val="24"/>
        </w:rPr>
        <w:t>eira fase, chamada de fase acadê</w:t>
      </w:r>
      <w:r w:rsidRPr="002C5D41">
        <w:rPr>
          <w:rFonts w:cs="Arial"/>
          <w:szCs w:val="24"/>
        </w:rPr>
        <w:t>mi</w:t>
      </w:r>
      <w:r w:rsidR="00932418" w:rsidRPr="002C5D41">
        <w:rPr>
          <w:rFonts w:cs="Arial"/>
          <w:szCs w:val="24"/>
        </w:rPr>
        <w:t>c</w:t>
      </w:r>
      <w:r w:rsidRPr="002C5D41">
        <w:rPr>
          <w:rFonts w:cs="Arial"/>
          <w:szCs w:val="24"/>
        </w:rPr>
        <w:t xml:space="preserve">a, foi entregue os módulos básicos para funcionamento da aplicação em um bar e ou restaurante. Entrada e saída </w:t>
      </w:r>
      <w:r w:rsidRPr="002C5D41">
        <w:rPr>
          <w:rFonts w:cs="Arial"/>
          <w:szCs w:val="24"/>
        </w:rPr>
        <w:lastRenderedPageBreak/>
        <w:t>de clientes, abertura e fechamento de caixa, controle de estoque e pedidos são os principais casos de uso para um pdv.</w:t>
      </w:r>
    </w:p>
    <w:p w:rsidR="00F41259" w:rsidRPr="002C5D41" w:rsidRDefault="00043BF0" w:rsidP="00F6250D">
      <w:pPr>
        <w:spacing w:before="30"/>
        <w:ind w:firstLine="708"/>
        <w:jc w:val="both"/>
        <w:rPr>
          <w:rFonts w:cs="Arial"/>
          <w:szCs w:val="24"/>
        </w:rPr>
      </w:pPr>
      <w:r w:rsidRPr="002C5D41">
        <w:rPr>
          <w:rFonts w:cs="Arial"/>
          <w:szCs w:val="24"/>
        </w:rPr>
        <w:t>Este projeto já possui uma segunda fase</w:t>
      </w:r>
      <w:r w:rsidR="004C1314" w:rsidRPr="002C5D41">
        <w:rPr>
          <w:rFonts w:cs="Arial"/>
          <w:szCs w:val="24"/>
        </w:rPr>
        <w:t xml:space="preserve"> que está em levantamento</w:t>
      </w:r>
      <w:r w:rsidRPr="002C5D41">
        <w:rPr>
          <w:rFonts w:cs="Arial"/>
          <w:szCs w:val="24"/>
        </w:rPr>
        <w:t xml:space="preserve">, onde será desenvolvido módulos </w:t>
      </w:r>
      <w:r w:rsidR="004C1314" w:rsidRPr="002C5D41">
        <w:rPr>
          <w:rFonts w:cs="Arial"/>
          <w:szCs w:val="24"/>
        </w:rPr>
        <w:t>fiscais</w:t>
      </w:r>
      <w:r w:rsidRPr="002C5D41">
        <w:rPr>
          <w:rFonts w:cs="Arial"/>
          <w:szCs w:val="24"/>
        </w:rPr>
        <w:t xml:space="preserve"> e controle das informações</w:t>
      </w:r>
      <w:r w:rsidR="004C1314" w:rsidRPr="002C5D41">
        <w:rPr>
          <w:rFonts w:cs="Arial"/>
          <w:szCs w:val="24"/>
        </w:rPr>
        <w:t xml:space="preserve"> financeiras</w:t>
      </w:r>
      <w:r w:rsidRPr="002C5D41">
        <w:rPr>
          <w:rFonts w:cs="Arial"/>
          <w:szCs w:val="24"/>
        </w:rPr>
        <w:t>. Este produto deverá atender as necessidades básicas de todos os bares e restaurantes, mas tendo como premissa a utilização das mais modernas tecnologias, conseguindo assim aplicar agilidade, segurança e confiabilidade aos futuros clientes.</w:t>
      </w:r>
    </w:p>
    <w:p w:rsidR="00700526" w:rsidRPr="002C5D41" w:rsidRDefault="00700526" w:rsidP="00F6250D">
      <w:pPr>
        <w:spacing w:before="30"/>
        <w:ind w:firstLine="708"/>
        <w:jc w:val="both"/>
        <w:rPr>
          <w:rFonts w:cs="Arial"/>
          <w:szCs w:val="24"/>
        </w:rPr>
      </w:pPr>
    </w:p>
    <w:p w:rsidR="00700526" w:rsidRPr="002C5D41" w:rsidRDefault="00700526" w:rsidP="00F6250D">
      <w:pPr>
        <w:spacing w:before="30"/>
        <w:ind w:firstLine="708"/>
        <w:jc w:val="both"/>
        <w:rPr>
          <w:rFonts w:cs="Arial"/>
          <w:szCs w:val="24"/>
        </w:rPr>
      </w:pPr>
    </w:p>
    <w:p w:rsidR="00700526" w:rsidRPr="002C5D41" w:rsidRDefault="00700526"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B03A3" w:rsidRDefault="00BB03A3" w:rsidP="00081838">
      <w:pPr>
        <w:spacing w:before="30"/>
        <w:rPr>
          <w:rFonts w:cs="Arial"/>
          <w:b/>
          <w:szCs w:val="24"/>
        </w:rPr>
      </w:pPr>
    </w:p>
    <w:p w:rsidR="005E691E" w:rsidRDefault="005E691E" w:rsidP="00F6250D">
      <w:pPr>
        <w:spacing w:before="30"/>
        <w:jc w:val="center"/>
        <w:rPr>
          <w:rFonts w:cs="Arial"/>
          <w:b/>
          <w:szCs w:val="24"/>
        </w:rPr>
      </w:pPr>
    </w:p>
    <w:p w:rsidR="005E691E" w:rsidRDefault="005E691E" w:rsidP="001D3295">
      <w:pPr>
        <w:spacing w:before="30"/>
        <w:rPr>
          <w:rFonts w:cs="Arial"/>
          <w:b/>
          <w:szCs w:val="24"/>
        </w:rPr>
      </w:pPr>
    </w:p>
    <w:p w:rsidR="00DC10D5" w:rsidRPr="00A04D21" w:rsidRDefault="00DC10D5" w:rsidP="00A04D21">
      <w:pPr>
        <w:spacing w:before="30"/>
        <w:jc w:val="center"/>
        <w:rPr>
          <w:rFonts w:cs="Arial"/>
          <w:b/>
          <w:szCs w:val="24"/>
        </w:rPr>
      </w:pPr>
      <w:r w:rsidRPr="002C5D41">
        <w:rPr>
          <w:rFonts w:cs="Arial"/>
          <w:b/>
          <w:szCs w:val="24"/>
        </w:rPr>
        <w:t>REFERÊNCIAS</w:t>
      </w:r>
    </w:p>
    <w:p w:rsidR="00DC10D5" w:rsidRPr="002C5D41" w:rsidRDefault="00DC10D5" w:rsidP="00F6250D">
      <w:pPr>
        <w:spacing w:before="30"/>
        <w:jc w:val="both"/>
        <w:rPr>
          <w:rFonts w:cs="Arial"/>
          <w:szCs w:val="24"/>
        </w:rPr>
      </w:pPr>
      <w:r w:rsidRPr="002C5D41">
        <w:rPr>
          <w:rFonts w:cs="Arial"/>
          <w:szCs w:val="24"/>
        </w:rPr>
        <w:t xml:space="preserve">CODEPLEX </w:t>
      </w:r>
      <w:r w:rsidRPr="002C5D41">
        <w:rPr>
          <w:rFonts w:cs="Arial"/>
          <w:b/>
          <w:szCs w:val="24"/>
        </w:rPr>
        <w:t>Welcome to Windows Presentation Foundation</w:t>
      </w:r>
      <w:r w:rsidRPr="002C5D41">
        <w:rPr>
          <w:rFonts w:cs="Arial"/>
          <w:szCs w:val="24"/>
        </w:rPr>
        <w:t xml:space="preserve">! Disponível em: </w:t>
      </w:r>
      <w:hyperlink r:id="rId53">
        <w:r w:rsidRPr="002C5D41">
          <w:rPr>
            <w:rFonts w:cs="Arial"/>
            <w:szCs w:val="24"/>
          </w:rPr>
          <w:t>http://wpf.codeplex.com/</w:t>
        </w:r>
      </w:hyperlink>
      <w:r w:rsidRPr="002C5D41">
        <w:rPr>
          <w:rFonts w:cs="Arial"/>
          <w:szCs w:val="24"/>
        </w:rPr>
        <w:t xml:space="preserve"> Acesso em: 13/03/2015</w:t>
      </w:r>
    </w:p>
    <w:p w:rsidR="00DC10D5" w:rsidRPr="002C5D41" w:rsidRDefault="00DC10D5" w:rsidP="00F6250D">
      <w:pPr>
        <w:spacing w:before="30"/>
        <w:jc w:val="both"/>
        <w:rPr>
          <w:rFonts w:cs="Arial"/>
          <w:szCs w:val="24"/>
        </w:rPr>
      </w:pPr>
      <w:r w:rsidRPr="002C5D41">
        <w:rPr>
          <w:rFonts w:cs="Arial"/>
          <w:szCs w:val="24"/>
        </w:rPr>
        <w:t xml:space="preserve">CODEPLEX </w:t>
      </w:r>
      <w:r w:rsidRPr="002C5D41">
        <w:rPr>
          <w:rFonts w:cs="Arial"/>
          <w:b/>
          <w:szCs w:val="24"/>
        </w:rPr>
        <w:t xml:space="preserve">WPF Toolkit – January 2009 Release </w:t>
      </w:r>
      <w:r w:rsidRPr="002C5D41">
        <w:rPr>
          <w:rFonts w:cs="Arial"/>
          <w:szCs w:val="24"/>
        </w:rPr>
        <w:t xml:space="preserve">Disponível em: </w:t>
      </w:r>
      <w:hyperlink r:id="rId54">
        <w:r w:rsidRPr="002C5D41">
          <w:rPr>
            <w:rFonts w:cs="Arial"/>
            <w:szCs w:val="24"/>
          </w:rPr>
          <w:t>http://wpf.codeplex.com/releases/view/22567</w:t>
        </w:r>
      </w:hyperlink>
      <w:r w:rsidRPr="002C5D41">
        <w:rPr>
          <w:rFonts w:cs="Arial"/>
          <w:szCs w:val="24"/>
        </w:rPr>
        <w:t xml:space="preserve"> </w:t>
      </w:r>
    </w:p>
    <w:p w:rsidR="00DC10D5" w:rsidRPr="002C5D41" w:rsidRDefault="00DC10D5" w:rsidP="00F6250D">
      <w:pPr>
        <w:spacing w:before="30"/>
        <w:jc w:val="both"/>
        <w:rPr>
          <w:rFonts w:cs="Arial"/>
          <w:szCs w:val="24"/>
        </w:rPr>
      </w:pPr>
      <w:r w:rsidRPr="002C5D41">
        <w:rPr>
          <w:rFonts w:cs="Arial"/>
          <w:b/>
          <w:szCs w:val="24"/>
        </w:rPr>
        <w:t>Microsoft Sql Server</w:t>
      </w:r>
      <w:r w:rsidRPr="002C5D41">
        <w:rPr>
          <w:rFonts w:cs="Arial"/>
          <w:szCs w:val="24"/>
        </w:rPr>
        <w:t xml:space="preserve"> Disponível em: </w:t>
      </w:r>
      <w:hyperlink r:id="rId55">
        <w:r w:rsidRPr="002C5D41">
          <w:rPr>
            <w:rFonts w:cs="Arial"/>
            <w:szCs w:val="24"/>
          </w:rPr>
          <w:t>https://msdn.microsoft.com/pt-br/library/cc564903.aspx</w:t>
        </w:r>
      </w:hyperlink>
      <w:r w:rsidRPr="002C5D41">
        <w:rPr>
          <w:rFonts w:cs="Arial"/>
          <w:szCs w:val="24"/>
        </w:rPr>
        <w:t xml:space="preserve"> Acesso em: 10/03/2015.</w:t>
      </w:r>
    </w:p>
    <w:p w:rsidR="00DC10D5" w:rsidRPr="002C5D41" w:rsidRDefault="00DC10D5" w:rsidP="00F6250D">
      <w:pPr>
        <w:spacing w:before="30"/>
        <w:jc w:val="both"/>
        <w:rPr>
          <w:rFonts w:cs="Arial"/>
          <w:szCs w:val="24"/>
        </w:rPr>
      </w:pPr>
      <w:r w:rsidRPr="002C5D41">
        <w:rPr>
          <w:rFonts w:cs="Arial"/>
          <w:szCs w:val="24"/>
        </w:rPr>
        <w:t xml:space="preserve">Git </w:t>
      </w:r>
      <w:r w:rsidRPr="002C5D41">
        <w:rPr>
          <w:rFonts w:cs="Arial"/>
          <w:b/>
          <w:szCs w:val="24"/>
        </w:rPr>
        <w:t xml:space="preserve">Primeiros Passos - </w:t>
      </w:r>
      <w:r w:rsidRPr="002C5D41">
        <w:rPr>
          <w:rFonts w:cs="Arial"/>
          <w:szCs w:val="24"/>
        </w:rPr>
        <w:t xml:space="preserve">Disponível em: </w:t>
      </w:r>
      <w:hyperlink r:id="rId56">
        <w:r w:rsidRPr="002C5D41">
          <w:rPr>
            <w:rFonts w:cs="Arial"/>
            <w:szCs w:val="24"/>
          </w:rPr>
          <w:t>http://git-scm.com/book/pt-br/v1/Primeiros-passos-No%C3%A7%C3%B5es-B%C3%A1sicas-de-Git</w:t>
        </w:r>
      </w:hyperlink>
      <w:r w:rsidRPr="002C5D41">
        <w:rPr>
          <w:rFonts w:cs="Arial"/>
          <w:szCs w:val="24"/>
        </w:rPr>
        <w:t xml:space="preserve"> Acessado em: 10/03/2015</w:t>
      </w:r>
    </w:p>
    <w:p w:rsidR="00DC10D5" w:rsidRPr="002C5D41" w:rsidRDefault="00DC10D5" w:rsidP="00F6250D">
      <w:pPr>
        <w:spacing w:before="30"/>
        <w:jc w:val="both"/>
        <w:rPr>
          <w:rFonts w:cs="Arial"/>
          <w:szCs w:val="24"/>
        </w:rPr>
      </w:pPr>
      <w:r w:rsidRPr="002C5D41">
        <w:rPr>
          <w:rFonts w:cs="Arial"/>
          <w:b/>
          <w:szCs w:val="24"/>
        </w:rPr>
        <w:lastRenderedPageBreak/>
        <w:t>Kanban Gestão</w:t>
      </w:r>
      <w:r w:rsidRPr="002C5D41">
        <w:rPr>
          <w:rFonts w:cs="Arial"/>
          <w:szCs w:val="24"/>
        </w:rPr>
        <w:t xml:space="preserve"> Disponível em: </w:t>
      </w:r>
      <w:hyperlink r:id="rId57">
        <w:r w:rsidRPr="002C5D41">
          <w:rPr>
            <w:rFonts w:cs="Arial"/>
            <w:szCs w:val="24"/>
          </w:rPr>
          <w:t>http://www.knoow.net/cienceconempr/gestao/kanban.htm</w:t>
        </w:r>
      </w:hyperlink>
      <w:r w:rsidRPr="002C5D41">
        <w:rPr>
          <w:rFonts w:cs="Arial"/>
          <w:szCs w:val="24"/>
        </w:rPr>
        <w:t xml:space="preserve">\ </w:t>
      </w:r>
      <w:hyperlink r:id="rId58">
        <w:r w:rsidRPr="002C5D41">
          <w:rPr>
            <w:rFonts w:cs="Arial"/>
            <w:szCs w:val="24"/>
          </w:rPr>
          <w:t>http://www.significados.com.br/kanban/</w:t>
        </w:r>
      </w:hyperlink>
      <w:r w:rsidRPr="002C5D41">
        <w:rPr>
          <w:rFonts w:cs="Arial"/>
          <w:szCs w:val="24"/>
        </w:rPr>
        <w:t xml:space="preserve"> Acesso em 10/03/2015</w:t>
      </w:r>
    </w:p>
    <w:p w:rsidR="00DC10D5" w:rsidRPr="002C5D41" w:rsidRDefault="00DC10D5" w:rsidP="00F6250D">
      <w:pPr>
        <w:spacing w:before="30"/>
        <w:jc w:val="both"/>
        <w:rPr>
          <w:rFonts w:cs="Arial"/>
          <w:szCs w:val="24"/>
        </w:rPr>
      </w:pPr>
      <w:r w:rsidRPr="002C5D41">
        <w:rPr>
          <w:rFonts w:cs="Arial"/>
          <w:b/>
          <w:szCs w:val="24"/>
        </w:rPr>
        <w:t xml:space="preserve">Visual Studio </w:t>
      </w:r>
      <w:r w:rsidRPr="002C5D41">
        <w:rPr>
          <w:rFonts w:cs="Arial"/>
          <w:szCs w:val="24"/>
        </w:rPr>
        <w:t xml:space="preserve">Disponível em: </w:t>
      </w:r>
      <w:hyperlink r:id="rId59">
        <w:r w:rsidRPr="002C5D41">
          <w:rPr>
            <w:rFonts w:cs="Arial"/>
            <w:szCs w:val="24"/>
          </w:rPr>
          <w:t>https://msdn.microsoft.com/pt-br/vstudio/ff431702</w:t>
        </w:r>
      </w:hyperlink>
      <w:r w:rsidRPr="002C5D41">
        <w:rPr>
          <w:rFonts w:cs="Arial"/>
          <w:szCs w:val="24"/>
        </w:rPr>
        <w:t xml:space="preserve"> Acesso 13/03/2015</w:t>
      </w:r>
    </w:p>
    <w:p w:rsidR="00DC10D5" w:rsidRPr="002C5D41" w:rsidRDefault="00DC10D5" w:rsidP="00F6250D">
      <w:pPr>
        <w:spacing w:before="30"/>
        <w:jc w:val="both"/>
        <w:rPr>
          <w:rFonts w:cs="Arial"/>
          <w:szCs w:val="24"/>
        </w:rPr>
      </w:pPr>
      <w:r w:rsidRPr="002C5D41">
        <w:rPr>
          <w:rFonts w:cs="Arial"/>
          <w:b/>
          <w:szCs w:val="24"/>
        </w:rPr>
        <w:t>Iterativo e Incremental</w:t>
      </w:r>
      <w:r w:rsidRPr="002C5D41">
        <w:rPr>
          <w:rFonts w:cs="Arial"/>
          <w:szCs w:val="24"/>
        </w:rPr>
        <w:t xml:space="preserve"> – Disponível em: </w:t>
      </w:r>
      <w:hyperlink r:id="rId60">
        <w:r w:rsidRPr="002C5D41">
          <w:rPr>
            <w:rFonts w:cs="Arial"/>
            <w:szCs w:val="24"/>
          </w:rPr>
          <w:t>http://www.linhadecodigo.com.br/artigo/2108/evolucao-da-metodologia-do-desenvolvimento-de-sistemas.aspx</w:t>
        </w:r>
      </w:hyperlink>
      <w:r w:rsidRPr="002C5D41">
        <w:rPr>
          <w:rFonts w:cs="Arial"/>
          <w:szCs w:val="24"/>
        </w:rPr>
        <w:t>, Acesso em : 06/10/2015</w:t>
      </w:r>
    </w:p>
    <w:p w:rsidR="00DC10D5" w:rsidRPr="002C5D41" w:rsidRDefault="00DC10D5" w:rsidP="00F6250D">
      <w:pPr>
        <w:spacing w:before="30"/>
        <w:jc w:val="both"/>
        <w:rPr>
          <w:rFonts w:cs="Arial"/>
          <w:szCs w:val="24"/>
        </w:rPr>
      </w:pPr>
      <w:r w:rsidRPr="002C5D41">
        <w:rPr>
          <w:rFonts w:cs="Arial"/>
          <w:b/>
          <w:szCs w:val="24"/>
        </w:rPr>
        <w:t>Gestão de projetos</w:t>
      </w:r>
      <w:r w:rsidRPr="002C5D41">
        <w:rPr>
          <w:rFonts w:cs="Arial"/>
          <w:szCs w:val="24"/>
        </w:rPr>
        <w:t xml:space="preserve"> ABNT NBR </w:t>
      </w:r>
      <w:r w:rsidRPr="002C5D41">
        <w:rPr>
          <w:rFonts w:cs="Arial"/>
          <w:b/>
          <w:szCs w:val="24"/>
        </w:rPr>
        <w:t>ISO 10006 Gestão da qualidade</w:t>
      </w:r>
      <w:r w:rsidRPr="002C5D41">
        <w:rPr>
          <w:rFonts w:cs="Arial"/>
          <w:szCs w:val="24"/>
        </w:rPr>
        <w:t xml:space="preserve"> – Diretrizes para a qualidade no gerenciamento de Projetos ABNT, Dez 2000</w:t>
      </w:r>
    </w:p>
    <w:p w:rsidR="00DC10D5" w:rsidRPr="002C5D41" w:rsidRDefault="00DC10D5" w:rsidP="00F6250D">
      <w:pPr>
        <w:spacing w:before="30"/>
        <w:jc w:val="both"/>
        <w:rPr>
          <w:rFonts w:cs="Arial"/>
          <w:szCs w:val="24"/>
        </w:rPr>
      </w:pPr>
      <w:r w:rsidRPr="002C5D41">
        <w:rPr>
          <w:rFonts w:cs="Arial"/>
          <w:szCs w:val="24"/>
        </w:rPr>
        <w:t xml:space="preserve">PMI </w:t>
      </w:r>
      <w:r w:rsidRPr="002C5D41">
        <w:rPr>
          <w:rFonts w:cs="Arial"/>
          <w:b/>
          <w:szCs w:val="24"/>
        </w:rPr>
        <w:t>Um Guia do Conjunto de Conhecimentos em Gerenciamento de Projetos Terceira edição (Guia PMBOK)</w:t>
      </w:r>
      <w:r w:rsidRPr="002C5D41">
        <w:rPr>
          <w:rFonts w:cs="Arial"/>
          <w:szCs w:val="24"/>
        </w:rPr>
        <w:t xml:space="preserve">,2004. </w:t>
      </w:r>
    </w:p>
    <w:p w:rsidR="00DC10D5" w:rsidRPr="002C5D41" w:rsidRDefault="00DC10D5" w:rsidP="00F6250D">
      <w:pPr>
        <w:spacing w:before="30"/>
        <w:jc w:val="both"/>
        <w:rPr>
          <w:rFonts w:cs="Arial"/>
          <w:szCs w:val="24"/>
        </w:rPr>
      </w:pPr>
      <w:r w:rsidRPr="002C5D41">
        <w:rPr>
          <w:rFonts w:cs="Arial"/>
          <w:szCs w:val="24"/>
        </w:rPr>
        <w:t>MSDN I</w:t>
      </w:r>
      <w:r w:rsidRPr="002C5D41">
        <w:rPr>
          <w:rFonts w:cs="Arial"/>
          <w:b/>
          <w:szCs w:val="24"/>
        </w:rPr>
        <w:t>ntrodução ao Visual C#</w:t>
      </w:r>
      <w:r w:rsidRPr="002C5D41">
        <w:rPr>
          <w:rFonts w:cs="Arial"/>
          <w:szCs w:val="24"/>
        </w:rPr>
        <w:t xml:space="preserve"> Disponível em: </w:t>
      </w:r>
      <w:hyperlink r:id="rId61">
        <w:r w:rsidRPr="002C5D41">
          <w:rPr>
            <w:rFonts w:cs="Arial"/>
            <w:szCs w:val="24"/>
          </w:rPr>
          <w:t>http://msdn.microsoft.com/pt-br/vcsharp/dd919145.aspx</w:t>
        </w:r>
      </w:hyperlink>
      <w:r w:rsidRPr="002C5D41">
        <w:rPr>
          <w:rFonts w:cs="Arial"/>
          <w:szCs w:val="24"/>
        </w:rPr>
        <w:t xml:space="preserve"> Acesso em: 13/03/2015</w:t>
      </w:r>
    </w:p>
    <w:p w:rsidR="00DC10D5" w:rsidRPr="002C5D41" w:rsidRDefault="00DC10D5" w:rsidP="00F6250D">
      <w:pPr>
        <w:spacing w:before="30"/>
        <w:jc w:val="both"/>
        <w:rPr>
          <w:rFonts w:cs="Arial"/>
          <w:szCs w:val="24"/>
        </w:rPr>
      </w:pPr>
      <w:r w:rsidRPr="002C5D41">
        <w:rPr>
          <w:rFonts w:cs="Arial"/>
          <w:b/>
          <w:szCs w:val="24"/>
        </w:rPr>
        <w:t xml:space="preserve">Mvc </w:t>
      </w:r>
      <w:r w:rsidRPr="002C5D41">
        <w:rPr>
          <w:rFonts w:cs="Arial"/>
          <w:szCs w:val="24"/>
        </w:rPr>
        <w:t xml:space="preserve">Disponível em: </w:t>
      </w:r>
      <w:hyperlink r:id="rId62">
        <w:r w:rsidRPr="002C5D41">
          <w:rPr>
            <w:rFonts w:cs="Arial"/>
            <w:szCs w:val="24"/>
          </w:rPr>
          <w:t>http://www.devmedia.com.br/introducao-ao-padrao-mvc/29308</w:t>
        </w:r>
      </w:hyperlink>
      <w:r w:rsidRPr="002C5D41">
        <w:rPr>
          <w:rFonts w:cs="Arial"/>
          <w:szCs w:val="24"/>
        </w:rPr>
        <w:t xml:space="preserve"> Acesso em 13/03/2015</w:t>
      </w:r>
    </w:p>
    <w:p w:rsidR="00DC10D5" w:rsidRPr="002C5D41" w:rsidRDefault="00DC10D5" w:rsidP="00F6250D">
      <w:pPr>
        <w:spacing w:before="30"/>
        <w:jc w:val="both"/>
        <w:rPr>
          <w:rFonts w:cs="Arial"/>
          <w:szCs w:val="24"/>
        </w:rPr>
      </w:pPr>
      <w:r w:rsidRPr="002C5D41">
        <w:rPr>
          <w:rFonts w:cs="Arial"/>
          <w:b/>
          <w:szCs w:val="24"/>
        </w:rPr>
        <w:t xml:space="preserve">Orm </w:t>
      </w:r>
      <w:r w:rsidRPr="002C5D41">
        <w:rPr>
          <w:rFonts w:cs="Arial"/>
          <w:szCs w:val="24"/>
        </w:rPr>
        <w:t xml:space="preserve">Disponível em: </w:t>
      </w:r>
      <w:hyperlink r:id="rId63">
        <w:r w:rsidRPr="002C5D41">
          <w:rPr>
            <w:rFonts w:cs="Arial"/>
            <w:szCs w:val="24"/>
          </w:rPr>
          <w:t>http://www.devmedia.com.br/analise-dos-melhores-orm-object-relational-mapping-para-plataforma-net/5548</w:t>
        </w:r>
      </w:hyperlink>
      <w:r w:rsidRPr="002C5D41">
        <w:rPr>
          <w:rFonts w:cs="Arial"/>
          <w:szCs w:val="24"/>
        </w:rPr>
        <w:t xml:space="preserve"> Acesso em 13/03/2015</w:t>
      </w:r>
    </w:p>
    <w:p w:rsidR="00DC10D5" w:rsidRPr="002C5D41" w:rsidRDefault="00DC10D5" w:rsidP="00F6250D">
      <w:pPr>
        <w:spacing w:before="30"/>
        <w:jc w:val="both"/>
        <w:rPr>
          <w:rFonts w:cs="Arial"/>
          <w:szCs w:val="24"/>
        </w:rPr>
      </w:pPr>
      <w:r w:rsidRPr="002C5D41">
        <w:rPr>
          <w:rFonts w:cs="Arial"/>
          <w:b/>
          <w:szCs w:val="24"/>
        </w:rPr>
        <w:t>.NET FRAMEWORK</w:t>
      </w:r>
      <w:r w:rsidRPr="002C5D41">
        <w:rPr>
          <w:rFonts w:cs="Arial"/>
          <w:szCs w:val="24"/>
        </w:rPr>
        <w:t xml:space="preserve"> Disponível em: </w:t>
      </w:r>
      <w:hyperlink r:id="rId64">
        <w:r w:rsidRPr="002C5D41">
          <w:rPr>
            <w:rFonts w:cs="Arial"/>
            <w:szCs w:val="24"/>
          </w:rPr>
          <w:t>https://msdn.microsoft.com/pt-br/library/hh425099(v=vs.110).aspx</w:t>
        </w:r>
      </w:hyperlink>
      <w:r w:rsidRPr="002C5D41">
        <w:rPr>
          <w:rFonts w:cs="Arial"/>
          <w:szCs w:val="24"/>
        </w:rPr>
        <w:t xml:space="preserve"> Acesso 04/05/2015</w:t>
      </w:r>
    </w:p>
    <w:p w:rsidR="00DC10D5" w:rsidRPr="002C5D41" w:rsidRDefault="00DC10D5" w:rsidP="00F6250D">
      <w:pPr>
        <w:spacing w:before="30"/>
        <w:jc w:val="both"/>
        <w:rPr>
          <w:rFonts w:cs="Arial"/>
          <w:szCs w:val="24"/>
        </w:rPr>
      </w:pPr>
      <w:r w:rsidRPr="002C5D41">
        <w:rPr>
          <w:rFonts w:cs="Arial"/>
          <w:szCs w:val="24"/>
        </w:rPr>
        <w:t xml:space="preserve">JAVAFREE.ORG </w:t>
      </w:r>
      <w:r w:rsidRPr="002C5D41">
        <w:rPr>
          <w:rFonts w:cs="Arial"/>
          <w:b/>
          <w:szCs w:val="24"/>
        </w:rPr>
        <w:t>Design Pattern</w:t>
      </w:r>
      <w:r w:rsidRPr="002C5D41">
        <w:rPr>
          <w:rFonts w:cs="Arial"/>
          <w:szCs w:val="24"/>
        </w:rPr>
        <w:t xml:space="preserve"> Disponível em: </w:t>
      </w:r>
      <w:hyperlink r:id="rId65">
        <w:r w:rsidRPr="002C5D41">
          <w:rPr>
            <w:rFonts w:cs="Arial"/>
            <w:szCs w:val="24"/>
          </w:rPr>
          <w:t>http://javafree.uol.com.br/wiki/Design%20Pattern</w:t>
        </w:r>
      </w:hyperlink>
      <w:r w:rsidRPr="002C5D41">
        <w:rPr>
          <w:rFonts w:cs="Arial"/>
          <w:szCs w:val="24"/>
        </w:rPr>
        <w:t>. Acesso em :04/05/2014</w:t>
      </w:r>
    </w:p>
    <w:p w:rsidR="00DC10D5" w:rsidRPr="002C5D41" w:rsidRDefault="00DC10D5" w:rsidP="00F6250D">
      <w:pPr>
        <w:spacing w:before="30"/>
        <w:jc w:val="both"/>
        <w:rPr>
          <w:rFonts w:cs="Arial"/>
          <w:szCs w:val="24"/>
        </w:rPr>
      </w:pPr>
      <w:r w:rsidRPr="002C5D41">
        <w:rPr>
          <w:rFonts w:cs="Arial"/>
          <w:b/>
          <w:szCs w:val="24"/>
        </w:rPr>
        <w:t>Design Patterns</w:t>
      </w:r>
      <w:r w:rsidRPr="002C5D41">
        <w:rPr>
          <w:rFonts w:cs="Arial"/>
          <w:szCs w:val="24"/>
        </w:rPr>
        <w:t>, Marcon Daniel Stefani, Seewald Lucas Adams, Berni Mauricio,</w:t>
      </w:r>
    </w:p>
    <w:p w:rsidR="00DC10D5" w:rsidRPr="002C5D41" w:rsidRDefault="00DC10D5" w:rsidP="00F6250D">
      <w:pPr>
        <w:spacing w:before="30"/>
        <w:jc w:val="both"/>
        <w:rPr>
          <w:rFonts w:cs="Arial"/>
          <w:szCs w:val="24"/>
        </w:rPr>
      </w:pPr>
      <w:r w:rsidRPr="002C5D41">
        <w:rPr>
          <w:rFonts w:cs="Arial"/>
          <w:szCs w:val="24"/>
        </w:rPr>
        <w:t xml:space="preserve">Lerina Pablo, Kehl Thiago Nunes, </w:t>
      </w:r>
      <w:r w:rsidRPr="002C5D41">
        <w:rPr>
          <w:rFonts w:cs="Arial"/>
          <w:b/>
          <w:szCs w:val="24"/>
        </w:rPr>
        <w:t xml:space="preserve">PDF </w:t>
      </w:r>
      <w:r w:rsidRPr="002C5D41">
        <w:rPr>
          <w:rFonts w:cs="Arial"/>
          <w:szCs w:val="24"/>
        </w:rPr>
        <w:t>páginas 2 e 3.</w:t>
      </w:r>
    </w:p>
    <w:p w:rsidR="00DC10D5" w:rsidRPr="002C5D41" w:rsidRDefault="00DC10D5" w:rsidP="00F6250D">
      <w:pPr>
        <w:spacing w:before="30"/>
        <w:jc w:val="both"/>
        <w:rPr>
          <w:rFonts w:cs="Arial"/>
          <w:szCs w:val="24"/>
        </w:rPr>
      </w:pPr>
      <w:r w:rsidRPr="002C5D41">
        <w:rPr>
          <w:rFonts w:cs="Arial"/>
          <w:b/>
          <w:szCs w:val="24"/>
        </w:rPr>
        <w:t>Bizagi Software. Business Process Management (BPM) Software.</w:t>
      </w:r>
      <w:r w:rsidRPr="002C5D41">
        <w:rPr>
          <w:rFonts w:cs="Arial"/>
          <w:szCs w:val="24"/>
        </w:rPr>
        <w:t xml:space="preserve"> Disponível em http://www.bizagi.com/en/bpm-suite/bpm-products/modeler. Acesso em: 18 mar. 2015. </w:t>
      </w:r>
    </w:p>
    <w:p w:rsidR="00DC10D5" w:rsidRPr="002C5D41" w:rsidRDefault="006A62F8" w:rsidP="00F6250D">
      <w:pPr>
        <w:spacing w:before="30"/>
        <w:jc w:val="both"/>
        <w:rPr>
          <w:rFonts w:cs="Arial"/>
          <w:szCs w:val="24"/>
        </w:rPr>
      </w:pPr>
      <w:r w:rsidRPr="002C5D41">
        <w:rPr>
          <w:rFonts w:cs="Arial"/>
          <w:b/>
          <w:szCs w:val="24"/>
        </w:rPr>
        <w:t>GESTÃO DE RESTAURANTES</w:t>
      </w:r>
      <w:r w:rsidRPr="002C5D41">
        <w:rPr>
          <w:rFonts w:cs="Arial"/>
          <w:szCs w:val="24"/>
        </w:rPr>
        <w:t>, Pesquisa sobre'' automação em restaurantes. Disponível em https://gestaoderestaurantes.wordpress.com/2008/05/04/pesquisa-sobre-automao-em-restaurantes/&gt;Acesso em 20 de fevereiro de 2015.</w:t>
      </w:r>
    </w:p>
    <w:p w:rsidR="006A62F8" w:rsidRPr="002C5D41" w:rsidRDefault="006A62F8" w:rsidP="00F6250D">
      <w:pPr>
        <w:spacing w:before="30"/>
        <w:jc w:val="both"/>
        <w:rPr>
          <w:rFonts w:cs="Arial"/>
          <w:szCs w:val="24"/>
        </w:rPr>
      </w:pPr>
      <w:r w:rsidRPr="002C5D41">
        <w:rPr>
          <w:rFonts w:cs="Arial"/>
          <w:szCs w:val="24"/>
        </w:rPr>
        <w:t xml:space="preserve">MAGAZINE. </w:t>
      </w:r>
      <w:r w:rsidRPr="002C5D41">
        <w:rPr>
          <w:rFonts w:cs="Arial"/>
          <w:b/>
          <w:szCs w:val="24"/>
        </w:rPr>
        <w:t>SQL Magazine. Conceitos fundamentais de bancos de dados</w:t>
      </w:r>
      <w:r w:rsidRPr="002C5D41">
        <w:rPr>
          <w:rFonts w:cs="Arial"/>
          <w:szCs w:val="24"/>
        </w:rPr>
        <w:t>. Disponível em: http://www.sqlmagazine.com.br/Colunistas/RicardoRezende/02_ConceitosBD.asp# Korth. Acesso em 24 mar. 2015</w:t>
      </w:r>
    </w:p>
    <w:p w:rsidR="006A62F8" w:rsidRPr="002C5D41" w:rsidRDefault="006A62F8" w:rsidP="00F6250D">
      <w:pPr>
        <w:spacing w:before="30"/>
        <w:jc w:val="both"/>
        <w:rPr>
          <w:rFonts w:cs="Arial"/>
          <w:szCs w:val="24"/>
        </w:rPr>
      </w:pPr>
      <w:r w:rsidRPr="002C5D41">
        <w:rPr>
          <w:rFonts w:cs="Arial"/>
          <w:szCs w:val="24"/>
        </w:rPr>
        <w:t>SEBRAE</w:t>
      </w:r>
      <w:r w:rsidRPr="002C5D41">
        <w:rPr>
          <w:rFonts w:cs="Arial"/>
          <w:b/>
          <w:szCs w:val="24"/>
        </w:rPr>
        <w:t>. Sebrae -SP: Comece Certo: Restaurante</w:t>
      </w:r>
      <w:r w:rsidRPr="002C5D41">
        <w:rPr>
          <w:rFonts w:cs="Arial"/>
          <w:szCs w:val="24"/>
        </w:rPr>
        <w:t xml:space="preserve">. Disponível em: http://www.sebraesp.com.br/arquivos_site/biblioteca/ComeceCerto/Restaurante.pdf . Acesso em: 16 mar. 2015.  </w:t>
      </w:r>
    </w:p>
    <w:p w:rsidR="00DC10D5" w:rsidRPr="002C5D41" w:rsidRDefault="00DC10D5" w:rsidP="00F6250D">
      <w:pPr>
        <w:spacing w:before="30"/>
        <w:rPr>
          <w:rFonts w:cs="Arial"/>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504C47" w:rsidRPr="002C5D41" w:rsidRDefault="00504C47" w:rsidP="00F6250D">
      <w:pPr>
        <w:spacing w:before="30"/>
        <w:jc w:val="center"/>
        <w:rPr>
          <w:rFonts w:cs="Arial"/>
          <w:b/>
          <w:szCs w:val="24"/>
        </w:rPr>
      </w:pPr>
    </w:p>
    <w:p w:rsidR="00504C47" w:rsidRPr="002C5D41" w:rsidRDefault="00504C47" w:rsidP="00F6250D">
      <w:pPr>
        <w:spacing w:before="30"/>
        <w:jc w:val="center"/>
        <w:rPr>
          <w:rFonts w:cs="Arial"/>
          <w:b/>
          <w:szCs w:val="24"/>
        </w:rPr>
      </w:pPr>
    </w:p>
    <w:p w:rsidR="00504C47" w:rsidRPr="002C5D41" w:rsidRDefault="00504C47" w:rsidP="00F6250D">
      <w:pPr>
        <w:spacing w:before="30"/>
        <w:jc w:val="center"/>
        <w:rPr>
          <w:rFonts w:cs="Arial"/>
          <w:b/>
          <w:szCs w:val="24"/>
        </w:rPr>
      </w:pPr>
    </w:p>
    <w:p w:rsidR="00504C47" w:rsidRPr="002C5D41" w:rsidRDefault="00504C47" w:rsidP="00F6250D">
      <w:pPr>
        <w:spacing w:before="30"/>
        <w:jc w:val="center"/>
        <w:rPr>
          <w:rFonts w:cs="Arial"/>
          <w:b/>
          <w:szCs w:val="24"/>
        </w:rPr>
      </w:pPr>
    </w:p>
    <w:p w:rsidR="00504C47" w:rsidRPr="002C5D41" w:rsidRDefault="00504C47" w:rsidP="00F6250D">
      <w:pPr>
        <w:spacing w:before="30"/>
        <w:jc w:val="center"/>
        <w:rPr>
          <w:rFonts w:cs="Arial"/>
          <w:b/>
          <w:szCs w:val="24"/>
        </w:rPr>
      </w:pPr>
    </w:p>
    <w:p w:rsidR="00504C47" w:rsidRPr="002C5D41" w:rsidRDefault="00504C47"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5E691E" w:rsidRDefault="005E691E" w:rsidP="00F6250D">
      <w:pPr>
        <w:spacing w:before="30"/>
        <w:jc w:val="center"/>
        <w:rPr>
          <w:rFonts w:cs="Arial"/>
          <w:b/>
          <w:szCs w:val="24"/>
        </w:rPr>
      </w:pPr>
    </w:p>
    <w:p w:rsidR="005E691E" w:rsidRDefault="005E691E" w:rsidP="00F6250D">
      <w:pPr>
        <w:spacing w:before="30"/>
        <w:jc w:val="center"/>
        <w:rPr>
          <w:rFonts w:cs="Arial"/>
          <w:b/>
          <w:szCs w:val="24"/>
        </w:rPr>
      </w:pPr>
    </w:p>
    <w:p w:rsidR="005E691E" w:rsidRDefault="005E691E" w:rsidP="00F6250D">
      <w:pPr>
        <w:spacing w:before="30"/>
        <w:jc w:val="center"/>
        <w:rPr>
          <w:rFonts w:cs="Arial"/>
          <w:b/>
          <w:szCs w:val="24"/>
        </w:rPr>
      </w:pPr>
    </w:p>
    <w:p w:rsidR="005E691E" w:rsidRDefault="005E691E" w:rsidP="00F6250D">
      <w:pPr>
        <w:spacing w:before="30"/>
        <w:jc w:val="center"/>
        <w:rPr>
          <w:rFonts w:cs="Arial"/>
          <w:b/>
          <w:szCs w:val="24"/>
        </w:rPr>
      </w:pPr>
    </w:p>
    <w:p w:rsidR="005E691E" w:rsidRDefault="005E691E" w:rsidP="004C3477">
      <w:pPr>
        <w:spacing w:before="30"/>
        <w:rPr>
          <w:rFonts w:cs="Arial"/>
          <w:b/>
          <w:szCs w:val="24"/>
        </w:rPr>
      </w:pPr>
    </w:p>
    <w:p w:rsidR="005E691E" w:rsidRDefault="005E691E" w:rsidP="00F6250D">
      <w:pPr>
        <w:spacing w:before="30"/>
        <w:jc w:val="center"/>
        <w:rPr>
          <w:rFonts w:cs="Arial"/>
          <w:b/>
          <w:szCs w:val="24"/>
        </w:rPr>
      </w:pPr>
    </w:p>
    <w:p w:rsidR="00BE217E" w:rsidRPr="002C5D41" w:rsidRDefault="00DE4EDE" w:rsidP="00F6250D">
      <w:pPr>
        <w:spacing w:before="30"/>
        <w:jc w:val="center"/>
        <w:rPr>
          <w:rFonts w:cs="Arial"/>
          <w:b/>
          <w:szCs w:val="24"/>
        </w:rPr>
      </w:pPr>
      <w:r w:rsidRPr="002C5D41">
        <w:rPr>
          <w:rFonts w:cs="Arial"/>
          <w:b/>
          <w:szCs w:val="24"/>
        </w:rPr>
        <w:t>APÊNDICE</w:t>
      </w:r>
    </w:p>
    <w:p w:rsidR="00BE217E" w:rsidRPr="002C5D41" w:rsidRDefault="00BE217E" w:rsidP="00F6250D">
      <w:pPr>
        <w:pStyle w:val="PSDS-CorpodeTexto"/>
        <w:spacing w:before="30"/>
        <w:rPr>
          <w:rFonts w:cs="Arial"/>
          <w:b/>
          <w:sz w:val="24"/>
          <w:szCs w:val="24"/>
        </w:rPr>
      </w:pPr>
      <w:r w:rsidRPr="002C5D41">
        <w:rPr>
          <w:rFonts w:cs="Arial"/>
          <w:b/>
          <w:sz w:val="24"/>
          <w:szCs w:val="24"/>
        </w:rPr>
        <w:t>DOCUMENTO DE VISÃO</w:t>
      </w:r>
    </w:p>
    <w:p w:rsidR="00BE217E" w:rsidRPr="002C5D41" w:rsidRDefault="00BE217E" w:rsidP="00F6250D">
      <w:pPr>
        <w:pStyle w:val="PSDS-CorpodeTexto"/>
        <w:spacing w:before="30"/>
        <w:rPr>
          <w:rFonts w:cs="Arial"/>
          <w:b/>
          <w:sz w:val="24"/>
          <w:szCs w:val="24"/>
        </w:rPr>
      </w:pPr>
    </w:p>
    <w:p w:rsidR="00BE217E" w:rsidRPr="002C5D41" w:rsidRDefault="00BE217E" w:rsidP="00F6250D">
      <w:pPr>
        <w:pStyle w:val="PSDS-CorpodeTexto"/>
        <w:spacing w:before="30"/>
        <w:rPr>
          <w:rFonts w:cs="Arial"/>
          <w:b/>
          <w:i/>
          <w:sz w:val="24"/>
          <w:szCs w:val="24"/>
        </w:rPr>
      </w:pPr>
      <w:r w:rsidRPr="002C5D41">
        <w:rPr>
          <w:rFonts w:cs="Arial"/>
          <w:b/>
          <w:i/>
          <w:sz w:val="24"/>
          <w:szCs w:val="24"/>
        </w:rPr>
        <w:t>Histórico de Versões</w:t>
      </w:r>
    </w:p>
    <w:p w:rsidR="00BE217E" w:rsidRPr="002C5D41" w:rsidRDefault="00BE217E" w:rsidP="00F6250D">
      <w:pPr>
        <w:pStyle w:val="PSDS-CorpodeTexto"/>
        <w:spacing w:before="30"/>
        <w:rPr>
          <w:rFonts w:cs="Arial"/>
          <w:sz w:val="24"/>
          <w:szCs w:val="24"/>
        </w:rPr>
      </w:pPr>
    </w:p>
    <w:tbl>
      <w:tblPr>
        <w:tblW w:w="8638" w:type="dxa"/>
        <w:tblInd w:w="108" w:type="dxa"/>
        <w:tblLayout w:type="fixed"/>
        <w:tblLook w:val="0000" w:firstRow="0" w:lastRow="0" w:firstColumn="0" w:lastColumn="0" w:noHBand="0" w:noVBand="0"/>
      </w:tblPr>
      <w:tblGrid>
        <w:gridCol w:w="1364"/>
        <w:gridCol w:w="964"/>
        <w:gridCol w:w="3371"/>
        <w:gridCol w:w="1193"/>
        <w:gridCol w:w="1746"/>
      </w:tblGrid>
      <w:tr w:rsidR="00BE217E" w:rsidRPr="002C5D41" w:rsidTr="003E5768">
        <w:trPr>
          <w:trHeight w:val="331"/>
        </w:trPr>
        <w:tc>
          <w:tcPr>
            <w:tcW w:w="1364" w:type="dxa"/>
            <w:tcBorders>
              <w:top w:val="single" w:sz="4" w:space="0" w:color="000000"/>
              <w:left w:val="single" w:sz="4" w:space="0" w:color="000000"/>
              <w:bottom w:val="single" w:sz="4" w:space="0" w:color="000000"/>
            </w:tcBorders>
            <w:shd w:val="clear" w:color="auto" w:fill="E5E5E5"/>
            <w:vAlign w:val="center"/>
          </w:tcPr>
          <w:p w:rsidR="00BE217E" w:rsidRPr="002C5D41" w:rsidRDefault="00BE217E" w:rsidP="00F6250D">
            <w:pPr>
              <w:pStyle w:val="PSDS-CorpodeTexto"/>
              <w:snapToGrid w:val="0"/>
              <w:spacing w:before="30"/>
              <w:jc w:val="center"/>
              <w:rPr>
                <w:rFonts w:cs="Arial"/>
                <w:b/>
                <w:bCs/>
                <w:sz w:val="24"/>
                <w:szCs w:val="24"/>
              </w:rPr>
            </w:pPr>
            <w:r w:rsidRPr="002C5D41">
              <w:rPr>
                <w:rFonts w:cs="Arial"/>
                <w:b/>
                <w:bCs/>
                <w:sz w:val="24"/>
                <w:szCs w:val="24"/>
              </w:rPr>
              <w:t>Data</w:t>
            </w:r>
          </w:p>
        </w:tc>
        <w:tc>
          <w:tcPr>
            <w:tcW w:w="964" w:type="dxa"/>
            <w:tcBorders>
              <w:top w:val="single" w:sz="4" w:space="0" w:color="000000"/>
              <w:left w:val="single" w:sz="4" w:space="0" w:color="000000"/>
              <w:bottom w:val="single" w:sz="4" w:space="0" w:color="000000"/>
            </w:tcBorders>
            <w:shd w:val="clear" w:color="auto" w:fill="E5E5E5"/>
            <w:vAlign w:val="center"/>
          </w:tcPr>
          <w:p w:rsidR="00BE217E" w:rsidRPr="002C5D41" w:rsidRDefault="00BE217E" w:rsidP="00F6250D">
            <w:pPr>
              <w:pStyle w:val="PSDS-CorpodeTexto"/>
              <w:snapToGrid w:val="0"/>
              <w:spacing w:before="30"/>
              <w:jc w:val="center"/>
              <w:rPr>
                <w:rFonts w:cs="Arial"/>
                <w:b/>
                <w:bCs/>
                <w:sz w:val="24"/>
                <w:szCs w:val="24"/>
              </w:rPr>
            </w:pPr>
            <w:r w:rsidRPr="002C5D41">
              <w:rPr>
                <w:rFonts w:cs="Arial"/>
                <w:b/>
                <w:bCs/>
                <w:sz w:val="24"/>
                <w:szCs w:val="24"/>
              </w:rPr>
              <w:t>Versão</w:t>
            </w:r>
          </w:p>
        </w:tc>
        <w:tc>
          <w:tcPr>
            <w:tcW w:w="3371" w:type="dxa"/>
            <w:tcBorders>
              <w:top w:val="single" w:sz="4" w:space="0" w:color="000000"/>
              <w:left w:val="single" w:sz="4" w:space="0" w:color="000000"/>
              <w:bottom w:val="single" w:sz="4" w:space="0" w:color="000000"/>
            </w:tcBorders>
            <w:shd w:val="clear" w:color="auto" w:fill="E5E5E5"/>
            <w:vAlign w:val="center"/>
          </w:tcPr>
          <w:p w:rsidR="00BE217E" w:rsidRPr="002C5D41" w:rsidRDefault="00BE217E" w:rsidP="00F6250D">
            <w:pPr>
              <w:pStyle w:val="PSDS-CorpodeTexto"/>
              <w:snapToGrid w:val="0"/>
              <w:spacing w:before="30"/>
              <w:jc w:val="center"/>
              <w:rPr>
                <w:rFonts w:cs="Arial"/>
                <w:b/>
                <w:bCs/>
                <w:sz w:val="24"/>
                <w:szCs w:val="24"/>
              </w:rPr>
            </w:pPr>
            <w:r w:rsidRPr="002C5D41">
              <w:rPr>
                <w:rFonts w:cs="Arial"/>
                <w:b/>
                <w:bCs/>
                <w:sz w:val="24"/>
                <w:szCs w:val="24"/>
              </w:rPr>
              <w:t>Descrição</w:t>
            </w:r>
          </w:p>
        </w:tc>
        <w:tc>
          <w:tcPr>
            <w:tcW w:w="1193" w:type="dxa"/>
            <w:tcBorders>
              <w:top w:val="single" w:sz="4" w:space="0" w:color="000000"/>
              <w:left w:val="single" w:sz="4" w:space="0" w:color="000000"/>
              <w:bottom w:val="single" w:sz="4" w:space="0" w:color="000000"/>
              <w:right w:val="single" w:sz="4" w:space="0" w:color="auto"/>
            </w:tcBorders>
            <w:shd w:val="clear" w:color="auto" w:fill="E5E5E5"/>
            <w:vAlign w:val="center"/>
          </w:tcPr>
          <w:p w:rsidR="00BE217E" w:rsidRPr="002C5D41" w:rsidRDefault="00BE217E" w:rsidP="00F6250D">
            <w:pPr>
              <w:pStyle w:val="PSDS-CorpodeTexto"/>
              <w:snapToGrid w:val="0"/>
              <w:spacing w:before="30"/>
              <w:jc w:val="center"/>
              <w:rPr>
                <w:rFonts w:cs="Arial"/>
                <w:b/>
                <w:bCs/>
                <w:sz w:val="24"/>
                <w:szCs w:val="24"/>
              </w:rPr>
            </w:pPr>
            <w:r w:rsidRPr="002C5D41">
              <w:rPr>
                <w:rFonts w:cs="Arial"/>
                <w:b/>
                <w:bCs/>
                <w:sz w:val="24"/>
                <w:szCs w:val="24"/>
              </w:rPr>
              <w:t>Autor</w:t>
            </w:r>
          </w:p>
        </w:tc>
        <w:tc>
          <w:tcPr>
            <w:tcW w:w="1746" w:type="dxa"/>
            <w:tcBorders>
              <w:top w:val="single" w:sz="4" w:space="0" w:color="auto"/>
              <w:left w:val="single" w:sz="4" w:space="0" w:color="auto"/>
              <w:bottom w:val="single" w:sz="4" w:space="0" w:color="000000"/>
              <w:right w:val="single" w:sz="4" w:space="0" w:color="auto"/>
            </w:tcBorders>
            <w:shd w:val="clear" w:color="auto" w:fill="E5E5E5"/>
            <w:vAlign w:val="center"/>
          </w:tcPr>
          <w:p w:rsidR="00BE217E" w:rsidRPr="002C5D41" w:rsidRDefault="00BE217E" w:rsidP="00F6250D">
            <w:pPr>
              <w:pStyle w:val="PSDS-CorpodeTexto"/>
              <w:snapToGrid w:val="0"/>
              <w:spacing w:before="30"/>
              <w:jc w:val="center"/>
              <w:rPr>
                <w:rFonts w:cs="Arial"/>
                <w:b/>
                <w:bCs/>
                <w:sz w:val="24"/>
                <w:szCs w:val="24"/>
              </w:rPr>
            </w:pPr>
            <w:r w:rsidRPr="002C5D41">
              <w:rPr>
                <w:rFonts w:cs="Arial"/>
                <w:b/>
                <w:bCs/>
                <w:sz w:val="24"/>
                <w:szCs w:val="24"/>
              </w:rPr>
              <w:t>Revisor</w:t>
            </w:r>
          </w:p>
        </w:tc>
      </w:tr>
      <w:tr w:rsidR="00BE217E" w:rsidRPr="002C5D41" w:rsidTr="003E5768">
        <w:trPr>
          <w:trHeight w:val="604"/>
        </w:trPr>
        <w:tc>
          <w:tcPr>
            <w:tcW w:w="1364" w:type="dxa"/>
            <w:tcBorders>
              <w:top w:val="single" w:sz="4" w:space="0" w:color="000000"/>
              <w:left w:val="single" w:sz="4" w:space="0" w:color="000000"/>
              <w:bottom w:val="single" w:sz="4" w:space="0" w:color="000000"/>
            </w:tcBorders>
            <w:vAlign w:val="center"/>
          </w:tcPr>
          <w:p w:rsidR="00BE217E" w:rsidRPr="002C5D41" w:rsidRDefault="00BE217E" w:rsidP="00F6250D">
            <w:pPr>
              <w:pStyle w:val="PSDS-CorpodeTexto"/>
              <w:snapToGrid w:val="0"/>
              <w:spacing w:before="30"/>
              <w:jc w:val="center"/>
              <w:rPr>
                <w:rFonts w:cs="Arial"/>
                <w:sz w:val="24"/>
                <w:szCs w:val="24"/>
              </w:rPr>
            </w:pPr>
            <w:r w:rsidRPr="002C5D41">
              <w:rPr>
                <w:rFonts w:cs="Arial"/>
                <w:sz w:val="24"/>
                <w:szCs w:val="24"/>
              </w:rPr>
              <w:t>16/07/2015</w:t>
            </w:r>
          </w:p>
        </w:tc>
        <w:tc>
          <w:tcPr>
            <w:tcW w:w="964" w:type="dxa"/>
            <w:tcBorders>
              <w:top w:val="single" w:sz="4" w:space="0" w:color="000000"/>
              <w:left w:val="single" w:sz="4" w:space="0" w:color="000000"/>
              <w:bottom w:val="single" w:sz="4" w:space="0" w:color="000000"/>
            </w:tcBorders>
            <w:vAlign w:val="center"/>
          </w:tcPr>
          <w:p w:rsidR="00BE217E" w:rsidRPr="002C5D41" w:rsidRDefault="00BE217E" w:rsidP="00F6250D">
            <w:pPr>
              <w:pStyle w:val="PSDS-CorpodeTexto"/>
              <w:snapToGrid w:val="0"/>
              <w:spacing w:before="30"/>
              <w:jc w:val="center"/>
              <w:rPr>
                <w:rFonts w:cs="Arial"/>
                <w:sz w:val="24"/>
                <w:szCs w:val="24"/>
              </w:rPr>
            </w:pPr>
            <w:r w:rsidRPr="002C5D41">
              <w:rPr>
                <w:rFonts w:cs="Arial"/>
                <w:sz w:val="24"/>
                <w:szCs w:val="24"/>
              </w:rPr>
              <w:t>1.0</w:t>
            </w:r>
          </w:p>
        </w:tc>
        <w:tc>
          <w:tcPr>
            <w:tcW w:w="3371" w:type="dxa"/>
            <w:tcBorders>
              <w:top w:val="single" w:sz="4" w:space="0" w:color="000000"/>
              <w:left w:val="single" w:sz="4" w:space="0" w:color="000000"/>
              <w:bottom w:val="single" w:sz="4" w:space="0" w:color="000000"/>
            </w:tcBorders>
            <w:vAlign w:val="center"/>
          </w:tcPr>
          <w:p w:rsidR="00BE217E" w:rsidRPr="002C5D41" w:rsidRDefault="00BE217E" w:rsidP="00F6250D">
            <w:pPr>
              <w:pStyle w:val="PSDS-CorpodeTexto"/>
              <w:snapToGrid w:val="0"/>
              <w:spacing w:before="30"/>
              <w:jc w:val="center"/>
              <w:rPr>
                <w:rFonts w:cs="Arial"/>
                <w:sz w:val="24"/>
                <w:szCs w:val="24"/>
              </w:rPr>
            </w:pPr>
            <w:r w:rsidRPr="002C5D41">
              <w:rPr>
                <w:rFonts w:cs="Arial"/>
                <w:sz w:val="24"/>
                <w:szCs w:val="24"/>
              </w:rPr>
              <w:t>Primeira versão do documento de visão</w:t>
            </w:r>
          </w:p>
        </w:tc>
        <w:tc>
          <w:tcPr>
            <w:tcW w:w="1193" w:type="dxa"/>
            <w:tcBorders>
              <w:top w:val="single" w:sz="4" w:space="0" w:color="000000"/>
              <w:left w:val="single" w:sz="4" w:space="0" w:color="000000"/>
              <w:bottom w:val="single" w:sz="4" w:space="0" w:color="000000"/>
              <w:right w:val="single" w:sz="4" w:space="0" w:color="auto"/>
            </w:tcBorders>
            <w:vAlign w:val="center"/>
          </w:tcPr>
          <w:p w:rsidR="00BE217E" w:rsidRPr="002C5D41" w:rsidRDefault="00BE217E" w:rsidP="00F6250D">
            <w:pPr>
              <w:pStyle w:val="PSDS-CorpodeTexto"/>
              <w:snapToGrid w:val="0"/>
              <w:spacing w:before="30"/>
              <w:jc w:val="center"/>
              <w:rPr>
                <w:rFonts w:cs="Arial"/>
                <w:sz w:val="24"/>
                <w:szCs w:val="24"/>
              </w:rPr>
            </w:pPr>
            <w:r w:rsidRPr="002C5D41">
              <w:rPr>
                <w:rFonts w:cs="Arial"/>
                <w:sz w:val="24"/>
                <w:szCs w:val="24"/>
              </w:rPr>
              <w:t>Giuliano Costa</w:t>
            </w:r>
          </w:p>
        </w:tc>
        <w:tc>
          <w:tcPr>
            <w:tcW w:w="1746" w:type="dxa"/>
            <w:tcBorders>
              <w:top w:val="single" w:sz="4" w:space="0" w:color="000000"/>
              <w:left w:val="single" w:sz="4" w:space="0" w:color="auto"/>
              <w:bottom w:val="single" w:sz="4" w:space="0" w:color="000000"/>
              <w:right w:val="single" w:sz="4" w:space="0" w:color="auto"/>
            </w:tcBorders>
            <w:vAlign w:val="center"/>
          </w:tcPr>
          <w:p w:rsidR="00BE217E" w:rsidRPr="002C5D41" w:rsidRDefault="00BE217E" w:rsidP="00F6250D">
            <w:pPr>
              <w:pStyle w:val="PSDS-CorpodeTexto"/>
              <w:snapToGrid w:val="0"/>
              <w:spacing w:before="30"/>
              <w:jc w:val="center"/>
              <w:rPr>
                <w:rFonts w:cs="Arial"/>
                <w:sz w:val="24"/>
                <w:szCs w:val="24"/>
              </w:rPr>
            </w:pPr>
          </w:p>
        </w:tc>
      </w:tr>
    </w:tbl>
    <w:p w:rsidR="00BE217E" w:rsidRPr="002C5D41" w:rsidRDefault="00BE217E" w:rsidP="00F6250D">
      <w:pPr>
        <w:pStyle w:val="PSDS-CorpodeTexto"/>
        <w:spacing w:before="30"/>
        <w:rPr>
          <w:rFonts w:cs="Arial"/>
          <w:b/>
          <w:sz w:val="24"/>
          <w:szCs w:val="24"/>
        </w:rPr>
      </w:pPr>
    </w:p>
    <w:p w:rsidR="00BE217E" w:rsidRPr="002C5D41" w:rsidRDefault="00BE217E" w:rsidP="00F6250D">
      <w:pPr>
        <w:pStyle w:val="PSDS-CorpodeTexto"/>
        <w:shd w:val="clear" w:color="auto" w:fill="8EAADB" w:themeFill="accent5" w:themeFillTint="99"/>
        <w:spacing w:before="30"/>
        <w:rPr>
          <w:rFonts w:cs="Arial"/>
          <w:b/>
          <w:sz w:val="24"/>
          <w:szCs w:val="24"/>
        </w:rPr>
      </w:pPr>
      <w:r w:rsidRPr="002C5D41">
        <w:rPr>
          <w:rFonts w:cs="Arial"/>
          <w:b/>
          <w:sz w:val="24"/>
          <w:szCs w:val="24"/>
        </w:rPr>
        <w:t>Partes Interessadas</w:t>
      </w: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
        <w:tabs>
          <w:tab w:val="left" w:pos="0"/>
          <w:tab w:val="left" w:pos="360"/>
        </w:tabs>
        <w:spacing w:before="30"/>
        <w:rPr>
          <w:rFonts w:cs="Arial"/>
          <w:szCs w:val="24"/>
        </w:rPr>
      </w:pPr>
      <w:r w:rsidRPr="002C5D41">
        <w:rPr>
          <w:rFonts w:cs="Arial"/>
          <w:szCs w:val="24"/>
        </w:rPr>
        <w:t>Hermes Bar Curitiba – Bar e Restaurante</w:t>
      </w:r>
    </w:p>
    <w:p w:rsidR="00BE217E" w:rsidRPr="002C5D41" w:rsidRDefault="00BE217E" w:rsidP="00F6250D">
      <w:pPr>
        <w:pStyle w:val="PSDS-CorpodeTexto"/>
        <w:spacing w:before="30"/>
        <w:ind w:left="567"/>
        <w:rPr>
          <w:rFonts w:cs="Arial"/>
          <w:sz w:val="24"/>
          <w:szCs w:val="24"/>
        </w:rPr>
      </w:pPr>
    </w:p>
    <w:p w:rsidR="00BE217E" w:rsidRPr="002C5D41" w:rsidRDefault="00BE217E" w:rsidP="00F6250D">
      <w:pPr>
        <w:pStyle w:val="PSDS-CorpodeTexto"/>
        <w:spacing w:before="30"/>
        <w:ind w:left="709"/>
        <w:rPr>
          <w:rFonts w:cs="Arial"/>
          <w:sz w:val="24"/>
          <w:szCs w:val="24"/>
        </w:rPr>
      </w:pPr>
      <w:r w:rsidRPr="002C5D41">
        <w:rPr>
          <w:rFonts w:cs="Arial"/>
          <w:sz w:val="24"/>
          <w:szCs w:val="24"/>
        </w:rPr>
        <w:t>Silvana Brainta</w:t>
      </w:r>
    </w:p>
    <w:p w:rsidR="00BE217E" w:rsidRPr="002C5D41" w:rsidRDefault="00BE217E" w:rsidP="00F6250D">
      <w:pPr>
        <w:pStyle w:val="PSDS-CorpodeTexto"/>
        <w:spacing w:before="30"/>
        <w:ind w:left="709"/>
        <w:rPr>
          <w:rFonts w:cs="Arial"/>
          <w:sz w:val="24"/>
          <w:szCs w:val="24"/>
        </w:rPr>
      </w:pPr>
      <w:r w:rsidRPr="002C5D41">
        <w:rPr>
          <w:rFonts w:cs="Arial"/>
          <w:sz w:val="24"/>
          <w:szCs w:val="24"/>
        </w:rPr>
        <w:t>Gerente | Proprietária</w:t>
      </w:r>
    </w:p>
    <w:p w:rsidR="00BE217E" w:rsidRPr="002C5D41" w:rsidRDefault="00BE217E" w:rsidP="00F6250D">
      <w:pPr>
        <w:pStyle w:val="PSDS-CorpodeTexto"/>
        <w:spacing w:before="30"/>
        <w:ind w:left="709"/>
        <w:rPr>
          <w:rFonts w:cs="Arial"/>
          <w:sz w:val="24"/>
          <w:szCs w:val="24"/>
        </w:rPr>
      </w:pPr>
    </w:p>
    <w:p w:rsidR="00BE217E" w:rsidRPr="002C5D41" w:rsidRDefault="00BE217E" w:rsidP="00F6250D">
      <w:pPr>
        <w:pStyle w:val="PSDS-CorpodeTexto"/>
        <w:spacing w:before="30"/>
        <w:ind w:left="709"/>
        <w:rPr>
          <w:rFonts w:cs="Arial"/>
          <w:sz w:val="24"/>
          <w:szCs w:val="24"/>
        </w:rPr>
      </w:pPr>
      <w:r w:rsidRPr="002C5D41">
        <w:rPr>
          <w:rFonts w:cs="Arial"/>
          <w:sz w:val="24"/>
          <w:szCs w:val="24"/>
        </w:rPr>
        <w:t>Letícia Sanches Dutra</w:t>
      </w:r>
      <w:r w:rsidRPr="002C5D41">
        <w:rPr>
          <w:rFonts w:cs="Arial"/>
          <w:sz w:val="24"/>
          <w:szCs w:val="24"/>
        </w:rPr>
        <w:br/>
        <w:t>Gerente | Proprietária</w:t>
      </w:r>
    </w:p>
    <w:p w:rsidR="00BE217E" w:rsidRPr="002C5D41" w:rsidRDefault="00BE217E" w:rsidP="00F6250D">
      <w:pPr>
        <w:pStyle w:val="PSDS-CorpodeTexto"/>
        <w:spacing w:before="30"/>
        <w:ind w:left="709"/>
        <w:rPr>
          <w:rFonts w:cs="Arial"/>
          <w:sz w:val="24"/>
          <w:szCs w:val="24"/>
          <w:u w:val="single"/>
        </w:rPr>
      </w:pPr>
      <w:r w:rsidRPr="002C5D41">
        <w:rPr>
          <w:rFonts w:cs="Arial"/>
          <w:sz w:val="24"/>
          <w:szCs w:val="24"/>
        </w:rPr>
        <w:t>41 – 9873-0658</w:t>
      </w:r>
      <w:r w:rsidRPr="002C5D41">
        <w:rPr>
          <w:rFonts w:cs="Arial"/>
          <w:sz w:val="24"/>
          <w:szCs w:val="24"/>
        </w:rPr>
        <w:br/>
      </w:r>
    </w:p>
    <w:p w:rsidR="00BE217E" w:rsidRPr="002C5D41" w:rsidRDefault="00BE217E" w:rsidP="00F6250D">
      <w:pPr>
        <w:pStyle w:val="PSDS-CorpodeTexto"/>
        <w:spacing w:before="30"/>
        <w:ind w:left="567"/>
        <w:rPr>
          <w:rFonts w:cs="Arial"/>
          <w:sz w:val="24"/>
          <w:szCs w:val="24"/>
        </w:rPr>
      </w:pPr>
    </w:p>
    <w:p w:rsidR="00BE217E" w:rsidRPr="002C5D41" w:rsidRDefault="00BE217E" w:rsidP="00F6250D">
      <w:pPr>
        <w:pStyle w:val="PSDS-CorpodeTexto"/>
        <w:spacing w:before="30"/>
        <w:rPr>
          <w:rFonts w:cs="Arial"/>
          <w:b/>
          <w:sz w:val="24"/>
          <w:szCs w:val="24"/>
          <w:u w:val="single"/>
        </w:rPr>
      </w:pPr>
      <w:r w:rsidRPr="002C5D41">
        <w:rPr>
          <w:rFonts w:cs="Arial"/>
          <w:b/>
          <w:sz w:val="24"/>
          <w:szCs w:val="24"/>
        </w:rPr>
        <w:t>Equipe de Desenvolvimento</w:t>
      </w:r>
    </w:p>
    <w:p w:rsidR="00BE217E" w:rsidRPr="002C5D41" w:rsidRDefault="00BE217E" w:rsidP="00F6250D">
      <w:pPr>
        <w:pStyle w:val="PSDS-CorpodeTexto"/>
        <w:spacing w:before="30"/>
        <w:rPr>
          <w:rFonts w:cs="Arial"/>
          <w:sz w:val="24"/>
          <w:szCs w:val="24"/>
        </w:rPr>
      </w:pPr>
    </w:p>
    <w:p w:rsidR="00BE217E" w:rsidRPr="002C5D41" w:rsidRDefault="00BE217E" w:rsidP="00F6250D">
      <w:pPr>
        <w:spacing w:before="30"/>
        <w:ind w:left="709"/>
        <w:rPr>
          <w:rFonts w:cs="Arial"/>
          <w:b/>
          <w:bCs/>
          <w:szCs w:val="24"/>
        </w:rPr>
      </w:pPr>
      <w:r w:rsidRPr="002C5D41">
        <w:rPr>
          <w:rFonts w:cs="Arial"/>
          <w:b/>
          <w:bCs/>
          <w:szCs w:val="24"/>
        </w:rPr>
        <w:t>Giuliano Henrique Costa</w:t>
      </w:r>
      <w:r w:rsidRPr="002C5D41">
        <w:rPr>
          <w:rFonts w:cs="Arial"/>
          <w:bCs/>
          <w:szCs w:val="24"/>
        </w:rPr>
        <w:br/>
        <w:t>Gerente de Projeto | Desenvolvedor</w:t>
      </w:r>
      <w:r w:rsidRPr="002C5D41">
        <w:rPr>
          <w:rFonts w:cs="Arial"/>
          <w:bCs/>
          <w:szCs w:val="24"/>
        </w:rPr>
        <w:br/>
      </w:r>
      <w:hyperlink r:id="rId66" w:history="1">
        <w:r w:rsidRPr="002C5D41">
          <w:rPr>
            <w:rFonts w:cs="Arial"/>
            <w:szCs w:val="24"/>
          </w:rPr>
          <w:t>giulianocosta@outlook.com</w:t>
        </w:r>
      </w:hyperlink>
      <w:r w:rsidRPr="002C5D41">
        <w:rPr>
          <w:rFonts w:cs="Arial"/>
          <w:szCs w:val="24"/>
        </w:rPr>
        <w:br/>
      </w:r>
      <w:r w:rsidRPr="002C5D41">
        <w:rPr>
          <w:rFonts w:cs="Arial"/>
          <w:bCs/>
          <w:szCs w:val="24"/>
        </w:rPr>
        <w:br/>
      </w:r>
      <w:r w:rsidRPr="002C5D41">
        <w:rPr>
          <w:rFonts w:cs="Arial"/>
          <w:b/>
          <w:bCs/>
          <w:szCs w:val="24"/>
        </w:rPr>
        <w:t>Allston Wagner Siviero Martins</w:t>
      </w:r>
    </w:p>
    <w:p w:rsidR="00BE217E" w:rsidRPr="002C5D41" w:rsidRDefault="00BE217E" w:rsidP="00F6250D">
      <w:pPr>
        <w:spacing w:before="30"/>
        <w:ind w:left="709"/>
        <w:rPr>
          <w:rFonts w:cs="Arial"/>
          <w:bCs/>
          <w:szCs w:val="24"/>
        </w:rPr>
      </w:pPr>
      <w:r w:rsidRPr="002C5D41">
        <w:rPr>
          <w:rFonts w:cs="Arial"/>
          <w:bCs/>
          <w:szCs w:val="24"/>
        </w:rPr>
        <w:t>Professor Orientador</w:t>
      </w:r>
    </w:p>
    <w:p w:rsidR="00BE217E" w:rsidRPr="002C5D41" w:rsidRDefault="00BE217E" w:rsidP="00F6250D">
      <w:pPr>
        <w:spacing w:before="30"/>
        <w:rPr>
          <w:rFonts w:cs="Arial"/>
          <w:b/>
          <w:szCs w:val="24"/>
          <w:u w:val="single"/>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rPr>
          <w:rFonts w:cs="Arial"/>
          <w:szCs w:val="24"/>
        </w:rPr>
      </w:pPr>
      <w:r w:rsidRPr="002C5D41">
        <w:rPr>
          <w:rFonts w:cs="Arial"/>
          <w:szCs w:val="24"/>
        </w:rPr>
        <w:t>Objetivo</w:t>
      </w: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pacing w:before="30"/>
        <w:jc w:val="both"/>
        <w:rPr>
          <w:rFonts w:cs="Arial"/>
          <w:sz w:val="24"/>
          <w:szCs w:val="24"/>
        </w:rPr>
      </w:pPr>
      <w:r w:rsidRPr="002C5D41">
        <w:rPr>
          <w:rFonts w:cs="Arial"/>
          <w:sz w:val="24"/>
          <w:szCs w:val="24"/>
        </w:rPr>
        <w:t xml:space="preserve">A finalidade deste documento é coletar e definir as necessidades de alto-nível e características do projeto de software </w:t>
      </w:r>
      <w:r w:rsidRPr="002C5D41">
        <w:rPr>
          <w:rFonts w:cs="Arial"/>
          <w:b/>
          <w:bCs/>
          <w:sz w:val="24"/>
          <w:szCs w:val="24"/>
        </w:rPr>
        <w:t xml:space="preserve">HMA – Hermes Management Assistant </w:t>
      </w:r>
      <w:r w:rsidRPr="002C5D41">
        <w:rPr>
          <w:rFonts w:cs="Arial"/>
          <w:sz w:val="24"/>
          <w:szCs w:val="24"/>
        </w:rPr>
        <w:t>focando nas funcionalidades requeridas pelas partes interessadas e usuários, bem em como estes requisitos serão abordados no projeto de software.</w:t>
      </w:r>
    </w:p>
    <w:p w:rsidR="00BE217E" w:rsidRPr="002C5D41" w:rsidRDefault="00BE217E" w:rsidP="00F6250D">
      <w:pPr>
        <w:pStyle w:val="PSDS-CorpodeTexto"/>
        <w:spacing w:before="30"/>
        <w:jc w:val="both"/>
        <w:rPr>
          <w:rFonts w:cs="Arial"/>
          <w:sz w:val="24"/>
          <w:szCs w:val="24"/>
        </w:rPr>
      </w:pPr>
      <w:r w:rsidRPr="002C5D41">
        <w:rPr>
          <w:rFonts w:cs="Arial"/>
          <w:sz w:val="24"/>
          <w:szCs w:val="24"/>
        </w:rPr>
        <w:t>A visão do projeto documenta o ambiente geral de processos a ser desenvolvido para o sistema durante o projeto, fornecendo a todos os envolvidos uma descrição compreensível deste e de suas funcionalidades.</w:t>
      </w:r>
    </w:p>
    <w:p w:rsidR="00BE217E" w:rsidRPr="002C5D41" w:rsidRDefault="00BE217E" w:rsidP="00F6250D">
      <w:pPr>
        <w:pStyle w:val="PSDS-CorpodeTexto"/>
        <w:spacing w:before="30"/>
        <w:jc w:val="both"/>
        <w:rPr>
          <w:rFonts w:cs="Arial"/>
          <w:sz w:val="24"/>
          <w:szCs w:val="24"/>
        </w:rPr>
      </w:pPr>
      <w:r w:rsidRPr="002C5D41">
        <w:rPr>
          <w:rFonts w:cs="Arial"/>
          <w:sz w:val="24"/>
          <w:szCs w:val="24"/>
        </w:rPr>
        <w:t>Este Documento de Visão documenta apenas as necessidades e funcionalidades do sistema que serão atendidas no projeto de software.</w:t>
      </w:r>
    </w:p>
    <w:p w:rsidR="00BE217E" w:rsidRPr="002C5D41" w:rsidRDefault="00BE217E" w:rsidP="00F6250D">
      <w:pPr>
        <w:pStyle w:val="PSDS-CorpodeTexto"/>
        <w:spacing w:before="30"/>
        <w:ind w:left="624"/>
        <w:rPr>
          <w:rFonts w:cs="Arial"/>
          <w:sz w:val="24"/>
          <w:szCs w:val="24"/>
        </w:rPr>
      </w:pPr>
    </w:p>
    <w:p w:rsidR="000F2848" w:rsidRPr="002C5D41" w:rsidRDefault="000F2848" w:rsidP="00F6250D">
      <w:pPr>
        <w:pStyle w:val="PSDS-CorpodeTexto"/>
        <w:spacing w:before="30"/>
        <w:ind w:left="624"/>
        <w:rPr>
          <w:rFonts w:cs="Arial"/>
          <w:sz w:val="24"/>
          <w:szCs w:val="24"/>
        </w:rPr>
      </w:pPr>
    </w:p>
    <w:p w:rsidR="000F2848" w:rsidRPr="002C5D41" w:rsidRDefault="000F2848" w:rsidP="00F6250D">
      <w:pPr>
        <w:pStyle w:val="PSDS-CorpodeTexto"/>
        <w:spacing w:before="30"/>
        <w:ind w:left="624"/>
        <w:rPr>
          <w:rFonts w:cs="Arial"/>
          <w:sz w:val="24"/>
          <w:szCs w:val="24"/>
        </w:rPr>
      </w:pP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rPr>
          <w:rFonts w:cs="Arial"/>
          <w:szCs w:val="24"/>
        </w:rPr>
      </w:pPr>
      <w:r w:rsidRPr="002C5D41">
        <w:rPr>
          <w:rFonts w:cs="Arial"/>
          <w:szCs w:val="24"/>
        </w:rPr>
        <w:t>Cenário Atual</w:t>
      </w:r>
    </w:p>
    <w:p w:rsidR="00BE217E" w:rsidRPr="002C5D41" w:rsidRDefault="00BE217E" w:rsidP="00F6250D">
      <w:pPr>
        <w:pStyle w:val="PSDS-MarcadoresNivel2"/>
        <w:numPr>
          <w:ilvl w:val="0"/>
          <w:numId w:val="0"/>
        </w:numPr>
        <w:spacing w:before="30"/>
        <w:rPr>
          <w:rFonts w:cs="Arial"/>
          <w:b w:val="0"/>
          <w:szCs w:val="24"/>
        </w:rPr>
      </w:pPr>
    </w:p>
    <w:p w:rsidR="00BE217E" w:rsidRPr="002C5D41" w:rsidRDefault="00BE217E" w:rsidP="00F6250D">
      <w:pPr>
        <w:pStyle w:val="PSDS-MarcadoresNivel2"/>
        <w:numPr>
          <w:ilvl w:val="0"/>
          <w:numId w:val="0"/>
        </w:numPr>
        <w:spacing w:before="30"/>
        <w:jc w:val="both"/>
        <w:rPr>
          <w:rFonts w:cs="Arial"/>
          <w:b w:val="0"/>
          <w:szCs w:val="24"/>
        </w:rPr>
      </w:pPr>
      <w:r w:rsidRPr="002C5D41">
        <w:rPr>
          <w:rFonts w:cs="Arial"/>
          <w:b w:val="0"/>
          <w:szCs w:val="24"/>
        </w:rPr>
        <w:t xml:space="preserve">Atualmente o estabelecimento não consta com sistema. O controle de caixa é realizado através das somas dos valores preenchidos na comanda, a mesma não possui produtos descritos, somente uma tabela de valores. O controle de estoque não é realizado atualmente, sendo apenas uma contagem visual dos produtos. Os pedidos a cozinha são realizados através de comandas que são coladas em um quadro. </w:t>
      </w:r>
    </w:p>
    <w:p w:rsidR="00BE217E" w:rsidRPr="002C5D41" w:rsidRDefault="00BE217E" w:rsidP="00F6250D">
      <w:pPr>
        <w:pStyle w:val="PSDS-MarcadoresNivel2"/>
        <w:numPr>
          <w:ilvl w:val="0"/>
          <w:numId w:val="0"/>
        </w:numPr>
        <w:spacing w:before="30"/>
        <w:jc w:val="both"/>
        <w:rPr>
          <w:rFonts w:cs="Arial"/>
          <w:b w:val="0"/>
          <w:szCs w:val="24"/>
        </w:rPr>
      </w:pP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rPr>
          <w:rFonts w:cs="Arial"/>
          <w:szCs w:val="24"/>
        </w:rPr>
      </w:pPr>
      <w:r w:rsidRPr="002C5D41">
        <w:rPr>
          <w:rFonts w:cs="Arial"/>
          <w:szCs w:val="24"/>
        </w:rPr>
        <w:t>Descrição do Projeto</w:t>
      </w:r>
    </w:p>
    <w:p w:rsidR="00BE217E" w:rsidRPr="002C5D41" w:rsidRDefault="00BE217E" w:rsidP="00F6250D">
      <w:pPr>
        <w:pStyle w:val="PSDS-MarcadoresNivel2"/>
        <w:numPr>
          <w:ilvl w:val="0"/>
          <w:numId w:val="0"/>
        </w:numPr>
        <w:spacing w:before="30"/>
        <w:rPr>
          <w:rFonts w:cs="Arial"/>
          <w:szCs w:val="24"/>
        </w:rPr>
      </w:pPr>
    </w:p>
    <w:p w:rsidR="00BE217E" w:rsidRPr="002C5D41" w:rsidRDefault="00BE217E" w:rsidP="00F6250D">
      <w:pPr>
        <w:pStyle w:val="PSDS-MarcadoresNivel2"/>
        <w:numPr>
          <w:ilvl w:val="0"/>
          <w:numId w:val="0"/>
        </w:numPr>
        <w:spacing w:before="30"/>
        <w:jc w:val="both"/>
        <w:rPr>
          <w:rFonts w:cs="Arial"/>
          <w:b w:val="0"/>
          <w:szCs w:val="24"/>
        </w:rPr>
      </w:pPr>
      <w:r w:rsidRPr="002C5D41">
        <w:rPr>
          <w:rFonts w:cs="Arial"/>
          <w:b w:val="0"/>
          <w:szCs w:val="24"/>
        </w:rPr>
        <w:lastRenderedPageBreak/>
        <w:t>As funcionalidades aplicadas ao HMA visam aumentar a eficácia e segurança no atendimento ao cliente e proporcionar um maior controle na gestão do estabelecimento.</w:t>
      </w:r>
    </w:p>
    <w:p w:rsidR="00BE217E" w:rsidRPr="002C5D41" w:rsidRDefault="00BE217E" w:rsidP="00F6250D">
      <w:pPr>
        <w:pStyle w:val="PSDS-MarcadoresNivel2"/>
        <w:numPr>
          <w:ilvl w:val="0"/>
          <w:numId w:val="0"/>
        </w:numPr>
        <w:spacing w:before="30"/>
        <w:jc w:val="both"/>
        <w:rPr>
          <w:rFonts w:cs="Arial"/>
          <w:b w:val="0"/>
          <w:szCs w:val="24"/>
        </w:rPr>
      </w:pPr>
      <w:r w:rsidRPr="002C5D41">
        <w:rPr>
          <w:rFonts w:cs="Arial"/>
          <w:b w:val="0"/>
          <w:szCs w:val="24"/>
        </w:rPr>
        <w:t>O projeto tem como foco principal o desenvolvimento de um software que atenda às necessidades do cliente, como: controle de caixa, controle de estoque utilizando inteligência artificial, solicitação de pedidos a cozinha e bar, emissão de relatórios e recibos. O sistema será dividido em módulos, estes descritos abaixo:</w:t>
      </w:r>
      <w:r w:rsidRPr="002C5D41">
        <w:rPr>
          <w:rFonts w:cs="Arial"/>
          <w:b w:val="0"/>
          <w:szCs w:val="24"/>
        </w:rPr>
        <w:br/>
        <w:t xml:space="preserve"> </w:t>
      </w:r>
      <w:r w:rsidRPr="002C5D41">
        <w:rPr>
          <w:rFonts w:cs="Arial"/>
          <w:b w:val="0"/>
          <w:szCs w:val="24"/>
        </w:rPr>
        <w:tab/>
      </w:r>
    </w:p>
    <w:p w:rsidR="00BE217E" w:rsidRPr="002C5D41" w:rsidRDefault="00BE217E" w:rsidP="00F6250D">
      <w:pPr>
        <w:pStyle w:val="PSDS-MarcadoresNivel2"/>
        <w:numPr>
          <w:ilvl w:val="0"/>
          <w:numId w:val="33"/>
        </w:numPr>
        <w:spacing w:before="30"/>
        <w:rPr>
          <w:rFonts w:cs="Arial"/>
          <w:b w:val="0"/>
          <w:szCs w:val="24"/>
        </w:rPr>
      </w:pPr>
      <w:r w:rsidRPr="002C5D41">
        <w:rPr>
          <w:rFonts w:cs="Arial"/>
          <w:b w:val="0"/>
          <w:szCs w:val="24"/>
        </w:rPr>
        <w:t>Módulo Caixa</w:t>
      </w:r>
    </w:p>
    <w:p w:rsidR="00BE217E" w:rsidRPr="002C5D41" w:rsidRDefault="00BE217E" w:rsidP="00F6250D">
      <w:pPr>
        <w:pStyle w:val="PSDS-MarcadoresNivel2"/>
        <w:numPr>
          <w:ilvl w:val="0"/>
          <w:numId w:val="33"/>
        </w:numPr>
        <w:spacing w:before="30"/>
        <w:rPr>
          <w:rFonts w:cs="Arial"/>
          <w:b w:val="0"/>
          <w:szCs w:val="24"/>
        </w:rPr>
      </w:pPr>
      <w:r w:rsidRPr="002C5D41">
        <w:rPr>
          <w:rFonts w:cs="Arial"/>
          <w:b w:val="0"/>
          <w:szCs w:val="24"/>
        </w:rPr>
        <w:t>Módulo Pedidos</w:t>
      </w:r>
    </w:p>
    <w:p w:rsidR="00BE217E" w:rsidRPr="002C5D41" w:rsidRDefault="00BE217E" w:rsidP="00F6250D">
      <w:pPr>
        <w:pStyle w:val="PSDS-MarcadoresNivel2"/>
        <w:numPr>
          <w:ilvl w:val="0"/>
          <w:numId w:val="33"/>
        </w:numPr>
        <w:spacing w:before="30"/>
        <w:rPr>
          <w:rFonts w:cs="Arial"/>
          <w:b w:val="0"/>
          <w:szCs w:val="24"/>
        </w:rPr>
      </w:pPr>
      <w:r w:rsidRPr="002C5D41">
        <w:rPr>
          <w:rFonts w:cs="Arial"/>
          <w:b w:val="0"/>
          <w:szCs w:val="24"/>
        </w:rPr>
        <w:t>Módulo Estoque</w:t>
      </w:r>
    </w:p>
    <w:p w:rsidR="00BE217E" w:rsidRPr="002C5D41" w:rsidRDefault="00BE217E" w:rsidP="00F6250D">
      <w:pPr>
        <w:pStyle w:val="PSDS-MarcadoresNivel2"/>
        <w:numPr>
          <w:ilvl w:val="0"/>
          <w:numId w:val="33"/>
        </w:numPr>
        <w:spacing w:before="30"/>
        <w:rPr>
          <w:rFonts w:cs="Arial"/>
          <w:szCs w:val="24"/>
        </w:rPr>
      </w:pPr>
      <w:r w:rsidRPr="002C5D41">
        <w:rPr>
          <w:rFonts w:cs="Arial"/>
          <w:b w:val="0"/>
          <w:szCs w:val="24"/>
        </w:rPr>
        <w:t>Módulo Gestão</w:t>
      </w:r>
    </w:p>
    <w:p w:rsidR="00BE217E" w:rsidRPr="002C5D41" w:rsidRDefault="00BE217E" w:rsidP="00F6250D">
      <w:pPr>
        <w:pStyle w:val="PSDS-MarcadoresNivel2"/>
        <w:numPr>
          <w:ilvl w:val="0"/>
          <w:numId w:val="0"/>
        </w:numPr>
        <w:spacing w:before="30"/>
        <w:ind w:left="1425"/>
        <w:rPr>
          <w:rFonts w:cs="Arial"/>
          <w:b w:val="0"/>
          <w:color w:val="000000"/>
          <w:szCs w:val="24"/>
          <w:lang w:eastAsia="pt-BR"/>
        </w:rPr>
      </w:pPr>
    </w:p>
    <w:p w:rsidR="00BE217E" w:rsidRPr="002C5D41" w:rsidRDefault="00BE217E" w:rsidP="00F6250D">
      <w:pPr>
        <w:pStyle w:val="PSDS-MarcadoresNivel2"/>
        <w:numPr>
          <w:ilvl w:val="0"/>
          <w:numId w:val="0"/>
        </w:numPr>
        <w:spacing w:before="30"/>
        <w:rPr>
          <w:rFonts w:cs="Arial"/>
          <w:szCs w:val="24"/>
        </w:rPr>
      </w:pPr>
      <w:r w:rsidRPr="002C5D41">
        <w:rPr>
          <w:rFonts w:cs="Arial"/>
          <w:b w:val="0"/>
          <w:color w:val="000000"/>
          <w:szCs w:val="24"/>
          <w:lang w:eastAsia="pt-BR"/>
        </w:rPr>
        <w:t>Cada módulo terá sua responsabilidade bem definida, mas visando a integração de todos.</w:t>
      </w:r>
    </w:p>
    <w:p w:rsidR="00BE217E" w:rsidRPr="002C5D41" w:rsidRDefault="00BE217E" w:rsidP="00F6250D">
      <w:pPr>
        <w:pStyle w:val="PSDS-MarcadoresNivel1"/>
        <w:numPr>
          <w:ilvl w:val="0"/>
          <w:numId w:val="0"/>
        </w:numPr>
        <w:tabs>
          <w:tab w:val="left" w:pos="360"/>
        </w:tabs>
        <w:spacing w:before="30" w:after="0"/>
        <w:rPr>
          <w:rFonts w:cs="Arial"/>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after="0"/>
        <w:rPr>
          <w:rFonts w:cs="Arial"/>
          <w:szCs w:val="24"/>
        </w:rPr>
      </w:pPr>
      <w:r w:rsidRPr="002C5D41">
        <w:rPr>
          <w:rFonts w:cs="Arial"/>
          <w:szCs w:val="24"/>
        </w:rPr>
        <w:t>Envolvimento</w:t>
      </w: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Nivel2"/>
        <w:numPr>
          <w:ilvl w:val="0"/>
          <w:numId w:val="0"/>
        </w:numPr>
        <w:shd w:val="clear" w:color="auto" w:fill="8496B0" w:themeFill="text2" w:themeFillTint="99"/>
        <w:tabs>
          <w:tab w:val="left" w:pos="360"/>
          <w:tab w:val="left" w:pos="792"/>
        </w:tabs>
        <w:spacing w:before="30"/>
        <w:rPr>
          <w:rFonts w:cs="Arial"/>
          <w:szCs w:val="24"/>
        </w:rPr>
      </w:pPr>
      <w:r w:rsidRPr="002C5D41">
        <w:rPr>
          <w:rFonts w:cs="Arial"/>
          <w:szCs w:val="24"/>
        </w:rPr>
        <w:tab/>
        <w:t>Abrangência</w:t>
      </w: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pacing w:before="30"/>
        <w:ind w:left="624"/>
        <w:jc w:val="both"/>
        <w:rPr>
          <w:rFonts w:cs="Arial"/>
          <w:sz w:val="24"/>
          <w:szCs w:val="24"/>
        </w:rPr>
      </w:pPr>
      <w:r w:rsidRPr="002C5D41">
        <w:rPr>
          <w:rFonts w:cs="Arial"/>
          <w:sz w:val="24"/>
          <w:szCs w:val="24"/>
        </w:rPr>
        <w:t>O sistema irá abranger todas as áreas funcionais do estabelecimento como: Controle de estoque; Setor administrativo e financeiro; Solicitação de pedidos; Entrada e saída de clientes; Fechamento de caixa; Manutenção de distribuidoras. O HMA não terá atribuições Inter sistemas, ou seja, ele não terá integração com outros sistemas.</w:t>
      </w: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pacing w:before="30"/>
        <w:ind w:left="624"/>
        <w:rPr>
          <w:rFonts w:cs="Arial"/>
          <w:color w:val="000000"/>
          <w:sz w:val="24"/>
          <w:szCs w:val="24"/>
        </w:rPr>
      </w:pP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MarcadoresNivel2"/>
        <w:numPr>
          <w:ilvl w:val="0"/>
          <w:numId w:val="0"/>
        </w:numPr>
        <w:shd w:val="clear" w:color="auto" w:fill="8EAADB" w:themeFill="accent5" w:themeFillTint="99"/>
        <w:tabs>
          <w:tab w:val="left" w:pos="360"/>
          <w:tab w:val="left" w:pos="792"/>
        </w:tabs>
        <w:spacing w:before="30"/>
        <w:rPr>
          <w:rFonts w:cs="Arial"/>
          <w:szCs w:val="24"/>
        </w:rPr>
      </w:pPr>
      <w:r w:rsidRPr="002C5D41">
        <w:rPr>
          <w:rFonts w:cs="Arial"/>
          <w:szCs w:val="24"/>
        </w:rPr>
        <w:t xml:space="preserve"> Papel das Partes Interessadas</w:t>
      </w:r>
    </w:p>
    <w:p w:rsidR="00BE217E" w:rsidRPr="002C5D41" w:rsidRDefault="00BE217E" w:rsidP="00F6250D">
      <w:pPr>
        <w:pStyle w:val="PSDS-CorpodeTexto"/>
        <w:spacing w:before="30"/>
        <w:jc w:val="both"/>
        <w:rPr>
          <w:rFonts w:cs="Arial"/>
          <w:sz w:val="24"/>
          <w:szCs w:val="24"/>
        </w:rPr>
      </w:pPr>
    </w:p>
    <w:p w:rsidR="00BE217E" w:rsidRPr="002C5D41" w:rsidRDefault="00BE217E" w:rsidP="00F6250D">
      <w:pPr>
        <w:pStyle w:val="PSDS-MarcadoresNivel3"/>
        <w:numPr>
          <w:ilvl w:val="0"/>
          <w:numId w:val="34"/>
        </w:numPr>
        <w:tabs>
          <w:tab w:val="left" w:pos="720"/>
          <w:tab w:val="left" w:pos="1224"/>
        </w:tabs>
        <w:spacing w:before="30" w:after="0"/>
        <w:rPr>
          <w:rFonts w:cs="Arial"/>
          <w:szCs w:val="24"/>
        </w:rPr>
      </w:pPr>
      <w:r w:rsidRPr="002C5D41">
        <w:rPr>
          <w:rFonts w:cs="Arial"/>
          <w:szCs w:val="24"/>
        </w:rPr>
        <w:t>Gerente (Hermes Bar)</w:t>
      </w:r>
    </w:p>
    <w:p w:rsidR="00BE217E" w:rsidRPr="002C5D41" w:rsidRDefault="00BE217E" w:rsidP="00F6250D">
      <w:pPr>
        <w:pStyle w:val="PSDS-MarcadoresNivel3"/>
        <w:numPr>
          <w:ilvl w:val="0"/>
          <w:numId w:val="0"/>
        </w:numPr>
        <w:tabs>
          <w:tab w:val="left" w:pos="720"/>
          <w:tab w:val="left" w:pos="1224"/>
        </w:tabs>
        <w:spacing w:before="30" w:after="0"/>
        <w:ind w:left="72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Tomada de decisões estratégias e acompanhamento administrativo do projeto.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Papel no desenvolvimento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Contribuir para o desenvolvimento fornecendo informações sempre que solicitado; Realizar a aprovação dos módulos;</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projeto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Acompanhamento do projeto através de relatórios, aprovação dos módulos e homologação do sistema</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Representante</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Leticia Sanches Dutra</w:t>
            </w:r>
          </w:p>
        </w:tc>
      </w:tr>
    </w:tbl>
    <w:p w:rsidR="00BE217E" w:rsidRPr="002C5D41" w:rsidRDefault="00BE217E" w:rsidP="00F6250D">
      <w:pPr>
        <w:pStyle w:val="PSDS-MarcadoresNivel1"/>
        <w:numPr>
          <w:ilvl w:val="0"/>
          <w:numId w:val="0"/>
        </w:numPr>
        <w:spacing w:before="30"/>
        <w:rPr>
          <w:rFonts w:cs="Arial"/>
          <w:szCs w:val="24"/>
        </w:rPr>
      </w:pPr>
      <w:r w:rsidRPr="002C5D41">
        <w:rPr>
          <w:rFonts w:cs="Arial"/>
          <w:szCs w:val="24"/>
        </w:rPr>
        <w:tab/>
      </w:r>
    </w:p>
    <w:p w:rsidR="000F2848" w:rsidRPr="002C5D41" w:rsidRDefault="000F2848" w:rsidP="00F6250D">
      <w:pPr>
        <w:pStyle w:val="PSDS-MarcadoresNivel2"/>
        <w:numPr>
          <w:ilvl w:val="0"/>
          <w:numId w:val="0"/>
        </w:numPr>
        <w:spacing w:before="30"/>
        <w:rPr>
          <w:rFonts w:cs="Arial"/>
          <w:szCs w:val="24"/>
        </w:rPr>
      </w:pPr>
    </w:p>
    <w:p w:rsidR="000F2848" w:rsidRPr="002C5D41" w:rsidRDefault="000F2848" w:rsidP="00F6250D">
      <w:pPr>
        <w:pStyle w:val="PSDS-MarcadoresNivel2"/>
        <w:numPr>
          <w:ilvl w:val="0"/>
          <w:numId w:val="0"/>
        </w:numPr>
        <w:spacing w:before="30"/>
        <w:rPr>
          <w:rFonts w:cs="Arial"/>
          <w:szCs w:val="24"/>
        </w:rPr>
      </w:pPr>
    </w:p>
    <w:p w:rsidR="000F2848" w:rsidRPr="002C5D41" w:rsidRDefault="000F2848" w:rsidP="00F6250D">
      <w:pPr>
        <w:pStyle w:val="PSDS-MarcadoresNivel2"/>
        <w:numPr>
          <w:ilvl w:val="0"/>
          <w:numId w:val="0"/>
        </w:numPr>
        <w:spacing w:before="30"/>
        <w:rPr>
          <w:rFonts w:cs="Arial"/>
          <w:szCs w:val="24"/>
        </w:rPr>
      </w:pPr>
    </w:p>
    <w:p w:rsidR="000F2848" w:rsidRPr="002C5D41" w:rsidRDefault="000F2848" w:rsidP="00F6250D">
      <w:pPr>
        <w:pStyle w:val="PSDS-MarcadoresNivel2"/>
        <w:numPr>
          <w:ilvl w:val="0"/>
          <w:numId w:val="0"/>
        </w:numPr>
        <w:spacing w:before="30"/>
        <w:rPr>
          <w:rFonts w:cs="Arial"/>
          <w:szCs w:val="24"/>
        </w:rPr>
      </w:pPr>
    </w:p>
    <w:p w:rsidR="00BE217E" w:rsidRPr="002C5D41" w:rsidRDefault="00BE217E" w:rsidP="00F6250D">
      <w:pPr>
        <w:pStyle w:val="PSDS-MarcadoresNivel2"/>
        <w:numPr>
          <w:ilvl w:val="0"/>
          <w:numId w:val="34"/>
        </w:numPr>
        <w:spacing w:before="30"/>
        <w:rPr>
          <w:rFonts w:cs="Arial"/>
          <w:szCs w:val="24"/>
        </w:rPr>
      </w:pPr>
      <w:r w:rsidRPr="002C5D41">
        <w:rPr>
          <w:rFonts w:cs="Arial"/>
          <w:szCs w:val="24"/>
        </w:rPr>
        <w:lastRenderedPageBreak/>
        <w:t>Gerente de Projeto</w:t>
      </w:r>
    </w:p>
    <w:p w:rsidR="00BE217E" w:rsidRPr="002C5D41" w:rsidRDefault="00BE217E" w:rsidP="00F6250D">
      <w:pPr>
        <w:pStyle w:val="PSDS-MarcadoresNivel2"/>
        <w:numPr>
          <w:ilvl w:val="0"/>
          <w:numId w:val="0"/>
        </w:numPr>
        <w:spacing w:before="30"/>
        <w:ind w:left="72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Tomada de decisões estratégias e acompanhamento do projeto.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Papel no desenvolvimento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 xml:space="preserve">Responsabilidade na comunicação com o cliente; </w:t>
            </w:r>
            <w:r w:rsidRPr="002C5D41">
              <w:rPr>
                <w:rFonts w:cs="Arial"/>
                <w:b w:val="0"/>
                <w:szCs w:val="24"/>
              </w:rPr>
              <w:br/>
              <w:t xml:space="preserve">Auxiliar a equipe de desenvolvimento em questões de regras de negócio; Inspeção e acompanhamento das tarefas; Auxiliar no direcionamento do projeto; </w:t>
            </w:r>
            <w:r w:rsidRPr="002C5D41">
              <w:rPr>
                <w:rFonts w:cs="Arial"/>
                <w:b w:val="0"/>
                <w:szCs w:val="24"/>
              </w:rPr>
              <w:br/>
              <w:t>Emissão de relatórios de produtividade</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projeto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Gerenciamento do documento de gestão de projeto.</w:t>
            </w:r>
          </w:p>
        </w:tc>
      </w:tr>
    </w:tbl>
    <w:p w:rsidR="00BE217E" w:rsidRPr="002C5D41" w:rsidRDefault="00BE217E" w:rsidP="00F6250D">
      <w:pPr>
        <w:pStyle w:val="PSDS-MarcadoresNivel2"/>
        <w:numPr>
          <w:ilvl w:val="0"/>
          <w:numId w:val="0"/>
        </w:numPr>
        <w:spacing w:before="30"/>
        <w:ind w:left="720"/>
        <w:rPr>
          <w:rFonts w:cs="Arial"/>
          <w:szCs w:val="24"/>
        </w:rPr>
      </w:pPr>
    </w:p>
    <w:p w:rsidR="00BE217E" w:rsidRPr="002C5D41" w:rsidRDefault="00BE217E" w:rsidP="00F6250D">
      <w:pPr>
        <w:pStyle w:val="PSDS-MarcadoresNivel2"/>
        <w:numPr>
          <w:ilvl w:val="0"/>
          <w:numId w:val="0"/>
        </w:numPr>
        <w:spacing w:before="30"/>
        <w:rPr>
          <w:rFonts w:cs="Arial"/>
          <w:szCs w:val="24"/>
        </w:rPr>
      </w:pPr>
    </w:p>
    <w:p w:rsidR="00BE217E" w:rsidRPr="002C5D41" w:rsidRDefault="00BE217E" w:rsidP="00F6250D">
      <w:pPr>
        <w:pStyle w:val="PSDS-MarcadoresNivel3"/>
        <w:numPr>
          <w:ilvl w:val="0"/>
          <w:numId w:val="34"/>
        </w:numPr>
        <w:tabs>
          <w:tab w:val="left" w:pos="720"/>
          <w:tab w:val="left" w:pos="1224"/>
        </w:tabs>
        <w:spacing w:before="30" w:after="0"/>
        <w:rPr>
          <w:rFonts w:cs="Arial"/>
          <w:szCs w:val="24"/>
        </w:rPr>
      </w:pPr>
      <w:r w:rsidRPr="002C5D41">
        <w:rPr>
          <w:rFonts w:cs="Arial"/>
          <w:szCs w:val="24"/>
        </w:rPr>
        <w:t>Equipe de teste</w:t>
      </w:r>
    </w:p>
    <w:p w:rsidR="00BE217E" w:rsidRPr="002C5D41" w:rsidRDefault="00BE217E" w:rsidP="00F6250D">
      <w:pPr>
        <w:pStyle w:val="PSDS-MarcadoresNivel3"/>
        <w:numPr>
          <w:ilvl w:val="0"/>
          <w:numId w:val="0"/>
        </w:numPr>
        <w:tabs>
          <w:tab w:val="left" w:pos="720"/>
          <w:tab w:val="left" w:pos="1224"/>
        </w:tabs>
        <w:spacing w:before="30" w:after="0"/>
        <w:ind w:left="36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Testes do sistema e banco de dados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Papel no desenvolvimento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Realizar testes de nível de usuário no sistema e auxiliar a equipe de desenvolvimento</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projeto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Emissão de relatórios e controle de bugs</w:t>
            </w:r>
          </w:p>
        </w:tc>
      </w:tr>
    </w:tbl>
    <w:p w:rsidR="00BE217E" w:rsidRPr="002C5D41" w:rsidRDefault="00BE217E" w:rsidP="00F6250D">
      <w:pPr>
        <w:pStyle w:val="PSDS-MarcadoresNivel3"/>
        <w:numPr>
          <w:ilvl w:val="0"/>
          <w:numId w:val="0"/>
        </w:numPr>
        <w:tabs>
          <w:tab w:val="left" w:pos="720"/>
          <w:tab w:val="left" w:pos="1224"/>
        </w:tabs>
        <w:spacing w:before="30" w:after="0"/>
        <w:ind w:left="360"/>
        <w:rPr>
          <w:rFonts w:cs="Arial"/>
          <w:szCs w:val="24"/>
        </w:rPr>
      </w:pPr>
    </w:p>
    <w:p w:rsidR="00BE217E" w:rsidRPr="002C5D41" w:rsidRDefault="000F2848" w:rsidP="00F6250D">
      <w:pPr>
        <w:pStyle w:val="PSDS-CorpodeTexto"/>
        <w:spacing w:before="30"/>
        <w:rPr>
          <w:rFonts w:cs="Arial"/>
          <w:sz w:val="24"/>
          <w:szCs w:val="24"/>
        </w:rPr>
      </w:pPr>
      <w:r w:rsidRPr="002C5D41">
        <w:rPr>
          <w:rFonts w:cs="Arial"/>
          <w:b/>
          <w:sz w:val="24"/>
          <w:szCs w:val="24"/>
        </w:rPr>
        <w:tab/>
      </w:r>
    </w:p>
    <w:p w:rsidR="00BE217E" w:rsidRPr="002C5D41" w:rsidRDefault="00BE217E" w:rsidP="00F6250D">
      <w:pPr>
        <w:pStyle w:val="PSDS-MarcadoresNivel3"/>
        <w:numPr>
          <w:ilvl w:val="0"/>
          <w:numId w:val="34"/>
        </w:numPr>
        <w:tabs>
          <w:tab w:val="left" w:pos="720"/>
          <w:tab w:val="left" w:pos="1224"/>
        </w:tabs>
        <w:spacing w:before="30" w:after="0"/>
        <w:rPr>
          <w:rFonts w:cs="Arial"/>
          <w:szCs w:val="24"/>
        </w:rPr>
      </w:pPr>
      <w:r w:rsidRPr="002C5D41">
        <w:rPr>
          <w:rFonts w:cs="Arial"/>
          <w:szCs w:val="24"/>
        </w:rPr>
        <w:t>Analista de Requisitos</w:t>
      </w:r>
    </w:p>
    <w:p w:rsidR="00BE217E" w:rsidRPr="002C5D41" w:rsidRDefault="00BE217E" w:rsidP="00F6250D">
      <w:pPr>
        <w:pStyle w:val="PSDS-MarcadoresNivel3"/>
        <w:numPr>
          <w:ilvl w:val="0"/>
          <w:numId w:val="0"/>
        </w:numPr>
        <w:tabs>
          <w:tab w:val="left" w:pos="720"/>
          <w:tab w:val="left" w:pos="1224"/>
        </w:tabs>
        <w:spacing w:before="30" w:after="0"/>
        <w:ind w:left="72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Levantamento dos requisitos necessários para o desenvolvimento do sistema</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Papel no desenvolvimento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Efetuar o levantamento dos requisitos do sistema juntamente com o cliente e repassar a equipe de desenvolvimento; Manter atualizado os documentos de requisitos;</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projeto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Criação e manutenção do documento de requisitos</w:t>
            </w:r>
          </w:p>
        </w:tc>
      </w:tr>
    </w:tbl>
    <w:p w:rsidR="00BE217E" w:rsidRPr="002C5D41" w:rsidRDefault="00BE217E" w:rsidP="00F6250D">
      <w:pPr>
        <w:pStyle w:val="PSDS-MarcadoresNivel3"/>
        <w:numPr>
          <w:ilvl w:val="0"/>
          <w:numId w:val="0"/>
        </w:numPr>
        <w:tabs>
          <w:tab w:val="left" w:pos="720"/>
          <w:tab w:val="left" w:pos="1224"/>
        </w:tabs>
        <w:spacing w:before="30" w:after="0"/>
        <w:rPr>
          <w:rFonts w:cs="Arial"/>
          <w:szCs w:val="24"/>
        </w:rPr>
      </w:pPr>
    </w:p>
    <w:p w:rsidR="00BE217E" w:rsidRPr="002C5D41" w:rsidRDefault="00BE217E" w:rsidP="00F6250D">
      <w:pPr>
        <w:pStyle w:val="PSDS-MarcadoresNivel3"/>
        <w:numPr>
          <w:ilvl w:val="0"/>
          <w:numId w:val="0"/>
        </w:numPr>
        <w:tabs>
          <w:tab w:val="left" w:pos="720"/>
          <w:tab w:val="left" w:pos="1224"/>
        </w:tabs>
        <w:spacing w:before="30" w:after="0"/>
        <w:ind w:left="3403"/>
        <w:rPr>
          <w:rFonts w:cs="Arial"/>
          <w:szCs w:val="24"/>
        </w:rPr>
      </w:pPr>
    </w:p>
    <w:p w:rsidR="00BE217E" w:rsidRPr="002C5D41" w:rsidRDefault="00BE217E" w:rsidP="00F6250D">
      <w:pPr>
        <w:pStyle w:val="PSDS-MarcadoresNivel3"/>
        <w:numPr>
          <w:ilvl w:val="0"/>
          <w:numId w:val="34"/>
        </w:numPr>
        <w:tabs>
          <w:tab w:val="left" w:pos="720"/>
          <w:tab w:val="left" w:pos="1224"/>
        </w:tabs>
        <w:spacing w:before="30" w:after="0"/>
        <w:rPr>
          <w:rFonts w:cs="Arial"/>
          <w:szCs w:val="24"/>
        </w:rPr>
      </w:pPr>
      <w:r w:rsidRPr="002C5D41">
        <w:rPr>
          <w:rFonts w:cs="Arial"/>
          <w:szCs w:val="24"/>
        </w:rPr>
        <w:t>Equipe de Desenvolvimento</w:t>
      </w:r>
    </w:p>
    <w:p w:rsidR="00BE217E" w:rsidRPr="002C5D41" w:rsidRDefault="00BE217E" w:rsidP="00F6250D">
      <w:pPr>
        <w:pStyle w:val="PSDS-MarcadoresNivel3"/>
        <w:numPr>
          <w:ilvl w:val="0"/>
          <w:numId w:val="0"/>
        </w:numPr>
        <w:tabs>
          <w:tab w:val="left" w:pos="720"/>
          <w:tab w:val="left" w:pos="1224"/>
        </w:tabs>
        <w:spacing w:before="30" w:after="0"/>
        <w:ind w:left="72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Desenvolvimento do sistema a nível de técnico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Papel no desenvolvimento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Desenvolver o sistema e banco de dados utilizando tecnologias especificadas; Efetuar o levantamento e a decisão da arquitetura do software</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projeto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 xml:space="preserve">Código fonte do sistema; Diagramas referentes ao desenvolvimento técnico; </w:t>
            </w:r>
          </w:p>
        </w:tc>
      </w:tr>
    </w:tbl>
    <w:p w:rsidR="00BE217E" w:rsidRPr="002C5D41" w:rsidRDefault="00BE217E" w:rsidP="00F6250D">
      <w:pPr>
        <w:pStyle w:val="PSDS-MarcadoresNivel3"/>
        <w:numPr>
          <w:ilvl w:val="0"/>
          <w:numId w:val="0"/>
        </w:numPr>
        <w:tabs>
          <w:tab w:val="left" w:pos="720"/>
          <w:tab w:val="left" w:pos="1224"/>
        </w:tabs>
        <w:spacing w:before="30" w:after="0"/>
        <w:rPr>
          <w:rFonts w:cs="Arial"/>
          <w:szCs w:val="24"/>
        </w:rPr>
      </w:pPr>
      <w:r w:rsidRPr="002C5D41">
        <w:rPr>
          <w:rFonts w:cs="Arial"/>
          <w:szCs w:val="24"/>
        </w:rPr>
        <w:br/>
        <w:t xml:space="preserve"> </w:t>
      </w:r>
    </w:p>
    <w:p w:rsidR="00BE217E" w:rsidRPr="002C5D41" w:rsidRDefault="00BE217E" w:rsidP="00F6250D">
      <w:pPr>
        <w:pStyle w:val="PSDS-MarcadoresNivel2"/>
        <w:numPr>
          <w:ilvl w:val="0"/>
          <w:numId w:val="0"/>
        </w:numPr>
        <w:tabs>
          <w:tab w:val="left" w:pos="360"/>
          <w:tab w:val="left" w:pos="720"/>
        </w:tabs>
        <w:spacing w:before="30"/>
        <w:ind w:left="360"/>
        <w:rPr>
          <w:rFonts w:cs="Arial"/>
          <w:szCs w:val="24"/>
        </w:rPr>
      </w:pPr>
    </w:p>
    <w:p w:rsidR="00BE217E" w:rsidRPr="002C5D41" w:rsidRDefault="00BE217E" w:rsidP="00F6250D">
      <w:pPr>
        <w:pStyle w:val="PSDS-MarcadoresNivel2"/>
        <w:numPr>
          <w:ilvl w:val="0"/>
          <w:numId w:val="0"/>
        </w:numPr>
        <w:tabs>
          <w:tab w:val="left" w:pos="360"/>
          <w:tab w:val="left" w:pos="720"/>
        </w:tabs>
        <w:spacing w:before="30"/>
        <w:ind w:left="360"/>
        <w:rPr>
          <w:rFonts w:cs="Arial"/>
          <w:szCs w:val="24"/>
        </w:rPr>
      </w:pPr>
    </w:p>
    <w:p w:rsidR="00BE217E" w:rsidRPr="002C5D41" w:rsidRDefault="00BE217E" w:rsidP="00F6250D">
      <w:pPr>
        <w:pStyle w:val="PSDS-MarcadoresNivel2"/>
        <w:numPr>
          <w:ilvl w:val="0"/>
          <w:numId w:val="0"/>
        </w:numPr>
        <w:shd w:val="clear" w:color="auto" w:fill="8EAADB" w:themeFill="accent5" w:themeFillTint="99"/>
        <w:tabs>
          <w:tab w:val="left" w:pos="360"/>
          <w:tab w:val="left" w:pos="720"/>
        </w:tabs>
        <w:spacing w:before="30"/>
        <w:rPr>
          <w:rFonts w:cs="Arial"/>
          <w:szCs w:val="24"/>
        </w:rPr>
      </w:pPr>
      <w:r w:rsidRPr="002C5D41">
        <w:rPr>
          <w:rFonts w:cs="Arial"/>
          <w:szCs w:val="24"/>
        </w:rPr>
        <w:lastRenderedPageBreak/>
        <w:t>Papel dos Atores</w:t>
      </w: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Nivel3"/>
        <w:numPr>
          <w:ilvl w:val="0"/>
          <w:numId w:val="34"/>
        </w:numPr>
        <w:tabs>
          <w:tab w:val="left" w:pos="720"/>
          <w:tab w:val="left" w:pos="1440"/>
        </w:tabs>
        <w:spacing w:before="30" w:after="0"/>
        <w:rPr>
          <w:rFonts w:cs="Arial"/>
          <w:szCs w:val="24"/>
        </w:rPr>
      </w:pPr>
      <w:r w:rsidRPr="002C5D41">
        <w:rPr>
          <w:rFonts w:cs="Arial"/>
          <w:szCs w:val="24"/>
        </w:rPr>
        <w:t>Administrador do Sistema</w:t>
      </w:r>
    </w:p>
    <w:p w:rsidR="00BE217E" w:rsidRPr="002C5D41" w:rsidRDefault="00BE217E" w:rsidP="00F6250D">
      <w:pPr>
        <w:pStyle w:val="PSDS-MarcadoresNivel3"/>
        <w:numPr>
          <w:ilvl w:val="0"/>
          <w:numId w:val="0"/>
        </w:numPr>
        <w:tabs>
          <w:tab w:val="left" w:pos="720"/>
          <w:tab w:val="left" w:pos="1440"/>
        </w:tabs>
        <w:spacing w:before="30" w:after="0"/>
        <w:ind w:left="72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Administração geral do sistema</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 xml:space="preserve">Papel </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Administração e manutenção dos módulos do sistema</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sistema</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Administração geral de todos os módulos do sistema; Criação e manutenção de usuários; Emissão de logs; Controle de configurações gerais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Representante</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Leticia Sanches Dutra | Silvana Brainta | Giuliano Costa</w:t>
            </w:r>
          </w:p>
        </w:tc>
      </w:tr>
    </w:tbl>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numPr>
          <w:ilvl w:val="0"/>
          <w:numId w:val="34"/>
        </w:numPr>
        <w:spacing w:before="30"/>
        <w:rPr>
          <w:rFonts w:cs="Arial"/>
          <w:b/>
          <w:sz w:val="24"/>
          <w:szCs w:val="24"/>
        </w:rPr>
      </w:pPr>
      <w:r w:rsidRPr="002C5D41">
        <w:rPr>
          <w:rFonts w:cs="Arial"/>
          <w:b/>
          <w:sz w:val="24"/>
          <w:szCs w:val="24"/>
        </w:rPr>
        <w:t>Pedidos</w:t>
      </w:r>
    </w:p>
    <w:p w:rsidR="00BE217E" w:rsidRPr="002C5D41" w:rsidRDefault="00BE217E" w:rsidP="00F6250D">
      <w:pPr>
        <w:pStyle w:val="PSDS-CorpodeTexto"/>
        <w:spacing w:before="30"/>
        <w:rPr>
          <w:rFonts w:cs="Arial"/>
          <w:sz w:val="24"/>
          <w:szCs w:val="24"/>
        </w:rPr>
      </w:pPr>
    </w:p>
    <w:tbl>
      <w:tblPr>
        <w:tblStyle w:val="TabeladeGrade6Colorida"/>
        <w:tblW w:w="0" w:type="auto"/>
        <w:tblLook w:val="04A0" w:firstRow="1" w:lastRow="0" w:firstColumn="1" w:lastColumn="0" w:noHBand="0" w:noVBand="1"/>
      </w:tblPr>
      <w:tblGrid>
        <w:gridCol w:w="3397"/>
        <w:gridCol w:w="5663"/>
      </w:tblGrid>
      <w:tr w:rsidR="00BE217E" w:rsidRPr="002C5D41" w:rsidTr="003E5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E217E" w:rsidRPr="002C5D41" w:rsidRDefault="00BE217E" w:rsidP="00F6250D">
            <w:pPr>
              <w:pStyle w:val="PSDS-CorpodeTexto"/>
              <w:spacing w:before="30"/>
              <w:rPr>
                <w:rFonts w:cs="Arial"/>
                <w:sz w:val="24"/>
                <w:szCs w:val="24"/>
              </w:rPr>
            </w:pPr>
            <w:r w:rsidRPr="002C5D41">
              <w:rPr>
                <w:rFonts w:cs="Arial"/>
                <w:sz w:val="24"/>
                <w:szCs w:val="24"/>
              </w:rPr>
              <w:t>Descrição</w:t>
            </w:r>
          </w:p>
        </w:tc>
        <w:tc>
          <w:tcPr>
            <w:tcW w:w="5663" w:type="dxa"/>
          </w:tcPr>
          <w:p w:rsidR="00BE217E" w:rsidRPr="002C5D41" w:rsidRDefault="00BE217E" w:rsidP="00F6250D">
            <w:pPr>
              <w:pStyle w:val="PSDS-CorpodeTexto"/>
              <w:spacing w:before="30"/>
              <w:cnfStyle w:val="100000000000" w:firstRow="1"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Manutenção parcial dos pedidos dos clientes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E217E" w:rsidRPr="002C5D41" w:rsidRDefault="00BE217E" w:rsidP="00F6250D">
            <w:pPr>
              <w:pStyle w:val="PSDS-CorpodeTexto"/>
              <w:spacing w:before="30"/>
              <w:rPr>
                <w:rFonts w:cs="Arial"/>
                <w:sz w:val="24"/>
                <w:szCs w:val="24"/>
              </w:rPr>
            </w:pPr>
            <w:r w:rsidRPr="002C5D41">
              <w:rPr>
                <w:rFonts w:cs="Arial"/>
                <w:sz w:val="24"/>
                <w:szCs w:val="24"/>
              </w:rPr>
              <w:t>Papel</w:t>
            </w:r>
          </w:p>
        </w:tc>
        <w:tc>
          <w:tcPr>
            <w:tcW w:w="5663" w:type="dxa"/>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Gerir os pedidos dos clientes, tanto para o bar quanto para cozinha</w:t>
            </w:r>
          </w:p>
        </w:tc>
      </w:tr>
      <w:tr w:rsidR="00BE217E" w:rsidRPr="002C5D41" w:rsidTr="003E5768">
        <w:tc>
          <w:tcPr>
            <w:cnfStyle w:val="001000000000" w:firstRow="0" w:lastRow="0" w:firstColumn="1" w:lastColumn="0" w:oddVBand="0" w:evenVBand="0" w:oddHBand="0" w:evenHBand="0" w:firstRowFirstColumn="0" w:firstRowLastColumn="0" w:lastRowFirstColumn="0" w:lastRowLastColumn="0"/>
            <w:tcW w:w="3397" w:type="dxa"/>
          </w:tcPr>
          <w:p w:rsidR="00BE217E" w:rsidRPr="002C5D41" w:rsidRDefault="00BE217E" w:rsidP="00F6250D">
            <w:pPr>
              <w:pStyle w:val="PSDS-CorpodeTexto"/>
              <w:spacing w:before="30"/>
              <w:rPr>
                <w:rFonts w:cs="Arial"/>
                <w:sz w:val="24"/>
                <w:szCs w:val="24"/>
              </w:rPr>
            </w:pPr>
            <w:r w:rsidRPr="002C5D41">
              <w:rPr>
                <w:rFonts w:cs="Arial"/>
                <w:sz w:val="24"/>
                <w:szCs w:val="24"/>
              </w:rPr>
              <w:t>Insumos ao sistema</w:t>
            </w:r>
          </w:p>
        </w:tc>
        <w:tc>
          <w:tcPr>
            <w:tcW w:w="5663" w:type="dxa"/>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Gerar pedidos no sistema, consultar pedidos realizados pelo cliente e cancelar pedidos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E217E" w:rsidRPr="002C5D41" w:rsidRDefault="00BE217E" w:rsidP="00F6250D">
            <w:pPr>
              <w:pStyle w:val="PSDS-CorpodeTexto"/>
              <w:spacing w:before="30"/>
              <w:rPr>
                <w:rFonts w:cs="Arial"/>
                <w:sz w:val="24"/>
                <w:szCs w:val="24"/>
              </w:rPr>
            </w:pPr>
            <w:r w:rsidRPr="002C5D41">
              <w:rPr>
                <w:rFonts w:cs="Arial"/>
                <w:sz w:val="24"/>
                <w:szCs w:val="24"/>
              </w:rPr>
              <w:t>Representante:</w:t>
            </w:r>
          </w:p>
        </w:tc>
        <w:tc>
          <w:tcPr>
            <w:tcW w:w="5663" w:type="dxa"/>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Letícia Sanches Dutra | Garçom</w:t>
            </w:r>
          </w:p>
        </w:tc>
      </w:tr>
    </w:tbl>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Nivel1"/>
        <w:numPr>
          <w:ilvl w:val="0"/>
          <w:numId w:val="0"/>
        </w:numPr>
        <w:shd w:val="clear" w:color="auto" w:fill="FFFFFF" w:themeFill="background1"/>
        <w:tabs>
          <w:tab w:val="left" w:pos="360"/>
        </w:tabs>
        <w:spacing w:before="30" w:after="0"/>
        <w:rPr>
          <w:rFonts w:cs="Arial"/>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after="0"/>
        <w:rPr>
          <w:rFonts w:cs="Arial"/>
          <w:szCs w:val="24"/>
        </w:rPr>
      </w:pPr>
      <w:r w:rsidRPr="002C5D41">
        <w:rPr>
          <w:rFonts w:cs="Arial"/>
          <w:szCs w:val="24"/>
        </w:rPr>
        <w:t>NECESSIDADES E FUNCIONALIDADES</w:t>
      </w:r>
    </w:p>
    <w:p w:rsidR="00BE217E" w:rsidRPr="002C5D41" w:rsidRDefault="00BE217E" w:rsidP="00F6250D">
      <w:pPr>
        <w:pStyle w:val="PSDS-MarcadoresNivel2"/>
        <w:numPr>
          <w:ilvl w:val="0"/>
          <w:numId w:val="0"/>
        </w:numPr>
        <w:shd w:val="clear" w:color="auto" w:fill="FFFFFF" w:themeFill="background1"/>
        <w:spacing w:before="30"/>
        <w:rPr>
          <w:rFonts w:cs="Arial"/>
          <w:szCs w:val="24"/>
        </w:rPr>
      </w:pPr>
    </w:p>
    <w:p w:rsidR="00BE217E" w:rsidRPr="002C5D41" w:rsidRDefault="00BE217E" w:rsidP="00F6250D">
      <w:pPr>
        <w:pStyle w:val="PSDS-MarcadoresNivel2"/>
        <w:numPr>
          <w:ilvl w:val="0"/>
          <w:numId w:val="0"/>
        </w:numPr>
        <w:shd w:val="clear" w:color="auto" w:fill="8496B0" w:themeFill="text2" w:themeFillTint="99"/>
        <w:spacing w:before="30"/>
        <w:ind w:firstLine="709"/>
        <w:rPr>
          <w:rFonts w:cs="Arial"/>
          <w:szCs w:val="24"/>
        </w:rPr>
      </w:pPr>
      <w:r w:rsidRPr="002C5D41">
        <w:rPr>
          <w:rFonts w:cs="Arial"/>
          <w:szCs w:val="24"/>
        </w:rPr>
        <w:t>CONTROLE DE CAIXA</w:t>
      </w:r>
    </w:p>
    <w:p w:rsidR="00BE217E" w:rsidRPr="002C5D41" w:rsidRDefault="00BE217E" w:rsidP="00F6250D">
      <w:pPr>
        <w:pStyle w:val="PSDS-MarcadoresNivel2"/>
        <w:numPr>
          <w:ilvl w:val="0"/>
          <w:numId w:val="0"/>
        </w:numPr>
        <w:shd w:val="clear" w:color="auto" w:fill="FFFFFF" w:themeFill="background1"/>
        <w:spacing w:before="30"/>
        <w:rPr>
          <w:rFonts w:cs="Arial"/>
          <w:szCs w:val="24"/>
        </w:rPr>
      </w:pPr>
    </w:p>
    <w:tbl>
      <w:tblPr>
        <w:tblStyle w:val="TabeladeGrade6Colorida"/>
        <w:tblW w:w="9111" w:type="dxa"/>
        <w:tblLook w:val="04A0" w:firstRow="1" w:lastRow="0" w:firstColumn="1" w:lastColumn="0" w:noHBand="0" w:noVBand="1"/>
      </w:tblPr>
      <w:tblGrid>
        <w:gridCol w:w="1134"/>
        <w:gridCol w:w="5949"/>
        <w:gridCol w:w="2028"/>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Pr="002C5D41" w:rsidRDefault="00BE217E" w:rsidP="00F6250D">
            <w:pPr>
              <w:pStyle w:val="PSDS-CorpodeTexto"/>
              <w:spacing w:before="30"/>
              <w:rPr>
                <w:rFonts w:cs="Arial"/>
                <w:sz w:val="24"/>
                <w:szCs w:val="24"/>
              </w:rPr>
            </w:pPr>
            <w:r w:rsidRPr="002C5D41">
              <w:rPr>
                <w:rFonts w:cs="Arial"/>
                <w:sz w:val="24"/>
                <w:szCs w:val="24"/>
              </w:rPr>
              <w:t>Fornecer funcionalidades para uma boa gestão e controle do caixa</w:t>
            </w:r>
          </w:p>
        </w:tc>
        <w:tc>
          <w:tcPr>
            <w:tcW w:w="2028" w:type="dxa"/>
          </w:tcPr>
          <w:p w:rsidR="00BE217E" w:rsidRPr="002C5D41" w:rsidRDefault="00BE217E" w:rsidP="00F6250D">
            <w:pPr>
              <w:pStyle w:val="PSDS-CorpodeTexto"/>
              <w:spacing w:before="30"/>
              <w:cnfStyle w:val="100000000000" w:firstRow="1"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Crítico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F1.1</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Fechamento de Caixa (Diário)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F1.2</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Liberação de comanda (saída)</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F1.3</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Cadastro de entrada de clientes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bl>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hd w:val="clear" w:color="auto" w:fill="8496B0" w:themeFill="text2" w:themeFillTint="99"/>
        <w:spacing w:before="30"/>
        <w:ind w:firstLine="624"/>
        <w:rPr>
          <w:rFonts w:cs="Arial"/>
          <w:b/>
          <w:sz w:val="24"/>
          <w:szCs w:val="24"/>
        </w:rPr>
      </w:pPr>
      <w:r w:rsidRPr="002C5D41">
        <w:rPr>
          <w:rFonts w:cs="Arial"/>
          <w:b/>
          <w:sz w:val="24"/>
          <w:szCs w:val="24"/>
        </w:rPr>
        <w:t>PEDIDOS</w:t>
      </w:r>
    </w:p>
    <w:p w:rsidR="00BE217E" w:rsidRPr="002C5D41" w:rsidRDefault="00BE217E" w:rsidP="00F6250D">
      <w:pPr>
        <w:pStyle w:val="PSDS-CorpodeTexto"/>
        <w:spacing w:before="30"/>
        <w:rPr>
          <w:rFonts w:cs="Arial"/>
          <w:sz w:val="24"/>
          <w:szCs w:val="24"/>
        </w:rPr>
      </w:pPr>
    </w:p>
    <w:tbl>
      <w:tblPr>
        <w:tblStyle w:val="TabeladeGrade6Colorida"/>
        <w:tblW w:w="9111" w:type="dxa"/>
        <w:tblLook w:val="04A0" w:firstRow="1" w:lastRow="0" w:firstColumn="1" w:lastColumn="0" w:noHBand="0" w:noVBand="1"/>
      </w:tblPr>
      <w:tblGrid>
        <w:gridCol w:w="1134"/>
        <w:gridCol w:w="5949"/>
        <w:gridCol w:w="2028"/>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Pr="002C5D41" w:rsidRDefault="00BE217E" w:rsidP="00F6250D">
            <w:pPr>
              <w:pStyle w:val="PSDS-CorpodeTexto"/>
              <w:spacing w:before="30"/>
              <w:rPr>
                <w:rFonts w:cs="Arial"/>
                <w:sz w:val="24"/>
                <w:szCs w:val="24"/>
              </w:rPr>
            </w:pPr>
            <w:r w:rsidRPr="002C5D41">
              <w:rPr>
                <w:rFonts w:cs="Arial"/>
                <w:sz w:val="24"/>
                <w:szCs w:val="24"/>
              </w:rPr>
              <w:t xml:space="preserve">Fornecer aos funcionários e clientes um controle maior na solicitação de pedidos à cozinha e ao bar. </w:t>
            </w:r>
          </w:p>
        </w:tc>
        <w:tc>
          <w:tcPr>
            <w:tcW w:w="2028" w:type="dxa"/>
          </w:tcPr>
          <w:p w:rsidR="00BE217E" w:rsidRPr="002C5D41" w:rsidRDefault="00BE217E" w:rsidP="00F6250D">
            <w:pPr>
              <w:pStyle w:val="PSDS-CorpodeTexto"/>
              <w:spacing w:before="30"/>
              <w:cnfStyle w:val="100000000000" w:firstRow="1"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Crítico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F2.1</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Emitir pedidos ao bar</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Pedidos</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F2.2</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Emitir pedidos a cozinha</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Pedidos</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r w:rsidRPr="002C5D41">
              <w:rPr>
                <w:rFonts w:cs="Arial"/>
                <w:sz w:val="24"/>
                <w:szCs w:val="24"/>
              </w:rPr>
              <w:t>F2.3</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Visualização de pedidos realizados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 xml:space="preserve">Ator: Pedidos </w:t>
            </w:r>
          </w:p>
        </w:tc>
      </w:tr>
    </w:tbl>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pacing w:before="30"/>
        <w:ind w:left="705"/>
        <w:rPr>
          <w:rFonts w:cs="Arial"/>
          <w:sz w:val="24"/>
          <w:szCs w:val="24"/>
        </w:rPr>
      </w:pPr>
      <w:r w:rsidRPr="002C5D41">
        <w:rPr>
          <w:rFonts w:cs="Arial"/>
          <w:b/>
          <w:sz w:val="24"/>
          <w:szCs w:val="24"/>
        </w:rPr>
        <w:t>Observação:</w:t>
      </w:r>
      <w:r w:rsidRPr="002C5D41">
        <w:rPr>
          <w:rFonts w:cs="Arial"/>
          <w:sz w:val="24"/>
          <w:szCs w:val="24"/>
        </w:rPr>
        <w:t xml:space="preserve"> Todas as funcionalidades acima citadas poderão ser controladas também pelos administradores do sistema</w:t>
      </w:r>
    </w:p>
    <w:p w:rsidR="00BE217E" w:rsidRPr="002C5D41" w:rsidRDefault="00BE217E" w:rsidP="00F6250D">
      <w:pPr>
        <w:pStyle w:val="PSDS-CorpodeTexto"/>
        <w:spacing w:before="30"/>
        <w:ind w:left="705"/>
        <w:rPr>
          <w:rFonts w:cs="Arial"/>
          <w:sz w:val="24"/>
          <w:szCs w:val="24"/>
        </w:rPr>
      </w:pP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hd w:val="clear" w:color="auto" w:fill="8496B0" w:themeFill="text2" w:themeFillTint="99"/>
        <w:spacing w:before="30"/>
        <w:rPr>
          <w:rFonts w:cs="Arial"/>
          <w:b/>
          <w:sz w:val="24"/>
          <w:szCs w:val="24"/>
        </w:rPr>
      </w:pPr>
      <w:r w:rsidRPr="002C5D41">
        <w:rPr>
          <w:rFonts w:cs="Arial"/>
          <w:b/>
          <w:sz w:val="24"/>
          <w:szCs w:val="24"/>
        </w:rPr>
        <w:tab/>
        <w:t>ESTOQUE</w:t>
      </w:r>
    </w:p>
    <w:p w:rsidR="00BE217E" w:rsidRPr="002C5D41" w:rsidRDefault="00BE217E" w:rsidP="00F6250D">
      <w:pPr>
        <w:pStyle w:val="PSDS-CorpodeTexto"/>
        <w:spacing w:before="30"/>
        <w:rPr>
          <w:rFonts w:cs="Arial"/>
          <w:sz w:val="24"/>
          <w:szCs w:val="24"/>
        </w:rPr>
      </w:pPr>
    </w:p>
    <w:tbl>
      <w:tblPr>
        <w:tblStyle w:val="TabeladeGrade6Colorida"/>
        <w:tblW w:w="9111" w:type="dxa"/>
        <w:tblLook w:val="04A0" w:firstRow="1" w:lastRow="0" w:firstColumn="1" w:lastColumn="0" w:noHBand="0" w:noVBand="1"/>
      </w:tblPr>
      <w:tblGrid>
        <w:gridCol w:w="1134"/>
        <w:gridCol w:w="5949"/>
        <w:gridCol w:w="2028"/>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Pr="002C5D41" w:rsidRDefault="00BE217E" w:rsidP="00F6250D">
            <w:pPr>
              <w:pStyle w:val="PSDS-CorpodeTexto"/>
              <w:spacing w:before="30"/>
              <w:rPr>
                <w:rFonts w:cs="Arial"/>
                <w:sz w:val="24"/>
                <w:szCs w:val="24"/>
              </w:rPr>
            </w:pPr>
            <w:r w:rsidRPr="002C5D41">
              <w:rPr>
                <w:rFonts w:cs="Arial"/>
                <w:sz w:val="24"/>
                <w:szCs w:val="24"/>
              </w:rPr>
              <w:t>Fornecer ao módulo gestão uma forma automatizada de controle de estoque</w:t>
            </w:r>
          </w:p>
        </w:tc>
        <w:tc>
          <w:tcPr>
            <w:tcW w:w="2028" w:type="dxa"/>
          </w:tcPr>
          <w:p w:rsidR="00BE217E" w:rsidRPr="002C5D41" w:rsidRDefault="00BE217E" w:rsidP="00F6250D">
            <w:pPr>
              <w:pStyle w:val="PSDS-CorpodeTexto"/>
              <w:spacing w:before="30"/>
              <w:cnfStyle w:val="100000000000" w:firstRow="1"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Crítico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F3.1</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Controlar entrada de produtos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Sistema</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F3.2</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Controlar saída de produtos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Sistema</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F3.3</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Informar ao módulo gestão a baixa de produtos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Sistema</w:t>
            </w:r>
          </w:p>
        </w:tc>
      </w:tr>
    </w:tbl>
    <w:p w:rsidR="00BE217E" w:rsidRPr="002C5D41" w:rsidRDefault="00BE217E" w:rsidP="00F6250D">
      <w:pPr>
        <w:pStyle w:val="PSDS-CorpodeTexto"/>
        <w:spacing w:before="30"/>
        <w:ind w:left="705"/>
        <w:rPr>
          <w:rFonts w:cs="Arial"/>
          <w:b/>
          <w:sz w:val="24"/>
          <w:szCs w:val="24"/>
        </w:rPr>
      </w:pPr>
    </w:p>
    <w:p w:rsidR="00BE217E" w:rsidRPr="002C5D41" w:rsidRDefault="00BE217E" w:rsidP="00F6250D">
      <w:pPr>
        <w:pStyle w:val="PSDS-CorpodeTexto"/>
        <w:spacing w:before="30"/>
        <w:ind w:left="705"/>
        <w:rPr>
          <w:rFonts w:cs="Arial"/>
          <w:sz w:val="24"/>
          <w:szCs w:val="24"/>
        </w:rPr>
      </w:pPr>
      <w:r w:rsidRPr="002C5D41">
        <w:rPr>
          <w:rFonts w:cs="Arial"/>
          <w:b/>
          <w:sz w:val="24"/>
          <w:szCs w:val="24"/>
        </w:rPr>
        <w:t>Observação:</w:t>
      </w:r>
      <w:r w:rsidRPr="002C5D41">
        <w:rPr>
          <w:rFonts w:cs="Arial"/>
          <w:sz w:val="24"/>
          <w:szCs w:val="24"/>
        </w:rPr>
        <w:t xml:space="preserve"> Todas as funcionalidades acima citadas poderão ser controladas também pelos administradores do sistema</w:t>
      </w: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hd w:val="clear" w:color="auto" w:fill="8496B0" w:themeFill="text2" w:themeFillTint="99"/>
        <w:spacing w:before="30"/>
        <w:rPr>
          <w:rFonts w:cs="Arial"/>
          <w:b/>
          <w:sz w:val="24"/>
          <w:szCs w:val="24"/>
        </w:rPr>
      </w:pPr>
      <w:r w:rsidRPr="002C5D41">
        <w:rPr>
          <w:rFonts w:cs="Arial"/>
          <w:b/>
          <w:sz w:val="24"/>
          <w:szCs w:val="24"/>
        </w:rPr>
        <w:tab/>
        <w:t>GESTÃO</w:t>
      </w:r>
    </w:p>
    <w:p w:rsidR="00BE217E" w:rsidRPr="002C5D41" w:rsidRDefault="00BE217E" w:rsidP="00F6250D">
      <w:pPr>
        <w:pStyle w:val="PSDS-CorpodeTexto"/>
        <w:spacing w:before="30"/>
        <w:rPr>
          <w:rFonts w:cs="Arial"/>
          <w:sz w:val="24"/>
          <w:szCs w:val="24"/>
        </w:rPr>
      </w:pPr>
    </w:p>
    <w:tbl>
      <w:tblPr>
        <w:tblStyle w:val="TabeladeGrade6Colorida"/>
        <w:tblW w:w="9111" w:type="dxa"/>
        <w:tblLook w:val="04A0" w:firstRow="1" w:lastRow="0" w:firstColumn="1" w:lastColumn="0" w:noHBand="0" w:noVBand="1"/>
      </w:tblPr>
      <w:tblGrid>
        <w:gridCol w:w="1134"/>
        <w:gridCol w:w="5949"/>
        <w:gridCol w:w="2028"/>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Pr="002C5D41" w:rsidRDefault="00BE217E" w:rsidP="00F6250D">
            <w:pPr>
              <w:pStyle w:val="PSDS-CorpodeTexto"/>
              <w:spacing w:before="30"/>
              <w:rPr>
                <w:rFonts w:cs="Arial"/>
                <w:sz w:val="24"/>
                <w:szCs w:val="24"/>
              </w:rPr>
            </w:pPr>
            <w:r w:rsidRPr="002C5D41">
              <w:rPr>
                <w:rFonts w:cs="Arial"/>
                <w:sz w:val="24"/>
                <w:szCs w:val="24"/>
              </w:rPr>
              <w:t>Fornecer ao estabelecimento uma central de controle administrativo e financeiro</w:t>
            </w:r>
          </w:p>
        </w:tc>
        <w:tc>
          <w:tcPr>
            <w:tcW w:w="2028" w:type="dxa"/>
          </w:tcPr>
          <w:p w:rsidR="00BE217E" w:rsidRPr="002C5D41" w:rsidRDefault="00BE217E" w:rsidP="00F6250D">
            <w:pPr>
              <w:pStyle w:val="PSDS-CorpodeTexto"/>
              <w:spacing w:before="30"/>
              <w:cnfStyle w:val="100000000000" w:firstRow="1"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Crítico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F4.1</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Manutenção de funcionários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F4.2</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Emissão de recibo de pagamento dos funcionários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F4.3</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Manutenção de Atrações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F4.4</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Manutenção de fornecedores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F4.5</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Emissão de pedido de compra aos fornecedores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F4.6</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Controle de contas a pagar</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F4.7</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Controle de conta a receber</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F4.8</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Aviso de vencimentos por e-mail</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F4.9</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Importação de NFe</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F4.10</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Manutenção de produtos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bl>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pacing w:before="30"/>
        <w:ind w:left="705"/>
        <w:rPr>
          <w:rFonts w:cs="Arial"/>
          <w:sz w:val="24"/>
          <w:szCs w:val="24"/>
        </w:rPr>
      </w:pPr>
    </w:p>
    <w:p w:rsidR="00BE217E" w:rsidRPr="002C5D41" w:rsidRDefault="00BE217E" w:rsidP="00F6250D">
      <w:pPr>
        <w:pStyle w:val="PSDS-MarcadoresNivel1"/>
        <w:numPr>
          <w:ilvl w:val="0"/>
          <w:numId w:val="0"/>
        </w:numPr>
        <w:tabs>
          <w:tab w:val="left" w:pos="360"/>
        </w:tabs>
        <w:spacing w:before="30" w:after="0"/>
        <w:rPr>
          <w:rFonts w:cs="Arial"/>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after="0"/>
        <w:rPr>
          <w:rFonts w:cs="Arial"/>
          <w:szCs w:val="24"/>
        </w:rPr>
      </w:pPr>
      <w:r w:rsidRPr="002C5D41">
        <w:rPr>
          <w:rFonts w:cs="Arial"/>
          <w:szCs w:val="24"/>
        </w:rPr>
        <w:t>Restrições | Premissas</w:t>
      </w:r>
    </w:p>
    <w:p w:rsidR="00BE217E" w:rsidRPr="002C5D41" w:rsidRDefault="00BE217E" w:rsidP="00F6250D">
      <w:pPr>
        <w:pStyle w:val="PSDS-MarcadoresNivel2"/>
        <w:numPr>
          <w:ilvl w:val="0"/>
          <w:numId w:val="0"/>
        </w:numPr>
        <w:spacing w:before="30"/>
        <w:rPr>
          <w:rFonts w:cs="Arial"/>
          <w:szCs w:val="24"/>
        </w:rPr>
      </w:pPr>
    </w:p>
    <w:p w:rsidR="00BE217E" w:rsidRPr="002C5D41" w:rsidRDefault="00BE217E" w:rsidP="00F6250D">
      <w:pPr>
        <w:pStyle w:val="PSDS-MarcadoresNivel1"/>
        <w:numPr>
          <w:ilvl w:val="0"/>
          <w:numId w:val="0"/>
        </w:numPr>
        <w:shd w:val="clear" w:color="auto" w:fill="8496B0" w:themeFill="text2" w:themeFillTint="99"/>
        <w:spacing w:before="30"/>
        <w:ind w:firstLine="567"/>
        <w:rPr>
          <w:rFonts w:cs="Arial"/>
          <w:szCs w:val="24"/>
        </w:rPr>
      </w:pPr>
      <w:r w:rsidRPr="002C5D41">
        <w:rPr>
          <w:rFonts w:cs="Arial"/>
          <w:szCs w:val="24"/>
        </w:rPr>
        <w:t>Restrições</w:t>
      </w:r>
    </w:p>
    <w:p w:rsidR="00BE217E" w:rsidRPr="002C5D41" w:rsidRDefault="00BE217E" w:rsidP="00F6250D">
      <w:pPr>
        <w:pStyle w:val="PSDS-MarcadoresNivel2"/>
        <w:numPr>
          <w:ilvl w:val="0"/>
          <w:numId w:val="35"/>
        </w:numPr>
        <w:spacing w:before="30"/>
        <w:rPr>
          <w:rFonts w:cs="Arial"/>
          <w:b w:val="0"/>
          <w:szCs w:val="24"/>
        </w:rPr>
      </w:pPr>
      <w:r w:rsidRPr="002C5D41">
        <w:rPr>
          <w:rFonts w:cs="Arial"/>
          <w:b w:val="0"/>
          <w:szCs w:val="24"/>
        </w:rPr>
        <w:t>O projeto não terá integração com outros sistemas.</w:t>
      </w:r>
    </w:p>
    <w:p w:rsidR="00BE217E" w:rsidRPr="002C5D41" w:rsidRDefault="00BE217E" w:rsidP="00F6250D">
      <w:pPr>
        <w:pStyle w:val="PSDS-MarcadoresNivel2"/>
        <w:numPr>
          <w:ilvl w:val="0"/>
          <w:numId w:val="35"/>
        </w:numPr>
        <w:spacing w:before="30"/>
        <w:rPr>
          <w:rFonts w:cs="Arial"/>
          <w:b w:val="0"/>
          <w:szCs w:val="24"/>
        </w:rPr>
      </w:pPr>
      <w:r w:rsidRPr="002C5D41">
        <w:rPr>
          <w:rFonts w:cs="Arial"/>
          <w:b w:val="0"/>
          <w:szCs w:val="24"/>
        </w:rPr>
        <w:t>O projeto somente imprimirá os cupons em impressora não fiscal</w:t>
      </w:r>
    </w:p>
    <w:p w:rsidR="00BE217E" w:rsidRPr="002C5D41" w:rsidRDefault="00BE217E" w:rsidP="00F6250D">
      <w:pPr>
        <w:pStyle w:val="PSDS-MarcadoresNivel2"/>
        <w:numPr>
          <w:ilvl w:val="0"/>
          <w:numId w:val="0"/>
        </w:numPr>
        <w:spacing w:before="30"/>
        <w:rPr>
          <w:rFonts w:cs="Arial"/>
          <w:szCs w:val="24"/>
        </w:rPr>
      </w:pPr>
    </w:p>
    <w:p w:rsidR="00BE217E" w:rsidRPr="002C5D41" w:rsidRDefault="00BE217E" w:rsidP="00F6250D">
      <w:pPr>
        <w:pStyle w:val="PSDS-MarcadoresNivel1"/>
        <w:numPr>
          <w:ilvl w:val="0"/>
          <w:numId w:val="0"/>
        </w:numPr>
        <w:shd w:val="clear" w:color="auto" w:fill="8496B0" w:themeFill="text2" w:themeFillTint="99"/>
        <w:spacing w:before="30"/>
        <w:ind w:firstLine="567"/>
        <w:rPr>
          <w:rFonts w:cs="Arial"/>
          <w:szCs w:val="24"/>
        </w:rPr>
      </w:pPr>
      <w:r w:rsidRPr="002C5D41">
        <w:rPr>
          <w:rFonts w:cs="Arial"/>
          <w:szCs w:val="24"/>
        </w:rPr>
        <w:t xml:space="preserve">Premissas </w:t>
      </w:r>
    </w:p>
    <w:p w:rsidR="00BE217E" w:rsidRPr="002C5D41" w:rsidRDefault="00BE217E" w:rsidP="00F6250D">
      <w:pPr>
        <w:pStyle w:val="PSDS-MarcadoresNivel2"/>
        <w:numPr>
          <w:ilvl w:val="0"/>
          <w:numId w:val="36"/>
        </w:numPr>
        <w:spacing w:before="30"/>
        <w:rPr>
          <w:rFonts w:cs="Arial"/>
          <w:szCs w:val="24"/>
        </w:rPr>
      </w:pPr>
      <w:r w:rsidRPr="002C5D41">
        <w:rPr>
          <w:rFonts w:cs="Arial"/>
          <w:b w:val="0"/>
          <w:szCs w:val="24"/>
        </w:rPr>
        <w:t xml:space="preserve">Não existe custo para desenvolvimento e implantação do sistema. </w:t>
      </w:r>
    </w:p>
    <w:p w:rsidR="00BE217E" w:rsidRPr="002C5D41" w:rsidRDefault="00BE217E" w:rsidP="00F6250D">
      <w:pPr>
        <w:pStyle w:val="PSDS-MarcadoresNivel2"/>
        <w:numPr>
          <w:ilvl w:val="0"/>
          <w:numId w:val="36"/>
        </w:numPr>
        <w:spacing w:before="30"/>
        <w:rPr>
          <w:rFonts w:cs="Arial"/>
          <w:szCs w:val="24"/>
        </w:rPr>
      </w:pPr>
      <w:r w:rsidRPr="002C5D41">
        <w:rPr>
          <w:rFonts w:cs="Arial"/>
          <w:b w:val="0"/>
          <w:szCs w:val="24"/>
        </w:rPr>
        <w:t>Os equipamentos necessários (hardwares) serão disponibilizados pelo cliente.</w:t>
      </w:r>
    </w:p>
    <w:p w:rsidR="00BE217E" w:rsidRPr="002C5D41" w:rsidRDefault="00BE217E" w:rsidP="00F6250D">
      <w:pPr>
        <w:pStyle w:val="PSDS-MarcadoresNivel2"/>
        <w:numPr>
          <w:ilvl w:val="0"/>
          <w:numId w:val="36"/>
        </w:numPr>
        <w:spacing w:before="30"/>
        <w:rPr>
          <w:rFonts w:cs="Arial"/>
          <w:szCs w:val="24"/>
        </w:rPr>
      </w:pPr>
      <w:r w:rsidRPr="002C5D41">
        <w:rPr>
          <w:rFonts w:cs="Arial"/>
          <w:b w:val="0"/>
          <w:szCs w:val="24"/>
        </w:rPr>
        <w:t>O sistema será desenvolvido somente para plataforma Microsoft Windows.</w:t>
      </w:r>
    </w:p>
    <w:p w:rsidR="00BE217E" w:rsidRPr="002C5D41" w:rsidRDefault="00BE217E" w:rsidP="00F6250D">
      <w:pPr>
        <w:pStyle w:val="PSDS-MarcadoresNivel2"/>
        <w:numPr>
          <w:ilvl w:val="0"/>
          <w:numId w:val="36"/>
        </w:numPr>
        <w:spacing w:before="30"/>
        <w:rPr>
          <w:rFonts w:cs="Arial"/>
          <w:szCs w:val="24"/>
        </w:rPr>
      </w:pPr>
      <w:r w:rsidRPr="002C5D41">
        <w:rPr>
          <w:rFonts w:cs="Arial"/>
          <w:b w:val="0"/>
          <w:szCs w:val="24"/>
        </w:rPr>
        <w:t>Será necessário uma base de dados atualizada para testes.</w:t>
      </w: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rPr>
          <w:rFonts w:cs="Arial"/>
          <w:szCs w:val="24"/>
        </w:rPr>
      </w:pPr>
      <w:r w:rsidRPr="002C5D41">
        <w:rPr>
          <w:rFonts w:cs="Arial"/>
          <w:szCs w:val="24"/>
        </w:rPr>
        <w:t>Expectativa de Entrega do Produto</w:t>
      </w:r>
    </w:p>
    <w:p w:rsidR="00BE217E" w:rsidRPr="002C5D41" w:rsidRDefault="00BE217E" w:rsidP="00F6250D">
      <w:pPr>
        <w:pStyle w:val="PSDS-CorpodeTexto"/>
        <w:spacing w:before="30"/>
        <w:ind w:firstLine="709"/>
        <w:jc w:val="both"/>
        <w:rPr>
          <w:rFonts w:cs="Arial"/>
          <w:color w:val="000000"/>
          <w:sz w:val="24"/>
          <w:szCs w:val="24"/>
        </w:rPr>
      </w:pPr>
    </w:p>
    <w:p w:rsidR="00DE4EDE" w:rsidRPr="002C5D41" w:rsidRDefault="00BE217E" w:rsidP="00F6250D">
      <w:pPr>
        <w:pStyle w:val="PSDS-CorpodeTexto"/>
        <w:spacing w:before="30"/>
        <w:ind w:left="709"/>
        <w:jc w:val="both"/>
        <w:rPr>
          <w:rFonts w:cs="Arial"/>
          <w:color w:val="000000"/>
          <w:sz w:val="24"/>
          <w:szCs w:val="24"/>
        </w:rPr>
      </w:pPr>
      <w:r w:rsidRPr="002C5D41">
        <w:rPr>
          <w:rFonts w:cs="Arial"/>
          <w:color w:val="000000"/>
          <w:sz w:val="24"/>
          <w:szCs w:val="24"/>
        </w:rPr>
        <w:t>Trabalhamos com a expectativa de entregar o produto ao cliente com o término do cronograma definido pelo PAP 2015/2 no dia 12 de dezembro.</w:t>
      </w:r>
    </w:p>
    <w:p w:rsidR="0089704C" w:rsidRPr="002C5D41" w:rsidRDefault="0089704C" w:rsidP="00F6250D">
      <w:pPr>
        <w:pStyle w:val="PSDS-CorpodeTexto"/>
        <w:spacing w:before="30"/>
        <w:jc w:val="both"/>
        <w:rPr>
          <w:rFonts w:cs="Arial"/>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r w:rsidRPr="002C5D41">
        <w:rPr>
          <w:rFonts w:cs="Arial"/>
          <w:b/>
          <w:color w:val="000000"/>
          <w:sz w:val="24"/>
          <w:szCs w:val="24"/>
        </w:rPr>
        <w:t>EAP Projeto Hermes Bar</w:t>
      </w:r>
    </w:p>
    <w:p w:rsidR="0089704C" w:rsidRPr="002C5D41" w:rsidRDefault="0089704C" w:rsidP="00F6250D">
      <w:pPr>
        <w:pStyle w:val="PSDS-CorpodeTexto"/>
        <w:spacing w:before="30"/>
        <w:jc w:val="both"/>
        <w:rPr>
          <w:rFonts w:cs="Arial"/>
          <w:b/>
          <w:sz w:val="24"/>
          <w:szCs w:val="24"/>
        </w:rPr>
      </w:pPr>
      <w:r w:rsidRPr="002C5D41">
        <w:rPr>
          <w:rFonts w:cs="Arial"/>
          <w:b/>
          <w:noProof/>
          <w:sz w:val="24"/>
          <w:szCs w:val="24"/>
          <w:lang w:eastAsia="pt-BR"/>
        </w:rPr>
        <w:lastRenderedPageBreak/>
        <w:drawing>
          <wp:inline distT="0" distB="0" distL="0" distR="0">
            <wp:extent cx="5391150" cy="256222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2562225"/>
                    </a:xfrm>
                    <a:prstGeom prst="rect">
                      <a:avLst/>
                    </a:prstGeom>
                    <a:noFill/>
                    <a:ln>
                      <a:noFill/>
                    </a:ln>
                  </pic:spPr>
                </pic:pic>
              </a:graphicData>
            </a:graphic>
          </wp:inline>
        </w:drawing>
      </w:r>
    </w:p>
    <w:p w:rsidR="0089704C" w:rsidRPr="002C5D41" w:rsidRDefault="0089704C" w:rsidP="00F6250D">
      <w:pPr>
        <w:pStyle w:val="PSDS-CorpodeTexto"/>
        <w:spacing w:before="30"/>
        <w:jc w:val="both"/>
        <w:rPr>
          <w:rFonts w:cs="Arial"/>
          <w:b/>
          <w:sz w:val="24"/>
          <w:szCs w:val="24"/>
        </w:rPr>
      </w:pPr>
    </w:p>
    <w:p w:rsidR="0089704C" w:rsidRPr="002C5D41" w:rsidRDefault="0089704C" w:rsidP="00F6250D">
      <w:pPr>
        <w:pStyle w:val="PSDS-CorpodeTexto"/>
        <w:spacing w:before="30"/>
        <w:jc w:val="both"/>
        <w:rPr>
          <w:rFonts w:cs="Arial"/>
          <w:b/>
          <w:sz w:val="24"/>
          <w:szCs w:val="24"/>
        </w:rPr>
      </w:pPr>
      <w:r w:rsidRPr="002C5D41">
        <w:rPr>
          <w:rFonts w:cs="Arial"/>
          <w:b/>
          <w:sz w:val="24"/>
          <w:szCs w:val="24"/>
        </w:rPr>
        <w:t>ESPECIFICAÇÃO CASO DE USO</w:t>
      </w:r>
    </w:p>
    <w:p w:rsidR="0089704C" w:rsidRPr="002C5D41" w:rsidRDefault="0089704C" w:rsidP="00F6250D">
      <w:pPr>
        <w:pStyle w:val="PSDS-CorpodeTexto"/>
        <w:spacing w:before="30"/>
        <w:jc w:val="both"/>
        <w:rPr>
          <w:rFonts w:cs="Arial"/>
          <w:b/>
          <w:sz w:val="24"/>
          <w:szCs w:val="24"/>
        </w:rPr>
      </w:pPr>
    </w:p>
    <w:p w:rsidR="0089704C" w:rsidRPr="002C5D41" w:rsidRDefault="0089704C" w:rsidP="00F6250D">
      <w:pPr>
        <w:shd w:val="clear" w:color="auto" w:fill="BDD6EE" w:themeFill="accent1" w:themeFillTint="66"/>
        <w:spacing w:before="30"/>
        <w:ind w:left="-454" w:right="-397" w:firstLine="454"/>
        <w:rPr>
          <w:rFonts w:cs="Arial"/>
          <w:b/>
          <w:szCs w:val="24"/>
        </w:rPr>
      </w:pPr>
      <w:r w:rsidRPr="002C5D41">
        <w:rPr>
          <w:rFonts w:cs="Arial"/>
          <w:b/>
          <w:szCs w:val="24"/>
        </w:rPr>
        <w:t>Identificação do Produto / Visão Geral / Finalidade</w:t>
      </w:r>
    </w:p>
    <w:p w:rsidR="0089704C" w:rsidRPr="002C5D41" w:rsidRDefault="0089704C" w:rsidP="00F6250D">
      <w:pPr>
        <w:pStyle w:val="PargrafodaLista"/>
        <w:numPr>
          <w:ilvl w:val="0"/>
          <w:numId w:val="34"/>
        </w:numPr>
        <w:spacing w:before="30"/>
        <w:rPr>
          <w:rFonts w:cs="Arial"/>
          <w:szCs w:val="24"/>
        </w:rPr>
      </w:pPr>
      <w:r w:rsidRPr="002C5D41">
        <w:rPr>
          <w:rFonts w:cs="Arial"/>
          <w:szCs w:val="24"/>
        </w:rPr>
        <w:t>Criar a tela de cadastro de fornecedor.</w:t>
      </w:r>
    </w:p>
    <w:p w:rsidR="0089704C" w:rsidRPr="002C5D41" w:rsidRDefault="0089704C" w:rsidP="00F6250D">
      <w:pPr>
        <w:shd w:val="clear" w:color="auto" w:fill="BDD6EE" w:themeFill="accent1" w:themeFillTint="66"/>
        <w:spacing w:before="30" w:after="120"/>
        <w:ind w:left="-454" w:right="-454" w:firstLine="454"/>
        <w:rPr>
          <w:rFonts w:cs="Arial"/>
          <w:b/>
          <w:szCs w:val="24"/>
        </w:rPr>
      </w:pPr>
      <w:r w:rsidRPr="002C5D41">
        <w:rPr>
          <w:rFonts w:cs="Arial"/>
          <w:b/>
          <w:szCs w:val="24"/>
        </w:rPr>
        <w:t>Localização no Sistema</w:t>
      </w:r>
    </w:p>
    <w:p w:rsidR="0089704C" w:rsidRPr="002C5D41" w:rsidRDefault="0089704C" w:rsidP="00F6250D">
      <w:pPr>
        <w:pStyle w:val="PargrafodaLista"/>
        <w:numPr>
          <w:ilvl w:val="0"/>
          <w:numId w:val="34"/>
        </w:numPr>
        <w:tabs>
          <w:tab w:val="left" w:pos="1590"/>
        </w:tabs>
        <w:spacing w:before="30"/>
        <w:rPr>
          <w:rFonts w:cs="Arial"/>
          <w:szCs w:val="24"/>
        </w:rPr>
      </w:pPr>
      <w:r w:rsidRPr="002C5D41">
        <w:rPr>
          <w:rFonts w:cs="Arial"/>
          <w:szCs w:val="24"/>
        </w:rPr>
        <w:t>Esta rotina deverá estar disponível em MENU/Gestão/Fornecedor.</w:t>
      </w:r>
    </w:p>
    <w:p w:rsidR="0089704C" w:rsidRPr="002C5D41" w:rsidRDefault="0089704C"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ab/>
        <w:t>Dados para Implementação</w:t>
      </w:r>
    </w:p>
    <w:p w:rsidR="0089704C" w:rsidRPr="002C5D41" w:rsidRDefault="0089704C" w:rsidP="00F6250D">
      <w:pPr>
        <w:tabs>
          <w:tab w:val="left" w:pos="1590"/>
        </w:tabs>
        <w:spacing w:before="30"/>
        <w:jc w:val="center"/>
        <w:rPr>
          <w:rFonts w:cs="Arial"/>
          <w:b/>
          <w:szCs w:val="24"/>
        </w:rPr>
      </w:pPr>
    </w:p>
    <w:p w:rsidR="0089704C" w:rsidRPr="002C5D41" w:rsidRDefault="0089704C" w:rsidP="00F6250D">
      <w:pPr>
        <w:tabs>
          <w:tab w:val="left" w:pos="1590"/>
        </w:tabs>
        <w:spacing w:before="30"/>
        <w:jc w:val="center"/>
        <w:rPr>
          <w:rFonts w:cs="Arial"/>
          <w:b/>
          <w:szCs w:val="24"/>
        </w:rPr>
      </w:pPr>
      <w:r w:rsidRPr="002C5D41">
        <w:rPr>
          <w:rFonts w:cs="Arial"/>
          <w:b/>
          <w:szCs w:val="24"/>
        </w:rPr>
        <w:t>[Pesquisa de Fornecedores]</w:t>
      </w:r>
    </w:p>
    <w:p w:rsidR="0089704C" w:rsidRPr="002C5D41" w:rsidRDefault="0089704C" w:rsidP="00F6250D">
      <w:pPr>
        <w:tabs>
          <w:tab w:val="left" w:pos="1590"/>
        </w:tabs>
        <w:spacing w:before="30"/>
        <w:jc w:val="center"/>
        <w:rPr>
          <w:rFonts w:cs="Arial"/>
          <w:szCs w:val="24"/>
        </w:rPr>
      </w:pPr>
      <w:r w:rsidRPr="002C5D41">
        <w:rPr>
          <w:rFonts w:cs="Arial"/>
          <w:noProof/>
          <w:szCs w:val="24"/>
          <w:lang w:eastAsia="pt-BR"/>
        </w:rPr>
        <w:drawing>
          <wp:inline distT="0" distB="0" distL="0" distR="0" wp14:anchorId="68B48791" wp14:editId="70C1C19B">
            <wp:extent cx="4019550" cy="2996392"/>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25032" cy="3000479"/>
                    </a:xfrm>
                    <a:prstGeom prst="rect">
                      <a:avLst/>
                    </a:prstGeom>
                    <a:noFill/>
                    <a:ln>
                      <a:noFill/>
                    </a:ln>
                  </pic:spPr>
                </pic:pic>
              </a:graphicData>
            </a:graphic>
          </wp:inline>
        </w:drawing>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O título da tela deverá ser “Pesquisa de Fornecedores”.</w:t>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Abaixo deverá ter os campos de pesquisa “Código” e “Razão Social”.</w:t>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lastRenderedPageBreak/>
        <w:t>Deverá conter os botões “Pesquisar” e “Novo”.</w:t>
      </w:r>
    </w:p>
    <w:p w:rsidR="0089704C" w:rsidRPr="002C5D41" w:rsidRDefault="0089704C" w:rsidP="00F6250D">
      <w:pPr>
        <w:tabs>
          <w:tab w:val="left" w:pos="1590"/>
        </w:tabs>
        <w:spacing w:before="30"/>
        <w:rPr>
          <w:rFonts w:cs="Arial"/>
          <w:szCs w:val="24"/>
        </w:rPr>
      </w:pPr>
    </w:p>
    <w:p w:rsidR="0089704C" w:rsidRPr="002C5D41" w:rsidRDefault="0089704C"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89704C" w:rsidRPr="002C5D41" w:rsidRDefault="0089704C"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9704C" w:rsidRPr="002C5D41" w:rsidTr="003E5768">
        <w:tc>
          <w:tcPr>
            <w:tcW w:w="183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DESCRIÇÃO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Razão Social</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nome da razão social que deseja pesquisar”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Nome da razão social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Alfanumérico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50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Código</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código que deseja pesquisar”</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Código da razão social</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100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t>Pesquisar</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“Clique para pesquisar uma atração”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 para pesquisar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FFFFFF" w:themeFill="background1"/>
          </w:tcPr>
          <w:p w:rsidR="0089704C" w:rsidRPr="002C5D41" w:rsidRDefault="0089704C" w:rsidP="00F6250D">
            <w:pPr>
              <w:spacing w:before="30"/>
              <w:rPr>
                <w:rFonts w:cs="Arial"/>
                <w:b/>
                <w:szCs w:val="24"/>
              </w:rPr>
            </w:pPr>
            <w:r w:rsidRPr="002C5D41">
              <w:rPr>
                <w:rFonts w:cs="Arial"/>
                <w:b/>
                <w:szCs w:val="24"/>
              </w:rPr>
              <w:t>Novo</w:t>
            </w: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“Clique para cadastrar uma nova atração”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Botão de acesso ao sistema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NÃO</w:t>
            </w:r>
          </w:p>
        </w:tc>
      </w:tr>
    </w:tbl>
    <w:p w:rsidR="0089704C" w:rsidRPr="002C5D41" w:rsidRDefault="0089704C" w:rsidP="00F6250D">
      <w:pPr>
        <w:pStyle w:val="PargrafodaLista"/>
        <w:tabs>
          <w:tab w:val="left" w:pos="1590"/>
        </w:tabs>
        <w:spacing w:before="30"/>
        <w:rPr>
          <w:rFonts w:cs="Arial"/>
          <w:szCs w:val="24"/>
        </w:rPr>
      </w:pPr>
    </w:p>
    <w:p w:rsidR="0089704C" w:rsidRPr="002C5D41" w:rsidRDefault="0089704C" w:rsidP="00F6250D">
      <w:pPr>
        <w:shd w:val="clear" w:color="auto" w:fill="9CC2E5" w:themeFill="accent1" w:themeFillTint="99"/>
        <w:spacing w:before="30"/>
        <w:rPr>
          <w:rFonts w:cs="Arial"/>
          <w:b/>
          <w:szCs w:val="24"/>
        </w:rPr>
      </w:pPr>
      <w:r w:rsidRPr="002C5D41">
        <w:rPr>
          <w:rFonts w:cs="Arial"/>
          <w:b/>
          <w:szCs w:val="24"/>
        </w:rPr>
        <w:t>RESULTADO DA CONSULTA</w:t>
      </w:r>
    </w:p>
    <w:tbl>
      <w:tblPr>
        <w:tblStyle w:val="Tabelacomgrade"/>
        <w:tblW w:w="0" w:type="auto"/>
        <w:tblLook w:val="04A0" w:firstRow="1" w:lastRow="0" w:firstColumn="1" w:lastColumn="0" w:noHBand="0" w:noVBand="1"/>
      </w:tblPr>
      <w:tblGrid>
        <w:gridCol w:w="2831"/>
        <w:gridCol w:w="2831"/>
        <w:gridCol w:w="2832"/>
      </w:tblGrid>
      <w:tr w:rsidR="0089704C" w:rsidRPr="002C5D41" w:rsidTr="003E5768">
        <w:tc>
          <w:tcPr>
            <w:tcW w:w="2831"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831"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Tipo/Tamanho</w:t>
            </w:r>
          </w:p>
        </w:tc>
        <w:tc>
          <w:tcPr>
            <w:tcW w:w="2832"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Regras Associadas</w:t>
            </w:r>
          </w:p>
        </w:tc>
      </w:tr>
      <w:tr w:rsidR="0089704C" w:rsidRPr="002C5D41" w:rsidTr="003E5768">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Código</w:t>
            </w:r>
          </w:p>
        </w:tc>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c>
          <w:tcPr>
            <w:tcW w:w="2832"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tcPr>
          <w:p w:rsidR="0089704C" w:rsidRPr="002C5D41" w:rsidRDefault="0089704C" w:rsidP="00F6250D">
            <w:pPr>
              <w:spacing w:before="30"/>
              <w:rPr>
                <w:rFonts w:cs="Arial"/>
                <w:szCs w:val="24"/>
              </w:rPr>
            </w:pPr>
            <w:r w:rsidRPr="002C5D41">
              <w:rPr>
                <w:rFonts w:cs="Arial"/>
                <w:szCs w:val="24"/>
              </w:rPr>
              <w:t>Razão Social</w:t>
            </w:r>
          </w:p>
        </w:tc>
        <w:tc>
          <w:tcPr>
            <w:tcW w:w="2831" w:type="dxa"/>
          </w:tcPr>
          <w:p w:rsidR="0089704C" w:rsidRPr="002C5D41" w:rsidRDefault="0089704C" w:rsidP="00F6250D">
            <w:pPr>
              <w:spacing w:before="30"/>
              <w:rPr>
                <w:rFonts w:cs="Arial"/>
                <w:szCs w:val="24"/>
              </w:rPr>
            </w:pPr>
            <w:r w:rsidRPr="002C5D41">
              <w:rPr>
                <w:rFonts w:cs="Arial"/>
                <w:szCs w:val="24"/>
              </w:rPr>
              <w:t>Alfanumérico</w:t>
            </w:r>
          </w:p>
        </w:tc>
        <w:tc>
          <w:tcPr>
            <w:tcW w:w="2832" w:type="dxa"/>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Cnpj</w:t>
            </w:r>
          </w:p>
        </w:tc>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c>
          <w:tcPr>
            <w:tcW w:w="2832"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Campo obrigatório</w:t>
            </w:r>
          </w:p>
        </w:tc>
      </w:tr>
    </w:tbl>
    <w:p w:rsidR="0089704C" w:rsidRPr="002C5D41" w:rsidRDefault="0089704C" w:rsidP="00F6250D">
      <w:pPr>
        <w:tabs>
          <w:tab w:val="left" w:pos="1590"/>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bookmarkStart w:id="69" w:name="Regras"/>
      <w:r w:rsidRPr="002C5D41">
        <w:rPr>
          <w:rFonts w:cs="Arial"/>
          <w:b/>
          <w:szCs w:val="24"/>
        </w:rPr>
        <w:t>Regras</w:t>
      </w:r>
      <w:bookmarkEnd w:id="69"/>
      <w:r w:rsidRPr="002C5D41">
        <w:rPr>
          <w:rFonts w:cs="Arial"/>
          <w:b/>
          <w:szCs w:val="24"/>
        </w:rPr>
        <w:t xml:space="preserve"> de Negócio</w:t>
      </w:r>
    </w:p>
    <w:p w:rsidR="0089704C" w:rsidRPr="002C5D41" w:rsidRDefault="000A60C6" w:rsidP="00F6250D">
      <w:pPr>
        <w:pStyle w:val="PargrafodaLista"/>
        <w:numPr>
          <w:ilvl w:val="0"/>
          <w:numId w:val="18"/>
        </w:numPr>
        <w:tabs>
          <w:tab w:val="left" w:pos="1590"/>
        </w:tabs>
        <w:spacing w:before="30"/>
        <w:rPr>
          <w:rFonts w:cs="Arial"/>
          <w:szCs w:val="24"/>
        </w:rPr>
      </w:pPr>
      <w:hyperlink w:anchor="novo" w:history="1">
        <w:r w:rsidR="0089704C" w:rsidRPr="002C5D41">
          <w:rPr>
            <w:rStyle w:val="Hyperlink"/>
            <w:rFonts w:cs="Arial"/>
            <w:b/>
            <w:szCs w:val="24"/>
          </w:rPr>
          <w:t>F1 – Botão Novo:</w:t>
        </w:r>
      </w:hyperlink>
      <w:r w:rsidR="0089704C" w:rsidRPr="002C5D41">
        <w:rPr>
          <w:rFonts w:cs="Arial"/>
          <w:b/>
          <w:szCs w:val="24"/>
        </w:rPr>
        <w:t xml:space="preserve"> </w:t>
      </w:r>
      <w:r w:rsidR="0089704C" w:rsidRPr="002C5D41">
        <w:rPr>
          <w:rFonts w:cs="Arial"/>
          <w:szCs w:val="24"/>
        </w:rPr>
        <w:t>Deverá chamar a tela de Cadastro de Fornecedor.</w:t>
      </w:r>
    </w:p>
    <w:p w:rsidR="0089704C" w:rsidRPr="002C5D41" w:rsidRDefault="0089704C" w:rsidP="00F6250D">
      <w:pPr>
        <w:pStyle w:val="PargrafodaLista"/>
        <w:numPr>
          <w:ilvl w:val="0"/>
          <w:numId w:val="13"/>
        </w:numPr>
        <w:tabs>
          <w:tab w:val="left" w:pos="1590"/>
        </w:tabs>
        <w:spacing w:before="30"/>
        <w:rPr>
          <w:rFonts w:cs="Arial"/>
          <w:b/>
          <w:szCs w:val="24"/>
        </w:rPr>
      </w:pPr>
      <w:r w:rsidRPr="002C5D41">
        <w:rPr>
          <w:rFonts w:cs="Arial"/>
          <w:b/>
          <w:szCs w:val="24"/>
        </w:rPr>
        <w:t>F2 – Botão Pesquisar:</w:t>
      </w:r>
      <w:r w:rsidRPr="002C5D41">
        <w:rPr>
          <w:rFonts w:cs="Arial"/>
          <w:szCs w:val="24"/>
        </w:rPr>
        <w:t xml:space="preserve"> Deverá exibir as informações de acordo com os filtros preenchidos. Se não houver filtros preenchidos, o sistema irá exibir todos os cadastros.</w:t>
      </w:r>
    </w:p>
    <w:p w:rsidR="0089704C" w:rsidRPr="002C5D41" w:rsidRDefault="000A60C6" w:rsidP="00F6250D">
      <w:pPr>
        <w:pStyle w:val="PargrafodaLista"/>
        <w:numPr>
          <w:ilvl w:val="0"/>
          <w:numId w:val="13"/>
        </w:numPr>
        <w:tabs>
          <w:tab w:val="left" w:pos="1590"/>
        </w:tabs>
        <w:spacing w:before="30"/>
        <w:rPr>
          <w:rFonts w:cs="Arial"/>
          <w:szCs w:val="24"/>
        </w:rPr>
      </w:pPr>
      <w:hyperlink w:anchor="edição" w:history="1">
        <w:r w:rsidR="0089704C" w:rsidRPr="002C5D41">
          <w:rPr>
            <w:rStyle w:val="Hyperlink"/>
            <w:rFonts w:cs="Arial"/>
            <w:b/>
            <w:szCs w:val="24"/>
          </w:rPr>
          <w:t>F3 – Alteração:</w:t>
        </w:r>
      </w:hyperlink>
      <w:r w:rsidR="0089704C" w:rsidRPr="002C5D41">
        <w:rPr>
          <w:rFonts w:cs="Arial"/>
          <w:szCs w:val="24"/>
        </w:rPr>
        <w:t xml:space="preserve"> Para alterar o cadastro, realizar um duplo clique no grid da alteração desejada</w:t>
      </w:r>
    </w:p>
    <w:p w:rsidR="0089704C" w:rsidRPr="002C5D41" w:rsidRDefault="0089704C" w:rsidP="00F6250D">
      <w:pPr>
        <w:pStyle w:val="PargrafodaLista"/>
        <w:tabs>
          <w:tab w:val="left" w:pos="1590"/>
        </w:tabs>
        <w:spacing w:before="30"/>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de fornecedor</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ter perfil de Administrador e/ou Gerente</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preenche os filtros de busca</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em Pesquisar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efetua a pesquisa com base nos filtros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retorna as informações e apresenta na grid</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[Cadastrar]</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O usuário clica no botão Novo</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O sistema inicia o</w:t>
      </w:r>
      <w:hyperlink w:anchor="CadastroFronecedor" w:history="1">
        <w:r w:rsidRPr="002C5D41">
          <w:rPr>
            <w:rStyle w:val="Hyperlink"/>
            <w:rFonts w:cs="Arial"/>
            <w:szCs w:val="24"/>
          </w:rPr>
          <w:t xml:space="preserve"> F4 – Cadastrar Fornecedor</w:t>
        </w:r>
      </w:hyperlink>
      <w:hyperlink w:anchor="CadastroAtracoes" w:history="1"/>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[Editar]</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O usuário realiza duplo clique em uma atração exibida no grid</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 xml:space="preserve">O sistema inicia o </w:t>
      </w:r>
      <w:hyperlink w:anchor="Regras" w:history="1">
        <w:r w:rsidRPr="002C5D41">
          <w:rPr>
            <w:rStyle w:val="Hyperlink"/>
            <w:rFonts w:cs="Arial"/>
            <w:szCs w:val="24"/>
          </w:rPr>
          <w:t>F3 –Alteração</w:t>
        </w:r>
      </w:hyperlink>
      <w:r w:rsidRPr="002C5D41">
        <w:rPr>
          <w:rFonts w:cs="Arial"/>
          <w:szCs w:val="24"/>
        </w:rPr>
        <w:t xml:space="preserve"> </w:t>
      </w: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[Excluir]</w:t>
      </w:r>
    </w:p>
    <w:p w:rsidR="0089704C" w:rsidRPr="002C5D41" w:rsidRDefault="0089704C" w:rsidP="00F6250D">
      <w:pPr>
        <w:pStyle w:val="PargrafodaLista"/>
        <w:numPr>
          <w:ilvl w:val="0"/>
          <w:numId w:val="37"/>
        </w:numPr>
        <w:tabs>
          <w:tab w:val="left" w:pos="2325"/>
        </w:tabs>
        <w:spacing w:before="30"/>
        <w:rPr>
          <w:rFonts w:cs="Arial"/>
          <w:szCs w:val="24"/>
        </w:rPr>
      </w:pPr>
      <w:r w:rsidRPr="002C5D41">
        <w:rPr>
          <w:rFonts w:cs="Arial"/>
          <w:szCs w:val="24"/>
        </w:rPr>
        <w:t>O usuário realiza duplo clique em uma atração exibida no grid</w:t>
      </w:r>
    </w:p>
    <w:p w:rsidR="0089704C" w:rsidRPr="002C5D41" w:rsidRDefault="0089704C" w:rsidP="00F6250D">
      <w:pPr>
        <w:pStyle w:val="PargrafodaLista"/>
        <w:numPr>
          <w:ilvl w:val="0"/>
          <w:numId w:val="37"/>
        </w:numPr>
        <w:spacing w:before="30" w:after="0" w:line="240" w:lineRule="auto"/>
        <w:rPr>
          <w:rFonts w:cs="Arial"/>
          <w:szCs w:val="24"/>
        </w:rPr>
      </w:pPr>
      <w:r w:rsidRPr="002C5D41">
        <w:rPr>
          <w:rFonts w:eastAsia="Arial" w:cs="Arial"/>
          <w:szCs w:val="24"/>
        </w:rPr>
        <w:t xml:space="preserve">O sistema inicia o caso de uso referente </w:t>
      </w:r>
      <w:hyperlink w:anchor="excluir" w:history="1">
        <w:r w:rsidRPr="002C5D41">
          <w:rPr>
            <w:rStyle w:val="Hyperlink"/>
            <w:rFonts w:eastAsia="Arial" w:cs="Arial"/>
            <w:szCs w:val="24"/>
          </w:rPr>
          <w:t>F8 – Botão Excluir</w:t>
        </w:r>
      </w:hyperlink>
    </w:p>
    <w:p w:rsidR="0089704C" w:rsidRPr="002C5D41" w:rsidRDefault="0089704C" w:rsidP="00F6250D">
      <w:pPr>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lastRenderedPageBreak/>
        <w:t>Fluxo de Exceção</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Não se aplica</w:t>
      </w:r>
    </w:p>
    <w:p w:rsidR="0089704C" w:rsidRPr="002C5D41" w:rsidRDefault="0089704C" w:rsidP="00F6250D">
      <w:pPr>
        <w:pStyle w:val="PargrafodaLista"/>
        <w:tabs>
          <w:tab w:val="left" w:pos="1590"/>
        </w:tabs>
        <w:spacing w:before="30"/>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tabs>
          <w:tab w:val="left" w:pos="1590"/>
        </w:tabs>
        <w:spacing w:before="30"/>
        <w:jc w:val="center"/>
        <w:rPr>
          <w:rFonts w:cs="Arial"/>
          <w:b/>
          <w:szCs w:val="24"/>
        </w:rPr>
      </w:pPr>
      <w:bookmarkStart w:id="70" w:name="novo"/>
      <w:r w:rsidRPr="002C5D41">
        <w:rPr>
          <w:rFonts w:cs="Arial"/>
          <w:b/>
          <w:szCs w:val="24"/>
        </w:rPr>
        <w:t>[C</w:t>
      </w:r>
      <w:bookmarkStart w:id="71" w:name="CadastroFronecedor"/>
      <w:r w:rsidRPr="002C5D41">
        <w:rPr>
          <w:rFonts w:cs="Arial"/>
          <w:b/>
          <w:szCs w:val="24"/>
        </w:rPr>
        <w:t xml:space="preserve">adastro </w:t>
      </w:r>
      <w:bookmarkEnd w:id="70"/>
      <w:bookmarkEnd w:id="71"/>
      <w:r w:rsidRPr="002C5D41">
        <w:rPr>
          <w:rFonts w:cs="Arial"/>
          <w:b/>
          <w:szCs w:val="24"/>
        </w:rPr>
        <w:t>de Fornecedores]</w:t>
      </w:r>
    </w:p>
    <w:p w:rsidR="0089704C" w:rsidRPr="002C5D41" w:rsidRDefault="0089704C" w:rsidP="00F6250D">
      <w:pPr>
        <w:tabs>
          <w:tab w:val="left" w:pos="1590"/>
        </w:tabs>
        <w:spacing w:before="30"/>
        <w:jc w:val="center"/>
        <w:rPr>
          <w:rFonts w:cs="Arial"/>
          <w:b/>
          <w:szCs w:val="24"/>
        </w:rPr>
      </w:pPr>
      <w:r w:rsidRPr="002C5D41">
        <w:rPr>
          <w:rFonts w:cs="Arial"/>
          <w:b/>
          <w:noProof/>
          <w:szCs w:val="24"/>
          <w:lang w:eastAsia="pt-BR"/>
        </w:rPr>
        <w:drawing>
          <wp:inline distT="0" distB="0" distL="0" distR="0" wp14:anchorId="542D41C8" wp14:editId="674173D7">
            <wp:extent cx="4663440" cy="3749040"/>
            <wp:effectExtent l="0" t="0" r="3810" b="381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63440" cy="3749040"/>
                    </a:xfrm>
                    <a:prstGeom prst="rect">
                      <a:avLst/>
                    </a:prstGeom>
                    <a:noFill/>
                    <a:ln>
                      <a:noFill/>
                    </a:ln>
                  </pic:spPr>
                </pic:pic>
              </a:graphicData>
            </a:graphic>
          </wp:inline>
        </w:drawing>
      </w:r>
    </w:p>
    <w:p w:rsidR="0089704C" w:rsidRPr="002C5D41" w:rsidRDefault="0089704C" w:rsidP="00F6250D">
      <w:pPr>
        <w:spacing w:before="30"/>
        <w:rPr>
          <w:rFonts w:cs="Arial"/>
          <w:szCs w:val="24"/>
        </w:rPr>
      </w:pPr>
      <w:r w:rsidRPr="002C5D41">
        <w:rPr>
          <w:rFonts w:cs="Arial"/>
          <w:szCs w:val="24"/>
        </w:rPr>
        <w:t>Esta tela deverá ser dividida em abas, “Dados Gerais”, “Endereço” e “Contato”.</w:t>
      </w:r>
    </w:p>
    <w:p w:rsidR="0089704C" w:rsidRPr="002C5D41" w:rsidRDefault="0089704C" w:rsidP="00F6250D">
      <w:pPr>
        <w:tabs>
          <w:tab w:val="left" w:pos="2325"/>
        </w:tabs>
        <w:spacing w:before="30"/>
        <w:ind w:left="360"/>
        <w:rPr>
          <w:rFonts w:cs="Arial"/>
          <w:szCs w:val="24"/>
        </w:rPr>
      </w:pPr>
      <w:r w:rsidRPr="002C5D41">
        <w:rPr>
          <w:rFonts w:cs="Arial"/>
          <w:szCs w:val="24"/>
        </w:rPr>
        <w:t xml:space="preserve">A aba </w:t>
      </w:r>
      <w:r w:rsidRPr="002C5D41">
        <w:rPr>
          <w:rFonts w:cs="Arial"/>
          <w:b/>
          <w:szCs w:val="24"/>
        </w:rPr>
        <w:t>Dados Gerais</w:t>
      </w:r>
      <w:r w:rsidRPr="002C5D41">
        <w:rPr>
          <w:rFonts w:cs="Arial"/>
          <w:szCs w:val="24"/>
        </w:rPr>
        <w:t xml:space="preserve"> deverá conter os campos:</w:t>
      </w:r>
    </w:p>
    <w:p w:rsidR="0089704C" w:rsidRPr="002C5D41" w:rsidRDefault="0089704C"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89704C" w:rsidRPr="002C5D41" w:rsidRDefault="0089704C"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9704C" w:rsidRPr="002C5D41" w:rsidTr="003E5768">
        <w:tc>
          <w:tcPr>
            <w:tcW w:w="183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DESCRIÇÃO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t>Razão Social</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nome da razão social do fornecedor”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Nome da razão social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Alfanumérico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50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tcPr>
          <w:p w:rsidR="0089704C" w:rsidRPr="002C5D41" w:rsidRDefault="0089704C" w:rsidP="00F6250D">
            <w:pPr>
              <w:spacing w:before="30"/>
              <w:rPr>
                <w:rFonts w:cs="Arial"/>
                <w:b/>
                <w:szCs w:val="24"/>
              </w:rPr>
            </w:pPr>
            <w:r w:rsidRPr="002C5D41">
              <w:rPr>
                <w:rFonts w:cs="Arial"/>
                <w:b/>
                <w:szCs w:val="24"/>
              </w:rPr>
              <w:t>Cnpj</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cnpj do fornecedor”</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Número do cnpj</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14</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00.000.000/0000-00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Insc. Estadual</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a inscrição estadual do fornecedor”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Inscrição estadual do fornecedor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Alfanumérico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20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bl>
    <w:p w:rsidR="0089704C" w:rsidRPr="002C5D41" w:rsidRDefault="0089704C" w:rsidP="00F6250D">
      <w:pPr>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89704C" w:rsidRPr="002C5D41" w:rsidRDefault="0089704C" w:rsidP="00F6250D">
      <w:pPr>
        <w:pStyle w:val="PargrafodaLista"/>
        <w:numPr>
          <w:ilvl w:val="0"/>
          <w:numId w:val="14"/>
        </w:numPr>
        <w:tabs>
          <w:tab w:val="left" w:pos="2325"/>
        </w:tabs>
        <w:spacing w:before="30"/>
        <w:rPr>
          <w:rFonts w:cs="Arial"/>
          <w:szCs w:val="24"/>
        </w:rPr>
      </w:pPr>
      <w:bookmarkStart w:id="72" w:name="CamposObrigatorios"/>
      <w:r w:rsidRPr="002C5D41">
        <w:rPr>
          <w:rFonts w:cs="Arial"/>
          <w:b/>
          <w:szCs w:val="24"/>
        </w:rPr>
        <w:t>F5 – Campos Obrigatórios:</w:t>
      </w:r>
      <w:r w:rsidRPr="002C5D41">
        <w:rPr>
          <w:rFonts w:cs="Arial"/>
          <w:szCs w:val="24"/>
        </w:rPr>
        <w:t xml:space="preserve"> </w:t>
      </w:r>
      <w:bookmarkEnd w:id="72"/>
      <w:r w:rsidRPr="002C5D41">
        <w:rPr>
          <w:rFonts w:cs="Arial"/>
          <w:szCs w:val="24"/>
        </w:rPr>
        <w:t>Não permitir salvar caso campos obrigatórios estejam em branco. Exibir mensagem:</w:t>
      </w:r>
    </w:p>
    <w:p w:rsidR="0089704C" w:rsidRPr="002C5D41" w:rsidRDefault="0089704C"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Campos obrigatórios não preenchidos</w:t>
      </w:r>
      <w:r w:rsidRPr="002C5D41">
        <w:rPr>
          <w:rFonts w:cs="Arial"/>
          <w:szCs w:val="24"/>
        </w:rPr>
        <w:t>” - nome dos campos não preenchidos -]</w:t>
      </w:r>
    </w:p>
    <w:p w:rsidR="0089704C" w:rsidRPr="002C5D41" w:rsidRDefault="0089704C" w:rsidP="00F6250D">
      <w:pPr>
        <w:pStyle w:val="PargrafodaLista"/>
        <w:tabs>
          <w:tab w:val="left" w:pos="2325"/>
        </w:tabs>
        <w:spacing w:before="30"/>
        <w:ind w:left="1485"/>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 xml:space="preserve">O usuário deverá ter perfil de Administrador e/ou Gerente </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de fornecedor</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preenche os campos</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na aba </w:t>
      </w:r>
      <w:hyperlink w:anchor="Endereço" w:history="1">
        <w:r w:rsidRPr="002C5D41">
          <w:rPr>
            <w:rStyle w:val="Hyperlink"/>
            <w:rFonts w:eastAsia="Arial" w:cs="Arial"/>
            <w:szCs w:val="24"/>
          </w:rPr>
          <w:t>endereço</w:t>
        </w:r>
      </w:hyperlink>
      <w:r w:rsidRPr="002C5D41">
        <w:rPr>
          <w:rFonts w:eastAsia="Arial" w:cs="Arial"/>
          <w:szCs w:val="24"/>
        </w:rPr>
        <w:t xml:space="preserve"> para continuar o cadastro</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lastRenderedPageBreak/>
        <w:t>Fluxo Alternativo</w:t>
      </w:r>
    </w:p>
    <w:p w:rsidR="0089704C" w:rsidRPr="002C5D41" w:rsidRDefault="0089704C" w:rsidP="00F6250D">
      <w:pPr>
        <w:pStyle w:val="PargrafodaLista"/>
        <w:tabs>
          <w:tab w:val="left" w:pos="2325"/>
        </w:tabs>
        <w:spacing w:before="30"/>
        <w:rPr>
          <w:rFonts w:cs="Arial"/>
          <w:szCs w:val="24"/>
        </w:rPr>
      </w:pPr>
      <w:r w:rsidRPr="002C5D41">
        <w:rPr>
          <w:rFonts w:cs="Arial"/>
          <w:szCs w:val="24"/>
        </w:rPr>
        <w:t>Não se aplica</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 xml:space="preserve">Fluxo de Exceção </w:t>
      </w:r>
    </w:p>
    <w:p w:rsidR="0089704C" w:rsidRPr="002C5D41" w:rsidRDefault="0089704C" w:rsidP="00F6250D">
      <w:pPr>
        <w:pStyle w:val="PargrafodaLista"/>
        <w:spacing w:before="30" w:after="0" w:line="240" w:lineRule="auto"/>
        <w:rPr>
          <w:rFonts w:cs="Arial"/>
          <w:szCs w:val="24"/>
        </w:rPr>
      </w:pPr>
      <w:r w:rsidRPr="002C5D41">
        <w:rPr>
          <w:rFonts w:eastAsia="Arial" w:cs="Arial"/>
          <w:szCs w:val="24"/>
        </w:rPr>
        <w:t>Não se aplica</w:t>
      </w:r>
    </w:p>
    <w:p w:rsidR="0089704C" w:rsidRPr="002C5D41" w:rsidRDefault="0089704C" w:rsidP="00F6250D">
      <w:pPr>
        <w:tabs>
          <w:tab w:val="left" w:pos="2325"/>
        </w:tabs>
        <w:spacing w:before="30"/>
        <w:rPr>
          <w:rFonts w:cs="Arial"/>
          <w:szCs w:val="24"/>
        </w:rPr>
      </w:pPr>
    </w:p>
    <w:p w:rsidR="0089704C" w:rsidRPr="002C5D41" w:rsidRDefault="0089704C" w:rsidP="00F6250D">
      <w:pPr>
        <w:pStyle w:val="PSDS-CorpodeTexto"/>
        <w:spacing w:before="30"/>
        <w:jc w:val="both"/>
        <w:rPr>
          <w:rFonts w:cs="Arial"/>
          <w:b/>
          <w:sz w:val="24"/>
          <w:szCs w:val="24"/>
        </w:rPr>
      </w:pPr>
      <w:r w:rsidRPr="002C5D41">
        <w:rPr>
          <w:rFonts w:cs="Arial"/>
          <w:b/>
          <w:sz w:val="24"/>
          <w:szCs w:val="24"/>
        </w:rPr>
        <w:t>MANTER USUÁRIO</w:t>
      </w:r>
    </w:p>
    <w:p w:rsidR="0089704C" w:rsidRPr="002C5D41" w:rsidRDefault="0089704C" w:rsidP="00F6250D">
      <w:pPr>
        <w:pStyle w:val="PSDS-CorpodeTexto"/>
        <w:spacing w:before="30"/>
        <w:jc w:val="both"/>
        <w:rPr>
          <w:rFonts w:cs="Arial"/>
          <w:b/>
          <w:sz w:val="24"/>
          <w:szCs w:val="24"/>
        </w:rPr>
      </w:pPr>
    </w:p>
    <w:p w:rsidR="0089704C" w:rsidRPr="002C5D41" w:rsidRDefault="0089704C" w:rsidP="00F6250D">
      <w:pPr>
        <w:shd w:val="clear" w:color="auto" w:fill="BDD6EE" w:themeFill="accent1" w:themeFillTint="66"/>
        <w:spacing w:before="30"/>
        <w:ind w:left="-454" w:right="-397" w:firstLine="454"/>
        <w:rPr>
          <w:rFonts w:cs="Arial"/>
          <w:b/>
          <w:szCs w:val="24"/>
        </w:rPr>
      </w:pPr>
      <w:r w:rsidRPr="002C5D41">
        <w:rPr>
          <w:rFonts w:cs="Arial"/>
          <w:b/>
          <w:szCs w:val="24"/>
        </w:rPr>
        <w:t>Identificação do Produto / Visão Geral / Finalidade</w:t>
      </w:r>
    </w:p>
    <w:p w:rsidR="0089704C" w:rsidRPr="002C5D41" w:rsidRDefault="0089704C" w:rsidP="00F6250D">
      <w:pPr>
        <w:spacing w:before="30"/>
        <w:rPr>
          <w:rFonts w:cs="Arial"/>
          <w:szCs w:val="24"/>
        </w:rPr>
      </w:pPr>
      <w:r w:rsidRPr="002C5D41">
        <w:rPr>
          <w:rFonts w:cs="Arial"/>
          <w:szCs w:val="24"/>
        </w:rPr>
        <w:t>Criar a tela de cadastro de funcionários.</w:t>
      </w:r>
    </w:p>
    <w:p w:rsidR="0089704C" w:rsidRPr="002C5D41" w:rsidRDefault="0089704C" w:rsidP="00F6250D">
      <w:pPr>
        <w:shd w:val="clear" w:color="auto" w:fill="BDD6EE" w:themeFill="accent1" w:themeFillTint="66"/>
        <w:spacing w:before="30" w:after="120"/>
        <w:ind w:left="-454" w:right="-454" w:firstLine="454"/>
        <w:rPr>
          <w:rFonts w:cs="Arial"/>
          <w:b/>
          <w:szCs w:val="24"/>
        </w:rPr>
      </w:pPr>
      <w:r w:rsidRPr="002C5D41">
        <w:rPr>
          <w:rFonts w:cs="Arial"/>
          <w:b/>
          <w:szCs w:val="24"/>
        </w:rPr>
        <w:t>Localização no Sistema</w:t>
      </w:r>
    </w:p>
    <w:p w:rsidR="0089704C" w:rsidRPr="002C5D41" w:rsidRDefault="0089704C" w:rsidP="00F6250D">
      <w:pPr>
        <w:tabs>
          <w:tab w:val="left" w:pos="1590"/>
        </w:tabs>
        <w:spacing w:before="30"/>
        <w:rPr>
          <w:rFonts w:cs="Arial"/>
          <w:szCs w:val="24"/>
        </w:rPr>
      </w:pPr>
      <w:r w:rsidRPr="002C5D41">
        <w:rPr>
          <w:rFonts w:cs="Arial"/>
          <w:szCs w:val="24"/>
        </w:rPr>
        <w:t>Esta rotina deverá estar disponível em MENU/Gestão/Funcionários.</w:t>
      </w:r>
    </w:p>
    <w:p w:rsidR="0089704C" w:rsidRPr="002C5D41" w:rsidRDefault="0089704C" w:rsidP="00F6250D">
      <w:pPr>
        <w:tabs>
          <w:tab w:val="left" w:pos="1590"/>
        </w:tabs>
        <w:spacing w:before="30"/>
        <w:rPr>
          <w:rFonts w:cs="Arial"/>
          <w:szCs w:val="24"/>
        </w:rPr>
      </w:pPr>
    </w:p>
    <w:p w:rsidR="0089704C" w:rsidRPr="002C5D41" w:rsidRDefault="0089704C" w:rsidP="00F6250D">
      <w:pPr>
        <w:tabs>
          <w:tab w:val="left" w:pos="1590"/>
        </w:tabs>
        <w:spacing w:before="30"/>
        <w:rPr>
          <w:rFonts w:cs="Arial"/>
          <w:szCs w:val="24"/>
        </w:rPr>
      </w:pPr>
    </w:p>
    <w:p w:rsidR="0089704C" w:rsidRPr="002C5D41" w:rsidRDefault="0089704C" w:rsidP="00F6250D">
      <w:pPr>
        <w:tabs>
          <w:tab w:val="left" w:pos="1590"/>
        </w:tabs>
        <w:spacing w:before="30"/>
        <w:rPr>
          <w:rFonts w:cs="Arial"/>
          <w:szCs w:val="24"/>
        </w:rPr>
      </w:pPr>
    </w:p>
    <w:p w:rsidR="0089704C" w:rsidRPr="002C5D41" w:rsidRDefault="0089704C" w:rsidP="00F6250D">
      <w:pPr>
        <w:tabs>
          <w:tab w:val="left" w:pos="1590"/>
        </w:tabs>
        <w:spacing w:before="30"/>
        <w:rPr>
          <w:rFonts w:cs="Arial"/>
          <w:szCs w:val="24"/>
        </w:rPr>
      </w:pPr>
    </w:p>
    <w:p w:rsidR="0089704C" w:rsidRPr="002C5D41" w:rsidRDefault="0089704C"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 xml:space="preserve">          Dados para Implementação</w:t>
      </w:r>
    </w:p>
    <w:p w:rsidR="0089704C" w:rsidRPr="002C5D41" w:rsidRDefault="0089704C" w:rsidP="00F6250D">
      <w:pPr>
        <w:tabs>
          <w:tab w:val="left" w:pos="1590"/>
        </w:tabs>
        <w:spacing w:before="30"/>
        <w:jc w:val="center"/>
        <w:rPr>
          <w:rFonts w:cs="Arial"/>
          <w:b/>
          <w:szCs w:val="24"/>
        </w:rPr>
      </w:pPr>
      <w:bookmarkStart w:id="73" w:name="pesquisaFuncionarios"/>
    </w:p>
    <w:p w:rsidR="0089704C" w:rsidRPr="002C5D41" w:rsidRDefault="0089704C" w:rsidP="00F6250D">
      <w:pPr>
        <w:tabs>
          <w:tab w:val="left" w:pos="1590"/>
        </w:tabs>
        <w:spacing w:before="30"/>
        <w:jc w:val="center"/>
        <w:rPr>
          <w:rFonts w:cs="Arial"/>
          <w:b/>
          <w:szCs w:val="24"/>
        </w:rPr>
      </w:pPr>
      <w:r w:rsidRPr="002C5D41">
        <w:rPr>
          <w:rFonts w:cs="Arial"/>
          <w:b/>
          <w:szCs w:val="24"/>
        </w:rPr>
        <w:t>[Pesquisa de Funcionários]</w:t>
      </w:r>
    </w:p>
    <w:bookmarkEnd w:id="73"/>
    <w:p w:rsidR="0089704C" w:rsidRPr="002C5D41" w:rsidRDefault="0089704C" w:rsidP="00F6250D">
      <w:pPr>
        <w:tabs>
          <w:tab w:val="left" w:pos="1590"/>
        </w:tabs>
        <w:spacing w:before="30"/>
        <w:jc w:val="center"/>
        <w:rPr>
          <w:rFonts w:cs="Arial"/>
          <w:szCs w:val="24"/>
        </w:rPr>
      </w:pPr>
      <w:r w:rsidRPr="002C5D41">
        <w:rPr>
          <w:rFonts w:cs="Arial"/>
          <w:noProof/>
          <w:szCs w:val="24"/>
          <w:lang w:eastAsia="pt-BR"/>
        </w:rPr>
        <w:lastRenderedPageBreak/>
        <w:drawing>
          <wp:inline distT="0" distB="0" distL="0" distR="0" wp14:anchorId="11251595" wp14:editId="56B9B81D">
            <wp:extent cx="4838700" cy="393382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38700" cy="3933825"/>
                    </a:xfrm>
                    <a:prstGeom prst="rect">
                      <a:avLst/>
                    </a:prstGeom>
                    <a:noFill/>
                    <a:ln>
                      <a:noFill/>
                    </a:ln>
                  </pic:spPr>
                </pic:pic>
              </a:graphicData>
            </a:graphic>
          </wp:inline>
        </w:drawing>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O título da tela deverá ser Cadastro de Funcionários.</w:t>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Abaixo deverá ter um “Filtro de pesquisa”.</w:t>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Deverá conter os botões “Pesquisar” e “Novo”.</w:t>
      </w:r>
    </w:p>
    <w:p w:rsidR="0089704C" w:rsidRPr="002C5D41" w:rsidRDefault="0089704C"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89704C" w:rsidRPr="002C5D41" w:rsidRDefault="0089704C"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9704C" w:rsidRPr="002C5D41" w:rsidTr="003E5768">
        <w:tc>
          <w:tcPr>
            <w:tcW w:w="183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DESCRIÇÃO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Código</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código que deseja pesquisar”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Código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10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Nome</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nome que deseja pesquisar”</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Código da razão social</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Texto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40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t>Pesquisar</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“Clique para pesquisar um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 para pesquisar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FFFFFF" w:themeFill="background1"/>
          </w:tcPr>
          <w:p w:rsidR="0089704C" w:rsidRPr="002C5D41" w:rsidRDefault="0089704C" w:rsidP="00F6250D">
            <w:pPr>
              <w:spacing w:before="30"/>
              <w:rPr>
                <w:rFonts w:cs="Arial"/>
                <w:b/>
                <w:szCs w:val="24"/>
              </w:rPr>
            </w:pPr>
            <w:r w:rsidRPr="002C5D41">
              <w:rPr>
                <w:rFonts w:cs="Arial"/>
                <w:b/>
                <w:szCs w:val="24"/>
              </w:rPr>
              <w:t>Novo</w:t>
            </w: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“Clique para cadastrar um novo funcionário”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Botão de acesso ao sistema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NÃO</w:t>
            </w:r>
          </w:p>
        </w:tc>
      </w:tr>
    </w:tbl>
    <w:p w:rsidR="0089704C" w:rsidRPr="002C5D41" w:rsidRDefault="0089704C" w:rsidP="00F6250D">
      <w:pPr>
        <w:tabs>
          <w:tab w:val="left" w:pos="1590"/>
        </w:tabs>
        <w:spacing w:before="30"/>
        <w:ind w:left="360"/>
        <w:rPr>
          <w:rFonts w:cs="Arial"/>
          <w:b/>
          <w:szCs w:val="24"/>
        </w:rPr>
      </w:pPr>
    </w:p>
    <w:p w:rsidR="0089704C" w:rsidRPr="002C5D41" w:rsidRDefault="0089704C" w:rsidP="00F6250D">
      <w:pPr>
        <w:shd w:val="clear" w:color="auto" w:fill="9CC2E5" w:themeFill="accent1" w:themeFillTint="99"/>
        <w:spacing w:before="30"/>
        <w:rPr>
          <w:rFonts w:cs="Arial"/>
          <w:b/>
          <w:szCs w:val="24"/>
        </w:rPr>
      </w:pPr>
      <w:r w:rsidRPr="002C5D41">
        <w:rPr>
          <w:rFonts w:cs="Arial"/>
          <w:b/>
          <w:szCs w:val="24"/>
        </w:rPr>
        <w:t>RESULTADO DA CONSULTA</w:t>
      </w:r>
    </w:p>
    <w:tbl>
      <w:tblPr>
        <w:tblStyle w:val="Tabelacomgrade"/>
        <w:tblW w:w="0" w:type="auto"/>
        <w:tblLook w:val="04A0" w:firstRow="1" w:lastRow="0" w:firstColumn="1" w:lastColumn="0" w:noHBand="0" w:noVBand="1"/>
      </w:tblPr>
      <w:tblGrid>
        <w:gridCol w:w="2831"/>
        <w:gridCol w:w="2831"/>
        <w:gridCol w:w="2832"/>
      </w:tblGrid>
      <w:tr w:rsidR="0089704C" w:rsidRPr="002C5D41" w:rsidTr="003E5768">
        <w:tc>
          <w:tcPr>
            <w:tcW w:w="2831"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831"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Tipo/Tamanho</w:t>
            </w:r>
          </w:p>
        </w:tc>
        <w:tc>
          <w:tcPr>
            <w:tcW w:w="2832"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Regras Associadas</w:t>
            </w:r>
          </w:p>
        </w:tc>
      </w:tr>
      <w:tr w:rsidR="0089704C" w:rsidRPr="002C5D41" w:rsidTr="003E5768">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Código</w:t>
            </w:r>
          </w:p>
        </w:tc>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c>
          <w:tcPr>
            <w:tcW w:w="2832"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tcPr>
          <w:p w:rsidR="0089704C" w:rsidRPr="002C5D41" w:rsidRDefault="0089704C" w:rsidP="00F6250D">
            <w:pPr>
              <w:spacing w:before="30"/>
              <w:rPr>
                <w:rFonts w:cs="Arial"/>
                <w:szCs w:val="24"/>
              </w:rPr>
            </w:pPr>
            <w:r w:rsidRPr="002C5D41">
              <w:rPr>
                <w:rFonts w:cs="Arial"/>
                <w:szCs w:val="24"/>
              </w:rPr>
              <w:t>Nome</w:t>
            </w:r>
          </w:p>
        </w:tc>
        <w:tc>
          <w:tcPr>
            <w:tcW w:w="2831" w:type="dxa"/>
          </w:tcPr>
          <w:p w:rsidR="0089704C" w:rsidRPr="002C5D41" w:rsidRDefault="0089704C" w:rsidP="00F6250D">
            <w:pPr>
              <w:spacing w:before="30"/>
              <w:rPr>
                <w:rFonts w:cs="Arial"/>
                <w:szCs w:val="24"/>
              </w:rPr>
            </w:pPr>
            <w:r w:rsidRPr="002C5D41">
              <w:rPr>
                <w:rFonts w:cs="Arial"/>
                <w:szCs w:val="24"/>
              </w:rPr>
              <w:t>Texto</w:t>
            </w:r>
          </w:p>
        </w:tc>
        <w:tc>
          <w:tcPr>
            <w:tcW w:w="2832" w:type="dxa"/>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Cpf</w:t>
            </w:r>
          </w:p>
        </w:tc>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c>
          <w:tcPr>
            <w:tcW w:w="2832"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tcPr>
          <w:p w:rsidR="0089704C" w:rsidRPr="002C5D41" w:rsidRDefault="0089704C" w:rsidP="00F6250D">
            <w:pPr>
              <w:spacing w:before="30"/>
              <w:rPr>
                <w:rFonts w:cs="Arial"/>
                <w:szCs w:val="24"/>
              </w:rPr>
            </w:pPr>
            <w:r w:rsidRPr="002C5D41">
              <w:rPr>
                <w:rFonts w:cs="Arial"/>
                <w:szCs w:val="24"/>
              </w:rPr>
              <w:t>Rg</w:t>
            </w:r>
          </w:p>
        </w:tc>
        <w:tc>
          <w:tcPr>
            <w:tcW w:w="2831" w:type="dxa"/>
          </w:tcPr>
          <w:p w:rsidR="0089704C" w:rsidRPr="002C5D41" w:rsidRDefault="0089704C" w:rsidP="00F6250D">
            <w:pPr>
              <w:spacing w:before="30"/>
              <w:rPr>
                <w:rFonts w:cs="Arial"/>
                <w:szCs w:val="24"/>
              </w:rPr>
            </w:pPr>
            <w:r w:rsidRPr="002C5D41">
              <w:rPr>
                <w:rFonts w:cs="Arial"/>
                <w:szCs w:val="24"/>
              </w:rPr>
              <w:t>Numérico</w:t>
            </w:r>
          </w:p>
        </w:tc>
        <w:tc>
          <w:tcPr>
            <w:tcW w:w="2832" w:type="dxa"/>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Data de Admissão</w:t>
            </w:r>
          </w:p>
        </w:tc>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c>
          <w:tcPr>
            <w:tcW w:w="2832"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Campo obrigatório</w:t>
            </w:r>
          </w:p>
        </w:tc>
      </w:tr>
    </w:tbl>
    <w:p w:rsidR="0089704C" w:rsidRPr="002C5D41" w:rsidRDefault="0089704C" w:rsidP="00F6250D">
      <w:pPr>
        <w:tabs>
          <w:tab w:val="left" w:pos="1590"/>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89704C" w:rsidRPr="002C5D41" w:rsidRDefault="0089704C" w:rsidP="00F6250D">
      <w:pPr>
        <w:pStyle w:val="PargrafodaLista"/>
        <w:numPr>
          <w:ilvl w:val="0"/>
          <w:numId w:val="18"/>
        </w:numPr>
        <w:tabs>
          <w:tab w:val="left" w:pos="1590"/>
        </w:tabs>
        <w:spacing w:before="30"/>
        <w:rPr>
          <w:rFonts w:cs="Arial"/>
          <w:szCs w:val="24"/>
        </w:rPr>
      </w:pPr>
      <w:r w:rsidRPr="002C5D41">
        <w:rPr>
          <w:rFonts w:cs="Arial"/>
          <w:b/>
          <w:szCs w:val="24"/>
        </w:rPr>
        <w:t xml:space="preserve">Fn1 – Botão Novo: </w:t>
      </w:r>
      <w:r w:rsidRPr="002C5D41">
        <w:rPr>
          <w:rFonts w:cs="Arial"/>
          <w:szCs w:val="24"/>
        </w:rPr>
        <w:t>Deverá chamar a tela de Cadastro de Funcionários.</w:t>
      </w:r>
    </w:p>
    <w:p w:rsidR="0089704C" w:rsidRPr="002C5D41" w:rsidRDefault="0089704C" w:rsidP="00F6250D">
      <w:pPr>
        <w:pStyle w:val="PargrafodaLista"/>
        <w:numPr>
          <w:ilvl w:val="0"/>
          <w:numId w:val="13"/>
        </w:numPr>
        <w:tabs>
          <w:tab w:val="left" w:pos="1590"/>
        </w:tabs>
        <w:spacing w:before="30"/>
        <w:rPr>
          <w:rFonts w:cs="Arial"/>
          <w:b/>
          <w:szCs w:val="24"/>
        </w:rPr>
      </w:pPr>
      <w:r w:rsidRPr="002C5D41">
        <w:rPr>
          <w:rFonts w:cs="Arial"/>
          <w:b/>
          <w:szCs w:val="24"/>
        </w:rPr>
        <w:t>Fn2 – Botão Pesquisar:</w:t>
      </w:r>
      <w:r w:rsidRPr="002C5D41">
        <w:rPr>
          <w:rFonts w:cs="Arial"/>
          <w:szCs w:val="24"/>
        </w:rPr>
        <w:t xml:space="preserve"> Deverá exibir as informações de acordo com os filtros preenchidos. Se não houver filtros preenchidos, o sistema irá exibir todos os cadastros.</w:t>
      </w:r>
    </w:p>
    <w:p w:rsidR="0089704C" w:rsidRPr="002C5D41" w:rsidRDefault="0089704C" w:rsidP="00F6250D">
      <w:pPr>
        <w:pStyle w:val="PargrafodaLista"/>
        <w:numPr>
          <w:ilvl w:val="0"/>
          <w:numId w:val="13"/>
        </w:numPr>
        <w:tabs>
          <w:tab w:val="left" w:pos="1590"/>
        </w:tabs>
        <w:spacing w:before="30"/>
        <w:rPr>
          <w:rFonts w:cs="Arial"/>
          <w:szCs w:val="24"/>
        </w:rPr>
      </w:pPr>
      <w:bookmarkStart w:id="74" w:name="alteração"/>
      <w:r w:rsidRPr="002C5D41">
        <w:rPr>
          <w:rFonts w:cs="Arial"/>
          <w:b/>
          <w:szCs w:val="24"/>
        </w:rPr>
        <w:t>Fn3 – Alteração:</w:t>
      </w:r>
      <w:r w:rsidRPr="002C5D41">
        <w:rPr>
          <w:rFonts w:cs="Arial"/>
          <w:szCs w:val="24"/>
        </w:rPr>
        <w:t xml:space="preserve"> </w:t>
      </w:r>
      <w:bookmarkEnd w:id="74"/>
      <w:r w:rsidRPr="002C5D41">
        <w:rPr>
          <w:rFonts w:cs="Arial"/>
          <w:szCs w:val="24"/>
        </w:rPr>
        <w:t>Para alterar o cadastro, realizar um duplo clique no grid da alteração desejada</w:t>
      </w:r>
    </w:p>
    <w:p w:rsidR="0089704C" w:rsidRPr="002C5D41" w:rsidRDefault="0089704C" w:rsidP="00F6250D">
      <w:pPr>
        <w:pStyle w:val="PargrafodaLista"/>
        <w:tabs>
          <w:tab w:val="left" w:pos="1590"/>
        </w:tabs>
        <w:spacing w:before="30"/>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de funcionários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lastRenderedPageBreak/>
        <w:t>O usuário deverá ter perfil de Administrador e/ou Gerente</w:t>
      </w:r>
    </w:p>
    <w:p w:rsidR="0089704C" w:rsidRPr="002C5D41" w:rsidRDefault="0089704C" w:rsidP="00F6250D">
      <w:pPr>
        <w:tabs>
          <w:tab w:val="left" w:pos="1590"/>
        </w:tabs>
        <w:spacing w:before="30"/>
        <w:ind w:left="36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preenche os filtros de busca</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em Pesquisar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efetua a pesquisa com base nos filtros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retorna as informações e apresenta na grid</w:t>
      </w:r>
    </w:p>
    <w:p w:rsidR="0089704C" w:rsidRPr="002C5D41" w:rsidRDefault="0089704C" w:rsidP="00F6250D">
      <w:pPr>
        <w:pStyle w:val="PargrafodaLista"/>
        <w:tabs>
          <w:tab w:val="left" w:pos="1590"/>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[Cadastrar]</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O usuário clica no botão Novo</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 xml:space="preserve">O sistema inicia o </w:t>
      </w:r>
      <w:hyperlink w:anchor="cadastroFuncionario" w:history="1">
        <w:r w:rsidRPr="002C5D41">
          <w:rPr>
            <w:rStyle w:val="Hyperlink"/>
            <w:rFonts w:cs="Arial"/>
            <w:szCs w:val="24"/>
          </w:rPr>
          <w:t>Fn4 – Cadastrar Funcionário</w:t>
        </w:r>
      </w:hyperlink>
      <w:hyperlink w:anchor="CadastroAtracoes" w:history="1"/>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[Editar]</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O usuário realiza duplo clique em uma atração exibida no grid</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 xml:space="preserve">O sistema inicia o </w:t>
      </w:r>
      <w:hyperlink w:anchor="alteração" w:history="1">
        <w:r w:rsidRPr="002C5D41">
          <w:rPr>
            <w:rStyle w:val="Hyperlink"/>
            <w:rFonts w:cs="Arial"/>
            <w:szCs w:val="24"/>
          </w:rPr>
          <w:t>Fn3 –Alteração</w:t>
        </w:r>
      </w:hyperlink>
      <w:r w:rsidRPr="002C5D41">
        <w:rPr>
          <w:rFonts w:cs="Arial"/>
          <w:szCs w:val="24"/>
        </w:rPr>
        <w:t xml:space="preserve"> </w:t>
      </w: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[Excluir]</w:t>
      </w:r>
    </w:p>
    <w:p w:rsidR="0089704C" w:rsidRPr="002C5D41" w:rsidRDefault="0089704C" w:rsidP="00F6250D">
      <w:pPr>
        <w:pStyle w:val="PargrafodaLista"/>
        <w:numPr>
          <w:ilvl w:val="0"/>
          <w:numId w:val="37"/>
        </w:numPr>
        <w:tabs>
          <w:tab w:val="left" w:pos="2325"/>
        </w:tabs>
        <w:spacing w:before="30"/>
        <w:rPr>
          <w:rFonts w:cs="Arial"/>
          <w:szCs w:val="24"/>
        </w:rPr>
      </w:pPr>
      <w:r w:rsidRPr="002C5D41">
        <w:rPr>
          <w:rFonts w:cs="Arial"/>
          <w:szCs w:val="24"/>
        </w:rPr>
        <w:t>O usuário realiza duplo clique em uma atração exibida no grid</w:t>
      </w:r>
    </w:p>
    <w:p w:rsidR="0089704C" w:rsidRPr="002C5D41" w:rsidRDefault="0089704C" w:rsidP="00F6250D">
      <w:pPr>
        <w:pStyle w:val="PargrafodaLista"/>
        <w:numPr>
          <w:ilvl w:val="0"/>
          <w:numId w:val="37"/>
        </w:numPr>
        <w:spacing w:before="30" w:after="0" w:line="240" w:lineRule="auto"/>
        <w:rPr>
          <w:rFonts w:cs="Arial"/>
          <w:szCs w:val="24"/>
        </w:rPr>
      </w:pPr>
      <w:r w:rsidRPr="002C5D41">
        <w:rPr>
          <w:rFonts w:eastAsia="Arial" w:cs="Arial"/>
          <w:szCs w:val="24"/>
        </w:rPr>
        <w:t xml:space="preserve">O sistema inicia o caso de uso referente </w:t>
      </w:r>
      <w:hyperlink w:anchor="excluir" w:history="1">
        <w:r w:rsidRPr="002C5D41">
          <w:rPr>
            <w:rStyle w:val="Hyperlink"/>
            <w:rFonts w:eastAsia="Arial" w:cs="Arial"/>
            <w:szCs w:val="24"/>
          </w:rPr>
          <w:t>Fn9 – Botão Excluir</w:t>
        </w:r>
      </w:hyperlink>
    </w:p>
    <w:p w:rsidR="0089704C" w:rsidRPr="002C5D41" w:rsidRDefault="0089704C" w:rsidP="00F6250D">
      <w:pPr>
        <w:pStyle w:val="PargrafodaLista"/>
        <w:spacing w:before="30" w:after="0" w:line="240" w:lineRule="auto"/>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de Exceção</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Não se aplica</w:t>
      </w:r>
    </w:p>
    <w:p w:rsidR="0089704C" w:rsidRPr="002C5D41" w:rsidRDefault="0089704C" w:rsidP="00F6250D">
      <w:pPr>
        <w:tabs>
          <w:tab w:val="left" w:pos="1590"/>
        </w:tabs>
        <w:spacing w:before="30"/>
        <w:rPr>
          <w:rFonts w:cs="Arial"/>
          <w:szCs w:val="24"/>
        </w:rPr>
      </w:pPr>
    </w:p>
    <w:p w:rsidR="0089704C" w:rsidRPr="002C5D41" w:rsidRDefault="0089704C" w:rsidP="00F6250D">
      <w:pPr>
        <w:tabs>
          <w:tab w:val="left" w:pos="1590"/>
        </w:tabs>
        <w:spacing w:before="30"/>
        <w:jc w:val="center"/>
        <w:rPr>
          <w:rFonts w:cs="Arial"/>
          <w:b/>
          <w:szCs w:val="24"/>
        </w:rPr>
      </w:pPr>
      <w:r w:rsidRPr="002C5D41">
        <w:rPr>
          <w:rFonts w:cs="Arial"/>
          <w:b/>
          <w:szCs w:val="24"/>
        </w:rPr>
        <w:t>[</w:t>
      </w:r>
      <w:bookmarkStart w:id="75" w:name="cadastroFuncionario"/>
      <w:r w:rsidRPr="002C5D41">
        <w:rPr>
          <w:rFonts w:cs="Arial"/>
          <w:b/>
          <w:szCs w:val="24"/>
        </w:rPr>
        <w:t>Cadastro de Funcionários]</w:t>
      </w:r>
      <w:bookmarkEnd w:id="75"/>
    </w:p>
    <w:p w:rsidR="0089704C" w:rsidRPr="002C5D41" w:rsidRDefault="0089704C" w:rsidP="00F6250D">
      <w:pPr>
        <w:tabs>
          <w:tab w:val="left" w:pos="1590"/>
        </w:tabs>
        <w:spacing w:before="30"/>
        <w:jc w:val="center"/>
        <w:rPr>
          <w:rFonts w:cs="Arial"/>
          <w:b/>
          <w:szCs w:val="24"/>
        </w:rPr>
      </w:pPr>
      <w:r w:rsidRPr="002C5D41">
        <w:rPr>
          <w:rFonts w:cs="Arial"/>
          <w:b/>
          <w:noProof/>
          <w:szCs w:val="24"/>
          <w:lang w:eastAsia="pt-BR"/>
        </w:rPr>
        <w:drawing>
          <wp:anchor distT="0" distB="0" distL="114300" distR="114300" simplePos="0" relativeHeight="251660288" behindDoc="1" locked="0" layoutInCell="1" allowOverlap="1" wp14:anchorId="2DD91936" wp14:editId="7CA8FCF0">
            <wp:simplePos x="0" y="0"/>
            <wp:positionH relativeFrom="margin">
              <wp:align>center</wp:align>
            </wp:positionH>
            <wp:positionV relativeFrom="paragraph">
              <wp:posOffset>24765</wp:posOffset>
            </wp:positionV>
            <wp:extent cx="4314825" cy="3543300"/>
            <wp:effectExtent l="0" t="0" r="9525" b="0"/>
            <wp:wrapNone/>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14825" cy="3543300"/>
                    </a:xfrm>
                    <a:prstGeom prst="rect">
                      <a:avLst/>
                    </a:prstGeom>
                    <a:noFill/>
                    <a:ln>
                      <a:noFill/>
                    </a:ln>
                  </pic:spPr>
                </pic:pic>
              </a:graphicData>
            </a:graphic>
            <wp14:sizeRelH relativeFrom="margin">
              <wp14:pctWidth>0</wp14:pctWidth>
            </wp14:sizeRelH>
          </wp:anchor>
        </w:drawing>
      </w: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pStyle w:val="PargrafodaLista"/>
        <w:numPr>
          <w:ilvl w:val="0"/>
          <w:numId w:val="40"/>
        </w:numPr>
        <w:spacing w:before="30"/>
        <w:rPr>
          <w:rFonts w:cs="Arial"/>
          <w:szCs w:val="24"/>
        </w:rPr>
      </w:pPr>
      <w:r w:rsidRPr="002C5D41">
        <w:rPr>
          <w:rFonts w:cs="Arial"/>
          <w:szCs w:val="24"/>
        </w:rPr>
        <w:t>Esta tela deverá ser dividida em abas, “Geral”, “Endereço” e “Contato”.</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pStyle w:val="PargrafodaLista"/>
        <w:tabs>
          <w:tab w:val="left" w:pos="2325"/>
        </w:tabs>
        <w:spacing w:before="30"/>
        <w:rPr>
          <w:rFonts w:cs="Arial"/>
          <w:szCs w:val="24"/>
        </w:rPr>
      </w:pPr>
      <w:r w:rsidRPr="002C5D41">
        <w:rPr>
          <w:rFonts w:cs="Arial"/>
          <w:szCs w:val="24"/>
        </w:rPr>
        <w:t xml:space="preserve">A aba </w:t>
      </w:r>
      <w:r w:rsidRPr="002C5D41">
        <w:rPr>
          <w:rFonts w:cs="Arial"/>
          <w:b/>
          <w:szCs w:val="24"/>
        </w:rPr>
        <w:t xml:space="preserve">Geral </w:t>
      </w:r>
      <w:r w:rsidRPr="002C5D41">
        <w:rPr>
          <w:rFonts w:cs="Arial"/>
          <w:szCs w:val="24"/>
        </w:rPr>
        <w:t>deverá conter os campos:</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89704C" w:rsidRPr="002C5D41" w:rsidRDefault="0089704C"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9704C" w:rsidRPr="002C5D41" w:rsidTr="003E5768">
        <w:tc>
          <w:tcPr>
            <w:tcW w:w="183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DESCRIÇÃO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t>Nome</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nome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Nome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Texto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40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tcPr>
          <w:p w:rsidR="0089704C" w:rsidRPr="002C5D41" w:rsidRDefault="0089704C" w:rsidP="00F6250D">
            <w:pPr>
              <w:spacing w:before="30"/>
              <w:rPr>
                <w:rFonts w:cs="Arial"/>
                <w:b/>
                <w:szCs w:val="24"/>
              </w:rPr>
            </w:pPr>
            <w:r w:rsidRPr="002C5D41">
              <w:rPr>
                <w:rFonts w:cs="Arial"/>
                <w:b/>
                <w:szCs w:val="24"/>
              </w:rPr>
              <w:t>Cpf</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cpf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Número do cpf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11</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00.000.000-00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Rg</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rg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Número do rg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15</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Cart. Trabalho</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número da cart. de trabalho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Número do da cart. de trabalho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20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Série</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a série da cart. de trabalho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Número de série da cart. de trabalho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20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b/>
                <w:szCs w:val="24"/>
              </w:rPr>
            </w:pPr>
            <w:r w:rsidRPr="002C5D41">
              <w:rPr>
                <w:rFonts w:cs="Arial"/>
                <w:b/>
                <w:szCs w:val="24"/>
              </w:rPr>
              <w:t>Tipo</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“Selecione o tipo de função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Tipo de função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Leitura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ComboBox</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Rg</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rg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Número do rg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15</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Data Nasc.</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“Selecione uma data”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Data de nasc.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Leitura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lastRenderedPageBreak/>
              <w:t>Data Admissão</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“Selecione uma data”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Data de admissão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tcPr>
          <w:p w:rsidR="0089704C" w:rsidRPr="002C5D41" w:rsidRDefault="0089704C" w:rsidP="00F6250D">
            <w:pPr>
              <w:spacing w:before="30"/>
              <w:rPr>
                <w:rFonts w:cs="Arial"/>
                <w:b/>
                <w:szCs w:val="24"/>
              </w:rPr>
            </w:pPr>
            <w:r w:rsidRPr="002C5D41">
              <w:rPr>
                <w:rFonts w:cs="Arial"/>
                <w:b/>
                <w:szCs w:val="24"/>
              </w:rPr>
              <w:t>Salvar</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“Clique para salvar o cadastro”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Botão para salvar o novo cadastro de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bl>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89704C" w:rsidRPr="002C5D41" w:rsidRDefault="0089704C" w:rsidP="00F6250D">
      <w:pPr>
        <w:pStyle w:val="PargrafodaLista"/>
        <w:numPr>
          <w:ilvl w:val="0"/>
          <w:numId w:val="40"/>
        </w:numPr>
        <w:tabs>
          <w:tab w:val="left" w:pos="2325"/>
        </w:tabs>
        <w:spacing w:before="30"/>
        <w:rPr>
          <w:rFonts w:cs="Arial"/>
          <w:szCs w:val="24"/>
        </w:rPr>
      </w:pPr>
      <w:r w:rsidRPr="002C5D41">
        <w:rPr>
          <w:rFonts w:cs="Arial"/>
          <w:szCs w:val="24"/>
        </w:rPr>
        <w:t xml:space="preserve">Conforme regra </w:t>
      </w:r>
      <w:hyperlink w:anchor="BotaoSalvar" w:history="1">
        <w:r w:rsidRPr="002C5D41">
          <w:rPr>
            <w:rStyle w:val="Hyperlink"/>
            <w:rFonts w:cs="Arial"/>
            <w:szCs w:val="24"/>
          </w:rPr>
          <w:t>Fn5 – Botão Salvar</w:t>
        </w:r>
      </w:hyperlink>
      <w:r w:rsidRPr="002C5D41">
        <w:rPr>
          <w:rFonts w:cs="Arial"/>
          <w:szCs w:val="24"/>
        </w:rPr>
        <w:t xml:space="preserve">, </w:t>
      </w:r>
      <w:hyperlink w:anchor="CamposObrigatorios" w:history="1">
        <w:r w:rsidRPr="002C5D41">
          <w:rPr>
            <w:rStyle w:val="Hyperlink"/>
            <w:rFonts w:cs="Arial"/>
            <w:szCs w:val="24"/>
          </w:rPr>
          <w:t>Fn8 – Campos Obrigatórios</w:t>
        </w:r>
      </w:hyperlink>
      <w:r w:rsidRPr="002C5D41">
        <w:rPr>
          <w:rFonts w:cs="Arial"/>
          <w:szCs w:val="24"/>
        </w:rPr>
        <w:t xml:space="preserve"> e </w:t>
      </w:r>
      <w:hyperlink w:anchor="validação" w:history="1">
        <w:r w:rsidRPr="002C5D41">
          <w:rPr>
            <w:rStyle w:val="Hyperlink"/>
            <w:rFonts w:cs="Arial"/>
            <w:szCs w:val="24"/>
          </w:rPr>
          <w:t>Fn5 – Validação</w:t>
        </w:r>
      </w:hyperlink>
      <w:r w:rsidRPr="002C5D41">
        <w:rPr>
          <w:rFonts w:cs="Arial"/>
          <w:szCs w:val="24"/>
        </w:rPr>
        <w:t xml:space="preserve"> </w:t>
      </w: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 xml:space="preserve">O usuário deverá ter perfil de Administrador e/ou Gerente </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 estar no módulo de funcionários</w:t>
      </w: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preenche os campos</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no botão salvar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efetua a validação dos campos obrigatórios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exibe a mensagem na tela </w:t>
      </w:r>
      <w:hyperlink w:anchor="BotaoSalvar" w:history="1">
        <w:r w:rsidRPr="002C5D41">
          <w:rPr>
            <w:rStyle w:val="Hyperlink"/>
            <w:rFonts w:eastAsia="Arial" w:cs="Arial"/>
            <w:szCs w:val="24"/>
          </w:rPr>
          <w:t>Fn5 – Botão Salvar</w:t>
        </w:r>
      </w:hyperlink>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na aba </w:t>
      </w:r>
      <w:hyperlink w:anchor="endereço" w:history="1">
        <w:r w:rsidRPr="002C5D41">
          <w:rPr>
            <w:rStyle w:val="Hyperlink"/>
            <w:rFonts w:eastAsia="Arial" w:cs="Arial"/>
            <w:szCs w:val="24"/>
          </w:rPr>
          <w:t>endereço</w:t>
        </w:r>
      </w:hyperlink>
      <w:r w:rsidRPr="002C5D41">
        <w:rPr>
          <w:rFonts w:eastAsia="Arial" w:cs="Arial"/>
          <w:szCs w:val="24"/>
        </w:rPr>
        <w:t xml:space="preserve"> para continuar o cadastro</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w:t>
      </w:r>
    </w:p>
    <w:p w:rsidR="0089704C" w:rsidRPr="002C5D41" w:rsidRDefault="0089704C" w:rsidP="00F6250D">
      <w:pPr>
        <w:pStyle w:val="PargrafodaLista"/>
        <w:tabs>
          <w:tab w:val="left" w:pos="2325"/>
        </w:tabs>
        <w:spacing w:before="30"/>
        <w:rPr>
          <w:rFonts w:cs="Arial"/>
          <w:szCs w:val="24"/>
        </w:rPr>
      </w:pPr>
      <w:r w:rsidRPr="002C5D41">
        <w:rPr>
          <w:rFonts w:cs="Arial"/>
          <w:szCs w:val="24"/>
        </w:rPr>
        <w:t>Não se aplica</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 xml:space="preserve">Fluxo de Exceção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não preenche todos os campos obrigatórios</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verifica quais campos não foram preenchidos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lastRenderedPageBreak/>
        <w:t>O sistema apresenta na tela a mensagem</w:t>
      </w:r>
      <w:hyperlink w:anchor="CamposObrigatorios" w:history="1">
        <w:r w:rsidRPr="002C5D41">
          <w:rPr>
            <w:rStyle w:val="Hyperlink"/>
            <w:rFonts w:eastAsia="Arial" w:cs="Arial"/>
            <w:szCs w:val="24"/>
          </w:rPr>
          <w:t xml:space="preserve"> Fn8 – Campos obrigatórios</w:t>
        </w:r>
      </w:hyperlink>
      <w:hyperlink w:anchor="CamposObrigatorios" w:history="1"/>
    </w:p>
    <w:p w:rsidR="0089704C" w:rsidRPr="002C5D41" w:rsidRDefault="0089704C" w:rsidP="00F6250D">
      <w:pPr>
        <w:tabs>
          <w:tab w:val="left" w:pos="2325"/>
        </w:tabs>
        <w:spacing w:before="30"/>
        <w:rPr>
          <w:rFonts w:cs="Arial"/>
          <w:b/>
          <w:szCs w:val="24"/>
        </w:rPr>
      </w:pPr>
    </w:p>
    <w:p w:rsidR="0089704C" w:rsidRPr="002C5D41" w:rsidRDefault="0089704C" w:rsidP="00F6250D">
      <w:pPr>
        <w:tabs>
          <w:tab w:val="left" w:pos="2325"/>
        </w:tabs>
        <w:spacing w:before="30"/>
        <w:rPr>
          <w:rFonts w:cs="Arial"/>
          <w:szCs w:val="24"/>
        </w:rPr>
      </w:pPr>
      <w:r w:rsidRPr="002C5D41">
        <w:rPr>
          <w:rFonts w:cs="Arial"/>
          <w:szCs w:val="24"/>
        </w:rPr>
        <w:t xml:space="preserve">A aba </w:t>
      </w:r>
      <w:bookmarkStart w:id="76" w:name="endereço"/>
      <w:r w:rsidRPr="002C5D41">
        <w:rPr>
          <w:rFonts w:cs="Arial"/>
          <w:b/>
          <w:szCs w:val="24"/>
        </w:rPr>
        <w:t>Endereço</w:t>
      </w:r>
      <w:r w:rsidRPr="002C5D41">
        <w:rPr>
          <w:rFonts w:cs="Arial"/>
          <w:szCs w:val="24"/>
        </w:rPr>
        <w:t xml:space="preserve"> </w:t>
      </w:r>
      <w:bookmarkEnd w:id="76"/>
      <w:r w:rsidRPr="002C5D41">
        <w:rPr>
          <w:rFonts w:cs="Arial"/>
          <w:szCs w:val="24"/>
        </w:rPr>
        <w:t>deverá conter os campos:</w:t>
      </w:r>
    </w:p>
    <w:p w:rsidR="0089704C" w:rsidRPr="002C5D41" w:rsidRDefault="0089704C" w:rsidP="00F6250D">
      <w:pPr>
        <w:tabs>
          <w:tab w:val="left" w:pos="2325"/>
        </w:tabs>
        <w:spacing w:before="30"/>
        <w:jc w:val="center"/>
        <w:rPr>
          <w:rFonts w:cs="Arial"/>
          <w:szCs w:val="24"/>
        </w:rPr>
      </w:pPr>
      <w:r w:rsidRPr="002C5D41">
        <w:rPr>
          <w:rFonts w:cs="Arial"/>
          <w:noProof/>
          <w:szCs w:val="24"/>
          <w:lang w:eastAsia="pt-BR"/>
        </w:rPr>
        <w:drawing>
          <wp:inline distT="0" distB="0" distL="0" distR="0" wp14:anchorId="79FC7899" wp14:editId="65AB77B2">
            <wp:extent cx="4933950" cy="3552825"/>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33950" cy="3552825"/>
                    </a:xfrm>
                    <a:prstGeom prst="rect">
                      <a:avLst/>
                    </a:prstGeom>
                    <a:noFill/>
                    <a:ln>
                      <a:noFill/>
                    </a:ln>
                  </pic:spPr>
                </pic:pic>
              </a:graphicData>
            </a:graphic>
          </wp:inline>
        </w:drawing>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89704C" w:rsidRPr="002C5D41" w:rsidRDefault="0089704C"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9704C" w:rsidRPr="002C5D41" w:rsidTr="003E5768">
        <w:tc>
          <w:tcPr>
            <w:tcW w:w="183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DESCRIÇÃO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t>Cep</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cep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Cep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8</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tcPr>
          <w:p w:rsidR="0089704C" w:rsidRPr="002C5D41" w:rsidRDefault="0089704C" w:rsidP="00F6250D">
            <w:pPr>
              <w:spacing w:before="30"/>
              <w:rPr>
                <w:rFonts w:cs="Arial"/>
                <w:b/>
                <w:szCs w:val="24"/>
              </w:rPr>
            </w:pPr>
            <w:r w:rsidRPr="002C5D41">
              <w:rPr>
                <w:rFonts w:cs="Arial"/>
                <w:b/>
                <w:szCs w:val="24"/>
              </w:rPr>
              <w:t>Consultar</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“Clique para pesquisar o endereço pelo cep”</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Botão para pesquisar o endereço pelo Cep</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Rua</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a rua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Número da rua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100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Número</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número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Número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20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Complemento</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complemento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Complemento do endereço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Alfanumérico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30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Bairro</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bairro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Bairro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Escrita/Leitura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40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Cidade</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a cidade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Cidade brasileira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40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UF</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“Selecione o estado brasileiro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Estado brasileiro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Leitura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Combobox</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t>Salvar</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“Clique para salvar os dados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 para salvar o fornecedor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bl>
    <w:p w:rsidR="0089704C" w:rsidRPr="002C5D41" w:rsidRDefault="0089704C" w:rsidP="00F6250D">
      <w:pPr>
        <w:tabs>
          <w:tab w:val="left" w:pos="1695"/>
        </w:tabs>
        <w:spacing w:before="3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bookmarkStart w:id="77" w:name="ConsultaCep"/>
      <w:r w:rsidRPr="002C5D41">
        <w:rPr>
          <w:rFonts w:cs="Arial"/>
          <w:b/>
          <w:szCs w:val="24"/>
        </w:rPr>
        <w:t>Regras</w:t>
      </w:r>
      <w:bookmarkEnd w:id="77"/>
      <w:r w:rsidRPr="002C5D41">
        <w:rPr>
          <w:rFonts w:cs="Arial"/>
          <w:b/>
          <w:szCs w:val="24"/>
        </w:rPr>
        <w:t xml:space="preserve"> de Negócio</w:t>
      </w:r>
    </w:p>
    <w:p w:rsidR="0089704C" w:rsidRPr="002C5D41" w:rsidRDefault="0089704C" w:rsidP="00F6250D">
      <w:pPr>
        <w:pStyle w:val="PargrafodaLista"/>
        <w:numPr>
          <w:ilvl w:val="0"/>
          <w:numId w:val="16"/>
        </w:numPr>
        <w:tabs>
          <w:tab w:val="left" w:pos="1695"/>
        </w:tabs>
        <w:spacing w:before="30"/>
        <w:rPr>
          <w:rFonts w:cs="Arial"/>
          <w:szCs w:val="24"/>
        </w:rPr>
      </w:pPr>
      <w:r w:rsidRPr="002C5D41">
        <w:rPr>
          <w:rFonts w:cs="Arial"/>
          <w:b/>
          <w:szCs w:val="24"/>
        </w:rPr>
        <w:t>Fn6 – Botão Consultar Cep:</w:t>
      </w:r>
      <w:hyperlink w:anchor="PesquisaAtracoes" w:history="1"/>
      <w:r w:rsidRPr="002C5D41">
        <w:rPr>
          <w:rFonts w:cs="Arial"/>
          <w:szCs w:val="24"/>
        </w:rPr>
        <w:t xml:space="preserve"> deverá efetuar a busca pelo CEP nos Correios, validar o resultado e preencher os campos na tela. </w:t>
      </w:r>
    </w:p>
    <w:p w:rsidR="0089704C" w:rsidRPr="002C5D41" w:rsidRDefault="0089704C" w:rsidP="00F6250D">
      <w:pPr>
        <w:pStyle w:val="PargrafodaLista"/>
        <w:numPr>
          <w:ilvl w:val="1"/>
          <w:numId w:val="16"/>
        </w:numPr>
        <w:tabs>
          <w:tab w:val="left" w:pos="1695"/>
        </w:tabs>
        <w:spacing w:before="30"/>
        <w:rPr>
          <w:rFonts w:cs="Arial"/>
          <w:szCs w:val="24"/>
        </w:rPr>
      </w:pPr>
      <w:r w:rsidRPr="002C5D41">
        <w:rPr>
          <w:rFonts w:cs="Arial"/>
          <w:szCs w:val="24"/>
        </w:rPr>
        <w:t>Caso o usuário tenha conexão ativa com a internet os campos: Rua, Bairro, Cidade e Estado deverão vir bloqueados no cadastro.</w:t>
      </w:r>
    </w:p>
    <w:p w:rsidR="0089704C" w:rsidRPr="002C5D41" w:rsidRDefault="0089704C" w:rsidP="00F6250D">
      <w:pPr>
        <w:pStyle w:val="PargrafodaLista"/>
        <w:numPr>
          <w:ilvl w:val="1"/>
          <w:numId w:val="15"/>
        </w:numPr>
        <w:tabs>
          <w:tab w:val="left" w:pos="1695"/>
        </w:tabs>
        <w:spacing w:before="30"/>
        <w:rPr>
          <w:rFonts w:cs="Arial"/>
          <w:szCs w:val="24"/>
        </w:rPr>
      </w:pPr>
      <w:r w:rsidRPr="002C5D41">
        <w:rPr>
          <w:rFonts w:cs="Arial"/>
          <w:szCs w:val="24"/>
        </w:rPr>
        <w:t>Caso o usuário não tenha conexão ativa com a internet todos os campos deverão vir desbloqueados e o botão Pesquisa Cep deverá ser escondido.</w:t>
      </w:r>
    </w:p>
    <w:p w:rsidR="0089704C" w:rsidRPr="002C5D41" w:rsidRDefault="0089704C" w:rsidP="00F6250D">
      <w:pPr>
        <w:pStyle w:val="PargrafodaLista"/>
        <w:numPr>
          <w:ilvl w:val="1"/>
          <w:numId w:val="15"/>
        </w:numPr>
        <w:tabs>
          <w:tab w:val="left" w:pos="1695"/>
        </w:tabs>
        <w:spacing w:before="30"/>
        <w:rPr>
          <w:rFonts w:cs="Arial"/>
          <w:szCs w:val="24"/>
        </w:rPr>
      </w:pPr>
      <w:r w:rsidRPr="002C5D41">
        <w:rPr>
          <w:rFonts w:cs="Arial"/>
          <w:szCs w:val="24"/>
        </w:rPr>
        <w:t>Caso o botão Consultar seja pressionado sem que o campo CEP esteja preenchido. Exibir mensagem:</w:t>
      </w:r>
    </w:p>
    <w:p w:rsidR="0089704C" w:rsidRPr="002C5D41" w:rsidRDefault="0089704C" w:rsidP="00F6250D">
      <w:pPr>
        <w:pStyle w:val="PargrafodaLista"/>
        <w:tabs>
          <w:tab w:val="left" w:pos="2325"/>
        </w:tabs>
        <w:spacing w:before="30"/>
        <w:ind w:left="1440"/>
        <w:rPr>
          <w:rFonts w:cs="Arial"/>
          <w:szCs w:val="24"/>
        </w:rPr>
      </w:pPr>
      <w:r w:rsidRPr="002C5D41">
        <w:rPr>
          <w:rFonts w:cs="Arial"/>
          <w:szCs w:val="24"/>
        </w:rPr>
        <w:t xml:space="preserve">                     [Mensagem – “</w:t>
      </w:r>
      <w:r w:rsidRPr="002C5D41">
        <w:rPr>
          <w:rFonts w:cs="Arial"/>
          <w:i/>
          <w:szCs w:val="24"/>
        </w:rPr>
        <w:t>Insira um Cep valido!</w:t>
      </w:r>
      <w:r w:rsidRPr="002C5D41">
        <w:rPr>
          <w:rFonts w:cs="Arial"/>
          <w:szCs w:val="24"/>
        </w:rPr>
        <w:t>”]</w:t>
      </w:r>
    </w:p>
    <w:p w:rsidR="0089704C" w:rsidRPr="002C5D41" w:rsidRDefault="0089704C" w:rsidP="00F6250D">
      <w:pPr>
        <w:pStyle w:val="PargrafodaLista"/>
        <w:numPr>
          <w:ilvl w:val="0"/>
          <w:numId w:val="38"/>
        </w:numPr>
        <w:tabs>
          <w:tab w:val="left" w:pos="2325"/>
        </w:tabs>
        <w:spacing w:before="30"/>
        <w:rPr>
          <w:rFonts w:cs="Arial"/>
          <w:szCs w:val="24"/>
        </w:rPr>
      </w:pPr>
      <w:bookmarkStart w:id="78" w:name="BotaoSalvar"/>
      <w:r w:rsidRPr="002C5D41">
        <w:rPr>
          <w:rFonts w:cs="Arial"/>
          <w:b/>
          <w:szCs w:val="24"/>
        </w:rPr>
        <w:t xml:space="preserve">Fn7 – Botão Salvar: </w:t>
      </w:r>
      <w:bookmarkEnd w:id="78"/>
      <w:r w:rsidRPr="002C5D41">
        <w:rPr>
          <w:rFonts w:cs="Arial"/>
          <w:szCs w:val="24"/>
        </w:rPr>
        <w:t xml:space="preserve">Quando acionado, deverá realizar a validação conforme </w:t>
      </w:r>
      <w:hyperlink w:anchor="validação" w:history="1">
        <w:r w:rsidRPr="002C5D41">
          <w:rPr>
            <w:rStyle w:val="Hyperlink"/>
            <w:rFonts w:cs="Arial"/>
            <w:szCs w:val="24"/>
          </w:rPr>
          <w:t>Fn5 – Validação</w:t>
        </w:r>
      </w:hyperlink>
      <w:r w:rsidRPr="002C5D41">
        <w:rPr>
          <w:rFonts w:cs="Arial"/>
          <w:szCs w:val="24"/>
        </w:rPr>
        <w:t xml:space="preserve"> e logo após salvar o cadastro. Exibir mensagem:</w:t>
      </w:r>
    </w:p>
    <w:p w:rsidR="0089704C" w:rsidRPr="002C5D41" w:rsidRDefault="0089704C" w:rsidP="00F6250D">
      <w:pPr>
        <w:pStyle w:val="PargrafodaLista"/>
        <w:numPr>
          <w:ilvl w:val="1"/>
          <w:numId w:val="14"/>
        </w:numPr>
        <w:tabs>
          <w:tab w:val="left" w:pos="2325"/>
        </w:tabs>
        <w:spacing w:before="30"/>
        <w:rPr>
          <w:rFonts w:cs="Arial"/>
          <w:szCs w:val="24"/>
        </w:rPr>
      </w:pPr>
      <w:r w:rsidRPr="002C5D41">
        <w:rPr>
          <w:rFonts w:cs="Arial"/>
          <w:szCs w:val="24"/>
        </w:rPr>
        <w:t xml:space="preserve"> [Mensagem – “</w:t>
      </w:r>
      <w:r w:rsidRPr="002C5D41">
        <w:rPr>
          <w:rFonts w:cs="Arial"/>
          <w:i/>
          <w:szCs w:val="24"/>
        </w:rPr>
        <w:t>Funcionário cadastrado com sucesso</w:t>
      </w:r>
      <w:r w:rsidRPr="002C5D41">
        <w:rPr>
          <w:rFonts w:cs="Arial"/>
          <w:szCs w:val="24"/>
        </w:rPr>
        <w:t>” -]</w:t>
      </w:r>
    </w:p>
    <w:p w:rsidR="0089704C" w:rsidRPr="002C5D41" w:rsidRDefault="0089704C" w:rsidP="00F6250D">
      <w:pPr>
        <w:pStyle w:val="PargrafodaLista"/>
        <w:numPr>
          <w:ilvl w:val="0"/>
          <w:numId w:val="14"/>
        </w:numPr>
        <w:tabs>
          <w:tab w:val="left" w:pos="2325"/>
        </w:tabs>
        <w:spacing w:before="30"/>
        <w:rPr>
          <w:rFonts w:cs="Arial"/>
          <w:szCs w:val="24"/>
        </w:rPr>
      </w:pPr>
      <w:r w:rsidRPr="002C5D41">
        <w:rPr>
          <w:rFonts w:cs="Arial"/>
          <w:b/>
          <w:szCs w:val="24"/>
        </w:rPr>
        <w:t>Fn8 – Campos Obrigatórios:</w:t>
      </w:r>
      <w:r w:rsidRPr="002C5D41">
        <w:rPr>
          <w:rFonts w:cs="Arial"/>
          <w:szCs w:val="24"/>
        </w:rPr>
        <w:t xml:space="preserve"> Não permitir salvar caso campos obrigatórios estejam em branco. Exibir mensagem:</w:t>
      </w:r>
    </w:p>
    <w:p w:rsidR="0089704C" w:rsidRPr="002C5D41" w:rsidRDefault="0089704C"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Campos obrigatórios não preenchidos</w:t>
      </w:r>
      <w:r w:rsidRPr="002C5D41">
        <w:rPr>
          <w:rFonts w:cs="Arial"/>
          <w:szCs w:val="24"/>
        </w:rPr>
        <w:t>” - nome dos campos não preenchidos -]</w:t>
      </w:r>
    </w:p>
    <w:p w:rsidR="0089704C" w:rsidRPr="002C5D41" w:rsidRDefault="0089704C" w:rsidP="00F6250D">
      <w:pPr>
        <w:pStyle w:val="PargrafodaLista"/>
        <w:tabs>
          <w:tab w:val="left" w:pos="2325"/>
        </w:tabs>
        <w:spacing w:before="30"/>
        <w:ind w:left="1485"/>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ter perfil de Administrador e/ou Gerente</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de funcionário</w:t>
      </w:r>
    </w:p>
    <w:p w:rsidR="0089704C" w:rsidRPr="002C5D41" w:rsidRDefault="0089704C" w:rsidP="00F6250D">
      <w:pPr>
        <w:tabs>
          <w:tab w:val="left" w:pos="1695"/>
        </w:tabs>
        <w:spacing w:before="3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preenche os campos</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no botão salvar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efetua a validação dos campos obrigatórios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exibe a mensagem na tela </w:t>
      </w:r>
      <w:hyperlink w:anchor="BotaoSalvar" w:history="1">
        <w:r w:rsidRPr="002C5D41">
          <w:rPr>
            <w:rStyle w:val="Hyperlink"/>
            <w:rFonts w:eastAsia="Arial" w:cs="Arial"/>
            <w:szCs w:val="24"/>
          </w:rPr>
          <w:t>Fn5 – Botão Salvar</w:t>
        </w:r>
      </w:hyperlink>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na aba </w:t>
      </w:r>
      <w:hyperlink w:anchor="contato" w:history="1">
        <w:r w:rsidRPr="002C5D41">
          <w:rPr>
            <w:rStyle w:val="Hyperlink"/>
            <w:rFonts w:eastAsia="Arial" w:cs="Arial"/>
            <w:szCs w:val="24"/>
          </w:rPr>
          <w:t>contato</w:t>
        </w:r>
      </w:hyperlink>
      <w:r w:rsidRPr="002C5D41">
        <w:rPr>
          <w:rFonts w:eastAsia="Arial" w:cs="Arial"/>
          <w:szCs w:val="24"/>
        </w:rPr>
        <w:t xml:space="preserve"> para finalizar o cadastro</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w:t>
      </w:r>
    </w:p>
    <w:p w:rsidR="0089704C" w:rsidRPr="002C5D41" w:rsidRDefault="0089704C" w:rsidP="00F6250D">
      <w:pPr>
        <w:pStyle w:val="PargrafodaLista"/>
        <w:tabs>
          <w:tab w:val="left" w:pos="2325"/>
        </w:tabs>
        <w:spacing w:before="30"/>
        <w:rPr>
          <w:rFonts w:cs="Arial"/>
          <w:szCs w:val="24"/>
        </w:rPr>
      </w:pPr>
      <w:r w:rsidRPr="002C5D41">
        <w:rPr>
          <w:rFonts w:cs="Arial"/>
          <w:szCs w:val="24"/>
        </w:rPr>
        <w:t>Não se aplica</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 xml:space="preserve">Fluxo de Exceção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não preenche todos os campos obrigatórios</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verifica quais campos não foram preenchidos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apresenta na tela a mensagem </w:t>
      </w:r>
      <w:hyperlink w:anchor="CamposObrigatorios" w:history="1">
        <w:r w:rsidRPr="002C5D41">
          <w:rPr>
            <w:rStyle w:val="Hyperlink"/>
            <w:rFonts w:eastAsia="Arial" w:cs="Arial"/>
            <w:szCs w:val="24"/>
          </w:rPr>
          <w:t>Fn8 – Campos Obrigatórios</w:t>
        </w:r>
      </w:hyperlink>
    </w:p>
    <w:p w:rsidR="0089704C" w:rsidRPr="002C5D41" w:rsidRDefault="0089704C" w:rsidP="00F6250D">
      <w:pPr>
        <w:tabs>
          <w:tab w:val="left" w:pos="2325"/>
        </w:tabs>
        <w:spacing w:before="30"/>
        <w:rPr>
          <w:rFonts w:cs="Arial"/>
          <w:b/>
          <w:szCs w:val="24"/>
        </w:rPr>
      </w:pPr>
    </w:p>
    <w:p w:rsidR="0089704C" w:rsidRPr="002C5D41" w:rsidRDefault="0089704C" w:rsidP="00F6250D">
      <w:pPr>
        <w:tabs>
          <w:tab w:val="left" w:pos="2325"/>
        </w:tabs>
        <w:spacing w:before="30"/>
        <w:rPr>
          <w:rFonts w:cs="Arial"/>
          <w:szCs w:val="24"/>
        </w:rPr>
      </w:pPr>
    </w:p>
    <w:p w:rsidR="0089704C" w:rsidRPr="002C5D41" w:rsidRDefault="0089704C" w:rsidP="00F6250D">
      <w:pPr>
        <w:tabs>
          <w:tab w:val="left" w:pos="2325"/>
        </w:tabs>
        <w:spacing w:before="30"/>
        <w:rPr>
          <w:rFonts w:cs="Arial"/>
          <w:szCs w:val="24"/>
        </w:rPr>
      </w:pPr>
      <w:r w:rsidRPr="002C5D41">
        <w:rPr>
          <w:rFonts w:cs="Arial"/>
          <w:szCs w:val="24"/>
        </w:rPr>
        <w:t xml:space="preserve">A aba </w:t>
      </w:r>
      <w:bookmarkStart w:id="79" w:name="contato"/>
      <w:r w:rsidRPr="002C5D41">
        <w:rPr>
          <w:rFonts w:cs="Arial"/>
          <w:b/>
          <w:szCs w:val="24"/>
        </w:rPr>
        <w:t>Contato</w:t>
      </w:r>
      <w:bookmarkEnd w:id="79"/>
      <w:r w:rsidRPr="002C5D41">
        <w:rPr>
          <w:rFonts w:cs="Arial"/>
          <w:szCs w:val="24"/>
        </w:rPr>
        <w:t xml:space="preserve"> deverá conter os campos:</w:t>
      </w:r>
    </w:p>
    <w:p w:rsidR="0089704C" w:rsidRPr="002C5D41" w:rsidRDefault="0089704C" w:rsidP="00F6250D">
      <w:pPr>
        <w:pStyle w:val="PargrafodaLista"/>
        <w:tabs>
          <w:tab w:val="left" w:pos="1695"/>
        </w:tabs>
        <w:spacing w:before="30"/>
        <w:ind w:left="1440"/>
        <w:jc w:val="center"/>
        <w:rPr>
          <w:rFonts w:cs="Arial"/>
          <w:szCs w:val="24"/>
        </w:rPr>
      </w:pPr>
      <w:r w:rsidRPr="002C5D41">
        <w:rPr>
          <w:rFonts w:cs="Arial"/>
          <w:noProof/>
          <w:szCs w:val="24"/>
          <w:lang w:eastAsia="pt-BR"/>
        </w:rPr>
        <w:lastRenderedPageBreak/>
        <w:drawing>
          <wp:inline distT="0" distB="0" distL="0" distR="0" wp14:anchorId="7E1BDA13" wp14:editId="0D8A191F">
            <wp:extent cx="4114800" cy="356616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14800" cy="3566160"/>
                    </a:xfrm>
                    <a:prstGeom prst="rect">
                      <a:avLst/>
                    </a:prstGeom>
                    <a:noFill/>
                    <a:ln>
                      <a:noFill/>
                    </a:ln>
                  </pic:spPr>
                </pic:pic>
              </a:graphicData>
            </a:graphic>
          </wp:inline>
        </w:drawing>
      </w:r>
    </w:p>
    <w:p w:rsidR="0089704C" w:rsidRPr="002C5D41" w:rsidRDefault="0089704C"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89704C" w:rsidRPr="002C5D41" w:rsidRDefault="0089704C" w:rsidP="00F6250D">
      <w:pPr>
        <w:pStyle w:val="PargrafodaLista"/>
        <w:numPr>
          <w:ilvl w:val="0"/>
          <w:numId w:val="18"/>
        </w:numPr>
        <w:tabs>
          <w:tab w:val="left" w:pos="1590"/>
        </w:tabs>
        <w:spacing w:before="30"/>
        <w:rPr>
          <w:rFonts w:cs="Arial"/>
          <w:szCs w:val="24"/>
        </w:rPr>
      </w:pPr>
      <w:bookmarkStart w:id="80" w:name="validação"/>
      <w:r w:rsidRPr="002C5D41">
        <w:rPr>
          <w:rFonts w:cs="Arial"/>
          <w:b/>
          <w:szCs w:val="24"/>
        </w:rPr>
        <w:t xml:space="preserve">Fn5 – Validação Idade: </w:t>
      </w:r>
      <w:bookmarkEnd w:id="80"/>
      <w:r w:rsidRPr="002C5D41">
        <w:rPr>
          <w:rFonts w:cs="Arial"/>
          <w:szCs w:val="24"/>
        </w:rPr>
        <w:t>Enviar mensagem de alerta caso o funcionário seja menor de 18 anos. Exibir a mensagem:</w:t>
      </w:r>
    </w:p>
    <w:p w:rsidR="0089704C" w:rsidRPr="002C5D41" w:rsidRDefault="0089704C" w:rsidP="00F6250D">
      <w:pPr>
        <w:pStyle w:val="PargrafodaLista"/>
        <w:tabs>
          <w:tab w:val="left" w:pos="1695"/>
        </w:tabs>
        <w:spacing w:before="30"/>
        <w:ind w:left="1440"/>
        <w:rPr>
          <w:rFonts w:cs="Arial"/>
          <w:szCs w:val="24"/>
        </w:rPr>
      </w:pPr>
      <w:r w:rsidRPr="002C5D41">
        <w:rPr>
          <w:rFonts w:cs="Arial"/>
          <w:szCs w:val="24"/>
        </w:rPr>
        <w:t xml:space="preserve">                         [Mensagem – “</w:t>
      </w:r>
      <w:r w:rsidRPr="002C5D41">
        <w:rPr>
          <w:rFonts w:cs="Arial"/>
          <w:i/>
          <w:szCs w:val="24"/>
        </w:rPr>
        <w:t>Funcionário com menos de 18 anos! Continuar? Sim, Não</w:t>
      </w:r>
      <w:r w:rsidRPr="002C5D41">
        <w:rPr>
          <w:rFonts w:cs="Arial"/>
          <w:szCs w:val="24"/>
        </w:rPr>
        <w:t>”]</w:t>
      </w:r>
    </w:p>
    <w:p w:rsidR="0089704C" w:rsidRPr="002C5D41" w:rsidRDefault="0089704C" w:rsidP="00F6250D">
      <w:pPr>
        <w:pStyle w:val="PargrafodaLista"/>
        <w:tabs>
          <w:tab w:val="left" w:pos="1695"/>
        </w:tabs>
        <w:spacing w:before="30"/>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ter perfil de Administrador e/ou Gerente</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de funcionário</w:t>
      </w:r>
    </w:p>
    <w:p w:rsidR="0089704C" w:rsidRPr="002C5D41" w:rsidRDefault="0089704C" w:rsidP="00F6250D">
      <w:pPr>
        <w:tabs>
          <w:tab w:val="left" w:pos="1695"/>
        </w:tabs>
        <w:spacing w:before="3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preenche os campos</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no botão salvar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efetua a validação dos campos obrigatórios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exibe a mensagem na tela </w:t>
      </w:r>
      <w:hyperlink w:anchor="BotaoSalvar" w:history="1">
        <w:r w:rsidRPr="002C5D41">
          <w:rPr>
            <w:rStyle w:val="Hyperlink"/>
            <w:rFonts w:eastAsia="Arial" w:cs="Arial"/>
            <w:szCs w:val="24"/>
          </w:rPr>
          <w:t>Fn7 – Botão Salvar</w:t>
        </w:r>
      </w:hyperlink>
      <w:r w:rsidRPr="002C5D41">
        <w:rPr>
          <w:rFonts w:eastAsia="Arial" w:cs="Arial"/>
          <w:szCs w:val="24"/>
        </w:rPr>
        <w:t xml:space="preserve"> </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w:t>
      </w:r>
    </w:p>
    <w:p w:rsidR="0089704C" w:rsidRPr="002C5D41" w:rsidRDefault="0089704C" w:rsidP="00F6250D">
      <w:pPr>
        <w:pStyle w:val="PargrafodaLista"/>
        <w:tabs>
          <w:tab w:val="left" w:pos="2325"/>
        </w:tabs>
        <w:spacing w:before="30"/>
        <w:rPr>
          <w:rFonts w:cs="Arial"/>
          <w:szCs w:val="24"/>
        </w:rPr>
      </w:pPr>
      <w:r w:rsidRPr="002C5D41">
        <w:rPr>
          <w:rFonts w:cs="Arial"/>
          <w:szCs w:val="24"/>
        </w:rPr>
        <w:lastRenderedPageBreak/>
        <w:t>Não se aplica</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de Exceção [Campos obrigatórios]</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não preenche todos os campos obrigatórios</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verifica quais campos não foram preenchidos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apresenta na tela a mensagem </w:t>
      </w:r>
      <w:hyperlink w:anchor="CamposObrigatorios" w:history="1">
        <w:r w:rsidRPr="002C5D41">
          <w:rPr>
            <w:rStyle w:val="Hyperlink"/>
            <w:rFonts w:eastAsia="Arial" w:cs="Arial"/>
            <w:szCs w:val="24"/>
          </w:rPr>
          <w:t>Fn8 – Campos Obrigatórios</w:t>
        </w:r>
      </w:hyperlink>
    </w:p>
    <w:p w:rsidR="0089704C" w:rsidRPr="002C5D41" w:rsidRDefault="0089704C" w:rsidP="00F6250D">
      <w:pPr>
        <w:tabs>
          <w:tab w:val="left" w:pos="2325"/>
        </w:tabs>
        <w:spacing w:before="3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de Exceção [Menor idade]</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insere a idade do funcionário</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valida as informações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sistema apresenta na tela a mensagem</w:t>
      </w:r>
      <w:hyperlink w:anchor="validação" w:history="1">
        <w:r w:rsidRPr="002C5D41">
          <w:rPr>
            <w:rStyle w:val="Hyperlink"/>
            <w:rFonts w:eastAsia="Arial" w:cs="Arial"/>
            <w:szCs w:val="24"/>
          </w:rPr>
          <w:t xml:space="preserve"> Fn5 – Validação Idade</w:t>
        </w:r>
      </w:hyperlink>
      <w:r w:rsidRPr="002C5D41">
        <w:rPr>
          <w:rFonts w:eastAsia="Arial" w:cs="Arial"/>
          <w:szCs w:val="24"/>
        </w:rPr>
        <w:t xml:space="preserve"> </w:t>
      </w:r>
      <w:hyperlink w:anchor="CamposObrigatorios" w:history="1"/>
    </w:p>
    <w:p w:rsidR="0089704C" w:rsidRPr="002C5D41" w:rsidRDefault="0089704C" w:rsidP="00F6250D">
      <w:pPr>
        <w:pStyle w:val="PargrafodaLista"/>
        <w:tabs>
          <w:tab w:val="left" w:pos="1695"/>
        </w:tabs>
        <w:spacing w:before="30"/>
        <w:rPr>
          <w:rFonts w:cs="Arial"/>
          <w:szCs w:val="24"/>
        </w:rPr>
      </w:pPr>
    </w:p>
    <w:p w:rsidR="0089704C" w:rsidRPr="00AB3419" w:rsidRDefault="0089704C" w:rsidP="00AB3419">
      <w:pPr>
        <w:jc w:val="center"/>
        <w:rPr>
          <w:rFonts w:cs="Arial"/>
          <w:szCs w:val="24"/>
        </w:rPr>
      </w:pPr>
      <w:r w:rsidRPr="00AB3419">
        <w:rPr>
          <w:rFonts w:cs="Arial"/>
          <w:szCs w:val="24"/>
        </w:rPr>
        <w:t>[DESENV] – Edição de Funcionários</w:t>
      </w:r>
    </w:p>
    <w:p w:rsidR="0089704C" w:rsidRPr="002C5D41" w:rsidRDefault="0089704C" w:rsidP="00F6250D">
      <w:pPr>
        <w:spacing w:before="30"/>
        <w:rPr>
          <w:rFonts w:cs="Arial"/>
          <w:szCs w:val="24"/>
        </w:rPr>
      </w:pPr>
    </w:p>
    <w:p w:rsidR="0089704C" w:rsidRPr="002C5D41" w:rsidRDefault="0089704C"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Dados para Implementação</w:t>
      </w:r>
    </w:p>
    <w:p w:rsidR="0089704C" w:rsidRPr="002C5D41" w:rsidRDefault="0089704C" w:rsidP="00F6250D">
      <w:pPr>
        <w:tabs>
          <w:tab w:val="left" w:pos="1590"/>
        </w:tabs>
        <w:spacing w:before="30"/>
        <w:jc w:val="center"/>
        <w:rPr>
          <w:rFonts w:cs="Arial"/>
          <w:b/>
          <w:szCs w:val="24"/>
        </w:rPr>
      </w:pPr>
    </w:p>
    <w:p w:rsidR="0089704C" w:rsidRPr="002C5D41" w:rsidRDefault="0089704C" w:rsidP="00F6250D">
      <w:pPr>
        <w:tabs>
          <w:tab w:val="left" w:pos="1590"/>
        </w:tabs>
        <w:spacing w:before="30"/>
        <w:jc w:val="center"/>
        <w:rPr>
          <w:rFonts w:cs="Arial"/>
          <w:b/>
          <w:szCs w:val="24"/>
        </w:rPr>
      </w:pPr>
      <w:r w:rsidRPr="002C5D41">
        <w:rPr>
          <w:rFonts w:cs="Arial"/>
          <w:b/>
          <w:szCs w:val="24"/>
        </w:rPr>
        <w:t>[</w:t>
      </w:r>
      <w:bookmarkStart w:id="81" w:name="telaexcluir"/>
      <w:r w:rsidRPr="002C5D41">
        <w:rPr>
          <w:rFonts w:cs="Arial"/>
          <w:b/>
          <w:szCs w:val="24"/>
        </w:rPr>
        <w:t>Edição de Funcionários]</w:t>
      </w:r>
      <w:bookmarkEnd w:id="81"/>
    </w:p>
    <w:p w:rsidR="0089704C" w:rsidRPr="002C5D41" w:rsidRDefault="0089704C" w:rsidP="00F6250D">
      <w:pPr>
        <w:spacing w:before="30"/>
        <w:jc w:val="center"/>
        <w:rPr>
          <w:rFonts w:cs="Arial"/>
          <w:szCs w:val="24"/>
        </w:rPr>
      </w:pPr>
      <w:r w:rsidRPr="002C5D41">
        <w:rPr>
          <w:rFonts w:cs="Arial"/>
          <w:noProof/>
          <w:szCs w:val="24"/>
          <w:lang w:eastAsia="pt-BR"/>
        </w:rPr>
        <w:drawing>
          <wp:inline distT="0" distB="0" distL="0" distR="0" wp14:anchorId="05F26473" wp14:editId="3F044D5E">
            <wp:extent cx="4114800" cy="354330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14800" cy="3543300"/>
                    </a:xfrm>
                    <a:prstGeom prst="rect">
                      <a:avLst/>
                    </a:prstGeom>
                    <a:noFill/>
                    <a:ln>
                      <a:noFill/>
                    </a:ln>
                  </pic:spPr>
                </pic:pic>
              </a:graphicData>
            </a:graphic>
          </wp:inline>
        </w:drawing>
      </w:r>
    </w:p>
    <w:p w:rsidR="0089704C" w:rsidRPr="002C5D41" w:rsidRDefault="0089704C" w:rsidP="00F6250D">
      <w:pPr>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89704C" w:rsidRPr="002C5D41" w:rsidRDefault="0089704C" w:rsidP="00F6250D">
      <w:pPr>
        <w:pStyle w:val="PargrafodaLista"/>
        <w:numPr>
          <w:ilvl w:val="0"/>
          <w:numId w:val="39"/>
        </w:numPr>
        <w:tabs>
          <w:tab w:val="left" w:pos="1590"/>
        </w:tabs>
        <w:spacing w:before="30"/>
        <w:rPr>
          <w:rFonts w:cs="Arial"/>
          <w:szCs w:val="24"/>
        </w:rPr>
      </w:pPr>
      <w:bookmarkStart w:id="82" w:name="excluir"/>
      <w:bookmarkStart w:id="83" w:name="BotaoEdicao"/>
      <w:r w:rsidRPr="002C5D41">
        <w:rPr>
          <w:rFonts w:cs="Arial"/>
          <w:b/>
          <w:szCs w:val="24"/>
        </w:rPr>
        <w:t>Fn9 –</w:t>
      </w:r>
      <w:r w:rsidRPr="002C5D41">
        <w:rPr>
          <w:rFonts w:cs="Arial"/>
          <w:szCs w:val="24"/>
        </w:rPr>
        <w:t xml:space="preserve"> </w:t>
      </w:r>
      <w:r w:rsidRPr="002C5D41">
        <w:rPr>
          <w:rFonts w:cs="Arial"/>
          <w:b/>
          <w:szCs w:val="24"/>
        </w:rPr>
        <w:t xml:space="preserve">Botão Excluir: </w:t>
      </w:r>
      <w:bookmarkEnd w:id="82"/>
      <w:r w:rsidRPr="002C5D41">
        <w:rPr>
          <w:rFonts w:cs="Arial"/>
          <w:szCs w:val="24"/>
        </w:rPr>
        <w:t>Excluir o cadastro. Exibir a mensagem:</w:t>
      </w:r>
    </w:p>
    <w:p w:rsidR="0089704C" w:rsidRPr="002C5D41" w:rsidRDefault="0089704C" w:rsidP="00F6250D">
      <w:pPr>
        <w:pStyle w:val="PargrafodaLista"/>
        <w:numPr>
          <w:ilvl w:val="1"/>
          <w:numId w:val="39"/>
        </w:numPr>
        <w:tabs>
          <w:tab w:val="left" w:pos="2325"/>
        </w:tabs>
        <w:spacing w:before="30"/>
        <w:rPr>
          <w:rFonts w:cs="Arial"/>
          <w:i/>
          <w:szCs w:val="24"/>
        </w:rPr>
      </w:pPr>
      <w:r w:rsidRPr="002C5D41">
        <w:rPr>
          <w:rFonts w:cs="Arial"/>
          <w:i/>
          <w:szCs w:val="24"/>
        </w:rPr>
        <w:t>[Mensagem – “Confirma exclusão da atração? Sim, Não”].</w:t>
      </w:r>
    </w:p>
    <w:p w:rsidR="0089704C" w:rsidRPr="002C5D41" w:rsidRDefault="0089704C" w:rsidP="00F6250D">
      <w:pPr>
        <w:pStyle w:val="PargrafodaLista"/>
        <w:tabs>
          <w:tab w:val="left" w:pos="2325"/>
        </w:tabs>
        <w:spacing w:before="30"/>
        <w:rPr>
          <w:rFonts w:cs="Arial"/>
          <w:szCs w:val="24"/>
        </w:rPr>
      </w:pPr>
      <w:r w:rsidRPr="002C5D41">
        <w:rPr>
          <w:rFonts w:cs="Arial"/>
          <w:szCs w:val="24"/>
        </w:rPr>
        <w:lastRenderedPageBreak/>
        <w:t>Exibir mensagem:</w:t>
      </w:r>
    </w:p>
    <w:p w:rsidR="0089704C" w:rsidRPr="002C5D41" w:rsidRDefault="0089704C" w:rsidP="00F6250D">
      <w:pPr>
        <w:pStyle w:val="PargrafodaLista"/>
        <w:numPr>
          <w:ilvl w:val="1"/>
          <w:numId w:val="39"/>
        </w:numPr>
        <w:tabs>
          <w:tab w:val="left" w:pos="2325"/>
        </w:tabs>
        <w:spacing w:before="30"/>
        <w:rPr>
          <w:rFonts w:cs="Arial"/>
          <w:szCs w:val="24"/>
        </w:rPr>
      </w:pPr>
      <w:r w:rsidRPr="002C5D41">
        <w:rPr>
          <w:rFonts w:cs="Arial"/>
          <w:szCs w:val="24"/>
        </w:rPr>
        <w:t>[Mensagem – “</w:t>
      </w:r>
      <w:r w:rsidRPr="002C5D41">
        <w:rPr>
          <w:rFonts w:cs="Arial"/>
          <w:i/>
          <w:szCs w:val="24"/>
        </w:rPr>
        <w:t>Atração excluída com Sucesso</w:t>
      </w:r>
      <w:r w:rsidRPr="002C5D41">
        <w:rPr>
          <w:rFonts w:cs="Arial"/>
          <w:szCs w:val="24"/>
        </w:rPr>
        <w:t>” -]</w:t>
      </w:r>
    </w:p>
    <w:p w:rsidR="0089704C" w:rsidRPr="002C5D41" w:rsidRDefault="0089704C" w:rsidP="00F6250D">
      <w:pPr>
        <w:pStyle w:val="PargrafodaLista"/>
        <w:numPr>
          <w:ilvl w:val="0"/>
          <w:numId w:val="14"/>
        </w:numPr>
        <w:tabs>
          <w:tab w:val="left" w:pos="2325"/>
        </w:tabs>
        <w:spacing w:before="30"/>
        <w:rPr>
          <w:rFonts w:cs="Arial"/>
          <w:szCs w:val="24"/>
        </w:rPr>
      </w:pPr>
      <w:r w:rsidRPr="002C5D41">
        <w:rPr>
          <w:rFonts w:cs="Arial"/>
          <w:b/>
          <w:szCs w:val="24"/>
        </w:rPr>
        <w:t>A8 – Edição:</w:t>
      </w:r>
      <w:r w:rsidRPr="002C5D41">
        <w:rPr>
          <w:rFonts w:cs="Arial"/>
          <w:szCs w:val="24"/>
        </w:rPr>
        <w:t xml:space="preserve"> </w:t>
      </w:r>
      <w:bookmarkEnd w:id="83"/>
      <w:r w:rsidRPr="002C5D41">
        <w:rPr>
          <w:rFonts w:cs="Arial"/>
          <w:szCs w:val="24"/>
        </w:rPr>
        <w:t>Quando acionado o botão Salvar em uma edição. Exibir mensagem:</w:t>
      </w:r>
    </w:p>
    <w:p w:rsidR="0089704C" w:rsidRPr="002C5D41" w:rsidRDefault="0089704C"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Atração Editada com Sucesso</w:t>
      </w:r>
      <w:r w:rsidRPr="002C5D41">
        <w:rPr>
          <w:rFonts w:cs="Arial"/>
          <w:szCs w:val="24"/>
        </w:rPr>
        <w:t>” -]</w:t>
      </w:r>
    </w:p>
    <w:p w:rsidR="0089704C" w:rsidRPr="002C5D41" w:rsidRDefault="0089704C" w:rsidP="00F6250D">
      <w:pPr>
        <w:pStyle w:val="PargrafodaLista"/>
        <w:tabs>
          <w:tab w:val="left" w:pos="2325"/>
        </w:tabs>
        <w:spacing w:before="30"/>
        <w:ind w:left="765"/>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ter permissão de Administrador e/ou Gerente</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modelo de funcionário</w:t>
      </w:r>
      <w:r w:rsidRPr="002C5D41">
        <w:rPr>
          <w:rFonts w:eastAsia="Arial" w:cs="Arial"/>
          <w:szCs w:val="24"/>
        </w:rPr>
        <w:br/>
      </w:r>
    </w:p>
    <w:p w:rsidR="0089704C" w:rsidRPr="002C5D41" w:rsidRDefault="0089704C" w:rsidP="00F6250D">
      <w:pPr>
        <w:tabs>
          <w:tab w:val="left" w:pos="1695"/>
        </w:tabs>
        <w:spacing w:before="3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clica no botão Excluir</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solicita a confirmação da exclusão</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confirma a exclusão</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efetua a exclusão da atração</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efetua a exclusão do funcionário</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exibe a mensagem de confirmação –</w:t>
      </w:r>
      <w:r w:rsidRPr="002C5D41">
        <w:rPr>
          <w:rFonts w:cs="Arial"/>
          <w:szCs w:val="24"/>
        </w:rPr>
        <w:t xml:space="preserve"> </w:t>
      </w:r>
      <w:hyperlink w:anchor="excluir" w:history="1">
        <w:r w:rsidRPr="002C5D41">
          <w:rPr>
            <w:rStyle w:val="Hyperlink"/>
            <w:rFonts w:cs="Arial"/>
            <w:szCs w:val="24"/>
          </w:rPr>
          <w:t>Fn9 – Botão Excluir</w:t>
        </w:r>
      </w:hyperlink>
      <w:r w:rsidRPr="002C5D41">
        <w:rPr>
          <w:rFonts w:cs="Arial"/>
          <w:szCs w:val="24"/>
        </w:rPr>
        <w:t xml:space="preserve">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confirma a mensagem</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retorna para a tela de</w:t>
      </w:r>
      <w:hyperlink w:anchor="pesquisaFuncionarios" w:history="1">
        <w:r w:rsidRPr="002C5D41">
          <w:rPr>
            <w:rStyle w:val="Hyperlink"/>
            <w:rFonts w:eastAsia="Arial" w:cs="Arial"/>
            <w:szCs w:val="24"/>
          </w:rPr>
          <w:t xml:space="preserve"> pesquisa funcionários</w:t>
        </w:r>
      </w:hyperlink>
      <w:hyperlink w:anchor="PesquisaAtracoes" w:history="1"/>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[Excluir]</w:t>
      </w:r>
    </w:p>
    <w:p w:rsidR="0089704C" w:rsidRPr="002C5D41" w:rsidRDefault="0089704C" w:rsidP="00F6250D">
      <w:pPr>
        <w:pStyle w:val="PargrafodaLista"/>
        <w:numPr>
          <w:ilvl w:val="0"/>
          <w:numId w:val="41"/>
        </w:numPr>
        <w:spacing w:before="30" w:after="0" w:line="240" w:lineRule="auto"/>
        <w:rPr>
          <w:rFonts w:cs="Arial"/>
          <w:szCs w:val="24"/>
        </w:rPr>
      </w:pPr>
      <w:r w:rsidRPr="002C5D41">
        <w:rPr>
          <w:rFonts w:cs="Arial"/>
          <w:szCs w:val="24"/>
        </w:rPr>
        <w:t>O usuário não confirma a exclusão</w:t>
      </w:r>
    </w:p>
    <w:p w:rsidR="0089704C" w:rsidRPr="002C5D41" w:rsidRDefault="0089704C" w:rsidP="00F6250D">
      <w:pPr>
        <w:pStyle w:val="PargrafodaLista"/>
        <w:numPr>
          <w:ilvl w:val="0"/>
          <w:numId w:val="41"/>
        </w:numPr>
        <w:spacing w:before="30" w:after="0" w:line="240" w:lineRule="auto"/>
        <w:rPr>
          <w:rFonts w:cs="Arial"/>
          <w:szCs w:val="24"/>
        </w:rPr>
      </w:pPr>
      <w:r w:rsidRPr="002C5D41">
        <w:rPr>
          <w:rFonts w:cs="Arial"/>
          <w:szCs w:val="24"/>
        </w:rPr>
        <w:t>O sistema interrompe o processo</w:t>
      </w:r>
    </w:p>
    <w:p w:rsidR="0089704C" w:rsidRPr="002C5D41" w:rsidRDefault="0089704C" w:rsidP="00F6250D">
      <w:pPr>
        <w:pStyle w:val="PargrafodaLista"/>
        <w:tabs>
          <w:tab w:val="left" w:pos="2325"/>
        </w:tabs>
        <w:spacing w:before="30"/>
        <w:rPr>
          <w:rFonts w:cs="Arial"/>
          <w:szCs w:val="24"/>
        </w:rPr>
      </w:pPr>
      <w:r w:rsidRPr="002C5D41">
        <w:rPr>
          <w:rFonts w:cs="Arial"/>
          <w:szCs w:val="24"/>
        </w:rPr>
        <w:t xml:space="preserve">O sistema retorna para </w:t>
      </w:r>
      <w:hyperlink w:anchor="telaexcluir" w:history="1">
        <w:r w:rsidRPr="002C5D41">
          <w:rPr>
            <w:rStyle w:val="Hyperlink"/>
            <w:rFonts w:cs="Arial"/>
            <w:szCs w:val="24"/>
          </w:rPr>
          <w:t>tela de exclusão</w:t>
        </w:r>
      </w:hyperlink>
    </w:p>
    <w:p w:rsidR="0089704C" w:rsidRPr="002C5D41" w:rsidRDefault="0089704C" w:rsidP="00F6250D">
      <w:pPr>
        <w:pStyle w:val="PargrafodaLista"/>
        <w:spacing w:before="30" w:after="0" w:line="240" w:lineRule="auto"/>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de Exceção</w:t>
      </w:r>
    </w:p>
    <w:p w:rsidR="0089704C" w:rsidRPr="002C5D41" w:rsidRDefault="0089704C" w:rsidP="00F6250D">
      <w:pPr>
        <w:pStyle w:val="PargrafodaLista"/>
        <w:spacing w:before="30" w:after="0" w:line="240" w:lineRule="auto"/>
        <w:rPr>
          <w:rFonts w:cs="Arial"/>
          <w:szCs w:val="24"/>
        </w:rPr>
      </w:pPr>
      <w:r w:rsidRPr="002C5D41">
        <w:rPr>
          <w:rFonts w:eastAsia="Arial" w:cs="Arial"/>
          <w:szCs w:val="24"/>
        </w:rPr>
        <w:t>Não se aplica</w:t>
      </w:r>
    </w:p>
    <w:p w:rsidR="0089704C" w:rsidRPr="002C5D41" w:rsidRDefault="0089704C" w:rsidP="00F6250D">
      <w:pPr>
        <w:tabs>
          <w:tab w:val="left" w:pos="2325"/>
        </w:tabs>
        <w:spacing w:before="30"/>
        <w:rPr>
          <w:rFonts w:cs="Arial"/>
          <w:b/>
          <w:szCs w:val="24"/>
        </w:rPr>
      </w:pPr>
    </w:p>
    <w:p w:rsidR="0089704C" w:rsidRPr="002C5D41" w:rsidRDefault="00B6127A" w:rsidP="00F6250D">
      <w:pPr>
        <w:tabs>
          <w:tab w:val="left" w:pos="1590"/>
        </w:tabs>
        <w:spacing w:before="30"/>
        <w:rPr>
          <w:rFonts w:cs="Arial"/>
          <w:b/>
          <w:szCs w:val="24"/>
        </w:rPr>
      </w:pPr>
      <w:r w:rsidRPr="002C5D41">
        <w:rPr>
          <w:rFonts w:cs="Arial"/>
          <w:b/>
          <w:szCs w:val="24"/>
        </w:rPr>
        <w:t>AUTENTICAR</w:t>
      </w:r>
    </w:p>
    <w:p w:rsidR="00B6127A" w:rsidRPr="002C5D41" w:rsidRDefault="00B6127A" w:rsidP="00F6250D">
      <w:pPr>
        <w:tabs>
          <w:tab w:val="left" w:pos="1590"/>
        </w:tabs>
        <w:spacing w:before="30"/>
        <w:rPr>
          <w:rFonts w:cs="Arial"/>
          <w:b/>
          <w:szCs w:val="24"/>
        </w:rPr>
      </w:pPr>
    </w:p>
    <w:p w:rsidR="00B6127A" w:rsidRPr="002C5D41" w:rsidRDefault="00B6127A" w:rsidP="00F6250D">
      <w:pPr>
        <w:shd w:val="clear" w:color="auto" w:fill="BDD6EE" w:themeFill="accent1" w:themeFillTint="66"/>
        <w:spacing w:before="30"/>
        <w:ind w:left="-454" w:right="-397"/>
        <w:rPr>
          <w:rFonts w:cs="Arial"/>
          <w:b/>
          <w:szCs w:val="24"/>
        </w:rPr>
      </w:pPr>
      <w:r w:rsidRPr="002C5D41">
        <w:rPr>
          <w:rFonts w:cs="Arial"/>
          <w:b/>
          <w:szCs w:val="24"/>
        </w:rPr>
        <w:t>Identificação do Produto / Visão Geral / Finalidade</w:t>
      </w:r>
    </w:p>
    <w:p w:rsidR="00B6127A" w:rsidRPr="002C5D41" w:rsidRDefault="00B6127A" w:rsidP="00F6250D">
      <w:pPr>
        <w:spacing w:before="30"/>
        <w:rPr>
          <w:rFonts w:cs="Arial"/>
          <w:szCs w:val="24"/>
        </w:rPr>
      </w:pPr>
      <w:r w:rsidRPr="002C5D41">
        <w:rPr>
          <w:rFonts w:cs="Arial"/>
          <w:szCs w:val="24"/>
        </w:rPr>
        <w:t>Criar a tela de login do sistema.</w:t>
      </w:r>
    </w:p>
    <w:p w:rsidR="00B6127A" w:rsidRPr="002C5D41" w:rsidRDefault="00B6127A" w:rsidP="00F6250D">
      <w:pPr>
        <w:shd w:val="clear" w:color="auto" w:fill="BDD6EE" w:themeFill="accent1" w:themeFillTint="66"/>
        <w:spacing w:before="30" w:after="120"/>
        <w:ind w:left="-454" w:right="-454"/>
        <w:rPr>
          <w:rFonts w:cs="Arial"/>
          <w:b/>
          <w:szCs w:val="24"/>
        </w:rPr>
      </w:pPr>
      <w:r w:rsidRPr="002C5D41">
        <w:rPr>
          <w:rFonts w:cs="Arial"/>
          <w:b/>
          <w:szCs w:val="24"/>
        </w:rPr>
        <w:t>Localização no Sistema</w:t>
      </w:r>
    </w:p>
    <w:p w:rsidR="00B6127A" w:rsidRPr="002C5D41" w:rsidRDefault="00B6127A" w:rsidP="00F6250D">
      <w:pPr>
        <w:tabs>
          <w:tab w:val="left" w:pos="1590"/>
        </w:tabs>
        <w:spacing w:before="30"/>
        <w:rPr>
          <w:rFonts w:cs="Arial"/>
          <w:szCs w:val="24"/>
        </w:rPr>
      </w:pPr>
      <w:r w:rsidRPr="002C5D41">
        <w:rPr>
          <w:rFonts w:cs="Arial"/>
          <w:szCs w:val="24"/>
        </w:rPr>
        <w:t>Esta rotina deverá estar disponível quando a aplicação for executada.</w:t>
      </w:r>
    </w:p>
    <w:p w:rsidR="00B6127A" w:rsidRPr="002C5D41" w:rsidRDefault="00B6127A"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Dados para Implementação</w:t>
      </w:r>
    </w:p>
    <w:p w:rsidR="00B6127A" w:rsidRPr="002C5D41" w:rsidRDefault="00B6127A" w:rsidP="00F6250D">
      <w:pPr>
        <w:tabs>
          <w:tab w:val="left" w:pos="1590"/>
        </w:tabs>
        <w:spacing w:before="30"/>
        <w:jc w:val="center"/>
        <w:rPr>
          <w:rFonts w:cs="Arial"/>
          <w:b/>
          <w:szCs w:val="24"/>
        </w:rPr>
      </w:pPr>
    </w:p>
    <w:p w:rsidR="00B6127A" w:rsidRPr="002C5D41" w:rsidRDefault="00B6127A" w:rsidP="00F6250D">
      <w:pPr>
        <w:tabs>
          <w:tab w:val="left" w:pos="1590"/>
        </w:tabs>
        <w:spacing w:before="30"/>
        <w:jc w:val="center"/>
        <w:rPr>
          <w:rFonts w:cs="Arial"/>
          <w:b/>
          <w:szCs w:val="24"/>
        </w:rPr>
      </w:pPr>
      <w:r w:rsidRPr="002C5D41">
        <w:rPr>
          <w:rFonts w:cs="Arial"/>
          <w:b/>
          <w:szCs w:val="24"/>
        </w:rPr>
        <w:t>[Tela de Login]</w:t>
      </w:r>
    </w:p>
    <w:p w:rsidR="00B6127A" w:rsidRPr="002C5D41" w:rsidRDefault="00B6127A" w:rsidP="00F6250D">
      <w:pPr>
        <w:tabs>
          <w:tab w:val="left" w:pos="1590"/>
        </w:tabs>
        <w:spacing w:before="30"/>
        <w:jc w:val="center"/>
        <w:rPr>
          <w:rFonts w:cs="Arial"/>
          <w:szCs w:val="24"/>
        </w:rPr>
      </w:pPr>
      <w:r w:rsidRPr="002C5D41">
        <w:rPr>
          <w:rFonts w:cs="Arial"/>
          <w:noProof/>
          <w:szCs w:val="24"/>
          <w:lang w:eastAsia="pt-BR"/>
        </w:rPr>
        <w:drawing>
          <wp:inline distT="0" distB="0" distL="0" distR="0" wp14:anchorId="2BFF5457" wp14:editId="7D53590E">
            <wp:extent cx="3219450" cy="280035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19450" cy="2800350"/>
                    </a:xfrm>
                    <a:prstGeom prst="rect">
                      <a:avLst/>
                    </a:prstGeom>
                    <a:noFill/>
                    <a:ln>
                      <a:noFill/>
                    </a:ln>
                  </pic:spPr>
                </pic:pic>
              </a:graphicData>
            </a:graphic>
          </wp:inline>
        </w:drawing>
      </w: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pStyle w:val="PargrafodaLista"/>
        <w:numPr>
          <w:ilvl w:val="0"/>
          <w:numId w:val="12"/>
        </w:numPr>
        <w:tabs>
          <w:tab w:val="left" w:pos="1590"/>
        </w:tabs>
        <w:spacing w:before="30"/>
        <w:rPr>
          <w:rFonts w:cs="Arial"/>
          <w:szCs w:val="24"/>
        </w:rPr>
      </w:pPr>
      <w:r w:rsidRPr="002C5D41">
        <w:rPr>
          <w:rFonts w:cs="Arial"/>
          <w:szCs w:val="24"/>
        </w:rPr>
        <w:t>O título da tela deverá ser “HMA – Login”.</w:t>
      </w:r>
    </w:p>
    <w:p w:rsidR="00B6127A" w:rsidRPr="002C5D41" w:rsidRDefault="00B6127A" w:rsidP="00F6250D">
      <w:pPr>
        <w:pStyle w:val="PargrafodaLista"/>
        <w:numPr>
          <w:ilvl w:val="0"/>
          <w:numId w:val="12"/>
        </w:numPr>
        <w:tabs>
          <w:tab w:val="left" w:pos="1590"/>
        </w:tabs>
        <w:spacing w:before="30"/>
        <w:rPr>
          <w:rFonts w:cs="Arial"/>
          <w:szCs w:val="24"/>
        </w:rPr>
      </w:pPr>
      <w:r w:rsidRPr="002C5D41">
        <w:rPr>
          <w:rFonts w:cs="Arial"/>
          <w:szCs w:val="24"/>
        </w:rPr>
        <w:t>Abaixo deverá ter os campos “Login” e “Senha”.</w:t>
      </w:r>
    </w:p>
    <w:p w:rsidR="00B6127A" w:rsidRPr="002C5D41" w:rsidRDefault="00B6127A" w:rsidP="00F6250D">
      <w:pPr>
        <w:pStyle w:val="PargrafodaLista"/>
        <w:numPr>
          <w:ilvl w:val="0"/>
          <w:numId w:val="12"/>
        </w:numPr>
        <w:tabs>
          <w:tab w:val="left" w:pos="1590"/>
        </w:tabs>
        <w:spacing w:before="30"/>
        <w:rPr>
          <w:rFonts w:cs="Arial"/>
          <w:szCs w:val="24"/>
        </w:rPr>
      </w:pPr>
      <w:r w:rsidRPr="002C5D41">
        <w:rPr>
          <w:rFonts w:cs="Arial"/>
          <w:szCs w:val="24"/>
        </w:rPr>
        <w:t>Deverá conter o link “Esqueceu sua senha?” para recuperar a mesma.</w:t>
      </w:r>
    </w:p>
    <w:p w:rsidR="00B6127A" w:rsidRPr="002C5D41" w:rsidRDefault="00B6127A" w:rsidP="00F6250D">
      <w:pPr>
        <w:pStyle w:val="PargrafodaLista"/>
        <w:numPr>
          <w:ilvl w:val="0"/>
          <w:numId w:val="12"/>
        </w:numPr>
        <w:tabs>
          <w:tab w:val="left" w:pos="1590"/>
        </w:tabs>
        <w:spacing w:before="30"/>
        <w:rPr>
          <w:rFonts w:cs="Arial"/>
          <w:szCs w:val="24"/>
        </w:rPr>
      </w:pPr>
      <w:r w:rsidRPr="002C5D41">
        <w:rPr>
          <w:rFonts w:cs="Arial"/>
          <w:szCs w:val="24"/>
        </w:rPr>
        <w:t>Deverá conter o botão “Enter” para acessar o sistema.</w:t>
      </w: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tabs>
          <w:tab w:val="left" w:pos="1590"/>
        </w:tabs>
        <w:spacing w:before="30"/>
        <w:rPr>
          <w:rFonts w:cs="Arial"/>
          <w:szCs w:val="24"/>
        </w:rPr>
      </w:pPr>
    </w:p>
    <w:p w:rsidR="00B6127A" w:rsidRPr="002C5D41" w:rsidRDefault="00B6127A"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B6127A" w:rsidRPr="002C5D41" w:rsidRDefault="00B6127A"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B6127A" w:rsidRPr="002C5D41" w:rsidTr="003E5768">
        <w:tc>
          <w:tcPr>
            <w:tcW w:w="1838" w:type="dxa"/>
            <w:shd w:val="clear" w:color="auto" w:fill="D9D9D9" w:themeFill="background1" w:themeFillShade="D9"/>
          </w:tcPr>
          <w:p w:rsidR="00B6127A" w:rsidRPr="002C5D41" w:rsidRDefault="00B6127A"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B6127A" w:rsidRPr="002C5D41" w:rsidRDefault="00B6127A"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B6127A" w:rsidRPr="002C5D41" w:rsidRDefault="00B6127A" w:rsidP="00F6250D">
            <w:pPr>
              <w:spacing w:before="30"/>
              <w:jc w:val="center"/>
              <w:rPr>
                <w:rFonts w:cs="Arial"/>
                <w:b/>
                <w:szCs w:val="24"/>
              </w:rPr>
            </w:pPr>
            <w:r w:rsidRPr="002C5D41">
              <w:rPr>
                <w:rFonts w:cs="Arial"/>
                <w:b/>
                <w:szCs w:val="24"/>
              </w:rPr>
              <w:t>DESCRIÇÃO</w:t>
            </w:r>
          </w:p>
        </w:tc>
      </w:tr>
      <w:tr w:rsidR="00B6127A" w:rsidRPr="002C5D41" w:rsidTr="003E5768">
        <w:tc>
          <w:tcPr>
            <w:tcW w:w="1838" w:type="dxa"/>
            <w:vMerge w:val="restart"/>
            <w:shd w:val="clear" w:color="auto" w:fill="DEEAF6" w:themeFill="accent1" w:themeFillTint="33"/>
          </w:tcPr>
          <w:p w:rsidR="00B6127A" w:rsidRPr="002C5D41" w:rsidRDefault="00B6127A" w:rsidP="00F6250D">
            <w:pPr>
              <w:spacing w:before="30"/>
              <w:rPr>
                <w:rFonts w:cs="Arial"/>
                <w:b/>
                <w:szCs w:val="24"/>
              </w:rPr>
            </w:pPr>
            <w:r w:rsidRPr="002C5D41">
              <w:rPr>
                <w:rFonts w:cs="Arial"/>
                <w:b/>
                <w:szCs w:val="24"/>
              </w:rPr>
              <w:t>Login</w:t>
            </w: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“Informe seu login de acesso”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Vazio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Login do usuário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Escrita</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Alfanumérico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50</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SIM</w:t>
            </w:r>
          </w:p>
        </w:tc>
      </w:tr>
      <w:tr w:rsidR="00B6127A" w:rsidRPr="002C5D41" w:rsidTr="003E5768">
        <w:tc>
          <w:tcPr>
            <w:tcW w:w="1838" w:type="dxa"/>
            <w:vMerge w:val="restart"/>
          </w:tcPr>
          <w:p w:rsidR="00B6127A" w:rsidRPr="002C5D41" w:rsidRDefault="00B6127A" w:rsidP="00F6250D">
            <w:pPr>
              <w:spacing w:before="30"/>
              <w:rPr>
                <w:rFonts w:cs="Arial"/>
                <w:b/>
                <w:szCs w:val="24"/>
              </w:rPr>
            </w:pPr>
            <w:r w:rsidRPr="002C5D41">
              <w:rPr>
                <w:rFonts w:cs="Arial"/>
                <w:b/>
                <w:szCs w:val="24"/>
              </w:rPr>
              <w:lastRenderedPageBreak/>
              <w:t>Senha</w:t>
            </w:r>
          </w:p>
        </w:tc>
        <w:tc>
          <w:tcPr>
            <w:tcW w:w="2268" w:type="dxa"/>
          </w:tcPr>
          <w:p w:rsidR="00B6127A" w:rsidRPr="002C5D41" w:rsidRDefault="00B6127A" w:rsidP="00F6250D">
            <w:pPr>
              <w:spacing w:before="30"/>
              <w:rPr>
                <w:rFonts w:cs="Arial"/>
                <w:szCs w:val="24"/>
              </w:rPr>
            </w:pPr>
            <w:r w:rsidRPr="002C5D41">
              <w:rPr>
                <w:rFonts w:cs="Arial"/>
                <w:szCs w:val="24"/>
              </w:rPr>
              <w:t>Ajuda</w:t>
            </w:r>
          </w:p>
        </w:tc>
        <w:tc>
          <w:tcPr>
            <w:tcW w:w="4388" w:type="dxa"/>
          </w:tcPr>
          <w:p w:rsidR="00B6127A" w:rsidRPr="002C5D41" w:rsidRDefault="00B6127A" w:rsidP="00F6250D">
            <w:pPr>
              <w:spacing w:before="30"/>
              <w:rPr>
                <w:rFonts w:cs="Arial"/>
                <w:szCs w:val="24"/>
              </w:rPr>
            </w:pPr>
            <w:r w:rsidRPr="002C5D41">
              <w:rPr>
                <w:rFonts w:cs="Arial"/>
                <w:szCs w:val="24"/>
              </w:rPr>
              <w:t>“Informe sua senha de acesso”</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Conteúdo Inicial</w:t>
            </w:r>
          </w:p>
        </w:tc>
        <w:tc>
          <w:tcPr>
            <w:tcW w:w="4388" w:type="dxa"/>
          </w:tcPr>
          <w:p w:rsidR="00B6127A" w:rsidRPr="002C5D41" w:rsidRDefault="00B6127A" w:rsidP="00F6250D">
            <w:pPr>
              <w:spacing w:before="30"/>
              <w:rPr>
                <w:rFonts w:cs="Arial"/>
                <w:szCs w:val="24"/>
              </w:rPr>
            </w:pPr>
            <w:r w:rsidRPr="002C5D41">
              <w:rPr>
                <w:rFonts w:cs="Arial"/>
                <w:szCs w:val="24"/>
              </w:rPr>
              <w:t>Vazio</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Descrição</w:t>
            </w:r>
          </w:p>
        </w:tc>
        <w:tc>
          <w:tcPr>
            <w:tcW w:w="4388" w:type="dxa"/>
          </w:tcPr>
          <w:p w:rsidR="00B6127A" w:rsidRPr="002C5D41" w:rsidRDefault="00B6127A" w:rsidP="00F6250D">
            <w:pPr>
              <w:spacing w:before="30"/>
              <w:rPr>
                <w:rFonts w:cs="Arial"/>
                <w:szCs w:val="24"/>
              </w:rPr>
            </w:pPr>
            <w:r w:rsidRPr="002C5D41">
              <w:rPr>
                <w:rFonts w:cs="Arial"/>
                <w:szCs w:val="24"/>
              </w:rPr>
              <w:t>Senha do usuário</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Disponibilidade</w:t>
            </w:r>
          </w:p>
        </w:tc>
        <w:tc>
          <w:tcPr>
            <w:tcW w:w="4388" w:type="dxa"/>
          </w:tcPr>
          <w:p w:rsidR="00B6127A" w:rsidRPr="002C5D41" w:rsidRDefault="00B6127A" w:rsidP="00F6250D">
            <w:pPr>
              <w:spacing w:before="30"/>
              <w:rPr>
                <w:rFonts w:cs="Arial"/>
                <w:szCs w:val="24"/>
              </w:rPr>
            </w:pPr>
            <w:r w:rsidRPr="002C5D41">
              <w:rPr>
                <w:rFonts w:cs="Arial"/>
                <w:szCs w:val="24"/>
              </w:rPr>
              <w:t>Escrita</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Formato</w:t>
            </w:r>
          </w:p>
        </w:tc>
        <w:tc>
          <w:tcPr>
            <w:tcW w:w="4388" w:type="dxa"/>
          </w:tcPr>
          <w:p w:rsidR="00B6127A" w:rsidRPr="002C5D41" w:rsidRDefault="00B6127A" w:rsidP="00F6250D">
            <w:pPr>
              <w:spacing w:before="30"/>
              <w:rPr>
                <w:rFonts w:cs="Arial"/>
                <w:szCs w:val="24"/>
              </w:rPr>
            </w:pPr>
            <w:r w:rsidRPr="002C5D41">
              <w:rPr>
                <w:rFonts w:cs="Arial"/>
                <w:szCs w:val="24"/>
              </w:rPr>
              <w:t>Alfanumérico</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Tamanho (caracteres)</w:t>
            </w:r>
          </w:p>
        </w:tc>
        <w:tc>
          <w:tcPr>
            <w:tcW w:w="4388" w:type="dxa"/>
          </w:tcPr>
          <w:p w:rsidR="00B6127A" w:rsidRPr="002C5D41" w:rsidRDefault="00B6127A" w:rsidP="00F6250D">
            <w:pPr>
              <w:spacing w:before="30"/>
              <w:rPr>
                <w:rFonts w:cs="Arial"/>
                <w:szCs w:val="24"/>
              </w:rPr>
            </w:pP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Máscara</w:t>
            </w:r>
          </w:p>
        </w:tc>
        <w:tc>
          <w:tcPr>
            <w:tcW w:w="4388" w:type="dxa"/>
          </w:tcPr>
          <w:p w:rsidR="00B6127A" w:rsidRPr="002C5D41" w:rsidRDefault="00B6127A" w:rsidP="00F6250D">
            <w:pPr>
              <w:spacing w:before="30"/>
              <w:rPr>
                <w:rFonts w:cs="Arial"/>
                <w:szCs w:val="24"/>
              </w:rPr>
            </w:pPr>
            <w:r w:rsidRPr="002C5D41">
              <w:rPr>
                <w:rFonts w:cs="Arial"/>
                <w:szCs w:val="24"/>
              </w:rPr>
              <w:t>Password</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Obrigatoriedade</w:t>
            </w:r>
          </w:p>
        </w:tc>
        <w:tc>
          <w:tcPr>
            <w:tcW w:w="4388" w:type="dxa"/>
          </w:tcPr>
          <w:p w:rsidR="00B6127A" w:rsidRPr="002C5D41" w:rsidRDefault="00B6127A" w:rsidP="00F6250D">
            <w:pPr>
              <w:spacing w:before="30"/>
              <w:rPr>
                <w:rFonts w:cs="Arial"/>
                <w:szCs w:val="24"/>
              </w:rPr>
            </w:pPr>
            <w:r w:rsidRPr="002C5D41">
              <w:rPr>
                <w:rFonts w:cs="Arial"/>
                <w:szCs w:val="24"/>
              </w:rPr>
              <w:t>NÃO</w:t>
            </w:r>
          </w:p>
        </w:tc>
      </w:tr>
      <w:tr w:rsidR="00B6127A" w:rsidRPr="002C5D41" w:rsidTr="003E5768">
        <w:tc>
          <w:tcPr>
            <w:tcW w:w="1838" w:type="dxa"/>
            <w:vMerge w:val="restart"/>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Esqueceu sua Senha?</w:t>
            </w: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“Uma nova senha será enviada a seu e-mail”</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Utilitário de recuperação de senha do usuário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Leitura/Ação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Link</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NÃO</w:t>
            </w:r>
          </w:p>
        </w:tc>
      </w:tr>
      <w:tr w:rsidR="00B6127A" w:rsidRPr="002C5D41" w:rsidTr="003E5768">
        <w:tc>
          <w:tcPr>
            <w:tcW w:w="1838" w:type="dxa"/>
            <w:vMerge w:val="restart"/>
            <w:shd w:val="clear" w:color="auto" w:fill="FFFFFF" w:themeFill="background1"/>
          </w:tcPr>
          <w:p w:rsidR="00B6127A" w:rsidRPr="002C5D41" w:rsidRDefault="00B6127A" w:rsidP="00F6250D">
            <w:pPr>
              <w:spacing w:before="30"/>
              <w:rPr>
                <w:rFonts w:cs="Arial"/>
                <w:szCs w:val="24"/>
              </w:rPr>
            </w:pPr>
            <w:r w:rsidRPr="002C5D41">
              <w:rPr>
                <w:rFonts w:cs="Arial"/>
                <w:szCs w:val="24"/>
              </w:rPr>
              <w:t>Entrar</w:t>
            </w: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Ajuda</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“Clique para acessar o sistema”</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Descrição</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Botão de acesso ao sistema</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Disponibilidade</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Leitura/Ação</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Formato</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Botão</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Máscara</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NÃO</w:t>
            </w:r>
          </w:p>
        </w:tc>
      </w:tr>
    </w:tbl>
    <w:p w:rsidR="00B6127A" w:rsidRPr="002C5D41" w:rsidRDefault="00B6127A" w:rsidP="00F6250D">
      <w:pPr>
        <w:tabs>
          <w:tab w:val="left" w:pos="2325"/>
        </w:tabs>
        <w:spacing w:before="30"/>
        <w:rPr>
          <w:rFonts w:cs="Arial"/>
          <w:b/>
          <w:szCs w:val="24"/>
        </w:rPr>
      </w:pPr>
    </w:p>
    <w:p w:rsidR="00B6127A" w:rsidRPr="002C5D41" w:rsidRDefault="00B6127A"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B6127A" w:rsidRPr="002C5D41" w:rsidRDefault="00B6127A" w:rsidP="00F6250D">
      <w:pPr>
        <w:pStyle w:val="PargrafodaLista"/>
        <w:numPr>
          <w:ilvl w:val="0"/>
          <w:numId w:val="18"/>
        </w:numPr>
        <w:tabs>
          <w:tab w:val="left" w:pos="1590"/>
        </w:tabs>
        <w:spacing w:before="30"/>
        <w:rPr>
          <w:rFonts w:cs="Arial"/>
          <w:szCs w:val="24"/>
        </w:rPr>
      </w:pPr>
      <w:r w:rsidRPr="002C5D41">
        <w:rPr>
          <w:rFonts w:cs="Arial"/>
          <w:b/>
          <w:szCs w:val="24"/>
        </w:rPr>
        <w:t xml:space="preserve">L1 – Botão Entrar: </w:t>
      </w:r>
      <w:r w:rsidRPr="002C5D41">
        <w:rPr>
          <w:rFonts w:cs="Arial"/>
          <w:szCs w:val="24"/>
        </w:rPr>
        <w:t>Quando acionado o botão Entrar, deverá validar o login e a senha e caso as informações estejam corretas, acessar o sistema.</w:t>
      </w:r>
    </w:p>
    <w:p w:rsidR="00B6127A" w:rsidRPr="002C5D41" w:rsidRDefault="00B6127A" w:rsidP="00F6250D">
      <w:pPr>
        <w:pStyle w:val="PargrafodaLista"/>
        <w:numPr>
          <w:ilvl w:val="0"/>
          <w:numId w:val="12"/>
        </w:numPr>
        <w:tabs>
          <w:tab w:val="left" w:pos="1590"/>
        </w:tabs>
        <w:spacing w:before="30"/>
        <w:rPr>
          <w:rFonts w:cs="Arial"/>
          <w:szCs w:val="24"/>
        </w:rPr>
      </w:pPr>
      <w:r w:rsidRPr="002C5D41">
        <w:rPr>
          <w:rFonts w:cs="Arial"/>
          <w:b/>
          <w:szCs w:val="24"/>
        </w:rPr>
        <w:t>L2 - Link Esqueceu Sua Senha:</w:t>
      </w:r>
      <w:r w:rsidRPr="002C5D41">
        <w:rPr>
          <w:rFonts w:cs="Arial"/>
          <w:szCs w:val="24"/>
        </w:rPr>
        <w:t xml:space="preserve"> Ao clicar no link, o sistema deverá gerar uma nova senha, criptogravar e gravar no banco de dados, enviar a senha para o e-mail do usuário. </w:t>
      </w: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spacing w:before="30"/>
        <w:rPr>
          <w:rFonts w:eastAsia="Arial" w:cs="Arial"/>
          <w:b/>
          <w:szCs w:val="24"/>
        </w:rPr>
      </w:pPr>
    </w:p>
    <w:p w:rsidR="00B6127A" w:rsidRPr="002C5D41" w:rsidRDefault="00B6127A"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B6127A" w:rsidRPr="002C5D41" w:rsidRDefault="00B6127A" w:rsidP="00F6250D">
      <w:pPr>
        <w:spacing w:before="30" w:after="0" w:line="240" w:lineRule="auto"/>
        <w:rPr>
          <w:rFonts w:eastAsia="Arial" w:cs="Arial"/>
          <w:b/>
          <w:szCs w:val="24"/>
        </w:rPr>
      </w:pPr>
    </w:p>
    <w:p w:rsidR="00B6127A" w:rsidRPr="002C5D41" w:rsidRDefault="00B6127A"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B6127A" w:rsidRPr="002C5D41" w:rsidRDefault="00B6127A" w:rsidP="00F6250D">
      <w:pPr>
        <w:spacing w:before="30" w:after="0" w:line="240" w:lineRule="auto"/>
        <w:rPr>
          <w:rFonts w:eastAsia="Arial" w:cs="Arial"/>
          <w:szCs w:val="24"/>
        </w:rPr>
      </w:pPr>
    </w:p>
    <w:p w:rsidR="00B6127A" w:rsidRPr="002C5D41" w:rsidRDefault="00B6127A" w:rsidP="00F6250D">
      <w:pPr>
        <w:pStyle w:val="PargrafodaLista"/>
        <w:numPr>
          <w:ilvl w:val="0"/>
          <w:numId w:val="12"/>
        </w:numPr>
        <w:spacing w:before="30" w:after="0" w:line="240" w:lineRule="auto"/>
        <w:rPr>
          <w:rFonts w:eastAsia="Arial" w:cs="Arial"/>
          <w:szCs w:val="24"/>
        </w:rPr>
      </w:pPr>
      <w:r w:rsidRPr="002C5D41">
        <w:rPr>
          <w:rFonts w:eastAsia="Arial" w:cs="Arial"/>
          <w:szCs w:val="24"/>
        </w:rPr>
        <w:lastRenderedPageBreak/>
        <w:t>O usuário deverá estar devidamente cadastrado no sistema</w:t>
      </w:r>
    </w:p>
    <w:p w:rsidR="00B6127A" w:rsidRPr="002C5D41" w:rsidRDefault="00B6127A" w:rsidP="00F6250D">
      <w:pPr>
        <w:pStyle w:val="PargrafodaLista"/>
        <w:numPr>
          <w:ilvl w:val="0"/>
          <w:numId w:val="12"/>
        </w:numPr>
        <w:spacing w:before="30"/>
        <w:rPr>
          <w:rFonts w:eastAsia="Arial" w:cs="Arial"/>
          <w:szCs w:val="24"/>
        </w:rPr>
      </w:pPr>
      <w:r w:rsidRPr="002C5D41">
        <w:rPr>
          <w:rFonts w:eastAsia="Arial" w:cs="Arial"/>
          <w:szCs w:val="24"/>
        </w:rPr>
        <w:t>Deverá possuir conexão ativa com a internet</w:t>
      </w:r>
    </w:p>
    <w:p w:rsidR="00B6127A" w:rsidRPr="002C5D41" w:rsidRDefault="00B6127A"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inicia o sistema</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insere o Login</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insere a Senha</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em Entrar </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carrega a sessão com as informações do usuário</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valida as permissões do usuário</w:t>
      </w:r>
    </w:p>
    <w:p w:rsidR="00B6127A" w:rsidRPr="002C5D41" w:rsidRDefault="00B6127A" w:rsidP="00F6250D">
      <w:pPr>
        <w:pStyle w:val="PargrafodaLista"/>
        <w:spacing w:before="30" w:after="0" w:line="240" w:lineRule="auto"/>
        <w:rPr>
          <w:rFonts w:eastAsia="Arial" w:cs="Arial"/>
          <w:szCs w:val="24"/>
        </w:rPr>
      </w:pPr>
    </w:p>
    <w:p w:rsidR="00B6127A" w:rsidRPr="002C5D41" w:rsidRDefault="00B6127A" w:rsidP="00F6250D">
      <w:pPr>
        <w:shd w:val="clear" w:color="auto" w:fill="9CC2E5" w:themeFill="accent1" w:themeFillTint="99"/>
        <w:tabs>
          <w:tab w:val="left" w:pos="2325"/>
        </w:tabs>
        <w:spacing w:before="30"/>
        <w:rPr>
          <w:rFonts w:cs="Arial"/>
          <w:b/>
          <w:szCs w:val="24"/>
        </w:rPr>
      </w:pPr>
      <w:bookmarkStart w:id="84" w:name="h.p2ibmcn5n97n" w:colFirst="0" w:colLast="0"/>
      <w:bookmarkEnd w:id="84"/>
      <w:r w:rsidRPr="002C5D41">
        <w:rPr>
          <w:rFonts w:cs="Arial"/>
          <w:b/>
          <w:szCs w:val="24"/>
        </w:rPr>
        <w:t>Fluxo Alternativo</w:t>
      </w:r>
    </w:p>
    <w:p w:rsidR="00B6127A" w:rsidRPr="002C5D41" w:rsidRDefault="00B6127A" w:rsidP="00F6250D">
      <w:pPr>
        <w:pStyle w:val="PargrafodaLista"/>
        <w:numPr>
          <w:ilvl w:val="0"/>
          <w:numId w:val="38"/>
        </w:numPr>
        <w:spacing w:before="30" w:after="0" w:line="240" w:lineRule="auto"/>
        <w:rPr>
          <w:rFonts w:eastAsia="Arial" w:cs="Arial"/>
          <w:szCs w:val="24"/>
        </w:rPr>
      </w:pPr>
      <w:r w:rsidRPr="002C5D41">
        <w:rPr>
          <w:rFonts w:eastAsia="Arial" w:cs="Arial"/>
          <w:szCs w:val="24"/>
        </w:rPr>
        <w:t>O usuário clica no Link Esqueceu Sua Senha</w:t>
      </w:r>
    </w:p>
    <w:p w:rsidR="00B6127A" w:rsidRPr="002C5D41" w:rsidRDefault="00B6127A" w:rsidP="00F6250D">
      <w:pPr>
        <w:pStyle w:val="PargrafodaLista"/>
        <w:numPr>
          <w:ilvl w:val="0"/>
          <w:numId w:val="38"/>
        </w:numPr>
        <w:tabs>
          <w:tab w:val="left" w:pos="2325"/>
        </w:tabs>
        <w:spacing w:before="30"/>
        <w:rPr>
          <w:rFonts w:cs="Arial"/>
          <w:szCs w:val="24"/>
        </w:rPr>
      </w:pPr>
      <w:r w:rsidRPr="002C5D41">
        <w:rPr>
          <w:rFonts w:cs="Arial"/>
          <w:szCs w:val="24"/>
        </w:rPr>
        <w:t>O sistema busca o e-mail do usuário</w:t>
      </w:r>
    </w:p>
    <w:p w:rsidR="00B6127A" w:rsidRPr="002C5D41" w:rsidRDefault="00B6127A" w:rsidP="00F6250D">
      <w:pPr>
        <w:pStyle w:val="PargrafodaLista"/>
        <w:numPr>
          <w:ilvl w:val="0"/>
          <w:numId w:val="38"/>
        </w:numPr>
        <w:tabs>
          <w:tab w:val="left" w:pos="2325"/>
        </w:tabs>
        <w:spacing w:before="30"/>
        <w:rPr>
          <w:rFonts w:cs="Arial"/>
          <w:szCs w:val="24"/>
        </w:rPr>
      </w:pPr>
      <w:r w:rsidRPr="002C5D41">
        <w:rPr>
          <w:rFonts w:cs="Arial"/>
          <w:szCs w:val="24"/>
        </w:rPr>
        <w:t>O sistema gera uma nova senha</w:t>
      </w:r>
    </w:p>
    <w:p w:rsidR="00B6127A" w:rsidRPr="002C5D41" w:rsidRDefault="00B6127A" w:rsidP="00F6250D">
      <w:pPr>
        <w:pStyle w:val="PargrafodaLista"/>
        <w:numPr>
          <w:ilvl w:val="0"/>
          <w:numId w:val="38"/>
        </w:numPr>
        <w:tabs>
          <w:tab w:val="left" w:pos="2325"/>
        </w:tabs>
        <w:spacing w:before="30"/>
        <w:rPr>
          <w:rFonts w:cs="Arial"/>
          <w:szCs w:val="24"/>
        </w:rPr>
      </w:pPr>
      <w:r w:rsidRPr="002C5D41">
        <w:rPr>
          <w:rFonts w:cs="Arial"/>
          <w:szCs w:val="24"/>
        </w:rPr>
        <w:t>O sistema criptografa a nova senha gerada</w:t>
      </w:r>
    </w:p>
    <w:p w:rsidR="00B6127A" w:rsidRPr="002C5D41" w:rsidRDefault="00B6127A" w:rsidP="00F6250D">
      <w:pPr>
        <w:pStyle w:val="PargrafodaLista"/>
        <w:numPr>
          <w:ilvl w:val="0"/>
          <w:numId w:val="38"/>
        </w:numPr>
        <w:tabs>
          <w:tab w:val="left" w:pos="2325"/>
        </w:tabs>
        <w:spacing w:before="30"/>
        <w:rPr>
          <w:rFonts w:cs="Arial"/>
          <w:szCs w:val="24"/>
        </w:rPr>
      </w:pPr>
      <w:r w:rsidRPr="002C5D41">
        <w:rPr>
          <w:rFonts w:cs="Arial"/>
          <w:szCs w:val="24"/>
        </w:rPr>
        <w:t>O sistema salva no banco a nova senha</w:t>
      </w:r>
    </w:p>
    <w:p w:rsidR="00B6127A" w:rsidRPr="002C5D41" w:rsidRDefault="00B6127A" w:rsidP="00F6250D">
      <w:pPr>
        <w:pStyle w:val="PargrafodaLista"/>
        <w:numPr>
          <w:ilvl w:val="0"/>
          <w:numId w:val="38"/>
        </w:numPr>
        <w:tabs>
          <w:tab w:val="left" w:pos="2325"/>
        </w:tabs>
        <w:spacing w:before="30"/>
        <w:rPr>
          <w:rFonts w:cs="Arial"/>
          <w:szCs w:val="24"/>
        </w:rPr>
      </w:pPr>
      <w:r w:rsidRPr="002C5D41">
        <w:rPr>
          <w:rFonts w:cs="Arial"/>
          <w:szCs w:val="24"/>
        </w:rPr>
        <w:t>O sistema envia pro e-mail do usuário a nova senha</w:t>
      </w:r>
    </w:p>
    <w:p w:rsidR="00B6127A" w:rsidRPr="002C5D41" w:rsidRDefault="00B6127A" w:rsidP="00F6250D">
      <w:pPr>
        <w:shd w:val="clear" w:color="auto" w:fill="9CC2E5" w:themeFill="accent1" w:themeFillTint="99"/>
        <w:tabs>
          <w:tab w:val="left" w:pos="2325"/>
        </w:tabs>
        <w:spacing w:before="30"/>
        <w:rPr>
          <w:rFonts w:cs="Arial"/>
          <w:b/>
          <w:szCs w:val="24"/>
        </w:rPr>
      </w:pPr>
      <w:r w:rsidRPr="002C5D41">
        <w:rPr>
          <w:rFonts w:cs="Arial"/>
          <w:b/>
          <w:szCs w:val="24"/>
        </w:rPr>
        <w:t>Fluxo de Exceção</w:t>
      </w:r>
    </w:p>
    <w:p w:rsidR="00B6127A" w:rsidRPr="002C5D41" w:rsidRDefault="00B6127A"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clica em Entrar sem preencher nenhum campo obrigatório</w:t>
      </w:r>
    </w:p>
    <w:p w:rsidR="00B6127A" w:rsidRPr="002C5D41" w:rsidRDefault="00B6127A"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sistema exibe na tela a mensagem (‘</w:t>
      </w:r>
      <w:r w:rsidRPr="002C5D41">
        <w:rPr>
          <w:rFonts w:eastAsia="Arial" w:cs="Arial"/>
          <w:i/>
          <w:szCs w:val="24"/>
        </w:rPr>
        <w:t>Login e/ou E-mail inválido’</w:t>
      </w:r>
      <w:r w:rsidRPr="002C5D41">
        <w:rPr>
          <w:rFonts w:eastAsia="Arial" w:cs="Arial"/>
          <w:szCs w:val="24"/>
        </w:rPr>
        <w:t>)</w:t>
      </w:r>
    </w:p>
    <w:p w:rsidR="00B6127A" w:rsidRPr="002C5D41" w:rsidRDefault="00B6127A" w:rsidP="00F6250D">
      <w:pPr>
        <w:pStyle w:val="PargrafodaLista"/>
        <w:spacing w:before="30" w:after="0" w:line="240" w:lineRule="auto"/>
        <w:rPr>
          <w:rFonts w:eastAsia="Arial" w:cs="Arial"/>
          <w:szCs w:val="24"/>
        </w:rPr>
      </w:pPr>
    </w:p>
    <w:p w:rsidR="00B6127A" w:rsidRPr="002C5D41" w:rsidRDefault="00B6127A"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Fluxo de Exceção</w:t>
      </w:r>
    </w:p>
    <w:p w:rsidR="00B6127A" w:rsidRPr="002C5D41" w:rsidRDefault="00B6127A"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clica no link esqueceu sua senha sem preencher o campo Login</w:t>
      </w:r>
    </w:p>
    <w:p w:rsidR="00B6127A" w:rsidRPr="002C5D41" w:rsidRDefault="00B6127A"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sistema exibe na tela a mensagem (‘</w:t>
      </w:r>
      <w:r w:rsidRPr="002C5D41">
        <w:rPr>
          <w:rFonts w:eastAsia="Arial" w:cs="Arial"/>
          <w:i/>
          <w:szCs w:val="24"/>
        </w:rPr>
        <w:t>Obrigatório o preenchimento do campo Login</w:t>
      </w:r>
      <w:r w:rsidRPr="002C5D41">
        <w:rPr>
          <w:rFonts w:eastAsia="Arial" w:cs="Arial"/>
          <w:szCs w:val="24"/>
        </w:rPr>
        <w:t>’)</w:t>
      </w:r>
    </w:p>
    <w:p w:rsidR="00B6127A" w:rsidRPr="002C5D41" w:rsidRDefault="00B6127A" w:rsidP="00F6250D">
      <w:pPr>
        <w:spacing w:before="30" w:after="0" w:line="240" w:lineRule="auto"/>
        <w:rPr>
          <w:rFonts w:eastAsia="Arial" w:cs="Arial"/>
          <w:szCs w:val="24"/>
        </w:rPr>
      </w:pPr>
    </w:p>
    <w:p w:rsidR="00B6127A" w:rsidRPr="002C5D41" w:rsidRDefault="00B6127A"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Fluxo de Exceção</w:t>
      </w:r>
    </w:p>
    <w:p w:rsidR="00B6127A" w:rsidRPr="002C5D41" w:rsidRDefault="00B6127A" w:rsidP="00F6250D">
      <w:pPr>
        <w:pStyle w:val="PargrafodaLista"/>
        <w:numPr>
          <w:ilvl w:val="0"/>
          <w:numId w:val="42"/>
        </w:numPr>
        <w:tabs>
          <w:tab w:val="left" w:pos="1695"/>
        </w:tabs>
        <w:spacing w:before="30"/>
        <w:rPr>
          <w:rFonts w:cs="Arial"/>
          <w:szCs w:val="24"/>
        </w:rPr>
      </w:pPr>
      <w:r w:rsidRPr="002C5D41">
        <w:rPr>
          <w:rFonts w:cs="Arial"/>
          <w:szCs w:val="24"/>
        </w:rPr>
        <w:t>O usuário preenche com informações incorretas</w:t>
      </w:r>
    </w:p>
    <w:p w:rsidR="00B6127A" w:rsidRPr="002C5D41" w:rsidRDefault="00B6127A" w:rsidP="00F6250D">
      <w:pPr>
        <w:pStyle w:val="PargrafodaLista"/>
        <w:numPr>
          <w:ilvl w:val="0"/>
          <w:numId w:val="42"/>
        </w:numPr>
        <w:tabs>
          <w:tab w:val="left" w:pos="1695"/>
        </w:tabs>
        <w:spacing w:before="30"/>
        <w:rPr>
          <w:rFonts w:cs="Arial"/>
          <w:szCs w:val="24"/>
        </w:rPr>
      </w:pPr>
      <w:r w:rsidRPr="002C5D41">
        <w:rPr>
          <w:rFonts w:cs="Arial"/>
          <w:szCs w:val="24"/>
        </w:rPr>
        <w:t>O sistema exibe na tela a mensagem (‘</w:t>
      </w:r>
      <w:r w:rsidRPr="002C5D41">
        <w:rPr>
          <w:rFonts w:cs="Arial"/>
          <w:i/>
          <w:szCs w:val="24"/>
        </w:rPr>
        <w:t>Login e/ou E-mail inválido</w:t>
      </w:r>
      <w:r w:rsidRPr="002C5D41">
        <w:rPr>
          <w:rFonts w:cs="Arial"/>
          <w:szCs w:val="24"/>
        </w:rPr>
        <w:t>’)</w:t>
      </w:r>
    </w:p>
    <w:p w:rsidR="00B6127A" w:rsidRPr="002C5D41" w:rsidRDefault="00914FF5" w:rsidP="00F6250D">
      <w:pPr>
        <w:tabs>
          <w:tab w:val="left" w:pos="1590"/>
        </w:tabs>
        <w:spacing w:before="30"/>
        <w:rPr>
          <w:rFonts w:cs="Arial"/>
          <w:b/>
          <w:szCs w:val="24"/>
        </w:rPr>
      </w:pPr>
      <w:r w:rsidRPr="002C5D41">
        <w:rPr>
          <w:rFonts w:cs="Arial"/>
          <w:b/>
          <w:szCs w:val="24"/>
        </w:rPr>
        <w:t>MANTER TIPO PRODUTO</w:t>
      </w:r>
    </w:p>
    <w:p w:rsidR="00914FF5" w:rsidRPr="002C5D41" w:rsidRDefault="00914FF5" w:rsidP="00F6250D">
      <w:pPr>
        <w:tabs>
          <w:tab w:val="left" w:pos="1590"/>
        </w:tabs>
        <w:spacing w:before="30"/>
        <w:rPr>
          <w:rFonts w:cs="Arial"/>
          <w:b/>
          <w:szCs w:val="24"/>
        </w:rPr>
      </w:pPr>
    </w:p>
    <w:p w:rsidR="00914FF5" w:rsidRPr="002C5D41" w:rsidRDefault="00914FF5" w:rsidP="00F6250D">
      <w:pPr>
        <w:spacing w:before="30"/>
        <w:rPr>
          <w:rFonts w:cs="Arial"/>
          <w:szCs w:val="24"/>
        </w:rPr>
      </w:pPr>
    </w:p>
    <w:p w:rsidR="00914FF5" w:rsidRPr="002C5D41" w:rsidRDefault="00914FF5" w:rsidP="00F6250D">
      <w:pPr>
        <w:shd w:val="clear" w:color="auto" w:fill="BDD6EE" w:themeFill="accent1" w:themeFillTint="66"/>
        <w:spacing w:before="30"/>
        <w:ind w:left="-454" w:right="-397"/>
        <w:rPr>
          <w:rFonts w:cs="Arial"/>
          <w:b/>
          <w:szCs w:val="24"/>
        </w:rPr>
      </w:pPr>
      <w:r w:rsidRPr="002C5D41">
        <w:rPr>
          <w:rFonts w:cs="Arial"/>
          <w:b/>
          <w:szCs w:val="24"/>
        </w:rPr>
        <w:t>Identificação do Produto / Visão Geral / Finalidade</w:t>
      </w:r>
    </w:p>
    <w:p w:rsidR="00914FF5" w:rsidRPr="002C5D41" w:rsidRDefault="00914FF5" w:rsidP="00F6250D">
      <w:pPr>
        <w:spacing w:before="30"/>
        <w:rPr>
          <w:rFonts w:cs="Arial"/>
          <w:szCs w:val="24"/>
        </w:rPr>
      </w:pPr>
      <w:r w:rsidRPr="002C5D41">
        <w:rPr>
          <w:rFonts w:cs="Arial"/>
          <w:szCs w:val="24"/>
        </w:rPr>
        <w:t>Criar a tela de cadastro de produtos.</w:t>
      </w:r>
    </w:p>
    <w:p w:rsidR="00914FF5" w:rsidRPr="002C5D41" w:rsidRDefault="00914FF5" w:rsidP="00F6250D">
      <w:pPr>
        <w:shd w:val="clear" w:color="auto" w:fill="BDD6EE" w:themeFill="accent1" w:themeFillTint="66"/>
        <w:spacing w:before="30" w:after="120"/>
        <w:ind w:left="-454" w:right="-454"/>
        <w:rPr>
          <w:rFonts w:cs="Arial"/>
          <w:b/>
          <w:szCs w:val="24"/>
        </w:rPr>
      </w:pPr>
      <w:r w:rsidRPr="002C5D41">
        <w:rPr>
          <w:rFonts w:cs="Arial"/>
          <w:b/>
          <w:szCs w:val="24"/>
        </w:rPr>
        <w:t>Localização no Sistema</w:t>
      </w:r>
    </w:p>
    <w:p w:rsidR="00914FF5" w:rsidRPr="002C5D41" w:rsidRDefault="00914FF5" w:rsidP="00F6250D">
      <w:pPr>
        <w:tabs>
          <w:tab w:val="left" w:pos="1590"/>
        </w:tabs>
        <w:spacing w:before="30"/>
        <w:rPr>
          <w:rFonts w:cs="Arial"/>
          <w:szCs w:val="24"/>
        </w:rPr>
      </w:pPr>
      <w:r w:rsidRPr="002C5D41">
        <w:rPr>
          <w:rFonts w:cs="Arial"/>
          <w:szCs w:val="24"/>
        </w:rPr>
        <w:t>Esta rotina deverá estar disponível em MENU/Gestão/Produtos/Produtos.</w:t>
      </w:r>
    </w:p>
    <w:p w:rsidR="00914FF5" w:rsidRPr="002C5D41" w:rsidRDefault="00914FF5"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Dados para Implementação</w:t>
      </w:r>
    </w:p>
    <w:p w:rsidR="00914FF5" w:rsidRPr="002C5D41" w:rsidRDefault="00914FF5" w:rsidP="00F6250D">
      <w:pPr>
        <w:tabs>
          <w:tab w:val="left" w:pos="1590"/>
        </w:tabs>
        <w:spacing w:before="30"/>
        <w:jc w:val="center"/>
        <w:rPr>
          <w:rFonts w:cs="Arial"/>
          <w:b/>
          <w:szCs w:val="24"/>
        </w:rPr>
      </w:pPr>
      <w:r w:rsidRPr="002C5D41">
        <w:rPr>
          <w:rFonts w:cs="Arial"/>
          <w:b/>
          <w:szCs w:val="24"/>
        </w:rPr>
        <w:t>[Pesquisa de Produtos]</w:t>
      </w:r>
    </w:p>
    <w:p w:rsidR="00914FF5" w:rsidRPr="002C5D41" w:rsidRDefault="00914FF5" w:rsidP="00F6250D">
      <w:pPr>
        <w:tabs>
          <w:tab w:val="left" w:pos="1590"/>
        </w:tabs>
        <w:spacing w:before="30"/>
        <w:jc w:val="center"/>
        <w:rPr>
          <w:rFonts w:cs="Arial"/>
          <w:szCs w:val="24"/>
        </w:rPr>
      </w:pPr>
      <w:r w:rsidRPr="002C5D41">
        <w:rPr>
          <w:rFonts w:cs="Arial"/>
          <w:noProof/>
          <w:szCs w:val="24"/>
          <w:lang w:eastAsia="pt-BR"/>
        </w:rPr>
        <w:lastRenderedPageBreak/>
        <w:drawing>
          <wp:inline distT="0" distB="0" distL="0" distR="0" wp14:anchorId="6F363537" wp14:editId="0DA4666C">
            <wp:extent cx="3371850" cy="2711752"/>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80030" cy="2718331"/>
                    </a:xfrm>
                    <a:prstGeom prst="rect">
                      <a:avLst/>
                    </a:prstGeom>
                    <a:noFill/>
                    <a:ln>
                      <a:noFill/>
                    </a:ln>
                  </pic:spPr>
                </pic:pic>
              </a:graphicData>
            </a:graphic>
          </wp:inline>
        </w:drawing>
      </w:r>
    </w:p>
    <w:p w:rsidR="00914FF5" w:rsidRPr="002C5D41" w:rsidRDefault="00914FF5" w:rsidP="00F6250D">
      <w:pPr>
        <w:pStyle w:val="PargrafodaLista"/>
        <w:numPr>
          <w:ilvl w:val="0"/>
          <w:numId w:val="12"/>
        </w:numPr>
        <w:tabs>
          <w:tab w:val="left" w:pos="1590"/>
        </w:tabs>
        <w:spacing w:before="30"/>
        <w:rPr>
          <w:rFonts w:cs="Arial"/>
          <w:szCs w:val="24"/>
        </w:rPr>
      </w:pPr>
      <w:r w:rsidRPr="002C5D41">
        <w:rPr>
          <w:rFonts w:cs="Arial"/>
          <w:szCs w:val="24"/>
        </w:rPr>
        <w:t>O título da tela deverá ser “Pesquisa de Produtos”.</w:t>
      </w:r>
    </w:p>
    <w:p w:rsidR="00914FF5" w:rsidRPr="002C5D41" w:rsidRDefault="00914FF5" w:rsidP="00F6250D">
      <w:pPr>
        <w:pStyle w:val="PargrafodaLista"/>
        <w:numPr>
          <w:ilvl w:val="0"/>
          <w:numId w:val="12"/>
        </w:numPr>
        <w:tabs>
          <w:tab w:val="left" w:pos="1590"/>
        </w:tabs>
        <w:spacing w:before="30"/>
        <w:rPr>
          <w:rFonts w:cs="Arial"/>
          <w:szCs w:val="24"/>
        </w:rPr>
      </w:pPr>
      <w:r w:rsidRPr="002C5D41">
        <w:rPr>
          <w:rFonts w:cs="Arial"/>
          <w:szCs w:val="24"/>
        </w:rPr>
        <w:t>Abaixo deverá ter o painel “Filtro de pesquisa”.</w:t>
      </w:r>
    </w:p>
    <w:p w:rsidR="00914FF5" w:rsidRPr="002C5D41" w:rsidRDefault="00914FF5" w:rsidP="00F6250D">
      <w:pPr>
        <w:pStyle w:val="PargrafodaLista"/>
        <w:numPr>
          <w:ilvl w:val="0"/>
          <w:numId w:val="12"/>
        </w:numPr>
        <w:tabs>
          <w:tab w:val="left" w:pos="1590"/>
        </w:tabs>
        <w:spacing w:before="30"/>
        <w:rPr>
          <w:rFonts w:cs="Arial"/>
          <w:szCs w:val="24"/>
        </w:rPr>
      </w:pPr>
    </w:p>
    <w:p w:rsidR="00914FF5" w:rsidRPr="002C5D41" w:rsidRDefault="00914FF5" w:rsidP="00F6250D">
      <w:pPr>
        <w:tabs>
          <w:tab w:val="left" w:pos="1590"/>
        </w:tabs>
        <w:spacing w:before="30"/>
        <w:rPr>
          <w:rFonts w:cs="Arial"/>
          <w:b/>
          <w:szCs w:val="24"/>
        </w:rPr>
      </w:pPr>
      <w:r w:rsidRPr="002C5D41">
        <w:rPr>
          <w:rFonts w:cs="Arial"/>
          <w:b/>
          <w:szCs w:val="24"/>
        </w:rPr>
        <w:t>Filtros de Pesquisa</w:t>
      </w:r>
    </w:p>
    <w:p w:rsidR="00914FF5" w:rsidRPr="002C5D41" w:rsidRDefault="00914FF5" w:rsidP="00F6250D">
      <w:pPr>
        <w:pStyle w:val="PargrafodaLista"/>
        <w:tabs>
          <w:tab w:val="left" w:pos="1590"/>
        </w:tabs>
        <w:spacing w:before="30"/>
        <w:rPr>
          <w:rFonts w:cs="Arial"/>
          <w:szCs w:val="24"/>
        </w:rPr>
      </w:pPr>
    </w:p>
    <w:p w:rsidR="00914FF5" w:rsidRPr="002C5D41" w:rsidRDefault="00914FF5" w:rsidP="00F6250D">
      <w:pPr>
        <w:pStyle w:val="PargrafodaLista"/>
        <w:numPr>
          <w:ilvl w:val="0"/>
          <w:numId w:val="12"/>
        </w:numPr>
        <w:tabs>
          <w:tab w:val="left" w:pos="1590"/>
        </w:tabs>
        <w:spacing w:before="30"/>
        <w:rPr>
          <w:rFonts w:cs="Arial"/>
          <w:szCs w:val="24"/>
        </w:rPr>
      </w:pPr>
      <w:r w:rsidRPr="002C5D41">
        <w:rPr>
          <w:rFonts w:cs="Arial"/>
          <w:b/>
          <w:szCs w:val="24"/>
        </w:rPr>
        <w:t xml:space="preserve">Código: </w:t>
      </w:r>
      <w:r w:rsidRPr="002C5D41">
        <w:rPr>
          <w:rFonts w:cs="Arial"/>
          <w:szCs w:val="24"/>
        </w:rPr>
        <w:t>Campo com tamanho máximo de 10 caracteres.</w:t>
      </w:r>
    </w:p>
    <w:p w:rsidR="00914FF5" w:rsidRPr="002C5D41" w:rsidRDefault="00914FF5" w:rsidP="00F6250D">
      <w:pPr>
        <w:pStyle w:val="PargrafodaLista"/>
        <w:numPr>
          <w:ilvl w:val="0"/>
          <w:numId w:val="12"/>
        </w:numPr>
        <w:tabs>
          <w:tab w:val="left" w:pos="1590"/>
        </w:tabs>
        <w:spacing w:before="30"/>
        <w:rPr>
          <w:rFonts w:cs="Arial"/>
          <w:szCs w:val="24"/>
        </w:rPr>
      </w:pPr>
      <w:r w:rsidRPr="002C5D41">
        <w:rPr>
          <w:rFonts w:cs="Arial"/>
          <w:b/>
          <w:szCs w:val="24"/>
        </w:rPr>
        <w:t xml:space="preserve">Nome: </w:t>
      </w:r>
      <w:r w:rsidRPr="002C5D41">
        <w:rPr>
          <w:rFonts w:cs="Arial"/>
          <w:szCs w:val="24"/>
        </w:rPr>
        <w:t>Campo com tamanho máximo de 100 caracteres</w:t>
      </w:r>
    </w:p>
    <w:p w:rsidR="00914FF5" w:rsidRPr="002C5D41" w:rsidRDefault="00914FF5" w:rsidP="00F6250D">
      <w:pPr>
        <w:pStyle w:val="PargrafodaLista"/>
        <w:numPr>
          <w:ilvl w:val="0"/>
          <w:numId w:val="12"/>
        </w:numPr>
        <w:tabs>
          <w:tab w:val="left" w:pos="1590"/>
        </w:tabs>
        <w:spacing w:before="30"/>
        <w:rPr>
          <w:rFonts w:cs="Arial"/>
          <w:b/>
          <w:szCs w:val="24"/>
        </w:rPr>
      </w:pPr>
      <w:r w:rsidRPr="002C5D41">
        <w:rPr>
          <w:rFonts w:cs="Arial"/>
          <w:b/>
          <w:szCs w:val="24"/>
        </w:rPr>
        <w:t xml:space="preserve">Tipo de Produto: </w:t>
      </w:r>
      <w:r w:rsidRPr="002C5D41">
        <w:rPr>
          <w:rFonts w:cs="Arial"/>
          <w:szCs w:val="24"/>
        </w:rPr>
        <w:t>ComboBox contendo os tipos de produtos cadastrados.</w:t>
      </w:r>
    </w:p>
    <w:p w:rsidR="00914FF5" w:rsidRPr="002C5D41" w:rsidRDefault="00914FF5" w:rsidP="00F6250D">
      <w:pPr>
        <w:tabs>
          <w:tab w:val="left" w:pos="1590"/>
        </w:tabs>
        <w:spacing w:before="30"/>
        <w:rPr>
          <w:rFonts w:cs="Arial"/>
          <w:b/>
          <w:szCs w:val="24"/>
        </w:rPr>
      </w:pPr>
      <w:r w:rsidRPr="002C5D41">
        <w:rPr>
          <w:rFonts w:cs="Arial"/>
          <w:b/>
          <w:szCs w:val="24"/>
        </w:rPr>
        <w:t>Grid</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 xml:space="preserve">Código: </w:t>
      </w:r>
      <w:r w:rsidRPr="002C5D41">
        <w:rPr>
          <w:rFonts w:cs="Arial"/>
          <w:szCs w:val="24"/>
        </w:rPr>
        <w:t>Exibir o Id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 xml:space="preserve">Nome: </w:t>
      </w:r>
      <w:r w:rsidRPr="002C5D41">
        <w:rPr>
          <w:rFonts w:cs="Arial"/>
          <w:szCs w:val="24"/>
        </w:rPr>
        <w:t>Exibir o Nome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Marca:</w:t>
      </w:r>
      <w:r w:rsidRPr="002C5D41">
        <w:rPr>
          <w:rFonts w:cs="Arial"/>
          <w:szCs w:val="24"/>
        </w:rPr>
        <w:t xml:space="preserve"> Exibir a Marca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Unidade:</w:t>
      </w:r>
      <w:r w:rsidRPr="002C5D41">
        <w:rPr>
          <w:rFonts w:cs="Arial"/>
          <w:szCs w:val="24"/>
        </w:rPr>
        <w:t xml:space="preserve"> Exibir a unidade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Quantidade Estoque:</w:t>
      </w:r>
      <w:r w:rsidRPr="002C5D41">
        <w:rPr>
          <w:rFonts w:cs="Arial"/>
          <w:szCs w:val="24"/>
        </w:rPr>
        <w:t xml:space="preserve"> Exibir a quantidade do produto no estoque.</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Valor da Venda:</w:t>
      </w:r>
      <w:r w:rsidRPr="002C5D41">
        <w:rPr>
          <w:rFonts w:cs="Arial"/>
          <w:szCs w:val="24"/>
        </w:rPr>
        <w:t xml:space="preserve"> Exibir o valor da venda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Tipo:</w:t>
      </w:r>
      <w:r w:rsidRPr="002C5D41">
        <w:rPr>
          <w:rFonts w:cs="Arial"/>
          <w:szCs w:val="24"/>
        </w:rPr>
        <w:t xml:space="preserve"> Exibir o tipo do produto.</w:t>
      </w:r>
    </w:p>
    <w:p w:rsidR="00914FF5" w:rsidRPr="002C5D41" w:rsidRDefault="00914FF5" w:rsidP="00F6250D">
      <w:pPr>
        <w:tabs>
          <w:tab w:val="left" w:pos="1590"/>
        </w:tabs>
        <w:spacing w:before="30"/>
        <w:rPr>
          <w:rFonts w:cs="Arial"/>
          <w:b/>
          <w:szCs w:val="24"/>
        </w:rPr>
      </w:pPr>
      <w:r w:rsidRPr="002C5D41">
        <w:rPr>
          <w:rFonts w:cs="Arial"/>
          <w:b/>
          <w:szCs w:val="24"/>
        </w:rPr>
        <w:t>Botões:</w:t>
      </w:r>
    </w:p>
    <w:p w:rsidR="00914FF5" w:rsidRPr="002C5D41" w:rsidRDefault="00914FF5" w:rsidP="00F6250D">
      <w:pPr>
        <w:pStyle w:val="PargrafodaLista"/>
        <w:numPr>
          <w:ilvl w:val="0"/>
          <w:numId w:val="13"/>
        </w:numPr>
        <w:tabs>
          <w:tab w:val="left" w:pos="1590"/>
        </w:tabs>
        <w:spacing w:before="30"/>
        <w:rPr>
          <w:rFonts w:cs="Arial"/>
          <w:b/>
          <w:szCs w:val="24"/>
        </w:rPr>
      </w:pPr>
      <w:r w:rsidRPr="002C5D41">
        <w:rPr>
          <w:rFonts w:cs="Arial"/>
          <w:b/>
          <w:szCs w:val="24"/>
        </w:rPr>
        <w:t>Botão Pesquisar:</w:t>
      </w:r>
      <w:r w:rsidRPr="002C5D41">
        <w:rPr>
          <w:rFonts w:cs="Arial"/>
          <w:szCs w:val="24"/>
        </w:rPr>
        <w:t xml:space="preserve"> Deverá exibir as informações de acordo com os filtros preenchidos. Se não houver filtros preenchidos, o sistema exibirá todas as informações do tipo selecionado. </w:t>
      </w:r>
    </w:p>
    <w:p w:rsidR="00914FF5" w:rsidRPr="002C5D41" w:rsidRDefault="00914FF5" w:rsidP="00F6250D">
      <w:pPr>
        <w:pStyle w:val="PargrafodaLista"/>
        <w:numPr>
          <w:ilvl w:val="0"/>
          <w:numId w:val="13"/>
        </w:numPr>
        <w:tabs>
          <w:tab w:val="left" w:pos="1590"/>
        </w:tabs>
        <w:spacing w:before="30"/>
        <w:rPr>
          <w:rFonts w:cs="Arial"/>
          <w:szCs w:val="24"/>
        </w:rPr>
      </w:pPr>
      <w:r w:rsidRPr="002C5D41">
        <w:rPr>
          <w:rFonts w:cs="Arial"/>
          <w:b/>
          <w:szCs w:val="24"/>
        </w:rPr>
        <w:t xml:space="preserve">Novo: </w:t>
      </w:r>
      <w:r w:rsidRPr="002C5D41">
        <w:rPr>
          <w:rFonts w:cs="Arial"/>
          <w:szCs w:val="24"/>
        </w:rPr>
        <w:t>Deverá chamar a tela de Cadastro de Produtos</w:t>
      </w:r>
    </w:p>
    <w:p w:rsidR="00914FF5" w:rsidRPr="002C5D41" w:rsidRDefault="00914FF5" w:rsidP="00F6250D">
      <w:pPr>
        <w:tabs>
          <w:tab w:val="left" w:pos="1590"/>
        </w:tabs>
        <w:spacing w:before="30"/>
        <w:jc w:val="center"/>
        <w:rPr>
          <w:rFonts w:cs="Arial"/>
          <w:b/>
          <w:szCs w:val="24"/>
        </w:rPr>
      </w:pPr>
      <w:r w:rsidRPr="002C5D41">
        <w:rPr>
          <w:rFonts w:cs="Arial"/>
          <w:b/>
          <w:szCs w:val="24"/>
        </w:rPr>
        <w:t>[Cadastro de Produtos]</w:t>
      </w:r>
    </w:p>
    <w:p w:rsidR="00914FF5" w:rsidRPr="002C5D41" w:rsidRDefault="00914FF5" w:rsidP="00F6250D">
      <w:pPr>
        <w:tabs>
          <w:tab w:val="left" w:pos="1590"/>
        </w:tabs>
        <w:spacing w:before="30"/>
        <w:jc w:val="center"/>
        <w:rPr>
          <w:rFonts w:cs="Arial"/>
          <w:b/>
          <w:szCs w:val="24"/>
        </w:rPr>
      </w:pPr>
      <w:r w:rsidRPr="002C5D41">
        <w:rPr>
          <w:rFonts w:cs="Arial"/>
          <w:b/>
          <w:noProof/>
          <w:szCs w:val="24"/>
          <w:lang w:eastAsia="pt-BR"/>
        </w:rPr>
        <w:lastRenderedPageBreak/>
        <w:drawing>
          <wp:inline distT="0" distB="0" distL="0" distR="0" wp14:anchorId="76F9FA99" wp14:editId="6F0FB6B7">
            <wp:extent cx="2867025" cy="2519143"/>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69279" cy="2521123"/>
                    </a:xfrm>
                    <a:prstGeom prst="rect">
                      <a:avLst/>
                    </a:prstGeom>
                    <a:noFill/>
                    <a:ln>
                      <a:noFill/>
                    </a:ln>
                  </pic:spPr>
                </pic:pic>
              </a:graphicData>
            </a:graphic>
          </wp:inline>
        </w:drawing>
      </w:r>
    </w:p>
    <w:p w:rsidR="00914FF5" w:rsidRPr="002C5D41" w:rsidRDefault="00914FF5" w:rsidP="00F6250D">
      <w:pPr>
        <w:tabs>
          <w:tab w:val="left" w:pos="1590"/>
        </w:tabs>
        <w:spacing w:before="30"/>
        <w:jc w:val="center"/>
        <w:rPr>
          <w:rFonts w:cs="Arial"/>
          <w:b/>
          <w:szCs w:val="24"/>
        </w:rPr>
      </w:pPr>
    </w:p>
    <w:p w:rsidR="00914FF5" w:rsidRPr="002C5D41" w:rsidRDefault="00914FF5" w:rsidP="00F6250D">
      <w:pPr>
        <w:pStyle w:val="PargrafodaLista"/>
        <w:numPr>
          <w:ilvl w:val="0"/>
          <w:numId w:val="43"/>
        </w:numPr>
        <w:tabs>
          <w:tab w:val="left" w:pos="1590"/>
        </w:tabs>
        <w:spacing w:before="30"/>
        <w:rPr>
          <w:rFonts w:cs="Arial"/>
          <w:szCs w:val="24"/>
        </w:rPr>
      </w:pPr>
      <w:r w:rsidRPr="002C5D41">
        <w:rPr>
          <w:rFonts w:cs="Arial"/>
          <w:b/>
          <w:szCs w:val="24"/>
        </w:rPr>
        <w:t>Nome:</w:t>
      </w:r>
      <w:r w:rsidRPr="002C5D41">
        <w:rPr>
          <w:rFonts w:cs="Arial"/>
          <w:szCs w:val="24"/>
        </w:rPr>
        <w:t xml:space="preserve"> [Campo obrigatório]. Campo texto com tamanho máximo de 100 caracteres.</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 xml:space="preserve">Nome Reduzido: </w:t>
      </w:r>
      <w:r w:rsidRPr="002C5D41">
        <w:rPr>
          <w:rFonts w:cs="Arial"/>
          <w:szCs w:val="24"/>
        </w:rPr>
        <w:t>[Campo obrigatório]. Campo texto com tamanho máximo de 50 caracteres.</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Código:</w:t>
      </w:r>
      <w:r w:rsidRPr="002C5D41">
        <w:rPr>
          <w:rFonts w:cs="Arial"/>
          <w:szCs w:val="24"/>
        </w:rPr>
        <w:t xml:space="preserve"> [Campo obrigatório]. Campo numérico com tamanho máximo de 100 caracteres sugerido pelo sistema.</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 xml:space="preserve">Tipo: </w:t>
      </w:r>
      <w:r w:rsidRPr="002C5D41">
        <w:rPr>
          <w:rFonts w:cs="Arial"/>
          <w:szCs w:val="24"/>
        </w:rPr>
        <w:t>[Campo Obrigatório]. ComboBox contendo todos os tipos de produtos.</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Unidade:</w:t>
      </w:r>
      <w:r w:rsidRPr="002C5D41">
        <w:rPr>
          <w:rFonts w:cs="Arial"/>
          <w:szCs w:val="24"/>
        </w:rPr>
        <w:t xml:space="preserve"> [Campo Obrigatório]. ComboBox contendo as medidas de unidade.</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 xml:space="preserve">Marca: </w:t>
      </w:r>
      <w:r w:rsidRPr="002C5D41">
        <w:rPr>
          <w:rFonts w:cs="Arial"/>
          <w:szCs w:val="24"/>
        </w:rPr>
        <w:t>[Campo Obrigatório]. ComboBox contendo todas as marcas dos produtos.</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 xml:space="preserve">Fornecedor: </w:t>
      </w:r>
      <w:r w:rsidRPr="002C5D41">
        <w:rPr>
          <w:rFonts w:cs="Arial"/>
          <w:szCs w:val="24"/>
        </w:rPr>
        <w:t>[Campo Obrigatório]. Combobox contendo todos os fornecedores cadastrados no sistema.</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Quantidade Estoque</w:t>
      </w:r>
      <w:r w:rsidRPr="002C5D41">
        <w:rPr>
          <w:rFonts w:cs="Arial"/>
          <w:szCs w:val="24"/>
        </w:rPr>
        <w:t xml:space="preserve">:[Somente Leitura] Campo numérico com tamanho máximo de 3 dígitos. </w:t>
      </w:r>
    </w:p>
    <w:p w:rsidR="00914FF5" w:rsidRPr="002C5D41" w:rsidRDefault="00914FF5" w:rsidP="00F6250D">
      <w:pPr>
        <w:pStyle w:val="PargrafodaLista"/>
        <w:numPr>
          <w:ilvl w:val="0"/>
          <w:numId w:val="13"/>
        </w:numPr>
        <w:tabs>
          <w:tab w:val="left" w:pos="2325"/>
        </w:tabs>
        <w:spacing w:before="30"/>
        <w:rPr>
          <w:rFonts w:cs="Arial"/>
          <w:b/>
          <w:szCs w:val="24"/>
        </w:rPr>
      </w:pPr>
      <w:r w:rsidRPr="002C5D41">
        <w:rPr>
          <w:rFonts w:cs="Arial"/>
          <w:b/>
          <w:szCs w:val="24"/>
        </w:rPr>
        <w:t>Estoque Mínimo:</w:t>
      </w:r>
      <w:r w:rsidRPr="002C5D41">
        <w:rPr>
          <w:rFonts w:cs="Arial"/>
          <w:szCs w:val="24"/>
        </w:rPr>
        <w:t xml:space="preserve"> [Somente Leitura]</w:t>
      </w:r>
      <w:r w:rsidRPr="002C5D41">
        <w:rPr>
          <w:rFonts w:cs="Arial"/>
          <w:b/>
          <w:szCs w:val="24"/>
        </w:rPr>
        <w:t xml:space="preserve"> </w:t>
      </w:r>
      <w:r w:rsidRPr="002C5D41">
        <w:rPr>
          <w:rFonts w:cs="Arial"/>
          <w:szCs w:val="24"/>
        </w:rPr>
        <w:t>Campo numérico com tamanho máximo de 3 dígitos.</w:t>
      </w:r>
    </w:p>
    <w:p w:rsidR="00914FF5" w:rsidRPr="002C5D41" w:rsidRDefault="00914FF5" w:rsidP="00F6250D">
      <w:pPr>
        <w:pStyle w:val="PargrafodaLista"/>
        <w:numPr>
          <w:ilvl w:val="0"/>
          <w:numId w:val="13"/>
        </w:numPr>
        <w:tabs>
          <w:tab w:val="left" w:pos="2325"/>
        </w:tabs>
        <w:spacing w:before="30"/>
        <w:rPr>
          <w:rFonts w:cs="Arial"/>
          <w:b/>
          <w:szCs w:val="24"/>
        </w:rPr>
      </w:pPr>
      <w:r w:rsidRPr="002C5D41">
        <w:rPr>
          <w:rFonts w:cs="Arial"/>
          <w:b/>
          <w:szCs w:val="24"/>
        </w:rPr>
        <w:t>Estoque Ideal</w:t>
      </w:r>
      <w:r w:rsidRPr="002C5D41">
        <w:rPr>
          <w:rFonts w:cs="Arial"/>
          <w:szCs w:val="24"/>
        </w:rPr>
        <w:t>:[Somente Leitura]</w:t>
      </w:r>
      <w:r w:rsidRPr="002C5D41">
        <w:rPr>
          <w:rFonts w:cs="Arial"/>
          <w:b/>
          <w:szCs w:val="24"/>
        </w:rPr>
        <w:t xml:space="preserve"> </w:t>
      </w:r>
      <w:r w:rsidRPr="002C5D41">
        <w:rPr>
          <w:rFonts w:cs="Arial"/>
          <w:szCs w:val="24"/>
        </w:rPr>
        <w:t>Campo numérico com tamanho máximo de 3 dígitos.</w:t>
      </w:r>
    </w:p>
    <w:p w:rsidR="00914FF5" w:rsidRPr="002C5D41" w:rsidRDefault="00914FF5" w:rsidP="00F6250D">
      <w:pPr>
        <w:pStyle w:val="PargrafodaLista"/>
        <w:numPr>
          <w:ilvl w:val="0"/>
          <w:numId w:val="13"/>
        </w:numPr>
        <w:tabs>
          <w:tab w:val="left" w:pos="2325"/>
        </w:tabs>
        <w:spacing w:before="30"/>
        <w:rPr>
          <w:rFonts w:cs="Arial"/>
          <w:b/>
          <w:szCs w:val="24"/>
        </w:rPr>
      </w:pPr>
      <w:r w:rsidRPr="002C5D41">
        <w:rPr>
          <w:rFonts w:cs="Arial"/>
          <w:b/>
          <w:szCs w:val="24"/>
        </w:rPr>
        <w:t xml:space="preserve">Valor Custo: </w:t>
      </w:r>
      <w:r w:rsidRPr="002C5D41">
        <w:rPr>
          <w:rFonts w:cs="Arial"/>
          <w:szCs w:val="24"/>
        </w:rPr>
        <w:t>[Aplicar Máscara]. Campo numérico com tamanho máximo de 5 caracteres.</w:t>
      </w:r>
    </w:p>
    <w:p w:rsidR="00914FF5" w:rsidRPr="002C5D41" w:rsidRDefault="00914FF5" w:rsidP="00F6250D">
      <w:pPr>
        <w:pStyle w:val="PargrafodaLista"/>
        <w:numPr>
          <w:ilvl w:val="0"/>
          <w:numId w:val="13"/>
        </w:numPr>
        <w:tabs>
          <w:tab w:val="left" w:pos="2325"/>
        </w:tabs>
        <w:spacing w:before="30"/>
        <w:rPr>
          <w:rFonts w:cs="Arial"/>
          <w:b/>
          <w:szCs w:val="24"/>
        </w:rPr>
      </w:pPr>
      <w:r w:rsidRPr="002C5D41">
        <w:rPr>
          <w:rFonts w:cs="Arial"/>
          <w:b/>
          <w:szCs w:val="24"/>
        </w:rPr>
        <w:t xml:space="preserve">Valor Venda: </w:t>
      </w:r>
      <w:r w:rsidRPr="002C5D41">
        <w:rPr>
          <w:rFonts w:cs="Arial"/>
          <w:szCs w:val="24"/>
        </w:rPr>
        <w:t>[Aplicar Máscara].</w:t>
      </w:r>
      <w:r w:rsidRPr="002C5D41">
        <w:rPr>
          <w:rFonts w:cs="Arial"/>
          <w:b/>
          <w:szCs w:val="24"/>
        </w:rPr>
        <w:t xml:space="preserve"> </w:t>
      </w:r>
      <w:r w:rsidRPr="002C5D41">
        <w:rPr>
          <w:rFonts w:cs="Arial"/>
          <w:szCs w:val="24"/>
        </w:rPr>
        <w:t>Campo numérico com tamanho máximo de 5 caracteres.</w:t>
      </w:r>
      <w:r w:rsidRPr="002C5D41">
        <w:rPr>
          <w:rFonts w:cs="Arial"/>
          <w:b/>
          <w:szCs w:val="24"/>
        </w:rPr>
        <w:t xml:space="preserve"> </w:t>
      </w:r>
    </w:p>
    <w:p w:rsidR="00914FF5" w:rsidRPr="002C5D41" w:rsidRDefault="00914FF5" w:rsidP="00F6250D">
      <w:pPr>
        <w:pStyle w:val="PargrafodaLista"/>
        <w:numPr>
          <w:ilvl w:val="0"/>
          <w:numId w:val="13"/>
        </w:numPr>
        <w:tabs>
          <w:tab w:val="left" w:pos="2325"/>
        </w:tabs>
        <w:spacing w:before="30"/>
        <w:rPr>
          <w:rFonts w:cs="Arial"/>
          <w:b/>
          <w:szCs w:val="24"/>
        </w:rPr>
      </w:pPr>
      <w:r w:rsidRPr="002C5D41">
        <w:rPr>
          <w:rFonts w:cs="Arial"/>
          <w:b/>
          <w:szCs w:val="24"/>
        </w:rPr>
        <w:t xml:space="preserve">Observação: </w:t>
      </w:r>
      <w:r w:rsidRPr="002C5D41">
        <w:rPr>
          <w:rFonts w:cs="Arial"/>
          <w:szCs w:val="24"/>
        </w:rPr>
        <w:t>Área de texto, alfanumérico, com tamanho máximo de 100 caracteres.</w:t>
      </w:r>
    </w:p>
    <w:p w:rsidR="00914FF5" w:rsidRPr="002C5D41" w:rsidRDefault="00914FF5" w:rsidP="00F6250D">
      <w:pPr>
        <w:tabs>
          <w:tab w:val="left" w:pos="2325"/>
        </w:tabs>
        <w:spacing w:before="30"/>
        <w:rPr>
          <w:rFonts w:cs="Arial"/>
          <w:b/>
          <w:szCs w:val="24"/>
        </w:rPr>
      </w:pPr>
      <w:r w:rsidRPr="002C5D41">
        <w:rPr>
          <w:rFonts w:cs="Arial"/>
          <w:b/>
          <w:szCs w:val="24"/>
        </w:rPr>
        <w:t>Regras:</w:t>
      </w:r>
    </w:p>
    <w:p w:rsidR="00914FF5" w:rsidRPr="002C5D41" w:rsidRDefault="00914FF5" w:rsidP="00F6250D">
      <w:pPr>
        <w:pStyle w:val="PargrafodaLista"/>
        <w:numPr>
          <w:ilvl w:val="0"/>
          <w:numId w:val="14"/>
        </w:numPr>
        <w:tabs>
          <w:tab w:val="left" w:pos="2325"/>
        </w:tabs>
        <w:spacing w:before="30"/>
        <w:rPr>
          <w:rFonts w:cs="Arial"/>
          <w:szCs w:val="24"/>
        </w:rPr>
      </w:pPr>
      <w:r w:rsidRPr="002C5D41">
        <w:rPr>
          <w:rFonts w:cs="Arial"/>
          <w:b/>
          <w:szCs w:val="24"/>
        </w:rPr>
        <w:t xml:space="preserve">Botão Salvar: </w:t>
      </w:r>
      <w:r w:rsidRPr="002C5D41">
        <w:rPr>
          <w:rFonts w:cs="Arial"/>
          <w:szCs w:val="24"/>
        </w:rPr>
        <w:t>Quando acionado, deverá salvar o cadastro. Exibir a mensagem:</w:t>
      </w:r>
    </w:p>
    <w:p w:rsidR="00914FF5" w:rsidRPr="002C5D41" w:rsidRDefault="00914FF5" w:rsidP="00F6250D">
      <w:pPr>
        <w:pStyle w:val="PargrafodaLista"/>
        <w:numPr>
          <w:ilvl w:val="1"/>
          <w:numId w:val="14"/>
        </w:numPr>
        <w:tabs>
          <w:tab w:val="left" w:pos="2325"/>
        </w:tabs>
        <w:spacing w:before="30"/>
        <w:rPr>
          <w:rFonts w:cs="Arial"/>
          <w:i/>
          <w:szCs w:val="24"/>
        </w:rPr>
      </w:pPr>
      <w:r w:rsidRPr="002C5D41">
        <w:rPr>
          <w:rFonts w:cs="Arial"/>
          <w:i/>
          <w:szCs w:val="24"/>
        </w:rPr>
        <w:t xml:space="preserve"> [Mensagem – “Produto cadastrado com sucesso!”].</w:t>
      </w:r>
    </w:p>
    <w:p w:rsidR="00914FF5" w:rsidRPr="002C5D41" w:rsidRDefault="00914FF5" w:rsidP="00F6250D">
      <w:pPr>
        <w:pStyle w:val="PargrafodaLista"/>
        <w:tabs>
          <w:tab w:val="left" w:pos="2325"/>
        </w:tabs>
        <w:spacing w:before="30"/>
        <w:ind w:left="765"/>
        <w:rPr>
          <w:rFonts w:cs="Arial"/>
          <w:szCs w:val="24"/>
        </w:rPr>
      </w:pPr>
      <w:r w:rsidRPr="002C5D41">
        <w:rPr>
          <w:rFonts w:cs="Arial"/>
          <w:szCs w:val="24"/>
        </w:rPr>
        <w:lastRenderedPageBreak/>
        <w:t>Não permitir salvar caso campos obrigatórios estejam em branco. Exibir mensagem:</w:t>
      </w:r>
    </w:p>
    <w:p w:rsidR="00914FF5" w:rsidRPr="002C5D41" w:rsidRDefault="00914FF5"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Campos obrigatórios não preenchidos</w:t>
      </w:r>
      <w:r w:rsidRPr="002C5D41">
        <w:rPr>
          <w:rFonts w:cs="Arial"/>
          <w:szCs w:val="24"/>
        </w:rPr>
        <w:t>” - nome dos campos não preenchidos -].</w:t>
      </w:r>
    </w:p>
    <w:p w:rsidR="00914FF5" w:rsidRPr="002C5D41" w:rsidRDefault="00914FF5" w:rsidP="00F6250D">
      <w:pPr>
        <w:pStyle w:val="PargrafodaLista"/>
        <w:tabs>
          <w:tab w:val="left" w:pos="2325"/>
        </w:tabs>
        <w:spacing w:before="30"/>
        <w:ind w:left="765"/>
        <w:rPr>
          <w:rFonts w:cs="Arial"/>
          <w:szCs w:val="24"/>
        </w:rPr>
      </w:pPr>
      <w:r w:rsidRPr="002C5D41">
        <w:rPr>
          <w:rFonts w:cs="Arial"/>
          <w:szCs w:val="24"/>
        </w:rPr>
        <w:t>Caso exista erro no preenchimento dos campos. Exibir mensagem:</w:t>
      </w:r>
    </w:p>
    <w:p w:rsidR="00914FF5" w:rsidRPr="002C5D41" w:rsidRDefault="00914FF5"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Erro ao cadastrar produto!</w:t>
      </w:r>
      <w:r w:rsidRPr="002C5D41">
        <w:rPr>
          <w:rFonts w:cs="Arial"/>
          <w:szCs w:val="24"/>
        </w:rPr>
        <w:t xml:space="preserve"> -].</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 xml:space="preserve">Botão Excluir: </w:t>
      </w:r>
      <w:r w:rsidRPr="002C5D41">
        <w:rPr>
          <w:rFonts w:cs="Arial"/>
          <w:szCs w:val="24"/>
        </w:rPr>
        <w:t>Excluir o cadastro. Exibir a mensagem:</w:t>
      </w:r>
    </w:p>
    <w:p w:rsidR="00914FF5" w:rsidRPr="002C5D41" w:rsidRDefault="00914FF5" w:rsidP="00F6250D">
      <w:pPr>
        <w:pStyle w:val="PargrafodaLista"/>
        <w:numPr>
          <w:ilvl w:val="1"/>
          <w:numId w:val="39"/>
        </w:numPr>
        <w:tabs>
          <w:tab w:val="left" w:pos="2325"/>
        </w:tabs>
        <w:spacing w:before="30"/>
        <w:rPr>
          <w:rFonts w:cs="Arial"/>
          <w:i/>
          <w:szCs w:val="24"/>
        </w:rPr>
      </w:pPr>
      <w:r w:rsidRPr="002C5D41">
        <w:rPr>
          <w:rFonts w:cs="Arial"/>
          <w:i/>
          <w:szCs w:val="24"/>
        </w:rPr>
        <w:t>[Mensagem – “Confirma exclusão do produto? Sim, Não”].</w:t>
      </w:r>
    </w:p>
    <w:p w:rsidR="00914FF5" w:rsidRPr="002C5D41" w:rsidRDefault="00914FF5" w:rsidP="00F6250D">
      <w:pPr>
        <w:pStyle w:val="PargrafodaLista"/>
        <w:numPr>
          <w:ilvl w:val="0"/>
          <w:numId w:val="39"/>
        </w:numPr>
        <w:tabs>
          <w:tab w:val="left" w:pos="2325"/>
        </w:tabs>
        <w:spacing w:before="30"/>
        <w:rPr>
          <w:rFonts w:cs="Arial"/>
          <w:szCs w:val="24"/>
        </w:rPr>
      </w:pPr>
      <w:r w:rsidRPr="002C5D41">
        <w:rPr>
          <w:rFonts w:cs="Arial"/>
          <w:b/>
          <w:szCs w:val="24"/>
        </w:rPr>
        <w:t>Quantidade Estoque:</w:t>
      </w:r>
      <w:r w:rsidRPr="002C5D41">
        <w:rPr>
          <w:rFonts w:cs="Arial"/>
          <w:szCs w:val="24"/>
        </w:rPr>
        <w:t xml:space="preserve"> Deverá ser preenchido pelo sistema, apenas com exibição em tela. </w:t>
      </w:r>
    </w:p>
    <w:p w:rsidR="00914FF5" w:rsidRPr="002C5D41" w:rsidRDefault="00914FF5" w:rsidP="00F6250D">
      <w:pPr>
        <w:pStyle w:val="PargrafodaLista"/>
        <w:numPr>
          <w:ilvl w:val="0"/>
          <w:numId w:val="39"/>
        </w:numPr>
        <w:tabs>
          <w:tab w:val="left" w:pos="2325"/>
        </w:tabs>
        <w:spacing w:before="30"/>
        <w:rPr>
          <w:rFonts w:cs="Arial"/>
          <w:szCs w:val="24"/>
        </w:rPr>
      </w:pPr>
      <w:r w:rsidRPr="002C5D41">
        <w:rPr>
          <w:rFonts w:cs="Arial"/>
          <w:b/>
          <w:szCs w:val="24"/>
        </w:rPr>
        <w:t xml:space="preserve">Estoque Mínimo: </w:t>
      </w:r>
      <w:r w:rsidRPr="002C5D41">
        <w:rPr>
          <w:rFonts w:cs="Arial"/>
          <w:szCs w:val="24"/>
        </w:rPr>
        <w:t xml:space="preserve">Deverá ser preenchido pelo sistema, apenas com exibição em tela. </w:t>
      </w:r>
    </w:p>
    <w:p w:rsidR="00914FF5" w:rsidRPr="002C5D41" w:rsidRDefault="00914FF5" w:rsidP="00F6250D">
      <w:pPr>
        <w:pStyle w:val="PargrafodaLista"/>
        <w:numPr>
          <w:ilvl w:val="0"/>
          <w:numId w:val="39"/>
        </w:numPr>
        <w:tabs>
          <w:tab w:val="left" w:pos="2325"/>
        </w:tabs>
        <w:spacing w:before="30"/>
        <w:rPr>
          <w:rFonts w:cs="Arial"/>
          <w:szCs w:val="24"/>
        </w:rPr>
      </w:pPr>
      <w:r w:rsidRPr="002C5D41">
        <w:rPr>
          <w:rFonts w:cs="Arial"/>
          <w:b/>
          <w:szCs w:val="24"/>
        </w:rPr>
        <w:t xml:space="preserve">Estoque Ideal: </w:t>
      </w:r>
      <w:r w:rsidRPr="002C5D41">
        <w:rPr>
          <w:rFonts w:cs="Arial"/>
          <w:szCs w:val="24"/>
        </w:rPr>
        <w:t xml:space="preserve">Deverá ser preenchido pelo sistema, apenas com exibição em tela. </w:t>
      </w:r>
    </w:p>
    <w:p w:rsidR="00914FF5" w:rsidRPr="002C5D41" w:rsidRDefault="00914FF5" w:rsidP="00F6250D">
      <w:pPr>
        <w:spacing w:before="30"/>
        <w:rPr>
          <w:rFonts w:cs="Arial"/>
          <w:szCs w:val="24"/>
        </w:rPr>
      </w:pPr>
    </w:p>
    <w:p w:rsidR="00914FF5" w:rsidRPr="00AB3419" w:rsidRDefault="00914FF5" w:rsidP="00AB3419">
      <w:pPr>
        <w:jc w:val="center"/>
        <w:rPr>
          <w:rFonts w:cs="Arial"/>
          <w:szCs w:val="24"/>
        </w:rPr>
      </w:pPr>
      <w:r w:rsidRPr="00AB3419">
        <w:rPr>
          <w:rFonts w:cs="Arial"/>
          <w:szCs w:val="24"/>
        </w:rPr>
        <w:t>[DESENV] – Tipo de Produtos</w:t>
      </w:r>
    </w:p>
    <w:p w:rsidR="00914FF5" w:rsidRPr="002C5D41" w:rsidRDefault="00914FF5" w:rsidP="00F6250D">
      <w:pPr>
        <w:spacing w:before="30"/>
        <w:rPr>
          <w:rFonts w:cs="Arial"/>
          <w:szCs w:val="24"/>
        </w:rPr>
      </w:pPr>
    </w:p>
    <w:p w:rsidR="00914FF5" w:rsidRPr="002C5D41" w:rsidRDefault="00914FF5" w:rsidP="00F6250D">
      <w:pPr>
        <w:shd w:val="clear" w:color="auto" w:fill="BDD6EE" w:themeFill="accent1" w:themeFillTint="66"/>
        <w:spacing w:before="30" w:after="120"/>
        <w:ind w:left="-454" w:right="-454"/>
        <w:rPr>
          <w:rFonts w:cs="Arial"/>
          <w:b/>
          <w:szCs w:val="24"/>
        </w:rPr>
      </w:pPr>
      <w:r w:rsidRPr="002C5D41">
        <w:rPr>
          <w:rFonts w:cs="Arial"/>
          <w:b/>
          <w:szCs w:val="24"/>
        </w:rPr>
        <w:t>Localização no Sistema</w:t>
      </w:r>
    </w:p>
    <w:p w:rsidR="00914FF5" w:rsidRPr="002C5D41" w:rsidRDefault="00914FF5" w:rsidP="00F6250D">
      <w:pPr>
        <w:tabs>
          <w:tab w:val="left" w:pos="1590"/>
        </w:tabs>
        <w:spacing w:before="30"/>
        <w:rPr>
          <w:rFonts w:cs="Arial"/>
          <w:szCs w:val="24"/>
        </w:rPr>
      </w:pPr>
      <w:r w:rsidRPr="002C5D41">
        <w:rPr>
          <w:rFonts w:cs="Arial"/>
          <w:szCs w:val="24"/>
        </w:rPr>
        <w:t>Esta rotina deverá estar disponível em MENU/Gestão/Produtos/Tipo de Produtos.</w:t>
      </w:r>
    </w:p>
    <w:p w:rsidR="00914FF5" w:rsidRPr="002C5D41" w:rsidRDefault="00914FF5"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Dados para Implementação</w:t>
      </w:r>
    </w:p>
    <w:p w:rsidR="00504C47" w:rsidRPr="002C5D41" w:rsidRDefault="00504C47" w:rsidP="00AB3419">
      <w:pPr>
        <w:tabs>
          <w:tab w:val="left" w:pos="1590"/>
        </w:tabs>
        <w:spacing w:before="30"/>
        <w:rPr>
          <w:rFonts w:cs="Arial"/>
          <w:b/>
          <w:szCs w:val="24"/>
        </w:rPr>
      </w:pPr>
    </w:p>
    <w:p w:rsidR="00914FF5" w:rsidRPr="002C5D41" w:rsidRDefault="00914FF5" w:rsidP="00F6250D">
      <w:pPr>
        <w:tabs>
          <w:tab w:val="left" w:pos="1590"/>
        </w:tabs>
        <w:spacing w:before="30"/>
        <w:jc w:val="center"/>
        <w:rPr>
          <w:rFonts w:cs="Arial"/>
          <w:b/>
          <w:szCs w:val="24"/>
        </w:rPr>
      </w:pPr>
      <w:r w:rsidRPr="002C5D41">
        <w:rPr>
          <w:rFonts w:cs="Arial"/>
          <w:b/>
          <w:szCs w:val="24"/>
        </w:rPr>
        <w:t>[Pesquisa de Tipo de Produtos]</w:t>
      </w:r>
    </w:p>
    <w:p w:rsidR="00914FF5" w:rsidRPr="002C5D41" w:rsidRDefault="00914FF5" w:rsidP="00F6250D">
      <w:pPr>
        <w:tabs>
          <w:tab w:val="left" w:pos="1590"/>
        </w:tabs>
        <w:spacing w:before="30"/>
        <w:jc w:val="center"/>
        <w:rPr>
          <w:rFonts w:cs="Arial"/>
          <w:szCs w:val="24"/>
        </w:rPr>
      </w:pPr>
      <w:r w:rsidRPr="002C5D41">
        <w:rPr>
          <w:rFonts w:cs="Arial"/>
          <w:noProof/>
          <w:szCs w:val="24"/>
          <w:lang w:eastAsia="pt-BR"/>
        </w:rPr>
        <w:drawing>
          <wp:inline distT="0" distB="0" distL="0" distR="0" wp14:anchorId="48E1837D" wp14:editId="0E7E39BD">
            <wp:extent cx="4286250" cy="3667125"/>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86250" cy="3667125"/>
                    </a:xfrm>
                    <a:prstGeom prst="rect">
                      <a:avLst/>
                    </a:prstGeom>
                    <a:noFill/>
                    <a:ln>
                      <a:noFill/>
                    </a:ln>
                  </pic:spPr>
                </pic:pic>
              </a:graphicData>
            </a:graphic>
          </wp:inline>
        </w:drawing>
      </w:r>
    </w:p>
    <w:p w:rsidR="00914FF5" w:rsidRPr="002C5D41" w:rsidRDefault="00914FF5" w:rsidP="00F6250D">
      <w:pPr>
        <w:pStyle w:val="PargrafodaLista"/>
        <w:numPr>
          <w:ilvl w:val="0"/>
          <w:numId w:val="44"/>
        </w:numPr>
        <w:tabs>
          <w:tab w:val="left" w:pos="1590"/>
        </w:tabs>
        <w:spacing w:before="30"/>
        <w:rPr>
          <w:rFonts w:cs="Arial"/>
          <w:szCs w:val="24"/>
        </w:rPr>
      </w:pPr>
      <w:r w:rsidRPr="002C5D41">
        <w:rPr>
          <w:rFonts w:cs="Arial"/>
          <w:b/>
          <w:szCs w:val="24"/>
        </w:rPr>
        <w:lastRenderedPageBreak/>
        <w:t xml:space="preserve">Tipo: </w:t>
      </w:r>
      <w:r w:rsidRPr="002C5D41">
        <w:rPr>
          <w:rFonts w:cs="Arial"/>
          <w:szCs w:val="24"/>
        </w:rPr>
        <w:t>Campo alfanumérico com tamanho máximo de 100 caracteres.</w:t>
      </w:r>
    </w:p>
    <w:p w:rsidR="00914FF5" w:rsidRPr="002C5D41" w:rsidRDefault="00914FF5" w:rsidP="00F6250D">
      <w:pPr>
        <w:tabs>
          <w:tab w:val="left" w:pos="1590"/>
        </w:tabs>
        <w:spacing w:before="30"/>
        <w:rPr>
          <w:rFonts w:cs="Arial"/>
          <w:b/>
          <w:szCs w:val="24"/>
        </w:rPr>
      </w:pPr>
      <w:r w:rsidRPr="002C5D41">
        <w:rPr>
          <w:rFonts w:cs="Arial"/>
          <w:b/>
          <w:szCs w:val="24"/>
        </w:rPr>
        <w:t>Grid</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 xml:space="preserve">Código: </w:t>
      </w:r>
      <w:r w:rsidRPr="002C5D41">
        <w:rPr>
          <w:rFonts w:cs="Arial"/>
          <w:szCs w:val="24"/>
        </w:rPr>
        <w:t>Exibir o Id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 xml:space="preserve">Tipo: </w:t>
      </w:r>
      <w:r w:rsidRPr="002C5D41">
        <w:rPr>
          <w:rFonts w:cs="Arial"/>
          <w:szCs w:val="24"/>
        </w:rPr>
        <w:t>Exibir o Tipo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Descrição:</w:t>
      </w:r>
      <w:r w:rsidRPr="002C5D41">
        <w:rPr>
          <w:rFonts w:cs="Arial"/>
          <w:szCs w:val="24"/>
        </w:rPr>
        <w:t xml:space="preserve"> Exibir a Descrição do produto.</w:t>
      </w:r>
    </w:p>
    <w:p w:rsidR="00914FF5" w:rsidRPr="002C5D41" w:rsidRDefault="00914FF5" w:rsidP="00F6250D">
      <w:pPr>
        <w:tabs>
          <w:tab w:val="left" w:pos="1590"/>
        </w:tabs>
        <w:spacing w:before="30"/>
        <w:rPr>
          <w:rFonts w:cs="Arial"/>
          <w:b/>
          <w:szCs w:val="24"/>
        </w:rPr>
      </w:pPr>
      <w:r w:rsidRPr="002C5D41">
        <w:rPr>
          <w:rFonts w:cs="Arial"/>
          <w:b/>
          <w:szCs w:val="24"/>
        </w:rPr>
        <w:t>Botões:</w:t>
      </w:r>
    </w:p>
    <w:p w:rsidR="00914FF5" w:rsidRPr="002C5D41" w:rsidRDefault="00914FF5" w:rsidP="00F6250D">
      <w:pPr>
        <w:pStyle w:val="PargrafodaLista"/>
        <w:numPr>
          <w:ilvl w:val="0"/>
          <w:numId w:val="13"/>
        </w:numPr>
        <w:tabs>
          <w:tab w:val="left" w:pos="1590"/>
        </w:tabs>
        <w:spacing w:before="30"/>
        <w:rPr>
          <w:rFonts w:cs="Arial"/>
          <w:b/>
          <w:szCs w:val="24"/>
        </w:rPr>
      </w:pPr>
      <w:r w:rsidRPr="002C5D41">
        <w:rPr>
          <w:rFonts w:cs="Arial"/>
          <w:b/>
          <w:szCs w:val="24"/>
        </w:rPr>
        <w:t>Botão Pesquisar:</w:t>
      </w:r>
      <w:r w:rsidRPr="002C5D41">
        <w:rPr>
          <w:rFonts w:cs="Arial"/>
          <w:szCs w:val="24"/>
        </w:rPr>
        <w:t xml:space="preserve"> Deverá exibir as informações de acordo com os filtros preenchidos. Se não houver filtros preenchidos, o sistema exibirá todas as informações do tipo selecionado. </w:t>
      </w:r>
    </w:p>
    <w:p w:rsidR="00914FF5" w:rsidRPr="002C5D41" w:rsidRDefault="00914FF5" w:rsidP="00F6250D">
      <w:pPr>
        <w:pStyle w:val="PargrafodaLista"/>
        <w:numPr>
          <w:ilvl w:val="0"/>
          <w:numId w:val="13"/>
        </w:numPr>
        <w:tabs>
          <w:tab w:val="left" w:pos="1590"/>
        </w:tabs>
        <w:spacing w:before="30"/>
        <w:rPr>
          <w:rFonts w:cs="Arial"/>
          <w:szCs w:val="24"/>
        </w:rPr>
      </w:pPr>
      <w:r w:rsidRPr="002C5D41">
        <w:rPr>
          <w:rFonts w:cs="Arial"/>
          <w:b/>
          <w:szCs w:val="24"/>
        </w:rPr>
        <w:t xml:space="preserve">Novo: </w:t>
      </w:r>
      <w:r w:rsidRPr="002C5D41">
        <w:rPr>
          <w:rFonts w:cs="Arial"/>
          <w:szCs w:val="24"/>
        </w:rPr>
        <w:t>Deverá chamar a tela de Cadastro de tipo de produto.</w:t>
      </w:r>
    </w:p>
    <w:p w:rsidR="00914FF5" w:rsidRPr="002C5D41" w:rsidRDefault="00504C47" w:rsidP="00F6250D">
      <w:pPr>
        <w:tabs>
          <w:tab w:val="left" w:pos="1590"/>
        </w:tabs>
        <w:spacing w:before="30"/>
        <w:rPr>
          <w:rFonts w:cs="Arial"/>
          <w:b/>
          <w:szCs w:val="24"/>
        </w:rPr>
      </w:pPr>
      <w:r w:rsidRPr="002C5D41">
        <w:rPr>
          <w:rFonts w:cs="Arial"/>
          <w:b/>
          <w:szCs w:val="24"/>
        </w:rPr>
        <w:tab/>
      </w:r>
      <w:r w:rsidRPr="002C5D41">
        <w:rPr>
          <w:rFonts w:cs="Arial"/>
          <w:b/>
          <w:szCs w:val="24"/>
        </w:rPr>
        <w:tab/>
      </w:r>
      <w:r w:rsidRPr="002C5D41">
        <w:rPr>
          <w:rFonts w:cs="Arial"/>
          <w:b/>
          <w:szCs w:val="24"/>
        </w:rPr>
        <w:tab/>
      </w:r>
      <w:r w:rsidR="00914FF5" w:rsidRPr="002C5D41">
        <w:rPr>
          <w:rFonts w:cs="Arial"/>
          <w:b/>
          <w:szCs w:val="24"/>
        </w:rPr>
        <w:t>[Cadastro de Tipo de Produto]</w:t>
      </w:r>
    </w:p>
    <w:p w:rsidR="00914FF5" w:rsidRPr="002C5D41" w:rsidRDefault="00914FF5" w:rsidP="00F6250D">
      <w:pPr>
        <w:tabs>
          <w:tab w:val="left" w:pos="1590"/>
        </w:tabs>
        <w:spacing w:before="30"/>
        <w:jc w:val="center"/>
        <w:rPr>
          <w:rFonts w:cs="Arial"/>
          <w:b/>
          <w:szCs w:val="24"/>
        </w:rPr>
      </w:pPr>
      <w:r w:rsidRPr="002C5D41">
        <w:rPr>
          <w:rFonts w:cs="Arial"/>
          <w:b/>
          <w:noProof/>
          <w:szCs w:val="24"/>
          <w:lang w:eastAsia="pt-BR"/>
        </w:rPr>
        <w:drawing>
          <wp:inline distT="0" distB="0" distL="0" distR="0" wp14:anchorId="1B79CDA5" wp14:editId="2AD2FF72">
            <wp:extent cx="4286250" cy="1933575"/>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86250" cy="1933575"/>
                    </a:xfrm>
                    <a:prstGeom prst="rect">
                      <a:avLst/>
                    </a:prstGeom>
                    <a:noFill/>
                    <a:ln>
                      <a:noFill/>
                    </a:ln>
                  </pic:spPr>
                </pic:pic>
              </a:graphicData>
            </a:graphic>
          </wp:inline>
        </w:drawing>
      </w:r>
    </w:p>
    <w:p w:rsidR="00914FF5" w:rsidRPr="002C5D41" w:rsidRDefault="00914FF5" w:rsidP="00F6250D">
      <w:pPr>
        <w:pStyle w:val="PargrafodaLista"/>
        <w:numPr>
          <w:ilvl w:val="0"/>
          <w:numId w:val="44"/>
        </w:numPr>
        <w:tabs>
          <w:tab w:val="left" w:pos="1590"/>
        </w:tabs>
        <w:spacing w:before="30"/>
        <w:rPr>
          <w:rFonts w:cs="Arial"/>
          <w:szCs w:val="24"/>
        </w:rPr>
      </w:pPr>
      <w:r w:rsidRPr="002C5D41">
        <w:rPr>
          <w:rFonts w:cs="Arial"/>
          <w:b/>
          <w:szCs w:val="24"/>
        </w:rPr>
        <w:t xml:space="preserve">Tipo: </w:t>
      </w:r>
      <w:r w:rsidRPr="002C5D41">
        <w:rPr>
          <w:rFonts w:cs="Arial"/>
          <w:szCs w:val="24"/>
        </w:rPr>
        <w:t>Campo alfanumérico com tamanho máximo de 100 caracteres.</w:t>
      </w:r>
    </w:p>
    <w:p w:rsidR="00914FF5" w:rsidRPr="002C5D41" w:rsidRDefault="00914FF5" w:rsidP="00F6250D">
      <w:pPr>
        <w:pStyle w:val="PargrafodaLista"/>
        <w:numPr>
          <w:ilvl w:val="0"/>
          <w:numId w:val="44"/>
        </w:numPr>
        <w:tabs>
          <w:tab w:val="left" w:pos="1590"/>
        </w:tabs>
        <w:spacing w:before="30"/>
        <w:rPr>
          <w:rFonts w:cs="Arial"/>
          <w:szCs w:val="24"/>
        </w:rPr>
      </w:pPr>
      <w:r w:rsidRPr="002C5D41">
        <w:rPr>
          <w:rFonts w:cs="Arial"/>
          <w:b/>
          <w:szCs w:val="24"/>
        </w:rPr>
        <w:t>Descrição:</w:t>
      </w:r>
      <w:r w:rsidRPr="002C5D41">
        <w:rPr>
          <w:rFonts w:cs="Arial"/>
          <w:szCs w:val="24"/>
        </w:rPr>
        <w:t xml:space="preserve"> Campo alfanumérico com tamanho máximo de 100 caracteres.</w:t>
      </w:r>
    </w:p>
    <w:p w:rsidR="00914FF5" w:rsidRPr="002C5D41" w:rsidRDefault="00914FF5" w:rsidP="00F6250D">
      <w:pPr>
        <w:tabs>
          <w:tab w:val="left" w:pos="2325"/>
        </w:tabs>
        <w:spacing w:before="30"/>
        <w:rPr>
          <w:rFonts w:cs="Arial"/>
          <w:b/>
          <w:szCs w:val="24"/>
        </w:rPr>
      </w:pPr>
      <w:r w:rsidRPr="002C5D41">
        <w:rPr>
          <w:rFonts w:cs="Arial"/>
          <w:b/>
          <w:szCs w:val="24"/>
        </w:rPr>
        <w:t>Regras:</w:t>
      </w:r>
    </w:p>
    <w:p w:rsidR="00914FF5" w:rsidRPr="002C5D41" w:rsidRDefault="00914FF5" w:rsidP="00F6250D">
      <w:pPr>
        <w:pStyle w:val="PargrafodaLista"/>
        <w:numPr>
          <w:ilvl w:val="0"/>
          <w:numId w:val="14"/>
        </w:numPr>
        <w:tabs>
          <w:tab w:val="left" w:pos="2325"/>
        </w:tabs>
        <w:spacing w:before="30"/>
        <w:rPr>
          <w:rFonts w:cs="Arial"/>
          <w:szCs w:val="24"/>
        </w:rPr>
      </w:pPr>
      <w:r w:rsidRPr="002C5D41">
        <w:rPr>
          <w:rFonts w:cs="Arial"/>
          <w:b/>
          <w:szCs w:val="24"/>
        </w:rPr>
        <w:t xml:space="preserve">Botão Salvar: </w:t>
      </w:r>
      <w:r w:rsidRPr="002C5D41">
        <w:rPr>
          <w:rFonts w:cs="Arial"/>
          <w:szCs w:val="24"/>
        </w:rPr>
        <w:t>Quando acionado, deverá salvar o cadastro. Exibir a mensagem:</w:t>
      </w:r>
    </w:p>
    <w:p w:rsidR="00914FF5" w:rsidRPr="002C5D41" w:rsidRDefault="00914FF5" w:rsidP="00F6250D">
      <w:pPr>
        <w:pStyle w:val="PargrafodaLista"/>
        <w:numPr>
          <w:ilvl w:val="1"/>
          <w:numId w:val="14"/>
        </w:numPr>
        <w:tabs>
          <w:tab w:val="left" w:pos="2325"/>
        </w:tabs>
        <w:spacing w:before="30"/>
        <w:rPr>
          <w:rFonts w:cs="Arial"/>
          <w:i/>
          <w:szCs w:val="24"/>
        </w:rPr>
      </w:pPr>
      <w:r w:rsidRPr="002C5D41">
        <w:rPr>
          <w:rFonts w:cs="Arial"/>
          <w:i/>
          <w:szCs w:val="24"/>
        </w:rPr>
        <w:t xml:space="preserve"> [Mensagem – “Tipo de produto cadastrado com sucesso!”].</w:t>
      </w:r>
    </w:p>
    <w:p w:rsidR="00914FF5" w:rsidRPr="002C5D41" w:rsidRDefault="00914FF5" w:rsidP="00F6250D">
      <w:pPr>
        <w:pStyle w:val="PargrafodaLista"/>
        <w:tabs>
          <w:tab w:val="left" w:pos="2325"/>
        </w:tabs>
        <w:spacing w:before="30"/>
        <w:ind w:left="765"/>
        <w:rPr>
          <w:rFonts w:cs="Arial"/>
          <w:szCs w:val="24"/>
        </w:rPr>
      </w:pPr>
      <w:r w:rsidRPr="002C5D41">
        <w:rPr>
          <w:rFonts w:cs="Arial"/>
          <w:szCs w:val="24"/>
        </w:rPr>
        <w:t>Não permitir salvar caso campos obrigatórios estejam em branco. Exibir mensagem:</w:t>
      </w:r>
    </w:p>
    <w:p w:rsidR="00914FF5" w:rsidRPr="002C5D41" w:rsidRDefault="00914FF5"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Campos obrigatórios não preenchidos</w:t>
      </w:r>
      <w:r w:rsidRPr="002C5D41">
        <w:rPr>
          <w:rFonts w:cs="Arial"/>
          <w:szCs w:val="24"/>
        </w:rPr>
        <w:t>” - nome dos campos não preenchidos -].</w:t>
      </w:r>
    </w:p>
    <w:p w:rsidR="00914FF5" w:rsidRPr="002C5D41" w:rsidRDefault="00914FF5" w:rsidP="00F6250D">
      <w:pPr>
        <w:pStyle w:val="PargrafodaLista"/>
        <w:tabs>
          <w:tab w:val="left" w:pos="1590"/>
        </w:tabs>
        <w:spacing w:before="30"/>
        <w:rPr>
          <w:rFonts w:cs="Arial"/>
          <w:szCs w:val="24"/>
        </w:rPr>
      </w:pPr>
    </w:p>
    <w:p w:rsidR="00914FF5" w:rsidRPr="002C5D41" w:rsidRDefault="00504C47" w:rsidP="00F6250D">
      <w:pPr>
        <w:tabs>
          <w:tab w:val="left" w:pos="2325"/>
        </w:tabs>
        <w:spacing w:before="30"/>
        <w:rPr>
          <w:rFonts w:cs="Arial"/>
          <w:b/>
          <w:szCs w:val="24"/>
        </w:rPr>
      </w:pPr>
      <w:r w:rsidRPr="002C5D41">
        <w:rPr>
          <w:rFonts w:cs="Arial"/>
          <w:b/>
          <w:szCs w:val="24"/>
        </w:rPr>
        <w:t>DOCUMENTO DE ARQUITETURA DE SOFTWARE</w:t>
      </w:r>
    </w:p>
    <w:p w:rsidR="00504C47" w:rsidRPr="002C5D41" w:rsidRDefault="00504C47" w:rsidP="00F6250D">
      <w:pPr>
        <w:spacing w:before="30"/>
        <w:rPr>
          <w:rFonts w:cs="Arial"/>
          <w:szCs w:val="24"/>
        </w:rPr>
      </w:pPr>
    </w:p>
    <w:tbl>
      <w:tblPr>
        <w:tblStyle w:val="Tabelacomgrade"/>
        <w:tblW w:w="0" w:type="auto"/>
        <w:tblLook w:val="04A0" w:firstRow="1" w:lastRow="0" w:firstColumn="1" w:lastColumn="0" w:noHBand="0" w:noVBand="1"/>
      </w:tblPr>
      <w:tblGrid>
        <w:gridCol w:w="2123"/>
        <w:gridCol w:w="2123"/>
        <w:gridCol w:w="2979"/>
        <w:gridCol w:w="1269"/>
      </w:tblGrid>
      <w:tr w:rsidR="00504C47" w:rsidRPr="002C5D41" w:rsidTr="003E5768">
        <w:tc>
          <w:tcPr>
            <w:tcW w:w="2123" w:type="dxa"/>
            <w:shd w:val="clear" w:color="auto" w:fill="A6A6A6" w:themeFill="background1" w:themeFillShade="A6"/>
          </w:tcPr>
          <w:p w:rsidR="00504C47" w:rsidRPr="002C5D41" w:rsidRDefault="00504C47" w:rsidP="00F6250D">
            <w:pPr>
              <w:spacing w:before="30"/>
              <w:jc w:val="center"/>
              <w:rPr>
                <w:rFonts w:cs="Arial"/>
                <w:b/>
                <w:szCs w:val="24"/>
              </w:rPr>
            </w:pPr>
            <w:r w:rsidRPr="002C5D41">
              <w:rPr>
                <w:rFonts w:cs="Arial"/>
                <w:b/>
                <w:szCs w:val="24"/>
              </w:rPr>
              <w:t>Data</w:t>
            </w:r>
          </w:p>
        </w:tc>
        <w:tc>
          <w:tcPr>
            <w:tcW w:w="2123" w:type="dxa"/>
            <w:shd w:val="clear" w:color="auto" w:fill="A6A6A6" w:themeFill="background1" w:themeFillShade="A6"/>
          </w:tcPr>
          <w:p w:rsidR="00504C47" w:rsidRPr="002C5D41" w:rsidRDefault="00504C47" w:rsidP="00F6250D">
            <w:pPr>
              <w:spacing w:before="30"/>
              <w:jc w:val="center"/>
              <w:rPr>
                <w:rFonts w:cs="Arial"/>
                <w:b/>
                <w:szCs w:val="24"/>
              </w:rPr>
            </w:pPr>
            <w:r w:rsidRPr="002C5D41">
              <w:rPr>
                <w:rFonts w:cs="Arial"/>
                <w:b/>
                <w:szCs w:val="24"/>
              </w:rPr>
              <w:t>Autor</w:t>
            </w:r>
          </w:p>
        </w:tc>
        <w:tc>
          <w:tcPr>
            <w:tcW w:w="2979" w:type="dxa"/>
            <w:shd w:val="clear" w:color="auto" w:fill="A6A6A6" w:themeFill="background1" w:themeFillShade="A6"/>
          </w:tcPr>
          <w:p w:rsidR="00504C47" w:rsidRPr="002C5D41" w:rsidRDefault="00504C47" w:rsidP="00F6250D">
            <w:pPr>
              <w:spacing w:before="30"/>
              <w:jc w:val="center"/>
              <w:rPr>
                <w:rFonts w:cs="Arial"/>
                <w:b/>
                <w:szCs w:val="24"/>
              </w:rPr>
            </w:pPr>
            <w:r w:rsidRPr="002C5D41">
              <w:rPr>
                <w:rFonts w:cs="Arial"/>
                <w:b/>
                <w:szCs w:val="24"/>
              </w:rPr>
              <w:t>Descrição</w:t>
            </w:r>
          </w:p>
        </w:tc>
        <w:tc>
          <w:tcPr>
            <w:tcW w:w="1269" w:type="dxa"/>
            <w:shd w:val="clear" w:color="auto" w:fill="A6A6A6" w:themeFill="background1" w:themeFillShade="A6"/>
          </w:tcPr>
          <w:p w:rsidR="00504C47" w:rsidRPr="002C5D41" w:rsidRDefault="00504C47" w:rsidP="00F6250D">
            <w:pPr>
              <w:spacing w:before="30"/>
              <w:jc w:val="center"/>
              <w:rPr>
                <w:rFonts w:cs="Arial"/>
                <w:b/>
                <w:szCs w:val="24"/>
              </w:rPr>
            </w:pPr>
            <w:r w:rsidRPr="002C5D41">
              <w:rPr>
                <w:rFonts w:cs="Arial"/>
                <w:b/>
                <w:szCs w:val="24"/>
              </w:rPr>
              <w:t>Versão</w:t>
            </w:r>
          </w:p>
        </w:tc>
      </w:tr>
      <w:tr w:rsidR="00504C47" w:rsidRPr="002C5D41" w:rsidTr="003E5768">
        <w:tc>
          <w:tcPr>
            <w:tcW w:w="2123" w:type="dxa"/>
          </w:tcPr>
          <w:p w:rsidR="00504C47" w:rsidRPr="002C5D41" w:rsidRDefault="00504C47" w:rsidP="00F6250D">
            <w:pPr>
              <w:spacing w:before="30"/>
              <w:jc w:val="center"/>
              <w:rPr>
                <w:rFonts w:cs="Arial"/>
                <w:szCs w:val="24"/>
              </w:rPr>
            </w:pPr>
            <w:r w:rsidRPr="002C5D41">
              <w:rPr>
                <w:rFonts w:cs="Arial"/>
                <w:szCs w:val="24"/>
              </w:rPr>
              <w:t>30/08/2015</w:t>
            </w:r>
          </w:p>
        </w:tc>
        <w:tc>
          <w:tcPr>
            <w:tcW w:w="2123" w:type="dxa"/>
          </w:tcPr>
          <w:p w:rsidR="00504C47" w:rsidRPr="002C5D41" w:rsidRDefault="00504C47" w:rsidP="00F6250D">
            <w:pPr>
              <w:spacing w:before="30"/>
              <w:jc w:val="center"/>
              <w:rPr>
                <w:rFonts w:cs="Arial"/>
                <w:szCs w:val="24"/>
              </w:rPr>
            </w:pPr>
            <w:r w:rsidRPr="002C5D41">
              <w:rPr>
                <w:rFonts w:cs="Arial"/>
                <w:szCs w:val="24"/>
              </w:rPr>
              <w:t>Giuliano Costa</w:t>
            </w:r>
          </w:p>
        </w:tc>
        <w:tc>
          <w:tcPr>
            <w:tcW w:w="2979" w:type="dxa"/>
          </w:tcPr>
          <w:p w:rsidR="00504C47" w:rsidRPr="002C5D41" w:rsidRDefault="00504C47" w:rsidP="00F6250D">
            <w:pPr>
              <w:spacing w:before="30"/>
              <w:jc w:val="center"/>
              <w:rPr>
                <w:rFonts w:cs="Arial"/>
                <w:szCs w:val="24"/>
              </w:rPr>
            </w:pPr>
            <w:r w:rsidRPr="002C5D41">
              <w:rPr>
                <w:rFonts w:cs="Arial"/>
                <w:szCs w:val="24"/>
              </w:rPr>
              <w:t>Criação do documento</w:t>
            </w:r>
          </w:p>
        </w:tc>
        <w:tc>
          <w:tcPr>
            <w:tcW w:w="1269" w:type="dxa"/>
          </w:tcPr>
          <w:p w:rsidR="00504C47" w:rsidRPr="002C5D41" w:rsidRDefault="00504C47" w:rsidP="00F6250D">
            <w:pPr>
              <w:spacing w:before="30"/>
              <w:jc w:val="center"/>
              <w:rPr>
                <w:rFonts w:cs="Arial"/>
                <w:szCs w:val="24"/>
              </w:rPr>
            </w:pPr>
            <w:r w:rsidRPr="002C5D41">
              <w:rPr>
                <w:rFonts w:cs="Arial"/>
                <w:szCs w:val="24"/>
              </w:rPr>
              <w:t>0.1</w:t>
            </w:r>
          </w:p>
        </w:tc>
      </w:tr>
    </w:tbl>
    <w:p w:rsidR="00504C47" w:rsidRPr="002C5D41" w:rsidRDefault="00504C47" w:rsidP="00F6250D">
      <w:pPr>
        <w:spacing w:before="30"/>
        <w:rPr>
          <w:rFonts w:cs="Arial"/>
          <w:szCs w:val="24"/>
        </w:rPr>
      </w:pPr>
    </w:p>
    <w:p w:rsidR="00504C47" w:rsidRPr="002C5D41" w:rsidRDefault="00504C47" w:rsidP="00F6250D">
      <w:pPr>
        <w:spacing w:before="30"/>
        <w:jc w:val="center"/>
        <w:rPr>
          <w:rFonts w:cs="Arial"/>
          <w:color w:val="2E74B5" w:themeColor="accent1" w:themeShade="BF"/>
          <w:szCs w:val="24"/>
        </w:rPr>
      </w:pPr>
      <w:r w:rsidRPr="002C5D41">
        <w:rPr>
          <w:rFonts w:cs="Arial"/>
          <w:color w:val="2E74B5" w:themeColor="accent1" w:themeShade="BF"/>
          <w:szCs w:val="24"/>
        </w:rPr>
        <w:t>[DESENV] – Documento de Arquitetura de Software</w:t>
      </w:r>
    </w:p>
    <w:p w:rsidR="00504C47" w:rsidRPr="002C5D41" w:rsidRDefault="00504C47" w:rsidP="00F6250D">
      <w:pPr>
        <w:shd w:val="clear" w:color="auto" w:fill="9CC2E5" w:themeFill="accent1" w:themeFillTint="99"/>
        <w:spacing w:before="30"/>
        <w:rPr>
          <w:rFonts w:cs="Arial"/>
          <w:b/>
          <w:color w:val="000000" w:themeColor="text1"/>
          <w:szCs w:val="24"/>
        </w:rPr>
      </w:pPr>
      <w:r w:rsidRPr="002C5D41">
        <w:rPr>
          <w:rFonts w:cs="Arial"/>
          <w:b/>
          <w:color w:val="000000" w:themeColor="text1"/>
          <w:szCs w:val="24"/>
        </w:rPr>
        <w:lastRenderedPageBreak/>
        <w:t>OBJETIVO</w:t>
      </w:r>
    </w:p>
    <w:p w:rsidR="00504C47" w:rsidRPr="002C5D41" w:rsidRDefault="00504C47" w:rsidP="00F6250D">
      <w:p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O Documento de Arquitetura de Software provê uma visão geral da arquitetura através de diferentes tipos de visões para descrever os diferentes aspectos do sistema.</w:t>
      </w:r>
    </w:p>
    <w:p w:rsidR="00504C47" w:rsidRPr="002C5D41" w:rsidRDefault="00504C47" w:rsidP="00F6250D">
      <w:pPr>
        <w:spacing w:before="30" w:after="0" w:line="240" w:lineRule="auto"/>
        <w:jc w:val="both"/>
        <w:rPr>
          <w:rFonts w:eastAsia="Times New Roman" w:cs="Arial"/>
          <w:color w:val="000000"/>
          <w:szCs w:val="24"/>
          <w:lang w:eastAsia="pt-BR"/>
        </w:rPr>
      </w:pPr>
    </w:p>
    <w:p w:rsidR="00504C47" w:rsidRPr="002C5D41" w:rsidRDefault="00504C47" w:rsidP="00F6250D">
      <w:pPr>
        <w:spacing w:before="30" w:after="0" w:line="240" w:lineRule="auto"/>
        <w:jc w:val="both"/>
        <w:rPr>
          <w:rFonts w:eastAsia="Times New Roman" w:cs="Arial"/>
          <w:b/>
          <w:color w:val="000000"/>
          <w:szCs w:val="24"/>
          <w:lang w:eastAsia="pt-BR"/>
        </w:rPr>
      </w:pPr>
      <w:r w:rsidRPr="002C5D41">
        <w:rPr>
          <w:rFonts w:eastAsia="Times New Roman" w:cs="Arial"/>
          <w:b/>
          <w:color w:val="000000"/>
          <w:szCs w:val="24"/>
          <w:lang w:eastAsia="pt-BR"/>
        </w:rPr>
        <w:t>Representação Arquitetural</w:t>
      </w:r>
    </w:p>
    <w:p w:rsidR="00504C47" w:rsidRPr="002C5D41" w:rsidRDefault="00504C47" w:rsidP="00F6250D">
      <w:pPr>
        <w:spacing w:before="30" w:after="0" w:line="240" w:lineRule="auto"/>
        <w:jc w:val="both"/>
        <w:rPr>
          <w:rFonts w:eastAsia="Times New Roman" w:cs="Arial"/>
          <w:b/>
          <w:color w:val="000000"/>
          <w:szCs w:val="24"/>
          <w:lang w:eastAsia="pt-BR"/>
        </w:rPr>
      </w:pPr>
    </w:p>
    <w:p w:rsidR="00504C47" w:rsidRPr="002C5D41" w:rsidRDefault="00504C47" w:rsidP="00F6250D">
      <w:p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A Arquitetura do HMA (Hermes Management Assistant), será representada por 4 visões:</w:t>
      </w:r>
    </w:p>
    <w:p w:rsidR="00504C47" w:rsidRPr="002C5D41" w:rsidRDefault="00504C47" w:rsidP="00F6250D">
      <w:pPr>
        <w:spacing w:before="30" w:after="0" w:line="240" w:lineRule="auto"/>
        <w:jc w:val="both"/>
        <w:rPr>
          <w:rFonts w:eastAsia="Times New Roman" w:cs="Arial"/>
          <w:b/>
          <w:color w:val="000000"/>
          <w:szCs w:val="24"/>
          <w:lang w:eastAsia="pt-BR"/>
        </w:rPr>
      </w:pPr>
    </w:p>
    <w:p w:rsidR="00504C47" w:rsidRPr="002C5D41" w:rsidRDefault="00504C47" w:rsidP="00F6250D">
      <w:pPr>
        <w:pStyle w:val="PargrafodaLista"/>
        <w:numPr>
          <w:ilvl w:val="0"/>
          <w:numId w:val="45"/>
        </w:num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Visão de Casos de Uso Significativos: Esta seção apresenta alguns casos de uso ou cenários (obtidos dos diagramas de caso de uso), arquiteturalmente mais significativos para o software final e que, portanto, são utilizados para validação da arquitetura proposta;</w:t>
      </w:r>
    </w:p>
    <w:p w:rsidR="00504C47" w:rsidRPr="002C5D41" w:rsidRDefault="00504C47" w:rsidP="00F6250D">
      <w:pPr>
        <w:pStyle w:val="PargrafodaLista"/>
        <w:numPr>
          <w:ilvl w:val="0"/>
          <w:numId w:val="45"/>
        </w:num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 xml:space="preserve">Visão Lógica: Esta seção apresenta a visão lógica da arquitetura. Tem por objetivo dar uma visão estática e dinâmica do sistema. Para se conseguir isto esta visão será dividida em: </w:t>
      </w:r>
    </w:p>
    <w:p w:rsidR="00504C47" w:rsidRPr="002C5D41" w:rsidRDefault="00504C47" w:rsidP="00F6250D">
      <w:pPr>
        <w:pStyle w:val="PargrafodaLista"/>
        <w:numPr>
          <w:ilvl w:val="1"/>
          <w:numId w:val="45"/>
        </w:num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Elementos do Modelo Arquiteturalmente Significativos: Aqui conterão os diagramas que representam graficamente as camadas, subsistemas e pacotes do projeto.</w:t>
      </w:r>
    </w:p>
    <w:p w:rsidR="00504C47" w:rsidRPr="002C5D41" w:rsidRDefault="00504C47" w:rsidP="00F6250D">
      <w:pPr>
        <w:pStyle w:val="PargrafodaLista"/>
        <w:numPr>
          <w:ilvl w:val="1"/>
          <w:numId w:val="45"/>
        </w:num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Realização dos Casos de Uso: Neste pacote, serão armazenadas as informações das realizações de casos de uso relacionadas aos aspectos dinâmicos e classes específicas (visão estática) utilizados nos Casos de Uso.</w:t>
      </w:r>
    </w:p>
    <w:p w:rsidR="00504C47" w:rsidRPr="002C5D41" w:rsidRDefault="00504C47" w:rsidP="00F6250D">
      <w:pPr>
        <w:pStyle w:val="PargrafodaLista"/>
        <w:numPr>
          <w:ilvl w:val="0"/>
          <w:numId w:val="45"/>
        </w:numPr>
        <w:spacing w:before="30" w:after="0" w:line="240" w:lineRule="auto"/>
        <w:jc w:val="both"/>
        <w:rPr>
          <w:rFonts w:eastAsia="Times New Roman" w:cs="Arial"/>
          <w:szCs w:val="24"/>
          <w:lang w:eastAsia="pt-BR"/>
        </w:rPr>
      </w:pPr>
      <w:r w:rsidRPr="002C5D41">
        <w:rPr>
          <w:rFonts w:eastAsia="Times New Roman" w:cs="Arial"/>
          <w:color w:val="000000"/>
          <w:szCs w:val="24"/>
          <w:lang w:eastAsia="pt-BR"/>
        </w:rPr>
        <w:t>Visão de Componente: Esta seção descreve a estrutura geral do modelo de implementação, a divisão do software em camadas e subsistemas no modelo de implementação e todos os componentes significativos do ponto de vista da arquitetura.</w:t>
      </w:r>
    </w:p>
    <w:p w:rsidR="00504C47" w:rsidRPr="002C5D41" w:rsidRDefault="00504C47" w:rsidP="00F6250D">
      <w:pPr>
        <w:pStyle w:val="PargrafodaLista"/>
        <w:numPr>
          <w:ilvl w:val="0"/>
          <w:numId w:val="45"/>
        </w:numPr>
        <w:spacing w:before="30" w:after="0" w:line="240" w:lineRule="auto"/>
        <w:jc w:val="both"/>
        <w:rPr>
          <w:rFonts w:cs="Arial"/>
          <w:szCs w:val="24"/>
        </w:rPr>
      </w:pPr>
      <w:r w:rsidRPr="002C5D41">
        <w:rPr>
          <w:rFonts w:eastAsia="Times New Roman" w:cs="Arial"/>
          <w:color w:val="000000"/>
          <w:szCs w:val="24"/>
          <w:lang w:eastAsia="pt-BR"/>
        </w:rPr>
        <w:t>Visão de Implantação: Esta visão compreende o diagrama de implantação (visão topológica da aplicação) e os elementos que o compõem: processos, dispositivos, conexões, componentes de cada processo, configurações usadas para desenvolvimento, teste e produção.</w:t>
      </w:r>
    </w:p>
    <w:p w:rsidR="00504C47" w:rsidRPr="002C5D41" w:rsidRDefault="00504C47" w:rsidP="00F6250D">
      <w:pPr>
        <w:spacing w:before="30" w:after="0" w:line="240" w:lineRule="auto"/>
        <w:jc w:val="both"/>
        <w:rPr>
          <w:rFonts w:cs="Arial"/>
          <w:szCs w:val="24"/>
        </w:rPr>
      </w:pPr>
    </w:p>
    <w:p w:rsidR="00504C47" w:rsidRPr="002C5D41" w:rsidRDefault="00504C47" w:rsidP="00F6250D">
      <w:pPr>
        <w:spacing w:before="30" w:after="0" w:line="240" w:lineRule="auto"/>
        <w:jc w:val="both"/>
        <w:rPr>
          <w:rFonts w:cs="Arial"/>
          <w:szCs w:val="24"/>
        </w:rPr>
      </w:pPr>
    </w:p>
    <w:p w:rsidR="00504C47" w:rsidRPr="002C5D41" w:rsidRDefault="00504C47" w:rsidP="00F6250D">
      <w:pPr>
        <w:shd w:val="clear" w:color="auto" w:fill="BDD6EE" w:themeFill="accent1" w:themeFillTint="66"/>
        <w:spacing w:before="30" w:after="0" w:line="240" w:lineRule="auto"/>
        <w:jc w:val="both"/>
        <w:rPr>
          <w:rFonts w:cs="Arial"/>
          <w:b/>
          <w:szCs w:val="24"/>
        </w:rPr>
      </w:pPr>
      <w:r w:rsidRPr="002C5D41">
        <w:rPr>
          <w:rFonts w:cs="Arial"/>
          <w:b/>
          <w:szCs w:val="24"/>
        </w:rPr>
        <w:t>Observação</w:t>
      </w:r>
    </w:p>
    <w:p w:rsidR="00504C47" w:rsidRPr="002C5D41" w:rsidRDefault="00504C47" w:rsidP="00F6250D">
      <w:pPr>
        <w:spacing w:before="30" w:after="0" w:line="240" w:lineRule="auto"/>
        <w:jc w:val="both"/>
        <w:rPr>
          <w:rFonts w:cs="Arial"/>
          <w:szCs w:val="24"/>
        </w:rPr>
      </w:pPr>
    </w:p>
    <w:p w:rsidR="00504C47" w:rsidRPr="002C5D41" w:rsidRDefault="00504C47" w:rsidP="00F6250D">
      <w:pPr>
        <w:spacing w:before="30" w:after="0" w:line="240" w:lineRule="auto"/>
        <w:jc w:val="both"/>
        <w:rPr>
          <w:rFonts w:cs="Arial"/>
          <w:szCs w:val="24"/>
        </w:rPr>
      </w:pPr>
      <w:r w:rsidRPr="002C5D41">
        <w:rPr>
          <w:rFonts w:cs="Arial"/>
          <w:szCs w:val="24"/>
        </w:rPr>
        <w:t xml:space="preserve">Este documento pode ser alterado a qualquer momento, sendo necessário a inclusão no cabeçalho o motivo, data e o integrante responsável pela modificação. </w:t>
      </w:r>
    </w:p>
    <w:p w:rsidR="00504C47" w:rsidRPr="002C5D41" w:rsidRDefault="00504C47" w:rsidP="00F6250D">
      <w:pPr>
        <w:spacing w:before="30" w:after="0" w:line="240" w:lineRule="auto"/>
        <w:jc w:val="both"/>
        <w:rPr>
          <w:rFonts w:cs="Arial"/>
          <w:szCs w:val="24"/>
        </w:rPr>
      </w:pPr>
    </w:p>
    <w:p w:rsidR="00504C47" w:rsidRPr="002C5D41" w:rsidRDefault="00504C47" w:rsidP="00F6250D">
      <w:pPr>
        <w:shd w:val="clear" w:color="auto" w:fill="9CC2E5" w:themeFill="accent1" w:themeFillTint="99"/>
        <w:spacing w:before="30" w:after="0" w:line="240" w:lineRule="auto"/>
        <w:jc w:val="both"/>
        <w:rPr>
          <w:rFonts w:cs="Arial"/>
          <w:b/>
          <w:szCs w:val="24"/>
        </w:rPr>
      </w:pPr>
      <w:r w:rsidRPr="002C5D41">
        <w:rPr>
          <w:rFonts w:cs="Arial"/>
          <w:b/>
          <w:szCs w:val="24"/>
          <w:shd w:val="clear" w:color="auto" w:fill="9CC2E5" w:themeFill="accent1" w:themeFillTint="99"/>
        </w:rPr>
        <w:t>Objetivos e Restrições Arquiteturais</w:t>
      </w:r>
      <w:r w:rsidRPr="002C5D41">
        <w:rPr>
          <w:rFonts w:cs="Arial"/>
          <w:b/>
          <w:szCs w:val="24"/>
        </w:rPr>
        <w:t xml:space="preserve"> </w:t>
      </w:r>
    </w:p>
    <w:p w:rsidR="00504C47" w:rsidRPr="002C5D41" w:rsidRDefault="00504C47" w:rsidP="00F6250D">
      <w:pPr>
        <w:tabs>
          <w:tab w:val="left" w:pos="1245"/>
        </w:tabs>
        <w:spacing w:before="30"/>
        <w:rPr>
          <w:rFonts w:cs="Arial"/>
          <w:szCs w:val="24"/>
        </w:rPr>
      </w:pPr>
    </w:p>
    <w:p w:rsidR="00504C47" w:rsidRPr="002C5D41" w:rsidRDefault="00504C47" w:rsidP="00F6250D">
      <w:pPr>
        <w:spacing w:before="30" w:after="0" w:line="240" w:lineRule="auto"/>
        <w:jc w:val="both"/>
        <w:rPr>
          <w:rFonts w:eastAsia="Times New Roman" w:cs="Arial"/>
          <w:szCs w:val="24"/>
          <w:lang w:eastAsia="pt-BR"/>
        </w:rPr>
      </w:pPr>
      <w:r w:rsidRPr="002C5D41">
        <w:rPr>
          <w:rFonts w:eastAsia="Times New Roman" w:cs="Arial"/>
          <w:color w:val="000000"/>
          <w:szCs w:val="24"/>
          <w:lang w:eastAsia="pt-BR"/>
        </w:rPr>
        <w:t xml:space="preserve">A arquitetura proposta tem como objetivo disponibilizar um sistema acessível à todos os funcionários do estabelecimento, utilizando camadas separadas logicamente e aderentes à arquitetura especificada expondo funcionalidades de negócios e/ou aplicação. </w:t>
      </w:r>
    </w:p>
    <w:p w:rsidR="00504C47" w:rsidRPr="002C5D41" w:rsidRDefault="00504C47" w:rsidP="00F6250D">
      <w:pPr>
        <w:spacing w:before="30" w:after="0" w:line="240" w:lineRule="auto"/>
        <w:ind w:firstLine="720"/>
        <w:jc w:val="both"/>
        <w:rPr>
          <w:rFonts w:eastAsia="Times New Roman" w:cs="Arial"/>
          <w:b/>
          <w:bCs/>
          <w:color w:val="000000"/>
          <w:szCs w:val="24"/>
          <w:lang w:eastAsia="pt-BR"/>
        </w:rPr>
      </w:pPr>
    </w:p>
    <w:p w:rsidR="00504C47" w:rsidRPr="002C5D41" w:rsidRDefault="00504C47" w:rsidP="00F6250D">
      <w:pPr>
        <w:pStyle w:val="PargrafodaLista"/>
        <w:numPr>
          <w:ilvl w:val="0"/>
          <w:numId w:val="46"/>
        </w:numPr>
        <w:spacing w:before="30" w:after="0" w:line="240" w:lineRule="auto"/>
        <w:jc w:val="both"/>
        <w:rPr>
          <w:rFonts w:eastAsia="Times New Roman" w:cs="Arial"/>
          <w:b/>
          <w:szCs w:val="24"/>
          <w:lang w:eastAsia="pt-BR"/>
        </w:rPr>
      </w:pPr>
      <w:r w:rsidRPr="002C5D41">
        <w:rPr>
          <w:rFonts w:eastAsia="Times New Roman" w:cs="Arial"/>
          <w:b/>
          <w:szCs w:val="24"/>
          <w:lang w:eastAsia="pt-BR"/>
        </w:rPr>
        <w:t>Módulo Gestão</w:t>
      </w:r>
    </w:p>
    <w:p w:rsidR="00504C47" w:rsidRPr="002C5D41" w:rsidRDefault="00504C47" w:rsidP="00F6250D">
      <w:pPr>
        <w:spacing w:before="30" w:after="0" w:line="240" w:lineRule="auto"/>
        <w:ind w:left="708"/>
        <w:jc w:val="both"/>
        <w:rPr>
          <w:rFonts w:eastAsia="Times New Roman" w:cs="Arial"/>
          <w:szCs w:val="24"/>
          <w:lang w:eastAsia="pt-BR"/>
        </w:rPr>
      </w:pPr>
      <w:r w:rsidRPr="002C5D41">
        <w:rPr>
          <w:rFonts w:eastAsia="Times New Roman" w:cs="Arial"/>
          <w:szCs w:val="24"/>
          <w:lang w:eastAsia="pt-BR"/>
        </w:rPr>
        <w:lastRenderedPageBreak/>
        <w:t>Módulo responsável pela gestão do estabelecimento e do sistema: Agenda de eventos, Produtos, Fornecedores, Funcionários, Gestão de Usuários, Abertura e Fechamento de caixa, Abertura e Fechamento de comandas, Sangria e reforço do caixa;</w:t>
      </w:r>
    </w:p>
    <w:p w:rsidR="00504C47" w:rsidRPr="002C5D41" w:rsidRDefault="00504C47" w:rsidP="00F6250D">
      <w:pPr>
        <w:pStyle w:val="PargrafodaLista"/>
        <w:numPr>
          <w:ilvl w:val="0"/>
          <w:numId w:val="46"/>
        </w:numPr>
        <w:spacing w:before="30" w:after="0" w:line="240" w:lineRule="auto"/>
        <w:rPr>
          <w:rFonts w:eastAsia="Times New Roman" w:cs="Arial"/>
          <w:b/>
          <w:szCs w:val="24"/>
          <w:lang w:eastAsia="pt-BR"/>
        </w:rPr>
      </w:pPr>
      <w:r w:rsidRPr="002C5D41">
        <w:rPr>
          <w:rFonts w:eastAsia="Times New Roman" w:cs="Arial"/>
          <w:b/>
          <w:szCs w:val="24"/>
          <w:lang w:eastAsia="pt-BR"/>
        </w:rPr>
        <w:t>Módulo Pedidos</w:t>
      </w:r>
    </w:p>
    <w:p w:rsidR="00504C47" w:rsidRPr="002C5D41" w:rsidRDefault="00504C47" w:rsidP="00F6250D">
      <w:pPr>
        <w:pStyle w:val="PargrafodaLista"/>
        <w:spacing w:before="30" w:after="0" w:line="240" w:lineRule="auto"/>
        <w:jc w:val="both"/>
        <w:rPr>
          <w:rFonts w:eastAsia="Times New Roman" w:cs="Arial"/>
          <w:szCs w:val="24"/>
          <w:lang w:eastAsia="pt-BR"/>
        </w:rPr>
      </w:pPr>
      <w:r w:rsidRPr="002C5D41">
        <w:rPr>
          <w:rFonts w:eastAsia="Times New Roman" w:cs="Arial"/>
          <w:szCs w:val="24"/>
          <w:lang w:eastAsia="pt-BR"/>
        </w:rPr>
        <w:t xml:space="preserve">Módulo responsável por controlar os pedidos dos clientes; </w:t>
      </w:r>
    </w:p>
    <w:p w:rsidR="00504C47" w:rsidRPr="002C5D41" w:rsidRDefault="00504C47" w:rsidP="00F6250D">
      <w:pPr>
        <w:spacing w:before="30" w:after="240" w:line="240" w:lineRule="auto"/>
        <w:rPr>
          <w:rFonts w:eastAsia="Times New Roman" w:cs="Arial"/>
          <w:szCs w:val="24"/>
          <w:lang w:eastAsia="pt-BR"/>
        </w:rPr>
      </w:pPr>
    </w:p>
    <w:p w:rsidR="00504C47" w:rsidRPr="002C5D41" w:rsidRDefault="00504C47" w:rsidP="00F6250D">
      <w:pPr>
        <w:shd w:val="clear" w:color="auto" w:fill="9CC2E5" w:themeFill="accent1" w:themeFillTint="99"/>
        <w:spacing w:before="30" w:after="240" w:line="240" w:lineRule="auto"/>
        <w:rPr>
          <w:rFonts w:eastAsia="Times New Roman" w:cs="Arial"/>
          <w:b/>
          <w:szCs w:val="24"/>
          <w:lang w:eastAsia="pt-BR"/>
        </w:rPr>
      </w:pPr>
      <w:r w:rsidRPr="002C5D41">
        <w:rPr>
          <w:rFonts w:eastAsia="Times New Roman" w:cs="Arial"/>
          <w:b/>
          <w:szCs w:val="24"/>
          <w:lang w:eastAsia="pt-BR"/>
        </w:rPr>
        <w:t>Requisitos Não Funcionais</w:t>
      </w:r>
    </w:p>
    <w:p w:rsidR="00504C47" w:rsidRPr="002C5D41" w:rsidRDefault="00504C47" w:rsidP="00F6250D">
      <w:p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Entende-se por requisitos não funcionais termos relacionados ao desempenho, usabilidade, confiabilidade e segurança da aplicação;</w:t>
      </w:r>
    </w:p>
    <w:p w:rsidR="00504C47" w:rsidRPr="002C5D41" w:rsidRDefault="00504C47" w:rsidP="00F6250D">
      <w:p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br/>
      </w:r>
    </w:p>
    <w:p w:rsidR="00504C47" w:rsidRPr="002C5D41" w:rsidRDefault="00504C47" w:rsidP="00F6250D">
      <w:pPr>
        <w:pStyle w:val="PargrafodaLista"/>
        <w:numPr>
          <w:ilvl w:val="0"/>
          <w:numId w:val="46"/>
        </w:numPr>
        <w:spacing w:before="30" w:after="0" w:line="240" w:lineRule="auto"/>
        <w:jc w:val="both"/>
        <w:rPr>
          <w:rFonts w:eastAsia="Times New Roman" w:cs="Arial"/>
          <w:b/>
          <w:bCs/>
          <w:color w:val="000000"/>
          <w:szCs w:val="24"/>
          <w:lang w:eastAsia="pt-BR"/>
        </w:rPr>
      </w:pPr>
      <w:r w:rsidRPr="002C5D41">
        <w:rPr>
          <w:rFonts w:cs="Arial"/>
          <w:b/>
          <w:color w:val="252525"/>
          <w:szCs w:val="24"/>
          <w:shd w:val="clear" w:color="auto" w:fill="FFFFFF"/>
        </w:rPr>
        <w:t>Portabilidade</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cs="Arial"/>
          <w:color w:val="252525"/>
          <w:szCs w:val="24"/>
          <w:shd w:val="clear" w:color="auto" w:fill="FFFFFF"/>
        </w:rPr>
        <w:t>O sistema deverá ser hospedado em servidor Windows Server, preferencialmente versão 2012;</w:t>
      </w:r>
      <w:r w:rsidRPr="002C5D41">
        <w:rPr>
          <w:rFonts w:eastAsia="Times New Roman" w:cs="Arial"/>
          <w:bCs/>
          <w:color w:val="000000"/>
          <w:szCs w:val="24"/>
          <w:lang w:eastAsia="pt-BR"/>
        </w:rPr>
        <w:t xml:space="preserve"> </w:t>
      </w:r>
    </w:p>
    <w:p w:rsidR="00504C47" w:rsidRPr="002C5D41" w:rsidRDefault="00504C47" w:rsidP="00F6250D">
      <w:pPr>
        <w:pStyle w:val="PargrafodaLista"/>
        <w:numPr>
          <w:ilvl w:val="0"/>
          <w:numId w:val="46"/>
        </w:numPr>
        <w:spacing w:before="30" w:after="0" w:line="240" w:lineRule="auto"/>
        <w:jc w:val="both"/>
        <w:rPr>
          <w:rFonts w:eastAsia="Times New Roman" w:cs="Arial"/>
          <w:b/>
          <w:bCs/>
          <w:color w:val="000000"/>
          <w:szCs w:val="24"/>
          <w:lang w:eastAsia="pt-BR"/>
        </w:rPr>
      </w:pPr>
      <w:r w:rsidRPr="002C5D41">
        <w:rPr>
          <w:rFonts w:eastAsia="Times New Roman" w:cs="Arial"/>
          <w:b/>
          <w:bCs/>
          <w:color w:val="000000"/>
          <w:szCs w:val="24"/>
          <w:lang w:eastAsia="pt-BR"/>
        </w:rPr>
        <w:t>Implementação</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 xml:space="preserve">O sistema deverá ser desenvolvido utilizando .NET principalmente C# (Cê Sharp), por ser a linguagem em que a equipe possui maior controle; </w:t>
      </w:r>
    </w:p>
    <w:p w:rsidR="00504C47" w:rsidRPr="002C5D41" w:rsidRDefault="00504C47" w:rsidP="00F6250D">
      <w:pPr>
        <w:pStyle w:val="PargrafodaLista"/>
        <w:numPr>
          <w:ilvl w:val="0"/>
          <w:numId w:val="46"/>
        </w:numPr>
        <w:spacing w:before="30" w:after="0" w:line="240" w:lineRule="auto"/>
        <w:jc w:val="both"/>
        <w:rPr>
          <w:rFonts w:eastAsia="Times New Roman" w:cs="Arial"/>
          <w:b/>
          <w:bCs/>
          <w:color w:val="000000"/>
          <w:szCs w:val="24"/>
          <w:lang w:eastAsia="pt-BR"/>
        </w:rPr>
      </w:pPr>
      <w:r w:rsidRPr="002C5D41">
        <w:rPr>
          <w:rFonts w:eastAsia="Times New Roman" w:cs="Arial"/>
          <w:b/>
          <w:bCs/>
          <w:color w:val="000000"/>
          <w:szCs w:val="24"/>
          <w:lang w:eastAsia="pt-BR"/>
        </w:rPr>
        <w:t>Interoperabilidade</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O sistema deverá comunicar-se com Sql Server, pela facilidade de integração com a linguagem acima definida;</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O sistema deverá ser multi-thread, visando a performance de requisições;</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Toda requisição ao servidor deverá ser assíncrona.</w:t>
      </w:r>
    </w:p>
    <w:p w:rsidR="00504C47" w:rsidRPr="002C5D41" w:rsidRDefault="00504C47" w:rsidP="00F6250D">
      <w:pPr>
        <w:pStyle w:val="PargrafodaLista"/>
        <w:numPr>
          <w:ilvl w:val="0"/>
          <w:numId w:val="46"/>
        </w:numPr>
        <w:spacing w:before="30" w:after="0" w:line="240" w:lineRule="auto"/>
        <w:jc w:val="both"/>
        <w:rPr>
          <w:rFonts w:eastAsia="Times New Roman" w:cs="Arial"/>
          <w:b/>
          <w:bCs/>
          <w:color w:val="000000"/>
          <w:szCs w:val="24"/>
          <w:lang w:eastAsia="pt-BR"/>
        </w:rPr>
      </w:pPr>
      <w:r w:rsidRPr="002C5D41">
        <w:rPr>
          <w:rFonts w:cs="Arial"/>
          <w:b/>
          <w:color w:val="252525"/>
          <w:szCs w:val="24"/>
          <w:shd w:val="clear" w:color="auto" w:fill="FFFFFF"/>
        </w:rPr>
        <w:t>Éticos</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O sistema não deverá mostrar dados financeiros a usuários não autorizados (garçom, segurança, cozinha);</w:t>
      </w:r>
    </w:p>
    <w:p w:rsidR="00504C47" w:rsidRPr="002C5D41" w:rsidRDefault="00504C47" w:rsidP="00F6250D">
      <w:pPr>
        <w:spacing w:before="30" w:after="0" w:line="240" w:lineRule="auto"/>
        <w:jc w:val="both"/>
        <w:rPr>
          <w:rFonts w:eastAsia="Times New Roman" w:cs="Arial"/>
          <w:bCs/>
          <w:color w:val="000000"/>
          <w:szCs w:val="24"/>
          <w:lang w:eastAsia="pt-BR"/>
        </w:rPr>
      </w:pPr>
    </w:p>
    <w:p w:rsidR="00504C47" w:rsidRPr="002C5D41" w:rsidRDefault="00504C47" w:rsidP="00F6250D">
      <w:pPr>
        <w:spacing w:before="30" w:after="0" w:line="240" w:lineRule="auto"/>
        <w:jc w:val="both"/>
        <w:rPr>
          <w:rFonts w:eastAsia="Times New Roman" w:cs="Arial"/>
          <w:bCs/>
          <w:color w:val="000000"/>
          <w:szCs w:val="24"/>
          <w:lang w:eastAsia="pt-BR"/>
        </w:rPr>
      </w:pPr>
    </w:p>
    <w:p w:rsidR="00504C47" w:rsidRPr="002C5D41" w:rsidRDefault="00504C47" w:rsidP="00F6250D">
      <w:pPr>
        <w:shd w:val="clear" w:color="auto" w:fill="9CC2E5" w:themeFill="accent1" w:themeFillTint="99"/>
        <w:spacing w:before="30" w:after="0" w:line="240" w:lineRule="auto"/>
        <w:jc w:val="both"/>
        <w:rPr>
          <w:rFonts w:eastAsia="Times New Roman" w:cs="Arial"/>
          <w:b/>
          <w:bCs/>
          <w:color w:val="000000"/>
          <w:szCs w:val="24"/>
          <w:lang w:eastAsia="pt-BR"/>
        </w:rPr>
      </w:pPr>
      <w:r w:rsidRPr="002C5D41">
        <w:rPr>
          <w:rFonts w:eastAsia="Times New Roman" w:cs="Arial"/>
          <w:b/>
          <w:bCs/>
          <w:color w:val="000000"/>
          <w:szCs w:val="24"/>
          <w:lang w:eastAsia="pt-BR"/>
        </w:rPr>
        <w:t>Requisitos Funcionais</w:t>
      </w:r>
    </w:p>
    <w:p w:rsidR="00504C47" w:rsidRPr="002C5D41" w:rsidRDefault="00504C47" w:rsidP="00F6250D">
      <w:pPr>
        <w:spacing w:before="30" w:after="0" w:line="240" w:lineRule="auto"/>
        <w:jc w:val="both"/>
        <w:rPr>
          <w:rFonts w:eastAsia="Times New Roman" w:cs="Arial"/>
          <w:b/>
          <w:bCs/>
          <w:color w:val="000000"/>
          <w:szCs w:val="24"/>
          <w:lang w:eastAsia="pt-BR"/>
        </w:rPr>
      </w:pPr>
    </w:p>
    <w:p w:rsidR="00504C47" w:rsidRPr="002C5D41" w:rsidRDefault="00504C47" w:rsidP="00F6250D">
      <w:p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Entende-se por requisitos funcionais funções que definem um software ou parte dele;</w:t>
      </w:r>
    </w:p>
    <w:p w:rsidR="00504C47" w:rsidRPr="002C5D41" w:rsidRDefault="00504C47" w:rsidP="00F6250D">
      <w:pPr>
        <w:spacing w:before="30" w:after="0" w:line="240" w:lineRule="auto"/>
        <w:rPr>
          <w:rFonts w:eastAsia="Times New Roman" w:cs="Arial"/>
          <w:szCs w:val="24"/>
          <w:lang w:eastAsia="pt-BR"/>
        </w:rPr>
      </w:pPr>
    </w:p>
    <w:p w:rsidR="00504C47" w:rsidRPr="002C5D41" w:rsidRDefault="00504C47" w:rsidP="00F6250D">
      <w:pPr>
        <w:pStyle w:val="PargrafodaLista"/>
        <w:numPr>
          <w:ilvl w:val="0"/>
          <w:numId w:val="48"/>
        </w:numPr>
        <w:spacing w:before="30" w:after="0" w:line="240" w:lineRule="auto"/>
        <w:rPr>
          <w:rFonts w:eastAsia="Times New Roman" w:cs="Arial"/>
          <w:szCs w:val="24"/>
          <w:lang w:eastAsia="pt-BR"/>
        </w:rPr>
      </w:pPr>
      <w:r w:rsidRPr="002C5D41">
        <w:rPr>
          <w:rFonts w:eastAsia="Times New Roman" w:cs="Arial"/>
          <w:szCs w:val="24"/>
          <w:lang w:eastAsia="pt-BR"/>
        </w:rPr>
        <w:t>O sistema deverá ser capaz de trabalhar com qualquer impressora não fiscal disponíveis atualmente no mercado (Somente impressoras com produção e suporte técnico atual);</w:t>
      </w:r>
    </w:p>
    <w:p w:rsidR="00504C47" w:rsidRPr="002C5D41" w:rsidRDefault="00504C47" w:rsidP="00F6250D">
      <w:pPr>
        <w:pStyle w:val="PargrafodaLista"/>
        <w:numPr>
          <w:ilvl w:val="0"/>
          <w:numId w:val="48"/>
        </w:numPr>
        <w:spacing w:before="30" w:after="0" w:line="240" w:lineRule="auto"/>
        <w:rPr>
          <w:rFonts w:eastAsia="Times New Roman" w:cs="Arial"/>
          <w:szCs w:val="24"/>
          <w:lang w:eastAsia="pt-BR"/>
        </w:rPr>
      </w:pPr>
      <w:r w:rsidRPr="002C5D41">
        <w:rPr>
          <w:rFonts w:eastAsia="Times New Roman" w:cs="Arial"/>
          <w:szCs w:val="24"/>
          <w:lang w:eastAsia="pt-BR"/>
        </w:rPr>
        <w:t>O sistema deverá rodar nas plataformas: computadores, smartphones e tablets.</w:t>
      </w:r>
    </w:p>
    <w:p w:rsidR="00504C47" w:rsidRPr="002C5D41" w:rsidRDefault="00504C47" w:rsidP="00F6250D">
      <w:pPr>
        <w:spacing w:before="30" w:after="0" w:line="240" w:lineRule="auto"/>
        <w:rPr>
          <w:rFonts w:eastAsia="Times New Roman" w:cs="Arial"/>
          <w:szCs w:val="24"/>
          <w:lang w:eastAsia="pt-BR"/>
        </w:rPr>
      </w:pPr>
    </w:p>
    <w:p w:rsidR="00504C47" w:rsidRPr="002C5D41" w:rsidRDefault="00504C47" w:rsidP="00F6250D">
      <w:pPr>
        <w:spacing w:before="30" w:after="0" w:line="240" w:lineRule="auto"/>
        <w:jc w:val="both"/>
        <w:rPr>
          <w:rFonts w:eastAsia="Times New Roman" w:cs="Arial"/>
          <w:szCs w:val="24"/>
          <w:lang w:eastAsia="pt-BR"/>
        </w:rPr>
      </w:pPr>
      <w:r w:rsidRPr="002C5D41">
        <w:rPr>
          <w:rFonts w:eastAsia="Times New Roman" w:cs="Arial"/>
          <w:szCs w:val="24"/>
          <w:lang w:eastAsia="pt-BR"/>
        </w:rPr>
        <w:t>As restrições arquiteturais ficam por conta do conhecimento técnico sobre implementação e o prazo estipulado para o desenvolvimento. O sistema não efetuará backup automaticamente;</w:t>
      </w:r>
    </w:p>
    <w:p w:rsidR="00504C47" w:rsidRPr="002C5D41" w:rsidRDefault="00504C47" w:rsidP="00F6250D">
      <w:pPr>
        <w:spacing w:before="30" w:after="0" w:line="240" w:lineRule="auto"/>
        <w:rPr>
          <w:rFonts w:eastAsia="Times New Roman" w:cs="Arial"/>
          <w:szCs w:val="24"/>
          <w:lang w:eastAsia="pt-BR"/>
        </w:rPr>
      </w:pPr>
    </w:p>
    <w:p w:rsidR="00504C47" w:rsidRPr="002C5D41" w:rsidRDefault="00504C47" w:rsidP="00F6250D">
      <w:pPr>
        <w:shd w:val="clear" w:color="auto" w:fill="9CC2E5" w:themeFill="accent1" w:themeFillTint="99"/>
        <w:spacing w:before="30" w:after="0" w:line="240" w:lineRule="auto"/>
        <w:rPr>
          <w:rFonts w:eastAsia="Times New Roman" w:cs="Arial"/>
          <w:b/>
          <w:szCs w:val="24"/>
          <w:lang w:eastAsia="pt-BR"/>
        </w:rPr>
      </w:pPr>
      <w:r w:rsidRPr="002C5D41">
        <w:rPr>
          <w:rFonts w:eastAsia="Times New Roman" w:cs="Arial"/>
          <w:b/>
          <w:szCs w:val="24"/>
          <w:lang w:eastAsia="pt-BR"/>
        </w:rPr>
        <w:t xml:space="preserve">Visão de Casos de Uso </w:t>
      </w:r>
    </w:p>
    <w:p w:rsidR="00504C47" w:rsidRPr="002C5D41" w:rsidRDefault="00504C47" w:rsidP="00F6250D">
      <w:pPr>
        <w:spacing w:before="30" w:after="0" w:line="240" w:lineRule="auto"/>
        <w:jc w:val="center"/>
        <w:rPr>
          <w:rFonts w:eastAsia="Times New Roman" w:cs="Arial"/>
          <w:szCs w:val="24"/>
          <w:lang w:eastAsia="pt-BR"/>
        </w:rPr>
      </w:pPr>
      <w:r w:rsidRPr="002C5D41">
        <w:rPr>
          <w:rFonts w:cs="Arial"/>
          <w:noProof/>
          <w:szCs w:val="24"/>
          <w:lang w:eastAsia="pt-BR"/>
        </w:rPr>
        <w:lastRenderedPageBreak/>
        <w:drawing>
          <wp:inline distT="0" distB="0" distL="0" distR="0" wp14:anchorId="38C69439" wp14:editId="35310F39">
            <wp:extent cx="5394960" cy="2468880"/>
            <wp:effectExtent l="0" t="0" r="0" b="7620"/>
            <wp:docPr id="21" name="Imagem 21"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94960" cy="2468880"/>
                    </a:xfrm>
                    <a:prstGeom prst="rect">
                      <a:avLst/>
                    </a:prstGeom>
                    <a:noFill/>
                    <a:ln>
                      <a:noFill/>
                    </a:ln>
                  </pic:spPr>
                </pic:pic>
              </a:graphicData>
            </a:graphic>
          </wp:inline>
        </w:drawing>
      </w: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shd w:val="clear" w:color="auto" w:fill="9CC2E5" w:themeFill="accent1" w:themeFillTint="99"/>
        <w:tabs>
          <w:tab w:val="left" w:pos="1245"/>
        </w:tabs>
        <w:spacing w:before="30"/>
        <w:rPr>
          <w:rFonts w:cs="Arial"/>
          <w:b/>
          <w:szCs w:val="24"/>
        </w:rPr>
      </w:pPr>
      <w:r w:rsidRPr="002C5D41">
        <w:rPr>
          <w:rFonts w:cs="Arial"/>
          <w:b/>
          <w:szCs w:val="24"/>
        </w:rPr>
        <w:t>Visão de Casos de Uso Significativos</w:t>
      </w:r>
    </w:p>
    <w:p w:rsidR="00504C47" w:rsidRPr="002C5D41" w:rsidRDefault="00504C47" w:rsidP="00F6250D">
      <w:pPr>
        <w:spacing w:before="30"/>
        <w:jc w:val="center"/>
        <w:rPr>
          <w:rFonts w:cs="Arial"/>
          <w:szCs w:val="24"/>
          <w:u w:val="single"/>
        </w:rPr>
      </w:pPr>
      <w:r w:rsidRPr="002C5D41">
        <w:rPr>
          <w:rFonts w:cs="Arial"/>
          <w:noProof/>
          <w:szCs w:val="24"/>
          <w:lang w:eastAsia="pt-BR"/>
        </w:rPr>
        <w:drawing>
          <wp:inline distT="0" distB="0" distL="0" distR="0" wp14:anchorId="3621C03F" wp14:editId="47D8EFC0">
            <wp:extent cx="3495675" cy="1466850"/>
            <wp:effectExtent l="0" t="0" r="0" b="0"/>
            <wp:docPr id="22" name="Imagem 22"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Diagram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495675" cy="1466850"/>
                    </a:xfrm>
                    <a:prstGeom prst="rect">
                      <a:avLst/>
                    </a:prstGeom>
                    <a:noFill/>
                    <a:ln>
                      <a:noFill/>
                    </a:ln>
                  </pic:spPr>
                </pic:pic>
              </a:graphicData>
            </a:graphic>
          </wp:inline>
        </w:drawing>
      </w:r>
    </w:p>
    <w:p w:rsidR="00504C47" w:rsidRPr="002C5D41" w:rsidRDefault="00504C47" w:rsidP="00F6250D">
      <w:pPr>
        <w:spacing w:before="30"/>
        <w:jc w:val="both"/>
        <w:rPr>
          <w:rFonts w:cs="Arial"/>
          <w:szCs w:val="24"/>
        </w:rPr>
      </w:pPr>
      <w:r w:rsidRPr="002C5D41">
        <w:rPr>
          <w:rFonts w:cs="Arial"/>
          <w:szCs w:val="24"/>
        </w:rPr>
        <w:t>Os casos de uso significativos foram escolhidos utilizando por base os processos de maior impacto para o estabelecimento, não foi efetuado um levantamento de risco dos casos de uso pela não necessidade, visto que a implementação dos mesmos segue o mesmo padrão de complexidade dos demais uc´s.</w:t>
      </w:r>
    </w:p>
    <w:p w:rsidR="00504C47" w:rsidRPr="002C5D41" w:rsidRDefault="00504C47" w:rsidP="00F6250D">
      <w:pPr>
        <w:spacing w:before="30"/>
        <w:jc w:val="both"/>
        <w:rPr>
          <w:rFonts w:cs="Arial"/>
          <w:szCs w:val="24"/>
        </w:rPr>
      </w:pPr>
      <w:r w:rsidRPr="002C5D41">
        <w:rPr>
          <w:rFonts w:cs="Arial"/>
          <w:szCs w:val="24"/>
        </w:rPr>
        <w:t>Breve descrição das funcionalidades dos Casos de Uso Significativos:</w:t>
      </w:r>
    </w:p>
    <w:p w:rsidR="00504C47" w:rsidRPr="002C5D41" w:rsidRDefault="00504C47" w:rsidP="00F6250D">
      <w:pPr>
        <w:pStyle w:val="PargrafodaLista"/>
        <w:numPr>
          <w:ilvl w:val="0"/>
          <w:numId w:val="49"/>
        </w:numPr>
        <w:spacing w:before="30"/>
        <w:jc w:val="both"/>
        <w:rPr>
          <w:rFonts w:cs="Arial"/>
          <w:b/>
          <w:szCs w:val="24"/>
          <w:u w:val="single"/>
        </w:rPr>
      </w:pPr>
      <w:r w:rsidRPr="002C5D41">
        <w:rPr>
          <w:rFonts w:cs="Arial"/>
          <w:b/>
          <w:szCs w:val="24"/>
        </w:rPr>
        <w:t>Abrir Caixa:</w:t>
      </w:r>
    </w:p>
    <w:p w:rsidR="00504C47" w:rsidRPr="002C5D41" w:rsidRDefault="00504C47" w:rsidP="00F6250D">
      <w:pPr>
        <w:pStyle w:val="PargrafodaLista"/>
        <w:spacing w:before="30"/>
        <w:jc w:val="both"/>
        <w:rPr>
          <w:rFonts w:cs="Arial"/>
          <w:szCs w:val="24"/>
        </w:rPr>
      </w:pPr>
      <w:r w:rsidRPr="002C5D41">
        <w:rPr>
          <w:rFonts w:cs="Arial"/>
          <w:szCs w:val="24"/>
        </w:rPr>
        <w:t>Neste caso de uso é realizado a abertura do caixa nos dias de abertura do estabelecimento, somente após a conclusão do fluxo principal deste caso de uso, é possível a realização dos demais casos de uso significativos.</w:t>
      </w:r>
    </w:p>
    <w:p w:rsidR="00504C47" w:rsidRPr="002C5D41" w:rsidRDefault="00504C47" w:rsidP="00F6250D">
      <w:pPr>
        <w:pStyle w:val="PargrafodaLista"/>
        <w:numPr>
          <w:ilvl w:val="0"/>
          <w:numId w:val="49"/>
        </w:numPr>
        <w:spacing w:before="30"/>
        <w:jc w:val="both"/>
        <w:rPr>
          <w:rFonts w:cs="Arial"/>
          <w:b/>
          <w:szCs w:val="24"/>
          <w:u w:val="single"/>
        </w:rPr>
      </w:pPr>
      <w:r w:rsidRPr="002C5D41">
        <w:rPr>
          <w:rFonts w:cs="Arial"/>
          <w:b/>
          <w:szCs w:val="24"/>
        </w:rPr>
        <w:lastRenderedPageBreak/>
        <w:t>Fechar Caixa:</w:t>
      </w:r>
    </w:p>
    <w:p w:rsidR="00504C47" w:rsidRPr="002C5D41" w:rsidRDefault="00504C47" w:rsidP="00F6250D">
      <w:pPr>
        <w:pStyle w:val="PargrafodaLista"/>
        <w:spacing w:before="30"/>
        <w:jc w:val="both"/>
        <w:rPr>
          <w:rFonts w:cs="Arial"/>
          <w:szCs w:val="24"/>
        </w:rPr>
      </w:pPr>
      <w:r w:rsidRPr="002C5D41">
        <w:rPr>
          <w:rFonts w:cs="Arial"/>
          <w:szCs w:val="24"/>
        </w:rPr>
        <w:t>Neste caso de uso é realizado o fechamento diário do estabelecimento, com demonstração de lucro e efetivo financeiro.</w:t>
      </w:r>
    </w:p>
    <w:p w:rsidR="00504C47" w:rsidRPr="002C5D41" w:rsidRDefault="00504C47" w:rsidP="00F6250D">
      <w:pPr>
        <w:pStyle w:val="PargrafodaLista"/>
        <w:numPr>
          <w:ilvl w:val="0"/>
          <w:numId w:val="49"/>
        </w:numPr>
        <w:spacing w:before="30"/>
        <w:jc w:val="both"/>
        <w:rPr>
          <w:rFonts w:cs="Arial"/>
          <w:b/>
          <w:szCs w:val="24"/>
        </w:rPr>
      </w:pPr>
      <w:r w:rsidRPr="002C5D41">
        <w:rPr>
          <w:rFonts w:cs="Arial"/>
          <w:b/>
          <w:szCs w:val="24"/>
        </w:rPr>
        <w:t>Abrir Comanda:</w:t>
      </w:r>
    </w:p>
    <w:p w:rsidR="00504C47" w:rsidRPr="002C5D41" w:rsidRDefault="00504C47" w:rsidP="00F6250D">
      <w:pPr>
        <w:pStyle w:val="PargrafodaLista"/>
        <w:spacing w:before="30"/>
        <w:jc w:val="both"/>
        <w:rPr>
          <w:rFonts w:cs="Arial"/>
          <w:szCs w:val="24"/>
        </w:rPr>
      </w:pPr>
      <w:r w:rsidRPr="002C5D41">
        <w:rPr>
          <w:rFonts w:cs="Arial"/>
          <w:szCs w:val="24"/>
        </w:rPr>
        <w:t>Neste caso de uso é realizado a abertura da comanda (entrada do cliente) no estabelecimento. Somente após conclusão deste caso de uso é possível iniciar o caso de uso Incluir pedidos.</w:t>
      </w:r>
    </w:p>
    <w:p w:rsidR="00504C47" w:rsidRPr="002C5D41" w:rsidRDefault="00504C47" w:rsidP="00F6250D">
      <w:pPr>
        <w:pStyle w:val="PargrafodaLista"/>
        <w:numPr>
          <w:ilvl w:val="0"/>
          <w:numId w:val="49"/>
        </w:numPr>
        <w:spacing w:before="30"/>
        <w:jc w:val="both"/>
        <w:rPr>
          <w:rFonts w:cs="Arial"/>
          <w:b/>
          <w:szCs w:val="24"/>
          <w:u w:val="single"/>
        </w:rPr>
      </w:pPr>
      <w:r w:rsidRPr="002C5D41">
        <w:rPr>
          <w:rFonts w:cs="Arial"/>
          <w:b/>
          <w:szCs w:val="24"/>
        </w:rPr>
        <w:t>Fechar Comanda:</w:t>
      </w:r>
    </w:p>
    <w:p w:rsidR="00504C47" w:rsidRPr="002C5D41" w:rsidRDefault="00504C47" w:rsidP="00F6250D">
      <w:pPr>
        <w:pStyle w:val="PargrafodaLista"/>
        <w:spacing w:before="30"/>
        <w:jc w:val="both"/>
        <w:rPr>
          <w:rFonts w:cs="Arial"/>
          <w:szCs w:val="24"/>
          <w:u w:val="single"/>
        </w:rPr>
      </w:pPr>
      <w:r w:rsidRPr="002C5D41">
        <w:rPr>
          <w:rFonts w:cs="Arial"/>
          <w:szCs w:val="24"/>
        </w:rPr>
        <w:t>Neste caso de uso é realizado o fechamento da conta do cliente (encerramento da comanda). Após este caso de uso, é possível iniciar novamente o caso de uso Abrir Comanda.</w:t>
      </w:r>
    </w:p>
    <w:p w:rsidR="00504C47" w:rsidRPr="002C5D41" w:rsidRDefault="00504C47" w:rsidP="00F6250D">
      <w:pPr>
        <w:pStyle w:val="PargrafodaLista"/>
        <w:numPr>
          <w:ilvl w:val="0"/>
          <w:numId w:val="49"/>
        </w:numPr>
        <w:spacing w:before="30"/>
        <w:jc w:val="both"/>
        <w:rPr>
          <w:rFonts w:cs="Arial"/>
          <w:b/>
          <w:szCs w:val="24"/>
          <w:u w:val="single"/>
        </w:rPr>
      </w:pPr>
      <w:r w:rsidRPr="002C5D41">
        <w:rPr>
          <w:rFonts w:cs="Arial"/>
          <w:b/>
          <w:szCs w:val="24"/>
        </w:rPr>
        <w:t xml:space="preserve">Incluir Pedidos: </w:t>
      </w:r>
    </w:p>
    <w:p w:rsidR="00504C47" w:rsidRPr="002C5D41" w:rsidRDefault="00504C47" w:rsidP="00F6250D">
      <w:pPr>
        <w:pStyle w:val="PargrafodaLista"/>
        <w:spacing w:before="30"/>
        <w:jc w:val="both"/>
        <w:rPr>
          <w:rFonts w:cs="Arial"/>
          <w:szCs w:val="24"/>
        </w:rPr>
      </w:pPr>
      <w:r w:rsidRPr="002C5D41">
        <w:rPr>
          <w:rFonts w:cs="Arial"/>
          <w:szCs w:val="24"/>
        </w:rPr>
        <w:t>Este caso de uso poderá ser realizado tanto pelo usuário(s) gestão como o usuário garçom. UC responsável por armazenar e gerir os pedidos realizados pelos clientes do estabelecimento;</w:t>
      </w:r>
    </w:p>
    <w:p w:rsidR="00504C47" w:rsidRPr="002C5D41" w:rsidRDefault="00504C47" w:rsidP="00F6250D">
      <w:pPr>
        <w:shd w:val="clear" w:color="auto" w:fill="9CC2E5" w:themeFill="accent1" w:themeFillTint="99"/>
        <w:spacing w:before="30"/>
        <w:rPr>
          <w:rFonts w:cs="Arial"/>
          <w:b/>
          <w:szCs w:val="24"/>
        </w:rPr>
      </w:pPr>
      <w:r w:rsidRPr="002C5D41">
        <w:rPr>
          <w:rFonts w:cs="Arial"/>
          <w:b/>
          <w:szCs w:val="24"/>
        </w:rPr>
        <w:t>Visão Lógica</w:t>
      </w:r>
    </w:p>
    <w:p w:rsidR="00504C47" w:rsidRPr="002C5D41" w:rsidRDefault="00504C47" w:rsidP="00F6250D">
      <w:pPr>
        <w:pStyle w:val="PargrafodaLista"/>
        <w:numPr>
          <w:ilvl w:val="0"/>
          <w:numId w:val="49"/>
        </w:numPr>
        <w:spacing w:before="30"/>
        <w:jc w:val="both"/>
        <w:rPr>
          <w:rFonts w:cs="Arial"/>
          <w:b/>
          <w:szCs w:val="24"/>
        </w:rPr>
      </w:pPr>
      <w:r w:rsidRPr="002C5D41">
        <w:rPr>
          <w:rFonts w:cs="Arial"/>
          <w:b/>
          <w:szCs w:val="24"/>
        </w:rPr>
        <w:t>Descrição</w:t>
      </w:r>
    </w:p>
    <w:p w:rsidR="00504C47" w:rsidRPr="002C5D41" w:rsidRDefault="00504C47" w:rsidP="00F6250D">
      <w:pPr>
        <w:pStyle w:val="PargrafodaLista"/>
        <w:spacing w:before="30"/>
        <w:jc w:val="both"/>
        <w:rPr>
          <w:rFonts w:cs="Arial"/>
          <w:szCs w:val="24"/>
        </w:rPr>
      </w:pPr>
      <w:r w:rsidRPr="002C5D41">
        <w:rPr>
          <w:rFonts w:cs="Arial"/>
          <w:szCs w:val="24"/>
        </w:rPr>
        <w:t>O sistema será desenvolvido utilizando a plataforma .NET, mais especificamente C# para controlar regras de negócio (Core) da aplicação e ASP MVC 4, HTML 5, JavaScript e CSS 3 responsáveis pela interface (FrontEnd). Toda comunicação com o CORE da aplicação dará através de uma camada externa (WCF), que terá como principal função o encapsulamento dos métodos.</w:t>
      </w:r>
    </w:p>
    <w:p w:rsidR="00504C47" w:rsidRPr="002C5D41" w:rsidRDefault="00504C47" w:rsidP="00F6250D">
      <w:pPr>
        <w:pStyle w:val="PargrafodaLista"/>
        <w:spacing w:before="30"/>
        <w:jc w:val="both"/>
        <w:rPr>
          <w:rFonts w:cs="Arial"/>
          <w:szCs w:val="24"/>
        </w:rPr>
      </w:pPr>
      <w:r w:rsidRPr="002C5D41">
        <w:rPr>
          <w:rFonts w:cs="Arial"/>
          <w:szCs w:val="24"/>
        </w:rPr>
        <w:t xml:space="preserve">O armazenamento das informações será através de banco de dados Microsoft Sql Server 2012 Express. </w:t>
      </w:r>
    </w:p>
    <w:p w:rsidR="00504C47" w:rsidRPr="002C5D41" w:rsidRDefault="00504C47" w:rsidP="00F6250D">
      <w:pPr>
        <w:shd w:val="clear" w:color="auto" w:fill="9CC2E5" w:themeFill="accent1" w:themeFillTint="99"/>
        <w:spacing w:before="30"/>
        <w:rPr>
          <w:rFonts w:cs="Arial"/>
          <w:b/>
          <w:szCs w:val="24"/>
          <w:shd w:val="clear" w:color="auto" w:fill="9CC2E5" w:themeFill="accent1" w:themeFillTint="99"/>
        </w:rPr>
      </w:pPr>
      <w:r w:rsidRPr="002C5D41">
        <w:rPr>
          <w:rFonts w:cs="Arial"/>
          <w:b/>
          <w:szCs w:val="24"/>
        </w:rPr>
        <w:t>Pacotes e Subsistema</w:t>
      </w:r>
    </w:p>
    <w:p w:rsidR="00504C47" w:rsidRPr="002C5D41" w:rsidRDefault="00504C47" w:rsidP="00F6250D">
      <w:pPr>
        <w:spacing w:before="30"/>
        <w:rPr>
          <w:rFonts w:cs="Arial"/>
          <w:szCs w:val="24"/>
        </w:rPr>
      </w:pPr>
      <w:r w:rsidRPr="002C5D41">
        <w:rPr>
          <w:rFonts w:cs="Arial"/>
          <w:szCs w:val="24"/>
        </w:rPr>
        <w:t>Visão responsável por demonstrar de forma macro todos os projetos de sistema;</w:t>
      </w:r>
    </w:p>
    <w:p w:rsidR="00504C47" w:rsidRPr="002C5D41" w:rsidRDefault="00504C47" w:rsidP="00F6250D">
      <w:pPr>
        <w:pStyle w:val="PargrafodaLista"/>
        <w:spacing w:before="30"/>
        <w:rPr>
          <w:rFonts w:cs="Arial"/>
          <w:szCs w:val="24"/>
        </w:rPr>
      </w:pPr>
      <w:r w:rsidRPr="002C5D41">
        <w:rPr>
          <w:rFonts w:cs="Arial"/>
          <w:noProof/>
          <w:szCs w:val="24"/>
          <w:lang w:eastAsia="pt-BR"/>
        </w:rPr>
        <w:drawing>
          <wp:anchor distT="0" distB="0" distL="114300" distR="114300" simplePos="0" relativeHeight="251664384" behindDoc="1" locked="0" layoutInCell="1" allowOverlap="1" wp14:anchorId="687281CC" wp14:editId="0BEA6247">
            <wp:simplePos x="0" y="0"/>
            <wp:positionH relativeFrom="margin">
              <wp:align>center</wp:align>
            </wp:positionH>
            <wp:positionV relativeFrom="paragraph">
              <wp:posOffset>137795</wp:posOffset>
            </wp:positionV>
            <wp:extent cx="3352800" cy="2981012"/>
            <wp:effectExtent l="0" t="0" r="0" b="0"/>
            <wp:wrapNone/>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352800" cy="2981012"/>
                    </a:xfrm>
                    <a:prstGeom prst="rect">
                      <a:avLst/>
                    </a:prstGeom>
                  </pic:spPr>
                </pic:pic>
              </a:graphicData>
            </a:graphic>
          </wp:anchor>
        </w:drawing>
      </w: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numPr>
          <w:ilvl w:val="0"/>
          <w:numId w:val="49"/>
        </w:numPr>
        <w:spacing w:before="30"/>
        <w:rPr>
          <w:rFonts w:cs="Arial"/>
          <w:szCs w:val="24"/>
        </w:rPr>
      </w:pPr>
      <w:r w:rsidRPr="002C5D41">
        <w:rPr>
          <w:rFonts w:cs="Arial"/>
          <w:b/>
          <w:szCs w:val="24"/>
        </w:rPr>
        <w:lastRenderedPageBreak/>
        <w:t xml:space="preserve">Model: </w:t>
      </w:r>
      <w:r w:rsidRPr="002C5D41">
        <w:rPr>
          <w:rFonts w:cs="Arial"/>
          <w:szCs w:val="24"/>
        </w:rPr>
        <w:t>Responsável por conter todos os objetos (modelos) que irão percorrer o sistema como um todo (exceto a DAO);</w:t>
      </w:r>
    </w:p>
    <w:p w:rsidR="00504C47" w:rsidRPr="002C5D41" w:rsidRDefault="00504C47" w:rsidP="00F6250D">
      <w:pPr>
        <w:pStyle w:val="PargrafodaLista"/>
        <w:numPr>
          <w:ilvl w:val="0"/>
          <w:numId w:val="49"/>
        </w:numPr>
        <w:spacing w:before="30"/>
        <w:rPr>
          <w:rFonts w:cs="Arial"/>
          <w:szCs w:val="24"/>
        </w:rPr>
      </w:pPr>
      <w:r w:rsidRPr="002C5D41">
        <w:rPr>
          <w:rFonts w:cs="Arial"/>
          <w:b/>
          <w:szCs w:val="24"/>
        </w:rPr>
        <w:t>Entity:</w:t>
      </w:r>
      <w:r w:rsidRPr="002C5D41">
        <w:rPr>
          <w:rFonts w:cs="Arial"/>
          <w:szCs w:val="24"/>
        </w:rPr>
        <w:t xml:space="preserve"> Responsável por conter todos os objetos (modelos) de banco, os objetos aqui presentes deverão ser cópias exatas da estrutura do banco de dados;</w:t>
      </w:r>
    </w:p>
    <w:p w:rsidR="00504C47" w:rsidRPr="002C5D41" w:rsidRDefault="00504C47" w:rsidP="00F6250D">
      <w:pPr>
        <w:pStyle w:val="PargrafodaLista"/>
        <w:numPr>
          <w:ilvl w:val="0"/>
          <w:numId w:val="47"/>
        </w:numPr>
        <w:spacing w:before="30"/>
        <w:rPr>
          <w:rFonts w:cs="Arial"/>
          <w:szCs w:val="24"/>
        </w:rPr>
      </w:pPr>
      <w:r w:rsidRPr="002C5D41">
        <w:rPr>
          <w:rFonts w:cs="Arial"/>
          <w:b/>
          <w:szCs w:val="24"/>
        </w:rPr>
        <w:t xml:space="preserve">DAO (Data Access Object): </w:t>
      </w:r>
      <w:r w:rsidRPr="002C5D41">
        <w:rPr>
          <w:rFonts w:cs="Arial"/>
          <w:szCs w:val="24"/>
        </w:rPr>
        <w:t>Responsável pelo acesso a banco de dados (consultas, inserções, edições e exclusões).</w:t>
      </w:r>
    </w:p>
    <w:p w:rsidR="00504C47" w:rsidRPr="002C5D41" w:rsidRDefault="00504C47" w:rsidP="00F6250D">
      <w:pPr>
        <w:pStyle w:val="PargrafodaLista"/>
        <w:numPr>
          <w:ilvl w:val="0"/>
          <w:numId w:val="47"/>
        </w:numPr>
        <w:spacing w:before="30"/>
        <w:rPr>
          <w:rFonts w:cs="Arial"/>
          <w:szCs w:val="24"/>
        </w:rPr>
      </w:pPr>
      <w:r w:rsidRPr="002C5D41">
        <w:rPr>
          <w:rFonts w:cs="Arial"/>
          <w:b/>
          <w:szCs w:val="24"/>
        </w:rPr>
        <w:t xml:space="preserve">BLL (Business Logic Layer): </w:t>
      </w:r>
      <w:r w:rsidRPr="002C5D41">
        <w:rPr>
          <w:rFonts w:cs="Arial"/>
          <w:szCs w:val="24"/>
        </w:rPr>
        <w:t>Camada responsável por conter todas as regras de negócio;</w:t>
      </w:r>
    </w:p>
    <w:p w:rsidR="00504C47" w:rsidRPr="002C5D41" w:rsidRDefault="00504C47" w:rsidP="00F6250D">
      <w:pPr>
        <w:pStyle w:val="PargrafodaLista"/>
        <w:numPr>
          <w:ilvl w:val="0"/>
          <w:numId w:val="47"/>
        </w:numPr>
        <w:spacing w:before="30"/>
        <w:rPr>
          <w:rFonts w:cs="Arial"/>
          <w:szCs w:val="24"/>
        </w:rPr>
      </w:pPr>
      <w:r w:rsidRPr="002C5D41">
        <w:rPr>
          <w:rFonts w:cs="Arial"/>
          <w:b/>
          <w:szCs w:val="24"/>
        </w:rPr>
        <w:t>WCF :</w:t>
      </w:r>
      <w:r w:rsidRPr="002C5D41">
        <w:rPr>
          <w:rFonts w:cs="Arial"/>
          <w:szCs w:val="24"/>
        </w:rPr>
        <w:t xml:space="preserve"> Camada responsável pela comunicação das aplicações de comunicação com usuário e a camada de regra de negócio.</w:t>
      </w:r>
    </w:p>
    <w:p w:rsidR="00504C47" w:rsidRPr="002C5D41" w:rsidRDefault="00504C47" w:rsidP="00F6250D">
      <w:pPr>
        <w:pStyle w:val="PargrafodaLista"/>
        <w:numPr>
          <w:ilvl w:val="0"/>
          <w:numId w:val="47"/>
        </w:numPr>
        <w:spacing w:before="30"/>
        <w:rPr>
          <w:rFonts w:cs="Arial"/>
          <w:szCs w:val="24"/>
        </w:rPr>
      </w:pPr>
      <w:r w:rsidRPr="002C5D41">
        <w:rPr>
          <w:rFonts w:cs="Arial"/>
          <w:b/>
          <w:szCs w:val="24"/>
        </w:rPr>
        <w:t xml:space="preserve">VIEW: </w:t>
      </w:r>
      <w:r w:rsidRPr="002C5D41">
        <w:rPr>
          <w:rFonts w:cs="Arial"/>
          <w:szCs w:val="24"/>
        </w:rPr>
        <w:t>Camada responsável pela interface com usuário, e transporte das informações a camada de abstração (WCF);</w:t>
      </w:r>
    </w:p>
    <w:p w:rsidR="00504C47" w:rsidRPr="002C5D41" w:rsidRDefault="00504C47" w:rsidP="00F6250D">
      <w:pPr>
        <w:pStyle w:val="PargrafodaLista"/>
        <w:numPr>
          <w:ilvl w:val="0"/>
          <w:numId w:val="47"/>
        </w:numPr>
        <w:spacing w:before="30"/>
        <w:rPr>
          <w:rFonts w:cs="Arial"/>
          <w:b/>
          <w:szCs w:val="24"/>
        </w:rPr>
      </w:pPr>
      <w:r w:rsidRPr="002C5D41">
        <w:rPr>
          <w:rFonts w:cs="Arial"/>
          <w:b/>
          <w:szCs w:val="24"/>
        </w:rPr>
        <w:t xml:space="preserve">UTIL: </w:t>
      </w:r>
      <w:r w:rsidRPr="002C5D41">
        <w:rPr>
          <w:rFonts w:cs="Arial"/>
          <w:szCs w:val="24"/>
        </w:rPr>
        <w:t>Camada responsável por conter objetos e funções úteis a todas as camadas do sistema, validações, verificações, conversores e etc;</w:t>
      </w:r>
    </w:p>
    <w:p w:rsidR="00504C47" w:rsidRPr="002C5D41" w:rsidRDefault="00504C47" w:rsidP="00F6250D">
      <w:pPr>
        <w:spacing w:before="30"/>
        <w:rPr>
          <w:rFonts w:cs="Arial"/>
          <w:b/>
          <w:szCs w:val="24"/>
        </w:rPr>
      </w:pPr>
    </w:p>
    <w:p w:rsidR="00504C47" w:rsidRPr="002C5D41" w:rsidRDefault="00504C47" w:rsidP="00F6250D">
      <w:pPr>
        <w:shd w:val="clear" w:color="auto" w:fill="9CC2E5" w:themeFill="accent1" w:themeFillTint="99"/>
        <w:spacing w:before="30"/>
        <w:rPr>
          <w:rFonts w:cs="Arial"/>
          <w:b/>
          <w:szCs w:val="24"/>
        </w:rPr>
      </w:pPr>
      <w:r w:rsidRPr="002C5D41">
        <w:rPr>
          <w:rFonts w:cs="Arial"/>
          <w:b/>
          <w:szCs w:val="24"/>
        </w:rPr>
        <w:t>Realização dos Casos de Uso Significativos</w:t>
      </w:r>
    </w:p>
    <w:p w:rsidR="00504C47" w:rsidRPr="002C5D41" w:rsidRDefault="00504C47" w:rsidP="00F6250D">
      <w:pPr>
        <w:tabs>
          <w:tab w:val="left" w:pos="1635"/>
        </w:tabs>
        <w:spacing w:before="30"/>
        <w:jc w:val="both"/>
        <w:rPr>
          <w:rFonts w:cs="Arial"/>
          <w:szCs w:val="24"/>
        </w:rPr>
      </w:pPr>
      <w:r w:rsidRPr="002C5D41">
        <w:rPr>
          <w:rFonts w:cs="Arial"/>
          <w:szCs w:val="24"/>
        </w:rPr>
        <w:t>As realizações de caso de uso aqui descritos somente serão demonstrados os fluxos principais, sendo responsabilidade dos documentos de especificação de caso de uso a demonstração dos demais fluxos (alternativos e exceção).</w:t>
      </w:r>
    </w:p>
    <w:p w:rsidR="00504C47" w:rsidRPr="002C5D41" w:rsidRDefault="00504C47" w:rsidP="00F6250D">
      <w:pPr>
        <w:tabs>
          <w:tab w:val="left" w:pos="1635"/>
        </w:tabs>
        <w:spacing w:before="30"/>
        <w:jc w:val="both"/>
        <w:rPr>
          <w:rFonts w:cs="Arial"/>
          <w:szCs w:val="24"/>
        </w:rPr>
      </w:pPr>
      <w:r w:rsidRPr="002C5D41">
        <w:rPr>
          <w:rFonts w:cs="Arial"/>
          <w:szCs w:val="24"/>
        </w:rPr>
        <w:t xml:space="preserve">Todos os casos de uso deverão ser estruturados conforme pastas referenciadas no arquivo </w:t>
      </w:r>
      <w:r w:rsidRPr="002C5D41">
        <w:rPr>
          <w:rFonts w:cs="Arial"/>
          <w:i/>
          <w:szCs w:val="24"/>
        </w:rPr>
        <w:t xml:space="preserve">HMA_Project.juth (em anexo), </w:t>
      </w:r>
      <w:r w:rsidRPr="002C5D41">
        <w:rPr>
          <w:rFonts w:cs="Arial"/>
          <w:szCs w:val="24"/>
        </w:rPr>
        <w:t>sendo desnecessário a diagramação de pacotes nesta fase documento.</w:t>
      </w:r>
    </w:p>
    <w:p w:rsidR="00504C47" w:rsidRPr="002C5D41" w:rsidRDefault="00504C47" w:rsidP="00F6250D">
      <w:pPr>
        <w:tabs>
          <w:tab w:val="left" w:pos="1635"/>
        </w:tabs>
        <w:spacing w:before="30"/>
        <w:jc w:val="center"/>
        <w:rPr>
          <w:rFonts w:cs="Arial"/>
          <w:b/>
          <w:szCs w:val="24"/>
        </w:rPr>
      </w:pPr>
      <w:r w:rsidRPr="002C5D41">
        <w:rPr>
          <w:rFonts w:cs="Arial"/>
          <w:b/>
          <w:szCs w:val="24"/>
        </w:rPr>
        <w:t xml:space="preserve"> [Manter Estoque]</w:t>
      </w:r>
    </w:p>
    <w:p w:rsidR="00504C47" w:rsidRPr="002C5D41" w:rsidRDefault="00504C47" w:rsidP="00F6250D">
      <w:pPr>
        <w:tabs>
          <w:tab w:val="left" w:pos="1635"/>
        </w:tabs>
        <w:spacing w:before="30"/>
        <w:jc w:val="center"/>
        <w:rPr>
          <w:rFonts w:cs="Arial"/>
          <w:b/>
          <w:szCs w:val="24"/>
        </w:rPr>
      </w:pPr>
    </w:p>
    <w:p w:rsidR="00504C47" w:rsidRPr="002C5D41" w:rsidRDefault="00504C47" w:rsidP="00F6250D">
      <w:pPr>
        <w:shd w:val="clear" w:color="auto" w:fill="9CC2E5" w:themeFill="accent1" w:themeFillTint="99"/>
        <w:tabs>
          <w:tab w:val="left" w:pos="1635"/>
        </w:tabs>
        <w:spacing w:before="30"/>
        <w:rPr>
          <w:rFonts w:cs="Arial"/>
          <w:b/>
          <w:szCs w:val="24"/>
        </w:rPr>
      </w:pPr>
      <w:r w:rsidRPr="002C5D41">
        <w:rPr>
          <w:rFonts w:cs="Arial"/>
          <w:b/>
          <w:szCs w:val="24"/>
        </w:rPr>
        <w:t>Visão Estática</w:t>
      </w:r>
    </w:p>
    <w:p w:rsidR="00504C47" w:rsidRPr="002C5D41" w:rsidRDefault="00504C47" w:rsidP="00F6250D">
      <w:pPr>
        <w:spacing w:before="30"/>
        <w:rPr>
          <w:rFonts w:cs="Arial"/>
          <w:szCs w:val="24"/>
        </w:rPr>
      </w:pPr>
      <w:r w:rsidRPr="002C5D41">
        <w:rPr>
          <w:rFonts w:cs="Arial"/>
          <w:b/>
          <w:noProof/>
          <w:szCs w:val="24"/>
          <w:lang w:eastAsia="pt-BR"/>
        </w:rPr>
        <w:drawing>
          <wp:anchor distT="0" distB="0" distL="114300" distR="114300" simplePos="0" relativeHeight="251662336" behindDoc="1" locked="0" layoutInCell="1" allowOverlap="1" wp14:anchorId="39C8F83D" wp14:editId="6DE809B5">
            <wp:simplePos x="0" y="0"/>
            <wp:positionH relativeFrom="margin">
              <wp:align>right</wp:align>
            </wp:positionH>
            <wp:positionV relativeFrom="paragraph">
              <wp:posOffset>357505</wp:posOffset>
            </wp:positionV>
            <wp:extent cx="5400040" cy="2507615"/>
            <wp:effectExtent l="0" t="0" r="0" b="6985"/>
            <wp:wrapNone/>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400040" cy="2507615"/>
                    </a:xfrm>
                    <a:prstGeom prst="rect">
                      <a:avLst/>
                    </a:prstGeom>
                  </pic:spPr>
                </pic:pic>
              </a:graphicData>
            </a:graphic>
          </wp:anchor>
        </w:drawing>
      </w:r>
      <w:r w:rsidRPr="002C5D41">
        <w:rPr>
          <w:rFonts w:cs="Arial"/>
          <w:szCs w:val="24"/>
        </w:rPr>
        <w:t>A visão estática é dada através dos diagramas de classe a seguir</w:t>
      </w: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hd w:val="clear" w:color="auto" w:fill="9CC2E5" w:themeFill="accent1" w:themeFillTint="99"/>
        <w:spacing w:before="30"/>
        <w:rPr>
          <w:rFonts w:cs="Arial"/>
          <w:b/>
          <w:szCs w:val="24"/>
        </w:rPr>
      </w:pPr>
      <w:r w:rsidRPr="002C5D41">
        <w:rPr>
          <w:rFonts w:cs="Arial"/>
          <w:b/>
          <w:szCs w:val="24"/>
        </w:rPr>
        <w:t>Visão Dinâmica</w:t>
      </w:r>
    </w:p>
    <w:p w:rsidR="00504C47" w:rsidRPr="002C5D41" w:rsidRDefault="00504C47" w:rsidP="00F6250D">
      <w:pPr>
        <w:spacing w:before="30"/>
        <w:rPr>
          <w:rFonts w:cs="Arial"/>
          <w:szCs w:val="24"/>
        </w:rPr>
      </w:pPr>
      <w:r w:rsidRPr="002C5D41">
        <w:rPr>
          <w:rFonts w:cs="Arial"/>
          <w:szCs w:val="24"/>
        </w:rPr>
        <w:lastRenderedPageBreak/>
        <w:t xml:space="preserve"> A visão dinâmica é dada através do diagrama de sequência a seguir (Fluxo Principal)</w:t>
      </w:r>
    </w:p>
    <w:p w:rsidR="00504C47" w:rsidRPr="002C5D41" w:rsidRDefault="00504C47" w:rsidP="00F6250D">
      <w:pPr>
        <w:spacing w:before="30"/>
        <w:rPr>
          <w:rFonts w:cs="Arial"/>
          <w:szCs w:val="24"/>
        </w:rPr>
      </w:pPr>
      <w:r w:rsidRPr="002C5D41">
        <w:rPr>
          <w:rFonts w:cs="Arial"/>
          <w:noProof/>
          <w:szCs w:val="24"/>
          <w:lang w:eastAsia="pt-BR"/>
        </w:rPr>
        <w:drawing>
          <wp:anchor distT="0" distB="0" distL="114300" distR="114300" simplePos="0" relativeHeight="251663360" behindDoc="1" locked="0" layoutInCell="1" allowOverlap="1" wp14:anchorId="79C964E1" wp14:editId="3E2FFCF5">
            <wp:simplePos x="0" y="0"/>
            <wp:positionH relativeFrom="margin">
              <wp:align>left</wp:align>
            </wp:positionH>
            <wp:positionV relativeFrom="paragraph">
              <wp:posOffset>7620</wp:posOffset>
            </wp:positionV>
            <wp:extent cx="4656128" cy="3100070"/>
            <wp:effectExtent l="0" t="0" r="0" b="5080"/>
            <wp:wrapNone/>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656128" cy="3100070"/>
                    </a:xfrm>
                    <a:prstGeom prst="rect">
                      <a:avLst/>
                    </a:prstGeom>
                  </pic:spPr>
                </pic:pic>
              </a:graphicData>
            </a:graphic>
            <wp14:sizeRelH relativeFrom="margin">
              <wp14:pctWidth>0</wp14:pctWidth>
            </wp14:sizeRelH>
            <wp14:sizeRelV relativeFrom="margin">
              <wp14:pctHeight>0</wp14:pctHeight>
            </wp14:sizeRelV>
          </wp:anchor>
        </w:drawing>
      </w: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jc w:val="center"/>
        <w:rPr>
          <w:rFonts w:cs="Arial"/>
          <w:b/>
          <w:szCs w:val="24"/>
        </w:rPr>
      </w:pPr>
      <w:r w:rsidRPr="002C5D41">
        <w:rPr>
          <w:rFonts w:cs="Arial"/>
          <w:b/>
          <w:szCs w:val="24"/>
        </w:rPr>
        <w:t>[Efetuar Pedido]</w:t>
      </w:r>
    </w:p>
    <w:p w:rsidR="00504C47" w:rsidRPr="002C5D41" w:rsidRDefault="00504C47" w:rsidP="00F6250D">
      <w:pPr>
        <w:shd w:val="clear" w:color="auto" w:fill="BDD6EE" w:themeFill="accent1" w:themeFillTint="66"/>
        <w:spacing w:before="30"/>
        <w:rPr>
          <w:rFonts w:cs="Arial"/>
          <w:b/>
          <w:szCs w:val="24"/>
        </w:rPr>
      </w:pPr>
      <w:r w:rsidRPr="002C5D41">
        <w:rPr>
          <w:rFonts w:cs="Arial"/>
          <w:b/>
          <w:szCs w:val="24"/>
        </w:rPr>
        <w:t>Visão Estática</w:t>
      </w:r>
    </w:p>
    <w:p w:rsidR="00504C47" w:rsidRPr="002C5D41" w:rsidRDefault="00504C47" w:rsidP="00F6250D">
      <w:pPr>
        <w:spacing w:before="30"/>
        <w:rPr>
          <w:rFonts w:cs="Arial"/>
          <w:b/>
          <w:szCs w:val="24"/>
        </w:rPr>
      </w:pPr>
      <w:r w:rsidRPr="002C5D41">
        <w:rPr>
          <w:rFonts w:cs="Arial"/>
          <w:szCs w:val="24"/>
        </w:rPr>
        <w:t>A visão estática é dada através dos diagramas de classe a seguir</w:t>
      </w:r>
      <w:r w:rsidRPr="002C5D41">
        <w:rPr>
          <w:rFonts w:cs="Arial"/>
          <w:b/>
          <w:szCs w:val="24"/>
        </w:rPr>
        <w:t xml:space="preserve"> </w:t>
      </w:r>
    </w:p>
    <w:p w:rsidR="00504C47" w:rsidRPr="002C5D41" w:rsidRDefault="00504C47" w:rsidP="00F6250D">
      <w:pPr>
        <w:spacing w:before="30"/>
        <w:rPr>
          <w:rFonts w:cs="Arial"/>
          <w:b/>
          <w:szCs w:val="24"/>
        </w:rPr>
      </w:pPr>
      <w:r w:rsidRPr="002C5D41">
        <w:rPr>
          <w:rFonts w:cs="Arial"/>
          <w:b/>
          <w:noProof/>
          <w:szCs w:val="24"/>
          <w:lang w:eastAsia="pt-BR"/>
        </w:rPr>
        <w:drawing>
          <wp:anchor distT="0" distB="0" distL="114300" distR="114300" simplePos="0" relativeHeight="251665408" behindDoc="1" locked="0" layoutInCell="1" allowOverlap="1" wp14:anchorId="52080829" wp14:editId="192DFFD6">
            <wp:simplePos x="0" y="0"/>
            <wp:positionH relativeFrom="margin">
              <wp:align>right</wp:align>
            </wp:positionH>
            <wp:positionV relativeFrom="paragraph">
              <wp:posOffset>635</wp:posOffset>
            </wp:positionV>
            <wp:extent cx="5400040" cy="3102610"/>
            <wp:effectExtent l="0" t="0" r="0" b="2540"/>
            <wp:wrapNone/>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400040" cy="3102610"/>
                    </a:xfrm>
                    <a:prstGeom prst="rect">
                      <a:avLst/>
                    </a:prstGeom>
                  </pic:spPr>
                </pic:pic>
              </a:graphicData>
            </a:graphic>
          </wp:anchor>
        </w:drawing>
      </w: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hd w:val="clear" w:color="auto" w:fill="BDD6EE" w:themeFill="accent1" w:themeFillTint="66"/>
        <w:spacing w:before="30"/>
        <w:rPr>
          <w:rFonts w:cs="Arial"/>
          <w:b/>
          <w:szCs w:val="24"/>
        </w:rPr>
      </w:pPr>
      <w:r w:rsidRPr="002C5D41">
        <w:rPr>
          <w:rFonts w:cs="Arial"/>
          <w:b/>
          <w:szCs w:val="24"/>
        </w:rPr>
        <w:t>Visão Dinâmica</w:t>
      </w:r>
    </w:p>
    <w:p w:rsidR="00504C47" w:rsidRPr="002C5D41" w:rsidRDefault="00504C47" w:rsidP="00F6250D">
      <w:pPr>
        <w:spacing w:before="30"/>
        <w:rPr>
          <w:rFonts w:cs="Arial"/>
          <w:szCs w:val="24"/>
        </w:rPr>
      </w:pPr>
      <w:r w:rsidRPr="002C5D41">
        <w:rPr>
          <w:rFonts w:cs="Arial"/>
          <w:szCs w:val="24"/>
        </w:rPr>
        <w:t>A visão dinâmica é dada através do diagrama de sequência a seguir (Fluxo Principal)</w:t>
      </w:r>
    </w:p>
    <w:p w:rsidR="00504C47" w:rsidRPr="002C5D41" w:rsidRDefault="00504C47" w:rsidP="00F6250D">
      <w:pPr>
        <w:spacing w:before="30"/>
        <w:rPr>
          <w:rFonts w:cs="Arial"/>
          <w:szCs w:val="24"/>
        </w:rPr>
      </w:pPr>
      <w:r w:rsidRPr="002C5D41">
        <w:rPr>
          <w:rFonts w:cs="Arial"/>
          <w:noProof/>
          <w:szCs w:val="24"/>
          <w:lang w:eastAsia="pt-BR"/>
        </w:rPr>
        <w:drawing>
          <wp:anchor distT="0" distB="0" distL="114300" distR="114300" simplePos="0" relativeHeight="251666432" behindDoc="1" locked="0" layoutInCell="1" allowOverlap="1" wp14:anchorId="14BC80A6" wp14:editId="1EA013DC">
            <wp:simplePos x="0" y="0"/>
            <wp:positionH relativeFrom="column">
              <wp:posOffset>-3810</wp:posOffset>
            </wp:positionH>
            <wp:positionV relativeFrom="paragraph">
              <wp:posOffset>-1270</wp:posOffset>
            </wp:positionV>
            <wp:extent cx="5400040" cy="2987675"/>
            <wp:effectExtent l="0" t="0" r="0" b="3175"/>
            <wp:wrapNone/>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400040" cy="2987675"/>
                    </a:xfrm>
                    <a:prstGeom prst="rect">
                      <a:avLst/>
                    </a:prstGeom>
                  </pic:spPr>
                </pic:pic>
              </a:graphicData>
            </a:graphic>
          </wp:anchor>
        </w:drawing>
      </w: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tabs>
          <w:tab w:val="left" w:pos="2565"/>
        </w:tabs>
        <w:spacing w:before="30"/>
        <w:rPr>
          <w:rFonts w:cs="Arial"/>
          <w:szCs w:val="24"/>
        </w:rPr>
      </w:pPr>
    </w:p>
    <w:p w:rsidR="00504C47" w:rsidRPr="002C5D41" w:rsidRDefault="00504C47" w:rsidP="00F6250D">
      <w:pPr>
        <w:tabs>
          <w:tab w:val="left" w:pos="2565"/>
        </w:tabs>
        <w:spacing w:before="30"/>
        <w:rPr>
          <w:rFonts w:cs="Arial"/>
          <w:szCs w:val="24"/>
        </w:rPr>
      </w:pPr>
    </w:p>
    <w:p w:rsidR="00504C47" w:rsidRPr="002C5D41" w:rsidRDefault="00504C47" w:rsidP="00F6250D">
      <w:pPr>
        <w:tabs>
          <w:tab w:val="left" w:pos="2565"/>
        </w:tabs>
        <w:spacing w:before="30"/>
        <w:jc w:val="center"/>
        <w:rPr>
          <w:rFonts w:cs="Arial"/>
          <w:b/>
          <w:szCs w:val="24"/>
        </w:rPr>
      </w:pPr>
      <w:r w:rsidRPr="002C5D41">
        <w:rPr>
          <w:rFonts w:cs="Arial"/>
          <w:b/>
          <w:szCs w:val="24"/>
        </w:rPr>
        <w:t>[Manter Cartão]</w:t>
      </w:r>
    </w:p>
    <w:p w:rsidR="00504C47" w:rsidRPr="002C5D41" w:rsidRDefault="00504C47" w:rsidP="00F6250D">
      <w:pPr>
        <w:shd w:val="clear" w:color="auto" w:fill="BDD6EE" w:themeFill="accent1" w:themeFillTint="66"/>
        <w:tabs>
          <w:tab w:val="left" w:pos="2565"/>
        </w:tabs>
        <w:spacing w:before="30"/>
        <w:rPr>
          <w:rFonts w:cs="Arial"/>
          <w:b/>
          <w:szCs w:val="24"/>
        </w:rPr>
      </w:pPr>
      <w:r w:rsidRPr="002C5D41">
        <w:rPr>
          <w:rFonts w:cs="Arial"/>
          <w:b/>
          <w:szCs w:val="24"/>
        </w:rPr>
        <w:t>Visão Estática</w:t>
      </w:r>
    </w:p>
    <w:p w:rsidR="00504C47" w:rsidRPr="002C5D41" w:rsidRDefault="00504C47" w:rsidP="00F6250D">
      <w:pPr>
        <w:spacing w:before="30"/>
        <w:rPr>
          <w:rFonts w:cs="Arial"/>
          <w:b/>
          <w:szCs w:val="24"/>
        </w:rPr>
      </w:pPr>
      <w:r w:rsidRPr="002C5D41">
        <w:rPr>
          <w:rFonts w:cs="Arial"/>
          <w:szCs w:val="24"/>
        </w:rPr>
        <w:t>A visão estática é dada através dos diagramas de classe a seguir</w:t>
      </w:r>
      <w:r w:rsidRPr="002C5D41">
        <w:rPr>
          <w:rFonts w:cs="Arial"/>
          <w:b/>
          <w:szCs w:val="24"/>
        </w:rPr>
        <w:t xml:space="preserve"> </w:t>
      </w:r>
    </w:p>
    <w:p w:rsidR="00504C47" w:rsidRPr="002C5D41" w:rsidRDefault="00504C47" w:rsidP="00F6250D">
      <w:pPr>
        <w:tabs>
          <w:tab w:val="left" w:pos="2565"/>
        </w:tabs>
        <w:spacing w:before="30"/>
        <w:jc w:val="center"/>
        <w:rPr>
          <w:rFonts w:cs="Arial"/>
          <w:szCs w:val="24"/>
        </w:rPr>
      </w:pPr>
      <w:r w:rsidRPr="002C5D41">
        <w:rPr>
          <w:rFonts w:cs="Arial"/>
          <w:noProof/>
          <w:szCs w:val="24"/>
          <w:lang w:eastAsia="pt-BR"/>
        </w:rPr>
        <w:drawing>
          <wp:inline distT="0" distB="0" distL="0" distR="0" wp14:anchorId="7E269132" wp14:editId="289D26CC">
            <wp:extent cx="5400040" cy="2227580"/>
            <wp:effectExtent l="0" t="0" r="0" b="127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2227580"/>
                    </a:xfrm>
                    <a:prstGeom prst="rect">
                      <a:avLst/>
                    </a:prstGeom>
                  </pic:spPr>
                </pic:pic>
              </a:graphicData>
            </a:graphic>
          </wp:inline>
        </w:drawing>
      </w:r>
    </w:p>
    <w:p w:rsidR="00504C47" w:rsidRPr="002C5D41" w:rsidRDefault="00504C47" w:rsidP="00F6250D">
      <w:pPr>
        <w:shd w:val="clear" w:color="auto" w:fill="BDD6EE" w:themeFill="accent1" w:themeFillTint="66"/>
        <w:spacing w:before="30"/>
        <w:rPr>
          <w:rFonts w:cs="Arial"/>
          <w:b/>
          <w:szCs w:val="24"/>
        </w:rPr>
      </w:pPr>
      <w:r w:rsidRPr="002C5D41">
        <w:rPr>
          <w:rFonts w:cs="Arial"/>
          <w:b/>
          <w:szCs w:val="24"/>
        </w:rPr>
        <w:t>Visão Dinâmica</w:t>
      </w:r>
    </w:p>
    <w:p w:rsidR="00504C47" w:rsidRPr="002C5D41" w:rsidRDefault="00504C47" w:rsidP="00F6250D">
      <w:pPr>
        <w:spacing w:before="30"/>
        <w:rPr>
          <w:rFonts w:cs="Arial"/>
          <w:szCs w:val="24"/>
        </w:rPr>
      </w:pPr>
      <w:r w:rsidRPr="002C5D41">
        <w:rPr>
          <w:rFonts w:cs="Arial"/>
          <w:szCs w:val="24"/>
        </w:rPr>
        <w:t>A visão dinâmica é dada através do diagrama de sequência a seguir (Fluxo Principal)</w:t>
      </w:r>
      <w:r w:rsidRPr="002C5D41">
        <w:rPr>
          <w:rFonts w:cs="Arial"/>
          <w:noProof/>
          <w:szCs w:val="24"/>
          <w:lang w:eastAsia="pt-BR"/>
        </w:rPr>
        <w:drawing>
          <wp:anchor distT="0" distB="0" distL="114300" distR="114300" simplePos="0" relativeHeight="251667456" behindDoc="1" locked="0" layoutInCell="1" allowOverlap="1" wp14:anchorId="2FE62EDC" wp14:editId="2CA08417">
            <wp:simplePos x="0" y="0"/>
            <wp:positionH relativeFrom="margin">
              <wp:align>right</wp:align>
            </wp:positionH>
            <wp:positionV relativeFrom="paragraph">
              <wp:posOffset>405765</wp:posOffset>
            </wp:positionV>
            <wp:extent cx="5400040" cy="2839085"/>
            <wp:effectExtent l="0" t="0" r="0" b="0"/>
            <wp:wrapNone/>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400040" cy="2839085"/>
                    </a:xfrm>
                    <a:prstGeom prst="rect">
                      <a:avLst/>
                    </a:prstGeom>
                  </pic:spPr>
                </pic:pic>
              </a:graphicData>
            </a:graphic>
          </wp:anchor>
        </w:drawing>
      </w: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tabs>
          <w:tab w:val="left" w:pos="6585"/>
        </w:tabs>
        <w:spacing w:before="30"/>
        <w:jc w:val="center"/>
        <w:rPr>
          <w:rFonts w:cs="Arial"/>
          <w:b/>
          <w:szCs w:val="24"/>
        </w:rPr>
      </w:pPr>
      <w:r w:rsidRPr="002C5D41">
        <w:rPr>
          <w:rFonts w:cs="Arial"/>
          <w:b/>
          <w:szCs w:val="24"/>
        </w:rPr>
        <w:t>[Abrir Caixa]</w:t>
      </w:r>
    </w:p>
    <w:p w:rsidR="00504C47" w:rsidRPr="002C5D41" w:rsidRDefault="00504C47" w:rsidP="00F6250D">
      <w:pPr>
        <w:shd w:val="clear" w:color="auto" w:fill="BDD6EE" w:themeFill="accent1" w:themeFillTint="66"/>
        <w:tabs>
          <w:tab w:val="left" w:pos="6585"/>
        </w:tabs>
        <w:spacing w:before="30"/>
        <w:rPr>
          <w:rFonts w:cs="Arial"/>
          <w:b/>
          <w:szCs w:val="24"/>
        </w:rPr>
      </w:pPr>
      <w:r w:rsidRPr="002C5D41">
        <w:rPr>
          <w:rFonts w:cs="Arial"/>
          <w:b/>
          <w:szCs w:val="24"/>
        </w:rPr>
        <w:t>Visão Estática</w:t>
      </w:r>
    </w:p>
    <w:p w:rsidR="00504C47" w:rsidRPr="002C5D41" w:rsidRDefault="00504C47" w:rsidP="00F6250D">
      <w:pPr>
        <w:spacing w:before="30"/>
        <w:rPr>
          <w:rFonts w:cs="Arial"/>
          <w:b/>
          <w:szCs w:val="24"/>
        </w:rPr>
      </w:pPr>
      <w:r w:rsidRPr="002C5D41">
        <w:rPr>
          <w:rFonts w:cs="Arial"/>
          <w:b/>
          <w:noProof/>
          <w:szCs w:val="24"/>
          <w:lang w:eastAsia="pt-BR"/>
        </w:rPr>
        <w:drawing>
          <wp:anchor distT="0" distB="0" distL="114300" distR="114300" simplePos="0" relativeHeight="251668480" behindDoc="1" locked="0" layoutInCell="1" allowOverlap="1" wp14:anchorId="24F83BDA" wp14:editId="621CD756">
            <wp:simplePos x="0" y="0"/>
            <wp:positionH relativeFrom="column">
              <wp:posOffset>34290</wp:posOffset>
            </wp:positionH>
            <wp:positionV relativeFrom="paragraph">
              <wp:posOffset>264795</wp:posOffset>
            </wp:positionV>
            <wp:extent cx="5400040" cy="3710305"/>
            <wp:effectExtent l="0" t="0" r="0" b="4445"/>
            <wp:wrapNone/>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400040" cy="3710305"/>
                    </a:xfrm>
                    <a:prstGeom prst="rect">
                      <a:avLst/>
                    </a:prstGeom>
                  </pic:spPr>
                </pic:pic>
              </a:graphicData>
            </a:graphic>
          </wp:anchor>
        </w:drawing>
      </w:r>
      <w:r w:rsidRPr="002C5D41">
        <w:rPr>
          <w:rFonts w:cs="Arial"/>
          <w:szCs w:val="24"/>
        </w:rPr>
        <w:t>A visão estática é dada através dos diagramas de classe a seguir</w:t>
      </w:r>
      <w:r w:rsidRPr="002C5D41">
        <w:rPr>
          <w:rFonts w:cs="Arial"/>
          <w:b/>
          <w:szCs w:val="24"/>
        </w:rPr>
        <w:t xml:space="preserve"> </w:t>
      </w:r>
    </w:p>
    <w:p w:rsidR="00504C47" w:rsidRPr="002C5D41" w:rsidRDefault="00504C47" w:rsidP="00F6250D">
      <w:pPr>
        <w:tabs>
          <w:tab w:val="left" w:pos="6585"/>
        </w:tabs>
        <w:spacing w:before="30"/>
        <w:rPr>
          <w:rFonts w:cs="Arial"/>
          <w:b/>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hd w:val="clear" w:color="auto" w:fill="BDD6EE" w:themeFill="accent1" w:themeFillTint="66"/>
        <w:tabs>
          <w:tab w:val="left" w:pos="3615"/>
        </w:tabs>
        <w:spacing w:before="30"/>
        <w:rPr>
          <w:rFonts w:cs="Arial"/>
          <w:b/>
          <w:szCs w:val="24"/>
        </w:rPr>
      </w:pPr>
      <w:r w:rsidRPr="002C5D41">
        <w:rPr>
          <w:rFonts w:cs="Arial"/>
          <w:b/>
          <w:szCs w:val="24"/>
        </w:rPr>
        <w:t>Visão Dinâmica</w:t>
      </w:r>
    </w:p>
    <w:p w:rsidR="00504C47" w:rsidRPr="002C5D41" w:rsidRDefault="00504C47" w:rsidP="00F6250D">
      <w:pPr>
        <w:spacing w:before="30"/>
        <w:rPr>
          <w:rFonts w:cs="Arial"/>
          <w:szCs w:val="24"/>
        </w:rPr>
      </w:pPr>
      <w:r w:rsidRPr="002C5D41">
        <w:rPr>
          <w:rFonts w:cs="Arial"/>
          <w:szCs w:val="24"/>
        </w:rPr>
        <w:t>A visão dinâmica é dada através do diagrama de sequência a seguir (Fluxo Principal)</w:t>
      </w:r>
    </w:p>
    <w:p w:rsidR="00504C47" w:rsidRPr="002C5D41" w:rsidRDefault="00504C47" w:rsidP="00F6250D">
      <w:pPr>
        <w:spacing w:before="30"/>
        <w:rPr>
          <w:rFonts w:cs="Arial"/>
          <w:szCs w:val="24"/>
        </w:rPr>
      </w:pPr>
      <w:r w:rsidRPr="002C5D41">
        <w:rPr>
          <w:rFonts w:cs="Arial"/>
          <w:noProof/>
          <w:szCs w:val="24"/>
          <w:lang w:eastAsia="pt-BR"/>
        </w:rPr>
        <w:lastRenderedPageBreak/>
        <w:drawing>
          <wp:inline distT="0" distB="0" distL="0" distR="0" wp14:anchorId="077DE07A" wp14:editId="031960D2">
            <wp:extent cx="4772025" cy="3131782"/>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73797" cy="3132945"/>
                    </a:xfrm>
                    <a:prstGeom prst="rect">
                      <a:avLst/>
                    </a:prstGeom>
                  </pic:spPr>
                </pic:pic>
              </a:graphicData>
            </a:graphic>
          </wp:inline>
        </w:drawing>
      </w: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hd w:val="clear" w:color="auto" w:fill="BDD6EE" w:themeFill="accent1" w:themeFillTint="66"/>
        <w:spacing w:before="30"/>
        <w:rPr>
          <w:rFonts w:cs="Arial"/>
          <w:b/>
          <w:szCs w:val="24"/>
        </w:rPr>
      </w:pPr>
      <w:r w:rsidRPr="002C5D41">
        <w:rPr>
          <w:rFonts w:cs="Arial"/>
          <w:b/>
          <w:szCs w:val="24"/>
        </w:rPr>
        <w:t>Visão de implantação</w:t>
      </w:r>
    </w:p>
    <w:p w:rsidR="00504C47" w:rsidRPr="002C5D41" w:rsidRDefault="00504C47" w:rsidP="00F6250D">
      <w:pPr>
        <w:spacing w:before="30"/>
        <w:rPr>
          <w:rFonts w:cs="Arial"/>
          <w:szCs w:val="24"/>
        </w:rPr>
      </w:pPr>
      <w:r w:rsidRPr="002C5D41">
        <w:rPr>
          <w:rFonts w:cs="Arial"/>
          <w:szCs w:val="24"/>
        </w:rPr>
        <w:t xml:space="preserve">A implantação do HMA, deverá ser realizado conforme diagrama abaixo.   </w:t>
      </w:r>
    </w:p>
    <w:p w:rsidR="00504C47" w:rsidRPr="002C5D41" w:rsidRDefault="00504C47" w:rsidP="00F6250D">
      <w:pPr>
        <w:spacing w:before="30"/>
        <w:rPr>
          <w:rFonts w:cs="Arial"/>
          <w:szCs w:val="24"/>
        </w:rPr>
      </w:pPr>
      <w:r w:rsidRPr="002C5D41">
        <w:rPr>
          <w:rFonts w:cs="Arial"/>
          <w:noProof/>
          <w:szCs w:val="24"/>
          <w:lang w:eastAsia="pt-BR"/>
        </w:rPr>
        <w:drawing>
          <wp:inline distT="0" distB="0" distL="0" distR="0" wp14:anchorId="7FA40A1D" wp14:editId="5324F2B9">
            <wp:extent cx="4731546" cy="415290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32131" cy="4153413"/>
                    </a:xfrm>
                    <a:prstGeom prst="rect">
                      <a:avLst/>
                    </a:prstGeom>
                  </pic:spPr>
                </pic:pic>
              </a:graphicData>
            </a:graphic>
          </wp:inline>
        </w:drawing>
      </w:r>
    </w:p>
    <w:p w:rsidR="00504C47" w:rsidRPr="002C5D41" w:rsidRDefault="00504C47" w:rsidP="00F6250D">
      <w:pPr>
        <w:tabs>
          <w:tab w:val="left" w:pos="4800"/>
        </w:tabs>
        <w:spacing w:before="30"/>
        <w:jc w:val="both"/>
        <w:rPr>
          <w:rFonts w:cs="Arial"/>
          <w:szCs w:val="24"/>
        </w:rPr>
      </w:pPr>
      <w:r w:rsidRPr="002C5D41">
        <w:rPr>
          <w:rFonts w:cs="Arial"/>
          <w:szCs w:val="24"/>
        </w:rPr>
        <w:lastRenderedPageBreak/>
        <w:t>Entendemos que a separação dos servidores de aplicação e banco de dados seria de grande valia, tanto pela segurança quanto pela manutenção dos mesmos. Porém, por se tratar de uma aplicação com baixa quantidade de requisições simultâneas, e pelo estabelecimento não possuir estrutura suficiente para suportar tal divisão, acreditamos que a utilização de um único servidor multi-core, poderá suprir as necessidades iniciais de nosso cliente.</w:t>
      </w:r>
    </w:p>
    <w:p w:rsidR="00504C47" w:rsidRPr="002C5D41" w:rsidRDefault="00504C47" w:rsidP="00F6250D">
      <w:pPr>
        <w:shd w:val="clear" w:color="auto" w:fill="BDD6EE" w:themeFill="accent1" w:themeFillTint="66"/>
        <w:tabs>
          <w:tab w:val="left" w:pos="4800"/>
        </w:tabs>
        <w:spacing w:before="30"/>
        <w:jc w:val="both"/>
        <w:rPr>
          <w:rFonts w:cs="Arial"/>
          <w:b/>
          <w:szCs w:val="24"/>
        </w:rPr>
      </w:pPr>
      <w:r w:rsidRPr="002C5D41">
        <w:rPr>
          <w:rFonts w:cs="Arial"/>
          <w:b/>
          <w:szCs w:val="24"/>
        </w:rPr>
        <w:t>Visão de Dados</w:t>
      </w:r>
    </w:p>
    <w:p w:rsidR="00504C47" w:rsidRPr="002C5D41" w:rsidRDefault="00504C47" w:rsidP="00F6250D">
      <w:pPr>
        <w:spacing w:before="30"/>
        <w:jc w:val="both"/>
        <w:rPr>
          <w:rFonts w:cs="Arial"/>
          <w:szCs w:val="24"/>
        </w:rPr>
      </w:pPr>
      <w:r w:rsidRPr="002C5D41">
        <w:rPr>
          <w:rFonts w:cs="Arial"/>
          <w:szCs w:val="24"/>
        </w:rPr>
        <w:t xml:space="preserve">Por utilizarmos a camada ENTITY, todas as classes são cópias dos objetos de banco. Por este motivo, torna-se desnecessário a diagramação de tabelas. No arquivo </w:t>
      </w:r>
      <w:r w:rsidRPr="002C5D41">
        <w:rPr>
          <w:rFonts w:cs="Arial"/>
          <w:i/>
          <w:szCs w:val="24"/>
        </w:rPr>
        <w:t xml:space="preserve">HMA_Project.juth (em anexo), </w:t>
      </w:r>
      <w:r w:rsidRPr="002C5D41">
        <w:rPr>
          <w:rFonts w:cs="Arial"/>
          <w:szCs w:val="24"/>
        </w:rPr>
        <w:t xml:space="preserve">a camada </w:t>
      </w:r>
      <w:r w:rsidRPr="002C5D41">
        <w:rPr>
          <w:rFonts w:cs="Arial"/>
          <w:i/>
          <w:szCs w:val="24"/>
        </w:rPr>
        <w:t>Model</w:t>
      </w:r>
      <w:r w:rsidRPr="002C5D41">
        <w:rPr>
          <w:rFonts w:cs="Arial"/>
          <w:szCs w:val="24"/>
        </w:rPr>
        <w:t xml:space="preserve"> está disponível para consulta.</w:t>
      </w:r>
    </w:p>
    <w:p w:rsidR="00504C47" w:rsidRPr="002C5D41" w:rsidRDefault="00504C47" w:rsidP="00F6250D">
      <w:pPr>
        <w:shd w:val="clear" w:color="auto" w:fill="BDD6EE" w:themeFill="accent1" w:themeFillTint="66"/>
        <w:spacing w:before="30"/>
        <w:jc w:val="both"/>
        <w:rPr>
          <w:rFonts w:cs="Arial"/>
          <w:b/>
          <w:szCs w:val="24"/>
        </w:rPr>
      </w:pPr>
      <w:r w:rsidRPr="002C5D41">
        <w:rPr>
          <w:rFonts w:cs="Arial"/>
          <w:b/>
          <w:szCs w:val="24"/>
        </w:rPr>
        <w:t>Tamanho e Performance</w:t>
      </w:r>
    </w:p>
    <w:p w:rsidR="00504C47" w:rsidRPr="002C5D41" w:rsidRDefault="00504C47" w:rsidP="00F6250D">
      <w:pPr>
        <w:spacing w:before="30"/>
        <w:jc w:val="both"/>
        <w:rPr>
          <w:rFonts w:cs="Arial"/>
          <w:szCs w:val="24"/>
        </w:rPr>
      </w:pPr>
      <w:r w:rsidRPr="002C5D41">
        <w:rPr>
          <w:rFonts w:cs="Arial"/>
          <w:szCs w:val="24"/>
        </w:rPr>
        <w:t>O sistema em sua totalidade deverá suportar 10 acessos simultâneos, sendo que em média 4 acessos serão realizados. Por não haver armazenamento de arquivos no banco de dados, a quantidade de informações (</w:t>
      </w:r>
      <w:r w:rsidRPr="002C5D41">
        <w:rPr>
          <w:rFonts w:cs="Arial"/>
          <w:i/>
          <w:szCs w:val="24"/>
        </w:rPr>
        <w:t>em sua grande maioria VARCHAR</w:t>
      </w:r>
      <w:r w:rsidRPr="002C5D41">
        <w:rPr>
          <w:rFonts w:cs="Arial"/>
          <w:szCs w:val="24"/>
        </w:rPr>
        <w:t>) armazenadas diariamente não possui relevância em relação a utilização do BD.</w:t>
      </w:r>
    </w:p>
    <w:p w:rsidR="00504C47" w:rsidRPr="002C5D41" w:rsidRDefault="00504C47" w:rsidP="00F6250D">
      <w:pPr>
        <w:spacing w:before="30"/>
        <w:jc w:val="both"/>
        <w:rPr>
          <w:rFonts w:cs="Arial"/>
          <w:szCs w:val="24"/>
        </w:rPr>
      </w:pPr>
    </w:p>
    <w:p w:rsidR="00504C47" w:rsidRPr="002C5D41" w:rsidRDefault="00504C47" w:rsidP="00F6250D">
      <w:pPr>
        <w:shd w:val="clear" w:color="auto" w:fill="BDD6EE" w:themeFill="accent1" w:themeFillTint="66"/>
        <w:spacing w:before="30"/>
        <w:jc w:val="both"/>
        <w:rPr>
          <w:rFonts w:cs="Arial"/>
          <w:b/>
          <w:szCs w:val="24"/>
        </w:rPr>
      </w:pPr>
      <w:r w:rsidRPr="002C5D41">
        <w:rPr>
          <w:rFonts w:cs="Arial"/>
          <w:b/>
          <w:szCs w:val="24"/>
        </w:rPr>
        <w:t>Qualidade</w:t>
      </w:r>
    </w:p>
    <w:p w:rsidR="00504C47" w:rsidRPr="002C5D41" w:rsidRDefault="00504C47" w:rsidP="00F6250D">
      <w:pPr>
        <w:pStyle w:val="PargrafodaLista"/>
        <w:numPr>
          <w:ilvl w:val="0"/>
          <w:numId w:val="50"/>
        </w:numPr>
        <w:spacing w:before="30"/>
        <w:rPr>
          <w:rFonts w:cs="Arial"/>
          <w:b/>
          <w:szCs w:val="24"/>
        </w:rPr>
      </w:pPr>
      <w:r w:rsidRPr="002C5D41">
        <w:rPr>
          <w:rFonts w:cs="Arial"/>
          <w:b/>
          <w:szCs w:val="24"/>
        </w:rPr>
        <w:t>Características Positivas</w:t>
      </w:r>
    </w:p>
    <w:p w:rsidR="00504C47" w:rsidRPr="002C5D41" w:rsidRDefault="00504C47" w:rsidP="00F6250D">
      <w:pPr>
        <w:pStyle w:val="PargrafodaLista"/>
        <w:numPr>
          <w:ilvl w:val="1"/>
          <w:numId w:val="50"/>
        </w:numPr>
        <w:spacing w:before="30"/>
        <w:jc w:val="both"/>
        <w:rPr>
          <w:rFonts w:cs="Arial"/>
          <w:szCs w:val="24"/>
        </w:rPr>
      </w:pPr>
      <w:r w:rsidRPr="002C5D41">
        <w:rPr>
          <w:rFonts w:cs="Arial"/>
          <w:szCs w:val="24"/>
        </w:rPr>
        <w:t>A instanciação de regras de negócio criadas diretamente em procedures favorece a manutenção da aplicação, não havendo necessidade de parar a utilização para realizar correções e/ou pequenas atualizações;</w:t>
      </w:r>
    </w:p>
    <w:p w:rsidR="00504C47" w:rsidRPr="002C5D41" w:rsidRDefault="00504C47" w:rsidP="00F6250D">
      <w:pPr>
        <w:pStyle w:val="PargrafodaLista"/>
        <w:numPr>
          <w:ilvl w:val="1"/>
          <w:numId w:val="50"/>
        </w:numPr>
        <w:spacing w:before="30"/>
        <w:jc w:val="both"/>
        <w:rPr>
          <w:rFonts w:cs="Arial"/>
          <w:szCs w:val="24"/>
        </w:rPr>
      </w:pPr>
      <w:r w:rsidRPr="002C5D41">
        <w:rPr>
          <w:rFonts w:cs="Arial"/>
          <w:szCs w:val="24"/>
        </w:rPr>
        <w:t>O desenvolvimento de ferramentas próprias também favorece caso futuramente alguma aplicação de terceiro deixe de prestar manutenção e/ou suporte;</w:t>
      </w:r>
    </w:p>
    <w:p w:rsidR="00504C47" w:rsidRPr="002C5D41" w:rsidRDefault="00504C47" w:rsidP="00F6250D">
      <w:pPr>
        <w:pStyle w:val="PargrafodaLista"/>
        <w:numPr>
          <w:ilvl w:val="1"/>
          <w:numId w:val="50"/>
        </w:numPr>
        <w:spacing w:before="30"/>
        <w:jc w:val="both"/>
        <w:rPr>
          <w:rFonts w:cs="Arial"/>
          <w:szCs w:val="24"/>
        </w:rPr>
      </w:pPr>
      <w:r w:rsidRPr="002C5D41">
        <w:rPr>
          <w:rFonts w:cs="Arial"/>
          <w:szCs w:val="24"/>
        </w:rPr>
        <w:t>O desenvolvimento de um WCF favorece o desenvolvimento para novas plataformas, não ficando restrito a apenas uma tecnologia;</w:t>
      </w:r>
    </w:p>
    <w:p w:rsidR="00504C47" w:rsidRPr="002C5D41" w:rsidRDefault="00504C47" w:rsidP="00F6250D">
      <w:pPr>
        <w:pStyle w:val="PargrafodaLista"/>
        <w:numPr>
          <w:ilvl w:val="0"/>
          <w:numId w:val="50"/>
        </w:numPr>
        <w:spacing w:before="30"/>
        <w:jc w:val="both"/>
        <w:rPr>
          <w:rFonts w:cs="Arial"/>
          <w:b/>
          <w:szCs w:val="24"/>
        </w:rPr>
      </w:pPr>
      <w:r w:rsidRPr="002C5D41">
        <w:rPr>
          <w:rFonts w:cs="Arial"/>
          <w:b/>
          <w:szCs w:val="24"/>
        </w:rPr>
        <w:t>Características Negativas</w:t>
      </w:r>
    </w:p>
    <w:p w:rsidR="00504C47" w:rsidRPr="002C5D41" w:rsidRDefault="00504C47" w:rsidP="00F6250D">
      <w:pPr>
        <w:pStyle w:val="PargrafodaLista"/>
        <w:numPr>
          <w:ilvl w:val="1"/>
          <w:numId w:val="50"/>
        </w:numPr>
        <w:spacing w:before="30"/>
        <w:jc w:val="both"/>
        <w:rPr>
          <w:rFonts w:cs="Arial"/>
          <w:szCs w:val="24"/>
        </w:rPr>
      </w:pPr>
      <w:r w:rsidRPr="002C5D41">
        <w:rPr>
          <w:rFonts w:cs="Arial"/>
          <w:szCs w:val="24"/>
        </w:rPr>
        <w:t xml:space="preserve">A criação de regra de negócio em banco de dados possui um ponto negativo. A necessidade de profissionais específicos, faz com que o custo </w:t>
      </w:r>
      <w:r w:rsidR="0006638C" w:rsidRPr="002C5D41">
        <w:rPr>
          <w:rFonts w:cs="Arial"/>
          <w:szCs w:val="24"/>
        </w:rPr>
        <w:t>de manutenção, ou seja,</w:t>
      </w:r>
      <w:r w:rsidRPr="002C5D41">
        <w:rPr>
          <w:rFonts w:cs="Arial"/>
          <w:szCs w:val="24"/>
        </w:rPr>
        <w:t xml:space="preserve"> superior de uma aplicação com toda regra em código;</w:t>
      </w:r>
    </w:p>
    <w:p w:rsidR="00504C47" w:rsidRPr="002C5D41" w:rsidRDefault="00504C47" w:rsidP="00F6250D">
      <w:pPr>
        <w:pStyle w:val="PargrafodaLista"/>
        <w:numPr>
          <w:ilvl w:val="1"/>
          <w:numId w:val="50"/>
        </w:numPr>
        <w:spacing w:before="30"/>
        <w:jc w:val="both"/>
        <w:rPr>
          <w:rFonts w:cs="Arial"/>
          <w:szCs w:val="24"/>
        </w:rPr>
      </w:pPr>
      <w:r w:rsidRPr="002C5D41">
        <w:rPr>
          <w:rFonts w:cs="Arial"/>
          <w:szCs w:val="24"/>
        </w:rPr>
        <w:t>Como os arquivos de NFe e emissão de recibos serão salvas no próprio servidor, caso haja qualquer problema no hardware de armazenamento, o risco de perda de arquivos é alto. Sendo necessário backup manual dos mesmos.</w:t>
      </w:r>
    </w:p>
    <w:p w:rsidR="00504C47" w:rsidRPr="002C5D41" w:rsidRDefault="00504C47" w:rsidP="00F6250D">
      <w:pPr>
        <w:tabs>
          <w:tab w:val="left" w:pos="2325"/>
        </w:tabs>
        <w:spacing w:before="30"/>
        <w:rPr>
          <w:rFonts w:cs="Arial"/>
          <w:b/>
          <w:szCs w:val="24"/>
        </w:rPr>
      </w:pPr>
    </w:p>
    <w:p w:rsidR="00914FF5" w:rsidRPr="002C5D41" w:rsidRDefault="00914FF5" w:rsidP="00F6250D">
      <w:pPr>
        <w:pStyle w:val="PargrafodaLista"/>
        <w:tabs>
          <w:tab w:val="left" w:pos="2325"/>
        </w:tabs>
        <w:spacing w:before="30"/>
        <w:rPr>
          <w:rFonts w:cs="Arial"/>
          <w:szCs w:val="24"/>
        </w:rPr>
      </w:pPr>
    </w:p>
    <w:p w:rsidR="00914FF5" w:rsidRPr="002C5D41" w:rsidRDefault="00914FF5" w:rsidP="00F6250D">
      <w:pPr>
        <w:spacing w:before="30"/>
        <w:rPr>
          <w:rFonts w:cs="Arial"/>
          <w:szCs w:val="24"/>
        </w:rPr>
      </w:pPr>
    </w:p>
    <w:p w:rsidR="00914FF5" w:rsidRPr="002C5D41" w:rsidRDefault="00914FF5" w:rsidP="00F6250D">
      <w:pPr>
        <w:spacing w:before="30"/>
        <w:rPr>
          <w:rFonts w:cs="Arial"/>
          <w:szCs w:val="24"/>
        </w:rPr>
      </w:pPr>
    </w:p>
    <w:p w:rsidR="00914FF5" w:rsidRPr="002C5D41" w:rsidRDefault="00914FF5" w:rsidP="00F6250D">
      <w:pPr>
        <w:spacing w:before="30"/>
        <w:rPr>
          <w:rFonts w:cs="Arial"/>
          <w:szCs w:val="24"/>
        </w:rPr>
      </w:pPr>
    </w:p>
    <w:p w:rsidR="00914FF5" w:rsidRPr="002C5D41" w:rsidRDefault="00914FF5" w:rsidP="00F6250D">
      <w:pPr>
        <w:tabs>
          <w:tab w:val="left" w:pos="1695"/>
        </w:tabs>
        <w:spacing w:before="30"/>
        <w:rPr>
          <w:rFonts w:cs="Arial"/>
          <w:szCs w:val="24"/>
        </w:rPr>
      </w:pPr>
      <w:r w:rsidRPr="002C5D41">
        <w:rPr>
          <w:rFonts w:cs="Arial"/>
          <w:szCs w:val="24"/>
        </w:rPr>
        <w:lastRenderedPageBreak/>
        <w:tab/>
      </w:r>
    </w:p>
    <w:p w:rsidR="00914FF5" w:rsidRPr="002C5D41" w:rsidRDefault="00914FF5" w:rsidP="00F6250D">
      <w:pPr>
        <w:pStyle w:val="PargrafodaLista"/>
        <w:tabs>
          <w:tab w:val="left" w:pos="1695"/>
        </w:tabs>
        <w:spacing w:before="30"/>
        <w:ind w:left="1440"/>
        <w:rPr>
          <w:rFonts w:cs="Arial"/>
          <w:szCs w:val="24"/>
        </w:rPr>
      </w:pPr>
    </w:p>
    <w:p w:rsidR="00914FF5" w:rsidRPr="002C5D41" w:rsidRDefault="00914FF5" w:rsidP="00F6250D">
      <w:pPr>
        <w:tabs>
          <w:tab w:val="left" w:pos="1590"/>
        </w:tabs>
        <w:spacing w:before="30"/>
        <w:rPr>
          <w:rFonts w:cs="Arial"/>
          <w:b/>
          <w:szCs w:val="24"/>
        </w:rPr>
      </w:pPr>
    </w:p>
    <w:p w:rsidR="0089704C" w:rsidRPr="002C5D41" w:rsidRDefault="0089704C" w:rsidP="00F6250D">
      <w:pPr>
        <w:pStyle w:val="PargrafodaLista"/>
        <w:tabs>
          <w:tab w:val="left" w:pos="1695"/>
        </w:tabs>
        <w:spacing w:before="30"/>
        <w:ind w:left="1440"/>
        <w:rPr>
          <w:rFonts w:cs="Arial"/>
          <w:szCs w:val="24"/>
        </w:rPr>
      </w:pPr>
    </w:p>
    <w:p w:rsidR="0089704C" w:rsidRPr="002C5D41" w:rsidRDefault="0089704C" w:rsidP="00F6250D">
      <w:pPr>
        <w:pStyle w:val="PargrafodaLista"/>
        <w:tabs>
          <w:tab w:val="left" w:pos="1695"/>
        </w:tabs>
        <w:spacing w:before="30"/>
        <w:ind w:left="1440"/>
        <w:rPr>
          <w:rFonts w:cs="Arial"/>
          <w:szCs w:val="24"/>
        </w:rPr>
      </w:pPr>
    </w:p>
    <w:p w:rsidR="0089704C" w:rsidRPr="002C5D41" w:rsidRDefault="0089704C" w:rsidP="00F6250D">
      <w:pPr>
        <w:pStyle w:val="PSDS-CorpodeTexto"/>
        <w:spacing w:before="30"/>
        <w:jc w:val="both"/>
        <w:rPr>
          <w:rFonts w:cs="Arial"/>
          <w:b/>
          <w:sz w:val="24"/>
          <w:szCs w:val="24"/>
        </w:rPr>
      </w:pPr>
    </w:p>
    <w:sectPr w:rsidR="0089704C" w:rsidRPr="002C5D41" w:rsidSect="008639D2">
      <w:headerReference w:type="default" r:id="rId91"/>
      <w:pgSz w:w="11906" w:h="16838"/>
      <w:pgMar w:top="1701" w:right="1134" w:bottom="1134" w:left="1701" w:header="709" w:footer="709" w:gutter="0"/>
      <w:pgNumType w:start="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60C6" w:rsidRDefault="000A60C6" w:rsidP="00A56BAF">
      <w:pPr>
        <w:spacing w:after="0" w:line="240" w:lineRule="auto"/>
      </w:pPr>
      <w:r>
        <w:separator/>
      </w:r>
    </w:p>
  </w:endnote>
  <w:endnote w:type="continuationSeparator" w:id="0">
    <w:p w:rsidR="000A60C6" w:rsidRDefault="000A60C6" w:rsidP="00A56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60C6" w:rsidRDefault="000A60C6" w:rsidP="00A56BAF">
      <w:pPr>
        <w:spacing w:after="0" w:line="240" w:lineRule="auto"/>
      </w:pPr>
      <w:r>
        <w:separator/>
      </w:r>
    </w:p>
  </w:footnote>
  <w:footnote w:type="continuationSeparator" w:id="0">
    <w:p w:rsidR="000A60C6" w:rsidRDefault="000A60C6" w:rsidP="00A56B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3431614"/>
      <w:docPartObj>
        <w:docPartGallery w:val="Page Numbers (Top of Page)"/>
        <w:docPartUnique/>
      </w:docPartObj>
    </w:sdtPr>
    <w:sdtEndPr/>
    <w:sdtContent>
      <w:p w:rsidR="00BB1D08" w:rsidRDefault="00BB1D08">
        <w:pPr>
          <w:pStyle w:val="Cabealho"/>
          <w:jc w:val="right"/>
        </w:pPr>
        <w:r>
          <w:fldChar w:fldCharType="begin"/>
        </w:r>
        <w:r>
          <w:instrText>PAGE   \* MERGEFORMAT</w:instrText>
        </w:r>
        <w:r>
          <w:fldChar w:fldCharType="separate"/>
        </w:r>
        <w:r w:rsidR="00990987">
          <w:rPr>
            <w:noProof/>
          </w:rPr>
          <w:t>9</w:t>
        </w:r>
        <w:r>
          <w:fldChar w:fldCharType="end"/>
        </w:r>
      </w:p>
    </w:sdtContent>
  </w:sdt>
  <w:p w:rsidR="00BB1D08" w:rsidRDefault="00BB1D08">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pStyle w:val="PSDS-MarcadoresNivel1"/>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3403"/>
        </w:tabs>
        <w:ind w:left="3403" w:firstLine="0"/>
      </w:pPr>
    </w:lvl>
    <w:lvl w:ilvl="3">
      <w:start w:val="1"/>
      <w:numFmt w:val="decimal"/>
      <w:suff w:val="nothing"/>
      <w:lvlText w:val="%1.%2.%3.%4."/>
      <w:lvlJc w:val="left"/>
      <w:pPr>
        <w:tabs>
          <w:tab w:val="num" w:pos="0"/>
        </w:tabs>
        <w:ind w:left="0" w:firstLine="0"/>
      </w:pPr>
      <w:rPr>
        <w:rFonts w:ascii="Arial" w:hAnsi="Arial"/>
        <w:b/>
        <w:i w:val="0"/>
        <w:color w:val="auto"/>
        <w:sz w:val="24"/>
      </w:r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1" w15:restartNumberingAfterBreak="0">
    <w:nsid w:val="00000002"/>
    <w:multiLevelType w:val="multilevel"/>
    <w:tmpl w:val="00000002"/>
    <w:name w:val="WW8Num2"/>
    <w:lvl w:ilvl="0">
      <w:start w:val="4"/>
      <w:numFmt w:val="decimal"/>
      <w:pStyle w:val="PSDS-MarcadoresNivel3"/>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0"/>
        </w:tabs>
        <w:ind w:left="0" w:firstLine="0"/>
      </w:pPr>
    </w:lvl>
    <w:lvl w:ilvl="3">
      <w:start w:val="1"/>
      <w:numFmt w:val="decimal"/>
      <w:suff w:val="nothing"/>
      <w:lvlText w:val="%1.%2.%3.%4"/>
      <w:lvlJc w:val="left"/>
      <w:pPr>
        <w:tabs>
          <w:tab w:val="num" w:pos="0"/>
        </w:tabs>
        <w:ind w:left="0" w:firstLine="0"/>
      </w:p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2" w15:restartNumberingAfterBreak="0">
    <w:nsid w:val="00000004"/>
    <w:multiLevelType w:val="multilevel"/>
    <w:tmpl w:val="00000004"/>
    <w:name w:val="WW8Num4"/>
    <w:lvl w:ilvl="0">
      <w:start w:val="1"/>
      <w:numFmt w:val="decimal"/>
      <w:pStyle w:val="PSDS-MarcadoresNivel2"/>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0"/>
        </w:tabs>
        <w:ind w:left="0" w:firstLine="0"/>
      </w:pPr>
    </w:lvl>
    <w:lvl w:ilvl="3">
      <w:start w:val="1"/>
      <w:numFmt w:val="decimal"/>
      <w:suff w:val="nothing"/>
      <w:lvlText w:val="%1.%2.%3.%4."/>
      <w:lvlJc w:val="left"/>
      <w:pPr>
        <w:tabs>
          <w:tab w:val="num" w:pos="0"/>
        </w:tabs>
        <w:ind w:left="0" w:firstLine="0"/>
      </w:pPr>
      <w:rPr>
        <w:rFonts w:ascii="Arial" w:hAnsi="Arial"/>
        <w:b/>
        <w:i w:val="0"/>
        <w:color w:val="auto"/>
        <w:sz w:val="24"/>
      </w:r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3" w15:restartNumberingAfterBreak="0">
    <w:nsid w:val="07A74CD7"/>
    <w:multiLevelType w:val="hybridMultilevel"/>
    <w:tmpl w:val="2900471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 w15:restartNumberingAfterBreak="0">
    <w:nsid w:val="09617F7B"/>
    <w:multiLevelType w:val="hybridMultilevel"/>
    <w:tmpl w:val="E040765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5" w15:restartNumberingAfterBreak="0">
    <w:nsid w:val="0A465B66"/>
    <w:multiLevelType w:val="hybridMultilevel"/>
    <w:tmpl w:val="3FF4F6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2E91E99"/>
    <w:multiLevelType w:val="hybridMultilevel"/>
    <w:tmpl w:val="5D0AAA7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6FC6C55"/>
    <w:multiLevelType w:val="hybridMultilevel"/>
    <w:tmpl w:val="8012CD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7571420"/>
    <w:multiLevelType w:val="hybridMultilevel"/>
    <w:tmpl w:val="9A2C013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DF27FC5"/>
    <w:multiLevelType w:val="hybridMultilevel"/>
    <w:tmpl w:val="1E5E6B9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15:restartNumberingAfterBreak="0">
    <w:nsid w:val="1FD7364D"/>
    <w:multiLevelType w:val="hybridMultilevel"/>
    <w:tmpl w:val="4B544198"/>
    <w:lvl w:ilvl="0" w:tplc="04160001">
      <w:start w:val="1"/>
      <w:numFmt w:val="bullet"/>
      <w:lvlText w:val=""/>
      <w:lvlJc w:val="left"/>
      <w:pPr>
        <w:ind w:left="765" w:hanging="360"/>
      </w:pPr>
      <w:rPr>
        <w:rFonts w:ascii="Symbol" w:hAnsi="Symbol" w:hint="default"/>
      </w:rPr>
    </w:lvl>
    <w:lvl w:ilvl="1" w:tplc="04160003">
      <w:start w:val="1"/>
      <w:numFmt w:val="bullet"/>
      <w:lvlText w:val="o"/>
      <w:lvlJc w:val="left"/>
      <w:pPr>
        <w:ind w:left="1485" w:hanging="360"/>
      </w:pPr>
      <w:rPr>
        <w:rFonts w:ascii="Courier New" w:hAnsi="Courier New" w:cs="Courier New" w:hint="default"/>
      </w:rPr>
    </w:lvl>
    <w:lvl w:ilvl="2" w:tplc="04160005" w:tentative="1">
      <w:start w:val="1"/>
      <w:numFmt w:val="bullet"/>
      <w:lvlText w:val=""/>
      <w:lvlJc w:val="left"/>
      <w:pPr>
        <w:ind w:left="2205" w:hanging="360"/>
      </w:pPr>
      <w:rPr>
        <w:rFonts w:ascii="Wingdings" w:hAnsi="Wingdings" w:hint="default"/>
      </w:rPr>
    </w:lvl>
    <w:lvl w:ilvl="3" w:tplc="04160001" w:tentative="1">
      <w:start w:val="1"/>
      <w:numFmt w:val="bullet"/>
      <w:lvlText w:val=""/>
      <w:lvlJc w:val="left"/>
      <w:pPr>
        <w:ind w:left="2925" w:hanging="360"/>
      </w:pPr>
      <w:rPr>
        <w:rFonts w:ascii="Symbol" w:hAnsi="Symbol" w:hint="default"/>
      </w:rPr>
    </w:lvl>
    <w:lvl w:ilvl="4" w:tplc="04160003" w:tentative="1">
      <w:start w:val="1"/>
      <w:numFmt w:val="bullet"/>
      <w:lvlText w:val="o"/>
      <w:lvlJc w:val="left"/>
      <w:pPr>
        <w:ind w:left="3645" w:hanging="360"/>
      </w:pPr>
      <w:rPr>
        <w:rFonts w:ascii="Courier New" w:hAnsi="Courier New" w:cs="Courier New" w:hint="default"/>
      </w:rPr>
    </w:lvl>
    <w:lvl w:ilvl="5" w:tplc="04160005" w:tentative="1">
      <w:start w:val="1"/>
      <w:numFmt w:val="bullet"/>
      <w:lvlText w:val=""/>
      <w:lvlJc w:val="left"/>
      <w:pPr>
        <w:ind w:left="4365" w:hanging="360"/>
      </w:pPr>
      <w:rPr>
        <w:rFonts w:ascii="Wingdings" w:hAnsi="Wingdings" w:hint="default"/>
      </w:rPr>
    </w:lvl>
    <w:lvl w:ilvl="6" w:tplc="04160001" w:tentative="1">
      <w:start w:val="1"/>
      <w:numFmt w:val="bullet"/>
      <w:lvlText w:val=""/>
      <w:lvlJc w:val="left"/>
      <w:pPr>
        <w:ind w:left="5085" w:hanging="360"/>
      </w:pPr>
      <w:rPr>
        <w:rFonts w:ascii="Symbol" w:hAnsi="Symbol" w:hint="default"/>
      </w:rPr>
    </w:lvl>
    <w:lvl w:ilvl="7" w:tplc="04160003" w:tentative="1">
      <w:start w:val="1"/>
      <w:numFmt w:val="bullet"/>
      <w:lvlText w:val="o"/>
      <w:lvlJc w:val="left"/>
      <w:pPr>
        <w:ind w:left="5805" w:hanging="360"/>
      </w:pPr>
      <w:rPr>
        <w:rFonts w:ascii="Courier New" w:hAnsi="Courier New" w:cs="Courier New" w:hint="default"/>
      </w:rPr>
    </w:lvl>
    <w:lvl w:ilvl="8" w:tplc="04160005" w:tentative="1">
      <w:start w:val="1"/>
      <w:numFmt w:val="bullet"/>
      <w:lvlText w:val=""/>
      <w:lvlJc w:val="left"/>
      <w:pPr>
        <w:ind w:left="6525" w:hanging="360"/>
      </w:pPr>
      <w:rPr>
        <w:rFonts w:ascii="Wingdings" w:hAnsi="Wingdings" w:hint="default"/>
      </w:rPr>
    </w:lvl>
  </w:abstractNum>
  <w:abstractNum w:abstractNumId="11" w15:restartNumberingAfterBreak="0">
    <w:nsid w:val="220B3A07"/>
    <w:multiLevelType w:val="hybridMultilevel"/>
    <w:tmpl w:val="5596E1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55C7E74"/>
    <w:multiLevelType w:val="hybridMultilevel"/>
    <w:tmpl w:val="DAA45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5C835E0"/>
    <w:multiLevelType w:val="hybridMultilevel"/>
    <w:tmpl w:val="09660D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7B4500F"/>
    <w:multiLevelType w:val="hybridMultilevel"/>
    <w:tmpl w:val="2E140FC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5" w15:restartNumberingAfterBreak="0">
    <w:nsid w:val="28341EA3"/>
    <w:multiLevelType w:val="hybridMultilevel"/>
    <w:tmpl w:val="282208AA"/>
    <w:lvl w:ilvl="0" w:tplc="04160003">
      <w:start w:val="1"/>
      <w:numFmt w:val="bullet"/>
      <w:lvlText w:val="o"/>
      <w:lvlJc w:val="left"/>
      <w:pPr>
        <w:ind w:left="1287" w:hanging="360"/>
      </w:pPr>
      <w:rPr>
        <w:rFonts w:ascii="Courier New" w:hAnsi="Courier New" w:cs="Courier New"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2AE708D2"/>
    <w:multiLevelType w:val="hybridMultilevel"/>
    <w:tmpl w:val="253493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D8044AB"/>
    <w:multiLevelType w:val="hybridMultilevel"/>
    <w:tmpl w:val="2128461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2EC86DA5"/>
    <w:multiLevelType w:val="hybridMultilevel"/>
    <w:tmpl w:val="FFBA20A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1037C91"/>
    <w:multiLevelType w:val="hybridMultilevel"/>
    <w:tmpl w:val="4548527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31BB1D1A"/>
    <w:multiLevelType w:val="hybridMultilevel"/>
    <w:tmpl w:val="3BCC6FEE"/>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1" w15:restartNumberingAfterBreak="0">
    <w:nsid w:val="32117883"/>
    <w:multiLevelType w:val="hybridMultilevel"/>
    <w:tmpl w:val="35962AE0"/>
    <w:lvl w:ilvl="0" w:tplc="04160003">
      <w:start w:val="1"/>
      <w:numFmt w:val="bullet"/>
      <w:lvlText w:val="o"/>
      <w:lvlJc w:val="left"/>
      <w:pPr>
        <w:ind w:left="1287" w:hanging="360"/>
      </w:pPr>
      <w:rPr>
        <w:rFonts w:ascii="Courier New" w:hAnsi="Courier New" w:cs="Courier New"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2" w15:restartNumberingAfterBreak="0">
    <w:nsid w:val="33CB410A"/>
    <w:multiLevelType w:val="hybridMultilevel"/>
    <w:tmpl w:val="848EE3A0"/>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3678615C"/>
    <w:multiLevelType w:val="hybridMultilevel"/>
    <w:tmpl w:val="9E0836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378C22D5"/>
    <w:multiLevelType w:val="hybridMultilevel"/>
    <w:tmpl w:val="185AA6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81C50A6"/>
    <w:multiLevelType w:val="hybridMultilevel"/>
    <w:tmpl w:val="55307ED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398F5A23"/>
    <w:multiLevelType w:val="hybridMultilevel"/>
    <w:tmpl w:val="6718A1A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7" w15:restartNumberingAfterBreak="0">
    <w:nsid w:val="3B9D47D0"/>
    <w:multiLevelType w:val="hybridMultilevel"/>
    <w:tmpl w:val="99EC75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40D8602B"/>
    <w:multiLevelType w:val="hybridMultilevel"/>
    <w:tmpl w:val="43F697D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9" w15:restartNumberingAfterBreak="0">
    <w:nsid w:val="424B7D00"/>
    <w:multiLevelType w:val="hybridMultilevel"/>
    <w:tmpl w:val="A1907F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2C42488"/>
    <w:multiLevelType w:val="hybridMultilevel"/>
    <w:tmpl w:val="D2B2A6F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44400F3F"/>
    <w:multiLevelType w:val="hybridMultilevel"/>
    <w:tmpl w:val="3F945A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47317967"/>
    <w:multiLevelType w:val="hybridMultilevel"/>
    <w:tmpl w:val="9230C7F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489F3494"/>
    <w:multiLevelType w:val="hybridMultilevel"/>
    <w:tmpl w:val="8CF4E8B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4DD47FA5"/>
    <w:multiLevelType w:val="hybridMultilevel"/>
    <w:tmpl w:val="4EF69D2C"/>
    <w:lvl w:ilvl="0" w:tplc="69DC9D6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4F1B0205"/>
    <w:multiLevelType w:val="hybridMultilevel"/>
    <w:tmpl w:val="75048722"/>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6" w15:restartNumberingAfterBreak="0">
    <w:nsid w:val="565B3A2F"/>
    <w:multiLevelType w:val="multilevel"/>
    <w:tmpl w:val="32D4415A"/>
    <w:lvl w:ilvl="0">
      <w:start w:val="1"/>
      <w:numFmt w:val="decimal"/>
      <w:lvlText w:val="%1."/>
      <w:lvlJc w:val="left"/>
      <w:pPr>
        <w:ind w:left="720" w:hanging="360"/>
      </w:pPr>
    </w:lvl>
    <w:lvl w:ilvl="1">
      <w:start w:val="8"/>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15:restartNumberingAfterBreak="0">
    <w:nsid w:val="57C86F5B"/>
    <w:multiLevelType w:val="hybridMultilevel"/>
    <w:tmpl w:val="80C0E664"/>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8" w15:restartNumberingAfterBreak="0">
    <w:nsid w:val="581601D0"/>
    <w:multiLevelType w:val="hybridMultilevel"/>
    <w:tmpl w:val="7AF464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5AC570DD"/>
    <w:multiLevelType w:val="hybridMultilevel"/>
    <w:tmpl w:val="986E6190"/>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0" w15:restartNumberingAfterBreak="0">
    <w:nsid w:val="5E6A4DD4"/>
    <w:multiLevelType w:val="hybridMultilevel"/>
    <w:tmpl w:val="29F8525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1" w15:restartNumberingAfterBreak="0">
    <w:nsid w:val="63645178"/>
    <w:multiLevelType w:val="hybridMultilevel"/>
    <w:tmpl w:val="5C2A25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65983EFF"/>
    <w:multiLevelType w:val="hybridMultilevel"/>
    <w:tmpl w:val="8F7AB0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67AA3E34"/>
    <w:multiLevelType w:val="hybridMultilevel"/>
    <w:tmpl w:val="00AAFC5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4" w15:restartNumberingAfterBreak="0">
    <w:nsid w:val="68C16F02"/>
    <w:multiLevelType w:val="hybridMultilevel"/>
    <w:tmpl w:val="0026FF6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5" w15:restartNumberingAfterBreak="0">
    <w:nsid w:val="693E3BA7"/>
    <w:multiLevelType w:val="hybridMultilevel"/>
    <w:tmpl w:val="81DC47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6" w15:restartNumberingAfterBreak="0">
    <w:nsid w:val="6BCE1298"/>
    <w:multiLevelType w:val="hybridMultilevel"/>
    <w:tmpl w:val="FC7491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72F85653"/>
    <w:multiLevelType w:val="hybridMultilevel"/>
    <w:tmpl w:val="AAA4D87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15:restartNumberingAfterBreak="0">
    <w:nsid w:val="7869255C"/>
    <w:multiLevelType w:val="hybridMultilevel"/>
    <w:tmpl w:val="0A92D0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9" w15:restartNumberingAfterBreak="0">
    <w:nsid w:val="7B303EFE"/>
    <w:multiLevelType w:val="hybridMultilevel"/>
    <w:tmpl w:val="9D5EA16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0" w15:restartNumberingAfterBreak="0">
    <w:nsid w:val="7D1025BF"/>
    <w:multiLevelType w:val="hybridMultilevel"/>
    <w:tmpl w:val="30E648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1" w15:restartNumberingAfterBreak="0">
    <w:nsid w:val="7E223806"/>
    <w:multiLevelType w:val="hybridMultilevel"/>
    <w:tmpl w:val="175A51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4"/>
  </w:num>
  <w:num w:numId="2">
    <w:abstractNumId w:val="9"/>
  </w:num>
  <w:num w:numId="3">
    <w:abstractNumId w:val="37"/>
  </w:num>
  <w:num w:numId="4">
    <w:abstractNumId w:val="45"/>
  </w:num>
  <w:num w:numId="5">
    <w:abstractNumId w:val="43"/>
  </w:num>
  <w:num w:numId="6">
    <w:abstractNumId w:val="24"/>
  </w:num>
  <w:num w:numId="7">
    <w:abstractNumId w:val="28"/>
  </w:num>
  <w:num w:numId="8">
    <w:abstractNumId w:val="40"/>
  </w:num>
  <w:num w:numId="9">
    <w:abstractNumId w:val="26"/>
  </w:num>
  <w:num w:numId="10">
    <w:abstractNumId w:val="3"/>
  </w:num>
  <w:num w:numId="11">
    <w:abstractNumId w:val="14"/>
  </w:num>
  <w:num w:numId="12">
    <w:abstractNumId w:val="18"/>
  </w:num>
  <w:num w:numId="13">
    <w:abstractNumId w:val="33"/>
  </w:num>
  <w:num w:numId="14">
    <w:abstractNumId w:val="10"/>
  </w:num>
  <w:num w:numId="15">
    <w:abstractNumId w:val="17"/>
  </w:num>
  <w:num w:numId="16">
    <w:abstractNumId w:val="49"/>
  </w:num>
  <w:num w:numId="17">
    <w:abstractNumId w:val="32"/>
  </w:num>
  <w:num w:numId="18">
    <w:abstractNumId w:val="48"/>
  </w:num>
  <w:num w:numId="19">
    <w:abstractNumId w:val="39"/>
  </w:num>
  <w:num w:numId="20">
    <w:abstractNumId w:val="4"/>
  </w:num>
  <w:num w:numId="21">
    <w:abstractNumId w:val="19"/>
  </w:num>
  <w:num w:numId="22">
    <w:abstractNumId w:val="36"/>
  </w:num>
  <w:num w:numId="23">
    <w:abstractNumId w:val="34"/>
  </w:num>
  <w:num w:numId="24">
    <w:abstractNumId w:val="31"/>
  </w:num>
  <w:num w:numId="25">
    <w:abstractNumId w:val="23"/>
  </w:num>
  <w:num w:numId="26">
    <w:abstractNumId w:val="16"/>
  </w:num>
  <w:num w:numId="27">
    <w:abstractNumId w:val="13"/>
  </w:num>
  <w:num w:numId="28">
    <w:abstractNumId w:val="12"/>
  </w:num>
  <w:num w:numId="29">
    <w:abstractNumId w:val="22"/>
  </w:num>
  <w:num w:numId="30">
    <w:abstractNumId w:val="0"/>
  </w:num>
  <w:num w:numId="31">
    <w:abstractNumId w:val="1"/>
  </w:num>
  <w:num w:numId="32">
    <w:abstractNumId w:val="2"/>
  </w:num>
  <w:num w:numId="33">
    <w:abstractNumId w:val="35"/>
  </w:num>
  <w:num w:numId="34">
    <w:abstractNumId w:val="38"/>
  </w:num>
  <w:num w:numId="35">
    <w:abstractNumId w:val="21"/>
  </w:num>
  <w:num w:numId="36">
    <w:abstractNumId w:val="15"/>
  </w:num>
  <w:num w:numId="37">
    <w:abstractNumId w:val="42"/>
  </w:num>
  <w:num w:numId="38">
    <w:abstractNumId w:val="51"/>
  </w:num>
  <w:num w:numId="39">
    <w:abstractNumId w:val="8"/>
  </w:num>
  <w:num w:numId="40">
    <w:abstractNumId w:val="50"/>
  </w:num>
  <w:num w:numId="41">
    <w:abstractNumId w:val="27"/>
  </w:num>
  <w:num w:numId="42">
    <w:abstractNumId w:val="5"/>
  </w:num>
  <w:num w:numId="43">
    <w:abstractNumId w:val="41"/>
  </w:num>
  <w:num w:numId="44">
    <w:abstractNumId w:val="46"/>
  </w:num>
  <w:num w:numId="45">
    <w:abstractNumId w:val="6"/>
  </w:num>
  <w:num w:numId="46">
    <w:abstractNumId w:val="25"/>
  </w:num>
  <w:num w:numId="47">
    <w:abstractNumId w:val="29"/>
  </w:num>
  <w:num w:numId="48">
    <w:abstractNumId w:val="7"/>
  </w:num>
  <w:num w:numId="49">
    <w:abstractNumId w:val="11"/>
  </w:num>
  <w:num w:numId="50">
    <w:abstractNumId w:val="47"/>
  </w:num>
  <w:num w:numId="51">
    <w:abstractNumId w:val="30"/>
  </w:num>
  <w:num w:numId="52">
    <w:abstractNumId w:val="2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E64"/>
    <w:rsid w:val="000046F1"/>
    <w:rsid w:val="00011476"/>
    <w:rsid w:val="0002303E"/>
    <w:rsid w:val="00031D7A"/>
    <w:rsid w:val="0003458B"/>
    <w:rsid w:val="000400EC"/>
    <w:rsid w:val="00043BF0"/>
    <w:rsid w:val="000519CC"/>
    <w:rsid w:val="00055C9A"/>
    <w:rsid w:val="0005794F"/>
    <w:rsid w:val="00060636"/>
    <w:rsid w:val="00062E61"/>
    <w:rsid w:val="00066216"/>
    <w:rsid w:val="0006638C"/>
    <w:rsid w:val="000669CA"/>
    <w:rsid w:val="00071222"/>
    <w:rsid w:val="00074555"/>
    <w:rsid w:val="00075C34"/>
    <w:rsid w:val="00081838"/>
    <w:rsid w:val="000823E1"/>
    <w:rsid w:val="00082B00"/>
    <w:rsid w:val="00084E25"/>
    <w:rsid w:val="00085B08"/>
    <w:rsid w:val="000912A4"/>
    <w:rsid w:val="00091422"/>
    <w:rsid w:val="0009184B"/>
    <w:rsid w:val="00093DB3"/>
    <w:rsid w:val="00093F36"/>
    <w:rsid w:val="00094441"/>
    <w:rsid w:val="0009796B"/>
    <w:rsid w:val="00097986"/>
    <w:rsid w:val="000A3CD5"/>
    <w:rsid w:val="000A60C6"/>
    <w:rsid w:val="000A60DF"/>
    <w:rsid w:val="000A6CD7"/>
    <w:rsid w:val="000B3630"/>
    <w:rsid w:val="000B50C0"/>
    <w:rsid w:val="000B622B"/>
    <w:rsid w:val="000C0191"/>
    <w:rsid w:val="000C322F"/>
    <w:rsid w:val="000C4444"/>
    <w:rsid w:val="000C4B5B"/>
    <w:rsid w:val="000C4E2D"/>
    <w:rsid w:val="000C66AD"/>
    <w:rsid w:val="000D35DB"/>
    <w:rsid w:val="000D7859"/>
    <w:rsid w:val="000F1A35"/>
    <w:rsid w:val="000F2848"/>
    <w:rsid w:val="000F3BED"/>
    <w:rsid w:val="00102714"/>
    <w:rsid w:val="00103E4B"/>
    <w:rsid w:val="0010562A"/>
    <w:rsid w:val="001117A6"/>
    <w:rsid w:val="00117583"/>
    <w:rsid w:val="00122C3A"/>
    <w:rsid w:val="00132821"/>
    <w:rsid w:val="00133BF9"/>
    <w:rsid w:val="00134927"/>
    <w:rsid w:val="00141939"/>
    <w:rsid w:val="00141E02"/>
    <w:rsid w:val="00142017"/>
    <w:rsid w:val="00145D16"/>
    <w:rsid w:val="001470BE"/>
    <w:rsid w:val="00147EDB"/>
    <w:rsid w:val="0015508F"/>
    <w:rsid w:val="001579DD"/>
    <w:rsid w:val="00163439"/>
    <w:rsid w:val="00165AFD"/>
    <w:rsid w:val="0016603E"/>
    <w:rsid w:val="001719E6"/>
    <w:rsid w:val="00171CA3"/>
    <w:rsid w:val="00176818"/>
    <w:rsid w:val="00185AE5"/>
    <w:rsid w:val="0018656D"/>
    <w:rsid w:val="00186C5D"/>
    <w:rsid w:val="00187379"/>
    <w:rsid w:val="00190AAD"/>
    <w:rsid w:val="001942BE"/>
    <w:rsid w:val="0019588D"/>
    <w:rsid w:val="001A257C"/>
    <w:rsid w:val="001A676A"/>
    <w:rsid w:val="001A7078"/>
    <w:rsid w:val="001A7C06"/>
    <w:rsid w:val="001B3B3E"/>
    <w:rsid w:val="001C437C"/>
    <w:rsid w:val="001D3295"/>
    <w:rsid w:val="001D45B4"/>
    <w:rsid w:val="001D67E6"/>
    <w:rsid w:val="001E2BF2"/>
    <w:rsid w:val="001E3B18"/>
    <w:rsid w:val="001E46A9"/>
    <w:rsid w:val="001E6752"/>
    <w:rsid w:val="001F01F0"/>
    <w:rsid w:val="001F0666"/>
    <w:rsid w:val="001F5389"/>
    <w:rsid w:val="001F5553"/>
    <w:rsid w:val="0020110B"/>
    <w:rsid w:val="002040C3"/>
    <w:rsid w:val="00204A1D"/>
    <w:rsid w:val="002062A3"/>
    <w:rsid w:val="0020705E"/>
    <w:rsid w:val="00213D73"/>
    <w:rsid w:val="0021573C"/>
    <w:rsid w:val="00223B3D"/>
    <w:rsid w:val="00225E5F"/>
    <w:rsid w:val="00226168"/>
    <w:rsid w:val="00226F27"/>
    <w:rsid w:val="00230EAF"/>
    <w:rsid w:val="00233131"/>
    <w:rsid w:val="00234B0E"/>
    <w:rsid w:val="00237577"/>
    <w:rsid w:val="0024015B"/>
    <w:rsid w:val="00241AAE"/>
    <w:rsid w:val="0024367E"/>
    <w:rsid w:val="00247793"/>
    <w:rsid w:val="002501A9"/>
    <w:rsid w:val="002536A3"/>
    <w:rsid w:val="00257B7A"/>
    <w:rsid w:val="00267EBF"/>
    <w:rsid w:val="00270B98"/>
    <w:rsid w:val="00276069"/>
    <w:rsid w:val="00277934"/>
    <w:rsid w:val="002825FE"/>
    <w:rsid w:val="00283623"/>
    <w:rsid w:val="00286D0E"/>
    <w:rsid w:val="00290606"/>
    <w:rsid w:val="002939B4"/>
    <w:rsid w:val="00295C92"/>
    <w:rsid w:val="00296930"/>
    <w:rsid w:val="002971EF"/>
    <w:rsid w:val="00297906"/>
    <w:rsid w:val="002A48AC"/>
    <w:rsid w:val="002A7006"/>
    <w:rsid w:val="002B6BF8"/>
    <w:rsid w:val="002B6DC8"/>
    <w:rsid w:val="002B73EE"/>
    <w:rsid w:val="002C125D"/>
    <w:rsid w:val="002C47E4"/>
    <w:rsid w:val="002C5D41"/>
    <w:rsid w:val="002C5E57"/>
    <w:rsid w:val="002C60D1"/>
    <w:rsid w:val="002C71E6"/>
    <w:rsid w:val="002C7353"/>
    <w:rsid w:val="002D03D8"/>
    <w:rsid w:val="002D1C4F"/>
    <w:rsid w:val="002D1CB1"/>
    <w:rsid w:val="002D2E4D"/>
    <w:rsid w:val="002D7A5C"/>
    <w:rsid w:val="002E00A9"/>
    <w:rsid w:val="002E20D2"/>
    <w:rsid w:val="002E3B8F"/>
    <w:rsid w:val="002F0FF5"/>
    <w:rsid w:val="00300333"/>
    <w:rsid w:val="00300968"/>
    <w:rsid w:val="00301B13"/>
    <w:rsid w:val="003061C3"/>
    <w:rsid w:val="003065FB"/>
    <w:rsid w:val="00306DC7"/>
    <w:rsid w:val="003147F0"/>
    <w:rsid w:val="003179D0"/>
    <w:rsid w:val="003201B9"/>
    <w:rsid w:val="003210E0"/>
    <w:rsid w:val="00324D3D"/>
    <w:rsid w:val="00332364"/>
    <w:rsid w:val="003357EC"/>
    <w:rsid w:val="003456FF"/>
    <w:rsid w:val="00345760"/>
    <w:rsid w:val="00361C79"/>
    <w:rsid w:val="00375A2A"/>
    <w:rsid w:val="00380A92"/>
    <w:rsid w:val="00381E64"/>
    <w:rsid w:val="003833E5"/>
    <w:rsid w:val="00384F0D"/>
    <w:rsid w:val="00386385"/>
    <w:rsid w:val="00391094"/>
    <w:rsid w:val="00394847"/>
    <w:rsid w:val="00397267"/>
    <w:rsid w:val="003A16AA"/>
    <w:rsid w:val="003A191A"/>
    <w:rsid w:val="003A26B7"/>
    <w:rsid w:val="003A2EA2"/>
    <w:rsid w:val="003B0ADB"/>
    <w:rsid w:val="003B28E7"/>
    <w:rsid w:val="003B602E"/>
    <w:rsid w:val="003D0A2E"/>
    <w:rsid w:val="003D1963"/>
    <w:rsid w:val="003D1BFE"/>
    <w:rsid w:val="003D7358"/>
    <w:rsid w:val="003D7DD8"/>
    <w:rsid w:val="003E4A8B"/>
    <w:rsid w:val="003E4C4B"/>
    <w:rsid w:val="003E4D38"/>
    <w:rsid w:val="003E547D"/>
    <w:rsid w:val="003E5768"/>
    <w:rsid w:val="003E5C83"/>
    <w:rsid w:val="003F1D24"/>
    <w:rsid w:val="003F2E02"/>
    <w:rsid w:val="003F40B4"/>
    <w:rsid w:val="003F58D3"/>
    <w:rsid w:val="00401633"/>
    <w:rsid w:val="00405833"/>
    <w:rsid w:val="00407B62"/>
    <w:rsid w:val="0041237A"/>
    <w:rsid w:val="00412482"/>
    <w:rsid w:val="00415CFC"/>
    <w:rsid w:val="00416586"/>
    <w:rsid w:val="0041719B"/>
    <w:rsid w:val="004176B1"/>
    <w:rsid w:val="00420311"/>
    <w:rsid w:val="004233D9"/>
    <w:rsid w:val="0042598C"/>
    <w:rsid w:val="004302F4"/>
    <w:rsid w:val="00433500"/>
    <w:rsid w:val="0043356B"/>
    <w:rsid w:val="0043616C"/>
    <w:rsid w:val="00442C40"/>
    <w:rsid w:val="00447ECF"/>
    <w:rsid w:val="00457B5D"/>
    <w:rsid w:val="00460503"/>
    <w:rsid w:val="004742AD"/>
    <w:rsid w:val="00475040"/>
    <w:rsid w:val="00475C2C"/>
    <w:rsid w:val="00475FC7"/>
    <w:rsid w:val="00476B8E"/>
    <w:rsid w:val="00483FD0"/>
    <w:rsid w:val="00490037"/>
    <w:rsid w:val="004906B1"/>
    <w:rsid w:val="00494357"/>
    <w:rsid w:val="004959E4"/>
    <w:rsid w:val="004A20BF"/>
    <w:rsid w:val="004A2DD3"/>
    <w:rsid w:val="004A6E7D"/>
    <w:rsid w:val="004B1DBB"/>
    <w:rsid w:val="004B1DEC"/>
    <w:rsid w:val="004B2E74"/>
    <w:rsid w:val="004B6F05"/>
    <w:rsid w:val="004B73C4"/>
    <w:rsid w:val="004B74A8"/>
    <w:rsid w:val="004B7E5D"/>
    <w:rsid w:val="004C06D2"/>
    <w:rsid w:val="004C1314"/>
    <w:rsid w:val="004C2029"/>
    <w:rsid w:val="004C3477"/>
    <w:rsid w:val="004D11D4"/>
    <w:rsid w:val="004D2AA3"/>
    <w:rsid w:val="004D452D"/>
    <w:rsid w:val="004D4CE6"/>
    <w:rsid w:val="004E299F"/>
    <w:rsid w:val="004E4B7C"/>
    <w:rsid w:val="004F67A4"/>
    <w:rsid w:val="005018C9"/>
    <w:rsid w:val="00501B19"/>
    <w:rsid w:val="00502209"/>
    <w:rsid w:val="00503606"/>
    <w:rsid w:val="005048B4"/>
    <w:rsid w:val="00504C47"/>
    <w:rsid w:val="00505BA1"/>
    <w:rsid w:val="0051266B"/>
    <w:rsid w:val="005149C3"/>
    <w:rsid w:val="00520D4F"/>
    <w:rsid w:val="00521BCD"/>
    <w:rsid w:val="0052269D"/>
    <w:rsid w:val="00523427"/>
    <w:rsid w:val="00523C94"/>
    <w:rsid w:val="005262E7"/>
    <w:rsid w:val="00527030"/>
    <w:rsid w:val="00533394"/>
    <w:rsid w:val="00537201"/>
    <w:rsid w:val="005420AE"/>
    <w:rsid w:val="00542F7C"/>
    <w:rsid w:val="0054404E"/>
    <w:rsid w:val="00547CBC"/>
    <w:rsid w:val="00553CD1"/>
    <w:rsid w:val="00554668"/>
    <w:rsid w:val="005617A7"/>
    <w:rsid w:val="00567D3E"/>
    <w:rsid w:val="00570566"/>
    <w:rsid w:val="00571F7E"/>
    <w:rsid w:val="00572903"/>
    <w:rsid w:val="00573014"/>
    <w:rsid w:val="00575941"/>
    <w:rsid w:val="00575E45"/>
    <w:rsid w:val="005767EB"/>
    <w:rsid w:val="00582BA9"/>
    <w:rsid w:val="0058359D"/>
    <w:rsid w:val="00583E80"/>
    <w:rsid w:val="00587828"/>
    <w:rsid w:val="00591F21"/>
    <w:rsid w:val="00593257"/>
    <w:rsid w:val="00594E62"/>
    <w:rsid w:val="00597FC8"/>
    <w:rsid w:val="005A4BA9"/>
    <w:rsid w:val="005A7538"/>
    <w:rsid w:val="005B08DB"/>
    <w:rsid w:val="005B1147"/>
    <w:rsid w:val="005B18BA"/>
    <w:rsid w:val="005B1D8E"/>
    <w:rsid w:val="005B665C"/>
    <w:rsid w:val="005C1285"/>
    <w:rsid w:val="005D2943"/>
    <w:rsid w:val="005D33A2"/>
    <w:rsid w:val="005D5275"/>
    <w:rsid w:val="005E0537"/>
    <w:rsid w:val="005E2681"/>
    <w:rsid w:val="005E4CE4"/>
    <w:rsid w:val="005E577D"/>
    <w:rsid w:val="005E691E"/>
    <w:rsid w:val="005F17A4"/>
    <w:rsid w:val="005F420C"/>
    <w:rsid w:val="005F4A19"/>
    <w:rsid w:val="005F60E2"/>
    <w:rsid w:val="00601FCD"/>
    <w:rsid w:val="00604BC6"/>
    <w:rsid w:val="006058D4"/>
    <w:rsid w:val="00611F97"/>
    <w:rsid w:val="0061730E"/>
    <w:rsid w:val="006209E0"/>
    <w:rsid w:val="006300BB"/>
    <w:rsid w:val="00632D50"/>
    <w:rsid w:val="006371E0"/>
    <w:rsid w:val="006373E5"/>
    <w:rsid w:val="00640F70"/>
    <w:rsid w:val="00646D97"/>
    <w:rsid w:val="006530C1"/>
    <w:rsid w:val="00657483"/>
    <w:rsid w:val="00666740"/>
    <w:rsid w:val="0067181A"/>
    <w:rsid w:val="006728DF"/>
    <w:rsid w:val="006811FE"/>
    <w:rsid w:val="00682E5C"/>
    <w:rsid w:val="00683EF1"/>
    <w:rsid w:val="00685A3B"/>
    <w:rsid w:val="00690AA0"/>
    <w:rsid w:val="006915C8"/>
    <w:rsid w:val="00692E83"/>
    <w:rsid w:val="00693464"/>
    <w:rsid w:val="006947D5"/>
    <w:rsid w:val="00697F3E"/>
    <w:rsid w:val="006A1C5E"/>
    <w:rsid w:val="006A5900"/>
    <w:rsid w:val="006A62F8"/>
    <w:rsid w:val="006A6929"/>
    <w:rsid w:val="006B2FCD"/>
    <w:rsid w:val="006B311D"/>
    <w:rsid w:val="006B3F85"/>
    <w:rsid w:val="006B7288"/>
    <w:rsid w:val="006D6AA1"/>
    <w:rsid w:val="006E0272"/>
    <w:rsid w:val="006E2010"/>
    <w:rsid w:val="006E4A36"/>
    <w:rsid w:val="006F4F8E"/>
    <w:rsid w:val="006F519E"/>
    <w:rsid w:val="006F70A6"/>
    <w:rsid w:val="00700526"/>
    <w:rsid w:val="0071252A"/>
    <w:rsid w:val="00714ACF"/>
    <w:rsid w:val="00716B0D"/>
    <w:rsid w:val="0072161D"/>
    <w:rsid w:val="007245B7"/>
    <w:rsid w:val="00730176"/>
    <w:rsid w:val="00730372"/>
    <w:rsid w:val="0073166A"/>
    <w:rsid w:val="0073215C"/>
    <w:rsid w:val="00735AF8"/>
    <w:rsid w:val="00736D76"/>
    <w:rsid w:val="00743A74"/>
    <w:rsid w:val="00743AD5"/>
    <w:rsid w:val="00744EFB"/>
    <w:rsid w:val="00752486"/>
    <w:rsid w:val="0075335D"/>
    <w:rsid w:val="00753B8B"/>
    <w:rsid w:val="007541AD"/>
    <w:rsid w:val="00754B14"/>
    <w:rsid w:val="007554DF"/>
    <w:rsid w:val="00766B51"/>
    <w:rsid w:val="00766F70"/>
    <w:rsid w:val="007704A8"/>
    <w:rsid w:val="00772DD0"/>
    <w:rsid w:val="00777CBC"/>
    <w:rsid w:val="00777DCF"/>
    <w:rsid w:val="0078311E"/>
    <w:rsid w:val="00784CD7"/>
    <w:rsid w:val="00790B92"/>
    <w:rsid w:val="00795F8F"/>
    <w:rsid w:val="007A440A"/>
    <w:rsid w:val="007A54F1"/>
    <w:rsid w:val="007A6D93"/>
    <w:rsid w:val="007A7E56"/>
    <w:rsid w:val="007B1F44"/>
    <w:rsid w:val="007D05B7"/>
    <w:rsid w:val="007D5E36"/>
    <w:rsid w:val="007D6463"/>
    <w:rsid w:val="007E2420"/>
    <w:rsid w:val="007E305C"/>
    <w:rsid w:val="007E3443"/>
    <w:rsid w:val="007E6CE9"/>
    <w:rsid w:val="007F0731"/>
    <w:rsid w:val="007F334B"/>
    <w:rsid w:val="007F5361"/>
    <w:rsid w:val="007F660F"/>
    <w:rsid w:val="008051E6"/>
    <w:rsid w:val="008073FB"/>
    <w:rsid w:val="008108DB"/>
    <w:rsid w:val="00813342"/>
    <w:rsid w:val="008150CD"/>
    <w:rsid w:val="008176A8"/>
    <w:rsid w:val="00822570"/>
    <w:rsid w:val="00822893"/>
    <w:rsid w:val="008243CC"/>
    <w:rsid w:val="00826CBA"/>
    <w:rsid w:val="00826D7E"/>
    <w:rsid w:val="00827841"/>
    <w:rsid w:val="00835A40"/>
    <w:rsid w:val="00835F76"/>
    <w:rsid w:val="00836ECF"/>
    <w:rsid w:val="008400BB"/>
    <w:rsid w:val="008404B4"/>
    <w:rsid w:val="00841D13"/>
    <w:rsid w:val="00842882"/>
    <w:rsid w:val="0084382B"/>
    <w:rsid w:val="008441D5"/>
    <w:rsid w:val="00844FDA"/>
    <w:rsid w:val="008526E9"/>
    <w:rsid w:val="0085525D"/>
    <w:rsid w:val="008553E5"/>
    <w:rsid w:val="0086050C"/>
    <w:rsid w:val="00862F96"/>
    <w:rsid w:val="0086361E"/>
    <w:rsid w:val="008639D2"/>
    <w:rsid w:val="00877B28"/>
    <w:rsid w:val="00880AF0"/>
    <w:rsid w:val="00881480"/>
    <w:rsid w:val="00884411"/>
    <w:rsid w:val="00884B64"/>
    <w:rsid w:val="00887114"/>
    <w:rsid w:val="008911C6"/>
    <w:rsid w:val="008933B8"/>
    <w:rsid w:val="00895DE5"/>
    <w:rsid w:val="0089704C"/>
    <w:rsid w:val="00897A3B"/>
    <w:rsid w:val="008A060E"/>
    <w:rsid w:val="008A1737"/>
    <w:rsid w:val="008A6043"/>
    <w:rsid w:val="008B133C"/>
    <w:rsid w:val="008B4B2C"/>
    <w:rsid w:val="008B6E57"/>
    <w:rsid w:val="008B7445"/>
    <w:rsid w:val="008C4D60"/>
    <w:rsid w:val="008D0336"/>
    <w:rsid w:val="008D179F"/>
    <w:rsid w:val="008D18B4"/>
    <w:rsid w:val="008D1D83"/>
    <w:rsid w:val="008D3786"/>
    <w:rsid w:val="008D4284"/>
    <w:rsid w:val="008D5AD6"/>
    <w:rsid w:val="008D68AB"/>
    <w:rsid w:val="008E218B"/>
    <w:rsid w:val="008E3A57"/>
    <w:rsid w:val="008F5663"/>
    <w:rsid w:val="008F58A5"/>
    <w:rsid w:val="008F6A31"/>
    <w:rsid w:val="008F6D69"/>
    <w:rsid w:val="00905B0D"/>
    <w:rsid w:val="0091136A"/>
    <w:rsid w:val="0091311A"/>
    <w:rsid w:val="0091326C"/>
    <w:rsid w:val="00914FF5"/>
    <w:rsid w:val="00931C7C"/>
    <w:rsid w:val="00932418"/>
    <w:rsid w:val="009329D7"/>
    <w:rsid w:val="00932DA1"/>
    <w:rsid w:val="00936A90"/>
    <w:rsid w:val="0094145D"/>
    <w:rsid w:val="00944179"/>
    <w:rsid w:val="009513CA"/>
    <w:rsid w:val="0095187F"/>
    <w:rsid w:val="009649AC"/>
    <w:rsid w:val="00982FA6"/>
    <w:rsid w:val="00984A9F"/>
    <w:rsid w:val="00985813"/>
    <w:rsid w:val="00990000"/>
    <w:rsid w:val="00990987"/>
    <w:rsid w:val="00992F2F"/>
    <w:rsid w:val="00996121"/>
    <w:rsid w:val="009A0D2F"/>
    <w:rsid w:val="009A5A70"/>
    <w:rsid w:val="009A7E94"/>
    <w:rsid w:val="009B05C8"/>
    <w:rsid w:val="009B06B4"/>
    <w:rsid w:val="009B1B62"/>
    <w:rsid w:val="009B32F7"/>
    <w:rsid w:val="009B4E7A"/>
    <w:rsid w:val="009B620F"/>
    <w:rsid w:val="009B6AF7"/>
    <w:rsid w:val="009C317F"/>
    <w:rsid w:val="009C5150"/>
    <w:rsid w:val="009C65A9"/>
    <w:rsid w:val="009D0268"/>
    <w:rsid w:val="009D5AD5"/>
    <w:rsid w:val="009D609C"/>
    <w:rsid w:val="009E2253"/>
    <w:rsid w:val="009E420D"/>
    <w:rsid w:val="009E4471"/>
    <w:rsid w:val="009E4873"/>
    <w:rsid w:val="009E5837"/>
    <w:rsid w:val="00A03004"/>
    <w:rsid w:val="00A04D21"/>
    <w:rsid w:val="00A05087"/>
    <w:rsid w:val="00A066B6"/>
    <w:rsid w:val="00A14E59"/>
    <w:rsid w:val="00A151E1"/>
    <w:rsid w:val="00A210AA"/>
    <w:rsid w:val="00A22A8B"/>
    <w:rsid w:val="00A24464"/>
    <w:rsid w:val="00A33478"/>
    <w:rsid w:val="00A335A7"/>
    <w:rsid w:val="00A35B00"/>
    <w:rsid w:val="00A37A5D"/>
    <w:rsid w:val="00A4167F"/>
    <w:rsid w:val="00A428FA"/>
    <w:rsid w:val="00A53D1A"/>
    <w:rsid w:val="00A55549"/>
    <w:rsid w:val="00A56111"/>
    <w:rsid w:val="00A5621B"/>
    <w:rsid w:val="00A56BAF"/>
    <w:rsid w:val="00A63C22"/>
    <w:rsid w:val="00A7091F"/>
    <w:rsid w:val="00A71186"/>
    <w:rsid w:val="00A71BA6"/>
    <w:rsid w:val="00A7382B"/>
    <w:rsid w:val="00A75DEE"/>
    <w:rsid w:val="00A76084"/>
    <w:rsid w:val="00A772BC"/>
    <w:rsid w:val="00A8020E"/>
    <w:rsid w:val="00A81536"/>
    <w:rsid w:val="00A82A36"/>
    <w:rsid w:val="00A91399"/>
    <w:rsid w:val="00A92982"/>
    <w:rsid w:val="00A94841"/>
    <w:rsid w:val="00A955F3"/>
    <w:rsid w:val="00AA353A"/>
    <w:rsid w:val="00AA55EF"/>
    <w:rsid w:val="00AA5608"/>
    <w:rsid w:val="00AA586D"/>
    <w:rsid w:val="00AA602D"/>
    <w:rsid w:val="00AB3336"/>
    <w:rsid w:val="00AB3419"/>
    <w:rsid w:val="00AB387A"/>
    <w:rsid w:val="00AB3F46"/>
    <w:rsid w:val="00AB6C6E"/>
    <w:rsid w:val="00AB7A5E"/>
    <w:rsid w:val="00AC0ECC"/>
    <w:rsid w:val="00AC125A"/>
    <w:rsid w:val="00AC19F0"/>
    <w:rsid w:val="00AC1BF4"/>
    <w:rsid w:val="00AC3E63"/>
    <w:rsid w:val="00AC539F"/>
    <w:rsid w:val="00AC61D0"/>
    <w:rsid w:val="00AC798C"/>
    <w:rsid w:val="00AD062C"/>
    <w:rsid w:val="00AD7459"/>
    <w:rsid w:val="00AD748B"/>
    <w:rsid w:val="00AE1291"/>
    <w:rsid w:val="00AE1AB5"/>
    <w:rsid w:val="00AE46F7"/>
    <w:rsid w:val="00AF17D0"/>
    <w:rsid w:val="00AF3833"/>
    <w:rsid w:val="00AF3E13"/>
    <w:rsid w:val="00AF4748"/>
    <w:rsid w:val="00B00485"/>
    <w:rsid w:val="00B00653"/>
    <w:rsid w:val="00B011F0"/>
    <w:rsid w:val="00B03193"/>
    <w:rsid w:val="00B070E0"/>
    <w:rsid w:val="00B079D1"/>
    <w:rsid w:val="00B07A66"/>
    <w:rsid w:val="00B07DC4"/>
    <w:rsid w:val="00B13298"/>
    <w:rsid w:val="00B139AA"/>
    <w:rsid w:val="00B15ED2"/>
    <w:rsid w:val="00B16B96"/>
    <w:rsid w:val="00B272B4"/>
    <w:rsid w:val="00B317A3"/>
    <w:rsid w:val="00B32140"/>
    <w:rsid w:val="00B34CB2"/>
    <w:rsid w:val="00B35896"/>
    <w:rsid w:val="00B35D84"/>
    <w:rsid w:val="00B35F67"/>
    <w:rsid w:val="00B37AA4"/>
    <w:rsid w:val="00B44385"/>
    <w:rsid w:val="00B46816"/>
    <w:rsid w:val="00B559D2"/>
    <w:rsid w:val="00B6127A"/>
    <w:rsid w:val="00B6147F"/>
    <w:rsid w:val="00B63619"/>
    <w:rsid w:val="00B67F78"/>
    <w:rsid w:val="00B73628"/>
    <w:rsid w:val="00B74535"/>
    <w:rsid w:val="00B81A03"/>
    <w:rsid w:val="00B87BC1"/>
    <w:rsid w:val="00B93B90"/>
    <w:rsid w:val="00B97046"/>
    <w:rsid w:val="00BA241E"/>
    <w:rsid w:val="00BA2F25"/>
    <w:rsid w:val="00BB03A3"/>
    <w:rsid w:val="00BB04E5"/>
    <w:rsid w:val="00BB1243"/>
    <w:rsid w:val="00BB1D08"/>
    <w:rsid w:val="00BB24E2"/>
    <w:rsid w:val="00BC3848"/>
    <w:rsid w:val="00BC40EA"/>
    <w:rsid w:val="00BC4405"/>
    <w:rsid w:val="00BC7D74"/>
    <w:rsid w:val="00BD62DF"/>
    <w:rsid w:val="00BE0240"/>
    <w:rsid w:val="00BE0AE5"/>
    <w:rsid w:val="00BE1FCF"/>
    <w:rsid w:val="00BE217E"/>
    <w:rsid w:val="00BE53B2"/>
    <w:rsid w:val="00BE77B4"/>
    <w:rsid w:val="00BF394B"/>
    <w:rsid w:val="00BF5313"/>
    <w:rsid w:val="00BF6309"/>
    <w:rsid w:val="00BF663F"/>
    <w:rsid w:val="00C015D9"/>
    <w:rsid w:val="00C06E7B"/>
    <w:rsid w:val="00C1087B"/>
    <w:rsid w:val="00C14431"/>
    <w:rsid w:val="00C174A6"/>
    <w:rsid w:val="00C1759A"/>
    <w:rsid w:val="00C17914"/>
    <w:rsid w:val="00C23462"/>
    <w:rsid w:val="00C30937"/>
    <w:rsid w:val="00C34A16"/>
    <w:rsid w:val="00C45B46"/>
    <w:rsid w:val="00C47DE0"/>
    <w:rsid w:val="00C508C3"/>
    <w:rsid w:val="00C50BFD"/>
    <w:rsid w:val="00C5105A"/>
    <w:rsid w:val="00C5179E"/>
    <w:rsid w:val="00C520BC"/>
    <w:rsid w:val="00C61180"/>
    <w:rsid w:val="00C612EA"/>
    <w:rsid w:val="00C63077"/>
    <w:rsid w:val="00C63161"/>
    <w:rsid w:val="00C700B9"/>
    <w:rsid w:val="00C7194D"/>
    <w:rsid w:val="00C71B88"/>
    <w:rsid w:val="00C73331"/>
    <w:rsid w:val="00C74BBD"/>
    <w:rsid w:val="00C77F66"/>
    <w:rsid w:val="00C812DF"/>
    <w:rsid w:val="00C86137"/>
    <w:rsid w:val="00C87A57"/>
    <w:rsid w:val="00C91F9E"/>
    <w:rsid w:val="00CA1533"/>
    <w:rsid w:val="00CA25B8"/>
    <w:rsid w:val="00CA2771"/>
    <w:rsid w:val="00CA2AA9"/>
    <w:rsid w:val="00CA5377"/>
    <w:rsid w:val="00CB1A19"/>
    <w:rsid w:val="00CB3748"/>
    <w:rsid w:val="00CC54E3"/>
    <w:rsid w:val="00CC722C"/>
    <w:rsid w:val="00CD1168"/>
    <w:rsid w:val="00CD678B"/>
    <w:rsid w:val="00CD7AE4"/>
    <w:rsid w:val="00CD7F0C"/>
    <w:rsid w:val="00CE0A14"/>
    <w:rsid w:val="00CE1A29"/>
    <w:rsid w:val="00CE342E"/>
    <w:rsid w:val="00CE472A"/>
    <w:rsid w:val="00CE5313"/>
    <w:rsid w:val="00CE6960"/>
    <w:rsid w:val="00CF050C"/>
    <w:rsid w:val="00CF38D0"/>
    <w:rsid w:val="00CF3BAA"/>
    <w:rsid w:val="00CF5239"/>
    <w:rsid w:val="00CF5252"/>
    <w:rsid w:val="00D008C2"/>
    <w:rsid w:val="00D2765B"/>
    <w:rsid w:val="00D3166C"/>
    <w:rsid w:val="00D439D9"/>
    <w:rsid w:val="00D50F9E"/>
    <w:rsid w:val="00D51CB4"/>
    <w:rsid w:val="00D520BF"/>
    <w:rsid w:val="00D56626"/>
    <w:rsid w:val="00D600A9"/>
    <w:rsid w:val="00D619DF"/>
    <w:rsid w:val="00D61D11"/>
    <w:rsid w:val="00D621A8"/>
    <w:rsid w:val="00D62D56"/>
    <w:rsid w:val="00D62E30"/>
    <w:rsid w:val="00D65063"/>
    <w:rsid w:val="00D67711"/>
    <w:rsid w:val="00D711E9"/>
    <w:rsid w:val="00D7194E"/>
    <w:rsid w:val="00D72652"/>
    <w:rsid w:val="00D73EED"/>
    <w:rsid w:val="00D80C0D"/>
    <w:rsid w:val="00D8534D"/>
    <w:rsid w:val="00D91E90"/>
    <w:rsid w:val="00D92330"/>
    <w:rsid w:val="00D928ED"/>
    <w:rsid w:val="00D93393"/>
    <w:rsid w:val="00D93CF0"/>
    <w:rsid w:val="00D96ACA"/>
    <w:rsid w:val="00D97FCC"/>
    <w:rsid w:val="00DA00A6"/>
    <w:rsid w:val="00DA19CD"/>
    <w:rsid w:val="00DA5156"/>
    <w:rsid w:val="00DA680F"/>
    <w:rsid w:val="00DA7D8D"/>
    <w:rsid w:val="00DC10D5"/>
    <w:rsid w:val="00DC566D"/>
    <w:rsid w:val="00DD763F"/>
    <w:rsid w:val="00DE06B4"/>
    <w:rsid w:val="00DE1FAC"/>
    <w:rsid w:val="00DE3920"/>
    <w:rsid w:val="00DE4EDE"/>
    <w:rsid w:val="00DE64E8"/>
    <w:rsid w:val="00DE6CC5"/>
    <w:rsid w:val="00DE6F0F"/>
    <w:rsid w:val="00DF089B"/>
    <w:rsid w:val="00DF2404"/>
    <w:rsid w:val="00DF2A5A"/>
    <w:rsid w:val="00E0133F"/>
    <w:rsid w:val="00E013D1"/>
    <w:rsid w:val="00E01C85"/>
    <w:rsid w:val="00E07374"/>
    <w:rsid w:val="00E1241E"/>
    <w:rsid w:val="00E16CBC"/>
    <w:rsid w:val="00E17024"/>
    <w:rsid w:val="00E25F31"/>
    <w:rsid w:val="00E26470"/>
    <w:rsid w:val="00E27027"/>
    <w:rsid w:val="00E36AB9"/>
    <w:rsid w:val="00E411AD"/>
    <w:rsid w:val="00E51F47"/>
    <w:rsid w:val="00E53180"/>
    <w:rsid w:val="00E54340"/>
    <w:rsid w:val="00E5633D"/>
    <w:rsid w:val="00E5735E"/>
    <w:rsid w:val="00E620BD"/>
    <w:rsid w:val="00E62F7B"/>
    <w:rsid w:val="00E63EDB"/>
    <w:rsid w:val="00E64F78"/>
    <w:rsid w:val="00E67FB8"/>
    <w:rsid w:val="00E7215F"/>
    <w:rsid w:val="00E77CB9"/>
    <w:rsid w:val="00E83499"/>
    <w:rsid w:val="00E86F43"/>
    <w:rsid w:val="00E87E95"/>
    <w:rsid w:val="00E903F6"/>
    <w:rsid w:val="00E909C0"/>
    <w:rsid w:val="00E961E7"/>
    <w:rsid w:val="00EB0F36"/>
    <w:rsid w:val="00EB34E0"/>
    <w:rsid w:val="00EB63F0"/>
    <w:rsid w:val="00EC2106"/>
    <w:rsid w:val="00EC2E90"/>
    <w:rsid w:val="00EC4596"/>
    <w:rsid w:val="00EC5DB4"/>
    <w:rsid w:val="00EC70E4"/>
    <w:rsid w:val="00EC7B1E"/>
    <w:rsid w:val="00ED1BDA"/>
    <w:rsid w:val="00ED2C6A"/>
    <w:rsid w:val="00ED381C"/>
    <w:rsid w:val="00ED714E"/>
    <w:rsid w:val="00ED769F"/>
    <w:rsid w:val="00EE426C"/>
    <w:rsid w:val="00EF2B3A"/>
    <w:rsid w:val="00EF6FEF"/>
    <w:rsid w:val="00EF7349"/>
    <w:rsid w:val="00F01DDF"/>
    <w:rsid w:val="00F206AB"/>
    <w:rsid w:val="00F221D9"/>
    <w:rsid w:val="00F22AF6"/>
    <w:rsid w:val="00F241FB"/>
    <w:rsid w:val="00F25049"/>
    <w:rsid w:val="00F26580"/>
    <w:rsid w:val="00F349A0"/>
    <w:rsid w:val="00F35B50"/>
    <w:rsid w:val="00F35D59"/>
    <w:rsid w:val="00F41259"/>
    <w:rsid w:val="00F42465"/>
    <w:rsid w:val="00F459F6"/>
    <w:rsid w:val="00F471A3"/>
    <w:rsid w:val="00F55553"/>
    <w:rsid w:val="00F5715E"/>
    <w:rsid w:val="00F60983"/>
    <w:rsid w:val="00F6250D"/>
    <w:rsid w:val="00F6338E"/>
    <w:rsid w:val="00F63DCB"/>
    <w:rsid w:val="00F645FE"/>
    <w:rsid w:val="00F6500A"/>
    <w:rsid w:val="00F6768B"/>
    <w:rsid w:val="00F72C9C"/>
    <w:rsid w:val="00F867FD"/>
    <w:rsid w:val="00F9023C"/>
    <w:rsid w:val="00F91C54"/>
    <w:rsid w:val="00F950D1"/>
    <w:rsid w:val="00F957B4"/>
    <w:rsid w:val="00F96500"/>
    <w:rsid w:val="00FA0A52"/>
    <w:rsid w:val="00FA124E"/>
    <w:rsid w:val="00FA281E"/>
    <w:rsid w:val="00FA6A70"/>
    <w:rsid w:val="00FB0D5E"/>
    <w:rsid w:val="00FB610F"/>
    <w:rsid w:val="00FB7772"/>
    <w:rsid w:val="00FC26A7"/>
    <w:rsid w:val="00FC29BF"/>
    <w:rsid w:val="00FC3D4D"/>
    <w:rsid w:val="00FC42C7"/>
    <w:rsid w:val="00FC4B92"/>
    <w:rsid w:val="00FC59CB"/>
    <w:rsid w:val="00FC6AC1"/>
    <w:rsid w:val="00FC7A1F"/>
    <w:rsid w:val="00FD23D7"/>
    <w:rsid w:val="00FD28B2"/>
    <w:rsid w:val="00FD2D52"/>
    <w:rsid w:val="00FD2DB3"/>
    <w:rsid w:val="00FD4D18"/>
    <w:rsid w:val="00FE30AF"/>
    <w:rsid w:val="00FE72A3"/>
    <w:rsid w:val="00FF275F"/>
    <w:rsid w:val="00FF6C0A"/>
    <w:rsid w:val="00FF6C4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4F3FE2-BB58-4A18-9825-B94E1D331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299F"/>
    <w:rPr>
      <w:rFonts w:ascii="Arial" w:hAnsi="Arial"/>
      <w:sz w:val="24"/>
    </w:rPr>
  </w:style>
  <w:style w:type="paragraph" w:styleId="Ttulo1">
    <w:name w:val="heading 1"/>
    <w:basedOn w:val="Normal"/>
    <w:next w:val="Normal"/>
    <w:link w:val="Ttulo1Char"/>
    <w:uiPriority w:val="9"/>
    <w:qFormat/>
    <w:rsid w:val="004E299F"/>
    <w:pPr>
      <w:keepNext/>
      <w:keepLines/>
      <w:spacing w:before="360" w:after="360"/>
      <w:outlineLvl w:val="0"/>
    </w:pPr>
    <w:rPr>
      <w:rFonts w:eastAsiaTheme="majorEastAsia" w:cstheme="majorBidi"/>
      <w:b/>
      <w:color w:val="000000" w:themeColor="text1"/>
      <w:sz w:val="26"/>
      <w:szCs w:val="32"/>
    </w:rPr>
  </w:style>
  <w:style w:type="paragraph" w:styleId="Ttulo2">
    <w:name w:val="heading 2"/>
    <w:basedOn w:val="Normal"/>
    <w:next w:val="Normal"/>
    <w:link w:val="Ttulo2Char"/>
    <w:uiPriority w:val="9"/>
    <w:unhideWhenUsed/>
    <w:qFormat/>
    <w:rsid w:val="004E299F"/>
    <w:pPr>
      <w:keepNext/>
      <w:keepLines/>
      <w:spacing w:before="240" w:after="240"/>
      <w:outlineLvl w:val="1"/>
    </w:pPr>
    <w:rPr>
      <w:rFonts w:eastAsiaTheme="majorEastAsia" w:cstheme="majorBidi"/>
      <w:szCs w:val="26"/>
    </w:rPr>
  </w:style>
  <w:style w:type="paragraph" w:styleId="Ttulo3">
    <w:name w:val="heading 3"/>
    <w:basedOn w:val="Normal"/>
    <w:next w:val="Normal"/>
    <w:link w:val="Ttulo3Char"/>
    <w:uiPriority w:val="9"/>
    <w:unhideWhenUsed/>
    <w:qFormat/>
    <w:rsid w:val="004E299F"/>
    <w:pPr>
      <w:keepNext/>
      <w:keepLines/>
      <w:spacing w:before="360" w:after="360"/>
      <w:outlineLvl w:val="2"/>
    </w:pPr>
    <w:rPr>
      <w:rFonts w:eastAsiaTheme="majorEastAsia" w:cstheme="majorBidi"/>
      <w:szCs w:val="24"/>
    </w:rPr>
  </w:style>
  <w:style w:type="paragraph" w:styleId="Ttulo4">
    <w:name w:val="heading 4"/>
    <w:basedOn w:val="Normal"/>
    <w:next w:val="Normal"/>
    <w:link w:val="Ttulo4Char"/>
    <w:uiPriority w:val="9"/>
    <w:unhideWhenUsed/>
    <w:qFormat/>
    <w:rsid w:val="004E299F"/>
    <w:pPr>
      <w:keepNext/>
      <w:keepLines/>
      <w:spacing w:before="240" w:after="240"/>
      <w:outlineLvl w:val="3"/>
    </w:pPr>
    <w:rPr>
      <w:rFonts w:eastAsiaTheme="majorEastAsia" w:cstheme="majorBid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apple-converted-space">
    <w:name w:val="apple-converted-space"/>
    <w:basedOn w:val="Fontepargpadro"/>
    <w:rsid w:val="001D45B4"/>
  </w:style>
  <w:style w:type="character" w:styleId="Hyperlink">
    <w:name w:val="Hyperlink"/>
    <w:basedOn w:val="Fontepargpadro"/>
    <w:uiPriority w:val="99"/>
    <w:unhideWhenUsed/>
    <w:rsid w:val="001D45B4"/>
    <w:rPr>
      <w:color w:val="0000FF"/>
      <w:u w:val="single"/>
    </w:rPr>
  </w:style>
  <w:style w:type="paragraph" w:styleId="NormalWeb">
    <w:name w:val="Normal (Web)"/>
    <w:basedOn w:val="Normal"/>
    <w:uiPriority w:val="99"/>
    <w:semiHidden/>
    <w:unhideWhenUsed/>
    <w:rsid w:val="005B665C"/>
    <w:pPr>
      <w:spacing w:before="100" w:beforeAutospacing="1" w:after="100" w:afterAutospacing="1" w:line="240" w:lineRule="auto"/>
    </w:pPr>
    <w:rPr>
      <w:rFonts w:ascii="Times New Roman" w:eastAsia="Times New Roman" w:hAnsi="Times New Roman" w:cs="Times New Roman"/>
      <w:szCs w:val="24"/>
      <w:lang w:eastAsia="pt-BR"/>
    </w:rPr>
  </w:style>
  <w:style w:type="paragraph" w:styleId="PargrafodaLista">
    <w:name w:val="List Paragraph"/>
    <w:basedOn w:val="Normal"/>
    <w:uiPriority w:val="34"/>
    <w:qFormat/>
    <w:rsid w:val="00B079D1"/>
    <w:pPr>
      <w:ind w:left="720"/>
      <w:contextualSpacing/>
    </w:pPr>
  </w:style>
  <w:style w:type="table" w:styleId="Tabelacomgrade">
    <w:name w:val="Table Grid"/>
    <w:basedOn w:val="Tabelanormal"/>
    <w:uiPriority w:val="39"/>
    <w:rsid w:val="00E16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A56BA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56BAF"/>
  </w:style>
  <w:style w:type="paragraph" w:styleId="Rodap">
    <w:name w:val="footer"/>
    <w:basedOn w:val="Normal"/>
    <w:link w:val="RodapChar"/>
    <w:uiPriority w:val="99"/>
    <w:unhideWhenUsed/>
    <w:rsid w:val="00A56BAF"/>
    <w:pPr>
      <w:tabs>
        <w:tab w:val="center" w:pos="4252"/>
        <w:tab w:val="right" w:pos="8504"/>
      </w:tabs>
      <w:spacing w:after="0" w:line="240" w:lineRule="auto"/>
    </w:pPr>
  </w:style>
  <w:style w:type="character" w:customStyle="1" w:styleId="RodapChar">
    <w:name w:val="Rodapé Char"/>
    <w:basedOn w:val="Fontepargpadro"/>
    <w:link w:val="Rodap"/>
    <w:uiPriority w:val="99"/>
    <w:rsid w:val="00A56BAF"/>
  </w:style>
  <w:style w:type="character" w:customStyle="1" w:styleId="Ttulo1Char">
    <w:name w:val="Título 1 Char"/>
    <w:basedOn w:val="Fontepargpadro"/>
    <w:link w:val="Ttulo1"/>
    <w:uiPriority w:val="9"/>
    <w:rsid w:val="004E299F"/>
    <w:rPr>
      <w:rFonts w:ascii="Arial" w:eastAsiaTheme="majorEastAsia" w:hAnsi="Arial" w:cstheme="majorBidi"/>
      <w:b/>
      <w:color w:val="000000" w:themeColor="text1"/>
      <w:sz w:val="26"/>
      <w:szCs w:val="32"/>
    </w:rPr>
  </w:style>
  <w:style w:type="paragraph" w:styleId="Ttulo">
    <w:name w:val="Title"/>
    <w:basedOn w:val="Normal"/>
    <w:next w:val="Normal"/>
    <w:link w:val="TtuloChar"/>
    <w:uiPriority w:val="10"/>
    <w:qFormat/>
    <w:rsid w:val="00685A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85A3B"/>
    <w:rPr>
      <w:rFonts w:asciiTheme="majorHAnsi" w:eastAsiaTheme="majorEastAsia" w:hAnsiTheme="majorHAnsi" w:cstheme="majorBidi"/>
      <w:spacing w:val="-10"/>
      <w:kern w:val="28"/>
      <w:sz w:val="56"/>
      <w:szCs w:val="56"/>
    </w:rPr>
  </w:style>
  <w:style w:type="paragraph" w:customStyle="1" w:styleId="TituloImagem">
    <w:name w:val="Titulo Imagem"/>
    <w:basedOn w:val="Normal"/>
    <w:link w:val="TituloImagemChar"/>
    <w:qFormat/>
    <w:rsid w:val="007A6D93"/>
    <w:pPr>
      <w:spacing w:after="0" w:line="240" w:lineRule="auto"/>
      <w:jc w:val="center"/>
    </w:pPr>
    <w:rPr>
      <w:rFonts w:cs="Arial"/>
      <w:b/>
      <w:sz w:val="20"/>
      <w:szCs w:val="26"/>
    </w:rPr>
  </w:style>
  <w:style w:type="paragraph" w:customStyle="1" w:styleId="SubTituloTCC">
    <w:name w:val="SubTitulo TCC"/>
    <w:basedOn w:val="Normal"/>
    <w:link w:val="SubTituloTCCChar"/>
    <w:qFormat/>
    <w:rsid w:val="000A6CD7"/>
    <w:pPr>
      <w:jc w:val="both"/>
    </w:pPr>
    <w:rPr>
      <w:rFonts w:cs="Arial"/>
      <w:sz w:val="26"/>
      <w:szCs w:val="26"/>
    </w:rPr>
  </w:style>
  <w:style w:type="character" w:customStyle="1" w:styleId="TituloImagemChar">
    <w:name w:val="Titulo Imagem Char"/>
    <w:basedOn w:val="Fontepargpadro"/>
    <w:link w:val="TituloImagem"/>
    <w:rsid w:val="007A6D93"/>
    <w:rPr>
      <w:rFonts w:ascii="Arial" w:hAnsi="Arial" w:cs="Arial"/>
      <w:b/>
      <w:sz w:val="20"/>
      <w:szCs w:val="26"/>
    </w:rPr>
  </w:style>
  <w:style w:type="paragraph" w:styleId="CabealhodoSumrio">
    <w:name w:val="TOC Heading"/>
    <w:basedOn w:val="Ttulo1"/>
    <w:next w:val="Normal"/>
    <w:uiPriority w:val="39"/>
    <w:unhideWhenUsed/>
    <w:qFormat/>
    <w:rsid w:val="00C86137"/>
    <w:pPr>
      <w:outlineLvl w:val="9"/>
    </w:pPr>
    <w:rPr>
      <w:lang w:eastAsia="pt-BR"/>
    </w:rPr>
  </w:style>
  <w:style w:type="character" w:customStyle="1" w:styleId="SubTituloTCCChar">
    <w:name w:val="SubTitulo TCC Char"/>
    <w:basedOn w:val="Fontepargpadro"/>
    <w:link w:val="SubTituloTCC"/>
    <w:rsid w:val="000A6CD7"/>
    <w:rPr>
      <w:rFonts w:ascii="Arial" w:hAnsi="Arial" w:cs="Arial"/>
      <w:sz w:val="26"/>
      <w:szCs w:val="26"/>
    </w:rPr>
  </w:style>
  <w:style w:type="paragraph" w:styleId="Sumrio1">
    <w:name w:val="toc 1"/>
    <w:basedOn w:val="Normal"/>
    <w:next w:val="Normal"/>
    <w:autoRedefine/>
    <w:uiPriority w:val="39"/>
    <w:unhideWhenUsed/>
    <w:rsid w:val="00C86137"/>
    <w:pPr>
      <w:spacing w:after="100"/>
    </w:pPr>
  </w:style>
  <w:style w:type="paragraph" w:styleId="Subttulo">
    <w:name w:val="Subtitle"/>
    <w:basedOn w:val="Normal"/>
    <w:next w:val="Normal"/>
    <w:link w:val="SubttuloChar"/>
    <w:uiPriority w:val="11"/>
    <w:qFormat/>
    <w:rsid w:val="00C86137"/>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C86137"/>
    <w:rPr>
      <w:rFonts w:eastAsiaTheme="minorEastAsia"/>
      <w:color w:val="5A5A5A" w:themeColor="text1" w:themeTint="A5"/>
      <w:spacing w:val="15"/>
    </w:rPr>
  </w:style>
  <w:style w:type="paragraph" w:styleId="Sumrio2">
    <w:name w:val="toc 2"/>
    <w:basedOn w:val="Normal"/>
    <w:next w:val="Normal"/>
    <w:autoRedefine/>
    <w:uiPriority w:val="39"/>
    <w:unhideWhenUsed/>
    <w:rsid w:val="006A5900"/>
    <w:pPr>
      <w:spacing w:after="100"/>
      <w:ind w:left="220"/>
    </w:pPr>
    <w:rPr>
      <w:rFonts w:eastAsiaTheme="minorEastAsia" w:cs="Times New Roman"/>
      <w:lang w:eastAsia="pt-BR"/>
    </w:rPr>
  </w:style>
  <w:style w:type="paragraph" w:styleId="Sumrio3">
    <w:name w:val="toc 3"/>
    <w:basedOn w:val="Normal"/>
    <w:next w:val="Normal"/>
    <w:autoRedefine/>
    <w:uiPriority w:val="39"/>
    <w:unhideWhenUsed/>
    <w:rsid w:val="006A5900"/>
    <w:pPr>
      <w:spacing w:after="100"/>
      <w:ind w:left="440"/>
    </w:pPr>
    <w:rPr>
      <w:rFonts w:eastAsiaTheme="minorEastAsia" w:cs="Times New Roman"/>
      <w:lang w:eastAsia="pt-BR"/>
    </w:rPr>
  </w:style>
  <w:style w:type="paragraph" w:customStyle="1" w:styleId="PSDS-CorpodeTexto">
    <w:name w:val="PSDS - Corpo de Texto"/>
    <w:basedOn w:val="Normal"/>
    <w:rsid w:val="00BE217E"/>
    <w:pPr>
      <w:suppressAutoHyphens/>
      <w:spacing w:after="0" w:line="240" w:lineRule="auto"/>
    </w:pPr>
    <w:rPr>
      <w:rFonts w:eastAsia="Times New Roman" w:cs="Times New Roman"/>
      <w:sz w:val="20"/>
      <w:szCs w:val="20"/>
      <w:lang w:eastAsia="ar-SA"/>
    </w:rPr>
  </w:style>
  <w:style w:type="paragraph" w:customStyle="1" w:styleId="PSDS-MarcadoresNivel2">
    <w:name w:val="PSDS - Marcadores Nivel 2"/>
    <w:basedOn w:val="Normal"/>
    <w:rsid w:val="00BE217E"/>
    <w:pPr>
      <w:numPr>
        <w:numId w:val="32"/>
      </w:numPr>
      <w:suppressAutoHyphens/>
      <w:spacing w:after="0" w:line="240" w:lineRule="auto"/>
    </w:pPr>
    <w:rPr>
      <w:rFonts w:eastAsia="Times New Roman" w:cs="Times New Roman"/>
      <w:b/>
      <w:szCs w:val="20"/>
      <w:lang w:eastAsia="ar-SA"/>
    </w:rPr>
  </w:style>
  <w:style w:type="paragraph" w:customStyle="1" w:styleId="PSDS-Marcadores">
    <w:name w:val="PSDS - Marcadores"/>
    <w:basedOn w:val="Normal"/>
    <w:rsid w:val="00BE217E"/>
    <w:pPr>
      <w:tabs>
        <w:tab w:val="num" w:pos="0"/>
      </w:tabs>
      <w:suppressAutoHyphens/>
      <w:spacing w:before="40" w:after="40" w:line="240" w:lineRule="auto"/>
    </w:pPr>
    <w:rPr>
      <w:rFonts w:eastAsia="Times New Roman" w:cs="Times New Roman"/>
      <w:b/>
      <w:szCs w:val="20"/>
      <w:lang w:eastAsia="ar-SA"/>
    </w:rPr>
  </w:style>
  <w:style w:type="paragraph" w:customStyle="1" w:styleId="PSDS-MarcadoresNivel1">
    <w:name w:val="PSDS - Marcadores Nivel 1"/>
    <w:basedOn w:val="PSDS-Marcadores"/>
    <w:next w:val="PSDS-MarcadoresNivel2"/>
    <w:rsid w:val="00BE217E"/>
    <w:pPr>
      <w:numPr>
        <w:numId w:val="30"/>
      </w:numPr>
    </w:pPr>
  </w:style>
  <w:style w:type="paragraph" w:customStyle="1" w:styleId="PSDS-MarcadoresNivel3">
    <w:name w:val="PSDS - Marcadores Nivel 3"/>
    <w:basedOn w:val="PSDS-MarcadoresNivel1"/>
    <w:rsid w:val="00BE217E"/>
    <w:pPr>
      <w:numPr>
        <w:numId w:val="31"/>
      </w:numPr>
    </w:pPr>
  </w:style>
  <w:style w:type="table" w:styleId="TabeladeGrade6Colorida">
    <w:name w:val="Grid Table 6 Colorful"/>
    <w:basedOn w:val="Tabelanormal"/>
    <w:uiPriority w:val="51"/>
    <w:rsid w:val="00BE217E"/>
    <w:pPr>
      <w:spacing w:after="0" w:line="240" w:lineRule="auto"/>
    </w:pPr>
    <w:rPr>
      <w:rFonts w:ascii="Times New Roman" w:eastAsia="Times New Roman" w:hAnsi="Times New Roman" w:cs="Times New Roman"/>
      <w:color w:val="000000" w:themeColor="text1"/>
      <w:sz w:val="20"/>
      <w:szCs w:val="20"/>
      <w:lang w:eastAsia="pt-BR"/>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linkVisitado">
    <w:name w:val="FollowedHyperlink"/>
    <w:basedOn w:val="Fontepargpadro"/>
    <w:uiPriority w:val="99"/>
    <w:semiHidden/>
    <w:unhideWhenUsed/>
    <w:rsid w:val="0089704C"/>
    <w:rPr>
      <w:color w:val="954F72" w:themeColor="followedHyperlink"/>
      <w:u w:val="single"/>
    </w:rPr>
  </w:style>
  <w:style w:type="paragraph" w:styleId="Textodebalo">
    <w:name w:val="Balloon Text"/>
    <w:basedOn w:val="Normal"/>
    <w:link w:val="TextodebaloChar"/>
    <w:uiPriority w:val="99"/>
    <w:semiHidden/>
    <w:unhideWhenUsed/>
    <w:rsid w:val="007E344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E3443"/>
    <w:rPr>
      <w:rFonts w:ascii="Segoe UI" w:hAnsi="Segoe UI" w:cs="Segoe UI"/>
      <w:sz w:val="18"/>
      <w:szCs w:val="18"/>
    </w:rPr>
  </w:style>
  <w:style w:type="character" w:customStyle="1" w:styleId="Ttulo2Char">
    <w:name w:val="Título 2 Char"/>
    <w:basedOn w:val="Fontepargpadro"/>
    <w:link w:val="Ttulo2"/>
    <w:uiPriority w:val="9"/>
    <w:rsid w:val="004E299F"/>
    <w:rPr>
      <w:rFonts w:ascii="Arial" w:eastAsiaTheme="majorEastAsia" w:hAnsi="Arial" w:cstheme="majorBidi"/>
      <w:sz w:val="24"/>
      <w:szCs w:val="26"/>
    </w:rPr>
  </w:style>
  <w:style w:type="character" w:customStyle="1" w:styleId="Ttulo3Char">
    <w:name w:val="Título 3 Char"/>
    <w:basedOn w:val="Fontepargpadro"/>
    <w:link w:val="Ttulo3"/>
    <w:uiPriority w:val="9"/>
    <w:rsid w:val="004E299F"/>
    <w:rPr>
      <w:rFonts w:ascii="Arial" w:eastAsiaTheme="majorEastAsia" w:hAnsi="Arial" w:cstheme="majorBidi"/>
      <w:sz w:val="24"/>
      <w:szCs w:val="24"/>
    </w:rPr>
  </w:style>
  <w:style w:type="character" w:customStyle="1" w:styleId="Ttulo4Char">
    <w:name w:val="Título 4 Char"/>
    <w:basedOn w:val="Fontepargpadro"/>
    <w:link w:val="Ttulo4"/>
    <w:uiPriority w:val="9"/>
    <w:rsid w:val="004E299F"/>
    <w:rPr>
      <w:rFonts w:ascii="Arial" w:eastAsiaTheme="majorEastAsia" w:hAnsi="Arial" w:cstheme="majorBidi"/>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658469">
      <w:bodyDiv w:val="1"/>
      <w:marLeft w:val="0"/>
      <w:marRight w:val="0"/>
      <w:marTop w:val="0"/>
      <w:marBottom w:val="0"/>
      <w:divBdr>
        <w:top w:val="none" w:sz="0" w:space="0" w:color="auto"/>
        <w:left w:val="none" w:sz="0" w:space="0" w:color="auto"/>
        <w:bottom w:val="none" w:sz="0" w:space="0" w:color="auto"/>
        <w:right w:val="none" w:sz="0" w:space="0" w:color="auto"/>
      </w:divBdr>
    </w:div>
    <w:div w:id="381944098">
      <w:bodyDiv w:val="1"/>
      <w:marLeft w:val="0"/>
      <w:marRight w:val="0"/>
      <w:marTop w:val="0"/>
      <w:marBottom w:val="0"/>
      <w:divBdr>
        <w:top w:val="none" w:sz="0" w:space="0" w:color="auto"/>
        <w:left w:val="none" w:sz="0" w:space="0" w:color="auto"/>
        <w:bottom w:val="none" w:sz="0" w:space="0" w:color="auto"/>
        <w:right w:val="none" w:sz="0" w:space="0" w:color="auto"/>
      </w:divBdr>
    </w:div>
    <w:div w:id="2098482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msdn.microsoft.com/pt-br/library/cc564903.aspx" TargetMode="External"/><Relationship Id="rId63" Type="http://schemas.openxmlformats.org/officeDocument/2006/relationships/hyperlink" Target="http://www.devmedia.com.br/analise-dos-melhores-orm-object-relational-mapping-para-plataforma-net/5548" TargetMode="External"/><Relationship Id="rId68" Type="http://schemas.openxmlformats.org/officeDocument/2006/relationships/image" Target="media/image47.png"/><Relationship Id="rId76" Type="http://schemas.openxmlformats.org/officeDocument/2006/relationships/image" Target="media/image55.png"/><Relationship Id="rId84" Type="http://schemas.openxmlformats.org/officeDocument/2006/relationships/image" Target="media/image63.png"/><Relationship Id="rId89"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wpf.codeplex.com/" TargetMode="External"/><Relationship Id="rId58" Type="http://schemas.openxmlformats.org/officeDocument/2006/relationships/hyperlink" Target="http://www.significados.com.br/kanban/" TargetMode="External"/><Relationship Id="rId66" Type="http://schemas.openxmlformats.org/officeDocument/2006/relationships/hyperlink" Target="mailto:giulianocosta@outlook.com" TargetMode="External"/><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hyperlink" Target="http://msdn.microsoft.com/pt-br/vcsharp/dd919145.aspx" TargetMode="External"/><Relationship Id="rId82" Type="http://schemas.openxmlformats.org/officeDocument/2006/relationships/image" Target="media/image61.png"/><Relationship Id="rId90" Type="http://schemas.openxmlformats.org/officeDocument/2006/relationships/image" Target="media/image69.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git-scm.com/book/pt-br/v1/Primeiros-passos-No%C3%A7%C3%B5es-B%C3%A1sicas-de-Git" TargetMode="External"/><Relationship Id="rId64" Type="http://schemas.openxmlformats.org/officeDocument/2006/relationships/hyperlink" Target="https://msdn.microsoft.com/pt-br/library/hh425099(v=vs.110).aspx" TargetMode="External"/><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gif"/><Relationship Id="rId51" Type="http://schemas.openxmlformats.org/officeDocument/2006/relationships/image" Target="media/image44.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msdn.microsoft.com/pt-br/vstudio/ff431702" TargetMode="External"/><Relationship Id="rId67" Type="http://schemas.openxmlformats.org/officeDocument/2006/relationships/image" Target="media/image4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wpf.codeplex.com/releases/view/22567" TargetMode="External"/><Relationship Id="rId62" Type="http://schemas.openxmlformats.org/officeDocument/2006/relationships/hyperlink" Target="http://www.devmedia.com.br/introducao-ao-padrao-mvc/29308" TargetMode="External"/><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www.knoow.net/cienceconempr/gestao/kanban.htm"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www.linhadecodigo.com.br/artigo/2108/evolucao-da-metodologia-do-desenvolvimento-de-sistemas.aspx" TargetMode="External"/><Relationship Id="rId65" Type="http://schemas.openxmlformats.org/officeDocument/2006/relationships/hyperlink" Target="http://javafree.uol.com.br/wiki/Design%20Pattern" TargetMode="External"/><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844F39-E84A-4896-91DD-68EFF7DEB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1987</TotalTime>
  <Pages>102</Pages>
  <Words>17759</Words>
  <Characters>95902</Characters>
  <Application>Microsoft Office Word</Application>
  <DocSecurity>0</DocSecurity>
  <Lines>799</Lines>
  <Paragraphs>226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Giuliano</dc:creator>
  <cp:keywords/>
  <dc:description/>
  <cp:lastModifiedBy>Giuliano</cp:lastModifiedBy>
  <cp:revision>558</cp:revision>
  <cp:lastPrinted>2015-11-01T22:15:00Z</cp:lastPrinted>
  <dcterms:created xsi:type="dcterms:W3CDTF">2015-09-21T22:05:00Z</dcterms:created>
  <dcterms:modified xsi:type="dcterms:W3CDTF">2015-11-01T22:16:00Z</dcterms:modified>
</cp:coreProperties>
</file>